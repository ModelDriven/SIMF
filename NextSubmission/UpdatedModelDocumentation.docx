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4EB2" w:rsidRDefault="00FB4EB2" w:rsidP="00FB4EB2">
      <w:pPr>
        <w:pStyle w:val="TOCHeading"/>
      </w:pPr>
      <w:r>
        <w:t>Combined Model Documentation for:</w:t>
      </w:r>
    </w:p>
    <w:p w:rsidR="00FB4EB2" w:rsidRPr="00FB4EB2" w:rsidRDefault="00FB4EB2" w:rsidP="00FB4EB2">
      <w:pPr>
        <w:numPr>
          <w:ilvl w:val="0"/>
          <w:numId w:val="33"/>
        </w:numPr>
        <w:rPr>
          <w:rStyle w:val="IntenseEmphasis"/>
          <w:sz w:val="28"/>
        </w:rPr>
      </w:pPr>
      <w:r w:rsidRPr="00FB4EB2">
        <w:rPr>
          <w:rStyle w:val="IntenseEmphasis"/>
          <w:sz w:val="28"/>
        </w:rPr>
        <w:t>Semantic Modeling for Information Federation</w:t>
      </w:r>
    </w:p>
    <w:p w:rsidR="00FB4EB2" w:rsidRPr="00FB4EB2" w:rsidRDefault="00FB4EB2" w:rsidP="00FB4EB2">
      <w:pPr>
        <w:numPr>
          <w:ilvl w:val="0"/>
          <w:numId w:val="33"/>
        </w:numPr>
        <w:rPr>
          <w:rStyle w:val="IntenseEmphasis"/>
          <w:sz w:val="28"/>
        </w:rPr>
      </w:pPr>
      <w:r w:rsidRPr="00FB4EB2">
        <w:rPr>
          <w:rStyle w:val="IntenseEmphasis"/>
          <w:sz w:val="28"/>
        </w:rPr>
        <w:t>Operational Threat &amp; Risk Information Sharing and Federation</w:t>
      </w:r>
    </w:p>
    <w:p w:rsidR="00FB4EB2" w:rsidRDefault="00FB4EB2">
      <w:pPr>
        <w:pStyle w:val="TOCHeading"/>
      </w:pPr>
      <w:r>
        <w:t>Contents</w:t>
      </w:r>
    </w:p>
    <w:p w:rsidR="00FB4EB2" w:rsidRPr="00FB4EB2" w:rsidRDefault="00FB4EB2">
      <w:pPr>
        <w:pStyle w:val="TOC1"/>
        <w:tabs>
          <w:tab w:val="left" w:pos="1512"/>
        </w:tabs>
        <w:rPr>
          <w:rFonts w:ascii="Calibri" w:hAnsi="Calibri"/>
          <w:noProof/>
          <w:sz w:val="22"/>
          <w:szCs w:val="22"/>
        </w:rPr>
      </w:pPr>
      <w:r>
        <w:fldChar w:fldCharType="begin"/>
      </w:r>
      <w:r>
        <w:instrText xml:space="preserve"> TOC \o "1-3" \h \z \u </w:instrText>
      </w:r>
      <w:r>
        <w:fldChar w:fldCharType="separate"/>
      </w:r>
      <w:hyperlink w:anchor="_Toc477719364" w:history="1">
        <w:r w:rsidRPr="000A69EC">
          <w:rPr>
            <w:rStyle w:val="Hyperlink"/>
            <w:noProof/>
          </w:rPr>
          <w:t>1</w:t>
        </w:r>
        <w:r w:rsidRPr="00FB4EB2">
          <w:rPr>
            <w:rFonts w:ascii="Calibri" w:hAnsi="Calibri"/>
            <w:noProof/>
            <w:sz w:val="22"/>
            <w:szCs w:val="22"/>
          </w:rPr>
          <w:tab/>
        </w:r>
        <w:r w:rsidRPr="000A69EC">
          <w:rPr>
            <w:rStyle w:val="Hyperlink"/>
            <w:noProof/>
          </w:rPr>
          <w:t>SMIF Conceptual Model</w:t>
        </w:r>
        <w:r>
          <w:rPr>
            <w:noProof/>
            <w:webHidden/>
          </w:rPr>
          <w:tab/>
        </w:r>
        <w:r>
          <w:rPr>
            <w:noProof/>
            <w:webHidden/>
          </w:rPr>
          <w:fldChar w:fldCharType="begin"/>
        </w:r>
        <w:r>
          <w:rPr>
            <w:noProof/>
            <w:webHidden/>
          </w:rPr>
          <w:instrText xml:space="preserve"> PAGEREF _Toc477719364 \h </w:instrText>
        </w:r>
        <w:r>
          <w:rPr>
            <w:noProof/>
            <w:webHidden/>
          </w:rPr>
        </w:r>
        <w:r>
          <w:rPr>
            <w:noProof/>
            <w:webHidden/>
          </w:rPr>
          <w:fldChar w:fldCharType="separate"/>
        </w:r>
        <w:r>
          <w:rPr>
            <w:noProof/>
            <w:webHidden/>
          </w:rPr>
          <w:t>2</w:t>
        </w:r>
        <w:r>
          <w:rPr>
            <w:noProof/>
            <w:webHidden/>
          </w:rPr>
          <w:fldChar w:fldCharType="end"/>
        </w:r>
      </w:hyperlink>
    </w:p>
    <w:p w:rsidR="00FB4EB2" w:rsidRPr="00FB4EB2" w:rsidRDefault="00FB4EB2">
      <w:pPr>
        <w:pStyle w:val="TOC2"/>
        <w:rPr>
          <w:rFonts w:ascii="Calibri" w:hAnsi="Calibri"/>
          <w:noProof/>
          <w:sz w:val="22"/>
          <w:szCs w:val="22"/>
        </w:rPr>
      </w:pPr>
      <w:hyperlink w:anchor="_Toc477719365" w:history="1">
        <w:r w:rsidRPr="000A69EC">
          <w:rPr>
            <w:rStyle w:val="Hyperlink"/>
            <w:noProof/>
          </w:rPr>
          <w:t>1.1</w:t>
        </w:r>
        <w:r w:rsidRPr="00FB4EB2">
          <w:rPr>
            <w:rFonts w:ascii="Calibri" w:hAnsi="Calibri"/>
            <w:noProof/>
            <w:sz w:val="22"/>
            <w:szCs w:val="22"/>
          </w:rPr>
          <w:tab/>
        </w:r>
        <w:r w:rsidRPr="000A69EC">
          <w:rPr>
            <w:rStyle w:val="Hyperlink"/>
            <w:noProof/>
          </w:rPr>
          <w:t>Diagram: SMIF Packages</w:t>
        </w:r>
        <w:r>
          <w:rPr>
            <w:noProof/>
            <w:webHidden/>
          </w:rPr>
          <w:tab/>
        </w:r>
        <w:r>
          <w:rPr>
            <w:noProof/>
            <w:webHidden/>
          </w:rPr>
          <w:fldChar w:fldCharType="begin"/>
        </w:r>
        <w:r>
          <w:rPr>
            <w:noProof/>
            <w:webHidden/>
          </w:rPr>
          <w:instrText xml:space="preserve"> PAGEREF _Toc477719365 \h </w:instrText>
        </w:r>
        <w:r>
          <w:rPr>
            <w:noProof/>
            <w:webHidden/>
          </w:rPr>
        </w:r>
        <w:r>
          <w:rPr>
            <w:noProof/>
            <w:webHidden/>
          </w:rPr>
          <w:fldChar w:fldCharType="separate"/>
        </w:r>
        <w:r>
          <w:rPr>
            <w:noProof/>
            <w:webHidden/>
          </w:rPr>
          <w:t>3</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19366" w:history="1">
        <w:r w:rsidRPr="000A69EC">
          <w:rPr>
            <w:rStyle w:val="Hyperlink"/>
            <w:noProof/>
          </w:rPr>
          <w:t>2</w:t>
        </w:r>
        <w:r w:rsidRPr="00FB4EB2">
          <w:rPr>
            <w:rFonts w:ascii="Calibri" w:hAnsi="Calibri"/>
            <w:noProof/>
            <w:sz w:val="22"/>
            <w:szCs w:val="22"/>
          </w:rPr>
          <w:tab/>
        </w:r>
        <w:r w:rsidRPr="000A69EC">
          <w:rPr>
            <w:rStyle w:val="Hyperlink"/>
            <w:noProof/>
          </w:rPr>
          <w:t>SMIF Conceptual Model::Associations</w:t>
        </w:r>
        <w:r>
          <w:rPr>
            <w:noProof/>
            <w:webHidden/>
          </w:rPr>
          <w:tab/>
        </w:r>
        <w:r>
          <w:rPr>
            <w:noProof/>
            <w:webHidden/>
          </w:rPr>
          <w:fldChar w:fldCharType="begin"/>
        </w:r>
        <w:r>
          <w:rPr>
            <w:noProof/>
            <w:webHidden/>
          </w:rPr>
          <w:instrText xml:space="preserve"> PAGEREF _Toc477719366 \h </w:instrText>
        </w:r>
        <w:r>
          <w:rPr>
            <w:noProof/>
            <w:webHidden/>
          </w:rPr>
        </w:r>
        <w:r>
          <w:rPr>
            <w:noProof/>
            <w:webHidden/>
          </w:rPr>
          <w:fldChar w:fldCharType="separate"/>
        </w:r>
        <w:r>
          <w:rPr>
            <w:noProof/>
            <w:webHidden/>
          </w:rPr>
          <w:t>4</w:t>
        </w:r>
        <w:r>
          <w:rPr>
            <w:noProof/>
            <w:webHidden/>
          </w:rPr>
          <w:fldChar w:fldCharType="end"/>
        </w:r>
      </w:hyperlink>
    </w:p>
    <w:p w:rsidR="00FB4EB2" w:rsidRPr="00FB4EB2" w:rsidRDefault="00FB4EB2">
      <w:pPr>
        <w:pStyle w:val="TOC2"/>
        <w:rPr>
          <w:rFonts w:ascii="Calibri" w:hAnsi="Calibri"/>
          <w:noProof/>
          <w:sz w:val="22"/>
          <w:szCs w:val="22"/>
        </w:rPr>
      </w:pPr>
      <w:hyperlink w:anchor="_Toc477719367" w:history="1">
        <w:r w:rsidRPr="000A69EC">
          <w:rPr>
            <w:rStyle w:val="Hyperlink"/>
            <w:noProof/>
          </w:rPr>
          <w:t>2.1</w:t>
        </w:r>
        <w:r w:rsidRPr="00FB4EB2">
          <w:rPr>
            <w:rFonts w:ascii="Calibri" w:hAnsi="Calibri"/>
            <w:noProof/>
            <w:sz w:val="22"/>
            <w:szCs w:val="22"/>
          </w:rPr>
          <w:tab/>
        </w:r>
        <w:r w:rsidRPr="000A69EC">
          <w:rPr>
            <w:rStyle w:val="Hyperlink"/>
            <w:noProof/>
          </w:rPr>
          <w:t>Diagram: Associations</w:t>
        </w:r>
        <w:r>
          <w:rPr>
            <w:noProof/>
            <w:webHidden/>
          </w:rPr>
          <w:tab/>
        </w:r>
        <w:r>
          <w:rPr>
            <w:noProof/>
            <w:webHidden/>
          </w:rPr>
          <w:fldChar w:fldCharType="begin"/>
        </w:r>
        <w:r>
          <w:rPr>
            <w:noProof/>
            <w:webHidden/>
          </w:rPr>
          <w:instrText xml:space="preserve"> PAGEREF _Toc477719367 \h </w:instrText>
        </w:r>
        <w:r>
          <w:rPr>
            <w:noProof/>
            <w:webHidden/>
          </w:rPr>
        </w:r>
        <w:r>
          <w:rPr>
            <w:noProof/>
            <w:webHidden/>
          </w:rPr>
          <w:fldChar w:fldCharType="separate"/>
        </w:r>
        <w:r>
          <w:rPr>
            <w:noProof/>
            <w:webHidden/>
          </w:rPr>
          <w:t>4</w:t>
        </w:r>
        <w:r>
          <w:rPr>
            <w:noProof/>
            <w:webHidden/>
          </w:rPr>
          <w:fldChar w:fldCharType="end"/>
        </w:r>
      </w:hyperlink>
    </w:p>
    <w:p w:rsidR="00FB4EB2" w:rsidRPr="00FB4EB2" w:rsidRDefault="00FB4EB2">
      <w:pPr>
        <w:pStyle w:val="TOC2"/>
        <w:rPr>
          <w:rFonts w:ascii="Calibri" w:hAnsi="Calibri"/>
          <w:noProof/>
          <w:sz w:val="22"/>
          <w:szCs w:val="22"/>
        </w:rPr>
      </w:pPr>
      <w:hyperlink w:anchor="_Toc477719368" w:history="1">
        <w:r w:rsidRPr="000A69EC">
          <w:rPr>
            <w:rStyle w:val="Hyperlink"/>
            <w:noProof/>
          </w:rPr>
          <w:t>2.2</w:t>
        </w:r>
        <w:r w:rsidRPr="00FB4EB2">
          <w:rPr>
            <w:rFonts w:ascii="Calibri" w:hAnsi="Calibri"/>
            <w:noProof/>
            <w:sz w:val="22"/>
            <w:szCs w:val="22"/>
          </w:rPr>
          <w:tab/>
        </w:r>
        <w:r w:rsidRPr="000A69EC">
          <w:rPr>
            <w:rStyle w:val="Hyperlink"/>
            <w:noProof/>
          </w:rPr>
          <w:t>Class Association</w:t>
        </w:r>
        <w:r>
          <w:rPr>
            <w:noProof/>
            <w:webHidden/>
          </w:rPr>
          <w:tab/>
        </w:r>
        <w:r>
          <w:rPr>
            <w:noProof/>
            <w:webHidden/>
          </w:rPr>
          <w:fldChar w:fldCharType="begin"/>
        </w:r>
        <w:r>
          <w:rPr>
            <w:noProof/>
            <w:webHidden/>
          </w:rPr>
          <w:instrText xml:space="preserve"> PAGEREF _Toc477719368 \h </w:instrText>
        </w:r>
        <w:r>
          <w:rPr>
            <w:noProof/>
            <w:webHidden/>
          </w:rPr>
        </w:r>
        <w:r>
          <w:rPr>
            <w:noProof/>
            <w:webHidden/>
          </w:rPr>
          <w:fldChar w:fldCharType="separate"/>
        </w:r>
        <w:r>
          <w:rPr>
            <w:noProof/>
            <w:webHidden/>
          </w:rPr>
          <w:t>5</w:t>
        </w:r>
        <w:r>
          <w:rPr>
            <w:noProof/>
            <w:webHidden/>
          </w:rPr>
          <w:fldChar w:fldCharType="end"/>
        </w:r>
      </w:hyperlink>
    </w:p>
    <w:p w:rsidR="00FB4EB2" w:rsidRPr="00FB4EB2" w:rsidRDefault="00FB4EB2">
      <w:pPr>
        <w:pStyle w:val="TOC2"/>
        <w:rPr>
          <w:rFonts w:ascii="Calibri" w:hAnsi="Calibri"/>
          <w:noProof/>
          <w:sz w:val="22"/>
          <w:szCs w:val="22"/>
        </w:rPr>
      </w:pPr>
      <w:hyperlink w:anchor="_Toc477719369" w:history="1">
        <w:r w:rsidRPr="000A69EC">
          <w:rPr>
            <w:rStyle w:val="Hyperlink"/>
            <w:noProof/>
          </w:rPr>
          <w:t>2.3</w:t>
        </w:r>
        <w:r w:rsidRPr="00FB4EB2">
          <w:rPr>
            <w:rFonts w:ascii="Calibri" w:hAnsi="Calibri"/>
            <w:noProof/>
            <w:sz w:val="22"/>
            <w:szCs w:val="22"/>
          </w:rPr>
          <w:tab/>
        </w:r>
        <w:r w:rsidRPr="000A69EC">
          <w:rPr>
            <w:rStyle w:val="Hyperlink"/>
            <w:noProof/>
          </w:rPr>
          <w:t>Class Association Type</w:t>
        </w:r>
        <w:r>
          <w:rPr>
            <w:noProof/>
            <w:webHidden/>
          </w:rPr>
          <w:tab/>
        </w:r>
        <w:r>
          <w:rPr>
            <w:noProof/>
            <w:webHidden/>
          </w:rPr>
          <w:fldChar w:fldCharType="begin"/>
        </w:r>
        <w:r>
          <w:rPr>
            <w:noProof/>
            <w:webHidden/>
          </w:rPr>
          <w:instrText xml:space="preserve"> PAGEREF _Toc477719369 \h </w:instrText>
        </w:r>
        <w:r>
          <w:rPr>
            <w:noProof/>
            <w:webHidden/>
          </w:rPr>
        </w:r>
        <w:r>
          <w:rPr>
            <w:noProof/>
            <w:webHidden/>
          </w:rPr>
          <w:fldChar w:fldCharType="separate"/>
        </w:r>
        <w:r>
          <w:rPr>
            <w:noProof/>
            <w:webHidden/>
          </w:rPr>
          <w:t>5</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19370" w:history="1">
        <w:r w:rsidRPr="000A69EC">
          <w:rPr>
            <w:rStyle w:val="Hyperlink"/>
            <w:noProof/>
          </w:rPr>
          <w:t>3</w:t>
        </w:r>
        <w:r w:rsidRPr="00FB4EB2">
          <w:rPr>
            <w:rFonts w:ascii="Calibri" w:hAnsi="Calibri"/>
            <w:noProof/>
            <w:sz w:val="22"/>
            <w:szCs w:val="22"/>
          </w:rPr>
          <w:tab/>
        </w:r>
        <w:r w:rsidRPr="000A69EC">
          <w:rPr>
            <w:rStyle w:val="Hyperlink"/>
            <w:noProof/>
          </w:rPr>
          <w:t>SMIF Conceptual Model::Expressions</w:t>
        </w:r>
        <w:r>
          <w:rPr>
            <w:noProof/>
            <w:webHidden/>
          </w:rPr>
          <w:tab/>
        </w:r>
        <w:r>
          <w:rPr>
            <w:noProof/>
            <w:webHidden/>
          </w:rPr>
          <w:fldChar w:fldCharType="begin"/>
        </w:r>
        <w:r>
          <w:rPr>
            <w:noProof/>
            <w:webHidden/>
          </w:rPr>
          <w:instrText xml:space="preserve"> PAGEREF _Toc477719370 \h </w:instrText>
        </w:r>
        <w:r>
          <w:rPr>
            <w:noProof/>
            <w:webHidden/>
          </w:rPr>
        </w:r>
        <w:r>
          <w:rPr>
            <w:noProof/>
            <w:webHidden/>
          </w:rPr>
          <w:fldChar w:fldCharType="separate"/>
        </w:r>
        <w:r>
          <w:rPr>
            <w:noProof/>
            <w:webHidden/>
          </w:rPr>
          <w:t>6</w:t>
        </w:r>
        <w:r>
          <w:rPr>
            <w:noProof/>
            <w:webHidden/>
          </w:rPr>
          <w:fldChar w:fldCharType="end"/>
        </w:r>
      </w:hyperlink>
    </w:p>
    <w:p w:rsidR="00FB4EB2" w:rsidRPr="00FB4EB2" w:rsidRDefault="00FB4EB2">
      <w:pPr>
        <w:pStyle w:val="TOC2"/>
        <w:rPr>
          <w:rFonts w:ascii="Calibri" w:hAnsi="Calibri"/>
          <w:noProof/>
          <w:sz w:val="22"/>
          <w:szCs w:val="22"/>
        </w:rPr>
      </w:pPr>
      <w:hyperlink w:anchor="_Toc477719371" w:history="1">
        <w:r w:rsidRPr="000A69EC">
          <w:rPr>
            <w:rStyle w:val="Hyperlink"/>
            <w:noProof/>
          </w:rPr>
          <w:t>3.1</w:t>
        </w:r>
        <w:r w:rsidRPr="00FB4EB2">
          <w:rPr>
            <w:rFonts w:ascii="Calibri" w:hAnsi="Calibri"/>
            <w:noProof/>
            <w:sz w:val="22"/>
            <w:szCs w:val="22"/>
          </w:rPr>
          <w:tab/>
        </w:r>
        <w:r w:rsidRPr="000A69EC">
          <w:rPr>
            <w:rStyle w:val="Hyperlink"/>
            <w:noProof/>
          </w:rPr>
          <w:t>Diagram: Expressions</w:t>
        </w:r>
        <w:r>
          <w:rPr>
            <w:noProof/>
            <w:webHidden/>
          </w:rPr>
          <w:tab/>
        </w:r>
        <w:r>
          <w:rPr>
            <w:noProof/>
            <w:webHidden/>
          </w:rPr>
          <w:fldChar w:fldCharType="begin"/>
        </w:r>
        <w:r>
          <w:rPr>
            <w:noProof/>
            <w:webHidden/>
          </w:rPr>
          <w:instrText xml:space="preserve"> PAGEREF _Toc477719371 \h </w:instrText>
        </w:r>
        <w:r>
          <w:rPr>
            <w:noProof/>
            <w:webHidden/>
          </w:rPr>
        </w:r>
        <w:r>
          <w:rPr>
            <w:noProof/>
            <w:webHidden/>
          </w:rPr>
          <w:fldChar w:fldCharType="separate"/>
        </w:r>
        <w:r>
          <w:rPr>
            <w:noProof/>
            <w:webHidden/>
          </w:rPr>
          <w:t>6</w:t>
        </w:r>
        <w:r>
          <w:rPr>
            <w:noProof/>
            <w:webHidden/>
          </w:rPr>
          <w:fldChar w:fldCharType="end"/>
        </w:r>
      </w:hyperlink>
    </w:p>
    <w:p w:rsidR="00FB4EB2" w:rsidRPr="00FB4EB2" w:rsidRDefault="00FB4EB2">
      <w:pPr>
        <w:pStyle w:val="TOC2"/>
        <w:rPr>
          <w:rFonts w:ascii="Calibri" w:hAnsi="Calibri"/>
          <w:noProof/>
          <w:sz w:val="22"/>
          <w:szCs w:val="22"/>
        </w:rPr>
      </w:pPr>
      <w:hyperlink w:anchor="_Toc477719372" w:history="1">
        <w:r w:rsidRPr="000A69EC">
          <w:rPr>
            <w:rStyle w:val="Hyperlink"/>
            <w:noProof/>
          </w:rPr>
          <w:t>3.2</w:t>
        </w:r>
        <w:r w:rsidRPr="00FB4EB2">
          <w:rPr>
            <w:rFonts w:ascii="Calibri" w:hAnsi="Calibri"/>
            <w:noProof/>
            <w:sz w:val="22"/>
            <w:szCs w:val="22"/>
          </w:rPr>
          <w:tab/>
        </w:r>
        <w:r w:rsidRPr="000A69EC">
          <w:rPr>
            <w:rStyle w:val="Hyperlink"/>
            <w:noProof/>
          </w:rPr>
          <w:t>Class Constant Reference</w:t>
        </w:r>
        <w:r>
          <w:rPr>
            <w:noProof/>
            <w:webHidden/>
          </w:rPr>
          <w:tab/>
        </w:r>
        <w:r>
          <w:rPr>
            <w:noProof/>
            <w:webHidden/>
          </w:rPr>
          <w:fldChar w:fldCharType="begin"/>
        </w:r>
        <w:r>
          <w:rPr>
            <w:noProof/>
            <w:webHidden/>
          </w:rPr>
          <w:instrText xml:space="preserve"> PAGEREF _Toc477719372 \h </w:instrText>
        </w:r>
        <w:r>
          <w:rPr>
            <w:noProof/>
            <w:webHidden/>
          </w:rPr>
        </w:r>
        <w:r>
          <w:rPr>
            <w:noProof/>
            <w:webHidden/>
          </w:rPr>
          <w:fldChar w:fldCharType="separate"/>
        </w:r>
        <w:r>
          <w:rPr>
            <w:noProof/>
            <w:webHidden/>
          </w:rPr>
          <w:t>6</w:t>
        </w:r>
        <w:r>
          <w:rPr>
            <w:noProof/>
            <w:webHidden/>
          </w:rPr>
          <w:fldChar w:fldCharType="end"/>
        </w:r>
      </w:hyperlink>
    </w:p>
    <w:p w:rsidR="00FB4EB2" w:rsidRPr="00FB4EB2" w:rsidRDefault="00FB4EB2">
      <w:pPr>
        <w:pStyle w:val="TOC2"/>
        <w:rPr>
          <w:rFonts w:ascii="Calibri" w:hAnsi="Calibri"/>
          <w:noProof/>
          <w:sz w:val="22"/>
          <w:szCs w:val="22"/>
        </w:rPr>
      </w:pPr>
      <w:hyperlink w:anchor="_Toc477719373" w:history="1">
        <w:r w:rsidRPr="000A69EC">
          <w:rPr>
            <w:rStyle w:val="Hyperlink"/>
            <w:noProof/>
          </w:rPr>
          <w:t>3.3</w:t>
        </w:r>
        <w:r w:rsidRPr="00FB4EB2">
          <w:rPr>
            <w:rFonts w:ascii="Calibri" w:hAnsi="Calibri"/>
            <w:noProof/>
            <w:sz w:val="22"/>
            <w:szCs w:val="22"/>
          </w:rPr>
          <w:tab/>
        </w:r>
        <w:r w:rsidRPr="000A69EC">
          <w:rPr>
            <w:rStyle w:val="Hyperlink"/>
            <w:noProof/>
          </w:rPr>
          <w:t>Association Constant Value</w:t>
        </w:r>
        <w:r>
          <w:rPr>
            <w:noProof/>
            <w:webHidden/>
          </w:rPr>
          <w:tab/>
        </w:r>
        <w:r>
          <w:rPr>
            <w:noProof/>
            <w:webHidden/>
          </w:rPr>
          <w:fldChar w:fldCharType="begin"/>
        </w:r>
        <w:r>
          <w:rPr>
            <w:noProof/>
            <w:webHidden/>
          </w:rPr>
          <w:instrText xml:space="preserve"> PAGEREF _Toc477719373 \h </w:instrText>
        </w:r>
        <w:r>
          <w:rPr>
            <w:noProof/>
            <w:webHidden/>
          </w:rPr>
        </w:r>
        <w:r>
          <w:rPr>
            <w:noProof/>
            <w:webHidden/>
          </w:rPr>
          <w:fldChar w:fldCharType="separate"/>
        </w:r>
        <w:r>
          <w:rPr>
            <w:noProof/>
            <w:webHidden/>
          </w:rPr>
          <w:t>7</w:t>
        </w:r>
        <w:r>
          <w:rPr>
            <w:noProof/>
            <w:webHidden/>
          </w:rPr>
          <w:fldChar w:fldCharType="end"/>
        </w:r>
      </w:hyperlink>
    </w:p>
    <w:p w:rsidR="00FB4EB2" w:rsidRPr="00FB4EB2" w:rsidRDefault="00FB4EB2">
      <w:pPr>
        <w:pStyle w:val="TOC2"/>
        <w:rPr>
          <w:rFonts w:ascii="Calibri" w:hAnsi="Calibri"/>
          <w:noProof/>
          <w:sz w:val="22"/>
          <w:szCs w:val="22"/>
        </w:rPr>
      </w:pPr>
      <w:hyperlink w:anchor="_Toc477719374" w:history="1">
        <w:r w:rsidRPr="000A69EC">
          <w:rPr>
            <w:rStyle w:val="Hyperlink"/>
            <w:noProof/>
          </w:rPr>
          <w:t>3.4</w:t>
        </w:r>
        <w:r w:rsidRPr="00FB4EB2">
          <w:rPr>
            <w:rFonts w:ascii="Calibri" w:hAnsi="Calibri"/>
            <w:noProof/>
            <w:sz w:val="22"/>
            <w:szCs w:val="22"/>
          </w:rPr>
          <w:tab/>
        </w:r>
        <w:r w:rsidRPr="000A69EC">
          <w:rPr>
            <w:rStyle w:val="Hyperlink"/>
            <w:noProof/>
          </w:rPr>
          <w:t>Class Equality</w:t>
        </w:r>
        <w:r>
          <w:rPr>
            <w:noProof/>
            <w:webHidden/>
          </w:rPr>
          <w:tab/>
        </w:r>
        <w:r>
          <w:rPr>
            <w:noProof/>
            <w:webHidden/>
          </w:rPr>
          <w:fldChar w:fldCharType="begin"/>
        </w:r>
        <w:r>
          <w:rPr>
            <w:noProof/>
            <w:webHidden/>
          </w:rPr>
          <w:instrText xml:space="preserve"> PAGEREF _Toc477719374 \h </w:instrText>
        </w:r>
        <w:r>
          <w:rPr>
            <w:noProof/>
            <w:webHidden/>
          </w:rPr>
        </w:r>
        <w:r>
          <w:rPr>
            <w:noProof/>
            <w:webHidden/>
          </w:rPr>
          <w:fldChar w:fldCharType="separate"/>
        </w:r>
        <w:r>
          <w:rPr>
            <w:noProof/>
            <w:webHidden/>
          </w:rPr>
          <w:t>7</w:t>
        </w:r>
        <w:r>
          <w:rPr>
            <w:noProof/>
            <w:webHidden/>
          </w:rPr>
          <w:fldChar w:fldCharType="end"/>
        </w:r>
      </w:hyperlink>
    </w:p>
    <w:p w:rsidR="00FB4EB2" w:rsidRPr="00FB4EB2" w:rsidRDefault="00FB4EB2">
      <w:pPr>
        <w:pStyle w:val="TOC2"/>
        <w:rPr>
          <w:rFonts w:ascii="Calibri" w:hAnsi="Calibri"/>
          <w:noProof/>
          <w:sz w:val="22"/>
          <w:szCs w:val="22"/>
        </w:rPr>
      </w:pPr>
      <w:hyperlink w:anchor="_Toc477719375" w:history="1">
        <w:r w:rsidRPr="000A69EC">
          <w:rPr>
            <w:rStyle w:val="Hyperlink"/>
            <w:noProof/>
          </w:rPr>
          <w:t>3.5</w:t>
        </w:r>
        <w:r w:rsidRPr="00FB4EB2">
          <w:rPr>
            <w:rFonts w:ascii="Calibri" w:hAnsi="Calibri"/>
            <w:noProof/>
            <w:sz w:val="22"/>
            <w:szCs w:val="22"/>
          </w:rPr>
          <w:tab/>
        </w:r>
        <w:r w:rsidRPr="000A69EC">
          <w:rPr>
            <w:rStyle w:val="Hyperlink"/>
            <w:noProof/>
          </w:rPr>
          <w:t>Association Equality Constraint</w:t>
        </w:r>
        <w:r>
          <w:rPr>
            <w:noProof/>
            <w:webHidden/>
          </w:rPr>
          <w:tab/>
        </w:r>
        <w:r>
          <w:rPr>
            <w:noProof/>
            <w:webHidden/>
          </w:rPr>
          <w:fldChar w:fldCharType="begin"/>
        </w:r>
        <w:r>
          <w:rPr>
            <w:noProof/>
            <w:webHidden/>
          </w:rPr>
          <w:instrText xml:space="preserve"> PAGEREF _Toc477719375 \h </w:instrText>
        </w:r>
        <w:r>
          <w:rPr>
            <w:noProof/>
            <w:webHidden/>
          </w:rPr>
        </w:r>
        <w:r>
          <w:rPr>
            <w:noProof/>
            <w:webHidden/>
          </w:rPr>
          <w:fldChar w:fldCharType="separate"/>
        </w:r>
        <w:r>
          <w:rPr>
            <w:noProof/>
            <w:webHidden/>
          </w:rPr>
          <w:t>7</w:t>
        </w:r>
        <w:r>
          <w:rPr>
            <w:noProof/>
            <w:webHidden/>
          </w:rPr>
          <w:fldChar w:fldCharType="end"/>
        </w:r>
      </w:hyperlink>
    </w:p>
    <w:p w:rsidR="00FB4EB2" w:rsidRPr="00FB4EB2" w:rsidRDefault="00FB4EB2">
      <w:pPr>
        <w:pStyle w:val="TOC2"/>
        <w:rPr>
          <w:rFonts w:ascii="Calibri" w:hAnsi="Calibri"/>
          <w:noProof/>
          <w:sz w:val="22"/>
          <w:szCs w:val="22"/>
        </w:rPr>
      </w:pPr>
      <w:hyperlink w:anchor="_Toc477719376" w:history="1">
        <w:r w:rsidRPr="000A69EC">
          <w:rPr>
            <w:rStyle w:val="Hyperlink"/>
            <w:noProof/>
          </w:rPr>
          <w:t>3.6</w:t>
        </w:r>
        <w:r w:rsidRPr="00FB4EB2">
          <w:rPr>
            <w:rFonts w:ascii="Calibri" w:hAnsi="Calibri"/>
            <w:noProof/>
            <w:sz w:val="22"/>
            <w:szCs w:val="22"/>
          </w:rPr>
          <w:tab/>
        </w:r>
        <w:r w:rsidRPr="000A69EC">
          <w:rPr>
            <w:rStyle w:val="Hyperlink"/>
            <w:noProof/>
          </w:rPr>
          <w:t>Class Evaluation</w:t>
        </w:r>
        <w:r>
          <w:rPr>
            <w:noProof/>
            <w:webHidden/>
          </w:rPr>
          <w:tab/>
        </w:r>
        <w:r>
          <w:rPr>
            <w:noProof/>
            <w:webHidden/>
          </w:rPr>
          <w:fldChar w:fldCharType="begin"/>
        </w:r>
        <w:r>
          <w:rPr>
            <w:noProof/>
            <w:webHidden/>
          </w:rPr>
          <w:instrText xml:space="preserve"> PAGEREF _Toc477719376 \h </w:instrText>
        </w:r>
        <w:r>
          <w:rPr>
            <w:noProof/>
            <w:webHidden/>
          </w:rPr>
        </w:r>
        <w:r>
          <w:rPr>
            <w:noProof/>
            <w:webHidden/>
          </w:rPr>
          <w:fldChar w:fldCharType="separate"/>
        </w:r>
        <w:r>
          <w:rPr>
            <w:noProof/>
            <w:webHidden/>
          </w:rPr>
          <w:t>8</w:t>
        </w:r>
        <w:r>
          <w:rPr>
            <w:noProof/>
            <w:webHidden/>
          </w:rPr>
          <w:fldChar w:fldCharType="end"/>
        </w:r>
      </w:hyperlink>
    </w:p>
    <w:p w:rsidR="00FB4EB2" w:rsidRPr="00FB4EB2" w:rsidRDefault="00FB4EB2">
      <w:pPr>
        <w:pStyle w:val="TOC2"/>
        <w:rPr>
          <w:rFonts w:ascii="Calibri" w:hAnsi="Calibri"/>
          <w:noProof/>
          <w:sz w:val="22"/>
          <w:szCs w:val="22"/>
        </w:rPr>
      </w:pPr>
      <w:hyperlink w:anchor="_Toc477719377" w:history="1">
        <w:r w:rsidRPr="000A69EC">
          <w:rPr>
            <w:rStyle w:val="Hyperlink"/>
            <w:noProof/>
          </w:rPr>
          <w:t>3.7</w:t>
        </w:r>
        <w:r w:rsidRPr="00FB4EB2">
          <w:rPr>
            <w:rFonts w:ascii="Calibri" w:hAnsi="Calibri"/>
            <w:noProof/>
            <w:sz w:val="22"/>
            <w:szCs w:val="22"/>
          </w:rPr>
          <w:tab/>
        </w:r>
        <w:r w:rsidRPr="000A69EC">
          <w:rPr>
            <w:rStyle w:val="Hyperlink"/>
            <w:noProof/>
          </w:rPr>
          <w:t>Association Expression Context</w:t>
        </w:r>
        <w:r>
          <w:rPr>
            <w:noProof/>
            <w:webHidden/>
          </w:rPr>
          <w:tab/>
        </w:r>
        <w:r>
          <w:rPr>
            <w:noProof/>
            <w:webHidden/>
          </w:rPr>
          <w:fldChar w:fldCharType="begin"/>
        </w:r>
        <w:r>
          <w:rPr>
            <w:noProof/>
            <w:webHidden/>
          </w:rPr>
          <w:instrText xml:space="preserve"> PAGEREF _Toc477719377 \h </w:instrText>
        </w:r>
        <w:r>
          <w:rPr>
            <w:noProof/>
            <w:webHidden/>
          </w:rPr>
        </w:r>
        <w:r>
          <w:rPr>
            <w:noProof/>
            <w:webHidden/>
          </w:rPr>
          <w:fldChar w:fldCharType="separate"/>
        </w:r>
        <w:r>
          <w:rPr>
            <w:noProof/>
            <w:webHidden/>
          </w:rPr>
          <w:t>8</w:t>
        </w:r>
        <w:r>
          <w:rPr>
            <w:noProof/>
            <w:webHidden/>
          </w:rPr>
          <w:fldChar w:fldCharType="end"/>
        </w:r>
      </w:hyperlink>
    </w:p>
    <w:p w:rsidR="00FB4EB2" w:rsidRPr="00FB4EB2" w:rsidRDefault="00FB4EB2">
      <w:pPr>
        <w:pStyle w:val="TOC2"/>
        <w:rPr>
          <w:rFonts w:ascii="Calibri" w:hAnsi="Calibri"/>
          <w:noProof/>
          <w:sz w:val="22"/>
          <w:szCs w:val="22"/>
        </w:rPr>
      </w:pPr>
      <w:hyperlink w:anchor="_Toc477719378" w:history="1">
        <w:r w:rsidRPr="000A69EC">
          <w:rPr>
            <w:rStyle w:val="Hyperlink"/>
            <w:noProof/>
          </w:rPr>
          <w:t>3.8</w:t>
        </w:r>
        <w:r w:rsidRPr="00FB4EB2">
          <w:rPr>
            <w:rFonts w:ascii="Calibri" w:hAnsi="Calibri"/>
            <w:noProof/>
            <w:sz w:val="22"/>
            <w:szCs w:val="22"/>
          </w:rPr>
          <w:tab/>
        </w:r>
        <w:r w:rsidRPr="000A69EC">
          <w:rPr>
            <w:rStyle w:val="Hyperlink"/>
            <w:noProof/>
          </w:rPr>
          <w:t>Class Expression Context</w:t>
        </w:r>
        <w:r>
          <w:rPr>
            <w:noProof/>
            <w:webHidden/>
          </w:rPr>
          <w:tab/>
        </w:r>
        <w:r>
          <w:rPr>
            <w:noProof/>
            <w:webHidden/>
          </w:rPr>
          <w:fldChar w:fldCharType="begin"/>
        </w:r>
        <w:r>
          <w:rPr>
            <w:noProof/>
            <w:webHidden/>
          </w:rPr>
          <w:instrText xml:space="preserve"> PAGEREF _Toc477719378 \h </w:instrText>
        </w:r>
        <w:r>
          <w:rPr>
            <w:noProof/>
            <w:webHidden/>
          </w:rPr>
        </w:r>
        <w:r>
          <w:rPr>
            <w:noProof/>
            <w:webHidden/>
          </w:rPr>
          <w:fldChar w:fldCharType="separate"/>
        </w:r>
        <w:r>
          <w:rPr>
            <w:noProof/>
            <w:webHidden/>
          </w:rPr>
          <w:t>8</w:t>
        </w:r>
        <w:r>
          <w:rPr>
            <w:noProof/>
            <w:webHidden/>
          </w:rPr>
          <w:fldChar w:fldCharType="end"/>
        </w:r>
      </w:hyperlink>
    </w:p>
    <w:p w:rsidR="00FB4EB2" w:rsidRPr="00FB4EB2" w:rsidRDefault="00FB4EB2">
      <w:pPr>
        <w:pStyle w:val="TOC2"/>
        <w:rPr>
          <w:rFonts w:ascii="Calibri" w:hAnsi="Calibri"/>
          <w:noProof/>
          <w:sz w:val="22"/>
          <w:szCs w:val="22"/>
        </w:rPr>
      </w:pPr>
      <w:hyperlink w:anchor="_Toc477719379" w:history="1">
        <w:r w:rsidRPr="000A69EC">
          <w:rPr>
            <w:rStyle w:val="Hyperlink"/>
            <w:noProof/>
          </w:rPr>
          <w:t>3.9</w:t>
        </w:r>
        <w:r w:rsidRPr="00FB4EB2">
          <w:rPr>
            <w:rFonts w:ascii="Calibri" w:hAnsi="Calibri"/>
            <w:noProof/>
            <w:sz w:val="22"/>
            <w:szCs w:val="22"/>
          </w:rPr>
          <w:tab/>
        </w:r>
        <w:r w:rsidRPr="000A69EC">
          <w:rPr>
            <w:rStyle w:val="Hyperlink"/>
            <w:noProof/>
          </w:rPr>
          <w:t>Association Expression Evaluation</w:t>
        </w:r>
        <w:r>
          <w:rPr>
            <w:noProof/>
            <w:webHidden/>
          </w:rPr>
          <w:tab/>
        </w:r>
        <w:r>
          <w:rPr>
            <w:noProof/>
            <w:webHidden/>
          </w:rPr>
          <w:fldChar w:fldCharType="begin"/>
        </w:r>
        <w:r>
          <w:rPr>
            <w:noProof/>
            <w:webHidden/>
          </w:rPr>
          <w:instrText xml:space="preserve"> PAGEREF _Toc477719379 \h </w:instrText>
        </w:r>
        <w:r>
          <w:rPr>
            <w:noProof/>
            <w:webHidden/>
          </w:rPr>
        </w:r>
        <w:r>
          <w:rPr>
            <w:noProof/>
            <w:webHidden/>
          </w:rPr>
          <w:fldChar w:fldCharType="separate"/>
        </w:r>
        <w:r>
          <w:rPr>
            <w:noProof/>
            <w:webHidden/>
          </w:rPr>
          <w:t>9</w:t>
        </w:r>
        <w:r>
          <w:rPr>
            <w:noProof/>
            <w:webHidden/>
          </w:rPr>
          <w:fldChar w:fldCharType="end"/>
        </w:r>
      </w:hyperlink>
    </w:p>
    <w:p w:rsidR="00FB4EB2" w:rsidRPr="00FB4EB2" w:rsidRDefault="00FB4EB2">
      <w:pPr>
        <w:pStyle w:val="TOC2"/>
        <w:rPr>
          <w:rFonts w:ascii="Calibri" w:hAnsi="Calibri"/>
          <w:noProof/>
          <w:sz w:val="22"/>
          <w:szCs w:val="22"/>
        </w:rPr>
      </w:pPr>
      <w:hyperlink w:anchor="_Toc477719380" w:history="1">
        <w:r w:rsidRPr="000A69EC">
          <w:rPr>
            <w:rStyle w:val="Hyperlink"/>
            <w:noProof/>
          </w:rPr>
          <w:t>3.10</w:t>
        </w:r>
        <w:r w:rsidRPr="00FB4EB2">
          <w:rPr>
            <w:rFonts w:ascii="Calibri" w:hAnsi="Calibri"/>
            <w:noProof/>
            <w:sz w:val="22"/>
            <w:szCs w:val="22"/>
          </w:rPr>
          <w:tab/>
        </w:r>
        <w:r w:rsidRPr="000A69EC">
          <w:rPr>
            <w:rStyle w:val="Hyperlink"/>
            <w:noProof/>
          </w:rPr>
          <w:t>Class Expression Node</w:t>
        </w:r>
        <w:r>
          <w:rPr>
            <w:noProof/>
            <w:webHidden/>
          </w:rPr>
          <w:tab/>
        </w:r>
        <w:r>
          <w:rPr>
            <w:noProof/>
            <w:webHidden/>
          </w:rPr>
          <w:fldChar w:fldCharType="begin"/>
        </w:r>
        <w:r>
          <w:rPr>
            <w:noProof/>
            <w:webHidden/>
          </w:rPr>
          <w:instrText xml:space="preserve"> PAGEREF _Toc477719380 \h </w:instrText>
        </w:r>
        <w:r>
          <w:rPr>
            <w:noProof/>
            <w:webHidden/>
          </w:rPr>
        </w:r>
        <w:r>
          <w:rPr>
            <w:noProof/>
            <w:webHidden/>
          </w:rPr>
          <w:fldChar w:fldCharType="separate"/>
        </w:r>
        <w:r>
          <w:rPr>
            <w:noProof/>
            <w:webHidden/>
          </w:rPr>
          <w:t>9</w:t>
        </w:r>
        <w:r>
          <w:rPr>
            <w:noProof/>
            <w:webHidden/>
          </w:rPr>
          <w:fldChar w:fldCharType="end"/>
        </w:r>
      </w:hyperlink>
    </w:p>
    <w:p w:rsidR="00FB4EB2" w:rsidRPr="00FB4EB2" w:rsidRDefault="00FB4EB2">
      <w:pPr>
        <w:pStyle w:val="TOC2"/>
        <w:rPr>
          <w:rFonts w:ascii="Calibri" w:hAnsi="Calibri"/>
          <w:noProof/>
          <w:sz w:val="22"/>
          <w:szCs w:val="22"/>
        </w:rPr>
      </w:pPr>
      <w:hyperlink w:anchor="_Toc477719381" w:history="1">
        <w:r w:rsidRPr="000A69EC">
          <w:rPr>
            <w:rStyle w:val="Hyperlink"/>
            <w:noProof/>
          </w:rPr>
          <w:t>3.11</w:t>
        </w:r>
        <w:r w:rsidRPr="00FB4EB2">
          <w:rPr>
            <w:rFonts w:ascii="Calibri" w:hAnsi="Calibri"/>
            <w:noProof/>
            <w:sz w:val="22"/>
            <w:szCs w:val="22"/>
          </w:rPr>
          <w:tab/>
        </w:r>
        <w:r w:rsidRPr="000A69EC">
          <w:rPr>
            <w:rStyle w:val="Hyperlink"/>
            <w:noProof/>
          </w:rPr>
          <w:t>Class Function Call</w:t>
        </w:r>
        <w:r>
          <w:rPr>
            <w:noProof/>
            <w:webHidden/>
          </w:rPr>
          <w:tab/>
        </w:r>
        <w:r>
          <w:rPr>
            <w:noProof/>
            <w:webHidden/>
          </w:rPr>
          <w:fldChar w:fldCharType="begin"/>
        </w:r>
        <w:r>
          <w:rPr>
            <w:noProof/>
            <w:webHidden/>
          </w:rPr>
          <w:instrText xml:space="preserve"> PAGEREF _Toc477719381 \h </w:instrText>
        </w:r>
        <w:r>
          <w:rPr>
            <w:noProof/>
            <w:webHidden/>
          </w:rPr>
        </w:r>
        <w:r>
          <w:rPr>
            <w:noProof/>
            <w:webHidden/>
          </w:rPr>
          <w:fldChar w:fldCharType="separate"/>
        </w:r>
        <w:r>
          <w:rPr>
            <w:noProof/>
            <w:webHidden/>
          </w:rPr>
          <w:t>9</w:t>
        </w:r>
        <w:r>
          <w:rPr>
            <w:noProof/>
            <w:webHidden/>
          </w:rPr>
          <w:fldChar w:fldCharType="end"/>
        </w:r>
      </w:hyperlink>
    </w:p>
    <w:p w:rsidR="00FB4EB2" w:rsidRPr="00FB4EB2" w:rsidRDefault="00FB4EB2">
      <w:pPr>
        <w:pStyle w:val="TOC2"/>
        <w:rPr>
          <w:rFonts w:ascii="Calibri" w:hAnsi="Calibri"/>
          <w:noProof/>
          <w:sz w:val="22"/>
          <w:szCs w:val="22"/>
        </w:rPr>
      </w:pPr>
      <w:hyperlink w:anchor="_Toc477719382" w:history="1">
        <w:r w:rsidRPr="000A69EC">
          <w:rPr>
            <w:rStyle w:val="Hyperlink"/>
            <w:noProof/>
          </w:rPr>
          <w:t>3.12</w:t>
        </w:r>
        <w:r w:rsidRPr="00FB4EB2">
          <w:rPr>
            <w:rFonts w:ascii="Calibri" w:hAnsi="Calibri"/>
            <w:noProof/>
            <w:sz w:val="22"/>
            <w:szCs w:val="22"/>
          </w:rPr>
          <w:tab/>
        </w:r>
        <w:r w:rsidRPr="000A69EC">
          <w:rPr>
            <w:rStyle w:val="Hyperlink"/>
            <w:noProof/>
          </w:rPr>
          <w:t>Association Function Called</w:t>
        </w:r>
        <w:r>
          <w:rPr>
            <w:noProof/>
            <w:webHidden/>
          </w:rPr>
          <w:tab/>
        </w:r>
        <w:r>
          <w:rPr>
            <w:noProof/>
            <w:webHidden/>
          </w:rPr>
          <w:fldChar w:fldCharType="begin"/>
        </w:r>
        <w:r>
          <w:rPr>
            <w:noProof/>
            <w:webHidden/>
          </w:rPr>
          <w:instrText xml:space="preserve"> PAGEREF _Toc477719382 \h </w:instrText>
        </w:r>
        <w:r>
          <w:rPr>
            <w:noProof/>
            <w:webHidden/>
          </w:rPr>
        </w:r>
        <w:r>
          <w:rPr>
            <w:noProof/>
            <w:webHidden/>
          </w:rPr>
          <w:fldChar w:fldCharType="separate"/>
        </w:r>
        <w:r>
          <w:rPr>
            <w:noProof/>
            <w:webHidden/>
          </w:rPr>
          <w:t>10</w:t>
        </w:r>
        <w:r>
          <w:rPr>
            <w:noProof/>
            <w:webHidden/>
          </w:rPr>
          <w:fldChar w:fldCharType="end"/>
        </w:r>
      </w:hyperlink>
    </w:p>
    <w:p w:rsidR="00FB4EB2" w:rsidRPr="00FB4EB2" w:rsidRDefault="00FB4EB2">
      <w:pPr>
        <w:pStyle w:val="TOC2"/>
        <w:rPr>
          <w:rFonts w:ascii="Calibri" w:hAnsi="Calibri"/>
          <w:noProof/>
          <w:sz w:val="22"/>
          <w:szCs w:val="22"/>
        </w:rPr>
      </w:pPr>
      <w:hyperlink w:anchor="_Toc477719383" w:history="1">
        <w:r w:rsidRPr="000A69EC">
          <w:rPr>
            <w:rStyle w:val="Hyperlink"/>
            <w:noProof/>
          </w:rPr>
          <w:t>3.13</w:t>
        </w:r>
        <w:r w:rsidRPr="00FB4EB2">
          <w:rPr>
            <w:rFonts w:ascii="Calibri" w:hAnsi="Calibri"/>
            <w:noProof/>
            <w:sz w:val="22"/>
            <w:szCs w:val="22"/>
          </w:rPr>
          <w:tab/>
        </w:r>
        <w:r w:rsidRPr="000A69EC">
          <w:rPr>
            <w:rStyle w:val="Hyperlink"/>
            <w:noProof/>
          </w:rPr>
          <w:t>Association Function Implementation</w:t>
        </w:r>
        <w:r>
          <w:rPr>
            <w:noProof/>
            <w:webHidden/>
          </w:rPr>
          <w:tab/>
        </w:r>
        <w:r>
          <w:rPr>
            <w:noProof/>
            <w:webHidden/>
          </w:rPr>
          <w:fldChar w:fldCharType="begin"/>
        </w:r>
        <w:r>
          <w:rPr>
            <w:noProof/>
            <w:webHidden/>
          </w:rPr>
          <w:instrText xml:space="preserve"> PAGEREF _Toc477719383 \h </w:instrText>
        </w:r>
        <w:r>
          <w:rPr>
            <w:noProof/>
            <w:webHidden/>
          </w:rPr>
        </w:r>
        <w:r>
          <w:rPr>
            <w:noProof/>
            <w:webHidden/>
          </w:rPr>
          <w:fldChar w:fldCharType="separate"/>
        </w:r>
        <w:r>
          <w:rPr>
            <w:noProof/>
            <w:webHidden/>
          </w:rPr>
          <w:t>10</w:t>
        </w:r>
        <w:r>
          <w:rPr>
            <w:noProof/>
            <w:webHidden/>
          </w:rPr>
          <w:fldChar w:fldCharType="end"/>
        </w:r>
      </w:hyperlink>
    </w:p>
    <w:p w:rsidR="00FB4EB2" w:rsidRPr="00FB4EB2" w:rsidRDefault="00FB4EB2">
      <w:pPr>
        <w:pStyle w:val="TOC2"/>
        <w:rPr>
          <w:rFonts w:ascii="Calibri" w:hAnsi="Calibri"/>
          <w:noProof/>
          <w:sz w:val="22"/>
          <w:szCs w:val="22"/>
        </w:rPr>
      </w:pPr>
      <w:hyperlink w:anchor="_Toc477719384" w:history="1">
        <w:r w:rsidRPr="000A69EC">
          <w:rPr>
            <w:rStyle w:val="Hyperlink"/>
            <w:noProof/>
          </w:rPr>
          <w:t>3.14</w:t>
        </w:r>
        <w:r w:rsidRPr="00FB4EB2">
          <w:rPr>
            <w:rFonts w:ascii="Calibri" w:hAnsi="Calibri"/>
            <w:noProof/>
            <w:sz w:val="22"/>
            <w:szCs w:val="22"/>
          </w:rPr>
          <w:tab/>
        </w:r>
        <w:r w:rsidRPr="000A69EC">
          <w:rPr>
            <w:rStyle w:val="Hyperlink"/>
            <w:noProof/>
          </w:rPr>
          <w:t>Class Function Type</w:t>
        </w:r>
        <w:r>
          <w:rPr>
            <w:noProof/>
            <w:webHidden/>
          </w:rPr>
          <w:tab/>
        </w:r>
        <w:r>
          <w:rPr>
            <w:noProof/>
            <w:webHidden/>
          </w:rPr>
          <w:fldChar w:fldCharType="begin"/>
        </w:r>
        <w:r>
          <w:rPr>
            <w:noProof/>
            <w:webHidden/>
          </w:rPr>
          <w:instrText xml:space="preserve"> PAGEREF _Toc477719384 \h </w:instrText>
        </w:r>
        <w:r>
          <w:rPr>
            <w:noProof/>
            <w:webHidden/>
          </w:rPr>
        </w:r>
        <w:r>
          <w:rPr>
            <w:noProof/>
            <w:webHidden/>
          </w:rPr>
          <w:fldChar w:fldCharType="separate"/>
        </w:r>
        <w:r>
          <w:rPr>
            <w:noProof/>
            <w:webHidden/>
          </w:rPr>
          <w:t>10</w:t>
        </w:r>
        <w:r>
          <w:rPr>
            <w:noProof/>
            <w:webHidden/>
          </w:rPr>
          <w:fldChar w:fldCharType="end"/>
        </w:r>
      </w:hyperlink>
    </w:p>
    <w:p w:rsidR="00FB4EB2" w:rsidRPr="00FB4EB2" w:rsidRDefault="00FB4EB2">
      <w:pPr>
        <w:pStyle w:val="TOC2"/>
        <w:rPr>
          <w:rFonts w:ascii="Calibri" w:hAnsi="Calibri"/>
          <w:noProof/>
          <w:sz w:val="22"/>
          <w:szCs w:val="22"/>
        </w:rPr>
      </w:pPr>
      <w:hyperlink w:anchor="_Toc477719385" w:history="1">
        <w:r w:rsidRPr="000A69EC">
          <w:rPr>
            <w:rStyle w:val="Hyperlink"/>
            <w:noProof/>
          </w:rPr>
          <w:t>3.15</w:t>
        </w:r>
        <w:r w:rsidRPr="00FB4EB2">
          <w:rPr>
            <w:rFonts w:ascii="Calibri" w:hAnsi="Calibri"/>
            <w:noProof/>
            <w:sz w:val="22"/>
            <w:szCs w:val="22"/>
          </w:rPr>
          <w:tab/>
        </w:r>
        <w:r w:rsidRPr="000A69EC">
          <w:rPr>
            <w:rStyle w:val="Hyperlink"/>
            <w:noProof/>
          </w:rPr>
          <w:t>Class Object Operation Type</w:t>
        </w:r>
        <w:r>
          <w:rPr>
            <w:noProof/>
            <w:webHidden/>
          </w:rPr>
          <w:tab/>
        </w:r>
        <w:r>
          <w:rPr>
            <w:noProof/>
            <w:webHidden/>
          </w:rPr>
          <w:fldChar w:fldCharType="begin"/>
        </w:r>
        <w:r>
          <w:rPr>
            <w:noProof/>
            <w:webHidden/>
          </w:rPr>
          <w:instrText xml:space="preserve"> PAGEREF _Toc477719385 \h </w:instrText>
        </w:r>
        <w:r>
          <w:rPr>
            <w:noProof/>
            <w:webHidden/>
          </w:rPr>
        </w:r>
        <w:r>
          <w:rPr>
            <w:noProof/>
            <w:webHidden/>
          </w:rPr>
          <w:fldChar w:fldCharType="separate"/>
        </w:r>
        <w:r>
          <w:rPr>
            <w:noProof/>
            <w:webHidden/>
          </w:rPr>
          <w:t>11</w:t>
        </w:r>
        <w:r>
          <w:rPr>
            <w:noProof/>
            <w:webHidden/>
          </w:rPr>
          <w:fldChar w:fldCharType="end"/>
        </w:r>
      </w:hyperlink>
    </w:p>
    <w:p w:rsidR="00FB4EB2" w:rsidRPr="00FB4EB2" w:rsidRDefault="00FB4EB2">
      <w:pPr>
        <w:pStyle w:val="TOC2"/>
        <w:rPr>
          <w:rFonts w:ascii="Calibri" w:hAnsi="Calibri"/>
          <w:noProof/>
          <w:sz w:val="22"/>
          <w:szCs w:val="22"/>
        </w:rPr>
      </w:pPr>
      <w:hyperlink w:anchor="_Toc477719386" w:history="1">
        <w:r w:rsidRPr="000A69EC">
          <w:rPr>
            <w:rStyle w:val="Hyperlink"/>
            <w:noProof/>
          </w:rPr>
          <w:t>3.16</w:t>
        </w:r>
        <w:r w:rsidRPr="00FB4EB2">
          <w:rPr>
            <w:rFonts w:ascii="Calibri" w:hAnsi="Calibri"/>
            <w:noProof/>
            <w:sz w:val="22"/>
            <w:szCs w:val="22"/>
          </w:rPr>
          <w:tab/>
        </w:r>
        <w:r w:rsidRPr="000A69EC">
          <w:rPr>
            <w:rStyle w:val="Hyperlink"/>
            <w:noProof/>
          </w:rPr>
          <w:t>Association OO Target</w:t>
        </w:r>
        <w:r>
          <w:rPr>
            <w:noProof/>
            <w:webHidden/>
          </w:rPr>
          <w:tab/>
        </w:r>
        <w:r>
          <w:rPr>
            <w:noProof/>
            <w:webHidden/>
          </w:rPr>
          <w:fldChar w:fldCharType="begin"/>
        </w:r>
        <w:r>
          <w:rPr>
            <w:noProof/>
            <w:webHidden/>
          </w:rPr>
          <w:instrText xml:space="preserve"> PAGEREF _Toc477719386 \h </w:instrText>
        </w:r>
        <w:r>
          <w:rPr>
            <w:noProof/>
            <w:webHidden/>
          </w:rPr>
        </w:r>
        <w:r>
          <w:rPr>
            <w:noProof/>
            <w:webHidden/>
          </w:rPr>
          <w:fldChar w:fldCharType="separate"/>
        </w:r>
        <w:r>
          <w:rPr>
            <w:noProof/>
            <w:webHidden/>
          </w:rPr>
          <w:t>11</w:t>
        </w:r>
        <w:r>
          <w:rPr>
            <w:noProof/>
            <w:webHidden/>
          </w:rPr>
          <w:fldChar w:fldCharType="end"/>
        </w:r>
      </w:hyperlink>
    </w:p>
    <w:p w:rsidR="00FB4EB2" w:rsidRPr="00FB4EB2" w:rsidRDefault="00FB4EB2">
      <w:pPr>
        <w:pStyle w:val="TOC2"/>
        <w:rPr>
          <w:rFonts w:ascii="Calibri" w:hAnsi="Calibri"/>
          <w:noProof/>
          <w:sz w:val="22"/>
          <w:szCs w:val="22"/>
        </w:rPr>
      </w:pPr>
      <w:hyperlink w:anchor="_Toc477719387" w:history="1">
        <w:r w:rsidRPr="000A69EC">
          <w:rPr>
            <w:rStyle w:val="Hyperlink"/>
            <w:noProof/>
          </w:rPr>
          <w:t>3.17</w:t>
        </w:r>
        <w:r w:rsidRPr="00FB4EB2">
          <w:rPr>
            <w:rFonts w:ascii="Calibri" w:hAnsi="Calibri"/>
            <w:noProof/>
            <w:sz w:val="22"/>
            <w:szCs w:val="22"/>
          </w:rPr>
          <w:tab/>
        </w:r>
        <w:r w:rsidRPr="000A69EC">
          <w:rPr>
            <w:rStyle w:val="Hyperlink"/>
            <w:noProof/>
          </w:rPr>
          <w:t>Association Result type</w:t>
        </w:r>
        <w:r>
          <w:rPr>
            <w:noProof/>
            <w:webHidden/>
          </w:rPr>
          <w:tab/>
        </w:r>
        <w:r>
          <w:rPr>
            <w:noProof/>
            <w:webHidden/>
          </w:rPr>
          <w:fldChar w:fldCharType="begin"/>
        </w:r>
        <w:r>
          <w:rPr>
            <w:noProof/>
            <w:webHidden/>
          </w:rPr>
          <w:instrText xml:space="preserve"> PAGEREF _Toc477719387 \h </w:instrText>
        </w:r>
        <w:r>
          <w:rPr>
            <w:noProof/>
            <w:webHidden/>
          </w:rPr>
        </w:r>
        <w:r>
          <w:rPr>
            <w:noProof/>
            <w:webHidden/>
          </w:rPr>
          <w:fldChar w:fldCharType="separate"/>
        </w:r>
        <w:r>
          <w:rPr>
            <w:noProof/>
            <w:webHidden/>
          </w:rPr>
          <w:t>11</w:t>
        </w:r>
        <w:r>
          <w:rPr>
            <w:noProof/>
            <w:webHidden/>
          </w:rPr>
          <w:fldChar w:fldCharType="end"/>
        </w:r>
      </w:hyperlink>
    </w:p>
    <w:p w:rsidR="00FB4EB2" w:rsidRPr="00FB4EB2" w:rsidRDefault="00FB4EB2">
      <w:pPr>
        <w:pStyle w:val="TOC2"/>
        <w:rPr>
          <w:rFonts w:ascii="Calibri" w:hAnsi="Calibri"/>
          <w:noProof/>
          <w:sz w:val="22"/>
          <w:szCs w:val="22"/>
        </w:rPr>
      </w:pPr>
      <w:hyperlink w:anchor="_Toc477719388" w:history="1">
        <w:r w:rsidRPr="000A69EC">
          <w:rPr>
            <w:rStyle w:val="Hyperlink"/>
            <w:noProof/>
          </w:rPr>
          <w:t>3.18</w:t>
        </w:r>
        <w:r w:rsidRPr="00FB4EB2">
          <w:rPr>
            <w:rFonts w:ascii="Calibri" w:hAnsi="Calibri"/>
            <w:noProof/>
            <w:sz w:val="22"/>
            <w:szCs w:val="22"/>
          </w:rPr>
          <w:tab/>
        </w:r>
        <w:r w:rsidRPr="000A69EC">
          <w:rPr>
            <w:rStyle w:val="Hyperlink"/>
            <w:noProof/>
          </w:rPr>
          <w:t>Class Traversal</w:t>
        </w:r>
        <w:r>
          <w:rPr>
            <w:noProof/>
            <w:webHidden/>
          </w:rPr>
          <w:tab/>
        </w:r>
        <w:r>
          <w:rPr>
            <w:noProof/>
            <w:webHidden/>
          </w:rPr>
          <w:fldChar w:fldCharType="begin"/>
        </w:r>
        <w:r>
          <w:rPr>
            <w:noProof/>
            <w:webHidden/>
          </w:rPr>
          <w:instrText xml:space="preserve"> PAGEREF _Toc477719388 \h </w:instrText>
        </w:r>
        <w:r>
          <w:rPr>
            <w:noProof/>
            <w:webHidden/>
          </w:rPr>
        </w:r>
        <w:r>
          <w:rPr>
            <w:noProof/>
            <w:webHidden/>
          </w:rPr>
          <w:fldChar w:fldCharType="separate"/>
        </w:r>
        <w:r>
          <w:rPr>
            <w:noProof/>
            <w:webHidden/>
          </w:rPr>
          <w:t>11</w:t>
        </w:r>
        <w:r>
          <w:rPr>
            <w:noProof/>
            <w:webHidden/>
          </w:rPr>
          <w:fldChar w:fldCharType="end"/>
        </w:r>
      </w:hyperlink>
    </w:p>
    <w:p w:rsidR="00FB4EB2" w:rsidRPr="00FB4EB2" w:rsidRDefault="00FB4EB2">
      <w:pPr>
        <w:pStyle w:val="TOC2"/>
        <w:rPr>
          <w:rFonts w:ascii="Calibri" w:hAnsi="Calibri"/>
          <w:noProof/>
          <w:sz w:val="22"/>
          <w:szCs w:val="22"/>
        </w:rPr>
      </w:pPr>
      <w:hyperlink w:anchor="_Toc477719389" w:history="1">
        <w:r w:rsidRPr="000A69EC">
          <w:rPr>
            <w:rStyle w:val="Hyperlink"/>
            <w:noProof/>
          </w:rPr>
          <w:t>3.19</w:t>
        </w:r>
        <w:r w:rsidRPr="00FB4EB2">
          <w:rPr>
            <w:rFonts w:ascii="Calibri" w:hAnsi="Calibri"/>
            <w:noProof/>
            <w:sz w:val="22"/>
            <w:szCs w:val="22"/>
          </w:rPr>
          <w:tab/>
        </w:r>
        <w:r w:rsidRPr="000A69EC">
          <w:rPr>
            <w:rStyle w:val="Hyperlink"/>
            <w:noProof/>
          </w:rPr>
          <w:t>Association Traverse Through</w:t>
        </w:r>
        <w:r>
          <w:rPr>
            <w:noProof/>
            <w:webHidden/>
          </w:rPr>
          <w:tab/>
        </w:r>
        <w:r>
          <w:rPr>
            <w:noProof/>
            <w:webHidden/>
          </w:rPr>
          <w:fldChar w:fldCharType="begin"/>
        </w:r>
        <w:r>
          <w:rPr>
            <w:noProof/>
            <w:webHidden/>
          </w:rPr>
          <w:instrText xml:space="preserve"> PAGEREF _Toc477719389 \h </w:instrText>
        </w:r>
        <w:r>
          <w:rPr>
            <w:noProof/>
            <w:webHidden/>
          </w:rPr>
        </w:r>
        <w:r>
          <w:rPr>
            <w:noProof/>
            <w:webHidden/>
          </w:rPr>
          <w:fldChar w:fldCharType="separate"/>
        </w:r>
        <w:r>
          <w:rPr>
            <w:noProof/>
            <w:webHidden/>
          </w:rPr>
          <w:t>12</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19390" w:history="1">
        <w:r w:rsidRPr="000A69EC">
          <w:rPr>
            <w:rStyle w:val="Hyperlink"/>
            <w:noProof/>
          </w:rPr>
          <w:t>4</w:t>
        </w:r>
        <w:r w:rsidRPr="00FB4EB2">
          <w:rPr>
            <w:rFonts w:ascii="Calibri" w:hAnsi="Calibri"/>
            <w:noProof/>
            <w:sz w:val="22"/>
            <w:szCs w:val="22"/>
          </w:rPr>
          <w:tab/>
        </w:r>
        <w:r w:rsidRPr="000A69EC">
          <w:rPr>
            <w:rStyle w:val="Hyperlink"/>
            <w:noProof/>
          </w:rPr>
          <w:t>SMIF Conceptual Model::Facets</w:t>
        </w:r>
        <w:r>
          <w:rPr>
            <w:noProof/>
            <w:webHidden/>
          </w:rPr>
          <w:tab/>
        </w:r>
        <w:r>
          <w:rPr>
            <w:noProof/>
            <w:webHidden/>
          </w:rPr>
          <w:fldChar w:fldCharType="begin"/>
        </w:r>
        <w:r>
          <w:rPr>
            <w:noProof/>
            <w:webHidden/>
          </w:rPr>
          <w:instrText xml:space="preserve"> PAGEREF _Toc477719390 \h </w:instrText>
        </w:r>
        <w:r>
          <w:rPr>
            <w:noProof/>
            <w:webHidden/>
          </w:rPr>
        </w:r>
        <w:r>
          <w:rPr>
            <w:noProof/>
            <w:webHidden/>
          </w:rPr>
          <w:fldChar w:fldCharType="separate"/>
        </w:r>
        <w:r>
          <w:rPr>
            <w:noProof/>
            <w:webHidden/>
          </w:rPr>
          <w:t>13</w:t>
        </w:r>
        <w:r>
          <w:rPr>
            <w:noProof/>
            <w:webHidden/>
          </w:rPr>
          <w:fldChar w:fldCharType="end"/>
        </w:r>
      </w:hyperlink>
    </w:p>
    <w:p w:rsidR="00FB4EB2" w:rsidRPr="00FB4EB2" w:rsidRDefault="00FB4EB2">
      <w:pPr>
        <w:pStyle w:val="TOC2"/>
        <w:rPr>
          <w:rFonts w:ascii="Calibri" w:hAnsi="Calibri"/>
          <w:noProof/>
          <w:sz w:val="22"/>
          <w:szCs w:val="22"/>
        </w:rPr>
      </w:pPr>
      <w:hyperlink w:anchor="_Toc477719391" w:history="1">
        <w:r w:rsidRPr="000A69EC">
          <w:rPr>
            <w:rStyle w:val="Hyperlink"/>
            <w:noProof/>
          </w:rPr>
          <w:t>4.1</w:t>
        </w:r>
        <w:r w:rsidRPr="00FB4EB2">
          <w:rPr>
            <w:rFonts w:ascii="Calibri" w:hAnsi="Calibri"/>
            <w:noProof/>
            <w:sz w:val="22"/>
            <w:szCs w:val="22"/>
          </w:rPr>
          <w:tab/>
        </w:r>
        <w:r w:rsidRPr="000A69EC">
          <w:rPr>
            <w:rStyle w:val="Hyperlink"/>
            <w:noProof/>
          </w:rPr>
          <w:t>Diagram: Facets</w:t>
        </w:r>
        <w:r>
          <w:rPr>
            <w:noProof/>
            <w:webHidden/>
          </w:rPr>
          <w:tab/>
        </w:r>
        <w:r>
          <w:rPr>
            <w:noProof/>
            <w:webHidden/>
          </w:rPr>
          <w:fldChar w:fldCharType="begin"/>
        </w:r>
        <w:r>
          <w:rPr>
            <w:noProof/>
            <w:webHidden/>
          </w:rPr>
          <w:instrText xml:space="preserve"> PAGEREF _Toc477719391 \h </w:instrText>
        </w:r>
        <w:r>
          <w:rPr>
            <w:noProof/>
            <w:webHidden/>
          </w:rPr>
        </w:r>
        <w:r>
          <w:rPr>
            <w:noProof/>
            <w:webHidden/>
          </w:rPr>
          <w:fldChar w:fldCharType="separate"/>
        </w:r>
        <w:r>
          <w:rPr>
            <w:noProof/>
            <w:webHidden/>
          </w:rPr>
          <w:t>13</w:t>
        </w:r>
        <w:r>
          <w:rPr>
            <w:noProof/>
            <w:webHidden/>
          </w:rPr>
          <w:fldChar w:fldCharType="end"/>
        </w:r>
      </w:hyperlink>
    </w:p>
    <w:p w:rsidR="00FB4EB2" w:rsidRPr="00FB4EB2" w:rsidRDefault="00FB4EB2">
      <w:pPr>
        <w:pStyle w:val="TOC2"/>
        <w:rPr>
          <w:rFonts w:ascii="Calibri" w:hAnsi="Calibri"/>
          <w:noProof/>
          <w:sz w:val="22"/>
          <w:szCs w:val="22"/>
        </w:rPr>
      </w:pPr>
      <w:hyperlink w:anchor="_Toc477719392" w:history="1">
        <w:r w:rsidRPr="000A69EC">
          <w:rPr>
            <w:rStyle w:val="Hyperlink"/>
            <w:noProof/>
          </w:rPr>
          <w:t>4.2</w:t>
        </w:r>
        <w:r w:rsidRPr="00FB4EB2">
          <w:rPr>
            <w:rFonts w:ascii="Calibri" w:hAnsi="Calibri"/>
            <w:noProof/>
            <w:sz w:val="22"/>
            <w:szCs w:val="22"/>
          </w:rPr>
          <w:tab/>
        </w:r>
        <w:r w:rsidRPr="000A69EC">
          <w:rPr>
            <w:rStyle w:val="Hyperlink"/>
            <w:noProof/>
          </w:rPr>
          <w:t>Class Category</w:t>
        </w:r>
        <w:r>
          <w:rPr>
            <w:noProof/>
            <w:webHidden/>
          </w:rPr>
          <w:tab/>
        </w:r>
        <w:r>
          <w:rPr>
            <w:noProof/>
            <w:webHidden/>
          </w:rPr>
          <w:fldChar w:fldCharType="begin"/>
        </w:r>
        <w:r>
          <w:rPr>
            <w:noProof/>
            <w:webHidden/>
          </w:rPr>
          <w:instrText xml:space="preserve"> PAGEREF _Toc477719392 \h </w:instrText>
        </w:r>
        <w:r>
          <w:rPr>
            <w:noProof/>
            <w:webHidden/>
          </w:rPr>
        </w:r>
        <w:r>
          <w:rPr>
            <w:noProof/>
            <w:webHidden/>
          </w:rPr>
          <w:fldChar w:fldCharType="separate"/>
        </w:r>
        <w:r>
          <w:rPr>
            <w:noProof/>
            <w:webHidden/>
          </w:rPr>
          <w:t>13</w:t>
        </w:r>
        <w:r>
          <w:rPr>
            <w:noProof/>
            <w:webHidden/>
          </w:rPr>
          <w:fldChar w:fldCharType="end"/>
        </w:r>
      </w:hyperlink>
    </w:p>
    <w:p w:rsidR="00FB4EB2" w:rsidRPr="00FB4EB2" w:rsidRDefault="00FB4EB2">
      <w:pPr>
        <w:pStyle w:val="TOC2"/>
        <w:rPr>
          <w:rFonts w:ascii="Calibri" w:hAnsi="Calibri"/>
          <w:noProof/>
          <w:sz w:val="22"/>
          <w:szCs w:val="22"/>
        </w:rPr>
      </w:pPr>
      <w:hyperlink w:anchor="_Toc477719393" w:history="1">
        <w:r w:rsidRPr="000A69EC">
          <w:rPr>
            <w:rStyle w:val="Hyperlink"/>
            <w:noProof/>
          </w:rPr>
          <w:t>4.3</w:t>
        </w:r>
        <w:r w:rsidRPr="00FB4EB2">
          <w:rPr>
            <w:rFonts w:ascii="Calibri" w:hAnsi="Calibri"/>
            <w:noProof/>
            <w:sz w:val="22"/>
            <w:szCs w:val="22"/>
          </w:rPr>
          <w:tab/>
        </w:r>
        <w:r w:rsidRPr="000A69EC">
          <w:rPr>
            <w:rStyle w:val="Hyperlink"/>
            <w:noProof/>
          </w:rPr>
          <w:t>Class Facet</w:t>
        </w:r>
        <w:r>
          <w:rPr>
            <w:noProof/>
            <w:webHidden/>
          </w:rPr>
          <w:tab/>
        </w:r>
        <w:r>
          <w:rPr>
            <w:noProof/>
            <w:webHidden/>
          </w:rPr>
          <w:fldChar w:fldCharType="begin"/>
        </w:r>
        <w:r>
          <w:rPr>
            <w:noProof/>
            <w:webHidden/>
          </w:rPr>
          <w:instrText xml:space="preserve"> PAGEREF _Toc477719393 \h </w:instrText>
        </w:r>
        <w:r>
          <w:rPr>
            <w:noProof/>
            <w:webHidden/>
          </w:rPr>
        </w:r>
        <w:r>
          <w:rPr>
            <w:noProof/>
            <w:webHidden/>
          </w:rPr>
          <w:fldChar w:fldCharType="separate"/>
        </w:r>
        <w:r>
          <w:rPr>
            <w:noProof/>
            <w:webHidden/>
          </w:rPr>
          <w:t>14</w:t>
        </w:r>
        <w:r>
          <w:rPr>
            <w:noProof/>
            <w:webHidden/>
          </w:rPr>
          <w:fldChar w:fldCharType="end"/>
        </w:r>
      </w:hyperlink>
    </w:p>
    <w:p w:rsidR="00FB4EB2" w:rsidRPr="00FB4EB2" w:rsidRDefault="00FB4EB2">
      <w:pPr>
        <w:pStyle w:val="TOC2"/>
        <w:rPr>
          <w:rFonts w:ascii="Calibri" w:hAnsi="Calibri"/>
          <w:noProof/>
          <w:sz w:val="22"/>
          <w:szCs w:val="22"/>
        </w:rPr>
      </w:pPr>
      <w:hyperlink w:anchor="_Toc477719394" w:history="1">
        <w:r w:rsidRPr="000A69EC">
          <w:rPr>
            <w:rStyle w:val="Hyperlink"/>
            <w:noProof/>
          </w:rPr>
          <w:t>4.4</w:t>
        </w:r>
        <w:r w:rsidRPr="00FB4EB2">
          <w:rPr>
            <w:rFonts w:ascii="Calibri" w:hAnsi="Calibri"/>
            <w:noProof/>
            <w:sz w:val="22"/>
            <w:szCs w:val="22"/>
          </w:rPr>
          <w:tab/>
        </w:r>
        <w:r w:rsidRPr="000A69EC">
          <w:rPr>
            <w:rStyle w:val="Hyperlink"/>
            <w:noProof/>
          </w:rPr>
          <w:t>Class Facet of Entity</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_Toc477719394 \h </w:instrText>
        </w:r>
        <w:r>
          <w:rPr>
            <w:noProof/>
            <w:webHidden/>
          </w:rPr>
        </w:r>
        <w:r>
          <w:rPr>
            <w:noProof/>
            <w:webHidden/>
          </w:rPr>
          <w:fldChar w:fldCharType="separate"/>
        </w:r>
        <w:r>
          <w:rPr>
            <w:noProof/>
            <w:webHidden/>
          </w:rPr>
          <w:t>14</w:t>
        </w:r>
        <w:r>
          <w:rPr>
            <w:noProof/>
            <w:webHidden/>
          </w:rPr>
          <w:fldChar w:fldCharType="end"/>
        </w:r>
      </w:hyperlink>
    </w:p>
    <w:p w:rsidR="00FB4EB2" w:rsidRPr="00FB4EB2" w:rsidRDefault="00FB4EB2">
      <w:pPr>
        <w:pStyle w:val="TOC2"/>
        <w:rPr>
          <w:rFonts w:ascii="Calibri" w:hAnsi="Calibri"/>
          <w:noProof/>
          <w:sz w:val="22"/>
          <w:szCs w:val="22"/>
        </w:rPr>
      </w:pPr>
      <w:hyperlink w:anchor="_Toc477719395" w:history="1">
        <w:r w:rsidRPr="000A69EC">
          <w:rPr>
            <w:rStyle w:val="Hyperlink"/>
            <w:noProof/>
          </w:rPr>
          <w:t>4.5</w:t>
        </w:r>
        <w:r w:rsidRPr="00FB4EB2">
          <w:rPr>
            <w:rFonts w:ascii="Calibri" w:hAnsi="Calibri"/>
            <w:noProof/>
            <w:sz w:val="22"/>
            <w:szCs w:val="22"/>
          </w:rPr>
          <w:tab/>
        </w:r>
        <w:r w:rsidRPr="000A69EC">
          <w:rPr>
            <w:rStyle w:val="Hyperlink"/>
            <w:noProof/>
          </w:rPr>
          <w:t>Class Phase</w:t>
        </w:r>
        <w:r>
          <w:rPr>
            <w:noProof/>
            <w:webHidden/>
          </w:rPr>
          <w:tab/>
        </w:r>
        <w:r>
          <w:rPr>
            <w:noProof/>
            <w:webHidden/>
          </w:rPr>
          <w:fldChar w:fldCharType="begin"/>
        </w:r>
        <w:r>
          <w:rPr>
            <w:noProof/>
            <w:webHidden/>
          </w:rPr>
          <w:instrText xml:space="preserve"> PAGEREF _Toc477719395 \h </w:instrText>
        </w:r>
        <w:r>
          <w:rPr>
            <w:noProof/>
            <w:webHidden/>
          </w:rPr>
        </w:r>
        <w:r>
          <w:rPr>
            <w:noProof/>
            <w:webHidden/>
          </w:rPr>
          <w:fldChar w:fldCharType="separate"/>
        </w:r>
        <w:r>
          <w:rPr>
            <w:noProof/>
            <w:webHidden/>
          </w:rPr>
          <w:t>15</w:t>
        </w:r>
        <w:r>
          <w:rPr>
            <w:noProof/>
            <w:webHidden/>
          </w:rPr>
          <w:fldChar w:fldCharType="end"/>
        </w:r>
      </w:hyperlink>
    </w:p>
    <w:p w:rsidR="00FB4EB2" w:rsidRPr="00FB4EB2" w:rsidRDefault="00FB4EB2">
      <w:pPr>
        <w:pStyle w:val="TOC2"/>
        <w:rPr>
          <w:rFonts w:ascii="Calibri" w:hAnsi="Calibri"/>
          <w:noProof/>
          <w:sz w:val="22"/>
          <w:szCs w:val="22"/>
        </w:rPr>
      </w:pPr>
      <w:hyperlink w:anchor="_Toc477719396" w:history="1">
        <w:r w:rsidRPr="000A69EC">
          <w:rPr>
            <w:rStyle w:val="Hyperlink"/>
            <w:noProof/>
          </w:rPr>
          <w:t>4.6</w:t>
        </w:r>
        <w:r w:rsidRPr="00FB4EB2">
          <w:rPr>
            <w:rFonts w:ascii="Calibri" w:hAnsi="Calibri"/>
            <w:noProof/>
            <w:sz w:val="22"/>
            <w:szCs w:val="22"/>
          </w:rPr>
          <w:tab/>
        </w:r>
        <w:r w:rsidRPr="000A69EC">
          <w:rPr>
            <w:rStyle w:val="Hyperlink"/>
            <w:noProof/>
          </w:rPr>
          <w:t>Class Role</w:t>
        </w:r>
        <w:r>
          <w:rPr>
            <w:noProof/>
            <w:webHidden/>
          </w:rPr>
          <w:tab/>
        </w:r>
        <w:r>
          <w:rPr>
            <w:noProof/>
            <w:webHidden/>
          </w:rPr>
          <w:fldChar w:fldCharType="begin"/>
        </w:r>
        <w:r>
          <w:rPr>
            <w:noProof/>
            <w:webHidden/>
          </w:rPr>
          <w:instrText xml:space="preserve"> PAGEREF _Toc477719396 \h </w:instrText>
        </w:r>
        <w:r>
          <w:rPr>
            <w:noProof/>
            <w:webHidden/>
          </w:rPr>
        </w:r>
        <w:r>
          <w:rPr>
            <w:noProof/>
            <w:webHidden/>
          </w:rPr>
          <w:fldChar w:fldCharType="separate"/>
        </w:r>
        <w:r>
          <w:rPr>
            <w:noProof/>
            <w:webHidden/>
          </w:rPr>
          <w:t>15</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19397" w:history="1">
        <w:r w:rsidRPr="000A69EC">
          <w:rPr>
            <w:rStyle w:val="Hyperlink"/>
            <w:noProof/>
          </w:rPr>
          <w:t>5</w:t>
        </w:r>
        <w:r w:rsidRPr="00FB4EB2">
          <w:rPr>
            <w:rFonts w:ascii="Calibri" w:hAnsi="Calibri"/>
            <w:noProof/>
            <w:sz w:val="22"/>
            <w:szCs w:val="22"/>
          </w:rPr>
          <w:tab/>
        </w:r>
        <w:r w:rsidRPr="000A69EC">
          <w:rPr>
            <w:rStyle w:val="Hyperlink"/>
            <w:noProof/>
          </w:rPr>
          <w:t>SMIF Conceptual Model::Identifiers</w:t>
        </w:r>
        <w:r>
          <w:rPr>
            <w:noProof/>
            <w:webHidden/>
          </w:rPr>
          <w:tab/>
        </w:r>
        <w:r>
          <w:rPr>
            <w:noProof/>
            <w:webHidden/>
          </w:rPr>
          <w:fldChar w:fldCharType="begin"/>
        </w:r>
        <w:r>
          <w:rPr>
            <w:noProof/>
            <w:webHidden/>
          </w:rPr>
          <w:instrText xml:space="preserve"> PAGEREF _Toc477719397 \h </w:instrText>
        </w:r>
        <w:r>
          <w:rPr>
            <w:noProof/>
            <w:webHidden/>
          </w:rPr>
        </w:r>
        <w:r>
          <w:rPr>
            <w:noProof/>
            <w:webHidden/>
          </w:rPr>
          <w:fldChar w:fldCharType="separate"/>
        </w:r>
        <w:r>
          <w:rPr>
            <w:noProof/>
            <w:webHidden/>
          </w:rPr>
          <w:t>16</w:t>
        </w:r>
        <w:r>
          <w:rPr>
            <w:noProof/>
            <w:webHidden/>
          </w:rPr>
          <w:fldChar w:fldCharType="end"/>
        </w:r>
      </w:hyperlink>
    </w:p>
    <w:p w:rsidR="00FB4EB2" w:rsidRPr="00FB4EB2" w:rsidRDefault="00FB4EB2">
      <w:pPr>
        <w:pStyle w:val="TOC2"/>
        <w:rPr>
          <w:rFonts w:ascii="Calibri" w:hAnsi="Calibri"/>
          <w:noProof/>
          <w:sz w:val="22"/>
          <w:szCs w:val="22"/>
        </w:rPr>
      </w:pPr>
      <w:hyperlink w:anchor="_Toc477719398" w:history="1">
        <w:r w:rsidRPr="000A69EC">
          <w:rPr>
            <w:rStyle w:val="Hyperlink"/>
            <w:noProof/>
          </w:rPr>
          <w:t>5.1</w:t>
        </w:r>
        <w:r w:rsidRPr="00FB4EB2">
          <w:rPr>
            <w:rFonts w:ascii="Calibri" w:hAnsi="Calibri"/>
            <w:noProof/>
            <w:sz w:val="22"/>
            <w:szCs w:val="22"/>
          </w:rPr>
          <w:tab/>
        </w:r>
        <w:r w:rsidRPr="000A69EC">
          <w:rPr>
            <w:rStyle w:val="Hyperlink"/>
            <w:noProof/>
          </w:rPr>
          <w:t>Diagram: Identifiers</w:t>
        </w:r>
        <w:r>
          <w:rPr>
            <w:noProof/>
            <w:webHidden/>
          </w:rPr>
          <w:tab/>
        </w:r>
        <w:r>
          <w:rPr>
            <w:noProof/>
            <w:webHidden/>
          </w:rPr>
          <w:fldChar w:fldCharType="begin"/>
        </w:r>
        <w:r>
          <w:rPr>
            <w:noProof/>
            <w:webHidden/>
          </w:rPr>
          <w:instrText xml:space="preserve"> PAGEREF _Toc477719398 \h </w:instrText>
        </w:r>
        <w:r>
          <w:rPr>
            <w:noProof/>
            <w:webHidden/>
          </w:rPr>
        </w:r>
        <w:r>
          <w:rPr>
            <w:noProof/>
            <w:webHidden/>
          </w:rPr>
          <w:fldChar w:fldCharType="separate"/>
        </w:r>
        <w:r>
          <w:rPr>
            <w:noProof/>
            <w:webHidden/>
          </w:rPr>
          <w:t>16</w:t>
        </w:r>
        <w:r>
          <w:rPr>
            <w:noProof/>
            <w:webHidden/>
          </w:rPr>
          <w:fldChar w:fldCharType="end"/>
        </w:r>
      </w:hyperlink>
    </w:p>
    <w:p w:rsidR="00FB4EB2" w:rsidRPr="00FB4EB2" w:rsidRDefault="00FB4EB2">
      <w:pPr>
        <w:pStyle w:val="TOC2"/>
        <w:rPr>
          <w:rFonts w:ascii="Calibri" w:hAnsi="Calibri"/>
          <w:noProof/>
          <w:sz w:val="22"/>
          <w:szCs w:val="22"/>
        </w:rPr>
      </w:pPr>
      <w:hyperlink w:anchor="_Toc477719399" w:history="1">
        <w:r w:rsidRPr="000A69EC">
          <w:rPr>
            <w:rStyle w:val="Hyperlink"/>
            <w:noProof/>
          </w:rPr>
          <w:t>5.2</w:t>
        </w:r>
        <w:r w:rsidRPr="00FB4EB2">
          <w:rPr>
            <w:rFonts w:ascii="Calibri" w:hAnsi="Calibri"/>
            <w:noProof/>
            <w:sz w:val="22"/>
            <w:szCs w:val="22"/>
          </w:rPr>
          <w:tab/>
        </w:r>
        <w:r w:rsidRPr="000A69EC">
          <w:rPr>
            <w:rStyle w:val="Hyperlink"/>
            <w:noProof/>
          </w:rPr>
          <w:t>Association Identification</w:t>
        </w:r>
        <w:r>
          <w:rPr>
            <w:noProof/>
            <w:webHidden/>
          </w:rPr>
          <w:tab/>
        </w:r>
        <w:r>
          <w:rPr>
            <w:noProof/>
            <w:webHidden/>
          </w:rPr>
          <w:fldChar w:fldCharType="begin"/>
        </w:r>
        <w:r>
          <w:rPr>
            <w:noProof/>
            <w:webHidden/>
          </w:rPr>
          <w:instrText xml:space="preserve"> PAGEREF _Toc477719399 \h </w:instrText>
        </w:r>
        <w:r>
          <w:rPr>
            <w:noProof/>
            <w:webHidden/>
          </w:rPr>
        </w:r>
        <w:r>
          <w:rPr>
            <w:noProof/>
            <w:webHidden/>
          </w:rPr>
          <w:fldChar w:fldCharType="separate"/>
        </w:r>
        <w:r>
          <w:rPr>
            <w:noProof/>
            <w:webHidden/>
          </w:rPr>
          <w:t>17</w:t>
        </w:r>
        <w:r>
          <w:rPr>
            <w:noProof/>
            <w:webHidden/>
          </w:rPr>
          <w:fldChar w:fldCharType="end"/>
        </w:r>
      </w:hyperlink>
    </w:p>
    <w:p w:rsidR="00FB4EB2" w:rsidRPr="00FB4EB2" w:rsidRDefault="00FB4EB2">
      <w:pPr>
        <w:pStyle w:val="TOC2"/>
        <w:rPr>
          <w:rFonts w:ascii="Calibri" w:hAnsi="Calibri"/>
          <w:noProof/>
          <w:sz w:val="22"/>
          <w:szCs w:val="22"/>
        </w:rPr>
      </w:pPr>
      <w:hyperlink w:anchor="_Toc477719400" w:history="1">
        <w:r w:rsidRPr="000A69EC">
          <w:rPr>
            <w:rStyle w:val="Hyperlink"/>
            <w:noProof/>
          </w:rPr>
          <w:t>5.3</w:t>
        </w:r>
        <w:r w:rsidRPr="00FB4EB2">
          <w:rPr>
            <w:rFonts w:ascii="Calibri" w:hAnsi="Calibri"/>
            <w:noProof/>
            <w:sz w:val="22"/>
            <w:szCs w:val="22"/>
          </w:rPr>
          <w:tab/>
        </w:r>
        <w:r w:rsidRPr="000A69EC">
          <w:rPr>
            <w:rStyle w:val="Hyperlink"/>
            <w:noProof/>
          </w:rPr>
          <w:t>Class Identifier</w:t>
        </w:r>
        <w:r w:rsidRPr="000A69EC">
          <w:rPr>
            <w:rStyle w:val="Hyperlink"/>
            <w:rFonts w:cs="Arial"/>
            <w:noProof/>
          </w:rPr>
          <w:t xml:space="preserve">  &lt;&lt;Value&gt;&gt;</w:t>
        </w:r>
        <w:r>
          <w:rPr>
            <w:noProof/>
            <w:webHidden/>
          </w:rPr>
          <w:tab/>
        </w:r>
        <w:r>
          <w:rPr>
            <w:noProof/>
            <w:webHidden/>
          </w:rPr>
          <w:fldChar w:fldCharType="begin"/>
        </w:r>
        <w:r>
          <w:rPr>
            <w:noProof/>
            <w:webHidden/>
          </w:rPr>
          <w:instrText xml:space="preserve"> PAGEREF _Toc477719400 \h </w:instrText>
        </w:r>
        <w:r>
          <w:rPr>
            <w:noProof/>
            <w:webHidden/>
          </w:rPr>
        </w:r>
        <w:r>
          <w:rPr>
            <w:noProof/>
            <w:webHidden/>
          </w:rPr>
          <w:fldChar w:fldCharType="separate"/>
        </w:r>
        <w:r>
          <w:rPr>
            <w:noProof/>
            <w:webHidden/>
          </w:rPr>
          <w:t>17</w:t>
        </w:r>
        <w:r>
          <w:rPr>
            <w:noProof/>
            <w:webHidden/>
          </w:rPr>
          <w:fldChar w:fldCharType="end"/>
        </w:r>
      </w:hyperlink>
    </w:p>
    <w:p w:rsidR="00FB4EB2" w:rsidRPr="00FB4EB2" w:rsidRDefault="00FB4EB2">
      <w:pPr>
        <w:pStyle w:val="TOC2"/>
        <w:rPr>
          <w:rFonts w:ascii="Calibri" w:hAnsi="Calibri"/>
          <w:noProof/>
          <w:sz w:val="22"/>
          <w:szCs w:val="22"/>
        </w:rPr>
      </w:pPr>
      <w:hyperlink w:anchor="_Toc477719401" w:history="1">
        <w:r w:rsidRPr="000A69EC">
          <w:rPr>
            <w:rStyle w:val="Hyperlink"/>
            <w:noProof/>
          </w:rPr>
          <w:t>5.4</w:t>
        </w:r>
        <w:r w:rsidRPr="00FB4EB2">
          <w:rPr>
            <w:rFonts w:ascii="Calibri" w:hAnsi="Calibri"/>
            <w:noProof/>
            <w:sz w:val="22"/>
            <w:szCs w:val="22"/>
          </w:rPr>
          <w:tab/>
        </w:r>
        <w:r w:rsidRPr="000A69EC">
          <w:rPr>
            <w:rStyle w:val="Hyperlink"/>
            <w:noProof/>
          </w:rPr>
          <w:t>Association Identifier in Namespace</w:t>
        </w:r>
        <w:r>
          <w:rPr>
            <w:noProof/>
            <w:webHidden/>
          </w:rPr>
          <w:tab/>
        </w:r>
        <w:r>
          <w:rPr>
            <w:noProof/>
            <w:webHidden/>
          </w:rPr>
          <w:fldChar w:fldCharType="begin"/>
        </w:r>
        <w:r>
          <w:rPr>
            <w:noProof/>
            <w:webHidden/>
          </w:rPr>
          <w:instrText xml:space="preserve"> PAGEREF _Toc477719401 \h </w:instrText>
        </w:r>
        <w:r>
          <w:rPr>
            <w:noProof/>
            <w:webHidden/>
          </w:rPr>
        </w:r>
        <w:r>
          <w:rPr>
            <w:noProof/>
            <w:webHidden/>
          </w:rPr>
          <w:fldChar w:fldCharType="separate"/>
        </w:r>
        <w:r>
          <w:rPr>
            <w:noProof/>
            <w:webHidden/>
          </w:rPr>
          <w:t>17</w:t>
        </w:r>
        <w:r>
          <w:rPr>
            <w:noProof/>
            <w:webHidden/>
          </w:rPr>
          <w:fldChar w:fldCharType="end"/>
        </w:r>
      </w:hyperlink>
    </w:p>
    <w:p w:rsidR="00FB4EB2" w:rsidRPr="00FB4EB2" w:rsidRDefault="00FB4EB2">
      <w:pPr>
        <w:pStyle w:val="TOC2"/>
        <w:rPr>
          <w:rFonts w:ascii="Calibri" w:hAnsi="Calibri"/>
          <w:noProof/>
          <w:sz w:val="22"/>
          <w:szCs w:val="22"/>
        </w:rPr>
      </w:pPr>
      <w:hyperlink w:anchor="_Toc477719402" w:history="1">
        <w:r w:rsidRPr="000A69EC">
          <w:rPr>
            <w:rStyle w:val="Hyperlink"/>
            <w:noProof/>
          </w:rPr>
          <w:t>5.5</w:t>
        </w:r>
        <w:r w:rsidRPr="00FB4EB2">
          <w:rPr>
            <w:rFonts w:ascii="Calibri" w:hAnsi="Calibri"/>
            <w:noProof/>
            <w:sz w:val="22"/>
            <w:szCs w:val="22"/>
          </w:rPr>
          <w:tab/>
        </w:r>
        <w:r w:rsidRPr="000A69EC">
          <w:rPr>
            <w:rStyle w:val="Hyperlink"/>
            <w:noProof/>
          </w:rPr>
          <w:t>Class IRI Identifier</w:t>
        </w:r>
        <w:r w:rsidRPr="000A69EC">
          <w:rPr>
            <w:rStyle w:val="Hyperlink"/>
            <w:rFonts w:cs="Arial"/>
            <w:noProof/>
          </w:rPr>
          <w:t xml:space="preserve">  &lt;&lt;Value&gt;&gt;</w:t>
        </w:r>
        <w:r>
          <w:rPr>
            <w:noProof/>
            <w:webHidden/>
          </w:rPr>
          <w:tab/>
        </w:r>
        <w:r>
          <w:rPr>
            <w:noProof/>
            <w:webHidden/>
          </w:rPr>
          <w:fldChar w:fldCharType="begin"/>
        </w:r>
        <w:r>
          <w:rPr>
            <w:noProof/>
            <w:webHidden/>
          </w:rPr>
          <w:instrText xml:space="preserve"> PAGEREF _Toc477719402 \h </w:instrText>
        </w:r>
        <w:r>
          <w:rPr>
            <w:noProof/>
            <w:webHidden/>
          </w:rPr>
        </w:r>
        <w:r>
          <w:rPr>
            <w:noProof/>
            <w:webHidden/>
          </w:rPr>
          <w:fldChar w:fldCharType="separate"/>
        </w:r>
        <w:r>
          <w:rPr>
            <w:noProof/>
            <w:webHidden/>
          </w:rPr>
          <w:t>18</w:t>
        </w:r>
        <w:r>
          <w:rPr>
            <w:noProof/>
            <w:webHidden/>
          </w:rPr>
          <w:fldChar w:fldCharType="end"/>
        </w:r>
      </w:hyperlink>
    </w:p>
    <w:p w:rsidR="00FB4EB2" w:rsidRPr="00FB4EB2" w:rsidRDefault="00FB4EB2">
      <w:pPr>
        <w:pStyle w:val="TOC2"/>
        <w:rPr>
          <w:rFonts w:ascii="Calibri" w:hAnsi="Calibri"/>
          <w:noProof/>
          <w:sz w:val="22"/>
          <w:szCs w:val="22"/>
        </w:rPr>
      </w:pPr>
      <w:hyperlink w:anchor="_Toc477719403" w:history="1">
        <w:r w:rsidRPr="000A69EC">
          <w:rPr>
            <w:rStyle w:val="Hyperlink"/>
            <w:noProof/>
          </w:rPr>
          <w:t>5.6</w:t>
        </w:r>
        <w:r w:rsidRPr="00FB4EB2">
          <w:rPr>
            <w:rFonts w:ascii="Calibri" w:hAnsi="Calibri"/>
            <w:noProof/>
            <w:sz w:val="22"/>
            <w:szCs w:val="22"/>
          </w:rPr>
          <w:tab/>
        </w:r>
        <w:r w:rsidRPr="000A69EC">
          <w:rPr>
            <w:rStyle w:val="Hyperlink"/>
            <w:noProof/>
          </w:rPr>
          <w:t>Class Name</w:t>
        </w:r>
        <w:r w:rsidRPr="000A69EC">
          <w:rPr>
            <w:rStyle w:val="Hyperlink"/>
            <w:rFonts w:cs="Arial"/>
            <w:noProof/>
          </w:rPr>
          <w:t xml:space="preserve">  &lt;&lt;Value&gt;&gt;</w:t>
        </w:r>
        <w:r>
          <w:rPr>
            <w:noProof/>
            <w:webHidden/>
          </w:rPr>
          <w:tab/>
        </w:r>
        <w:r>
          <w:rPr>
            <w:noProof/>
            <w:webHidden/>
          </w:rPr>
          <w:fldChar w:fldCharType="begin"/>
        </w:r>
        <w:r>
          <w:rPr>
            <w:noProof/>
            <w:webHidden/>
          </w:rPr>
          <w:instrText xml:space="preserve"> PAGEREF _Toc477719403 \h </w:instrText>
        </w:r>
        <w:r>
          <w:rPr>
            <w:noProof/>
            <w:webHidden/>
          </w:rPr>
        </w:r>
        <w:r>
          <w:rPr>
            <w:noProof/>
            <w:webHidden/>
          </w:rPr>
          <w:fldChar w:fldCharType="separate"/>
        </w:r>
        <w:r>
          <w:rPr>
            <w:noProof/>
            <w:webHidden/>
          </w:rPr>
          <w:t>18</w:t>
        </w:r>
        <w:r>
          <w:rPr>
            <w:noProof/>
            <w:webHidden/>
          </w:rPr>
          <w:fldChar w:fldCharType="end"/>
        </w:r>
      </w:hyperlink>
    </w:p>
    <w:p w:rsidR="00FB4EB2" w:rsidRPr="00FB4EB2" w:rsidRDefault="00FB4EB2">
      <w:pPr>
        <w:pStyle w:val="TOC2"/>
        <w:rPr>
          <w:rFonts w:ascii="Calibri" w:hAnsi="Calibri"/>
          <w:noProof/>
          <w:sz w:val="22"/>
          <w:szCs w:val="22"/>
        </w:rPr>
      </w:pPr>
      <w:hyperlink w:anchor="_Toc477719404" w:history="1">
        <w:r w:rsidRPr="000A69EC">
          <w:rPr>
            <w:rStyle w:val="Hyperlink"/>
            <w:noProof/>
          </w:rPr>
          <w:t>5.7</w:t>
        </w:r>
        <w:r w:rsidRPr="00FB4EB2">
          <w:rPr>
            <w:rFonts w:ascii="Calibri" w:hAnsi="Calibri"/>
            <w:noProof/>
            <w:sz w:val="22"/>
            <w:szCs w:val="22"/>
          </w:rPr>
          <w:tab/>
        </w:r>
        <w:r w:rsidRPr="000A69EC">
          <w:rPr>
            <w:rStyle w:val="Hyperlink"/>
            <w:noProof/>
          </w:rPr>
          <w:t>Class Namespace</w:t>
        </w:r>
        <w:r>
          <w:rPr>
            <w:noProof/>
            <w:webHidden/>
          </w:rPr>
          <w:tab/>
        </w:r>
        <w:r>
          <w:rPr>
            <w:noProof/>
            <w:webHidden/>
          </w:rPr>
          <w:fldChar w:fldCharType="begin"/>
        </w:r>
        <w:r>
          <w:rPr>
            <w:noProof/>
            <w:webHidden/>
          </w:rPr>
          <w:instrText xml:space="preserve"> PAGEREF _Toc477719404 \h </w:instrText>
        </w:r>
        <w:r>
          <w:rPr>
            <w:noProof/>
            <w:webHidden/>
          </w:rPr>
        </w:r>
        <w:r>
          <w:rPr>
            <w:noProof/>
            <w:webHidden/>
          </w:rPr>
          <w:fldChar w:fldCharType="separate"/>
        </w:r>
        <w:r>
          <w:rPr>
            <w:noProof/>
            <w:webHidden/>
          </w:rPr>
          <w:t>18</w:t>
        </w:r>
        <w:r>
          <w:rPr>
            <w:noProof/>
            <w:webHidden/>
          </w:rPr>
          <w:fldChar w:fldCharType="end"/>
        </w:r>
      </w:hyperlink>
    </w:p>
    <w:p w:rsidR="00FB4EB2" w:rsidRPr="00FB4EB2" w:rsidRDefault="00FB4EB2">
      <w:pPr>
        <w:pStyle w:val="TOC2"/>
        <w:rPr>
          <w:rFonts w:ascii="Calibri" w:hAnsi="Calibri"/>
          <w:noProof/>
          <w:sz w:val="22"/>
          <w:szCs w:val="22"/>
        </w:rPr>
      </w:pPr>
      <w:hyperlink w:anchor="_Toc477719405" w:history="1">
        <w:r w:rsidRPr="000A69EC">
          <w:rPr>
            <w:rStyle w:val="Hyperlink"/>
            <w:noProof/>
          </w:rPr>
          <w:t>5.8</w:t>
        </w:r>
        <w:r w:rsidRPr="00FB4EB2">
          <w:rPr>
            <w:rFonts w:ascii="Calibri" w:hAnsi="Calibri"/>
            <w:noProof/>
            <w:sz w:val="22"/>
            <w:szCs w:val="22"/>
          </w:rPr>
          <w:tab/>
        </w:r>
        <w:r w:rsidRPr="000A69EC">
          <w:rPr>
            <w:rStyle w:val="Hyperlink"/>
            <w:noProof/>
          </w:rPr>
          <w:t>Association Naming</w:t>
        </w:r>
        <w:r>
          <w:rPr>
            <w:noProof/>
            <w:webHidden/>
          </w:rPr>
          <w:tab/>
        </w:r>
        <w:r>
          <w:rPr>
            <w:noProof/>
            <w:webHidden/>
          </w:rPr>
          <w:fldChar w:fldCharType="begin"/>
        </w:r>
        <w:r>
          <w:rPr>
            <w:noProof/>
            <w:webHidden/>
          </w:rPr>
          <w:instrText xml:space="preserve"> PAGEREF _Toc477719405 \h </w:instrText>
        </w:r>
        <w:r>
          <w:rPr>
            <w:noProof/>
            <w:webHidden/>
          </w:rPr>
        </w:r>
        <w:r>
          <w:rPr>
            <w:noProof/>
            <w:webHidden/>
          </w:rPr>
          <w:fldChar w:fldCharType="separate"/>
        </w:r>
        <w:r>
          <w:rPr>
            <w:noProof/>
            <w:webHidden/>
          </w:rPr>
          <w:t>19</w:t>
        </w:r>
        <w:r>
          <w:rPr>
            <w:noProof/>
            <w:webHidden/>
          </w:rPr>
          <w:fldChar w:fldCharType="end"/>
        </w:r>
      </w:hyperlink>
    </w:p>
    <w:p w:rsidR="00FB4EB2" w:rsidRPr="00FB4EB2" w:rsidRDefault="00FB4EB2">
      <w:pPr>
        <w:pStyle w:val="TOC2"/>
        <w:rPr>
          <w:rFonts w:ascii="Calibri" w:hAnsi="Calibri"/>
          <w:noProof/>
          <w:sz w:val="22"/>
          <w:szCs w:val="22"/>
        </w:rPr>
      </w:pPr>
      <w:hyperlink w:anchor="_Toc477719406" w:history="1">
        <w:r w:rsidRPr="000A69EC">
          <w:rPr>
            <w:rStyle w:val="Hyperlink"/>
            <w:noProof/>
          </w:rPr>
          <w:t>5.9</w:t>
        </w:r>
        <w:r w:rsidRPr="00FB4EB2">
          <w:rPr>
            <w:rFonts w:ascii="Calibri" w:hAnsi="Calibri"/>
            <w:noProof/>
            <w:sz w:val="22"/>
            <w:szCs w:val="22"/>
          </w:rPr>
          <w:tab/>
        </w:r>
        <w:r w:rsidRPr="000A69EC">
          <w:rPr>
            <w:rStyle w:val="Hyperlink"/>
            <w:noProof/>
          </w:rPr>
          <w:t>Association Prefered Identification</w:t>
        </w:r>
        <w:r>
          <w:rPr>
            <w:noProof/>
            <w:webHidden/>
          </w:rPr>
          <w:tab/>
        </w:r>
        <w:r>
          <w:rPr>
            <w:noProof/>
            <w:webHidden/>
          </w:rPr>
          <w:fldChar w:fldCharType="begin"/>
        </w:r>
        <w:r>
          <w:rPr>
            <w:noProof/>
            <w:webHidden/>
          </w:rPr>
          <w:instrText xml:space="preserve"> PAGEREF _Toc477719406 \h </w:instrText>
        </w:r>
        <w:r>
          <w:rPr>
            <w:noProof/>
            <w:webHidden/>
          </w:rPr>
        </w:r>
        <w:r>
          <w:rPr>
            <w:noProof/>
            <w:webHidden/>
          </w:rPr>
          <w:fldChar w:fldCharType="separate"/>
        </w:r>
        <w:r>
          <w:rPr>
            <w:noProof/>
            <w:webHidden/>
          </w:rPr>
          <w:t>19</w:t>
        </w:r>
        <w:r>
          <w:rPr>
            <w:noProof/>
            <w:webHidden/>
          </w:rPr>
          <w:fldChar w:fldCharType="end"/>
        </w:r>
      </w:hyperlink>
    </w:p>
    <w:p w:rsidR="00FB4EB2" w:rsidRPr="00FB4EB2" w:rsidRDefault="00FB4EB2">
      <w:pPr>
        <w:pStyle w:val="TOC2"/>
        <w:rPr>
          <w:rFonts w:ascii="Calibri" w:hAnsi="Calibri"/>
          <w:noProof/>
          <w:sz w:val="22"/>
          <w:szCs w:val="22"/>
        </w:rPr>
      </w:pPr>
      <w:hyperlink w:anchor="_Toc477719407" w:history="1">
        <w:r w:rsidRPr="000A69EC">
          <w:rPr>
            <w:rStyle w:val="Hyperlink"/>
            <w:noProof/>
          </w:rPr>
          <w:t>5.10</w:t>
        </w:r>
        <w:r w:rsidRPr="00FB4EB2">
          <w:rPr>
            <w:rFonts w:ascii="Calibri" w:hAnsi="Calibri"/>
            <w:noProof/>
            <w:sz w:val="22"/>
            <w:szCs w:val="22"/>
          </w:rPr>
          <w:tab/>
        </w:r>
        <w:r w:rsidRPr="000A69EC">
          <w:rPr>
            <w:rStyle w:val="Hyperlink"/>
            <w:noProof/>
          </w:rPr>
          <w:t>Class Technical Identifier</w:t>
        </w:r>
        <w:r w:rsidRPr="000A69EC">
          <w:rPr>
            <w:rStyle w:val="Hyperlink"/>
            <w:rFonts w:cs="Arial"/>
            <w:noProof/>
          </w:rPr>
          <w:t xml:space="preserve">  &lt;&lt;Value&gt;&gt;</w:t>
        </w:r>
        <w:r>
          <w:rPr>
            <w:noProof/>
            <w:webHidden/>
          </w:rPr>
          <w:tab/>
        </w:r>
        <w:r>
          <w:rPr>
            <w:noProof/>
            <w:webHidden/>
          </w:rPr>
          <w:fldChar w:fldCharType="begin"/>
        </w:r>
        <w:r>
          <w:rPr>
            <w:noProof/>
            <w:webHidden/>
          </w:rPr>
          <w:instrText xml:space="preserve"> PAGEREF _Toc477719407 \h </w:instrText>
        </w:r>
        <w:r>
          <w:rPr>
            <w:noProof/>
            <w:webHidden/>
          </w:rPr>
        </w:r>
        <w:r>
          <w:rPr>
            <w:noProof/>
            <w:webHidden/>
          </w:rPr>
          <w:fldChar w:fldCharType="separate"/>
        </w:r>
        <w:r>
          <w:rPr>
            <w:noProof/>
            <w:webHidden/>
          </w:rPr>
          <w:t>20</w:t>
        </w:r>
        <w:r>
          <w:rPr>
            <w:noProof/>
            <w:webHidden/>
          </w:rPr>
          <w:fldChar w:fldCharType="end"/>
        </w:r>
      </w:hyperlink>
    </w:p>
    <w:p w:rsidR="00FB4EB2" w:rsidRPr="00FB4EB2" w:rsidRDefault="00FB4EB2">
      <w:pPr>
        <w:pStyle w:val="TOC2"/>
        <w:rPr>
          <w:rFonts w:ascii="Calibri" w:hAnsi="Calibri"/>
          <w:noProof/>
          <w:sz w:val="22"/>
          <w:szCs w:val="22"/>
        </w:rPr>
      </w:pPr>
      <w:hyperlink w:anchor="_Toc477719408" w:history="1">
        <w:r w:rsidRPr="000A69EC">
          <w:rPr>
            <w:rStyle w:val="Hyperlink"/>
            <w:noProof/>
          </w:rPr>
          <w:t>5.11</w:t>
        </w:r>
        <w:r w:rsidRPr="00FB4EB2">
          <w:rPr>
            <w:rFonts w:ascii="Calibri" w:hAnsi="Calibri"/>
            <w:noProof/>
            <w:sz w:val="22"/>
            <w:szCs w:val="22"/>
          </w:rPr>
          <w:tab/>
        </w:r>
        <w:r w:rsidRPr="000A69EC">
          <w:rPr>
            <w:rStyle w:val="Hyperlink"/>
            <w:noProof/>
          </w:rPr>
          <w:t>Class Term</w:t>
        </w:r>
        <w:r w:rsidRPr="000A69EC">
          <w:rPr>
            <w:rStyle w:val="Hyperlink"/>
            <w:rFonts w:cs="Arial"/>
            <w:noProof/>
          </w:rPr>
          <w:t xml:space="preserve">  &lt;&lt;Value&gt;&gt;&lt;&lt;Intersection&gt;&gt;</w:t>
        </w:r>
        <w:r>
          <w:rPr>
            <w:noProof/>
            <w:webHidden/>
          </w:rPr>
          <w:tab/>
        </w:r>
        <w:r>
          <w:rPr>
            <w:noProof/>
            <w:webHidden/>
          </w:rPr>
          <w:fldChar w:fldCharType="begin"/>
        </w:r>
        <w:r>
          <w:rPr>
            <w:noProof/>
            <w:webHidden/>
          </w:rPr>
          <w:instrText xml:space="preserve"> PAGEREF _Toc477719408 \h </w:instrText>
        </w:r>
        <w:r>
          <w:rPr>
            <w:noProof/>
            <w:webHidden/>
          </w:rPr>
        </w:r>
        <w:r>
          <w:rPr>
            <w:noProof/>
            <w:webHidden/>
          </w:rPr>
          <w:fldChar w:fldCharType="separate"/>
        </w:r>
        <w:r>
          <w:rPr>
            <w:noProof/>
            <w:webHidden/>
          </w:rPr>
          <w:t>20</w:t>
        </w:r>
        <w:r>
          <w:rPr>
            <w:noProof/>
            <w:webHidden/>
          </w:rPr>
          <w:fldChar w:fldCharType="end"/>
        </w:r>
      </w:hyperlink>
    </w:p>
    <w:p w:rsidR="00FB4EB2" w:rsidRPr="00FB4EB2" w:rsidRDefault="00FB4EB2">
      <w:pPr>
        <w:pStyle w:val="TOC2"/>
        <w:rPr>
          <w:rFonts w:ascii="Calibri" w:hAnsi="Calibri"/>
          <w:noProof/>
          <w:sz w:val="22"/>
          <w:szCs w:val="22"/>
        </w:rPr>
      </w:pPr>
      <w:hyperlink w:anchor="_Toc477719409" w:history="1">
        <w:r w:rsidRPr="000A69EC">
          <w:rPr>
            <w:rStyle w:val="Hyperlink"/>
            <w:noProof/>
          </w:rPr>
          <w:t>5.12</w:t>
        </w:r>
        <w:r w:rsidRPr="00FB4EB2">
          <w:rPr>
            <w:rFonts w:ascii="Calibri" w:hAnsi="Calibri"/>
            <w:noProof/>
            <w:sz w:val="22"/>
            <w:szCs w:val="22"/>
          </w:rPr>
          <w:tab/>
        </w:r>
        <w:r w:rsidRPr="000A69EC">
          <w:rPr>
            <w:rStyle w:val="Hyperlink"/>
            <w:noProof/>
          </w:rPr>
          <w:t>Class Text Identifier</w:t>
        </w:r>
        <w:r w:rsidRPr="000A69EC">
          <w:rPr>
            <w:rStyle w:val="Hyperlink"/>
            <w:rFonts w:cs="Arial"/>
            <w:noProof/>
          </w:rPr>
          <w:t xml:space="preserve">  &lt;&lt;Value&gt;&gt;</w:t>
        </w:r>
        <w:r>
          <w:rPr>
            <w:noProof/>
            <w:webHidden/>
          </w:rPr>
          <w:tab/>
        </w:r>
        <w:r>
          <w:rPr>
            <w:noProof/>
            <w:webHidden/>
          </w:rPr>
          <w:fldChar w:fldCharType="begin"/>
        </w:r>
        <w:r>
          <w:rPr>
            <w:noProof/>
            <w:webHidden/>
          </w:rPr>
          <w:instrText xml:space="preserve"> PAGEREF _Toc477719409 \h </w:instrText>
        </w:r>
        <w:r>
          <w:rPr>
            <w:noProof/>
            <w:webHidden/>
          </w:rPr>
        </w:r>
        <w:r>
          <w:rPr>
            <w:noProof/>
            <w:webHidden/>
          </w:rPr>
          <w:fldChar w:fldCharType="separate"/>
        </w:r>
        <w:r>
          <w:rPr>
            <w:noProof/>
            <w:webHidden/>
          </w:rPr>
          <w:t>20</w:t>
        </w:r>
        <w:r>
          <w:rPr>
            <w:noProof/>
            <w:webHidden/>
          </w:rPr>
          <w:fldChar w:fldCharType="end"/>
        </w:r>
      </w:hyperlink>
    </w:p>
    <w:p w:rsidR="00FB4EB2" w:rsidRPr="00FB4EB2" w:rsidRDefault="00FB4EB2">
      <w:pPr>
        <w:pStyle w:val="TOC2"/>
        <w:rPr>
          <w:rFonts w:ascii="Calibri" w:hAnsi="Calibri"/>
          <w:noProof/>
          <w:sz w:val="22"/>
          <w:szCs w:val="22"/>
        </w:rPr>
      </w:pPr>
      <w:hyperlink w:anchor="_Toc477719410" w:history="1">
        <w:r w:rsidRPr="000A69EC">
          <w:rPr>
            <w:rStyle w:val="Hyperlink"/>
            <w:noProof/>
          </w:rPr>
          <w:t>5.13</w:t>
        </w:r>
        <w:r w:rsidRPr="00FB4EB2">
          <w:rPr>
            <w:rFonts w:ascii="Calibri" w:hAnsi="Calibri"/>
            <w:noProof/>
            <w:sz w:val="22"/>
            <w:szCs w:val="22"/>
          </w:rPr>
          <w:tab/>
        </w:r>
        <w:r w:rsidRPr="000A69EC">
          <w:rPr>
            <w:rStyle w:val="Hyperlink"/>
            <w:noProof/>
          </w:rPr>
          <w:t>Class Unique Identifier</w:t>
        </w:r>
        <w:r w:rsidRPr="000A69EC">
          <w:rPr>
            <w:rStyle w:val="Hyperlink"/>
            <w:rFonts w:cs="Arial"/>
            <w:noProof/>
          </w:rPr>
          <w:t xml:space="preserve">  &lt;&lt;Value&gt;&gt;</w:t>
        </w:r>
        <w:r>
          <w:rPr>
            <w:noProof/>
            <w:webHidden/>
          </w:rPr>
          <w:tab/>
        </w:r>
        <w:r>
          <w:rPr>
            <w:noProof/>
            <w:webHidden/>
          </w:rPr>
          <w:fldChar w:fldCharType="begin"/>
        </w:r>
        <w:r>
          <w:rPr>
            <w:noProof/>
            <w:webHidden/>
          </w:rPr>
          <w:instrText xml:space="preserve"> PAGEREF _Toc477719410 \h </w:instrText>
        </w:r>
        <w:r>
          <w:rPr>
            <w:noProof/>
            <w:webHidden/>
          </w:rPr>
        </w:r>
        <w:r>
          <w:rPr>
            <w:noProof/>
            <w:webHidden/>
          </w:rPr>
          <w:fldChar w:fldCharType="separate"/>
        </w:r>
        <w:r>
          <w:rPr>
            <w:noProof/>
            <w:webHidden/>
          </w:rPr>
          <w:t>20</w:t>
        </w:r>
        <w:r>
          <w:rPr>
            <w:noProof/>
            <w:webHidden/>
          </w:rPr>
          <w:fldChar w:fldCharType="end"/>
        </w:r>
      </w:hyperlink>
    </w:p>
    <w:p w:rsidR="00FB4EB2" w:rsidRPr="00FB4EB2" w:rsidRDefault="00FB4EB2">
      <w:pPr>
        <w:pStyle w:val="TOC2"/>
        <w:rPr>
          <w:rFonts w:ascii="Calibri" w:hAnsi="Calibri"/>
          <w:noProof/>
          <w:sz w:val="22"/>
          <w:szCs w:val="22"/>
        </w:rPr>
      </w:pPr>
      <w:hyperlink w:anchor="_Toc477719411" w:history="1">
        <w:r w:rsidRPr="000A69EC">
          <w:rPr>
            <w:rStyle w:val="Hyperlink"/>
            <w:noProof/>
          </w:rPr>
          <w:t>5.14</w:t>
        </w:r>
        <w:r w:rsidRPr="00FB4EB2">
          <w:rPr>
            <w:rFonts w:ascii="Calibri" w:hAnsi="Calibri"/>
            <w:noProof/>
            <w:sz w:val="22"/>
            <w:szCs w:val="22"/>
          </w:rPr>
          <w:tab/>
        </w:r>
        <w:r w:rsidRPr="000A69EC">
          <w:rPr>
            <w:rStyle w:val="Hyperlink"/>
            <w:noProof/>
          </w:rPr>
          <w:t>Class Unique Text Identifier</w:t>
        </w:r>
        <w:r w:rsidRPr="000A69EC">
          <w:rPr>
            <w:rStyle w:val="Hyperlink"/>
            <w:rFonts w:cs="Arial"/>
            <w:noProof/>
          </w:rPr>
          <w:t xml:space="preserve">  &lt;&lt;Value&gt;&gt;&lt;&lt;Intersection&gt;&gt;</w:t>
        </w:r>
        <w:r>
          <w:rPr>
            <w:noProof/>
            <w:webHidden/>
          </w:rPr>
          <w:tab/>
        </w:r>
        <w:r>
          <w:rPr>
            <w:noProof/>
            <w:webHidden/>
          </w:rPr>
          <w:fldChar w:fldCharType="begin"/>
        </w:r>
        <w:r>
          <w:rPr>
            <w:noProof/>
            <w:webHidden/>
          </w:rPr>
          <w:instrText xml:space="preserve"> PAGEREF _Toc477719411 \h </w:instrText>
        </w:r>
        <w:r>
          <w:rPr>
            <w:noProof/>
            <w:webHidden/>
          </w:rPr>
        </w:r>
        <w:r>
          <w:rPr>
            <w:noProof/>
            <w:webHidden/>
          </w:rPr>
          <w:fldChar w:fldCharType="separate"/>
        </w:r>
        <w:r>
          <w:rPr>
            <w:noProof/>
            <w:webHidden/>
          </w:rPr>
          <w:t>21</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19412" w:history="1">
        <w:r w:rsidRPr="000A69EC">
          <w:rPr>
            <w:rStyle w:val="Hyperlink"/>
            <w:noProof/>
          </w:rPr>
          <w:t>6</w:t>
        </w:r>
        <w:r w:rsidRPr="00FB4EB2">
          <w:rPr>
            <w:rFonts w:ascii="Calibri" w:hAnsi="Calibri"/>
            <w:noProof/>
            <w:sz w:val="22"/>
            <w:szCs w:val="22"/>
          </w:rPr>
          <w:tab/>
        </w:r>
        <w:r w:rsidRPr="000A69EC">
          <w:rPr>
            <w:rStyle w:val="Hyperlink"/>
            <w:noProof/>
          </w:rPr>
          <w:t>SMIF Conceptual Model::Kernel</w:t>
        </w:r>
        <w:r>
          <w:rPr>
            <w:noProof/>
            <w:webHidden/>
          </w:rPr>
          <w:tab/>
        </w:r>
        <w:r>
          <w:rPr>
            <w:noProof/>
            <w:webHidden/>
          </w:rPr>
          <w:fldChar w:fldCharType="begin"/>
        </w:r>
        <w:r>
          <w:rPr>
            <w:noProof/>
            <w:webHidden/>
          </w:rPr>
          <w:instrText xml:space="preserve"> PAGEREF _Toc477719412 \h </w:instrText>
        </w:r>
        <w:r>
          <w:rPr>
            <w:noProof/>
            <w:webHidden/>
          </w:rPr>
        </w:r>
        <w:r>
          <w:rPr>
            <w:noProof/>
            <w:webHidden/>
          </w:rPr>
          <w:fldChar w:fldCharType="separate"/>
        </w:r>
        <w:r>
          <w:rPr>
            <w:noProof/>
            <w:webHidden/>
          </w:rPr>
          <w:t>22</w:t>
        </w:r>
        <w:r>
          <w:rPr>
            <w:noProof/>
            <w:webHidden/>
          </w:rPr>
          <w:fldChar w:fldCharType="end"/>
        </w:r>
      </w:hyperlink>
    </w:p>
    <w:p w:rsidR="00FB4EB2" w:rsidRPr="00FB4EB2" w:rsidRDefault="00FB4EB2">
      <w:pPr>
        <w:pStyle w:val="TOC2"/>
        <w:rPr>
          <w:rFonts w:ascii="Calibri" w:hAnsi="Calibri"/>
          <w:noProof/>
          <w:sz w:val="22"/>
          <w:szCs w:val="22"/>
        </w:rPr>
      </w:pPr>
      <w:hyperlink w:anchor="_Toc477719413" w:history="1">
        <w:r w:rsidRPr="000A69EC">
          <w:rPr>
            <w:rStyle w:val="Hyperlink"/>
            <w:noProof/>
          </w:rPr>
          <w:t>6.1</w:t>
        </w:r>
        <w:r w:rsidRPr="00FB4EB2">
          <w:rPr>
            <w:rFonts w:ascii="Calibri" w:hAnsi="Calibri"/>
            <w:noProof/>
            <w:sz w:val="22"/>
            <w:szCs w:val="22"/>
          </w:rPr>
          <w:tab/>
        </w:r>
        <w:r w:rsidRPr="000A69EC">
          <w:rPr>
            <w:rStyle w:val="Hyperlink"/>
            <w:noProof/>
          </w:rPr>
          <w:t>Diagram: Kernel Associations</w:t>
        </w:r>
        <w:r>
          <w:rPr>
            <w:noProof/>
            <w:webHidden/>
          </w:rPr>
          <w:tab/>
        </w:r>
        <w:r>
          <w:rPr>
            <w:noProof/>
            <w:webHidden/>
          </w:rPr>
          <w:fldChar w:fldCharType="begin"/>
        </w:r>
        <w:r>
          <w:rPr>
            <w:noProof/>
            <w:webHidden/>
          </w:rPr>
          <w:instrText xml:space="preserve"> PAGEREF _Toc477719413 \h </w:instrText>
        </w:r>
        <w:r>
          <w:rPr>
            <w:noProof/>
            <w:webHidden/>
          </w:rPr>
        </w:r>
        <w:r>
          <w:rPr>
            <w:noProof/>
            <w:webHidden/>
          </w:rPr>
          <w:fldChar w:fldCharType="separate"/>
        </w:r>
        <w:r>
          <w:rPr>
            <w:noProof/>
            <w:webHidden/>
          </w:rPr>
          <w:t>22</w:t>
        </w:r>
        <w:r>
          <w:rPr>
            <w:noProof/>
            <w:webHidden/>
          </w:rPr>
          <w:fldChar w:fldCharType="end"/>
        </w:r>
      </w:hyperlink>
    </w:p>
    <w:p w:rsidR="00FB4EB2" w:rsidRPr="00FB4EB2" w:rsidRDefault="00FB4EB2">
      <w:pPr>
        <w:pStyle w:val="TOC2"/>
        <w:rPr>
          <w:rFonts w:ascii="Calibri" w:hAnsi="Calibri"/>
          <w:noProof/>
          <w:sz w:val="22"/>
          <w:szCs w:val="22"/>
        </w:rPr>
      </w:pPr>
      <w:hyperlink w:anchor="_Toc477719414" w:history="1">
        <w:r w:rsidRPr="000A69EC">
          <w:rPr>
            <w:rStyle w:val="Hyperlink"/>
            <w:noProof/>
          </w:rPr>
          <w:t>6.2</w:t>
        </w:r>
        <w:r w:rsidRPr="00FB4EB2">
          <w:rPr>
            <w:rFonts w:ascii="Calibri" w:hAnsi="Calibri"/>
            <w:noProof/>
            <w:sz w:val="22"/>
            <w:szCs w:val="22"/>
          </w:rPr>
          <w:tab/>
        </w:r>
        <w:r w:rsidRPr="000A69EC">
          <w:rPr>
            <w:rStyle w:val="Hyperlink"/>
            <w:noProof/>
          </w:rPr>
          <w:t>Diagram: Kernel Identifiers</w:t>
        </w:r>
        <w:r>
          <w:rPr>
            <w:noProof/>
            <w:webHidden/>
          </w:rPr>
          <w:tab/>
        </w:r>
        <w:r>
          <w:rPr>
            <w:noProof/>
            <w:webHidden/>
          </w:rPr>
          <w:fldChar w:fldCharType="begin"/>
        </w:r>
        <w:r>
          <w:rPr>
            <w:noProof/>
            <w:webHidden/>
          </w:rPr>
          <w:instrText xml:space="preserve"> PAGEREF _Toc477719414 \h </w:instrText>
        </w:r>
        <w:r>
          <w:rPr>
            <w:noProof/>
            <w:webHidden/>
          </w:rPr>
        </w:r>
        <w:r>
          <w:rPr>
            <w:noProof/>
            <w:webHidden/>
          </w:rPr>
          <w:fldChar w:fldCharType="separate"/>
        </w:r>
        <w:r>
          <w:rPr>
            <w:noProof/>
            <w:webHidden/>
          </w:rPr>
          <w:t>23</w:t>
        </w:r>
        <w:r>
          <w:rPr>
            <w:noProof/>
            <w:webHidden/>
          </w:rPr>
          <w:fldChar w:fldCharType="end"/>
        </w:r>
      </w:hyperlink>
    </w:p>
    <w:p w:rsidR="00FB4EB2" w:rsidRPr="00FB4EB2" w:rsidRDefault="00FB4EB2">
      <w:pPr>
        <w:pStyle w:val="TOC2"/>
        <w:rPr>
          <w:rFonts w:ascii="Calibri" w:hAnsi="Calibri"/>
          <w:noProof/>
          <w:sz w:val="22"/>
          <w:szCs w:val="22"/>
        </w:rPr>
      </w:pPr>
      <w:hyperlink w:anchor="_Toc477719415" w:history="1">
        <w:r w:rsidRPr="000A69EC">
          <w:rPr>
            <w:rStyle w:val="Hyperlink"/>
            <w:noProof/>
          </w:rPr>
          <w:t>6.3</w:t>
        </w:r>
        <w:r w:rsidRPr="00FB4EB2">
          <w:rPr>
            <w:rFonts w:ascii="Calibri" w:hAnsi="Calibri"/>
            <w:noProof/>
            <w:sz w:val="22"/>
            <w:szCs w:val="22"/>
          </w:rPr>
          <w:tab/>
        </w:r>
        <w:r w:rsidRPr="000A69EC">
          <w:rPr>
            <w:rStyle w:val="Hyperlink"/>
            <w:noProof/>
          </w:rPr>
          <w:t>Diagram: Kernel Lexical Scope</w:t>
        </w:r>
        <w:r>
          <w:rPr>
            <w:noProof/>
            <w:webHidden/>
          </w:rPr>
          <w:tab/>
        </w:r>
        <w:r>
          <w:rPr>
            <w:noProof/>
            <w:webHidden/>
          </w:rPr>
          <w:fldChar w:fldCharType="begin"/>
        </w:r>
        <w:r>
          <w:rPr>
            <w:noProof/>
            <w:webHidden/>
          </w:rPr>
          <w:instrText xml:space="preserve"> PAGEREF _Toc477719415 \h </w:instrText>
        </w:r>
        <w:r>
          <w:rPr>
            <w:noProof/>
            <w:webHidden/>
          </w:rPr>
        </w:r>
        <w:r>
          <w:rPr>
            <w:noProof/>
            <w:webHidden/>
          </w:rPr>
          <w:fldChar w:fldCharType="separate"/>
        </w:r>
        <w:r>
          <w:rPr>
            <w:noProof/>
            <w:webHidden/>
          </w:rPr>
          <w:t>24</w:t>
        </w:r>
        <w:r>
          <w:rPr>
            <w:noProof/>
            <w:webHidden/>
          </w:rPr>
          <w:fldChar w:fldCharType="end"/>
        </w:r>
      </w:hyperlink>
    </w:p>
    <w:p w:rsidR="00FB4EB2" w:rsidRPr="00FB4EB2" w:rsidRDefault="00FB4EB2">
      <w:pPr>
        <w:pStyle w:val="TOC2"/>
        <w:rPr>
          <w:rFonts w:ascii="Calibri" w:hAnsi="Calibri"/>
          <w:noProof/>
          <w:sz w:val="22"/>
          <w:szCs w:val="22"/>
        </w:rPr>
      </w:pPr>
      <w:hyperlink w:anchor="_Toc477719416" w:history="1">
        <w:r w:rsidRPr="000A69EC">
          <w:rPr>
            <w:rStyle w:val="Hyperlink"/>
            <w:noProof/>
          </w:rPr>
          <w:t>6.4</w:t>
        </w:r>
        <w:r w:rsidRPr="00FB4EB2">
          <w:rPr>
            <w:rFonts w:ascii="Calibri" w:hAnsi="Calibri"/>
            <w:noProof/>
            <w:sz w:val="22"/>
            <w:szCs w:val="22"/>
          </w:rPr>
          <w:tab/>
        </w:r>
        <w:r w:rsidRPr="000A69EC">
          <w:rPr>
            <w:rStyle w:val="Hyperlink"/>
            <w:noProof/>
          </w:rPr>
          <w:t>Diagram: Kernel Metadata</w:t>
        </w:r>
        <w:r>
          <w:rPr>
            <w:noProof/>
            <w:webHidden/>
          </w:rPr>
          <w:tab/>
        </w:r>
        <w:r>
          <w:rPr>
            <w:noProof/>
            <w:webHidden/>
          </w:rPr>
          <w:fldChar w:fldCharType="begin"/>
        </w:r>
        <w:r>
          <w:rPr>
            <w:noProof/>
            <w:webHidden/>
          </w:rPr>
          <w:instrText xml:space="preserve"> PAGEREF _Toc477719416 \h </w:instrText>
        </w:r>
        <w:r>
          <w:rPr>
            <w:noProof/>
            <w:webHidden/>
          </w:rPr>
        </w:r>
        <w:r>
          <w:rPr>
            <w:noProof/>
            <w:webHidden/>
          </w:rPr>
          <w:fldChar w:fldCharType="separate"/>
        </w:r>
        <w:r>
          <w:rPr>
            <w:noProof/>
            <w:webHidden/>
          </w:rPr>
          <w:t>25</w:t>
        </w:r>
        <w:r>
          <w:rPr>
            <w:noProof/>
            <w:webHidden/>
          </w:rPr>
          <w:fldChar w:fldCharType="end"/>
        </w:r>
      </w:hyperlink>
    </w:p>
    <w:p w:rsidR="00FB4EB2" w:rsidRPr="00FB4EB2" w:rsidRDefault="00FB4EB2">
      <w:pPr>
        <w:pStyle w:val="TOC2"/>
        <w:rPr>
          <w:rFonts w:ascii="Calibri" w:hAnsi="Calibri"/>
          <w:noProof/>
          <w:sz w:val="22"/>
          <w:szCs w:val="22"/>
        </w:rPr>
      </w:pPr>
      <w:hyperlink w:anchor="_Toc477719417" w:history="1">
        <w:r w:rsidRPr="000A69EC">
          <w:rPr>
            <w:rStyle w:val="Hyperlink"/>
            <w:noProof/>
          </w:rPr>
          <w:t>6.5</w:t>
        </w:r>
        <w:r w:rsidRPr="00FB4EB2">
          <w:rPr>
            <w:rFonts w:ascii="Calibri" w:hAnsi="Calibri"/>
            <w:noProof/>
            <w:sz w:val="22"/>
            <w:szCs w:val="22"/>
          </w:rPr>
          <w:tab/>
        </w:r>
        <w:r w:rsidRPr="000A69EC">
          <w:rPr>
            <w:rStyle w:val="Hyperlink"/>
            <w:noProof/>
          </w:rPr>
          <w:t>Diagram: Kernel Properties</w:t>
        </w:r>
        <w:r>
          <w:rPr>
            <w:noProof/>
            <w:webHidden/>
          </w:rPr>
          <w:tab/>
        </w:r>
        <w:r>
          <w:rPr>
            <w:noProof/>
            <w:webHidden/>
          </w:rPr>
          <w:fldChar w:fldCharType="begin"/>
        </w:r>
        <w:r>
          <w:rPr>
            <w:noProof/>
            <w:webHidden/>
          </w:rPr>
          <w:instrText xml:space="preserve"> PAGEREF _Toc477719417 \h </w:instrText>
        </w:r>
        <w:r>
          <w:rPr>
            <w:noProof/>
            <w:webHidden/>
          </w:rPr>
        </w:r>
        <w:r>
          <w:rPr>
            <w:noProof/>
            <w:webHidden/>
          </w:rPr>
          <w:fldChar w:fldCharType="separate"/>
        </w:r>
        <w:r>
          <w:rPr>
            <w:noProof/>
            <w:webHidden/>
          </w:rPr>
          <w:t>25</w:t>
        </w:r>
        <w:r>
          <w:rPr>
            <w:noProof/>
            <w:webHidden/>
          </w:rPr>
          <w:fldChar w:fldCharType="end"/>
        </w:r>
      </w:hyperlink>
    </w:p>
    <w:p w:rsidR="00FB4EB2" w:rsidRPr="00FB4EB2" w:rsidRDefault="00FB4EB2">
      <w:pPr>
        <w:pStyle w:val="TOC2"/>
        <w:rPr>
          <w:rFonts w:ascii="Calibri" w:hAnsi="Calibri"/>
          <w:noProof/>
          <w:sz w:val="22"/>
          <w:szCs w:val="22"/>
        </w:rPr>
      </w:pPr>
      <w:hyperlink w:anchor="_Toc477719418" w:history="1">
        <w:r w:rsidRPr="000A69EC">
          <w:rPr>
            <w:rStyle w:val="Hyperlink"/>
            <w:noProof/>
          </w:rPr>
          <w:t>6.6</w:t>
        </w:r>
        <w:r w:rsidRPr="00FB4EB2">
          <w:rPr>
            <w:rFonts w:ascii="Calibri" w:hAnsi="Calibri"/>
            <w:noProof/>
            <w:sz w:val="22"/>
            <w:szCs w:val="22"/>
          </w:rPr>
          <w:tab/>
        </w:r>
        <w:r w:rsidRPr="000A69EC">
          <w:rPr>
            <w:rStyle w:val="Hyperlink"/>
            <w:noProof/>
          </w:rPr>
          <w:t>Diagram: Kernel Rules Summary</w:t>
        </w:r>
        <w:r>
          <w:rPr>
            <w:noProof/>
            <w:webHidden/>
          </w:rPr>
          <w:tab/>
        </w:r>
        <w:r>
          <w:rPr>
            <w:noProof/>
            <w:webHidden/>
          </w:rPr>
          <w:fldChar w:fldCharType="begin"/>
        </w:r>
        <w:r>
          <w:rPr>
            <w:noProof/>
            <w:webHidden/>
          </w:rPr>
          <w:instrText xml:space="preserve"> PAGEREF _Toc477719418 \h </w:instrText>
        </w:r>
        <w:r>
          <w:rPr>
            <w:noProof/>
            <w:webHidden/>
          </w:rPr>
        </w:r>
        <w:r>
          <w:rPr>
            <w:noProof/>
            <w:webHidden/>
          </w:rPr>
          <w:fldChar w:fldCharType="separate"/>
        </w:r>
        <w:r>
          <w:rPr>
            <w:noProof/>
            <w:webHidden/>
          </w:rPr>
          <w:t>26</w:t>
        </w:r>
        <w:r>
          <w:rPr>
            <w:noProof/>
            <w:webHidden/>
          </w:rPr>
          <w:fldChar w:fldCharType="end"/>
        </w:r>
      </w:hyperlink>
    </w:p>
    <w:p w:rsidR="00FB4EB2" w:rsidRPr="00FB4EB2" w:rsidRDefault="00FB4EB2">
      <w:pPr>
        <w:pStyle w:val="TOC2"/>
        <w:rPr>
          <w:rFonts w:ascii="Calibri" w:hAnsi="Calibri"/>
          <w:noProof/>
          <w:sz w:val="22"/>
          <w:szCs w:val="22"/>
        </w:rPr>
      </w:pPr>
      <w:hyperlink w:anchor="_Toc477719419" w:history="1">
        <w:r w:rsidRPr="000A69EC">
          <w:rPr>
            <w:rStyle w:val="Hyperlink"/>
            <w:noProof/>
          </w:rPr>
          <w:t>6.7</w:t>
        </w:r>
        <w:r w:rsidRPr="00FB4EB2">
          <w:rPr>
            <w:rFonts w:ascii="Calibri" w:hAnsi="Calibri"/>
            <w:noProof/>
            <w:sz w:val="22"/>
            <w:szCs w:val="22"/>
          </w:rPr>
          <w:tab/>
        </w:r>
        <w:r w:rsidRPr="000A69EC">
          <w:rPr>
            <w:rStyle w:val="Hyperlink"/>
            <w:noProof/>
          </w:rPr>
          <w:t>Diagram: Kernel Top Level</w:t>
        </w:r>
        <w:r>
          <w:rPr>
            <w:noProof/>
            <w:webHidden/>
          </w:rPr>
          <w:tab/>
        </w:r>
        <w:r>
          <w:rPr>
            <w:noProof/>
            <w:webHidden/>
          </w:rPr>
          <w:fldChar w:fldCharType="begin"/>
        </w:r>
        <w:r>
          <w:rPr>
            <w:noProof/>
            <w:webHidden/>
          </w:rPr>
          <w:instrText xml:space="preserve"> PAGEREF _Toc477719419 \h </w:instrText>
        </w:r>
        <w:r>
          <w:rPr>
            <w:noProof/>
            <w:webHidden/>
          </w:rPr>
        </w:r>
        <w:r>
          <w:rPr>
            <w:noProof/>
            <w:webHidden/>
          </w:rPr>
          <w:fldChar w:fldCharType="separate"/>
        </w:r>
        <w:r>
          <w:rPr>
            <w:noProof/>
            <w:webHidden/>
          </w:rPr>
          <w:t>27</w:t>
        </w:r>
        <w:r>
          <w:rPr>
            <w:noProof/>
            <w:webHidden/>
          </w:rPr>
          <w:fldChar w:fldCharType="end"/>
        </w:r>
      </w:hyperlink>
    </w:p>
    <w:p w:rsidR="00FB4EB2" w:rsidRPr="00FB4EB2" w:rsidRDefault="00FB4EB2">
      <w:pPr>
        <w:pStyle w:val="TOC2"/>
        <w:rPr>
          <w:rFonts w:ascii="Calibri" w:hAnsi="Calibri"/>
          <w:noProof/>
          <w:sz w:val="22"/>
          <w:szCs w:val="22"/>
        </w:rPr>
      </w:pPr>
      <w:hyperlink w:anchor="_Toc477719420" w:history="1">
        <w:r w:rsidRPr="000A69EC">
          <w:rPr>
            <w:rStyle w:val="Hyperlink"/>
            <w:noProof/>
          </w:rPr>
          <w:t>6.8</w:t>
        </w:r>
        <w:r w:rsidRPr="00FB4EB2">
          <w:rPr>
            <w:rFonts w:ascii="Calibri" w:hAnsi="Calibri"/>
            <w:noProof/>
            <w:sz w:val="22"/>
            <w:szCs w:val="22"/>
          </w:rPr>
          <w:tab/>
        </w:r>
        <w:r w:rsidRPr="000A69EC">
          <w:rPr>
            <w:rStyle w:val="Hyperlink"/>
            <w:noProof/>
          </w:rPr>
          <w:t>Diagram: Kernel Types</w:t>
        </w:r>
        <w:r>
          <w:rPr>
            <w:noProof/>
            <w:webHidden/>
          </w:rPr>
          <w:tab/>
        </w:r>
        <w:r>
          <w:rPr>
            <w:noProof/>
            <w:webHidden/>
          </w:rPr>
          <w:fldChar w:fldCharType="begin"/>
        </w:r>
        <w:r>
          <w:rPr>
            <w:noProof/>
            <w:webHidden/>
          </w:rPr>
          <w:instrText xml:space="preserve"> PAGEREF _Toc477719420 \h </w:instrText>
        </w:r>
        <w:r>
          <w:rPr>
            <w:noProof/>
            <w:webHidden/>
          </w:rPr>
        </w:r>
        <w:r>
          <w:rPr>
            <w:noProof/>
            <w:webHidden/>
          </w:rPr>
          <w:fldChar w:fldCharType="separate"/>
        </w:r>
        <w:r>
          <w:rPr>
            <w:noProof/>
            <w:webHidden/>
          </w:rPr>
          <w:t>28</w:t>
        </w:r>
        <w:r>
          <w:rPr>
            <w:noProof/>
            <w:webHidden/>
          </w:rPr>
          <w:fldChar w:fldCharType="end"/>
        </w:r>
      </w:hyperlink>
    </w:p>
    <w:p w:rsidR="00FB4EB2" w:rsidRPr="00FB4EB2" w:rsidRDefault="00FB4EB2">
      <w:pPr>
        <w:pStyle w:val="TOC2"/>
        <w:rPr>
          <w:rFonts w:ascii="Calibri" w:hAnsi="Calibri"/>
          <w:noProof/>
          <w:sz w:val="22"/>
          <w:szCs w:val="22"/>
        </w:rPr>
      </w:pPr>
      <w:hyperlink w:anchor="_Toc477719421" w:history="1">
        <w:r w:rsidRPr="000A69EC">
          <w:rPr>
            <w:rStyle w:val="Hyperlink"/>
            <w:noProof/>
          </w:rPr>
          <w:t>6.9</w:t>
        </w:r>
        <w:r w:rsidRPr="00FB4EB2">
          <w:rPr>
            <w:rFonts w:ascii="Calibri" w:hAnsi="Calibri"/>
            <w:noProof/>
            <w:sz w:val="22"/>
            <w:szCs w:val="22"/>
          </w:rPr>
          <w:tab/>
        </w:r>
        <w:r w:rsidRPr="000A69EC">
          <w:rPr>
            <w:rStyle w:val="Hyperlink"/>
            <w:noProof/>
          </w:rPr>
          <w:t>Diagram: Kernel Values</w:t>
        </w:r>
        <w:r>
          <w:rPr>
            <w:noProof/>
            <w:webHidden/>
          </w:rPr>
          <w:tab/>
        </w:r>
        <w:r>
          <w:rPr>
            <w:noProof/>
            <w:webHidden/>
          </w:rPr>
          <w:fldChar w:fldCharType="begin"/>
        </w:r>
        <w:r>
          <w:rPr>
            <w:noProof/>
            <w:webHidden/>
          </w:rPr>
          <w:instrText xml:space="preserve"> PAGEREF _Toc477719421 \h </w:instrText>
        </w:r>
        <w:r>
          <w:rPr>
            <w:noProof/>
            <w:webHidden/>
          </w:rPr>
        </w:r>
        <w:r>
          <w:rPr>
            <w:noProof/>
            <w:webHidden/>
          </w:rPr>
          <w:fldChar w:fldCharType="separate"/>
        </w:r>
        <w:r>
          <w:rPr>
            <w:noProof/>
            <w:webHidden/>
          </w:rPr>
          <w:t>29</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19422" w:history="1">
        <w:r w:rsidRPr="000A69EC">
          <w:rPr>
            <w:rStyle w:val="Hyperlink"/>
            <w:noProof/>
          </w:rPr>
          <w:t>7</w:t>
        </w:r>
        <w:r w:rsidRPr="00FB4EB2">
          <w:rPr>
            <w:rFonts w:ascii="Calibri" w:hAnsi="Calibri"/>
            <w:noProof/>
            <w:sz w:val="22"/>
            <w:szCs w:val="22"/>
          </w:rPr>
          <w:tab/>
        </w:r>
        <w:r w:rsidRPr="000A69EC">
          <w:rPr>
            <w:rStyle w:val="Hyperlink"/>
            <w:noProof/>
          </w:rPr>
          <w:t>SMIF Conceptual Model::Lexical Scope</w:t>
        </w:r>
        <w:r>
          <w:rPr>
            <w:noProof/>
            <w:webHidden/>
          </w:rPr>
          <w:tab/>
        </w:r>
        <w:r>
          <w:rPr>
            <w:noProof/>
            <w:webHidden/>
          </w:rPr>
          <w:fldChar w:fldCharType="begin"/>
        </w:r>
        <w:r>
          <w:rPr>
            <w:noProof/>
            <w:webHidden/>
          </w:rPr>
          <w:instrText xml:space="preserve"> PAGEREF _Toc477719422 \h </w:instrText>
        </w:r>
        <w:r>
          <w:rPr>
            <w:noProof/>
            <w:webHidden/>
          </w:rPr>
        </w:r>
        <w:r>
          <w:rPr>
            <w:noProof/>
            <w:webHidden/>
          </w:rPr>
          <w:fldChar w:fldCharType="separate"/>
        </w:r>
        <w:r>
          <w:rPr>
            <w:noProof/>
            <w:webHidden/>
          </w:rPr>
          <w:t>30</w:t>
        </w:r>
        <w:r>
          <w:rPr>
            <w:noProof/>
            <w:webHidden/>
          </w:rPr>
          <w:fldChar w:fldCharType="end"/>
        </w:r>
      </w:hyperlink>
    </w:p>
    <w:p w:rsidR="00FB4EB2" w:rsidRPr="00FB4EB2" w:rsidRDefault="00FB4EB2">
      <w:pPr>
        <w:pStyle w:val="TOC2"/>
        <w:rPr>
          <w:rFonts w:ascii="Calibri" w:hAnsi="Calibri"/>
          <w:noProof/>
          <w:sz w:val="22"/>
          <w:szCs w:val="22"/>
        </w:rPr>
      </w:pPr>
      <w:hyperlink w:anchor="_Toc477719423" w:history="1">
        <w:r w:rsidRPr="000A69EC">
          <w:rPr>
            <w:rStyle w:val="Hyperlink"/>
            <w:noProof/>
          </w:rPr>
          <w:t>7.1</w:t>
        </w:r>
        <w:r w:rsidRPr="00FB4EB2">
          <w:rPr>
            <w:rFonts w:ascii="Calibri" w:hAnsi="Calibri"/>
            <w:noProof/>
            <w:sz w:val="22"/>
            <w:szCs w:val="22"/>
          </w:rPr>
          <w:tab/>
        </w:r>
        <w:r w:rsidRPr="000A69EC">
          <w:rPr>
            <w:rStyle w:val="Hyperlink"/>
            <w:noProof/>
          </w:rPr>
          <w:t>Diagram: Lexical Scope</w:t>
        </w:r>
        <w:r>
          <w:rPr>
            <w:noProof/>
            <w:webHidden/>
          </w:rPr>
          <w:tab/>
        </w:r>
        <w:r>
          <w:rPr>
            <w:noProof/>
            <w:webHidden/>
          </w:rPr>
          <w:fldChar w:fldCharType="begin"/>
        </w:r>
        <w:r>
          <w:rPr>
            <w:noProof/>
            <w:webHidden/>
          </w:rPr>
          <w:instrText xml:space="preserve"> PAGEREF _Toc477719423 \h </w:instrText>
        </w:r>
        <w:r>
          <w:rPr>
            <w:noProof/>
            <w:webHidden/>
          </w:rPr>
        </w:r>
        <w:r>
          <w:rPr>
            <w:noProof/>
            <w:webHidden/>
          </w:rPr>
          <w:fldChar w:fldCharType="separate"/>
        </w:r>
        <w:r>
          <w:rPr>
            <w:noProof/>
            <w:webHidden/>
          </w:rPr>
          <w:t>30</w:t>
        </w:r>
        <w:r>
          <w:rPr>
            <w:noProof/>
            <w:webHidden/>
          </w:rPr>
          <w:fldChar w:fldCharType="end"/>
        </w:r>
      </w:hyperlink>
    </w:p>
    <w:p w:rsidR="00FB4EB2" w:rsidRPr="00FB4EB2" w:rsidRDefault="00FB4EB2">
      <w:pPr>
        <w:pStyle w:val="TOC2"/>
        <w:rPr>
          <w:rFonts w:ascii="Calibri" w:hAnsi="Calibri"/>
          <w:noProof/>
          <w:sz w:val="22"/>
          <w:szCs w:val="22"/>
        </w:rPr>
      </w:pPr>
      <w:hyperlink w:anchor="_Toc477719424" w:history="1">
        <w:r w:rsidRPr="000A69EC">
          <w:rPr>
            <w:rStyle w:val="Hyperlink"/>
            <w:noProof/>
          </w:rPr>
          <w:t>7.2</w:t>
        </w:r>
        <w:r w:rsidRPr="00FB4EB2">
          <w:rPr>
            <w:rFonts w:ascii="Calibri" w:hAnsi="Calibri"/>
            <w:noProof/>
            <w:sz w:val="22"/>
            <w:szCs w:val="22"/>
          </w:rPr>
          <w:tab/>
        </w:r>
        <w:r w:rsidRPr="000A69EC">
          <w:rPr>
            <w:rStyle w:val="Hyperlink"/>
            <w:noProof/>
          </w:rPr>
          <w:t>Class Conceptual Package</w:t>
        </w:r>
        <w:r>
          <w:rPr>
            <w:noProof/>
            <w:webHidden/>
          </w:rPr>
          <w:tab/>
        </w:r>
        <w:r>
          <w:rPr>
            <w:noProof/>
            <w:webHidden/>
          </w:rPr>
          <w:fldChar w:fldCharType="begin"/>
        </w:r>
        <w:r>
          <w:rPr>
            <w:noProof/>
            <w:webHidden/>
          </w:rPr>
          <w:instrText xml:space="preserve"> PAGEREF _Toc477719424 \h </w:instrText>
        </w:r>
        <w:r>
          <w:rPr>
            <w:noProof/>
            <w:webHidden/>
          </w:rPr>
        </w:r>
        <w:r>
          <w:rPr>
            <w:noProof/>
            <w:webHidden/>
          </w:rPr>
          <w:fldChar w:fldCharType="separate"/>
        </w:r>
        <w:r>
          <w:rPr>
            <w:noProof/>
            <w:webHidden/>
          </w:rPr>
          <w:t>30</w:t>
        </w:r>
        <w:r>
          <w:rPr>
            <w:noProof/>
            <w:webHidden/>
          </w:rPr>
          <w:fldChar w:fldCharType="end"/>
        </w:r>
      </w:hyperlink>
    </w:p>
    <w:p w:rsidR="00FB4EB2" w:rsidRPr="00FB4EB2" w:rsidRDefault="00FB4EB2">
      <w:pPr>
        <w:pStyle w:val="TOC2"/>
        <w:rPr>
          <w:rFonts w:ascii="Calibri" w:hAnsi="Calibri"/>
          <w:noProof/>
          <w:sz w:val="22"/>
          <w:szCs w:val="22"/>
        </w:rPr>
      </w:pPr>
      <w:hyperlink w:anchor="_Toc477719425" w:history="1">
        <w:r w:rsidRPr="000A69EC">
          <w:rPr>
            <w:rStyle w:val="Hyperlink"/>
            <w:noProof/>
          </w:rPr>
          <w:t>7.3</w:t>
        </w:r>
        <w:r w:rsidRPr="00FB4EB2">
          <w:rPr>
            <w:rFonts w:ascii="Calibri" w:hAnsi="Calibri"/>
            <w:noProof/>
            <w:sz w:val="22"/>
            <w:szCs w:val="22"/>
          </w:rPr>
          <w:tab/>
        </w:r>
        <w:r w:rsidRPr="000A69EC">
          <w:rPr>
            <w:rStyle w:val="Hyperlink"/>
            <w:noProof/>
          </w:rPr>
          <w:t>Association Definition</w:t>
        </w:r>
        <w:r>
          <w:rPr>
            <w:noProof/>
            <w:webHidden/>
          </w:rPr>
          <w:tab/>
        </w:r>
        <w:r>
          <w:rPr>
            <w:noProof/>
            <w:webHidden/>
          </w:rPr>
          <w:fldChar w:fldCharType="begin"/>
        </w:r>
        <w:r>
          <w:rPr>
            <w:noProof/>
            <w:webHidden/>
          </w:rPr>
          <w:instrText xml:space="preserve"> PAGEREF _Toc477719425 \h </w:instrText>
        </w:r>
        <w:r>
          <w:rPr>
            <w:noProof/>
            <w:webHidden/>
          </w:rPr>
        </w:r>
        <w:r>
          <w:rPr>
            <w:noProof/>
            <w:webHidden/>
          </w:rPr>
          <w:fldChar w:fldCharType="separate"/>
        </w:r>
        <w:r>
          <w:rPr>
            <w:noProof/>
            <w:webHidden/>
          </w:rPr>
          <w:t>31</w:t>
        </w:r>
        <w:r>
          <w:rPr>
            <w:noProof/>
            <w:webHidden/>
          </w:rPr>
          <w:fldChar w:fldCharType="end"/>
        </w:r>
      </w:hyperlink>
    </w:p>
    <w:p w:rsidR="00FB4EB2" w:rsidRPr="00FB4EB2" w:rsidRDefault="00FB4EB2">
      <w:pPr>
        <w:pStyle w:val="TOC2"/>
        <w:rPr>
          <w:rFonts w:ascii="Calibri" w:hAnsi="Calibri"/>
          <w:noProof/>
          <w:sz w:val="22"/>
          <w:szCs w:val="22"/>
        </w:rPr>
      </w:pPr>
      <w:hyperlink w:anchor="_Toc477719426" w:history="1">
        <w:r w:rsidRPr="000A69EC">
          <w:rPr>
            <w:rStyle w:val="Hyperlink"/>
            <w:noProof/>
          </w:rPr>
          <w:t>7.4</w:t>
        </w:r>
        <w:r w:rsidRPr="00FB4EB2">
          <w:rPr>
            <w:rFonts w:ascii="Calibri" w:hAnsi="Calibri"/>
            <w:noProof/>
            <w:sz w:val="22"/>
            <w:szCs w:val="22"/>
          </w:rPr>
          <w:tab/>
        </w:r>
        <w:r w:rsidRPr="000A69EC">
          <w:rPr>
            <w:rStyle w:val="Hyperlink"/>
            <w:noProof/>
          </w:rPr>
          <w:t>Class Include</w:t>
        </w:r>
        <w:r>
          <w:rPr>
            <w:noProof/>
            <w:webHidden/>
          </w:rPr>
          <w:tab/>
        </w:r>
        <w:r>
          <w:rPr>
            <w:noProof/>
            <w:webHidden/>
          </w:rPr>
          <w:fldChar w:fldCharType="begin"/>
        </w:r>
        <w:r>
          <w:rPr>
            <w:noProof/>
            <w:webHidden/>
          </w:rPr>
          <w:instrText xml:space="preserve"> PAGEREF _Toc477719426 \h </w:instrText>
        </w:r>
        <w:r>
          <w:rPr>
            <w:noProof/>
            <w:webHidden/>
          </w:rPr>
        </w:r>
        <w:r>
          <w:rPr>
            <w:noProof/>
            <w:webHidden/>
          </w:rPr>
          <w:fldChar w:fldCharType="separate"/>
        </w:r>
        <w:r>
          <w:rPr>
            <w:noProof/>
            <w:webHidden/>
          </w:rPr>
          <w:t>31</w:t>
        </w:r>
        <w:r>
          <w:rPr>
            <w:noProof/>
            <w:webHidden/>
          </w:rPr>
          <w:fldChar w:fldCharType="end"/>
        </w:r>
      </w:hyperlink>
    </w:p>
    <w:p w:rsidR="00FB4EB2" w:rsidRPr="00FB4EB2" w:rsidRDefault="00FB4EB2">
      <w:pPr>
        <w:pStyle w:val="TOC2"/>
        <w:rPr>
          <w:rFonts w:ascii="Calibri" w:hAnsi="Calibri"/>
          <w:noProof/>
          <w:sz w:val="22"/>
          <w:szCs w:val="22"/>
        </w:rPr>
      </w:pPr>
      <w:hyperlink w:anchor="_Toc477719427" w:history="1">
        <w:r w:rsidRPr="000A69EC">
          <w:rPr>
            <w:rStyle w:val="Hyperlink"/>
            <w:noProof/>
          </w:rPr>
          <w:t>7.5</w:t>
        </w:r>
        <w:r w:rsidRPr="00FB4EB2">
          <w:rPr>
            <w:rFonts w:ascii="Calibri" w:hAnsi="Calibri"/>
            <w:noProof/>
            <w:sz w:val="22"/>
            <w:szCs w:val="22"/>
          </w:rPr>
          <w:tab/>
        </w:r>
        <w:r w:rsidRPr="000A69EC">
          <w:rPr>
            <w:rStyle w:val="Hyperlink"/>
            <w:noProof/>
          </w:rPr>
          <w:t>Class Lexical Reference</w:t>
        </w:r>
        <w:r>
          <w:rPr>
            <w:noProof/>
            <w:webHidden/>
          </w:rPr>
          <w:tab/>
        </w:r>
        <w:r>
          <w:rPr>
            <w:noProof/>
            <w:webHidden/>
          </w:rPr>
          <w:fldChar w:fldCharType="begin"/>
        </w:r>
        <w:r>
          <w:rPr>
            <w:noProof/>
            <w:webHidden/>
          </w:rPr>
          <w:instrText xml:space="preserve"> PAGEREF _Toc477719427 \h </w:instrText>
        </w:r>
        <w:r>
          <w:rPr>
            <w:noProof/>
            <w:webHidden/>
          </w:rPr>
        </w:r>
        <w:r>
          <w:rPr>
            <w:noProof/>
            <w:webHidden/>
          </w:rPr>
          <w:fldChar w:fldCharType="separate"/>
        </w:r>
        <w:r>
          <w:rPr>
            <w:noProof/>
            <w:webHidden/>
          </w:rPr>
          <w:t>31</w:t>
        </w:r>
        <w:r>
          <w:rPr>
            <w:noProof/>
            <w:webHidden/>
          </w:rPr>
          <w:fldChar w:fldCharType="end"/>
        </w:r>
      </w:hyperlink>
    </w:p>
    <w:p w:rsidR="00FB4EB2" w:rsidRPr="00FB4EB2" w:rsidRDefault="00FB4EB2">
      <w:pPr>
        <w:pStyle w:val="TOC2"/>
        <w:rPr>
          <w:rFonts w:ascii="Calibri" w:hAnsi="Calibri"/>
          <w:noProof/>
          <w:sz w:val="22"/>
          <w:szCs w:val="22"/>
        </w:rPr>
      </w:pPr>
      <w:hyperlink w:anchor="_Toc477719428" w:history="1">
        <w:r w:rsidRPr="000A69EC">
          <w:rPr>
            <w:rStyle w:val="Hyperlink"/>
            <w:noProof/>
          </w:rPr>
          <w:t>7.6</w:t>
        </w:r>
        <w:r w:rsidRPr="00FB4EB2">
          <w:rPr>
            <w:rFonts w:ascii="Calibri" w:hAnsi="Calibri"/>
            <w:noProof/>
            <w:sz w:val="22"/>
            <w:szCs w:val="22"/>
          </w:rPr>
          <w:tab/>
        </w:r>
        <w:r w:rsidRPr="000A69EC">
          <w:rPr>
            <w:rStyle w:val="Hyperlink"/>
            <w:noProof/>
          </w:rPr>
          <w:t>Class Lexical Scope</w:t>
        </w:r>
        <w:r>
          <w:rPr>
            <w:noProof/>
            <w:webHidden/>
          </w:rPr>
          <w:tab/>
        </w:r>
        <w:r>
          <w:rPr>
            <w:noProof/>
            <w:webHidden/>
          </w:rPr>
          <w:fldChar w:fldCharType="begin"/>
        </w:r>
        <w:r>
          <w:rPr>
            <w:noProof/>
            <w:webHidden/>
          </w:rPr>
          <w:instrText xml:space="preserve"> PAGEREF _Toc477719428 \h </w:instrText>
        </w:r>
        <w:r>
          <w:rPr>
            <w:noProof/>
            <w:webHidden/>
          </w:rPr>
        </w:r>
        <w:r>
          <w:rPr>
            <w:noProof/>
            <w:webHidden/>
          </w:rPr>
          <w:fldChar w:fldCharType="separate"/>
        </w:r>
        <w:r>
          <w:rPr>
            <w:noProof/>
            <w:webHidden/>
          </w:rPr>
          <w:t>31</w:t>
        </w:r>
        <w:r>
          <w:rPr>
            <w:noProof/>
            <w:webHidden/>
          </w:rPr>
          <w:fldChar w:fldCharType="end"/>
        </w:r>
      </w:hyperlink>
    </w:p>
    <w:p w:rsidR="00FB4EB2" w:rsidRPr="00FB4EB2" w:rsidRDefault="00FB4EB2">
      <w:pPr>
        <w:pStyle w:val="TOC2"/>
        <w:rPr>
          <w:rFonts w:ascii="Calibri" w:hAnsi="Calibri"/>
          <w:noProof/>
          <w:sz w:val="22"/>
          <w:szCs w:val="22"/>
        </w:rPr>
      </w:pPr>
      <w:hyperlink w:anchor="_Toc477719429" w:history="1">
        <w:r w:rsidRPr="000A69EC">
          <w:rPr>
            <w:rStyle w:val="Hyperlink"/>
            <w:noProof/>
          </w:rPr>
          <w:t>7.7</w:t>
        </w:r>
        <w:r w:rsidRPr="00FB4EB2">
          <w:rPr>
            <w:rFonts w:ascii="Calibri" w:hAnsi="Calibri"/>
            <w:noProof/>
            <w:sz w:val="22"/>
            <w:szCs w:val="22"/>
          </w:rPr>
          <w:tab/>
        </w:r>
        <w:r w:rsidRPr="000A69EC">
          <w:rPr>
            <w:rStyle w:val="Hyperlink"/>
            <w:noProof/>
          </w:rPr>
          <w:t>Class Logical Package</w:t>
        </w:r>
        <w:r>
          <w:rPr>
            <w:noProof/>
            <w:webHidden/>
          </w:rPr>
          <w:tab/>
        </w:r>
        <w:r>
          <w:rPr>
            <w:noProof/>
            <w:webHidden/>
          </w:rPr>
          <w:fldChar w:fldCharType="begin"/>
        </w:r>
        <w:r>
          <w:rPr>
            <w:noProof/>
            <w:webHidden/>
          </w:rPr>
          <w:instrText xml:space="preserve"> PAGEREF _Toc477719429 \h </w:instrText>
        </w:r>
        <w:r>
          <w:rPr>
            <w:noProof/>
            <w:webHidden/>
          </w:rPr>
        </w:r>
        <w:r>
          <w:rPr>
            <w:noProof/>
            <w:webHidden/>
          </w:rPr>
          <w:fldChar w:fldCharType="separate"/>
        </w:r>
        <w:r>
          <w:rPr>
            <w:noProof/>
            <w:webHidden/>
          </w:rPr>
          <w:t>32</w:t>
        </w:r>
        <w:r>
          <w:rPr>
            <w:noProof/>
            <w:webHidden/>
          </w:rPr>
          <w:fldChar w:fldCharType="end"/>
        </w:r>
      </w:hyperlink>
    </w:p>
    <w:p w:rsidR="00FB4EB2" w:rsidRPr="00FB4EB2" w:rsidRDefault="00FB4EB2">
      <w:pPr>
        <w:pStyle w:val="TOC2"/>
        <w:rPr>
          <w:rFonts w:ascii="Calibri" w:hAnsi="Calibri"/>
          <w:noProof/>
          <w:sz w:val="22"/>
          <w:szCs w:val="22"/>
        </w:rPr>
      </w:pPr>
      <w:hyperlink w:anchor="_Toc477719430" w:history="1">
        <w:r w:rsidRPr="000A69EC">
          <w:rPr>
            <w:rStyle w:val="Hyperlink"/>
            <w:noProof/>
          </w:rPr>
          <w:t>7.8</w:t>
        </w:r>
        <w:r w:rsidRPr="00FB4EB2">
          <w:rPr>
            <w:rFonts w:ascii="Calibri" w:hAnsi="Calibri"/>
            <w:noProof/>
            <w:sz w:val="22"/>
            <w:szCs w:val="22"/>
          </w:rPr>
          <w:tab/>
        </w:r>
        <w:r w:rsidRPr="000A69EC">
          <w:rPr>
            <w:rStyle w:val="Hyperlink"/>
            <w:noProof/>
          </w:rPr>
          <w:t>Class Mapping Package</w:t>
        </w:r>
        <w:r>
          <w:rPr>
            <w:noProof/>
            <w:webHidden/>
          </w:rPr>
          <w:tab/>
        </w:r>
        <w:r>
          <w:rPr>
            <w:noProof/>
            <w:webHidden/>
          </w:rPr>
          <w:fldChar w:fldCharType="begin"/>
        </w:r>
        <w:r>
          <w:rPr>
            <w:noProof/>
            <w:webHidden/>
          </w:rPr>
          <w:instrText xml:space="preserve"> PAGEREF _Toc477719430 \h </w:instrText>
        </w:r>
        <w:r>
          <w:rPr>
            <w:noProof/>
            <w:webHidden/>
          </w:rPr>
        </w:r>
        <w:r>
          <w:rPr>
            <w:noProof/>
            <w:webHidden/>
          </w:rPr>
          <w:fldChar w:fldCharType="separate"/>
        </w:r>
        <w:r>
          <w:rPr>
            <w:noProof/>
            <w:webHidden/>
          </w:rPr>
          <w:t>32</w:t>
        </w:r>
        <w:r>
          <w:rPr>
            <w:noProof/>
            <w:webHidden/>
          </w:rPr>
          <w:fldChar w:fldCharType="end"/>
        </w:r>
      </w:hyperlink>
    </w:p>
    <w:p w:rsidR="00FB4EB2" w:rsidRPr="00FB4EB2" w:rsidRDefault="00FB4EB2">
      <w:pPr>
        <w:pStyle w:val="TOC2"/>
        <w:rPr>
          <w:rFonts w:ascii="Calibri" w:hAnsi="Calibri"/>
          <w:noProof/>
          <w:sz w:val="22"/>
          <w:szCs w:val="22"/>
        </w:rPr>
      </w:pPr>
      <w:hyperlink w:anchor="_Toc477719431" w:history="1">
        <w:r w:rsidRPr="000A69EC">
          <w:rPr>
            <w:rStyle w:val="Hyperlink"/>
            <w:noProof/>
          </w:rPr>
          <w:t>7.9</w:t>
        </w:r>
        <w:r w:rsidRPr="00FB4EB2">
          <w:rPr>
            <w:rFonts w:ascii="Calibri" w:hAnsi="Calibri"/>
            <w:noProof/>
            <w:sz w:val="22"/>
            <w:szCs w:val="22"/>
          </w:rPr>
          <w:tab/>
        </w:r>
        <w:r w:rsidRPr="000A69EC">
          <w:rPr>
            <w:rStyle w:val="Hyperlink"/>
            <w:noProof/>
          </w:rPr>
          <w:t>Class Model</w:t>
        </w:r>
        <w:r>
          <w:rPr>
            <w:noProof/>
            <w:webHidden/>
          </w:rPr>
          <w:tab/>
        </w:r>
        <w:r>
          <w:rPr>
            <w:noProof/>
            <w:webHidden/>
          </w:rPr>
          <w:fldChar w:fldCharType="begin"/>
        </w:r>
        <w:r>
          <w:rPr>
            <w:noProof/>
            <w:webHidden/>
          </w:rPr>
          <w:instrText xml:space="preserve"> PAGEREF _Toc477719431 \h </w:instrText>
        </w:r>
        <w:r>
          <w:rPr>
            <w:noProof/>
            <w:webHidden/>
          </w:rPr>
        </w:r>
        <w:r>
          <w:rPr>
            <w:noProof/>
            <w:webHidden/>
          </w:rPr>
          <w:fldChar w:fldCharType="separate"/>
        </w:r>
        <w:r>
          <w:rPr>
            <w:noProof/>
            <w:webHidden/>
          </w:rPr>
          <w:t>32</w:t>
        </w:r>
        <w:r>
          <w:rPr>
            <w:noProof/>
            <w:webHidden/>
          </w:rPr>
          <w:fldChar w:fldCharType="end"/>
        </w:r>
      </w:hyperlink>
    </w:p>
    <w:p w:rsidR="00FB4EB2" w:rsidRPr="00FB4EB2" w:rsidRDefault="00FB4EB2">
      <w:pPr>
        <w:pStyle w:val="TOC2"/>
        <w:rPr>
          <w:rFonts w:ascii="Calibri" w:hAnsi="Calibri"/>
          <w:noProof/>
          <w:sz w:val="22"/>
          <w:szCs w:val="22"/>
        </w:rPr>
      </w:pPr>
      <w:hyperlink w:anchor="_Toc477719432" w:history="1">
        <w:r w:rsidRPr="000A69EC">
          <w:rPr>
            <w:rStyle w:val="Hyperlink"/>
            <w:noProof/>
          </w:rPr>
          <w:t>7.10</w:t>
        </w:r>
        <w:r w:rsidRPr="00FB4EB2">
          <w:rPr>
            <w:rFonts w:ascii="Calibri" w:hAnsi="Calibri"/>
            <w:noProof/>
            <w:sz w:val="22"/>
            <w:szCs w:val="22"/>
          </w:rPr>
          <w:tab/>
        </w:r>
        <w:r w:rsidRPr="000A69EC">
          <w:rPr>
            <w:rStyle w:val="Hyperlink"/>
            <w:noProof/>
          </w:rPr>
          <w:t>Class Package</w:t>
        </w:r>
        <w:r>
          <w:rPr>
            <w:noProof/>
            <w:webHidden/>
          </w:rPr>
          <w:tab/>
        </w:r>
        <w:r>
          <w:rPr>
            <w:noProof/>
            <w:webHidden/>
          </w:rPr>
          <w:fldChar w:fldCharType="begin"/>
        </w:r>
        <w:r>
          <w:rPr>
            <w:noProof/>
            <w:webHidden/>
          </w:rPr>
          <w:instrText xml:space="preserve"> PAGEREF _Toc477719432 \h </w:instrText>
        </w:r>
        <w:r>
          <w:rPr>
            <w:noProof/>
            <w:webHidden/>
          </w:rPr>
        </w:r>
        <w:r>
          <w:rPr>
            <w:noProof/>
            <w:webHidden/>
          </w:rPr>
          <w:fldChar w:fldCharType="separate"/>
        </w:r>
        <w:r>
          <w:rPr>
            <w:noProof/>
            <w:webHidden/>
          </w:rPr>
          <w:t>33</w:t>
        </w:r>
        <w:r>
          <w:rPr>
            <w:noProof/>
            <w:webHidden/>
          </w:rPr>
          <w:fldChar w:fldCharType="end"/>
        </w:r>
      </w:hyperlink>
    </w:p>
    <w:p w:rsidR="00FB4EB2" w:rsidRPr="00FB4EB2" w:rsidRDefault="00FB4EB2">
      <w:pPr>
        <w:pStyle w:val="TOC2"/>
        <w:rPr>
          <w:rFonts w:ascii="Calibri" w:hAnsi="Calibri"/>
          <w:noProof/>
          <w:sz w:val="22"/>
          <w:szCs w:val="22"/>
        </w:rPr>
      </w:pPr>
      <w:hyperlink w:anchor="_Toc477719433" w:history="1">
        <w:r w:rsidRPr="000A69EC">
          <w:rPr>
            <w:rStyle w:val="Hyperlink"/>
            <w:noProof/>
          </w:rPr>
          <w:t>7.11</w:t>
        </w:r>
        <w:r w:rsidRPr="00FB4EB2">
          <w:rPr>
            <w:rFonts w:ascii="Calibri" w:hAnsi="Calibri"/>
            <w:noProof/>
            <w:sz w:val="22"/>
            <w:szCs w:val="22"/>
          </w:rPr>
          <w:tab/>
        </w:r>
        <w:r w:rsidRPr="000A69EC">
          <w:rPr>
            <w:rStyle w:val="Hyperlink"/>
            <w:noProof/>
          </w:rPr>
          <w:t>Class Physical Package</w:t>
        </w:r>
        <w:r>
          <w:rPr>
            <w:noProof/>
            <w:webHidden/>
          </w:rPr>
          <w:tab/>
        </w:r>
        <w:r>
          <w:rPr>
            <w:noProof/>
            <w:webHidden/>
          </w:rPr>
          <w:fldChar w:fldCharType="begin"/>
        </w:r>
        <w:r>
          <w:rPr>
            <w:noProof/>
            <w:webHidden/>
          </w:rPr>
          <w:instrText xml:space="preserve"> PAGEREF _Toc477719433 \h </w:instrText>
        </w:r>
        <w:r>
          <w:rPr>
            <w:noProof/>
            <w:webHidden/>
          </w:rPr>
        </w:r>
        <w:r>
          <w:rPr>
            <w:noProof/>
            <w:webHidden/>
          </w:rPr>
          <w:fldChar w:fldCharType="separate"/>
        </w:r>
        <w:r>
          <w:rPr>
            <w:noProof/>
            <w:webHidden/>
          </w:rPr>
          <w:t>33</w:t>
        </w:r>
        <w:r>
          <w:rPr>
            <w:noProof/>
            <w:webHidden/>
          </w:rPr>
          <w:fldChar w:fldCharType="end"/>
        </w:r>
      </w:hyperlink>
    </w:p>
    <w:p w:rsidR="00FB4EB2" w:rsidRPr="00FB4EB2" w:rsidRDefault="00FB4EB2">
      <w:pPr>
        <w:pStyle w:val="TOC2"/>
        <w:rPr>
          <w:rFonts w:ascii="Calibri" w:hAnsi="Calibri"/>
          <w:noProof/>
          <w:sz w:val="22"/>
          <w:szCs w:val="22"/>
        </w:rPr>
      </w:pPr>
      <w:hyperlink w:anchor="_Toc477719434" w:history="1">
        <w:r w:rsidRPr="000A69EC">
          <w:rPr>
            <w:rStyle w:val="Hyperlink"/>
            <w:noProof/>
          </w:rPr>
          <w:t>7.12</w:t>
        </w:r>
        <w:r w:rsidRPr="00FB4EB2">
          <w:rPr>
            <w:rFonts w:ascii="Calibri" w:hAnsi="Calibri"/>
            <w:noProof/>
            <w:sz w:val="22"/>
            <w:szCs w:val="22"/>
          </w:rPr>
          <w:tab/>
        </w:r>
        <w:r w:rsidRPr="000A69EC">
          <w:rPr>
            <w:rStyle w:val="Hyperlink"/>
            <w:noProof/>
          </w:rPr>
          <w:t>Association Prefix</w:t>
        </w:r>
        <w:r>
          <w:rPr>
            <w:noProof/>
            <w:webHidden/>
          </w:rPr>
          <w:tab/>
        </w:r>
        <w:r>
          <w:rPr>
            <w:noProof/>
            <w:webHidden/>
          </w:rPr>
          <w:fldChar w:fldCharType="begin"/>
        </w:r>
        <w:r>
          <w:rPr>
            <w:noProof/>
            <w:webHidden/>
          </w:rPr>
          <w:instrText xml:space="preserve"> PAGEREF _Toc477719434 \h </w:instrText>
        </w:r>
        <w:r>
          <w:rPr>
            <w:noProof/>
            <w:webHidden/>
          </w:rPr>
        </w:r>
        <w:r>
          <w:rPr>
            <w:noProof/>
            <w:webHidden/>
          </w:rPr>
          <w:fldChar w:fldCharType="separate"/>
        </w:r>
        <w:r>
          <w:rPr>
            <w:noProof/>
            <w:webHidden/>
          </w:rPr>
          <w:t>33</w:t>
        </w:r>
        <w:r>
          <w:rPr>
            <w:noProof/>
            <w:webHidden/>
          </w:rPr>
          <w:fldChar w:fldCharType="end"/>
        </w:r>
      </w:hyperlink>
    </w:p>
    <w:p w:rsidR="00FB4EB2" w:rsidRPr="00FB4EB2" w:rsidRDefault="00FB4EB2">
      <w:pPr>
        <w:pStyle w:val="TOC2"/>
        <w:rPr>
          <w:rFonts w:ascii="Calibri" w:hAnsi="Calibri"/>
          <w:noProof/>
          <w:sz w:val="22"/>
          <w:szCs w:val="22"/>
        </w:rPr>
      </w:pPr>
      <w:hyperlink w:anchor="_Toc477719435" w:history="1">
        <w:r w:rsidRPr="000A69EC">
          <w:rPr>
            <w:rStyle w:val="Hyperlink"/>
            <w:noProof/>
          </w:rPr>
          <w:t>7.13</w:t>
        </w:r>
        <w:r w:rsidRPr="00FB4EB2">
          <w:rPr>
            <w:rFonts w:ascii="Calibri" w:hAnsi="Calibri"/>
            <w:noProof/>
            <w:sz w:val="22"/>
            <w:szCs w:val="22"/>
          </w:rPr>
          <w:tab/>
        </w:r>
        <w:r w:rsidRPr="000A69EC">
          <w:rPr>
            <w:rStyle w:val="Hyperlink"/>
            <w:noProof/>
          </w:rPr>
          <w:t>Class Prefix</w:t>
        </w:r>
        <w:r w:rsidRPr="000A69EC">
          <w:rPr>
            <w:rStyle w:val="Hyperlink"/>
            <w:rFonts w:cs="Arial"/>
            <w:noProof/>
          </w:rPr>
          <w:t xml:space="preserve">  &lt;&lt;Value&gt;&gt;</w:t>
        </w:r>
        <w:r>
          <w:rPr>
            <w:noProof/>
            <w:webHidden/>
          </w:rPr>
          <w:tab/>
        </w:r>
        <w:r>
          <w:rPr>
            <w:noProof/>
            <w:webHidden/>
          </w:rPr>
          <w:fldChar w:fldCharType="begin"/>
        </w:r>
        <w:r>
          <w:rPr>
            <w:noProof/>
            <w:webHidden/>
          </w:rPr>
          <w:instrText xml:space="preserve"> PAGEREF _Toc477719435 \h </w:instrText>
        </w:r>
        <w:r>
          <w:rPr>
            <w:noProof/>
            <w:webHidden/>
          </w:rPr>
        </w:r>
        <w:r>
          <w:rPr>
            <w:noProof/>
            <w:webHidden/>
          </w:rPr>
          <w:fldChar w:fldCharType="separate"/>
        </w:r>
        <w:r>
          <w:rPr>
            <w:noProof/>
            <w:webHidden/>
          </w:rPr>
          <w:t>33</w:t>
        </w:r>
        <w:r>
          <w:rPr>
            <w:noProof/>
            <w:webHidden/>
          </w:rPr>
          <w:fldChar w:fldCharType="end"/>
        </w:r>
      </w:hyperlink>
    </w:p>
    <w:p w:rsidR="00FB4EB2" w:rsidRPr="00FB4EB2" w:rsidRDefault="00FB4EB2">
      <w:pPr>
        <w:pStyle w:val="TOC2"/>
        <w:rPr>
          <w:rFonts w:ascii="Calibri" w:hAnsi="Calibri"/>
          <w:noProof/>
          <w:sz w:val="22"/>
          <w:szCs w:val="22"/>
        </w:rPr>
      </w:pPr>
      <w:hyperlink w:anchor="_Toc477719436" w:history="1">
        <w:r w:rsidRPr="000A69EC">
          <w:rPr>
            <w:rStyle w:val="Hyperlink"/>
            <w:noProof/>
          </w:rPr>
          <w:t>7.14</w:t>
        </w:r>
        <w:r w:rsidRPr="00FB4EB2">
          <w:rPr>
            <w:rFonts w:ascii="Calibri" w:hAnsi="Calibri"/>
            <w:noProof/>
            <w:sz w:val="22"/>
            <w:szCs w:val="22"/>
          </w:rPr>
          <w:tab/>
        </w:r>
        <w:r w:rsidRPr="000A69EC">
          <w:rPr>
            <w:rStyle w:val="Hyperlink"/>
            <w:noProof/>
          </w:rPr>
          <w:t>Association Scope of Reference</w:t>
        </w:r>
        <w:r>
          <w:rPr>
            <w:noProof/>
            <w:webHidden/>
          </w:rPr>
          <w:tab/>
        </w:r>
        <w:r>
          <w:rPr>
            <w:noProof/>
            <w:webHidden/>
          </w:rPr>
          <w:fldChar w:fldCharType="begin"/>
        </w:r>
        <w:r>
          <w:rPr>
            <w:noProof/>
            <w:webHidden/>
          </w:rPr>
          <w:instrText xml:space="preserve"> PAGEREF _Toc477719436 \h </w:instrText>
        </w:r>
        <w:r>
          <w:rPr>
            <w:noProof/>
            <w:webHidden/>
          </w:rPr>
        </w:r>
        <w:r>
          <w:rPr>
            <w:noProof/>
            <w:webHidden/>
          </w:rPr>
          <w:fldChar w:fldCharType="separate"/>
        </w:r>
        <w:r>
          <w:rPr>
            <w:noProof/>
            <w:webHidden/>
          </w:rPr>
          <w:t>34</w:t>
        </w:r>
        <w:r>
          <w:rPr>
            <w:noProof/>
            <w:webHidden/>
          </w:rPr>
          <w:fldChar w:fldCharType="end"/>
        </w:r>
      </w:hyperlink>
    </w:p>
    <w:p w:rsidR="00FB4EB2" w:rsidRPr="00FB4EB2" w:rsidRDefault="00FB4EB2">
      <w:pPr>
        <w:pStyle w:val="TOC2"/>
        <w:rPr>
          <w:rFonts w:ascii="Calibri" w:hAnsi="Calibri"/>
          <w:noProof/>
          <w:sz w:val="22"/>
          <w:szCs w:val="22"/>
        </w:rPr>
      </w:pPr>
      <w:hyperlink w:anchor="_Toc477719437" w:history="1">
        <w:r w:rsidRPr="000A69EC">
          <w:rPr>
            <w:rStyle w:val="Hyperlink"/>
            <w:noProof/>
          </w:rPr>
          <w:t>7.15</w:t>
        </w:r>
        <w:r w:rsidRPr="00FB4EB2">
          <w:rPr>
            <w:rFonts w:ascii="Calibri" w:hAnsi="Calibri"/>
            <w:noProof/>
            <w:sz w:val="22"/>
            <w:szCs w:val="22"/>
          </w:rPr>
          <w:tab/>
        </w:r>
        <w:r w:rsidRPr="000A69EC">
          <w:rPr>
            <w:rStyle w:val="Hyperlink"/>
            <w:noProof/>
          </w:rPr>
          <w:t>Association Scope Reference</w:t>
        </w:r>
        <w:r>
          <w:rPr>
            <w:noProof/>
            <w:webHidden/>
          </w:rPr>
          <w:tab/>
        </w:r>
        <w:r>
          <w:rPr>
            <w:noProof/>
            <w:webHidden/>
          </w:rPr>
          <w:fldChar w:fldCharType="begin"/>
        </w:r>
        <w:r>
          <w:rPr>
            <w:noProof/>
            <w:webHidden/>
          </w:rPr>
          <w:instrText xml:space="preserve"> PAGEREF _Toc477719437 \h </w:instrText>
        </w:r>
        <w:r>
          <w:rPr>
            <w:noProof/>
            <w:webHidden/>
          </w:rPr>
        </w:r>
        <w:r>
          <w:rPr>
            <w:noProof/>
            <w:webHidden/>
          </w:rPr>
          <w:fldChar w:fldCharType="separate"/>
        </w:r>
        <w:r>
          <w:rPr>
            <w:noProof/>
            <w:webHidden/>
          </w:rPr>
          <w:t>34</w:t>
        </w:r>
        <w:r>
          <w:rPr>
            <w:noProof/>
            <w:webHidden/>
          </w:rPr>
          <w:fldChar w:fldCharType="end"/>
        </w:r>
      </w:hyperlink>
    </w:p>
    <w:p w:rsidR="00FB4EB2" w:rsidRPr="00FB4EB2" w:rsidRDefault="00FB4EB2">
      <w:pPr>
        <w:pStyle w:val="TOC2"/>
        <w:rPr>
          <w:rFonts w:ascii="Calibri" w:hAnsi="Calibri"/>
          <w:noProof/>
          <w:sz w:val="22"/>
          <w:szCs w:val="22"/>
        </w:rPr>
      </w:pPr>
      <w:hyperlink w:anchor="_Toc477719438" w:history="1">
        <w:r w:rsidRPr="000A69EC">
          <w:rPr>
            <w:rStyle w:val="Hyperlink"/>
            <w:noProof/>
          </w:rPr>
          <w:t>7.16</w:t>
        </w:r>
        <w:r w:rsidRPr="00FB4EB2">
          <w:rPr>
            <w:rFonts w:ascii="Calibri" w:hAnsi="Calibri"/>
            <w:noProof/>
            <w:sz w:val="22"/>
            <w:szCs w:val="22"/>
          </w:rPr>
          <w:tab/>
        </w:r>
        <w:r w:rsidRPr="000A69EC">
          <w:rPr>
            <w:rStyle w:val="Hyperlink"/>
            <w:noProof/>
          </w:rPr>
          <w:t>Association Statement</w:t>
        </w:r>
        <w:r>
          <w:rPr>
            <w:noProof/>
            <w:webHidden/>
          </w:rPr>
          <w:tab/>
        </w:r>
        <w:r>
          <w:rPr>
            <w:noProof/>
            <w:webHidden/>
          </w:rPr>
          <w:fldChar w:fldCharType="begin"/>
        </w:r>
        <w:r>
          <w:rPr>
            <w:noProof/>
            <w:webHidden/>
          </w:rPr>
          <w:instrText xml:space="preserve"> PAGEREF _Toc477719438 \h </w:instrText>
        </w:r>
        <w:r>
          <w:rPr>
            <w:noProof/>
            <w:webHidden/>
          </w:rPr>
        </w:r>
        <w:r>
          <w:rPr>
            <w:noProof/>
            <w:webHidden/>
          </w:rPr>
          <w:fldChar w:fldCharType="separate"/>
        </w:r>
        <w:r>
          <w:rPr>
            <w:noProof/>
            <w:webHidden/>
          </w:rPr>
          <w:t>34</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19439" w:history="1">
        <w:r w:rsidRPr="000A69EC">
          <w:rPr>
            <w:rStyle w:val="Hyperlink"/>
            <w:noProof/>
          </w:rPr>
          <w:t>8</w:t>
        </w:r>
        <w:r w:rsidRPr="00FB4EB2">
          <w:rPr>
            <w:rFonts w:ascii="Calibri" w:hAnsi="Calibri"/>
            <w:noProof/>
            <w:sz w:val="22"/>
            <w:szCs w:val="22"/>
          </w:rPr>
          <w:tab/>
        </w:r>
        <w:r w:rsidRPr="000A69EC">
          <w:rPr>
            <w:rStyle w:val="Hyperlink"/>
            <w:noProof/>
          </w:rPr>
          <w:t>SMIF Conceptual Model::Mapping</w:t>
        </w:r>
        <w:r>
          <w:rPr>
            <w:noProof/>
            <w:webHidden/>
          </w:rPr>
          <w:tab/>
        </w:r>
        <w:r>
          <w:rPr>
            <w:noProof/>
            <w:webHidden/>
          </w:rPr>
          <w:fldChar w:fldCharType="begin"/>
        </w:r>
        <w:r>
          <w:rPr>
            <w:noProof/>
            <w:webHidden/>
          </w:rPr>
          <w:instrText xml:space="preserve"> PAGEREF _Toc477719439 \h </w:instrText>
        </w:r>
        <w:r>
          <w:rPr>
            <w:noProof/>
            <w:webHidden/>
          </w:rPr>
        </w:r>
        <w:r>
          <w:rPr>
            <w:noProof/>
            <w:webHidden/>
          </w:rPr>
          <w:fldChar w:fldCharType="separate"/>
        </w:r>
        <w:r>
          <w:rPr>
            <w:noProof/>
            <w:webHidden/>
          </w:rPr>
          <w:t>35</w:t>
        </w:r>
        <w:r>
          <w:rPr>
            <w:noProof/>
            <w:webHidden/>
          </w:rPr>
          <w:fldChar w:fldCharType="end"/>
        </w:r>
      </w:hyperlink>
    </w:p>
    <w:p w:rsidR="00FB4EB2" w:rsidRPr="00FB4EB2" w:rsidRDefault="00FB4EB2">
      <w:pPr>
        <w:pStyle w:val="TOC2"/>
        <w:rPr>
          <w:rFonts w:ascii="Calibri" w:hAnsi="Calibri"/>
          <w:noProof/>
          <w:sz w:val="22"/>
          <w:szCs w:val="22"/>
        </w:rPr>
      </w:pPr>
      <w:hyperlink w:anchor="_Toc477719440" w:history="1">
        <w:r w:rsidRPr="000A69EC">
          <w:rPr>
            <w:rStyle w:val="Hyperlink"/>
            <w:noProof/>
          </w:rPr>
          <w:t>8.1</w:t>
        </w:r>
        <w:r w:rsidRPr="00FB4EB2">
          <w:rPr>
            <w:rFonts w:ascii="Calibri" w:hAnsi="Calibri"/>
            <w:noProof/>
            <w:sz w:val="22"/>
            <w:szCs w:val="22"/>
          </w:rPr>
          <w:tab/>
        </w:r>
        <w:r w:rsidRPr="000A69EC">
          <w:rPr>
            <w:rStyle w:val="Hyperlink"/>
            <w:noProof/>
          </w:rPr>
          <w:t>Diagram: Facades</w:t>
        </w:r>
        <w:r>
          <w:rPr>
            <w:noProof/>
            <w:webHidden/>
          </w:rPr>
          <w:tab/>
        </w:r>
        <w:r>
          <w:rPr>
            <w:noProof/>
            <w:webHidden/>
          </w:rPr>
          <w:fldChar w:fldCharType="begin"/>
        </w:r>
        <w:r>
          <w:rPr>
            <w:noProof/>
            <w:webHidden/>
          </w:rPr>
          <w:instrText xml:space="preserve"> PAGEREF _Toc477719440 \h </w:instrText>
        </w:r>
        <w:r>
          <w:rPr>
            <w:noProof/>
            <w:webHidden/>
          </w:rPr>
        </w:r>
        <w:r>
          <w:rPr>
            <w:noProof/>
            <w:webHidden/>
          </w:rPr>
          <w:fldChar w:fldCharType="separate"/>
        </w:r>
        <w:r>
          <w:rPr>
            <w:noProof/>
            <w:webHidden/>
          </w:rPr>
          <w:t>35</w:t>
        </w:r>
        <w:r>
          <w:rPr>
            <w:noProof/>
            <w:webHidden/>
          </w:rPr>
          <w:fldChar w:fldCharType="end"/>
        </w:r>
      </w:hyperlink>
    </w:p>
    <w:p w:rsidR="00FB4EB2" w:rsidRPr="00FB4EB2" w:rsidRDefault="00FB4EB2">
      <w:pPr>
        <w:pStyle w:val="TOC2"/>
        <w:rPr>
          <w:rFonts w:ascii="Calibri" w:hAnsi="Calibri"/>
          <w:noProof/>
          <w:sz w:val="22"/>
          <w:szCs w:val="22"/>
        </w:rPr>
      </w:pPr>
      <w:hyperlink w:anchor="_Toc477719441" w:history="1">
        <w:r w:rsidRPr="000A69EC">
          <w:rPr>
            <w:rStyle w:val="Hyperlink"/>
            <w:noProof/>
          </w:rPr>
          <w:t>8.2</w:t>
        </w:r>
        <w:r w:rsidRPr="00FB4EB2">
          <w:rPr>
            <w:rFonts w:ascii="Calibri" w:hAnsi="Calibri"/>
            <w:noProof/>
            <w:sz w:val="22"/>
            <w:szCs w:val="22"/>
          </w:rPr>
          <w:tab/>
        </w:r>
        <w:r w:rsidRPr="000A69EC">
          <w:rPr>
            <w:rStyle w:val="Hyperlink"/>
            <w:noProof/>
          </w:rPr>
          <w:t>Diagram: Mapping Rules</w:t>
        </w:r>
        <w:r>
          <w:rPr>
            <w:noProof/>
            <w:webHidden/>
          </w:rPr>
          <w:tab/>
        </w:r>
        <w:r>
          <w:rPr>
            <w:noProof/>
            <w:webHidden/>
          </w:rPr>
          <w:fldChar w:fldCharType="begin"/>
        </w:r>
        <w:r>
          <w:rPr>
            <w:noProof/>
            <w:webHidden/>
          </w:rPr>
          <w:instrText xml:space="preserve"> PAGEREF _Toc477719441 \h </w:instrText>
        </w:r>
        <w:r>
          <w:rPr>
            <w:noProof/>
            <w:webHidden/>
          </w:rPr>
        </w:r>
        <w:r>
          <w:rPr>
            <w:noProof/>
            <w:webHidden/>
          </w:rPr>
          <w:fldChar w:fldCharType="separate"/>
        </w:r>
        <w:r>
          <w:rPr>
            <w:noProof/>
            <w:webHidden/>
          </w:rPr>
          <w:t>36</w:t>
        </w:r>
        <w:r>
          <w:rPr>
            <w:noProof/>
            <w:webHidden/>
          </w:rPr>
          <w:fldChar w:fldCharType="end"/>
        </w:r>
      </w:hyperlink>
    </w:p>
    <w:p w:rsidR="00FB4EB2" w:rsidRPr="00FB4EB2" w:rsidRDefault="00FB4EB2">
      <w:pPr>
        <w:pStyle w:val="TOC2"/>
        <w:rPr>
          <w:rFonts w:ascii="Calibri" w:hAnsi="Calibri"/>
          <w:noProof/>
          <w:sz w:val="22"/>
          <w:szCs w:val="22"/>
        </w:rPr>
      </w:pPr>
      <w:hyperlink w:anchor="_Toc477719442" w:history="1">
        <w:r w:rsidRPr="000A69EC">
          <w:rPr>
            <w:rStyle w:val="Hyperlink"/>
            <w:noProof/>
          </w:rPr>
          <w:t>8.3</w:t>
        </w:r>
        <w:r w:rsidRPr="00FB4EB2">
          <w:rPr>
            <w:rFonts w:ascii="Calibri" w:hAnsi="Calibri"/>
            <w:noProof/>
            <w:sz w:val="22"/>
            <w:szCs w:val="22"/>
          </w:rPr>
          <w:tab/>
        </w:r>
        <w:r w:rsidRPr="000A69EC">
          <w:rPr>
            <w:rStyle w:val="Hyperlink"/>
            <w:noProof/>
          </w:rPr>
          <w:t>Class Computed Facade</w:t>
        </w:r>
        <w:r>
          <w:rPr>
            <w:noProof/>
            <w:webHidden/>
          </w:rPr>
          <w:tab/>
        </w:r>
        <w:r>
          <w:rPr>
            <w:noProof/>
            <w:webHidden/>
          </w:rPr>
          <w:fldChar w:fldCharType="begin"/>
        </w:r>
        <w:r>
          <w:rPr>
            <w:noProof/>
            <w:webHidden/>
          </w:rPr>
          <w:instrText xml:space="preserve"> PAGEREF _Toc477719442 \h </w:instrText>
        </w:r>
        <w:r>
          <w:rPr>
            <w:noProof/>
            <w:webHidden/>
          </w:rPr>
        </w:r>
        <w:r>
          <w:rPr>
            <w:noProof/>
            <w:webHidden/>
          </w:rPr>
          <w:fldChar w:fldCharType="separate"/>
        </w:r>
        <w:r>
          <w:rPr>
            <w:noProof/>
            <w:webHidden/>
          </w:rPr>
          <w:t>36</w:t>
        </w:r>
        <w:r>
          <w:rPr>
            <w:noProof/>
            <w:webHidden/>
          </w:rPr>
          <w:fldChar w:fldCharType="end"/>
        </w:r>
      </w:hyperlink>
    </w:p>
    <w:p w:rsidR="00FB4EB2" w:rsidRPr="00FB4EB2" w:rsidRDefault="00FB4EB2">
      <w:pPr>
        <w:pStyle w:val="TOC2"/>
        <w:rPr>
          <w:rFonts w:ascii="Calibri" w:hAnsi="Calibri"/>
          <w:noProof/>
          <w:sz w:val="22"/>
          <w:szCs w:val="22"/>
        </w:rPr>
      </w:pPr>
      <w:hyperlink w:anchor="_Toc477719443" w:history="1">
        <w:r w:rsidRPr="000A69EC">
          <w:rPr>
            <w:rStyle w:val="Hyperlink"/>
            <w:noProof/>
          </w:rPr>
          <w:t>8.4</w:t>
        </w:r>
        <w:r w:rsidRPr="00FB4EB2">
          <w:rPr>
            <w:rFonts w:ascii="Calibri" w:hAnsi="Calibri"/>
            <w:noProof/>
            <w:sz w:val="22"/>
            <w:szCs w:val="22"/>
          </w:rPr>
          <w:tab/>
        </w:r>
        <w:r w:rsidRPr="000A69EC">
          <w:rPr>
            <w:rStyle w:val="Hyperlink"/>
            <w:noProof/>
          </w:rPr>
          <w:t>Association Concrete Map End</w:t>
        </w:r>
        <w:r>
          <w:rPr>
            <w:noProof/>
            <w:webHidden/>
          </w:rPr>
          <w:tab/>
        </w:r>
        <w:r>
          <w:rPr>
            <w:noProof/>
            <w:webHidden/>
          </w:rPr>
          <w:fldChar w:fldCharType="begin"/>
        </w:r>
        <w:r>
          <w:rPr>
            <w:noProof/>
            <w:webHidden/>
          </w:rPr>
          <w:instrText xml:space="preserve"> PAGEREF _Toc477719443 \h </w:instrText>
        </w:r>
        <w:r>
          <w:rPr>
            <w:noProof/>
            <w:webHidden/>
          </w:rPr>
        </w:r>
        <w:r>
          <w:rPr>
            <w:noProof/>
            <w:webHidden/>
          </w:rPr>
          <w:fldChar w:fldCharType="separate"/>
        </w:r>
        <w:r>
          <w:rPr>
            <w:noProof/>
            <w:webHidden/>
          </w:rPr>
          <w:t>37</w:t>
        </w:r>
        <w:r>
          <w:rPr>
            <w:noProof/>
            <w:webHidden/>
          </w:rPr>
          <w:fldChar w:fldCharType="end"/>
        </w:r>
      </w:hyperlink>
    </w:p>
    <w:p w:rsidR="00FB4EB2" w:rsidRPr="00FB4EB2" w:rsidRDefault="00FB4EB2">
      <w:pPr>
        <w:pStyle w:val="TOC2"/>
        <w:rPr>
          <w:rFonts w:ascii="Calibri" w:hAnsi="Calibri"/>
          <w:noProof/>
          <w:sz w:val="22"/>
          <w:szCs w:val="22"/>
        </w:rPr>
      </w:pPr>
      <w:hyperlink w:anchor="_Toc477719444" w:history="1">
        <w:r w:rsidRPr="000A69EC">
          <w:rPr>
            <w:rStyle w:val="Hyperlink"/>
            <w:noProof/>
          </w:rPr>
          <w:t>8.5</w:t>
        </w:r>
        <w:r w:rsidRPr="00FB4EB2">
          <w:rPr>
            <w:rFonts w:ascii="Calibri" w:hAnsi="Calibri"/>
            <w:noProof/>
            <w:sz w:val="22"/>
            <w:szCs w:val="22"/>
          </w:rPr>
          <w:tab/>
        </w:r>
        <w:r w:rsidRPr="000A69EC">
          <w:rPr>
            <w:rStyle w:val="Hyperlink"/>
            <w:noProof/>
          </w:rPr>
          <w:t>Association Concrete Pattern Body</w:t>
        </w:r>
        <w:r>
          <w:rPr>
            <w:noProof/>
            <w:webHidden/>
          </w:rPr>
          <w:tab/>
        </w:r>
        <w:r>
          <w:rPr>
            <w:noProof/>
            <w:webHidden/>
          </w:rPr>
          <w:fldChar w:fldCharType="begin"/>
        </w:r>
        <w:r>
          <w:rPr>
            <w:noProof/>
            <w:webHidden/>
          </w:rPr>
          <w:instrText xml:space="preserve"> PAGEREF _Toc477719444 \h </w:instrText>
        </w:r>
        <w:r>
          <w:rPr>
            <w:noProof/>
            <w:webHidden/>
          </w:rPr>
        </w:r>
        <w:r>
          <w:rPr>
            <w:noProof/>
            <w:webHidden/>
          </w:rPr>
          <w:fldChar w:fldCharType="separate"/>
        </w:r>
        <w:r>
          <w:rPr>
            <w:noProof/>
            <w:webHidden/>
          </w:rPr>
          <w:t>37</w:t>
        </w:r>
        <w:r>
          <w:rPr>
            <w:noProof/>
            <w:webHidden/>
          </w:rPr>
          <w:fldChar w:fldCharType="end"/>
        </w:r>
      </w:hyperlink>
    </w:p>
    <w:p w:rsidR="00FB4EB2" w:rsidRPr="00FB4EB2" w:rsidRDefault="00FB4EB2">
      <w:pPr>
        <w:pStyle w:val="TOC2"/>
        <w:rPr>
          <w:rFonts w:ascii="Calibri" w:hAnsi="Calibri"/>
          <w:noProof/>
          <w:sz w:val="22"/>
          <w:szCs w:val="22"/>
        </w:rPr>
      </w:pPr>
      <w:hyperlink w:anchor="_Toc477719445" w:history="1">
        <w:r w:rsidRPr="000A69EC">
          <w:rPr>
            <w:rStyle w:val="Hyperlink"/>
            <w:noProof/>
          </w:rPr>
          <w:t>8.6</w:t>
        </w:r>
        <w:r w:rsidRPr="00FB4EB2">
          <w:rPr>
            <w:rFonts w:ascii="Calibri" w:hAnsi="Calibri"/>
            <w:noProof/>
            <w:sz w:val="22"/>
            <w:szCs w:val="22"/>
          </w:rPr>
          <w:tab/>
        </w:r>
        <w:r w:rsidRPr="000A69EC">
          <w:rPr>
            <w:rStyle w:val="Hyperlink"/>
            <w:noProof/>
          </w:rPr>
          <w:t>Class Facade</w:t>
        </w:r>
        <w:r>
          <w:rPr>
            <w:noProof/>
            <w:webHidden/>
          </w:rPr>
          <w:tab/>
        </w:r>
        <w:r>
          <w:rPr>
            <w:noProof/>
            <w:webHidden/>
          </w:rPr>
          <w:fldChar w:fldCharType="begin"/>
        </w:r>
        <w:r>
          <w:rPr>
            <w:noProof/>
            <w:webHidden/>
          </w:rPr>
          <w:instrText xml:space="preserve"> PAGEREF _Toc477719445 \h </w:instrText>
        </w:r>
        <w:r>
          <w:rPr>
            <w:noProof/>
            <w:webHidden/>
          </w:rPr>
        </w:r>
        <w:r>
          <w:rPr>
            <w:noProof/>
            <w:webHidden/>
          </w:rPr>
          <w:fldChar w:fldCharType="separate"/>
        </w:r>
        <w:r>
          <w:rPr>
            <w:noProof/>
            <w:webHidden/>
          </w:rPr>
          <w:t>37</w:t>
        </w:r>
        <w:r>
          <w:rPr>
            <w:noProof/>
            <w:webHidden/>
          </w:rPr>
          <w:fldChar w:fldCharType="end"/>
        </w:r>
      </w:hyperlink>
    </w:p>
    <w:p w:rsidR="00FB4EB2" w:rsidRPr="00FB4EB2" w:rsidRDefault="00FB4EB2">
      <w:pPr>
        <w:pStyle w:val="TOC2"/>
        <w:rPr>
          <w:rFonts w:ascii="Calibri" w:hAnsi="Calibri"/>
          <w:noProof/>
          <w:sz w:val="22"/>
          <w:szCs w:val="22"/>
        </w:rPr>
      </w:pPr>
      <w:hyperlink w:anchor="_Toc477719446" w:history="1">
        <w:r w:rsidRPr="000A69EC">
          <w:rPr>
            <w:rStyle w:val="Hyperlink"/>
            <w:noProof/>
          </w:rPr>
          <w:t>8.7</w:t>
        </w:r>
        <w:r w:rsidRPr="00FB4EB2">
          <w:rPr>
            <w:rFonts w:ascii="Calibri" w:hAnsi="Calibri"/>
            <w:noProof/>
            <w:sz w:val="22"/>
            <w:szCs w:val="22"/>
          </w:rPr>
          <w:tab/>
        </w:r>
        <w:r w:rsidRPr="000A69EC">
          <w:rPr>
            <w:rStyle w:val="Hyperlink"/>
            <w:noProof/>
          </w:rPr>
          <w:t>Association Map Rule Type Assertion</w:t>
        </w:r>
        <w:r>
          <w:rPr>
            <w:noProof/>
            <w:webHidden/>
          </w:rPr>
          <w:tab/>
        </w:r>
        <w:r>
          <w:rPr>
            <w:noProof/>
            <w:webHidden/>
          </w:rPr>
          <w:fldChar w:fldCharType="begin"/>
        </w:r>
        <w:r>
          <w:rPr>
            <w:noProof/>
            <w:webHidden/>
          </w:rPr>
          <w:instrText xml:space="preserve"> PAGEREF _Toc477719446 \h </w:instrText>
        </w:r>
        <w:r>
          <w:rPr>
            <w:noProof/>
            <w:webHidden/>
          </w:rPr>
        </w:r>
        <w:r>
          <w:rPr>
            <w:noProof/>
            <w:webHidden/>
          </w:rPr>
          <w:fldChar w:fldCharType="separate"/>
        </w:r>
        <w:r>
          <w:rPr>
            <w:noProof/>
            <w:webHidden/>
          </w:rPr>
          <w:t>37</w:t>
        </w:r>
        <w:r>
          <w:rPr>
            <w:noProof/>
            <w:webHidden/>
          </w:rPr>
          <w:fldChar w:fldCharType="end"/>
        </w:r>
      </w:hyperlink>
    </w:p>
    <w:p w:rsidR="00FB4EB2" w:rsidRPr="00FB4EB2" w:rsidRDefault="00FB4EB2">
      <w:pPr>
        <w:pStyle w:val="TOC2"/>
        <w:rPr>
          <w:rFonts w:ascii="Calibri" w:hAnsi="Calibri"/>
          <w:noProof/>
          <w:sz w:val="22"/>
          <w:szCs w:val="22"/>
        </w:rPr>
      </w:pPr>
      <w:hyperlink w:anchor="_Toc477719447" w:history="1">
        <w:r w:rsidRPr="000A69EC">
          <w:rPr>
            <w:rStyle w:val="Hyperlink"/>
            <w:noProof/>
          </w:rPr>
          <w:t>8.8</w:t>
        </w:r>
        <w:r w:rsidRPr="00FB4EB2">
          <w:rPr>
            <w:rFonts w:ascii="Calibri" w:hAnsi="Calibri"/>
            <w:noProof/>
            <w:sz w:val="22"/>
            <w:szCs w:val="22"/>
          </w:rPr>
          <w:tab/>
        </w:r>
        <w:r w:rsidRPr="000A69EC">
          <w:rPr>
            <w:rStyle w:val="Hyperlink"/>
            <w:noProof/>
          </w:rPr>
          <w:t>Association Mapped variable</w:t>
        </w:r>
        <w:r>
          <w:rPr>
            <w:noProof/>
            <w:webHidden/>
          </w:rPr>
          <w:tab/>
        </w:r>
        <w:r>
          <w:rPr>
            <w:noProof/>
            <w:webHidden/>
          </w:rPr>
          <w:fldChar w:fldCharType="begin"/>
        </w:r>
        <w:r>
          <w:rPr>
            <w:noProof/>
            <w:webHidden/>
          </w:rPr>
          <w:instrText xml:space="preserve"> PAGEREF _Toc477719447 \h </w:instrText>
        </w:r>
        <w:r>
          <w:rPr>
            <w:noProof/>
            <w:webHidden/>
          </w:rPr>
        </w:r>
        <w:r>
          <w:rPr>
            <w:noProof/>
            <w:webHidden/>
          </w:rPr>
          <w:fldChar w:fldCharType="separate"/>
        </w:r>
        <w:r>
          <w:rPr>
            <w:noProof/>
            <w:webHidden/>
          </w:rPr>
          <w:t>37</w:t>
        </w:r>
        <w:r>
          <w:rPr>
            <w:noProof/>
            <w:webHidden/>
          </w:rPr>
          <w:fldChar w:fldCharType="end"/>
        </w:r>
      </w:hyperlink>
    </w:p>
    <w:p w:rsidR="00FB4EB2" w:rsidRPr="00FB4EB2" w:rsidRDefault="00FB4EB2">
      <w:pPr>
        <w:pStyle w:val="TOC2"/>
        <w:rPr>
          <w:rFonts w:ascii="Calibri" w:hAnsi="Calibri"/>
          <w:noProof/>
          <w:sz w:val="22"/>
          <w:szCs w:val="22"/>
        </w:rPr>
      </w:pPr>
      <w:hyperlink w:anchor="_Toc477719448" w:history="1">
        <w:r w:rsidRPr="000A69EC">
          <w:rPr>
            <w:rStyle w:val="Hyperlink"/>
            <w:noProof/>
          </w:rPr>
          <w:t>8.9</w:t>
        </w:r>
        <w:r w:rsidRPr="00FB4EB2">
          <w:rPr>
            <w:rFonts w:ascii="Calibri" w:hAnsi="Calibri"/>
            <w:noProof/>
            <w:sz w:val="22"/>
            <w:szCs w:val="22"/>
          </w:rPr>
          <w:tab/>
        </w:r>
        <w:r w:rsidRPr="000A69EC">
          <w:rPr>
            <w:rStyle w:val="Hyperlink"/>
            <w:noProof/>
          </w:rPr>
          <w:t>Class Mapping</w:t>
        </w:r>
        <w:r>
          <w:rPr>
            <w:noProof/>
            <w:webHidden/>
          </w:rPr>
          <w:tab/>
        </w:r>
        <w:r>
          <w:rPr>
            <w:noProof/>
            <w:webHidden/>
          </w:rPr>
          <w:fldChar w:fldCharType="begin"/>
        </w:r>
        <w:r>
          <w:rPr>
            <w:noProof/>
            <w:webHidden/>
          </w:rPr>
          <w:instrText xml:space="preserve"> PAGEREF _Toc477719448 \h </w:instrText>
        </w:r>
        <w:r>
          <w:rPr>
            <w:noProof/>
            <w:webHidden/>
          </w:rPr>
        </w:r>
        <w:r>
          <w:rPr>
            <w:noProof/>
            <w:webHidden/>
          </w:rPr>
          <w:fldChar w:fldCharType="separate"/>
        </w:r>
        <w:r>
          <w:rPr>
            <w:noProof/>
            <w:webHidden/>
          </w:rPr>
          <w:t>38</w:t>
        </w:r>
        <w:r>
          <w:rPr>
            <w:noProof/>
            <w:webHidden/>
          </w:rPr>
          <w:fldChar w:fldCharType="end"/>
        </w:r>
      </w:hyperlink>
    </w:p>
    <w:p w:rsidR="00FB4EB2" w:rsidRPr="00FB4EB2" w:rsidRDefault="00FB4EB2">
      <w:pPr>
        <w:pStyle w:val="TOC2"/>
        <w:rPr>
          <w:rFonts w:ascii="Calibri" w:hAnsi="Calibri"/>
          <w:noProof/>
          <w:sz w:val="22"/>
          <w:szCs w:val="22"/>
        </w:rPr>
      </w:pPr>
      <w:hyperlink w:anchor="_Toc477719449" w:history="1">
        <w:r w:rsidRPr="000A69EC">
          <w:rPr>
            <w:rStyle w:val="Hyperlink"/>
            <w:noProof/>
          </w:rPr>
          <w:t>8.10</w:t>
        </w:r>
        <w:r w:rsidRPr="00FB4EB2">
          <w:rPr>
            <w:rFonts w:ascii="Calibri" w:hAnsi="Calibri"/>
            <w:noProof/>
            <w:sz w:val="22"/>
            <w:szCs w:val="22"/>
          </w:rPr>
          <w:tab/>
        </w:r>
        <w:r w:rsidRPr="000A69EC">
          <w:rPr>
            <w:rStyle w:val="Hyperlink"/>
            <w:noProof/>
          </w:rPr>
          <w:t>Class Match End</w:t>
        </w:r>
        <w:r>
          <w:rPr>
            <w:noProof/>
            <w:webHidden/>
          </w:rPr>
          <w:tab/>
        </w:r>
        <w:r>
          <w:rPr>
            <w:noProof/>
            <w:webHidden/>
          </w:rPr>
          <w:fldChar w:fldCharType="begin"/>
        </w:r>
        <w:r>
          <w:rPr>
            <w:noProof/>
            <w:webHidden/>
          </w:rPr>
          <w:instrText xml:space="preserve"> PAGEREF _Toc477719449 \h </w:instrText>
        </w:r>
        <w:r>
          <w:rPr>
            <w:noProof/>
            <w:webHidden/>
          </w:rPr>
        </w:r>
        <w:r>
          <w:rPr>
            <w:noProof/>
            <w:webHidden/>
          </w:rPr>
          <w:fldChar w:fldCharType="separate"/>
        </w:r>
        <w:r>
          <w:rPr>
            <w:noProof/>
            <w:webHidden/>
          </w:rPr>
          <w:t>39</w:t>
        </w:r>
        <w:r>
          <w:rPr>
            <w:noProof/>
            <w:webHidden/>
          </w:rPr>
          <w:fldChar w:fldCharType="end"/>
        </w:r>
      </w:hyperlink>
    </w:p>
    <w:p w:rsidR="00FB4EB2" w:rsidRPr="00FB4EB2" w:rsidRDefault="00FB4EB2">
      <w:pPr>
        <w:pStyle w:val="TOC2"/>
        <w:rPr>
          <w:rFonts w:ascii="Calibri" w:hAnsi="Calibri"/>
          <w:noProof/>
          <w:sz w:val="22"/>
          <w:szCs w:val="22"/>
        </w:rPr>
      </w:pPr>
      <w:hyperlink w:anchor="_Toc477719450" w:history="1">
        <w:r w:rsidRPr="000A69EC">
          <w:rPr>
            <w:rStyle w:val="Hyperlink"/>
            <w:noProof/>
          </w:rPr>
          <w:t>8.11</w:t>
        </w:r>
        <w:r w:rsidRPr="00FB4EB2">
          <w:rPr>
            <w:rFonts w:ascii="Calibri" w:hAnsi="Calibri"/>
            <w:noProof/>
            <w:sz w:val="22"/>
            <w:szCs w:val="22"/>
          </w:rPr>
          <w:tab/>
        </w:r>
        <w:r w:rsidRPr="000A69EC">
          <w:rPr>
            <w:rStyle w:val="Hyperlink"/>
            <w:noProof/>
          </w:rPr>
          <w:t>Class Match Rule</w:t>
        </w:r>
        <w:r>
          <w:rPr>
            <w:noProof/>
            <w:webHidden/>
          </w:rPr>
          <w:tab/>
        </w:r>
        <w:r>
          <w:rPr>
            <w:noProof/>
            <w:webHidden/>
          </w:rPr>
          <w:fldChar w:fldCharType="begin"/>
        </w:r>
        <w:r>
          <w:rPr>
            <w:noProof/>
            <w:webHidden/>
          </w:rPr>
          <w:instrText xml:space="preserve"> PAGEREF _Toc477719450 \h </w:instrText>
        </w:r>
        <w:r>
          <w:rPr>
            <w:noProof/>
            <w:webHidden/>
          </w:rPr>
        </w:r>
        <w:r>
          <w:rPr>
            <w:noProof/>
            <w:webHidden/>
          </w:rPr>
          <w:fldChar w:fldCharType="separate"/>
        </w:r>
        <w:r>
          <w:rPr>
            <w:noProof/>
            <w:webHidden/>
          </w:rPr>
          <w:t>39</w:t>
        </w:r>
        <w:r>
          <w:rPr>
            <w:noProof/>
            <w:webHidden/>
          </w:rPr>
          <w:fldChar w:fldCharType="end"/>
        </w:r>
      </w:hyperlink>
    </w:p>
    <w:p w:rsidR="00FB4EB2" w:rsidRPr="00FB4EB2" w:rsidRDefault="00FB4EB2">
      <w:pPr>
        <w:pStyle w:val="TOC2"/>
        <w:rPr>
          <w:rFonts w:ascii="Calibri" w:hAnsi="Calibri"/>
          <w:noProof/>
          <w:sz w:val="22"/>
          <w:szCs w:val="22"/>
        </w:rPr>
      </w:pPr>
      <w:hyperlink w:anchor="_Toc477719451" w:history="1">
        <w:r w:rsidRPr="000A69EC">
          <w:rPr>
            <w:rStyle w:val="Hyperlink"/>
            <w:noProof/>
          </w:rPr>
          <w:t>8.12</w:t>
        </w:r>
        <w:r w:rsidRPr="00FB4EB2">
          <w:rPr>
            <w:rFonts w:ascii="Calibri" w:hAnsi="Calibri"/>
            <w:noProof/>
            <w:sz w:val="22"/>
            <w:szCs w:val="22"/>
          </w:rPr>
          <w:tab/>
        </w:r>
        <w:r w:rsidRPr="000A69EC">
          <w:rPr>
            <w:rStyle w:val="Hyperlink"/>
            <w:noProof/>
          </w:rPr>
          <w:t>Association Reference Map End</w:t>
        </w:r>
        <w:r>
          <w:rPr>
            <w:noProof/>
            <w:webHidden/>
          </w:rPr>
          <w:tab/>
        </w:r>
        <w:r>
          <w:rPr>
            <w:noProof/>
            <w:webHidden/>
          </w:rPr>
          <w:fldChar w:fldCharType="begin"/>
        </w:r>
        <w:r>
          <w:rPr>
            <w:noProof/>
            <w:webHidden/>
          </w:rPr>
          <w:instrText xml:space="preserve"> PAGEREF _Toc477719451 \h </w:instrText>
        </w:r>
        <w:r>
          <w:rPr>
            <w:noProof/>
            <w:webHidden/>
          </w:rPr>
        </w:r>
        <w:r>
          <w:rPr>
            <w:noProof/>
            <w:webHidden/>
          </w:rPr>
          <w:fldChar w:fldCharType="separate"/>
        </w:r>
        <w:r>
          <w:rPr>
            <w:noProof/>
            <w:webHidden/>
          </w:rPr>
          <w:t>40</w:t>
        </w:r>
        <w:r>
          <w:rPr>
            <w:noProof/>
            <w:webHidden/>
          </w:rPr>
          <w:fldChar w:fldCharType="end"/>
        </w:r>
      </w:hyperlink>
    </w:p>
    <w:p w:rsidR="00FB4EB2" w:rsidRPr="00FB4EB2" w:rsidRDefault="00FB4EB2">
      <w:pPr>
        <w:pStyle w:val="TOC2"/>
        <w:rPr>
          <w:rFonts w:ascii="Calibri" w:hAnsi="Calibri"/>
          <w:noProof/>
          <w:sz w:val="22"/>
          <w:szCs w:val="22"/>
        </w:rPr>
      </w:pPr>
      <w:hyperlink w:anchor="_Toc477719452" w:history="1">
        <w:r w:rsidRPr="000A69EC">
          <w:rPr>
            <w:rStyle w:val="Hyperlink"/>
            <w:noProof/>
          </w:rPr>
          <w:t>8.13</w:t>
        </w:r>
        <w:r w:rsidRPr="00FB4EB2">
          <w:rPr>
            <w:rFonts w:ascii="Calibri" w:hAnsi="Calibri"/>
            <w:noProof/>
            <w:sz w:val="22"/>
            <w:szCs w:val="22"/>
          </w:rPr>
          <w:tab/>
        </w:r>
        <w:r w:rsidRPr="000A69EC">
          <w:rPr>
            <w:rStyle w:val="Hyperlink"/>
            <w:noProof/>
          </w:rPr>
          <w:t>Association Reference Pattern Body</w:t>
        </w:r>
        <w:r>
          <w:rPr>
            <w:noProof/>
            <w:webHidden/>
          </w:rPr>
          <w:tab/>
        </w:r>
        <w:r>
          <w:rPr>
            <w:noProof/>
            <w:webHidden/>
          </w:rPr>
          <w:fldChar w:fldCharType="begin"/>
        </w:r>
        <w:r>
          <w:rPr>
            <w:noProof/>
            <w:webHidden/>
          </w:rPr>
          <w:instrText xml:space="preserve"> PAGEREF _Toc477719452 \h </w:instrText>
        </w:r>
        <w:r>
          <w:rPr>
            <w:noProof/>
            <w:webHidden/>
          </w:rPr>
        </w:r>
        <w:r>
          <w:rPr>
            <w:noProof/>
            <w:webHidden/>
          </w:rPr>
          <w:fldChar w:fldCharType="separate"/>
        </w:r>
        <w:r>
          <w:rPr>
            <w:noProof/>
            <w:webHidden/>
          </w:rPr>
          <w:t>40</w:t>
        </w:r>
        <w:r>
          <w:rPr>
            <w:noProof/>
            <w:webHidden/>
          </w:rPr>
          <w:fldChar w:fldCharType="end"/>
        </w:r>
      </w:hyperlink>
    </w:p>
    <w:p w:rsidR="00FB4EB2" w:rsidRPr="00FB4EB2" w:rsidRDefault="00FB4EB2">
      <w:pPr>
        <w:pStyle w:val="TOC2"/>
        <w:rPr>
          <w:rFonts w:ascii="Calibri" w:hAnsi="Calibri"/>
          <w:noProof/>
          <w:sz w:val="22"/>
          <w:szCs w:val="22"/>
        </w:rPr>
      </w:pPr>
      <w:hyperlink w:anchor="_Toc477719453" w:history="1">
        <w:r w:rsidRPr="000A69EC">
          <w:rPr>
            <w:rStyle w:val="Hyperlink"/>
            <w:noProof/>
          </w:rPr>
          <w:t>8.14</w:t>
        </w:r>
        <w:r w:rsidRPr="00FB4EB2">
          <w:rPr>
            <w:rFonts w:ascii="Calibri" w:hAnsi="Calibri"/>
            <w:noProof/>
            <w:sz w:val="22"/>
            <w:szCs w:val="22"/>
          </w:rPr>
          <w:tab/>
        </w:r>
        <w:r w:rsidRPr="000A69EC">
          <w:rPr>
            <w:rStyle w:val="Hyperlink"/>
            <w:noProof/>
          </w:rPr>
          <w:t>Association Representation</w:t>
        </w:r>
        <w:r>
          <w:rPr>
            <w:noProof/>
            <w:webHidden/>
          </w:rPr>
          <w:tab/>
        </w:r>
        <w:r>
          <w:rPr>
            <w:noProof/>
            <w:webHidden/>
          </w:rPr>
          <w:fldChar w:fldCharType="begin"/>
        </w:r>
        <w:r>
          <w:rPr>
            <w:noProof/>
            <w:webHidden/>
          </w:rPr>
          <w:instrText xml:space="preserve"> PAGEREF _Toc477719453 \h </w:instrText>
        </w:r>
        <w:r>
          <w:rPr>
            <w:noProof/>
            <w:webHidden/>
          </w:rPr>
        </w:r>
        <w:r>
          <w:rPr>
            <w:noProof/>
            <w:webHidden/>
          </w:rPr>
          <w:fldChar w:fldCharType="separate"/>
        </w:r>
        <w:r>
          <w:rPr>
            <w:noProof/>
            <w:webHidden/>
          </w:rPr>
          <w:t>40</w:t>
        </w:r>
        <w:r>
          <w:rPr>
            <w:noProof/>
            <w:webHidden/>
          </w:rPr>
          <w:fldChar w:fldCharType="end"/>
        </w:r>
      </w:hyperlink>
    </w:p>
    <w:p w:rsidR="00FB4EB2" w:rsidRPr="00FB4EB2" w:rsidRDefault="00FB4EB2">
      <w:pPr>
        <w:pStyle w:val="TOC2"/>
        <w:rPr>
          <w:rFonts w:ascii="Calibri" w:hAnsi="Calibri"/>
          <w:noProof/>
          <w:sz w:val="22"/>
          <w:szCs w:val="22"/>
        </w:rPr>
      </w:pPr>
      <w:hyperlink w:anchor="_Toc477719454" w:history="1">
        <w:r w:rsidRPr="000A69EC">
          <w:rPr>
            <w:rStyle w:val="Hyperlink"/>
            <w:noProof/>
          </w:rPr>
          <w:t>8.15</w:t>
        </w:r>
        <w:r w:rsidRPr="00FB4EB2">
          <w:rPr>
            <w:rFonts w:ascii="Calibri" w:hAnsi="Calibri"/>
            <w:noProof/>
            <w:sz w:val="22"/>
            <w:szCs w:val="22"/>
          </w:rPr>
          <w:tab/>
        </w:r>
        <w:r w:rsidRPr="000A69EC">
          <w:rPr>
            <w:rStyle w:val="Hyperlink"/>
            <w:noProof/>
          </w:rPr>
          <w:t>Class Representation Rule</w:t>
        </w:r>
        <w:r>
          <w:rPr>
            <w:noProof/>
            <w:webHidden/>
          </w:rPr>
          <w:tab/>
        </w:r>
        <w:r>
          <w:rPr>
            <w:noProof/>
            <w:webHidden/>
          </w:rPr>
          <w:fldChar w:fldCharType="begin"/>
        </w:r>
        <w:r>
          <w:rPr>
            <w:noProof/>
            <w:webHidden/>
          </w:rPr>
          <w:instrText xml:space="preserve"> PAGEREF _Toc477719454 \h </w:instrText>
        </w:r>
        <w:r>
          <w:rPr>
            <w:noProof/>
            <w:webHidden/>
          </w:rPr>
        </w:r>
        <w:r>
          <w:rPr>
            <w:noProof/>
            <w:webHidden/>
          </w:rPr>
          <w:fldChar w:fldCharType="separate"/>
        </w:r>
        <w:r>
          <w:rPr>
            <w:noProof/>
            <w:webHidden/>
          </w:rPr>
          <w:t>40</w:t>
        </w:r>
        <w:r>
          <w:rPr>
            <w:noProof/>
            <w:webHidden/>
          </w:rPr>
          <w:fldChar w:fldCharType="end"/>
        </w:r>
      </w:hyperlink>
    </w:p>
    <w:p w:rsidR="00FB4EB2" w:rsidRPr="00FB4EB2" w:rsidRDefault="00FB4EB2">
      <w:pPr>
        <w:pStyle w:val="TOC2"/>
        <w:rPr>
          <w:rFonts w:ascii="Calibri" w:hAnsi="Calibri"/>
          <w:noProof/>
          <w:sz w:val="22"/>
          <w:szCs w:val="22"/>
        </w:rPr>
      </w:pPr>
      <w:hyperlink w:anchor="_Toc477719455" w:history="1">
        <w:r w:rsidRPr="000A69EC">
          <w:rPr>
            <w:rStyle w:val="Hyperlink"/>
            <w:noProof/>
          </w:rPr>
          <w:t>8.16</w:t>
        </w:r>
        <w:r w:rsidRPr="00FB4EB2">
          <w:rPr>
            <w:rFonts w:ascii="Calibri" w:hAnsi="Calibri"/>
            <w:noProof/>
            <w:sz w:val="22"/>
            <w:szCs w:val="22"/>
          </w:rPr>
          <w:tab/>
        </w:r>
        <w:r w:rsidRPr="000A69EC">
          <w:rPr>
            <w:rStyle w:val="Hyperlink"/>
            <w:noProof/>
          </w:rPr>
          <w:t>Association Represented Concept</w:t>
        </w:r>
        <w:r>
          <w:rPr>
            <w:noProof/>
            <w:webHidden/>
          </w:rPr>
          <w:tab/>
        </w:r>
        <w:r>
          <w:rPr>
            <w:noProof/>
            <w:webHidden/>
          </w:rPr>
          <w:fldChar w:fldCharType="begin"/>
        </w:r>
        <w:r>
          <w:rPr>
            <w:noProof/>
            <w:webHidden/>
          </w:rPr>
          <w:instrText xml:space="preserve"> PAGEREF _Toc477719455 \h </w:instrText>
        </w:r>
        <w:r>
          <w:rPr>
            <w:noProof/>
            <w:webHidden/>
          </w:rPr>
        </w:r>
        <w:r>
          <w:rPr>
            <w:noProof/>
            <w:webHidden/>
          </w:rPr>
          <w:fldChar w:fldCharType="separate"/>
        </w:r>
        <w:r>
          <w:rPr>
            <w:noProof/>
            <w:webHidden/>
          </w:rPr>
          <w:t>41</w:t>
        </w:r>
        <w:r>
          <w:rPr>
            <w:noProof/>
            <w:webHidden/>
          </w:rPr>
          <w:fldChar w:fldCharType="end"/>
        </w:r>
      </w:hyperlink>
    </w:p>
    <w:p w:rsidR="00FB4EB2" w:rsidRPr="00FB4EB2" w:rsidRDefault="00FB4EB2">
      <w:pPr>
        <w:pStyle w:val="TOC3"/>
        <w:rPr>
          <w:rFonts w:ascii="Calibri" w:hAnsi="Calibri"/>
          <w:noProof/>
          <w:sz w:val="22"/>
          <w:szCs w:val="22"/>
        </w:rPr>
      </w:pPr>
      <w:hyperlink w:anchor="_Toc477719456" w:history="1">
        <w:r w:rsidRPr="000A69EC">
          <w:rPr>
            <w:rStyle w:val="Hyperlink"/>
            <w:noProof/>
          </w:rPr>
          <w:t>8.16.1</w:t>
        </w:r>
        <w:r w:rsidRPr="00FB4EB2">
          <w:rPr>
            <w:rFonts w:ascii="Calibri" w:hAnsi="Calibri"/>
            <w:noProof/>
            <w:sz w:val="22"/>
            <w:szCs w:val="22"/>
          </w:rPr>
          <w:tab/>
        </w:r>
        <w:r w:rsidRPr="000A69EC">
          <w:rPr>
            <w:rStyle w:val="Hyperlink"/>
            <w:noProof/>
          </w:rPr>
          <w:t>Enumeration Assertion Strength</w:t>
        </w:r>
        <w:r>
          <w:rPr>
            <w:noProof/>
            <w:webHidden/>
          </w:rPr>
          <w:tab/>
        </w:r>
        <w:r>
          <w:rPr>
            <w:noProof/>
            <w:webHidden/>
          </w:rPr>
          <w:fldChar w:fldCharType="begin"/>
        </w:r>
        <w:r>
          <w:rPr>
            <w:noProof/>
            <w:webHidden/>
          </w:rPr>
          <w:instrText xml:space="preserve"> PAGEREF _Toc477719456 \h </w:instrText>
        </w:r>
        <w:r>
          <w:rPr>
            <w:noProof/>
            <w:webHidden/>
          </w:rPr>
        </w:r>
        <w:r>
          <w:rPr>
            <w:noProof/>
            <w:webHidden/>
          </w:rPr>
          <w:fldChar w:fldCharType="separate"/>
        </w:r>
        <w:r>
          <w:rPr>
            <w:noProof/>
            <w:webHidden/>
          </w:rPr>
          <w:t>41</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19457" w:history="1">
        <w:r w:rsidRPr="000A69EC">
          <w:rPr>
            <w:rStyle w:val="Hyperlink"/>
            <w:noProof/>
          </w:rPr>
          <w:t>9</w:t>
        </w:r>
        <w:r w:rsidRPr="00FB4EB2">
          <w:rPr>
            <w:rFonts w:ascii="Calibri" w:hAnsi="Calibri"/>
            <w:noProof/>
            <w:sz w:val="22"/>
            <w:szCs w:val="22"/>
          </w:rPr>
          <w:tab/>
        </w:r>
        <w:r w:rsidRPr="000A69EC">
          <w:rPr>
            <w:rStyle w:val="Hyperlink"/>
            <w:noProof/>
          </w:rPr>
          <w:t>SMIF Conceptual Model::Metadata</w:t>
        </w:r>
        <w:r>
          <w:rPr>
            <w:noProof/>
            <w:webHidden/>
          </w:rPr>
          <w:tab/>
        </w:r>
        <w:r>
          <w:rPr>
            <w:noProof/>
            <w:webHidden/>
          </w:rPr>
          <w:fldChar w:fldCharType="begin"/>
        </w:r>
        <w:r>
          <w:rPr>
            <w:noProof/>
            <w:webHidden/>
          </w:rPr>
          <w:instrText xml:space="preserve"> PAGEREF _Toc477719457 \h </w:instrText>
        </w:r>
        <w:r>
          <w:rPr>
            <w:noProof/>
            <w:webHidden/>
          </w:rPr>
        </w:r>
        <w:r>
          <w:rPr>
            <w:noProof/>
            <w:webHidden/>
          </w:rPr>
          <w:fldChar w:fldCharType="separate"/>
        </w:r>
        <w:r>
          <w:rPr>
            <w:noProof/>
            <w:webHidden/>
          </w:rPr>
          <w:t>42</w:t>
        </w:r>
        <w:r>
          <w:rPr>
            <w:noProof/>
            <w:webHidden/>
          </w:rPr>
          <w:fldChar w:fldCharType="end"/>
        </w:r>
      </w:hyperlink>
    </w:p>
    <w:p w:rsidR="00FB4EB2" w:rsidRPr="00FB4EB2" w:rsidRDefault="00FB4EB2">
      <w:pPr>
        <w:pStyle w:val="TOC2"/>
        <w:rPr>
          <w:rFonts w:ascii="Calibri" w:hAnsi="Calibri"/>
          <w:noProof/>
          <w:sz w:val="22"/>
          <w:szCs w:val="22"/>
        </w:rPr>
      </w:pPr>
      <w:hyperlink w:anchor="_Toc477719458" w:history="1">
        <w:r w:rsidRPr="000A69EC">
          <w:rPr>
            <w:rStyle w:val="Hyperlink"/>
            <w:noProof/>
          </w:rPr>
          <w:t>9.1</w:t>
        </w:r>
        <w:r w:rsidRPr="00FB4EB2">
          <w:rPr>
            <w:rFonts w:ascii="Calibri" w:hAnsi="Calibri"/>
            <w:noProof/>
            <w:sz w:val="22"/>
            <w:szCs w:val="22"/>
          </w:rPr>
          <w:tab/>
        </w:r>
        <w:r w:rsidRPr="000A69EC">
          <w:rPr>
            <w:rStyle w:val="Hyperlink"/>
            <w:noProof/>
          </w:rPr>
          <w:t>Diagram: Metadata</w:t>
        </w:r>
        <w:r>
          <w:rPr>
            <w:noProof/>
            <w:webHidden/>
          </w:rPr>
          <w:tab/>
        </w:r>
        <w:r>
          <w:rPr>
            <w:noProof/>
            <w:webHidden/>
          </w:rPr>
          <w:fldChar w:fldCharType="begin"/>
        </w:r>
        <w:r>
          <w:rPr>
            <w:noProof/>
            <w:webHidden/>
          </w:rPr>
          <w:instrText xml:space="preserve"> PAGEREF _Toc477719458 \h </w:instrText>
        </w:r>
        <w:r>
          <w:rPr>
            <w:noProof/>
            <w:webHidden/>
          </w:rPr>
        </w:r>
        <w:r>
          <w:rPr>
            <w:noProof/>
            <w:webHidden/>
          </w:rPr>
          <w:fldChar w:fldCharType="separate"/>
        </w:r>
        <w:r>
          <w:rPr>
            <w:noProof/>
            <w:webHidden/>
          </w:rPr>
          <w:t>42</w:t>
        </w:r>
        <w:r>
          <w:rPr>
            <w:noProof/>
            <w:webHidden/>
          </w:rPr>
          <w:fldChar w:fldCharType="end"/>
        </w:r>
      </w:hyperlink>
    </w:p>
    <w:p w:rsidR="00FB4EB2" w:rsidRPr="00FB4EB2" w:rsidRDefault="00FB4EB2">
      <w:pPr>
        <w:pStyle w:val="TOC2"/>
        <w:rPr>
          <w:rFonts w:ascii="Calibri" w:hAnsi="Calibri"/>
          <w:noProof/>
          <w:sz w:val="22"/>
          <w:szCs w:val="22"/>
        </w:rPr>
      </w:pPr>
      <w:hyperlink w:anchor="_Toc477719459" w:history="1">
        <w:r w:rsidRPr="000A69EC">
          <w:rPr>
            <w:rStyle w:val="Hyperlink"/>
            <w:noProof/>
          </w:rPr>
          <w:t>9.2</w:t>
        </w:r>
        <w:r w:rsidRPr="00FB4EB2">
          <w:rPr>
            <w:rFonts w:ascii="Calibri" w:hAnsi="Calibri"/>
            <w:noProof/>
            <w:sz w:val="22"/>
            <w:szCs w:val="22"/>
          </w:rPr>
          <w:tab/>
        </w:r>
        <w:r w:rsidRPr="000A69EC">
          <w:rPr>
            <w:rStyle w:val="Hyperlink"/>
            <w:noProof/>
          </w:rPr>
          <w:t>Association Assertion Statement</w:t>
        </w:r>
        <w:r>
          <w:rPr>
            <w:noProof/>
            <w:webHidden/>
          </w:rPr>
          <w:tab/>
        </w:r>
        <w:r>
          <w:rPr>
            <w:noProof/>
            <w:webHidden/>
          </w:rPr>
          <w:fldChar w:fldCharType="begin"/>
        </w:r>
        <w:r>
          <w:rPr>
            <w:noProof/>
            <w:webHidden/>
          </w:rPr>
          <w:instrText xml:space="preserve"> PAGEREF _Toc477719459 \h </w:instrText>
        </w:r>
        <w:r>
          <w:rPr>
            <w:noProof/>
            <w:webHidden/>
          </w:rPr>
        </w:r>
        <w:r>
          <w:rPr>
            <w:noProof/>
            <w:webHidden/>
          </w:rPr>
          <w:fldChar w:fldCharType="separate"/>
        </w:r>
        <w:r>
          <w:rPr>
            <w:noProof/>
            <w:webHidden/>
          </w:rPr>
          <w:t>43</w:t>
        </w:r>
        <w:r>
          <w:rPr>
            <w:noProof/>
            <w:webHidden/>
          </w:rPr>
          <w:fldChar w:fldCharType="end"/>
        </w:r>
      </w:hyperlink>
    </w:p>
    <w:p w:rsidR="00FB4EB2" w:rsidRPr="00FB4EB2" w:rsidRDefault="00FB4EB2">
      <w:pPr>
        <w:pStyle w:val="TOC2"/>
        <w:rPr>
          <w:rFonts w:ascii="Calibri" w:hAnsi="Calibri"/>
          <w:noProof/>
          <w:sz w:val="22"/>
          <w:szCs w:val="22"/>
        </w:rPr>
      </w:pPr>
      <w:hyperlink w:anchor="_Toc477719460" w:history="1">
        <w:r w:rsidRPr="000A69EC">
          <w:rPr>
            <w:rStyle w:val="Hyperlink"/>
            <w:noProof/>
          </w:rPr>
          <w:t>9.3</w:t>
        </w:r>
        <w:r w:rsidRPr="00FB4EB2">
          <w:rPr>
            <w:rFonts w:ascii="Calibri" w:hAnsi="Calibri"/>
            <w:noProof/>
            <w:sz w:val="22"/>
            <w:szCs w:val="22"/>
          </w:rPr>
          <w:tab/>
        </w:r>
        <w:r w:rsidRPr="000A69EC">
          <w:rPr>
            <w:rStyle w:val="Hyperlink"/>
            <w:noProof/>
          </w:rPr>
          <w:t>Class Definition</w:t>
        </w:r>
        <w:r>
          <w:rPr>
            <w:noProof/>
            <w:webHidden/>
          </w:rPr>
          <w:tab/>
        </w:r>
        <w:r>
          <w:rPr>
            <w:noProof/>
            <w:webHidden/>
          </w:rPr>
          <w:fldChar w:fldCharType="begin"/>
        </w:r>
        <w:r>
          <w:rPr>
            <w:noProof/>
            <w:webHidden/>
          </w:rPr>
          <w:instrText xml:space="preserve"> PAGEREF _Toc477719460 \h </w:instrText>
        </w:r>
        <w:r>
          <w:rPr>
            <w:noProof/>
            <w:webHidden/>
          </w:rPr>
        </w:r>
        <w:r>
          <w:rPr>
            <w:noProof/>
            <w:webHidden/>
          </w:rPr>
          <w:fldChar w:fldCharType="separate"/>
        </w:r>
        <w:r>
          <w:rPr>
            <w:noProof/>
            <w:webHidden/>
          </w:rPr>
          <w:t>43</w:t>
        </w:r>
        <w:r>
          <w:rPr>
            <w:noProof/>
            <w:webHidden/>
          </w:rPr>
          <w:fldChar w:fldCharType="end"/>
        </w:r>
      </w:hyperlink>
    </w:p>
    <w:p w:rsidR="00FB4EB2" w:rsidRPr="00FB4EB2" w:rsidRDefault="00FB4EB2">
      <w:pPr>
        <w:pStyle w:val="TOC2"/>
        <w:rPr>
          <w:rFonts w:ascii="Calibri" w:hAnsi="Calibri"/>
          <w:noProof/>
          <w:sz w:val="22"/>
          <w:szCs w:val="22"/>
        </w:rPr>
      </w:pPr>
      <w:hyperlink w:anchor="_Toc477719461" w:history="1">
        <w:r w:rsidRPr="000A69EC">
          <w:rPr>
            <w:rStyle w:val="Hyperlink"/>
            <w:noProof/>
          </w:rPr>
          <w:t>9.4</w:t>
        </w:r>
        <w:r w:rsidRPr="00FB4EB2">
          <w:rPr>
            <w:rFonts w:ascii="Calibri" w:hAnsi="Calibri"/>
            <w:noProof/>
            <w:sz w:val="22"/>
            <w:szCs w:val="22"/>
          </w:rPr>
          <w:tab/>
        </w:r>
        <w:r w:rsidRPr="000A69EC">
          <w:rPr>
            <w:rStyle w:val="Hyperlink"/>
            <w:noProof/>
          </w:rPr>
          <w:t>Association Definition Relationship</w:t>
        </w:r>
        <w:r>
          <w:rPr>
            <w:noProof/>
            <w:webHidden/>
          </w:rPr>
          <w:tab/>
        </w:r>
        <w:r>
          <w:rPr>
            <w:noProof/>
            <w:webHidden/>
          </w:rPr>
          <w:fldChar w:fldCharType="begin"/>
        </w:r>
        <w:r>
          <w:rPr>
            <w:noProof/>
            <w:webHidden/>
          </w:rPr>
          <w:instrText xml:space="preserve"> PAGEREF _Toc477719461 \h </w:instrText>
        </w:r>
        <w:r>
          <w:rPr>
            <w:noProof/>
            <w:webHidden/>
          </w:rPr>
        </w:r>
        <w:r>
          <w:rPr>
            <w:noProof/>
            <w:webHidden/>
          </w:rPr>
          <w:fldChar w:fldCharType="separate"/>
        </w:r>
        <w:r>
          <w:rPr>
            <w:noProof/>
            <w:webHidden/>
          </w:rPr>
          <w:t>43</w:t>
        </w:r>
        <w:r>
          <w:rPr>
            <w:noProof/>
            <w:webHidden/>
          </w:rPr>
          <w:fldChar w:fldCharType="end"/>
        </w:r>
      </w:hyperlink>
    </w:p>
    <w:p w:rsidR="00FB4EB2" w:rsidRPr="00FB4EB2" w:rsidRDefault="00FB4EB2">
      <w:pPr>
        <w:pStyle w:val="TOC2"/>
        <w:rPr>
          <w:rFonts w:ascii="Calibri" w:hAnsi="Calibri"/>
          <w:noProof/>
          <w:sz w:val="22"/>
          <w:szCs w:val="22"/>
        </w:rPr>
      </w:pPr>
      <w:hyperlink w:anchor="_Toc477719462" w:history="1">
        <w:r w:rsidRPr="000A69EC">
          <w:rPr>
            <w:rStyle w:val="Hyperlink"/>
            <w:noProof/>
          </w:rPr>
          <w:t>9.5</w:t>
        </w:r>
        <w:r w:rsidRPr="00FB4EB2">
          <w:rPr>
            <w:rFonts w:ascii="Calibri" w:hAnsi="Calibri"/>
            <w:noProof/>
            <w:sz w:val="22"/>
            <w:szCs w:val="22"/>
          </w:rPr>
          <w:tab/>
        </w:r>
        <w:r w:rsidRPr="000A69EC">
          <w:rPr>
            <w:rStyle w:val="Hyperlink"/>
            <w:noProof/>
          </w:rPr>
          <w:t>Class Information Source</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_Toc477719462 \h </w:instrText>
        </w:r>
        <w:r>
          <w:rPr>
            <w:noProof/>
            <w:webHidden/>
          </w:rPr>
        </w:r>
        <w:r>
          <w:rPr>
            <w:noProof/>
            <w:webHidden/>
          </w:rPr>
          <w:fldChar w:fldCharType="separate"/>
        </w:r>
        <w:r>
          <w:rPr>
            <w:noProof/>
            <w:webHidden/>
          </w:rPr>
          <w:t>44</w:t>
        </w:r>
        <w:r>
          <w:rPr>
            <w:noProof/>
            <w:webHidden/>
          </w:rPr>
          <w:fldChar w:fldCharType="end"/>
        </w:r>
      </w:hyperlink>
    </w:p>
    <w:p w:rsidR="00FB4EB2" w:rsidRPr="00FB4EB2" w:rsidRDefault="00FB4EB2">
      <w:pPr>
        <w:pStyle w:val="TOC2"/>
        <w:rPr>
          <w:rFonts w:ascii="Calibri" w:hAnsi="Calibri"/>
          <w:noProof/>
          <w:sz w:val="22"/>
          <w:szCs w:val="22"/>
        </w:rPr>
      </w:pPr>
      <w:hyperlink w:anchor="_Toc477719463" w:history="1">
        <w:r w:rsidRPr="000A69EC">
          <w:rPr>
            <w:rStyle w:val="Hyperlink"/>
            <w:noProof/>
          </w:rPr>
          <w:t>9.6</w:t>
        </w:r>
        <w:r w:rsidRPr="00FB4EB2">
          <w:rPr>
            <w:rFonts w:ascii="Calibri" w:hAnsi="Calibri"/>
            <w:noProof/>
            <w:sz w:val="22"/>
            <w:szCs w:val="22"/>
          </w:rPr>
          <w:tab/>
        </w:r>
        <w:r w:rsidRPr="000A69EC">
          <w:rPr>
            <w:rStyle w:val="Hyperlink"/>
            <w:noProof/>
          </w:rPr>
          <w:t>Class Metadata</w:t>
        </w:r>
        <w:r>
          <w:rPr>
            <w:noProof/>
            <w:webHidden/>
          </w:rPr>
          <w:tab/>
        </w:r>
        <w:r>
          <w:rPr>
            <w:noProof/>
            <w:webHidden/>
          </w:rPr>
          <w:fldChar w:fldCharType="begin"/>
        </w:r>
        <w:r>
          <w:rPr>
            <w:noProof/>
            <w:webHidden/>
          </w:rPr>
          <w:instrText xml:space="preserve"> PAGEREF _Toc477719463 \h </w:instrText>
        </w:r>
        <w:r>
          <w:rPr>
            <w:noProof/>
            <w:webHidden/>
          </w:rPr>
        </w:r>
        <w:r>
          <w:rPr>
            <w:noProof/>
            <w:webHidden/>
          </w:rPr>
          <w:fldChar w:fldCharType="separate"/>
        </w:r>
        <w:r>
          <w:rPr>
            <w:noProof/>
            <w:webHidden/>
          </w:rPr>
          <w:t>44</w:t>
        </w:r>
        <w:r>
          <w:rPr>
            <w:noProof/>
            <w:webHidden/>
          </w:rPr>
          <w:fldChar w:fldCharType="end"/>
        </w:r>
      </w:hyperlink>
    </w:p>
    <w:p w:rsidR="00FB4EB2" w:rsidRPr="00FB4EB2" w:rsidRDefault="00FB4EB2">
      <w:pPr>
        <w:pStyle w:val="TOC2"/>
        <w:rPr>
          <w:rFonts w:ascii="Calibri" w:hAnsi="Calibri"/>
          <w:noProof/>
          <w:sz w:val="22"/>
          <w:szCs w:val="22"/>
        </w:rPr>
      </w:pPr>
      <w:hyperlink w:anchor="_Toc477719464" w:history="1">
        <w:r w:rsidRPr="000A69EC">
          <w:rPr>
            <w:rStyle w:val="Hyperlink"/>
            <w:noProof/>
          </w:rPr>
          <w:t>9.7</w:t>
        </w:r>
        <w:r w:rsidRPr="00FB4EB2">
          <w:rPr>
            <w:rFonts w:ascii="Calibri" w:hAnsi="Calibri"/>
            <w:noProof/>
            <w:sz w:val="22"/>
            <w:szCs w:val="22"/>
          </w:rPr>
          <w:tab/>
        </w:r>
        <w:r w:rsidRPr="000A69EC">
          <w:rPr>
            <w:rStyle w:val="Hyperlink"/>
            <w:noProof/>
          </w:rPr>
          <w:t>Association Metadata relationship</w:t>
        </w:r>
        <w:r>
          <w:rPr>
            <w:noProof/>
            <w:webHidden/>
          </w:rPr>
          <w:tab/>
        </w:r>
        <w:r>
          <w:rPr>
            <w:noProof/>
            <w:webHidden/>
          </w:rPr>
          <w:fldChar w:fldCharType="begin"/>
        </w:r>
        <w:r>
          <w:rPr>
            <w:noProof/>
            <w:webHidden/>
          </w:rPr>
          <w:instrText xml:space="preserve"> PAGEREF _Toc477719464 \h </w:instrText>
        </w:r>
        <w:r>
          <w:rPr>
            <w:noProof/>
            <w:webHidden/>
          </w:rPr>
        </w:r>
        <w:r>
          <w:rPr>
            <w:noProof/>
            <w:webHidden/>
          </w:rPr>
          <w:fldChar w:fldCharType="separate"/>
        </w:r>
        <w:r>
          <w:rPr>
            <w:noProof/>
            <w:webHidden/>
          </w:rPr>
          <w:t>44</w:t>
        </w:r>
        <w:r>
          <w:rPr>
            <w:noProof/>
            <w:webHidden/>
          </w:rPr>
          <w:fldChar w:fldCharType="end"/>
        </w:r>
      </w:hyperlink>
    </w:p>
    <w:p w:rsidR="00FB4EB2" w:rsidRPr="00FB4EB2" w:rsidRDefault="00FB4EB2">
      <w:pPr>
        <w:pStyle w:val="TOC2"/>
        <w:rPr>
          <w:rFonts w:ascii="Calibri" w:hAnsi="Calibri"/>
          <w:noProof/>
          <w:sz w:val="22"/>
          <w:szCs w:val="22"/>
        </w:rPr>
      </w:pPr>
      <w:hyperlink w:anchor="_Toc477719465" w:history="1">
        <w:r w:rsidRPr="000A69EC">
          <w:rPr>
            <w:rStyle w:val="Hyperlink"/>
            <w:noProof/>
          </w:rPr>
          <w:t>9.8</w:t>
        </w:r>
        <w:r w:rsidRPr="00FB4EB2">
          <w:rPr>
            <w:rFonts w:ascii="Calibri" w:hAnsi="Calibri"/>
            <w:noProof/>
            <w:sz w:val="22"/>
            <w:szCs w:val="22"/>
          </w:rPr>
          <w:tab/>
        </w:r>
        <w:r w:rsidRPr="000A69EC">
          <w:rPr>
            <w:rStyle w:val="Hyperlink"/>
            <w:noProof/>
          </w:rPr>
          <w:t>Association Record of an Entity</w:t>
        </w:r>
        <w:r>
          <w:rPr>
            <w:noProof/>
            <w:webHidden/>
          </w:rPr>
          <w:tab/>
        </w:r>
        <w:r>
          <w:rPr>
            <w:noProof/>
            <w:webHidden/>
          </w:rPr>
          <w:fldChar w:fldCharType="begin"/>
        </w:r>
        <w:r>
          <w:rPr>
            <w:noProof/>
            <w:webHidden/>
          </w:rPr>
          <w:instrText xml:space="preserve"> PAGEREF _Toc477719465 \h </w:instrText>
        </w:r>
        <w:r>
          <w:rPr>
            <w:noProof/>
            <w:webHidden/>
          </w:rPr>
        </w:r>
        <w:r>
          <w:rPr>
            <w:noProof/>
            <w:webHidden/>
          </w:rPr>
          <w:fldChar w:fldCharType="separate"/>
        </w:r>
        <w:r>
          <w:rPr>
            <w:noProof/>
            <w:webHidden/>
          </w:rPr>
          <w:t>45</w:t>
        </w:r>
        <w:r>
          <w:rPr>
            <w:noProof/>
            <w:webHidden/>
          </w:rPr>
          <w:fldChar w:fldCharType="end"/>
        </w:r>
      </w:hyperlink>
    </w:p>
    <w:p w:rsidR="00FB4EB2" w:rsidRPr="00FB4EB2" w:rsidRDefault="00FB4EB2">
      <w:pPr>
        <w:pStyle w:val="TOC2"/>
        <w:rPr>
          <w:rFonts w:ascii="Calibri" w:hAnsi="Calibri"/>
          <w:noProof/>
          <w:sz w:val="22"/>
          <w:szCs w:val="22"/>
        </w:rPr>
      </w:pPr>
      <w:hyperlink w:anchor="_Toc477719466" w:history="1">
        <w:r w:rsidRPr="000A69EC">
          <w:rPr>
            <w:rStyle w:val="Hyperlink"/>
            <w:noProof/>
          </w:rPr>
          <w:t>9.9</w:t>
        </w:r>
        <w:r w:rsidRPr="00FB4EB2">
          <w:rPr>
            <w:rFonts w:ascii="Calibri" w:hAnsi="Calibri"/>
            <w:noProof/>
            <w:sz w:val="22"/>
            <w:szCs w:val="22"/>
          </w:rPr>
          <w:tab/>
        </w:r>
        <w:r w:rsidRPr="000A69EC">
          <w:rPr>
            <w:rStyle w:val="Hyperlink"/>
            <w:noProof/>
          </w:rPr>
          <w:t>Association Source of Information</w:t>
        </w:r>
        <w:r>
          <w:rPr>
            <w:noProof/>
            <w:webHidden/>
          </w:rPr>
          <w:tab/>
        </w:r>
        <w:r>
          <w:rPr>
            <w:noProof/>
            <w:webHidden/>
          </w:rPr>
          <w:fldChar w:fldCharType="begin"/>
        </w:r>
        <w:r>
          <w:rPr>
            <w:noProof/>
            <w:webHidden/>
          </w:rPr>
          <w:instrText xml:space="preserve"> PAGEREF _Toc477719466 \h </w:instrText>
        </w:r>
        <w:r>
          <w:rPr>
            <w:noProof/>
            <w:webHidden/>
          </w:rPr>
        </w:r>
        <w:r>
          <w:rPr>
            <w:noProof/>
            <w:webHidden/>
          </w:rPr>
          <w:fldChar w:fldCharType="separate"/>
        </w:r>
        <w:r>
          <w:rPr>
            <w:noProof/>
            <w:webHidden/>
          </w:rPr>
          <w:t>45</w:t>
        </w:r>
        <w:r>
          <w:rPr>
            <w:noProof/>
            <w:webHidden/>
          </w:rPr>
          <w:fldChar w:fldCharType="end"/>
        </w:r>
      </w:hyperlink>
    </w:p>
    <w:p w:rsidR="00FB4EB2" w:rsidRPr="00FB4EB2" w:rsidRDefault="00FB4EB2">
      <w:pPr>
        <w:pStyle w:val="TOC2"/>
        <w:rPr>
          <w:rFonts w:ascii="Calibri" w:hAnsi="Calibri"/>
          <w:noProof/>
          <w:sz w:val="22"/>
          <w:szCs w:val="22"/>
        </w:rPr>
      </w:pPr>
      <w:hyperlink w:anchor="_Toc477719467" w:history="1">
        <w:r w:rsidRPr="000A69EC">
          <w:rPr>
            <w:rStyle w:val="Hyperlink"/>
            <w:noProof/>
          </w:rPr>
          <w:t>9.10</w:t>
        </w:r>
        <w:r w:rsidRPr="00FB4EB2">
          <w:rPr>
            <w:rFonts w:ascii="Calibri" w:hAnsi="Calibri"/>
            <w:noProof/>
            <w:sz w:val="22"/>
            <w:szCs w:val="22"/>
          </w:rPr>
          <w:tab/>
        </w:r>
        <w:r w:rsidRPr="000A69EC">
          <w:rPr>
            <w:rStyle w:val="Hyperlink"/>
            <w:noProof/>
          </w:rPr>
          <w:t>Class Statement</w:t>
        </w:r>
        <w:r>
          <w:rPr>
            <w:noProof/>
            <w:webHidden/>
          </w:rPr>
          <w:tab/>
        </w:r>
        <w:r>
          <w:rPr>
            <w:noProof/>
            <w:webHidden/>
          </w:rPr>
          <w:fldChar w:fldCharType="begin"/>
        </w:r>
        <w:r>
          <w:rPr>
            <w:noProof/>
            <w:webHidden/>
          </w:rPr>
          <w:instrText xml:space="preserve"> PAGEREF _Toc477719467 \h </w:instrText>
        </w:r>
        <w:r>
          <w:rPr>
            <w:noProof/>
            <w:webHidden/>
          </w:rPr>
        </w:r>
        <w:r>
          <w:rPr>
            <w:noProof/>
            <w:webHidden/>
          </w:rPr>
          <w:fldChar w:fldCharType="separate"/>
        </w:r>
        <w:r>
          <w:rPr>
            <w:noProof/>
            <w:webHidden/>
          </w:rPr>
          <w:t>45</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19468" w:history="1">
        <w:r w:rsidRPr="000A69EC">
          <w:rPr>
            <w:rStyle w:val="Hyperlink"/>
            <w:noProof/>
          </w:rPr>
          <w:t>10</w:t>
        </w:r>
        <w:r w:rsidRPr="00FB4EB2">
          <w:rPr>
            <w:rFonts w:ascii="Calibri" w:hAnsi="Calibri"/>
            <w:noProof/>
            <w:sz w:val="22"/>
            <w:szCs w:val="22"/>
          </w:rPr>
          <w:tab/>
        </w:r>
        <w:r w:rsidRPr="000A69EC">
          <w:rPr>
            <w:rStyle w:val="Hyperlink"/>
            <w:noProof/>
          </w:rPr>
          <w:t>SMIF Conceptual Model::Patterns</w:t>
        </w:r>
        <w:r>
          <w:rPr>
            <w:noProof/>
            <w:webHidden/>
          </w:rPr>
          <w:tab/>
        </w:r>
        <w:r>
          <w:rPr>
            <w:noProof/>
            <w:webHidden/>
          </w:rPr>
          <w:fldChar w:fldCharType="begin"/>
        </w:r>
        <w:r>
          <w:rPr>
            <w:noProof/>
            <w:webHidden/>
          </w:rPr>
          <w:instrText xml:space="preserve"> PAGEREF _Toc477719468 \h </w:instrText>
        </w:r>
        <w:r>
          <w:rPr>
            <w:noProof/>
            <w:webHidden/>
          </w:rPr>
        </w:r>
        <w:r>
          <w:rPr>
            <w:noProof/>
            <w:webHidden/>
          </w:rPr>
          <w:fldChar w:fldCharType="separate"/>
        </w:r>
        <w:r>
          <w:rPr>
            <w:noProof/>
            <w:webHidden/>
          </w:rPr>
          <w:t>47</w:t>
        </w:r>
        <w:r>
          <w:rPr>
            <w:noProof/>
            <w:webHidden/>
          </w:rPr>
          <w:fldChar w:fldCharType="end"/>
        </w:r>
      </w:hyperlink>
    </w:p>
    <w:p w:rsidR="00FB4EB2" w:rsidRPr="00FB4EB2" w:rsidRDefault="00FB4EB2">
      <w:pPr>
        <w:pStyle w:val="TOC2"/>
        <w:rPr>
          <w:rFonts w:ascii="Calibri" w:hAnsi="Calibri"/>
          <w:noProof/>
          <w:sz w:val="22"/>
          <w:szCs w:val="22"/>
        </w:rPr>
      </w:pPr>
      <w:hyperlink w:anchor="_Toc477719469" w:history="1">
        <w:r w:rsidRPr="000A69EC">
          <w:rPr>
            <w:rStyle w:val="Hyperlink"/>
            <w:noProof/>
          </w:rPr>
          <w:t>10.1</w:t>
        </w:r>
        <w:r w:rsidRPr="00FB4EB2">
          <w:rPr>
            <w:rFonts w:ascii="Calibri" w:hAnsi="Calibri"/>
            <w:noProof/>
            <w:sz w:val="22"/>
            <w:szCs w:val="22"/>
          </w:rPr>
          <w:tab/>
        </w:r>
        <w:r w:rsidRPr="000A69EC">
          <w:rPr>
            <w:rStyle w:val="Hyperlink"/>
            <w:noProof/>
          </w:rPr>
          <w:t>Diagram: Patterns</w:t>
        </w:r>
        <w:r>
          <w:rPr>
            <w:noProof/>
            <w:webHidden/>
          </w:rPr>
          <w:tab/>
        </w:r>
        <w:r>
          <w:rPr>
            <w:noProof/>
            <w:webHidden/>
          </w:rPr>
          <w:fldChar w:fldCharType="begin"/>
        </w:r>
        <w:r>
          <w:rPr>
            <w:noProof/>
            <w:webHidden/>
          </w:rPr>
          <w:instrText xml:space="preserve"> PAGEREF _Toc477719469 \h </w:instrText>
        </w:r>
        <w:r>
          <w:rPr>
            <w:noProof/>
            <w:webHidden/>
          </w:rPr>
        </w:r>
        <w:r>
          <w:rPr>
            <w:noProof/>
            <w:webHidden/>
          </w:rPr>
          <w:fldChar w:fldCharType="separate"/>
        </w:r>
        <w:r>
          <w:rPr>
            <w:noProof/>
            <w:webHidden/>
          </w:rPr>
          <w:t>47</w:t>
        </w:r>
        <w:r>
          <w:rPr>
            <w:noProof/>
            <w:webHidden/>
          </w:rPr>
          <w:fldChar w:fldCharType="end"/>
        </w:r>
      </w:hyperlink>
    </w:p>
    <w:p w:rsidR="00FB4EB2" w:rsidRPr="00FB4EB2" w:rsidRDefault="00FB4EB2">
      <w:pPr>
        <w:pStyle w:val="TOC2"/>
        <w:rPr>
          <w:rFonts w:ascii="Calibri" w:hAnsi="Calibri"/>
          <w:noProof/>
          <w:sz w:val="22"/>
          <w:szCs w:val="22"/>
        </w:rPr>
      </w:pPr>
      <w:hyperlink w:anchor="_Toc477719470" w:history="1">
        <w:r w:rsidRPr="000A69EC">
          <w:rPr>
            <w:rStyle w:val="Hyperlink"/>
            <w:noProof/>
          </w:rPr>
          <w:t>10.2</w:t>
        </w:r>
        <w:r w:rsidRPr="00FB4EB2">
          <w:rPr>
            <w:rFonts w:ascii="Calibri" w:hAnsi="Calibri"/>
            <w:noProof/>
            <w:sz w:val="22"/>
            <w:szCs w:val="22"/>
          </w:rPr>
          <w:tab/>
        </w:r>
        <w:r w:rsidRPr="000A69EC">
          <w:rPr>
            <w:rStyle w:val="Hyperlink"/>
            <w:noProof/>
          </w:rPr>
          <w:t>Class Computed</w:t>
        </w:r>
        <w:r>
          <w:rPr>
            <w:noProof/>
            <w:webHidden/>
          </w:rPr>
          <w:tab/>
        </w:r>
        <w:r>
          <w:rPr>
            <w:noProof/>
            <w:webHidden/>
          </w:rPr>
          <w:fldChar w:fldCharType="begin"/>
        </w:r>
        <w:r>
          <w:rPr>
            <w:noProof/>
            <w:webHidden/>
          </w:rPr>
          <w:instrText xml:space="preserve"> PAGEREF _Toc477719470 \h </w:instrText>
        </w:r>
        <w:r>
          <w:rPr>
            <w:noProof/>
            <w:webHidden/>
          </w:rPr>
        </w:r>
        <w:r>
          <w:rPr>
            <w:noProof/>
            <w:webHidden/>
          </w:rPr>
          <w:fldChar w:fldCharType="separate"/>
        </w:r>
        <w:r>
          <w:rPr>
            <w:noProof/>
            <w:webHidden/>
          </w:rPr>
          <w:t>48</w:t>
        </w:r>
        <w:r>
          <w:rPr>
            <w:noProof/>
            <w:webHidden/>
          </w:rPr>
          <w:fldChar w:fldCharType="end"/>
        </w:r>
      </w:hyperlink>
    </w:p>
    <w:p w:rsidR="00FB4EB2" w:rsidRPr="00FB4EB2" w:rsidRDefault="00FB4EB2">
      <w:pPr>
        <w:pStyle w:val="TOC2"/>
        <w:rPr>
          <w:rFonts w:ascii="Calibri" w:hAnsi="Calibri"/>
          <w:noProof/>
          <w:sz w:val="22"/>
          <w:szCs w:val="22"/>
        </w:rPr>
      </w:pPr>
      <w:hyperlink w:anchor="_Toc477719471" w:history="1">
        <w:r w:rsidRPr="000A69EC">
          <w:rPr>
            <w:rStyle w:val="Hyperlink"/>
            <w:noProof/>
          </w:rPr>
          <w:t>10.3</w:t>
        </w:r>
        <w:r w:rsidRPr="00FB4EB2">
          <w:rPr>
            <w:rFonts w:ascii="Calibri" w:hAnsi="Calibri"/>
            <w:noProof/>
            <w:sz w:val="22"/>
            <w:szCs w:val="22"/>
          </w:rPr>
          <w:tab/>
        </w:r>
        <w:r w:rsidRPr="000A69EC">
          <w:rPr>
            <w:rStyle w:val="Hyperlink"/>
            <w:noProof/>
          </w:rPr>
          <w:t>Association Exclusion</w:t>
        </w:r>
        <w:r>
          <w:rPr>
            <w:noProof/>
            <w:webHidden/>
          </w:rPr>
          <w:tab/>
        </w:r>
        <w:r>
          <w:rPr>
            <w:noProof/>
            <w:webHidden/>
          </w:rPr>
          <w:fldChar w:fldCharType="begin"/>
        </w:r>
        <w:r>
          <w:rPr>
            <w:noProof/>
            <w:webHidden/>
          </w:rPr>
          <w:instrText xml:space="preserve"> PAGEREF _Toc477719471 \h </w:instrText>
        </w:r>
        <w:r>
          <w:rPr>
            <w:noProof/>
            <w:webHidden/>
          </w:rPr>
        </w:r>
        <w:r>
          <w:rPr>
            <w:noProof/>
            <w:webHidden/>
          </w:rPr>
          <w:fldChar w:fldCharType="separate"/>
        </w:r>
        <w:r>
          <w:rPr>
            <w:noProof/>
            <w:webHidden/>
          </w:rPr>
          <w:t>48</w:t>
        </w:r>
        <w:r>
          <w:rPr>
            <w:noProof/>
            <w:webHidden/>
          </w:rPr>
          <w:fldChar w:fldCharType="end"/>
        </w:r>
      </w:hyperlink>
    </w:p>
    <w:p w:rsidR="00FB4EB2" w:rsidRPr="00FB4EB2" w:rsidRDefault="00FB4EB2">
      <w:pPr>
        <w:pStyle w:val="TOC2"/>
        <w:rPr>
          <w:rFonts w:ascii="Calibri" w:hAnsi="Calibri"/>
          <w:noProof/>
          <w:sz w:val="22"/>
          <w:szCs w:val="22"/>
        </w:rPr>
      </w:pPr>
      <w:hyperlink w:anchor="_Toc477719472" w:history="1">
        <w:r w:rsidRPr="000A69EC">
          <w:rPr>
            <w:rStyle w:val="Hyperlink"/>
            <w:noProof/>
          </w:rPr>
          <w:t>10.4</w:t>
        </w:r>
        <w:r w:rsidRPr="00FB4EB2">
          <w:rPr>
            <w:rFonts w:ascii="Calibri" w:hAnsi="Calibri"/>
            <w:noProof/>
            <w:sz w:val="22"/>
            <w:szCs w:val="22"/>
          </w:rPr>
          <w:tab/>
        </w:r>
        <w:r w:rsidRPr="000A69EC">
          <w:rPr>
            <w:rStyle w:val="Hyperlink"/>
            <w:noProof/>
          </w:rPr>
          <w:t>Class Expression Variable</w:t>
        </w:r>
        <w:r>
          <w:rPr>
            <w:noProof/>
            <w:webHidden/>
          </w:rPr>
          <w:tab/>
        </w:r>
        <w:r>
          <w:rPr>
            <w:noProof/>
            <w:webHidden/>
          </w:rPr>
          <w:fldChar w:fldCharType="begin"/>
        </w:r>
        <w:r>
          <w:rPr>
            <w:noProof/>
            <w:webHidden/>
          </w:rPr>
          <w:instrText xml:space="preserve"> PAGEREF _Toc477719472 \h </w:instrText>
        </w:r>
        <w:r>
          <w:rPr>
            <w:noProof/>
            <w:webHidden/>
          </w:rPr>
        </w:r>
        <w:r>
          <w:rPr>
            <w:noProof/>
            <w:webHidden/>
          </w:rPr>
          <w:fldChar w:fldCharType="separate"/>
        </w:r>
        <w:r>
          <w:rPr>
            <w:noProof/>
            <w:webHidden/>
          </w:rPr>
          <w:t>48</w:t>
        </w:r>
        <w:r>
          <w:rPr>
            <w:noProof/>
            <w:webHidden/>
          </w:rPr>
          <w:fldChar w:fldCharType="end"/>
        </w:r>
      </w:hyperlink>
    </w:p>
    <w:p w:rsidR="00FB4EB2" w:rsidRPr="00FB4EB2" w:rsidRDefault="00FB4EB2">
      <w:pPr>
        <w:pStyle w:val="TOC2"/>
        <w:rPr>
          <w:rFonts w:ascii="Calibri" w:hAnsi="Calibri"/>
          <w:noProof/>
          <w:sz w:val="22"/>
          <w:szCs w:val="22"/>
        </w:rPr>
      </w:pPr>
      <w:hyperlink w:anchor="_Toc477719473" w:history="1">
        <w:r w:rsidRPr="000A69EC">
          <w:rPr>
            <w:rStyle w:val="Hyperlink"/>
            <w:noProof/>
          </w:rPr>
          <w:t>10.5</w:t>
        </w:r>
        <w:r w:rsidRPr="00FB4EB2">
          <w:rPr>
            <w:rFonts w:ascii="Calibri" w:hAnsi="Calibri"/>
            <w:noProof/>
            <w:sz w:val="22"/>
            <w:szCs w:val="22"/>
          </w:rPr>
          <w:tab/>
        </w:r>
        <w:r w:rsidRPr="000A69EC">
          <w:rPr>
            <w:rStyle w:val="Hyperlink"/>
            <w:noProof/>
          </w:rPr>
          <w:t>Class Focus Variable</w:t>
        </w:r>
        <w:r>
          <w:rPr>
            <w:noProof/>
            <w:webHidden/>
          </w:rPr>
          <w:tab/>
        </w:r>
        <w:r>
          <w:rPr>
            <w:noProof/>
            <w:webHidden/>
          </w:rPr>
          <w:fldChar w:fldCharType="begin"/>
        </w:r>
        <w:r>
          <w:rPr>
            <w:noProof/>
            <w:webHidden/>
          </w:rPr>
          <w:instrText xml:space="preserve"> PAGEREF _Toc477719473 \h </w:instrText>
        </w:r>
        <w:r>
          <w:rPr>
            <w:noProof/>
            <w:webHidden/>
          </w:rPr>
        </w:r>
        <w:r>
          <w:rPr>
            <w:noProof/>
            <w:webHidden/>
          </w:rPr>
          <w:fldChar w:fldCharType="separate"/>
        </w:r>
        <w:r>
          <w:rPr>
            <w:noProof/>
            <w:webHidden/>
          </w:rPr>
          <w:t>48</w:t>
        </w:r>
        <w:r>
          <w:rPr>
            <w:noProof/>
            <w:webHidden/>
          </w:rPr>
          <w:fldChar w:fldCharType="end"/>
        </w:r>
      </w:hyperlink>
    </w:p>
    <w:p w:rsidR="00FB4EB2" w:rsidRPr="00FB4EB2" w:rsidRDefault="00FB4EB2">
      <w:pPr>
        <w:pStyle w:val="TOC2"/>
        <w:rPr>
          <w:rFonts w:ascii="Calibri" w:hAnsi="Calibri"/>
          <w:noProof/>
          <w:sz w:val="22"/>
          <w:szCs w:val="22"/>
        </w:rPr>
      </w:pPr>
      <w:hyperlink w:anchor="_Toc477719474" w:history="1">
        <w:r w:rsidRPr="000A69EC">
          <w:rPr>
            <w:rStyle w:val="Hyperlink"/>
            <w:noProof/>
          </w:rPr>
          <w:t>10.6</w:t>
        </w:r>
        <w:r w:rsidRPr="00FB4EB2">
          <w:rPr>
            <w:rFonts w:ascii="Calibri" w:hAnsi="Calibri"/>
            <w:noProof/>
            <w:sz w:val="22"/>
            <w:szCs w:val="22"/>
          </w:rPr>
          <w:tab/>
        </w:r>
        <w:r w:rsidRPr="000A69EC">
          <w:rPr>
            <w:rStyle w:val="Hyperlink"/>
            <w:noProof/>
          </w:rPr>
          <w:t>Association Match Rules</w:t>
        </w:r>
        <w:r>
          <w:rPr>
            <w:noProof/>
            <w:webHidden/>
          </w:rPr>
          <w:tab/>
        </w:r>
        <w:r>
          <w:rPr>
            <w:noProof/>
            <w:webHidden/>
          </w:rPr>
          <w:fldChar w:fldCharType="begin"/>
        </w:r>
        <w:r>
          <w:rPr>
            <w:noProof/>
            <w:webHidden/>
          </w:rPr>
          <w:instrText xml:space="preserve"> PAGEREF _Toc477719474 \h </w:instrText>
        </w:r>
        <w:r>
          <w:rPr>
            <w:noProof/>
            <w:webHidden/>
          </w:rPr>
        </w:r>
        <w:r>
          <w:rPr>
            <w:noProof/>
            <w:webHidden/>
          </w:rPr>
          <w:fldChar w:fldCharType="separate"/>
        </w:r>
        <w:r>
          <w:rPr>
            <w:noProof/>
            <w:webHidden/>
          </w:rPr>
          <w:t>48</w:t>
        </w:r>
        <w:r>
          <w:rPr>
            <w:noProof/>
            <w:webHidden/>
          </w:rPr>
          <w:fldChar w:fldCharType="end"/>
        </w:r>
      </w:hyperlink>
    </w:p>
    <w:p w:rsidR="00FB4EB2" w:rsidRPr="00FB4EB2" w:rsidRDefault="00FB4EB2">
      <w:pPr>
        <w:pStyle w:val="TOC2"/>
        <w:rPr>
          <w:rFonts w:ascii="Calibri" w:hAnsi="Calibri"/>
          <w:noProof/>
          <w:sz w:val="22"/>
          <w:szCs w:val="22"/>
        </w:rPr>
      </w:pPr>
      <w:hyperlink w:anchor="_Toc477719475" w:history="1">
        <w:r w:rsidRPr="000A69EC">
          <w:rPr>
            <w:rStyle w:val="Hyperlink"/>
            <w:noProof/>
          </w:rPr>
          <w:t>10.7</w:t>
        </w:r>
        <w:r w:rsidRPr="00FB4EB2">
          <w:rPr>
            <w:rFonts w:ascii="Calibri" w:hAnsi="Calibri"/>
            <w:noProof/>
            <w:sz w:val="22"/>
            <w:szCs w:val="22"/>
          </w:rPr>
          <w:tab/>
        </w:r>
        <w:r w:rsidRPr="000A69EC">
          <w:rPr>
            <w:rStyle w:val="Hyperlink"/>
            <w:noProof/>
          </w:rPr>
          <w:t>Class Part Variable</w:t>
        </w:r>
        <w:r>
          <w:rPr>
            <w:noProof/>
            <w:webHidden/>
          </w:rPr>
          <w:tab/>
        </w:r>
        <w:r>
          <w:rPr>
            <w:noProof/>
            <w:webHidden/>
          </w:rPr>
          <w:fldChar w:fldCharType="begin"/>
        </w:r>
        <w:r>
          <w:rPr>
            <w:noProof/>
            <w:webHidden/>
          </w:rPr>
          <w:instrText xml:space="preserve"> PAGEREF _Toc477719475 \h </w:instrText>
        </w:r>
        <w:r>
          <w:rPr>
            <w:noProof/>
            <w:webHidden/>
          </w:rPr>
        </w:r>
        <w:r>
          <w:rPr>
            <w:noProof/>
            <w:webHidden/>
          </w:rPr>
          <w:fldChar w:fldCharType="separate"/>
        </w:r>
        <w:r>
          <w:rPr>
            <w:noProof/>
            <w:webHidden/>
          </w:rPr>
          <w:t>49</w:t>
        </w:r>
        <w:r>
          <w:rPr>
            <w:noProof/>
            <w:webHidden/>
          </w:rPr>
          <w:fldChar w:fldCharType="end"/>
        </w:r>
      </w:hyperlink>
    </w:p>
    <w:p w:rsidR="00FB4EB2" w:rsidRPr="00FB4EB2" w:rsidRDefault="00FB4EB2">
      <w:pPr>
        <w:pStyle w:val="TOC2"/>
        <w:rPr>
          <w:rFonts w:ascii="Calibri" w:hAnsi="Calibri"/>
          <w:noProof/>
          <w:sz w:val="22"/>
          <w:szCs w:val="22"/>
        </w:rPr>
      </w:pPr>
      <w:hyperlink w:anchor="_Toc477719476" w:history="1">
        <w:r w:rsidRPr="000A69EC">
          <w:rPr>
            <w:rStyle w:val="Hyperlink"/>
            <w:noProof/>
          </w:rPr>
          <w:t>10.8</w:t>
        </w:r>
        <w:r w:rsidRPr="00FB4EB2">
          <w:rPr>
            <w:rFonts w:ascii="Calibri" w:hAnsi="Calibri"/>
            <w:noProof/>
            <w:sz w:val="22"/>
            <w:szCs w:val="22"/>
          </w:rPr>
          <w:tab/>
        </w:r>
        <w:r w:rsidRPr="000A69EC">
          <w:rPr>
            <w:rStyle w:val="Hyperlink"/>
            <w:noProof/>
          </w:rPr>
          <w:t>Class Pattern</w:t>
        </w:r>
        <w:r w:rsidRPr="000A69EC">
          <w:rPr>
            <w:rStyle w:val="Hyperlink"/>
            <w:rFonts w:cs="Arial"/>
            <w:noProof/>
          </w:rPr>
          <w:t xml:space="preserve">  &lt;&lt;Intersection&gt;&gt;</w:t>
        </w:r>
        <w:r>
          <w:rPr>
            <w:noProof/>
            <w:webHidden/>
          </w:rPr>
          <w:tab/>
        </w:r>
        <w:r>
          <w:rPr>
            <w:noProof/>
            <w:webHidden/>
          </w:rPr>
          <w:fldChar w:fldCharType="begin"/>
        </w:r>
        <w:r>
          <w:rPr>
            <w:noProof/>
            <w:webHidden/>
          </w:rPr>
          <w:instrText xml:space="preserve"> PAGEREF _Toc477719476 \h </w:instrText>
        </w:r>
        <w:r>
          <w:rPr>
            <w:noProof/>
            <w:webHidden/>
          </w:rPr>
        </w:r>
        <w:r>
          <w:rPr>
            <w:noProof/>
            <w:webHidden/>
          </w:rPr>
          <w:fldChar w:fldCharType="separate"/>
        </w:r>
        <w:r>
          <w:rPr>
            <w:noProof/>
            <w:webHidden/>
          </w:rPr>
          <w:t>49</w:t>
        </w:r>
        <w:r>
          <w:rPr>
            <w:noProof/>
            <w:webHidden/>
          </w:rPr>
          <w:fldChar w:fldCharType="end"/>
        </w:r>
      </w:hyperlink>
    </w:p>
    <w:p w:rsidR="00FB4EB2" w:rsidRPr="00FB4EB2" w:rsidRDefault="00FB4EB2">
      <w:pPr>
        <w:pStyle w:val="TOC2"/>
        <w:rPr>
          <w:rFonts w:ascii="Calibri" w:hAnsi="Calibri"/>
          <w:noProof/>
          <w:sz w:val="22"/>
          <w:szCs w:val="22"/>
        </w:rPr>
      </w:pPr>
      <w:hyperlink w:anchor="_Toc477719477" w:history="1">
        <w:r w:rsidRPr="000A69EC">
          <w:rPr>
            <w:rStyle w:val="Hyperlink"/>
            <w:noProof/>
          </w:rPr>
          <w:t>10.9</w:t>
        </w:r>
        <w:r w:rsidRPr="00FB4EB2">
          <w:rPr>
            <w:rFonts w:ascii="Calibri" w:hAnsi="Calibri"/>
            <w:noProof/>
            <w:sz w:val="22"/>
            <w:szCs w:val="22"/>
          </w:rPr>
          <w:tab/>
        </w:r>
        <w:r w:rsidRPr="000A69EC">
          <w:rPr>
            <w:rStyle w:val="Hyperlink"/>
            <w:noProof/>
          </w:rPr>
          <w:t>Association Pattern Bindings</w:t>
        </w:r>
        <w:r>
          <w:rPr>
            <w:noProof/>
            <w:webHidden/>
          </w:rPr>
          <w:tab/>
        </w:r>
        <w:r>
          <w:rPr>
            <w:noProof/>
            <w:webHidden/>
          </w:rPr>
          <w:fldChar w:fldCharType="begin"/>
        </w:r>
        <w:r>
          <w:rPr>
            <w:noProof/>
            <w:webHidden/>
          </w:rPr>
          <w:instrText xml:space="preserve"> PAGEREF _Toc477719477 \h </w:instrText>
        </w:r>
        <w:r>
          <w:rPr>
            <w:noProof/>
            <w:webHidden/>
          </w:rPr>
        </w:r>
        <w:r>
          <w:rPr>
            <w:noProof/>
            <w:webHidden/>
          </w:rPr>
          <w:fldChar w:fldCharType="separate"/>
        </w:r>
        <w:r>
          <w:rPr>
            <w:noProof/>
            <w:webHidden/>
          </w:rPr>
          <w:t>49</w:t>
        </w:r>
        <w:r>
          <w:rPr>
            <w:noProof/>
            <w:webHidden/>
          </w:rPr>
          <w:fldChar w:fldCharType="end"/>
        </w:r>
      </w:hyperlink>
    </w:p>
    <w:p w:rsidR="00FB4EB2" w:rsidRPr="00FB4EB2" w:rsidRDefault="00FB4EB2">
      <w:pPr>
        <w:pStyle w:val="TOC2"/>
        <w:rPr>
          <w:rFonts w:ascii="Calibri" w:hAnsi="Calibri"/>
          <w:noProof/>
          <w:sz w:val="22"/>
          <w:szCs w:val="22"/>
        </w:rPr>
      </w:pPr>
      <w:hyperlink w:anchor="_Toc477719478" w:history="1">
        <w:r w:rsidRPr="000A69EC">
          <w:rPr>
            <w:rStyle w:val="Hyperlink"/>
            <w:noProof/>
          </w:rPr>
          <w:t>10.10</w:t>
        </w:r>
        <w:r w:rsidRPr="00FB4EB2">
          <w:rPr>
            <w:rFonts w:ascii="Calibri" w:hAnsi="Calibri"/>
            <w:noProof/>
            <w:sz w:val="22"/>
            <w:szCs w:val="22"/>
          </w:rPr>
          <w:tab/>
        </w:r>
        <w:r w:rsidRPr="000A69EC">
          <w:rPr>
            <w:rStyle w:val="Hyperlink"/>
            <w:noProof/>
          </w:rPr>
          <w:t>Class Pattern Match</w:t>
        </w:r>
        <w:r>
          <w:rPr>
            <w:noProof/>
            <w:webHidden/>
          </w:rPr>
          <w:tab/>
        </w:r>
        <w:r>
          <w:rPr>
            <w:noProof/>
            <w:webHidden/>
          </w:rPr>
          <w:fldChar w:fldCharType="begin"/>
        </w:r>
        <w:r>
          <w:rPr>
            <w:noProof/>
            <w:webHidden/>
          </w:rPr>
          <w:instrText xml:space="preserve"> PAGEREF _Toc477719478 \h </w:instrText>
        </w:r>
        <w:r>
          <w:rPr>
            <w:noProof/>
            <w:webHidden/>
          </w:rPr>
        </w:r>
        <w:r>
          <w:rPr>
            <w:noProof/>
            <w:webHidden/>
          </w:rPr>
          <w:fldChar w:fldCharType="separate"/>
        </w:r>
        <w:r>
          <w:rPr>
            <w:noProof/>
            <w:webHidden/>
          </w:rPr>
          <w:t>50</w:t>
        </w:r>
        <w:r>
          <w:rPr>
            <w:noProof/>
            <w:webHidden/>
          </w:rPr>
          <w:fldChar w:fldCharType="end"/>
        </w:r>
      </w:hyperlink>
    </w:p>
    <w:p w:rsidR="00FB4EB2" w:rsidRPr="00FB4EB2" w:rsidRDefault="00FB4EB2">
      <w:pPr>
        <w:pStyle w:val="TOC2"/>
        <w:rPr>
          <w:rFonts w:ascii="Calibri" w:hAnsi="Calibri"/>
          <w:noProof/>
          <w:sz w:val="22"/>
          <w:szCs w:val="22"/>
        </w:rPr>
      </w:pPr>
      <w:hyperlink w:anchor="_Toc477719479" w:history="1">
        <w:r w:rsidRPr="000A69EC">
          <w:rPr>
            <w:rStyle w:val="Hyperlink"/>
            <w:noProof/>
          </w:rPr>
          <w:t>10.11</w:t>
        </w:r>
        <w:r w:rsidRPr="00FB4EB2">
          <w:rPr>
            <w:rFonts w:ascii="Calibri" w:hAnsi="Calibri"/>
            <w:noProof/>
            <w:sz w:val="22"/>
            <w:szCs w:val="22"/>
          </w:rPr>
          <w:tab/>
        </w:r>
        <w:r w:rsidRPr="000A69EC">
          <w:rPr>
            <w:rStyle w:val="Hyperlink"/>
            <w:noProof/>
          </w:rPr>
          <w:t>Association Pattern Matches</w:t>
        </w:r>
        <w:r>
          <w:rPr>
            <w:noProof/>
            <w:webHidden/>
          </w:rPr>
          <w:tab/>
        </w:r>
        <w:r>
          <w:rPr>
            <w:noProof/>
            <w:webHidden/>
          </w:rPr>
          <w:fldChar w:fldCharType="begin"/>
        </w:r>
        <w:r>
          <w:rPr>
            <w:noProof/>
            <w:webHidden/>
          </w:rPr>
          <w:instrText xml:space="preserve"> PAGEREF _Toc477719479 \h </w:instrText>
        </w:r>
        <w:r>
          <w:rPr>
            <w:noProof/>
            <w:webHidden/>
          </w:rPr>
        </w:r>
        <w:r>
          <w:rPr>
            <w:noProof/>
            <w:webHidden/>
          </w:rPr>
          <w:fldChar w:fldCharType="separate"/>
        </w:r>
        <w:r>
          <w:rPr>
            <w:noProof/>
            <w:webHidden/>
          </w:rPr>
          <w:t>50</w:t>
        </w:r>
        <w:r>
          <w:rPr>
            <w:noProof/>
            <w:webHidden/>
          </w:rPr>
          <w:fldChar w:fldCharType="end"/>
        </w:r>
      </w:hyperlink>
    </w:p>
    <w:p w:rsidR="00FB4EB2" w:rsidRPr="00FB4EB2" w:rsidRDefault="00FB4EB2">
      <w:pPr>
        <w:pStyle w:val="TOC2"/>
        <w:rPr>
          <w:rFonts w:ascii="Calibri" w:hAnsi="Calibri"/>
          <w:noProof/>
          <w:sz w:val="22"/>
          <w:szCs w:val="22"/>
        </w:rPr>
      </w:pPr>
      <w:hyperlink w:anchor="_Toc477719480" w:history="1">
        <w:r w:rsidRPr="000A69EC">
          <w:rPr>
            <w:rStyle w:val="Hyperlink"/>
            <w:noProof/>
          </w:rPr>
          <w:t>10.12</w:t>
        </w:r>
        <w:r w:rsidRPr="00FB4EB2">
          <w:rPr>
            <w:rFonts w:ascii="Calibri" w:hAnsi="Calibri"/>
            <w:noProof/>
            <w:sz w:val="22"/>
            <w:szCs w:val="22"/>
          </w:rPr>
          <w:tab/>
        </w:r>
        <w:r w:rsidRPr="000A69EC">
          <w:rPr>
            <w:rStyle w:val="Hyperlink"/>
            <w:noProof/>
          </w:rPr>
          <w:t>Class Pattern of Type</w:t>
        </w:r>
        <w:r>
          <w:rPr>
            <w:noProof/>
            <w:webHidden/>
          </w:rPr>
          <w:tab/>
        </w:r>
        <w:r>
          <w:rPr>
            <w:noProof/>
            <w:webHidden/>
          </w:rPr>
          <w:fldChar w:fldCharType="begin"/>
        </w:r>
        <w:r>
          <w:rPr>
            <w:noProof/>
            <w:webHidden/>
          </w:rPr>
          <w:instrText xml:space="preserve"> PAGEREF _Toc477719480 \h </w:instrText>
        </w:r>
        <w:r>
          <w:rPr>
            <w:noProof/>
            <w:webHidden/>
          </w:rPr>
        </w:r>
        <w:r>
          <w:rPr>
            <w:noProof/>
            <w:webHidden/>
          </w:rPr>
          <w:fldChar w:fldCharType="separate"/>
        </w:r>
        <w:r>
          <w:rPr>
            <w:noProof/>
            <w:webHidden/>
          </w:rPr>
          <w:t>51</w:t>
        </w:r>
        <w:r>
          <w:rPr>
            <w:noProof/>
            <w:webHidden/>
          </w:rPr>
          <w:fldChar w:fldCharType="end"/>
        </w:r>
      </w:hyperlink>
    </w:p>
    <w:p w:rsidR="00FB4EB2" w:rsidRPr="00FB4EB2" w:rsidRDefault="00FB4EB2">
      <w:pPr>
        <w:pStyle w:val="TOC2"/>
        <w:rPr>
          <w:rFonts w:ascii="Calibri" w:hAnsi="Calibri"/>
          <w:noProof/>
          <w:sz w:val="22"/>
          <w:szCs w:val="22"/>
        </w:rPr>
      </w:pPr>
      <w:hyperlink w:anchor="_Toc477719481" w:history="1">
        <w:r w:rsidRPr="000A69EC">
          <w:rPr>
            <w:rStyle w:val="Hyperlink"/>
            <w:noProof/>
          </w:rPr>
          <w:t>10.13</w:t>
        </w:r>
        <w:r w:rsidRPr="00FB4EB2">
          <w:rPr>
            <w:rFonts w:ascii="Calibri" w:hAnsi="Calibri"/>
            <w:noProof/>
            <w:sz w:val="22"/>
            <w:szCs w:val="22"/>
          </w:rPr>
          <w:tab/>
        </w:r>
        <w:r w:rsidRPr="000A69EC">
          <w:rPr>
            <w:rStyle w:val="Hyperlink"/>
            <w:noProof/>
          </w:rPr>
          <w:t>Class Pattern Variable</w:t>
        </w:r>
        <w:r>
          <w:rPr>
            <w:noProof/>
            <w:webHidden/>
          </w:rPr>
          <w:tab/>
        </w:r>
        <w:r>
          <w:rPr>
            <w:noProof/>
            <w:webHidden/>
          </w:rPr>
          <w:fldChar w:fldCharType="begin"/>
        </w:r>
        <w:r>
          <w:rPr>
            <w:noProof/>
            <w:webHidden/>
          </w:rPr>
          <w:instrText xml:space="preserve"> PAGEREF _Toc477719481 \h </w:instrText>
        </w:r>
        <w:r>
          <w:rPr>
            <w:noProof/>
            <w:webHidden/>
          </w:rPr>
        </w:r>
        <w:r>
          <w:rPr>
            <w:noProof/>
            <w:webHidden/>
          </w:rPr>
          <w:fldChar w:fldCharType="separate"/>
        </w:r>
        <w:r>
          <w:rPr>
            <w:noProof/>
            <w:webHidden/>
          </w:rPr>
          <w:t>51</w:t>
        </w:r>
        <w:r>
          <w:rPr>
            <w:noProof/>
            <w:webHidden/>
          </w:rPr>
          <w:fldChar w:fldCharType="end"/>
        </w:r>
      </w:hyperlink>
    </w:p>
    <w:p w:rsidR="00FB4EB2" w:rsidRPr="00FB4EB2" w:rsidRDefault="00FB4EB2">
      <w:pPr>
        <w:pStyle w:val="TOC2"/>
        <w:rPr>
          <w:rFonts w:ascii="Calibri" w:hAnsi="Calibri"/>
          <w:noProof/>
          <w:sz w:val="22"/>
          <w:szCs w:val="22"/>
        </w:rPr>
      </w:pPr>
      <w:hyperlink w:anchor="_Toc477719482" w:history="1">
        <w:r w:rsidRPr="000A69EC">
          <w:rPr>
            <w:rStyle w:val="Hyperlink"/>
            <w:noProof/>
          </w:rPr>
          <w:t>10.14</w:t>
        </w:r>
        <w:r w:rsidRPr="00FB4EB2">
          <w:rPr>
            <w:rFonts w:ascii="Calibri" w:hAnsi="Calibri"/>
            <w:noProof/>
            <w:sz w:val="22"/>
            <w:szCs w:val="22"/>
          </w:rPr>
          <w:tab/>
        </w:r>
        <w:r w:rsidRPr="000A69EC">
          <w:rPr>
            <w:rStyle w:val="Hyperlink"/>
            <w:noProof/>
          </w:rPr>
          <w:t>Association Pattern Variables</w:t>
        </w:r>
        <w:r>
          <w:rPr>
            <w:noProof/>
            <w:webHidden/>
          </w:rPr>
          <w:tab/>
        </w:r>
        <w:r>
          <w:rPr>
            <w:noProof/>
            <w:webHidden/>
          </w:rPr>
          <w:fldChar w:fldCharType="begin"/>
        </w:r>
        <w:r>
          <w:rPr>
            <w:noProof/>
            <w:webHidden/>
          </w:rPr>
          <w:instrText xml:space="preserve"> PAGEREF _Toc477719482 \h </w:instrText>
        </w:r>
        <w:r>
          <w:rPr>
            <w:noProof/>
            <w:webHidden/>
          </w:rPr>
        </w:r>
        <w:r>
          <w:rPr>
            <w:noProof/>
            <w:webHidden/>
          </w:rPr>
          <w:fldChar w:fldCharType="separate"/>
        </w:r>
        <w:r>
          <w:rPr>
            <w:noProof/>
            <w:webHidden/>
          </w:rPr>
          <w:t>52</w:t>
        </w:r>
        <w:r>
          <w:rPr>
            <w:noProof/>
            <w:webHidden/>
          </w:rPr>
          <w:fldChar w:fldCharType="end"/>
        </w:r>
      </w:hyperlink>
    </w:p>
    <w:p w:rsidR="00FB4EB2" w:rsidRPr="00FB4EB2" w:rsidRDefault="00FB4EB2">
      <w:pPr>
        <w:pStyle w:val="TOC2"/>
        <w:rPr>
          <w:rFonts w:ascii="Calibri" w:hAnsi="Calibri"/>
          <w:noProof/>
          <w:sz w:val="22"/>
          <w:szCs w:val="22"/>
        </w:rPr>
      </w:pPr>
      <w:hyperlink w:anchor="_Toc477719483" w:history="1">
        <w:r w:rsidRPr="000A69EC">
          <w:rPr>
            <w:rStyle w:val="Hyperlink"/>
            <w:noProof/>
          </w:rPr>
          <w:t>10.15</w:t>
        </w:r>
        <w:r w:rsidRPr="00FB4EB2">
          <w:rPr>
            <w:rFonts w:ascii="Calibri" w:hAnsi="Calibri"/>
            <w:noProof/>
            <w:sz w:val="22"/>
            <w:szCs w:val="22"/>
          </w:rPr>
          <w:tab/>
        </w:r>
        <w:r w:rsidRPr="000A69EC">
          <w:rPr>
            <w:rStyle w:val="Hyperlink"/>
            <w:noProof/>
          </w:rPr>
          <w:t>Class Proposition Variable</w:t>
        </w:r>
        <w:r>
          <w:rPr>
            <w:noProof/>
            <w:webHidden/>
          </w:rPr>
          <w:tab/>
        </w:r>
        <w:r>
          <w:rPr>
            <w:noProof/>
            <w:webHidden/>
          </w:rPr>
          <w:fldChar w:fldCharType="begin"/>
        </w:r>
        <w:r>
          <w:rPr>
            <w:noProof/>
            <w:webHidden/>
          </w:rPr>
          <w:instrText xml:space="preserve"> PAGEREF _Toc477719483 \h </w:instrText>
        </w:r>
        <w:r>
          <w:rPr>
            <w:noProof/>
            <w:webHidden/>
          </w:rPr>
        </w:r>
        <w:r>
          <w:rPr>
            <w:noProof/>
            <w:webHidden/>
          </w:rPr>
          <w:fldChar w:fldCharType="separate"/>
        </w:r>
        <w:r>
          <w:rPr>
            <w:noProof/>
            <w:webHidden/>
          </w:rPr>
          <w:t>52</w:t>
        </w:r>
        <w:r>
          <w:rPr>
            <w:noProof/>
            <w:webHidden/>
          </w:rPr>
          <w:fldChar w:fldCharType="end"/>
        </w:r>
      </w:hyperlink>
    </w:p>
    <w:p w:rsidR="00FB4EB2" w:rsidRPr="00FB4EB2" w:rsidRDefault="00FB4EB2">
      <w:pPr>
        <w:pStyle w:val="TOC2"/>
        <w:rPr>
          <w:rFonts w:ascii="Calibri" w:hAnsi="Calibri"/>
          <w:noProof/>
          <w:sz w:val="22"/>
          <w:szCs w:val="22"/>
        </w:rPr>
      </w:pPr>
      <w:hyperlink w:anchor="_Toc477719484" w:history="1">
        <w:r w:rsidRPr="000A69EC">
          <w:rPr>
            <w:rStyle w:val="Hyperlink"/>
            <w:noProof/>
          </w:rPr>
          <w:t>10.16</w:t>
        </w:r>
        <w:r w:rsidRPr="00FB4EB2">
          <w:rPr>
            <w:rFonts w:ascii="Calibri" w:hAnsi="Calibri"/>
            <w:noProof/>
            <w:sz w:val="22"/>
            <w:szCs w:val="22"/>
          </w:rPr>
          <w:tab/>
        </w:r>
        <w:r w:rsidRPr="000A69EC">
          <w:rPr>
            <w:rStyle w:val="Hyperlink"/>
            <w:noProof/>
          </w:rPr>
          <w:t>Association Qualified Proposition</w:t>
        </w:r>
        <w:r>
          <w:rPr>
            <w:noProof/>
            <w:webHidden/>
          </w:rPr>
          <w:tab/>
        </w:r>
        <w:r>
          <w:rPr>
            <w:noProof/>
            <w:webHidden/>
          </w:rPr>
          <w:fldChar w:fldCharType="begin"/>
        </w:r>
        <w:r>
          <w:rPr>
            <w:noProof/>
            <w:webHidden/>
          </w:rPr>
          <w:instrText xml:space="preserve"> PAGEREF _Toc477719484 \h </w:instrText>
        </w:r>
        <w:r>
          <w:rPr>
            <w:noProof/>
            <w:webHidden/>
          </w:rPr>
        </w:r>
        <w:r>
          <w:rPr>
            <w:noProof/>
            <w:webHidden/>
          </w:rPr>
          <w:fldChar w:fldCharType="separate"/>
        </w:r>
        <w:r>
          <w:rPr>
            <w:noProof/>
            <w:webHidden/>
          </w:rPr>
          <w:t>53</w:t>
        </w:r>
        <w:r>
          <w:rPr>
            <w:noProof/>
            <w:webHidden/>
          </w:rPr>
          <w:fldChar w:fldCharType="end"/>
        </w:r>
      </w:hyperlink>
    </w:p>
    <w:p w:rsidR="00FB4EB2" w:rsidRPr="00FB4EB2" w:rsidRDefault="00FB4EB2">
      <w:pPr>
        <w:pStyle w:val="TOC2"/>
        <w:rPr>
          <w:rFonts w:ascii="Calibri" w:hAnsi="Calibri"/>
          <w:noProof/>
          <w:sz w:val="22"/>
          <w:szCs w:val="22"/>
        </w:rPr>
      </w:pPr>
      <w:hyperlink w:anchor="_Toc477719485" w:history="1">
        <w:r w:rsidRPr="000A69EC">
          <w:rPr>
            <w:rStyle w:val="Hyperlink"/>
            <w:noProof/>
          </w:rPr>
          <w:t>10.17</w:t>
        </w:r>
        <w:r w:rsidRPr="00FB4EB2">
          <w:rPr>
            <w:rFonts w:ascii="Calibri" w:hAnsi="Calibri"/>
            <w:noProof/>
            <w:sz w:val="22"/>
            <w:szCs w:val="22"/>
          </w:rPr>
          <w:tab/>
        </w:r>
        <w:r w:rsidRPr="000A69EC">
          <w:rPr>
            <w:rStyle w:val="Hyperlink"/>
            <w:noProof/>
          </w:rPr>
          <w:t>Association Situation Matches</w:t>
        </w:r>
        <w:r>
          <w:rPr>
            <w:noProof/>
            <w:webHidden/>
          </w:rPr>
          <w:tab/>
        </w:r>
        <w:r>
          <w:rPr>
            <w:noProof/>
            <w:webHidden/>
          </w:rPr>
          <w:fldChar w:fldCharType="begin"/>
        </w:r>
        <w:r>
          <w:rPr>
            <w:noProof/>
            <w:webHidden/>
          </w:rPr>
          <w:instrText xml:space="preserve"> PAGEREF _Toc477719485 \h </w:instrText>
        </w:r>
        <w:r>
          <w:rPr>
            <w:noProof/>
            <w:webHidden/>
          </w:rPr>
        </w:r>
        <w:r>
          <w:rPr>
            <w:noProof/>
            <w:webHidden/>
          </w:rPr>
          <w:fldChar w:fldCharType="separate"/>
        </w:r>
        <w:r>
          <w:rPr>
            <w:noProof/>
            <w:webHidden/>
          </w:rPr>
          <w:t>53</w:t>
        </w:r>
        <w:r>
          <w:rPr>
            <w:noProof/>
            <w:webHidden/>
          </w:rPr>
          <w:fldChar w:fldCharType="end"/>
        </w:r>
      </w:hyperlink>
    </w:p>
    <w:p w:rsidR="00FB4EB2" w:rsidRPr="00FB4EB2" w:rsidRDefault="00FB4EB2">
      <w:pPr>
        <w:pStyle w:val="TOC2"/>
        <w:rPr>
          <w:rFonts w:ascii="Calibri" w:hAnsi="Calibri"/>
          <w:noProof/>
          <w:sz w:val="22"/>
          <w:szCs w:val="22"/>
        </w:rPr>
      </w:pPr>
      <w:hyperlink w:anchor="_Toc477719486" w:history="1">
        <w:r w:rsidRPr="000A69EC">
          <w:rPr>
            <w:rStyle w:val="Hyperlink"/>
            <w:noProof/>
          </w:rPr>
          <w:t>10.18</w:t>
        </w:r>
        <w:r w:rsidRPr="00FB4EB2">
          <w:rPr>
            <w:rFonts w:ascii="Calibri" w:hAnsi="Calibri"/>
            <w:noProof/>
            <w:sz w:val="22"/>
            <w:szCs w:val="22"/>
          </w:rPr>
          <w:tab/>
        </w:r>
        <w:r w:rsidRPr="000A69EC">
          <w:rPr>
            <w:rStyle w:val="Hyperlink"/>
            <w:noProof/>
          </w:rPr>
          <w:t>Association Subject of Pattern Relationship</w:t>
        </w:r>
        <w:r>
          <w:rPr>
            <w:noProof/>
            <w:webHidden/>
          </w:rPr>
          <w:tab/>
        </w:r>
        <w:r>
          <w:rPr>
            <w:noProof/>
            <w:webHidden/>
          </w:rPr>
          <w:fldChar w:fldCharType="begin"/>
        </w:r>
        <w:r>
          <w:rPr>
            <w:noProof/>
            <w:webHidden/>
          </w:rPr>
          <w:instrText xml:space="preserve"> PAGEREF _Toc477719486 \h </w:instrText>
        </w:r>
        <w:r>
          <w:rPr>
            <w:noProof/>
            <w:webHidden/>
          </w:rPr>
        </w:r>
        <w:r>
          <w:rPr>
            <w:noProof/>
            <w:webHidden/>
          </w:rPr>
          <w:fldChar w:fldCharType="separate"/>
        </w:r>
        <w:r>
          <w:rPr>
            <w:noProof/>
            <w:webHidden/>
          </w:rPr>
          <w:t>53</w:t>
        </w:r>
        <w:r>
          <w:rPr>
            <w:noProof/>
            <w:webHidden/>
          </w:rPr>
          <w:fldChar w:fldCharType="end"/>
        </w:r>
      </w:hyperlink>
    </w:p>
    <w:p w:rsidR="00FB4EB2" w:rsidRPr="00FB4EB2" w:rsidRDefault="00FB4EB2">
      <w:pPr>
        <w:pStyle w:val="TOC2"/>
        <w:rPr>
          <w:rFonts w:ascii="Calibri" w:hAnsi="Calibri"/>
          <w:noProof/>
          <w:sz w:val="22"/>
          <w:szCs w:val="22"/>
        </w:rPr>
      </w:pPr>
      <w:hyperlink w:anchor="_Toc477719487" w:history="1">
        <w:r w:rsidRPr="000A69EC">
          <w:rPr>
            <w:rStyle w:val="Hyperlink"/>
            <w:noProof/>
          </w:rPr>
          <w:t>10.19</w:t>
        </w:r>
        <w:r w:rsidRPr="00FB4EB2">
          <w:rPr>
            <w:rFonts w:ascii="Calibri" w:hAnsi="Calibri"/>
            <w:noProof/>
            <w:sz w:val="22"/>
            <w:szCs w:val="22"/>
          </w:rPr>
          <w:tab/>
        </w:r>
        <w:r w:rsidRPr="000A69EC">
          <w:rPr>
            <w:rStyle w:val="Hyperlink"/>
            <w:noProof/>
          </w:rPr>
          <w:t>Association Subsetting</w:t>
        </w:r>
        <w:r>
          <w:rPr>
            <w:noProof/>
            <w:webHidden/>
          </w:rPr>
          <w:tab/>
        </w:r>
        <w:r>
          <w:rPr>
            <w:noProof/>
            <w:webHidden/>
          </w:rPr>
          <w:fldChar w:fldCharType="begin"/>
        </w:r>
        <w:r>
          <w:rPr>
            <w:noProof/>
            <w:webHidden/>
          </w:rPr>
          <w:instrText xml:space="preserve"> PAGEREF _Toc477719487 \h </w:instrText>
        </w:r>
        <w:r>
          <w:rPr>
            <w:noProof/>
            <w:webHidden/>
          </w:rPr>
        </w:r>
        <w:r>
          <w:rPr>
            <w:noProof/>
            <w:webHidden/>
          </w:rPr>
          <w:fldChar w:fldCharType="separate"/>
        </w:r>
        <w:r>
          <w:rPr>
            <w:noProof/>
            <w:webHidden/>
          </w:rPr>
          <w:t>53</w:t>
        </w:r>
        <w:r>
          <w:rPr>
            <w:noProof/>
            <w:webHidden/>
          </w:rPr>
          <w:fldChar w:fldCharType="end"/>
        </w:r>
      </w:hyperlink>
    </w:p>
    <w:p w:rsidR="00FB4EB2" w:rsidRPr="00FB4EB2" w:rsidRDefault="00FB4EB2">
      <w:pPr>
        <w:pStyle w:val="TOC2"/>
        <w:rPr>
          <w:rFonts w:ascii="Calibri" w:hAnsi="Calibri"/>
          <w:noProof/>
          <w:sz w:val="22"/>
          <w:szCs w:val="22"/>
        </w:rPr>
      </w:pPr>
      <w:hyperlink w:anchor="_Toc477719488" w:history="1">
        <w:r w:rsidRPr="000A69EC">
          <w:rPr>
            <w:rStyle w:val="Hyperlink"/>
            <w:noProof/>
          </w:rPr>
          <w:t>10.20</w:t>
        </w:r>
        <w:r w:rsidRPr="00FB4EB2">
          <w:rPr>
            <w:rFonts w:ascii="Calibri" w:hAnsi="Calibri"/>
            <w:noProof/>
            <w:sz w:val="22"/>
            <w:szCs w:val="22"/>
          </w:rPr>
          <w:tab/>
        </w:r>
        <w:r w:rsidRPr="000A69EC">
          <w:rPr>
            <w:rStyle w:val="Hyperlink"/>
            <w:noProof/>
          </w:rPr>
          <w:t>Class Type Pattern Variable</w:t>
        </w:r>
        <w:r>
          <w:rPr>
            <w:noProof/>
            <w:webHidden/>
          </w:rPr>
          <w:tab/>
        </w:r>
        <w:r>
          <w:rPr>
            <w:noProof/>
            <w:webHidden/>
          </w:rPr>
          <w:fldChar w:fldCharType="begin"/>
        </w:r>
        <w:r>
          <w:rPr>
            <w:noProof/>
            <w:webHidden/>
          </w:rPr>
          <w:instrText xml:space="preserve"> PAGEREF _Toc477719488 \h </w:instrText>
        </w:r>
        <w:r>
          <w:rPr>
            <w:noProof/>
            <w:webHidden/>
          </w:rPr>
        </w:r>
        <w:r>
          <w:rPr>
            <w:noProof/>
            <w:webHidden/>
          </w:rPr>
          <w:fldChar w:fldCharType="separate"/>
        </w:r>
        <w:r>
          <w:rPr>
            <w:noProof/>
            <w:webHidden/>
          </w:rPr>
          <w:t>53</w:t>
        </w:r>
        <w:r>
          <w:rPr>
            <w:noProof/>
            <w:webHidden/>
          </w:rPr>
          <w:fldChar w:fldCharType="end"/>
        </w:r>
      </w:hyperlink>
    </w:p>
    <w:p w:rsidR="00FB4EB2" w:rsidRPr="00FB4EB2" w:rsidRDefault="00FB4EB2">
      <w:pPr>
        <w:pStyle w:val="TOC2"/>
        <w:rPr>
          <w:rFonts w:ascii="Calibri" w:hAnsi="Calibri"/>
          <w:noProof/>
          <w:sz w:val="22"/>
          <w:szCs w:val="22"/>
        </w:rPr>
      </w:pPr>
      <w:hyperlink w:anchor="_Toc477719489" w:history="1">
        <w:r w:rsidRPr="000A69EC">
          <w:rPr>
            <w:rStyle w:val="Hyperlink"/>
            <w:noProof/>
          </w:rPr>
          <w:t>10.21</w:t>
        </w:r>
        <w:r w:rsidRPr="00FB4EB2">
          <w:rPr>
            <w:rFonts w:ascii="Calibri" w:hAnsi="Calibri"/>
            <w:noProof/>
            <w:sz w:val="22"/>
            <w:szCs w:val="22"/>
          </w:rPr>
          <w:tab/>
        </w:r>
        <w:r w:rsidRPr="000A69EC">
          <w:rPr>
            <w:rStyle w:val="Hyperlink"/>
            <w:noProof/>
          </w:rPr>
          <w:t>Class Variable Binding</w:t>
        </w:r>
        <w:r>
          <w:rPr>
            <w:noProof/>
            <w:webHidden/>
          </w:rPr>
          <w:tab/>
        </w:r>
        <w:r>
          <w:rPr>
            <w:noProof/>
            <w:webHidden/>
          </w:rPr>
          <w:fldChar w:fldCharType="begin"/>
        </w:r>
        <w:r>
          <w:rPr>
            <w:noProof/>
            <w:webHidden/>
          </w:rPr>
          <w:instrText xml:space="preserve"> PAGEREF _Toc477719489 \h </w:instrText>
        </w:r>
        <w:r>
          <w:rPr>
            <w:noProof/>
            <w:webHidden/>
          </w:rPr>
        </w:r>
        <w:r>
          <w:rPr>
            <w:noProof/>
            <w:webHidden/>
          </w:rPr>
          <w:fldChar w:fldCharType="separate"/>
        </w:r>
        <w:r>
          <w:rPr>
            <w:noProof/>
            <w:webHidden/>
          </w:rPr>
          <w:t>54</w:t>
        </w:r>
        <w:r>
          <w:rPr>
            <w:noProof/>
            <w:webHidden/>
          </w:rPr>
          <w:fldChar w:fldCharType="end"/>
        </w:r>
      </w:hyperlink>
    </w:p>
    <w:p w:rsidR="00FB4EB2" w:rsidRPr="00FB4EB2" w:rsidRDefault="00FB4EB2">
      <w:pPr>
        <w:pStyle w:val="TOC3"/>
        <w:rPr>
          <w:rFonts w:ascii="Calibri" w:hAnsi="Calibri"/>
          <w:noProof/>
          <w:sz w:val="22"/>
          <w:szCs w:val="22"/>
        </w:rPr>
      </w:pPr>
      <w:hyperlink w:anchor="_Toc477719490" w:history="1">
        <w:r w:rsidRPr="000A69EC">
          <w:rPr>
            <w:rStyle w:val="Hyperlink"/>
            <w:noProof/>
          </w:rPr>
          <w:t>10.21.1</w:t>
        </w:r>
        <w:r w:rsidRPr="00FB4EB2">
          <w:rPr>
            <w:rFonts w:ascii="Calibri" w:hAnsi="Calibri"/>
            <w:noProof/>
            <w:sz w:val="22"/>
            <w:szCs w:val="22"/>
          </w:rPr>
          <w:tab/>
        </w:r>
        <w:r w:rsidRPr="000A69EC">
          <w:rPr>
            <w:rStyle w:val="Hyperlink"/>
            <w:noProof/>
          </w:rPr>
          <w:t>Enumeration Variable Qualification</w:t>
        </w:r>
        <w:r>
          <w:rPr>
            <w:noProof/>
            <w:webHidden/>
          </w:rPr>
          <w:tab/>
        </w:r>
        <w:r>
          <w:rPr>
            <w:noProof/>
            <w:webHidden/>
          </w:rPr>
          <w:fldChar w:fldCharType="begin"/>
        </w:r>
        <w:r>
          <w:rPr>
            <w:noProof/>
            <w:webHidden/>
          </w:rPr>
          <w:instrText xml:space="preserve"> PAGEREF _Toc477719490 \h </w:instrText>
        </w:r>
        <w:r>
          <w:rPr>
            <w:noProof/>
            <w:webHidden/>
          </w:rPr>
        </w:r>
        <w:r>
          <w:rPr>
            <w:noProof/>
            <w:webHidden/>
          </w:rPr>
          <w:fldChar w:fldCharType="separate"/>
        </w:r>
        <w:r>
          <w:rPr>
            <w:noProof/>
            <w:webHidden/>
          </w:rPr>
          <w:t>54</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19491" w:history="1">
        <w:r w:rsidRPr="000A69EC">
          <w:rPr>
            <w:rStyle w:val="Hyperlink"/>
            <w:noProof/>
          </w:rPr>
          <w:t>11</w:t>
        </w:r>
        <w:r w:rsidRPr="00FB4EB2">
          <w:rPr>
            <w:rFonts w:ascii="Calibri" w:hAnsi="Calibri"/>
            <w:noProof/>
            <w:sz w:val="22"/>
            <w:szCs w:val="22"/>
          </w:rPr>
          <w:tab/>
        </w:r>
        <w:r w:rsidRPr="000A69EC">
          <w:rPr>
            <w:rStyle w:val="Hyperlink"/>
            <w:noProof/>
          </w:rPr>
          <w:t>SMIF Conceptual Model::Properties</w:t>
        </w:r>
        <w:r>
          <w:rPr>
            <w:noProof/>
            <w:webHidden/>
          </w:rPr>
          <w:tab/>
        </w:r>
        <w:r>
          <w:rPr>
            <w:noProof/>
            <w:webHidden/>
          </w:rPr>
          <w:fldChar w:fldCharType="begin"/>
        </w:r>
        <w:r>
          <w:rPr>
            <w:noProof/>
            <w:webHidden/>
          </w:rPr>
          <w:instrText xml:space="preserve"> PAGEREF _Toc477719491 \h </w:instrText>
        </w:r>
        <w:r>
          <w:rPr>
            <w:noProof/>
            <w:webHidden/>
          </w:rPr>
        </w:r>
        <w:r>
          <w:rPr>
            <w:noProof/>
            <w:webHidden/>
          </w:rPr>
          <w:fldChar w:fldCharType="separate"/>
        </w:r>
        <w:r>
          <w:rPr>
            <w:noProof/>
            <w:webHidden/>
          </w:rPr>
          <w:t>56</w:t>
        </w:r>
        <w:r>
          <w:rPr>
            <w:noProof/>
            <w:webHidden/>
          </w:rPr>
          <w:fldChar w:fldCharType="end"/>
        </w:r>
      </w:hyperlink>
    </w:p>
    <w:p w:rsidR="00FB4EB2" w:rsidRPr="00FB4EB2" w:rsidRDefault="00FB4EB2">
      <w:pPr>
        <w:pStyle w:val="TOC2"/>
        <w:rPr>
          <w:rFonts w:ascii="Calibri" w:hAnsi="Calibri"/>
          <w:noProof/>
          <w:sz w:val="22"/>
          <w:szCs w:val="22"/>
        </w:rPr>
      </w:pPr>
      <w:hyperlink w:anchor="_Toc477719492" w:history="1">
        <w:r w:rsidRPr="000A69EC">
          <w:rPr>
            <w:rStyle w:val="Hyperlink"/>
            <w:noProof/>
          </w:rPr>
          <w:t>11.1</w:t>
        </w:r>
        <w:r w:rsidRPr="00FB4EB2">
          <w:rPr>
            <w:rFonts w:ascii="Calibri" w:hAnsi="Calibri"/>
            <w:noProof/>
            <w:sz w:val="22"/>
            <w:szCs w:val="22"/>
          </w:rPr>
          <w:tab/>
        </w:r>
        <w:r w:rsidRPr="000A69EC">
          <w:rPr>
            <w:rStyle w:val="Hyperlink"/>
            <w:noProof/>
          </w:rPr>
          <w:t>Diagram: Characteristics</w:t>
        </w:r>
        <w:r>
          <w:rPr>
            <w:noProof/>
            <w:webHidden/>
          </w:rPr>
          <w:tab/>
        </w:r>
        <w:r>
          <w:rPr>
            <w:noProof/>
            <w:webHidden/>
          </w:rPr>
          <w:fldChar w:fldCharType="begin"/>
        </w:r>
        <w:r>
          <w:rPr>
            <w:noProof/>
            <w:webHidden/>
          </w:rPr>
          <w:instrText xml:space="preserve"> PAGEREF _Toc477719492 \h </w:instrText>
        </w:r>
        <w:r>
          <w:rPr>
            <w:noProof/>
            <w:webHidden/>
          </w:rPr>
        </w:r>
        <w:r>
          <w:rPr>
            <w:noProof/>
            <w:webHidden/>
          </w:rPr>
          <w:fldChar w:fldCharType="separate"/>
        </w:r>
        <w:r>
          <w:rPr>
            <w:noProof/>
            <w:webHidden/>
          </w:rPr>
          <w:t>56</w:t>
        </w:r>
        <w:r>
          <w:rPr>
            <w:noProof/>
            <w:webHidden/>
          </w:rPr>
          <w:fldChar w:fldCharType="end"/>
        </w:r>
      </w:hyperlink>
    </w:p>
    <w:p w:rsidR="00FB4EB2" w:rsidRPr="00FB4EB2" w:rsidRDefault="00FB4EB2">
      <w:pPr>
        <w:pStyle w:val="TOC2"/>
        <w:rPr>
          <w:rFonts w:ascii="Calibri" w:hAnsi="Calibri"/>
          <w:noProof/>
          <w:sz w:val="22"/>
          <w:szCs w:val="22"/>
        </w:rPr>
      </w:pPr>
      <w:hyperlink w:anchor="_Toc477719493" w:history="1">
        <w:r w:rsidRPr="000A69EC">
          <w:rPr>
            <w:rStyle w:val="Hyperlink"/>
            <w:noProof/>
          </w:rPr>
          <w:t>11.2</w:t>
        </w:r>
        <w:r w:rsidRPr="00FB4EB2">
          <w:rPr>
            <w:rFonts w:ascii="Calibri" w:hAnsi="Calibri"/>
            <w:noProof/>
            <w:sz w:val="22"/>
            <w:szCs w:val="22"/>
          </w:rPr>
          <w:tab/>
        </w:r>
        <w:r w:rsidRPr="000A69EC">
          <w:rPr>
            <w:rStyle w:val="Hyperlink"/>
            <w:noProof/>
          </w:rPr>
          <w:t>Diagram: Properties</w:t>
        </w:r>
        <w:r>
          <w:rPr>
            <w:noProof/>
            <w:webHidden/>
          </w:rPr>
          <w:tab/>
        </w:r>
        <w:r>
          <w:rPr>
            <w:noProof/>
            <w:webHidden/>
          </w:rPr>
          <w:fldChar w:fldCharType="begin"/>
        </w:r>
        <w:r>
          <w:rPr>
            <w:noProof/>
            <w:webHidden/>
          </w:rPr>
          <w:instrText xml:space="preserve"> PAGEREF _Toc477719493 \h </w:instrText>
        </w:r>
        <w:r>
          <w:rPr>
            <w:noProof/>
            <w:webHidden/>
          </w:rPr>
        </w:r>
        <w:r>
          <w:rPr>
            <w:noProof/>
            <w:webHidden/>
          </w:rPr>
          <w:fldChar w:fldCharType="separate"/>
        </w:r>
        <w:r>
          <w:rPr>
            <w:noProof/>
            <w:webHidden/>
          </w:rPr>
          <w:t>57</w:t>
        </w:r>
        <w:r>
          <w:rPr>
            <w:noProof/>
            <w:webHidden/>
          </w:rPr>
          <w:fldChar w:fldCharType="end"/>
        </w:r>
      </w:hyperlink>
    </w:p>
    <w:p w:rsidR="00FB4EB2" w:rsidRPr="00FB4EB2" w:rsidRDefault="00FB4EB2">
      <w:pPr>
        <w:pStyle w:val="TOC2"/>
        <w:rPr>
          <w:rFonts w:ascii="Calibri" w:hAnsi="Calibri"/>
          <w:noProof/>
          <w:sz w:val="22"/>
          <w:szCs w:val="22"/>
        </w:rPr>
      </w:pPr>
      <w:hyperlink w:anchor="_Toc477719494" w:history="1">
        <w:r w:rsidRPr="000A69EC">
          <w:rPr>
            <w:rStyle w:val="Hyperlink"/>
            <w:noProof/>
          </w:rPr>
          <w:t>11.3</w:t>
        </w:r>
        <w:r w:rsidRPr="00FB4EB2">
          <w:rPr>
            <w:rFonts w:ascii="Calibri" w:hAnsi="Calibri"/>
            <w:noProof/>
            <w:sz w:val="22"/>
            <w:szCs w:val="22"/>
          </w:rPr>
          <w:tab/>
        </w:r>
        <w:r w:rsidRPr="000A69EC">
          <w:rPr>
            <w:rStyle w:val="Hyperlink"/>
            <w:noProof/>
          </w:rPr>
          <w:t>Class Annotation Property</w:t>
        </w:r>
        <w:r>
          <w:rPr>
            <w:noProof/>
            <w:webHidden/>
          </w:rPr>
          <w:tab/>
        </w:r>
        <w:r>
          <w:rPr>
            <w:noProof/>
            <w:webHidden/>
          </w:rPr>
          <w:fldChar w:fldCharType="begin"/>
        </w:r>
        <w:r>
          <w:rPr>
            <w:noProof/>
            <w:webHidden/>
          </w:rPr>
          <w:instrText xml:space="preserve"> PAGEREF _Toc477719494 \h </w:instrText>
        </w:r>
        <w:r>
          <w:rPr>
            <w:noProof/>
            <w:webHidden/>
          </w:rPr>
        </w:r>
        <w:r>
          <w:rPr>
            <w:noProof/>
            <w:webHidden/>
          </w:rPr>
          <w:fldChar w:fldCharType="separate"/>
        </w:r>
        <w:r>
          <w:rPr>
            <w:noProof/>
            <w:webHidden/>
          </w:rPr>
          <w:t>57</w:t>
        </w:r>
        <w:r>
          <w:rPr>
            <w:noProof/>
            <w:webHidden/>
          </w:rPr>
          <w:fldChar w:fldCharType="end"/>
        </w:r>
      </w:hyperlink>
    </w:p>
    <w:p w:rsidR="00FB4EB2" w:rsidRPr="00FB4EB2" w:rsidRDefault="00FB4EB2">
      <w:pPr>
        <w:pStyle w:val="TOC2"/>
        <w:rPr>
          <w:rFonts w:ascii="Calibri" w:hAnsi="Calibri"/>
          <w:noProof/>
          <w:sz w:val="22"/>
          <w:szCs w:val="22"/>
        </w:rPr>
      </w:pPr>
      <w:hyperlink w:anchor="_Toc477719495" w:history="1">
        <w:r w:rsidRPr="000A69EC">
          <w:rPr>
            <w:rStyle w:val="Hyperlink"/>
            <w:noProof/>
          </w:rPr>
          <w:t>11.4</w:t>
        </w:r>
        <w:r w:rsidRPr="00FB4EB2">
          <w:rPr>
            <w:rFonts w:ascii="Calibri" w:hAnsi="Calibri"/>
            <w:noProof/>
            <w:sz w:val="22"/>
            <w:szCs w:val="22"/>
          </w:rPr>
          <w:tab/>
        </w:r>
        <w:r w:rsidRPr="000A69EC">
          <w:rPr>
            <w:rStyle w:val="Hyperlink"/>
            <w:noProof/>
          </w:rPr>
          <w:t>Association Bound Individual</w:t>
        </w:r>
        <w:r>
          <w:rPr>
            <w:noProof/>
            <w:webHidden/>
          </w:rPr>
          <w:tab/>
        </w:r>
        <w:r>
          <w:rPr>
            <w:noProof/>
            <w:webHidden/>
          </w:rPr>
          <w:fldChar w:fldCharType="begin"/>
        </w:r>
        <w:r>
          <w:rPr>
            <w:noProof/>
            <w:webHidden/>
          </w:rPr>
          <w:instrText xml:space="preserve"> PAGEREF _Toc477719495 \h </w:instrText>
        </w:r>
        <w:r>
          <w:rPr>
            <w:noProof/>
            <w:webHidden/>
          </w:rPr>
        </w:r>
        <w:r>
          <w:rPr>
            <w:noProof/>
            <w:webHidden/>
          </w:rPr>
          <w:fldChar w:fldCharType="separate"/>
        </w:r>
        <w:r>
          <w:rPr>
            <w:noProof/>
            <w:webHidden/>
          </w:rPr>
          <w:t>58</w:t>
        </w:r>
        <w:r>
          <w:rPr>
            <w:noProof/>
            <w:webHidden/>
          </w:rPr>
          <w:fldChar w:fldCharType="end"/>
        </w:r>
      </w:hyperlink>
    </w:p>
    <w:p w:rsidR="00FB4EB2" w:rsidRPr="00FB4EB2" w:rsidRDefault="00FB4EB2">
      <w:pPr>
        <w:pStyle w:val="TOC2"/>
        <w:rPr>
          <w:rFonts w:ascii="Calibri" w:hAnsi="Calibri"/>
          <w:noProof/>
          <w:sz w:val="22"/>
          <w:szCs w:val="22"/>
        </w:rPr>
      </w:pPr>
      <w:hyperlink w:anchor="_Toc477719496" w:history="1">
        <w:r w:rsidRPr="000A69EC">
          <w:rPr>
            <w:rStyle w:val="Hyperlink"/>
            <w:noProof/>
          </w:rPr>
          <w:t>11.5</w:t>
        </w:r>
        <w:r w:rsidRPr="00FB4EB2">
          <w:rPr>
            <w:rFonts w:ascii="Calibri" w:hAnsi="Calibri"/>
            <w:noProof/>
            <w:sz w:val="22"/>
            <w:szCs w:val="22"/>
          </w:rPr>
          <w:tab/>
        </w:r>
        <w:r w:rsidRPr="000A69EC">
          <w:rPr>
            <w:rStyle w:val="Hyperlink"/>
            <w:noProof/>
          </w:rPr>
          <w:t>Association Bound Property</w:t>
        </w:r>
        <w:r>
          <w:rPr>
            <w:noProof/>
            <w:webHidden/>
          </w:rPr>
          <w:tab/>
        </w:r>
        <w:r>
          <w:rPr>
            <w:noProof/>
            <w:webHidden/>
          </w:rPr>
          <w:fldChar w:fldCharType="begin"/>
        </w:r>
        <w:r>
          <w:rPr>
            <w:noProof/>
            <w:webHidden/>
          </w:rPr>
          <w:instrText xml:space="preserve"> PAGEREF _Toc477719496 \h </w:instrText>
        </w:r>
        <w:r>
          <w:rPr>
            <w:noProof/>
            <w:webHidden/>
          </w:rPr>
        </w:r>
        <w:r>
          <w:rPr>
            <w:noProof/>
            <w:webHidden/>
          </w:rPr>
          <w:fldChar w:fldCharType="separate"/>
        </w:r>
        <w:r>
          <w:rPr>
            <w:noProof/>
            <w:webHidden/>
          </w:rPr>
          <w:t>58</w:t>
        </w:r>
        <w:r>
          <w:rPr>
            <w:noProof/>
            <w:webHidden/>
          </w:rPr>
          <w:fldChar w:fldCharType="end"/>
        </w:r>
      </w:hyperlink>
    </w:p>
    <w:p w:rsidR="00FB4EB2" w:rsidRPr="00FB4EB2" w:rsidRDefault="00FB4EB2">
      <w:pPr>
        <w:pStyle w:val="TOC2"/>
        <w:rPr>
          <w:rFonts w:ascii="Calibri" w:hAnsi="Calibri"/>
          <w:noProof/>
          <w:sz w:val="22"/>
          <w:szCs w:val="22"/>
        </w:rPr>
      </w:pPr>
      <w:hyperlink w:anchor="_Toc477719497" w:history="1">
        <w:r w:rsidRPr="000A69EC">
          <w:rPr>
            <w:rStyle w:val="Hyperlink"/>
            <w:noProof/>
          </w:rPr>
          <w:t>11.6</w:t>
        </w:r>
        <w:r w:rsidRPr="00FB4EB2">
          <w:rPr>
            <w:rFonts w:ascii="Calibri" w:hAnsi="Calibri"/>
            <w:noProof/>
            <w:sz w:val="22"/>
            <w:szCs w:val="22"/>
          </w:rPr>
          <w:tab/>
        </w:r>
        <w:r w:rsidRPr="000A69EC">
          <w:rPr>
            <w:rStyle w:val="Hyperlink"/>
            <w:noProof/>
          </w:rPr>
          <w:t>Association Bound Subject</w:t>
        </w:r>
        <w:r>
          <w:rPr>
            <w:noProof/>
            <w:webHidden/>
          </w:rPr>
          <w:tab/>
        </w:r>
        <w:r>
          <w:rPr>
            <w:noProof/>
            <w:webHidden/>
          </w:rPr>
          <w:fldChar w:fldCharType="begin"/>
        </w:r>
        <w:r>
          <w:rPr>
            <w:noProof/>
            <w:webHidden/>
          </w:rPr>
          <w:instrText xml:space="preserve"> PAGEREF _Toc477719497 \h </w:instrText>
        </w:r>
        <w:r>
          <w:rPr>
            <w:noProof/>
            <w:webHidden/>
          </w:rPr>
        </w:r>
        <w:r>
          <w:rPr>
            <w:noProof/>
            <w:webHidden/>
          </w:rPr>
          <w:fldChar w:fldCharType="separate"/>
        </w:r>
        <w:r>
          <w:rPr>
            <w:noProof/>
            <w:webHidden/>
          </w:rPr>
          <w:t>58</w:t>
        </w:r>
        <w:r>
          <w:rPr>
            <w:noProof/>
            <w:webHidden/>
          </w:rPr>
          <w:fldChar w:fldCharType="end"/>
        </w:r>
      </w:hyperlink>
    </w:p>
    <w:p w:rsidR="00FB4EB2" w:rsidRPr="00FB4EB2" w:rsidRDefault="00FB4EB2">
      <w:pPr>
        <w:pStyle w:val="TOC2"/>
        <w:rPr>
          <w:rFonts w:ascii="Calibri" w:hAnsi="Calibri"/>
          <w:noProof/>
          <w:sz w:val="22"/>
          <w:szCs w:val="22"/>
        </w:rPr>
      </w:pPr>
      <w:hyperlink w:anchor="_Toc477719498" w:history="1">
        <w:r w:rsidRPr="000A69EC">
          <w:rPr>
            <w:rStyle w:val="Hyperlink"/>
            <w:noProof/>
          </w:rPr>
          <w:t>11.7</w:t>
        </w:r>
        <w:r w:rsidRPr="00FB4EB2">
          <w:rPr>
            <w:rFonts w:ascii="Calibri" w:hAnsi="Calibri"/>
            <w:noProof/>
            <w:sz w:val="22"/>
            <w:szCs w:val="22"/>
          </w:rPr>
          <w:tab/>
        </w:r>
        <w:r w:rsidRPr="000A69EC">
          <w:rPr>
            <w:rStyle w:val="Hyperlink"/>
            <w:noProof/>
          </w:rPr>
          <w:t>Class Characteristic Binding</w:t>
        </w:r>
        <w:r>
          <w:rPr>
            <w:noProof/>
            <w:webHidden/>
          </w:rPr>
          <w:tab/>
        </w:r>
        <w:r>
          <w:rPr>
            <w:noProof/>
            <w:webHidden/>
          </w:rPr>
          <w:fldChar w:fldCharType="begin"/>
        </w:r>
        <w:r>
          <w:rPr>
            <w:noProof/>
            <w:webHidden/>
          </w:rPr>
          <w:instrText xml:space="preserve"> PAGEREF _Toc477719498 \h </w:instrText>
        </w:r>
        <w:r>
          <w:rPr>
            <w:noProof/>
            <w:webHidden/>
          </w:rPr>
        </w:r>
        <w:r>
          <w:rPr>
            <w:noProof/>
            <w:webHidden/>
          </w:rPr>
          <w:fldChar w:fldCharType="separate"/>
        </w:r>
        <w:r>
          <w:rPr>
            <w:noProof/>
            <w:webHidden/>
          </w:rPr>
          <w:t>58</w:t>
        </w:r>
        <w:r>
          <w:rPr>
            <w:noProof/>
            <w:webHidden/>
          </w:rPr>
          <w:fldChar w:fldCharType="end"/>
        </w:r>
      </w:hyperlink>
    </w:p>
    <w:p w:rsidR="00FB4EB2" w:rsidRPr="00FB4EB2" w:rsidRDefault="00FB4EB2">
      <w:pPr>
        <w:pStyle w:val="TOC2"/>
        <w:rPr>
          <w:rFonts w:ascii="Calibri" w:hAnsi="Calibri"/>
          <w:noProof/>
          <w:sz w:val="22"/>
          <w:szCs w:val="22"/>
        </w:rPr>
      </w:pPr>
      <w:hyperlink w:anchor="_Toc477719499" w:history="1">
        <w:r w:rsidRPr="000A69EC">
          <w:rPr>
            <w:rStyle w:val="Hyperlink"/>
            <w:noProof/>
          </w:rPr>
          <w:t>11.8</w:t>
        </w:r>
        <w:r w:rsidRPr="00FB4EB2">
          <w:rPr>
            <w:rFonts w:ascii="Calibri" w:hAnsi="Calibri"/>
            <w:noProof/>
            <w:sz w:val="22"/>
            <w:szCs w:val="22"/>
          </w:rPr>
          <w:tab/>
        </w:r>
        <w:r w:rsidRPr="000A69EC">
          <w:rPr>
            <w:rStyle w:val="Hyperlink"/>
            <w:noProof/>
          </w:rPr>
          <w:t>Class Characteristic Type</w:t>
        </w:r>
        <w:r>
          <w:rPr>
            <w:noProof/>
            <w:webHidden/>
          </w:rPr>
          <w:tab/>
        </w:r>
        <w:r>
          <w:rPr>
            <w:noProof/>
            <w:webHidden/>
          </w:rPr>
          <w:fldChar w:fldCharType="begin"/>
        </w:r>
        <w:r>
          <w:rPr>
            <w:noProof/>
            <w:webHidden/>
          </w:rPr>
          <w:instrText xml:space="preserve"> PAGEREF _Toc477719499 \h </w:instrText>
        </w:r>
        <w:r>
          <w:rPr>
            <w:noProof/>
            <w:webHidden/>
          </w:rPr>
        </w:r>
        <w:r>
          <w:rPr>
            <w:noProof/>
            <w:webHidden/>
          </w:rPr>
          <w:fldChar w:fldCharType="separate"/>
        </w:r>
        <w:r>
          <w:rPr>
            <w:noProof/>
            <w:webHidden/>
          </w:rPr>
          <w:t>59</w:t>
        </w:r>
        <w:r>
          <w:rPr>
            <w:noProof/>
            <w:webHidden/>
          </w:rPr>
          <w:fldChar w:fldCharType="end"/>
        </w:r>
      </w:hyperlink>
    </w:p>
    <w:p w:rsidR="00FB4EB2" w:rsidRPr="00FB4EB2" w:rsidRDefault="00FB4EB2">
      <w:pPr>
        <w:pStyle w:val="TOC2"/>
        <w:rPr>
          <w:rFonts w:ascii="Calibri" w:hAnsi="Calibri"/>
          <w:noProof/>
          <w:sz w:val="22"/>
          <w:szCs w:val="22"/>
        </w:rPr>
      </w:pPr>
      <w:hyperlink w:anchor="_Toc477719500" w:history="1">
        <w:r w:rsidRPr="000A69EC">
          <w:rPr>
            <w:rStyle w:val="Hyperlink"/>
            <w:noProof/>
          </w:rPr>
          <w:t>11.9</w:t>
        </w:r>
        <w:r w:rsidRPr="00FB4EB2">
          <w:rPr>
            <w:rFonts w:ascii="Calibri" w:hAnsi="Calibri"/>
            <w:noProof/>
            <w:sz w:val="22"/>
            <w:szCs w:val="22"/>
          </w:rPr>
          <w:tab/>
        </w:r>
        <w:r w:rsidRPr="000A69EC">
          <w:rPr>
            <w:rStyle w:val="Hyperlink"/>
            <w:noProof/>
          </w:rPr>
          <w:t>Class Owned Property Binding</w:t>
        </w:r>
        <w:r>
          <w:rPr>
            <w:noProof/>
            <w:webHidden/>
          </w:rPr>
          <w:tab/>
        </w:r>
        <w:r>
          <w:rPr>
            <w:noProof/>
            <w:webHidden/>
          </w:rPr>
          <w:fldChar w:fldCharType="begin"/>
        </w:r>
        <w:r>
          <w:rPr>
            <w:noProof/>
            <w:webHidden/>
          </w:rPr>
          <w:instrText xml:space="preserve"> PAGEREF _Toc477719500 \h </w:instrText>
        </w:r>
        <w:r>
          <w:rPr>
            <w:noProof/>
            <w:webHidden/>
          </w:rPr>
        </w:r>
        <w:r>
          <w:rPr>
            <w:noProof/>
            <w:webHidden/>
          </w:rPr>
          <w:fldChar w:fldCharType="separate"/>
        </w:r>
        <w:r>
          <w:rPr>
            <w:noProof/>
            <w:webHidden/>
          </w:rPr>
          <w:t>59</w:t>
        </w:r>
        <w:r>
          <w:rPr>
            <w:noProof/>
            <w:webHidden/>
          </w:rPr>
          <w:fldChar w:fldCharType="end"/>
        </w:r>
      </w:hyperlink>
    </w:p>
    <w:p w:rsidR="00FB4EB2" w:rsidRPr="00FB4EB2" w:rsidRDefault="00FB4EB2">
      <w:pPr>
        <w:pStyle w:val="TOC2"/>
        <w:rPr>
          <w:rFonts w:ascii="Calibri" w:hAnsi="Calibri"/>
          <w:noProof/>
          <w:sz w:val="22"/>
          <w:szCs w:val="22"/>
        </w:rPr>
      </w:pPr>
      <w:hyperlink w:anchor="_Toc477719501" w:history="1">
        <w:r w:rsidRPr="000A69EC">
          <w:rPr>
            <w:rStyle w:val="Hyperlink"/>
            <w:noProof/>
          </w:rPr>
          <w:t>11.10</w:t>
        </w:r>
        <w:r w:rsidRPr="00FB4EB2">
          <w:rPr>
            <w:rFonts w:ascii="Calibri" w:hAnsi="Calibri"/>
            <w:noProof/>
            <w:sz w:val="22"/>
            <w:szCs w:val="22"/>
          </w:rPr>
          <w:tab/>
        </w:r>
        <w:r w:rsidRPr="000A69EC">
          <w:rPr>
            <w:rStyle w:val="Hyperlink"/>
            <w:noProof/>
          </w:rPr>
          <w:t>Class Owned Property Type</w:t>
        </w:r>
        <w:r>
          <w:rPr>
            <w:noProof/>
            <w:webHidden/>
          </w:rPr>
          <w:tab/>
        </w:r>
        <w:r>
          <w:rPr>
            <w:noProof/>
            <w:webHidden/>
          </w:rPr>
          <w:fldChar w:fldCharType="begin"/>
        </w:r>
        <w:r>
          <w:rPr>
            <w:noProof/>
            <w:webHidden/>
          </w:rPr>
          <w:instrText xml:space="preserve"> PAGEREF _Toc477719501 \h </w:instrText>
        </w:r>
        <w:r>
          <w:rPr>
            <w:noProof/>
            <w:webHidden/>
          </w:rPr>
        </w:r>
        <w:r>
          <w:rPr>
            <w:noProof/>
            <w:webHidden/>
          </w:rPr>
          <w:fldChar w:fldCharType="separate"/>
        </w:r>
        <w:r>
          <w:rPr>
            <w:noProof/>
            <w:webHidden/>
          </w:rPr>
          <w:t>60</w:t>
        </w:r>
        <w:r>
          <w:rPr>
            <w:noProof/>
            <w:webHidden/>
          </w:rPr>
          <w:fldChar w:fldCharType="end"/>
        </w:r>
      </w:hyperlink>
    </w:p>
    <w:p w:rsidR="00FB4EB2" w:rsidRPr="00FB4EB2" w:rsidRDefault="00FB4EB2">
      <w:pPr>
        <w:pStyle w:val="TOC2"/>
        <w:rPr>
          <w:rFonts w:ascii="Calibri" w:hAnsi="Calibri"/>
          <w:noProof/>
          <w:sz w:val="22"/>
          <w:szCs w:val="22"/>
        </w:rPr>
      </w:pPr>
      <w:hyperlink w:anchor="_Toc477719502" w:history="1">
        <w:r w:rsidRPr="000A69EC">
          <w:rPr>
            <w:rStyle w:val="Hyperlink"/>
            <w:noProof/>
          </w:rPr>
          <w:t>11.11</w:t>
        </w:r>
        <w:r w:rsidRPr="00FB4EB2">
          <w:rPr>
            <w:rFonts w:ascii="Calibri" w:hAnsi="Calibri"/>
            <w:noProof/>
            <w:sz w:val="22"/>
            <w:szCs w:val="22"/>
          </w:rPr>
          <w:tab/>
        </w:r>
        <w:r w:rsidRPr="000A69EC">
          <w:rPr>
            <w:rStyle w:val="Hyperlink"/>
            <w:noProof/>
          </w:rPr>
          <w:t>Association Properties Relationship</w:t>
        </w:r>
        <w:r>
          <w:rPr>
            <w:noProof/>
            <w:webHidden/>
          </w:rPr>
          <w:tab/>
        </w:r>
        <w:r>
          <w:rPr>
            <w:noProof/>
            <w:webHidden/>
          </w:rPr>
          <w:fldChar w:fldCharType="begin"/>
        </w:r>
        <w:r>
          <w:rPr>
            <w:noProof/>
            <w:webHidden/>
          </w:rPr>
          <w:instrText xml:space="preserve"> PAGEREF _Toc477719502 \h </w:instrText>
        </w:r>
        <w:r>
          <w:rPr>
            <w:noProof/>
            <w:webHidden/>
          </w:rPr>
        </w:r>
        <w:r>
          <w:rPr>
            <w:noProof/>
            <w:webHidden/>
          </w:rPr>
          <w:fldChar w:fldCharType="separate"/>
        </w:r>
        <w:r>
          <w:rPr>
            <w:noProof/>
            <w:webHidden/>
          </w:rPr>
          <w:t>60</w:t>
        </w:r>
        <w:r>
          <w:rPr>
            <w:noProof/>
            <w:webHidden/>
          </w:rPr>
          <w:fldChar w:fldCharType="end"/>
        </w:r>
      </w:hyperlink>
    </w:p>
    <w:p w:rsidR="00FB4EB2" w:rsidRPr="00FB4EB2" w:rsidRDefault="00FB4EB2">
      <w:pPr>
        <w:pStyle w:val="TOC2"/>
        <w:rPr>
          <w:rFonts w:ascii="Calibri" w:hAnsi="Calibri"/>
          <w:noProof/>
          <w:sz w:val="22"/>
          <w:szCs w:val="22"/>
        </w:rPr>
      </w:pPr>
      <w:hyperlink w:anchor="_Toc477719503" w:history="1">
        <w:r w:rsidRPr="000A69EC">
          <w:rPr>
            <w:rStyle w:val="Hyperlink"/>
            <w:noProof/>
          </w:rPr>
          <w:t>11.12</w:t>
        </w:r>
        <w:r w:rsidRPr="00FB4EB2">
          <w:rPr>
            <w:rFonts w:ascii="Calibri" w:hAnsi="Calibri"/>
            <w:noProof/>
            <w:sz w:val="22"/>
            <w:szCs w:val="22"/>
          </w:rPr>
          <w:tab/>
        </w:r>
        <w:r w:rsidRPr="000A69EC">
          <w:rPr>
            <w:rStyle w:val="Hyperlink"/>
            <w:noProof/>
          </w:rPr>
          <w:t>Class Property Binding</w:t>
        </w:r>
        <w:r>
          <w:rPr>
            <w:noProof/>
            <w:webHidden/>
          </w:rPr>
          <w:tab/>
        </w:r>
        <w:r>
          <w:rPr>
            <w:noProof/>
            <w:webHidden/>
          </w:rPr>
          <w:fldChar w:fldCharType="begin"/>
        </w:r>
        <w:r>
          <w:rPr>
            <w:noProof/>
            <w:webHidden/>
          </w:rPr>
          <w:instrText xml:space="preserve"> PAGEREF _Toc477719503 \h </w:instrText>
        </w:r>
        <w:r>
          <w:rPr>
            <w:noProof/>
            <w:webHidden/>
          </w:rPr>
        </w:r>
        <w:r>
          <w:rPr>
            <w:noProof/>
            <w:webHidden/>
          </w:rPr>
          <w:fldChar w:fldCharType="separate"/>
        </w:r>
        <w:r>
          <w:rPr>
            <w:noProof/>
            <w:webHidden/>
          </w:rPr>
          <w:t>60</w:t>
        </w:r>
        <w:r>
          <w:rPr>
            <w:noProof/>
            <w:webHidden/>
          </w:rPr>
          <w:fldChar w:fldCharType="end"/>
        </w:r>
      </w:hyperlink>
    </w:p>
    <w:p w:rsidR="00FB4EB2" w:rsidRPr="00FB4EB2" w:rsidRDefault="00FB4EB2">
      <w:pPr>
        <w:pStyle w:val="TOC2"/>
        <w:rPr>
          <w:rFonts w:ascii="Calibri" w:hAnsi="Calibri"/>
          <w:noProof/>
          <w:sz w:val="22"/>
          <w:szCs w:val="22"/>
        </w:rPr>
      </w:pPr>
      <w:hyperlink w:anchor="_Toc477719504" w:history="1">
        <w:r w:rsidRPr="000A69EC">
          <w:rPr>
            <w:rStyle w:val="Hyperlink"/>
            <w:noProof/>
          </w:rPr>
          <w:t>11.13</w:t>
        </w:r>
        <w:r w:rsidRPr="00FB4EB2">
          <w:rPr>
            <w:rFonts w:ascii="Calibri" w:hAnsi="Calibri"/>
            <w:noProof/>
            <w:sz w:val="22"/>
            <w:szCs w:val="22"/>
          </w:rPr>
          <w:tab/>
        </w:r>
        <w:r w:rsidRPr="000A69EC">
          <w:rPr>
            <w:rStyle w:val="Hyperlink"/>
            <w:noProof/>
          </w:rPr>
          <w:t>Class Property Owner</w:t>
        </w:r>
        <w:r>
          <w:rPr>
            <w:noProof/>
            <w:webHidden/>
          </w:rPr>
          <w:tab/>
        </w:r>
        <w:r>
          <w:rPr>
            <w:noProof/>
            <w:webHidden/>
          </w:rPr>
          <w:fldChar w:fldCharType="begin"/>
        </w:r>
        <w:r>
          <w:rPr>
            <w:noProof/>
            <w:webHidden/>
          </w:rPr>
          <w:instrText xml:space="preserve"> PAGEREF _Toc477719504 \h </w:instrText>
        </w:r>
        <w:r>
          <w:rPr>
            <w:noProof/>
            <w:webHidden/>
          </w:rPr>
        </w:r>
        <w:r>
          <w:rPr>
            <w:noProof/>
            <w:webHidden/>
          </w:rPr>
          <w:fldChar w:fldCharType="separate"/>
        </w:r>
        <w:r>
          <w:rPr>
            <w:noProof/>
            <w:webHidden/>
          </w:rPr>
          <w:t>61</w:t>
        </w:r>
        <w:r>
          <w:rPr>
            <w:noProof/>
            <w:webHidden/>
          </w:rPr>
          <w:fldChar w:fldCharType="end"/>
        </w:r>
      </w:hyperlink>
    </w:p>
    <w:p w:rsidR="00FB4EB2" w:rsidRPr="00FB4EB2" w:rsidRDefault="00FB4EB2">
      <w:pPr>
        <w:pStyle w:val="TOC2"/>
        <w:rPr>
          <w:rFonts w:ascii="Calibri" w:hAnsi="Calibri"/>
          <w:noProof/>
          <w:sz w:val="22"/>
          <w:szCs w:val="22"/>
        </w:rPr>
      </w:pPr>
      <w:hyperlink w:anchor="_Toc477719505" w:history="1">
        <w:r w:rsidRPr="000A69EC">
          <w:rPr>
            <w:rStyle w:val="Hyperlink"/>
            <w:noProof/>
          </w:rPr>
          <w:t>11.14</w:t>
        </w:r>
        <w:r w:rsidRPr="00FB4EB2">
          <w:rPr>
            <w:rFonts w:ascii="Calibri" w:hAnsi="Calibri"/>
            <w:noProof/>
            <w:sz w:val="22"/>
            <w:szCs w:val="22"/>
          </w:rPr>
          <w:tab/>
        </w:r>
        <w:r w:rsidRPr="000A69EC">
          <w:rPr>
            <w:rStyle w:val="Hyperlink"/>
            <w:noProof/>
          </w:rPr>
          <w:t>Class Property Owner Type</w:t>
        </w:r>
        <w:r>
          <w:rPr>
            <w:noProof/>
            <w:webHidden/>
          </w:rPr>
          <w:tab/>
        </w:r>
        <w:r>
          <w:rPr>
            <w:noProof/>
            <w:webHidden/>
          </w:rPr>
          <w:fldChar w:fldCharType="begin"/>
        </w:r>
        <w:r>
          <w:rPr>
            <w:noProof/>
            <w:webHidden/>
          </w:rPr>
          <w:instrText xml:space="preserve"> PAGEREF _Toc477719505 \h </w:instrText>
        </w:r>
        <w:r>
          <w:rPr>
            <w:noProof/>
            <w:webHidden/>
          </w:rPr>
        </w:r>
        <w:r>
          <w:rPr>
            <w:noProof/>
            <w:webHidden/>
          </w:rPr>
          <w:fldChar w:fldCharType="separate"/>
        </w:r>
        <w:r>
          <w:rPr>
            <w:noProof/>
            <w:webHidden/>
          </w:rPr>
          <w:t>62</w:t>
        </w:r>
        <w:r>
          <w:rPr>
            <w:noProof/>
            <w:webHidden/>
          </w:rPr>
          <w:fldChar w:fldCharType="end"/>
        </w:r>
      </w:hyperlink>
    </w:p>
    <w:p w:rsidR="00FB4EB2" w:rsidRPr="00FB4EB2" w:rsidRDefault="00FB4EB2">
      <w:pPr>
        <w:pStyle w:val="TOC2"/>
        <w:rPr>
          <w:rFonts w:ascii="Calibri" w:hAnsi="Calibri"/>
          <w:noProof/>
          <w:sz w:val="22"/>
          <w:szCs w:val="22"/>
        </w:rPr>
      </w:pPr>
      <w:hyperlink w:anchor="_Toc477719506" w:history="1">
        <w:r w:rsidRPr="000A69EC">
          <w:rPr>
            <w:rStyle w:val="Hyperlink"/>
            <w:noProof/>
          </w:rPr>
          <w:t>11.15</w:t>
        </w:r>
        <w:r w:rsidRPr="00FB4EB2">
          <w:rPr>
            <w:rFonts w:ascii="Calibri" w:hAnsi="Calibri"/>
            <w:noProof/>
            <w:sz w:val="22"/>
            <w:szCs w:val="22"/>
          </w:rPr>
          <w:tab/>
        </w:r>
        <w:r w:rsidRPr="000A69EC">
          <w:rPr>
            <w:rStyle w:val="Hyperlink"/>
            <w:noProof/>
          </w:rPr>
          <w:t>Class Property Type</w:t>
        </w:r>
        <w:r>
          <w:rPr>
            <w:noProof/>
            <w:webHidden/>
          </w:rPr>
          <w:tab/>
        </w:r>
        <w:r>
          <w:rPr>
            <w:noProof/>
            <w:webHidden/>
          </w:rPr>
          <w:fldChar w:fldCharType="begin"/>
        </w:r>
        <w:r>
          <w:rPr>
            <w:noProof/>
            <w:webHidden/>
          </w:rPr>
          <w:instrText xml:space="preserve"> PAGEREF _Toc477719506 \h </w:instrText>
        </w:r>
        <w:r>
          <w:rPr>
            <w:noProof/>
            <w:webHidden/>
          </w:rPr>
        </w:r>
        <w:r>
          <w:rPr>
            <w:noProof/>
            <w:webHidden/>
          </w:rPr>
          <w:fldChar w:fldCharType="separate"/>
        </w:r>
        <w:r>
          <w:rPr>
            <w:noProof/>
            <w:webHidden/>
          </w:rPr>
          <w:t>62</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19507" w:history="1">
        <w:r w:rsidRPr="000A69EC">
          <w:rPr>
            <w:rStyle w:val="Hyperlink"/>
            <w:noProof/>
          </w:rPr>
          <w:t>12</w:t>
        </w:r>
        <w:r w:rsidRPr="00FB4EB2">
          <w:rPr>
            <w:rFonts w:ascii="Calibri" w:hAnsi="Calibri"/>
            <w:noProof/>
            <w:sz w:val="22"/>
            <w:szCs w:val="22"/>
          </w:rPr>
          <w:tab/>
        </w:r>
        <w:r w:rsidRPr="000A69EC">
          <w:rPr>
            <w:rStyle w:val="Hyperlink"/>
            <w:noProof/>
          </w:rPr>
          <w:t>SMIF Conceptual Model::Records</w:t>
        </w:r>
        <w:r>
          <w:rPr>
            <w:noProof/>
            <w:webHidden/>
          </w:rPr>
          <w:tab/>
        </w:r>
        <w:r>
          <w:rPr>
            <w:noProof/>
            <w:webHidden/>
          </w:rPr>
          <w:fldChar w:fldCharType="begin"/>
        </w:r>
        <w:r>
          <w:rPr>
            <w:noProof/>
            <w:webHidden/>
          </w:rPr>
          <w:instrText xml:space="preserve"> PAGEREF _Toc477719507 \h </w:instrText>
        </w:r>
        <w:r>
          <w:rPr>
            <w:noProof/>
            <w:webHidden/>
          </w:rPr>
        </w:r>
        <w:r>
          <w:rPr>
            <w:noProof/>
            <w:webHidden/>
          </w:rPr>
          <w:fldChar w:fldCharType="separate"/>
        </w:r>
        <w:r>
          <w:rPr>
            <w:noProof/>
            <w:webHidden/>
          </w:rPr>
          <w:t>64</w:t>
        </w:r>
        <w:r>
          <w:rPr>
            <w:noProof/>
            <w:webHidden/>
          </w:rPr>
          <w:fldChar w:fldCharType="end"/>
        </w:r>
      </w:hyperlink>
    </w:p>
    <w:p w:rsidR="00FB4EB2" w:rsidRPr="00FB4EB2" w:rsidRDefault="00FB4EB2">
      <w:pPr>
        <w:pStyle w:val="TOC2"/>
        <w:rPr>
          <w:rFonts w:ascii="Calibri" w:hAnsi="Calibri"/>
          <w:noProof/>
          <w:sz w:val="22"/>
          <w:szCs w:val="22"/>
        </w:rPr>
      </w:pPr>
      <w:hyperlink w:anchor="_Toc477719508" w:history="1">
        <w:r w:rsidRPr="000A69EC">
          <w:rPr>
            <w:rStyle w:val="Hyperlink"/>
            <w:noProof/>
          </w:rPr>
          <w:t>12.1</w:t>
        </w:r>
        <w:r w:rsidRPr="00FB4EB2">
          <w:rPr>
            <w:rFonts w:ascii="Calibri" w:hAnsi="Calibri"/>
            <w:noProof/>
            <w:sz w:val="22"/>
            <w:szCs w:val="22"/>
          </w:rPr>
          <w:tab/>
        </w:r>
        <w:r w:rsidRPr="000A69EC">
          <w:rPr>
            <w:rStyle w:val="Hyperlink"/>
            <w:noProof/>
          </w:rPr>
          <w:t>Diagram: Records</w:t>
        </w:r>
        <w:r>
          <w:rPr>
            <w:noProof/>
            <w:webHidden/>
          </w:rPr>
          <w:tab/>
        </w:r>
        <w:r>
          <w:rPr>
            <w:noProof/>
            <w:webHidden/>
          </w:rPr>
          <w:fldChar w:fldCharType="begin"/>
        </w:r>
        <w:r>
          <w:rPr>
            <w:noProof/>
            <w:webHidden/>
          </w:rPr>
          <w:instrText xml:space="preserve"> PAGEREF _Toc477719508 \h </w:instrText>
        </w:r>
        <w:r>
          <w:rPr>
            <w:noProof/>
            <w:webHidden/>
          </w:rPr>
        </w:r>
        <w:r>
          <w:rPr>
            <w:noProof/>
            <w:webHidden/>
          </w:rPr>
          <w:fldChar w:fldCharType="separate"/>
        </w:r>
        <w:r>
          <w:rPr>
            <w:noProof/>
            <w:webHidden/>
          </w:rPr>
          <w:t>64</w:t>
        </w:r>
        <w:r>
          <w:rPr>
            <w:noProof/>
            <w:webHidden/>
          </w:rPr>
          <w:fldChar w:fldCharType="end"/>
        </w:r>
      </w:hyperlink>
    </w:p>
    <w:p w:rsidR="00FB4EB2" w:rsidRPr="00FB4EB2" w:rsidRDefault="00FB4EB2">
      <w:pPr>
        <w:pStyle w:val="TOC2"/>
        <w:rPr>
          <w:rFonts w:ascii="Calibri" w:hAnsi="Calibri"/>
          <w:noProof/>
          <w:sz w:val="22"/>
          <w:szCs w:val="22"/>
        </w:rPr>
      </w:pPr>
      <w:hyperlink w:anchor="_Toc477719509" w:history="1">
        <w:r w:rsidRPr="000A69EC">
          <w:rPr>
            <w:rStyle w:val="Hyperlink"/>
            <w:noProof/>
          </w:rPr>
          <w:t>12.2</w:t>
        </w:r>
        <w:r w:rsidRPr="00FB4EB2">
          <w:rPr>
            <w:rFonts w:ascii="Calibri" w:hAnsi="Calibri"/>
            <w:noProof/>
            <w:sz w:val="22"/>
            <w:szCs w:val="22"/>
          </w:rPr>
          <w:tab/>
        </w:r>
        <w:r w:rsidRPr="000A69EC">
          <w:rPr>
            <w:rStyle w:val="Hyperlink"/>
            <w:noProof/>
          </w:rPr>
          <w:t>Class Record</w:t>
        </w:r>
        <w:r>
          <w:rPr>
            <w:noProof/>
            <w:webHidden/>
          </w:rPr>
          <w:tab/>
        </w:r>
        <w:r>
          <w:rPr>
            <w:noProof/>
            <w:webHidden/>
          </w:rPr>
          <w:fldChar w:fldCharType="begin"/>
        </w:r>
        <w:r>
          <w:rPr>
            <w:noProof/>
            <w:webHidden/>
          </w:rPr>
          <w:instrText xml:space="preserve"> PAGEREF _Toc477719509 \h </w:instrText>
        </w:r>
        <w:r>
          <w:rPr>
            <w:noProof/>
            <w:webHidden/>
          </w:rPr>
        </w:r>
        <w:r>
          <w:rPr>
            <w:noProof/>
            <w:webHidden/>
          </w:rPr>
          <w:fldChar w:fldCharType="separate"/>
        </w:r>
        <w:r>
          <w:rPr>
            <w:noProof/>
            <w:webHidden/>
          </w:rPr>
          <w:t>65</w:t>
        </w:r>
        <w:r>
          <w:rPr>
            <w:noProof/>
            <w:webHidden/>
          </w:rPr>
          <w:fldChar w:fldCharType="end"/>
        </w:r>
      </w:hyperlink>
    </w:p>
    <w:p w:rsidR="00FB4EB2" w:rsidRPr="00FB4EB2" w:rsidRDefault="00FB4EB2">
      <w:pPr>
        <w:pStyle w:val="TOC2"/>
        <w:rPr>
          <w:rFonts w:ascii="Calibri" w:hAnsi="Calibri"/>
          <w:noProof/>
          <w:sz w:val="22"/>
          <w:szCs w:val="22"/>
        </w:rPr>
      </w:pPr>
      <w:hyperlink w:anchor="_Toc477719510" w:history="1">
        <w:r w:rsidRPr="000A69EC">
          <w:rPr>
            <w:rStyle w:val="Hyperlink"/>
            <w:noProof/>
          </w:rPr>
          <w:t>12.3</w:t>
        </w:r>
        <w:r w:rsidRPr="00FB4EB2">
          <w:rPr>
            <w:rFonts w:ascii="Calibri" w:hAnsi="Calibri"/>
            <w:noProof/>
            <w:sz w:val="22"/>
            <w:szCs w:val="22"/>
          </w:rPr>
          <w:tab/>
        </w:r>
        <w:r w:rsidRPr="000A69EC">
          <w:rPr>
            <w:rStyle w:val="Hyperlink"/>
            <w:noProof/>
          </w:rPr>
          <w:t>Class Record Type</w:t>
        </w:r>
        <w:r>
          <w:rPr>
            <w:noProof/>
            <w:webHidden/>
          </w:rPr>
          <w:tab/>
        </w:r>
        <w:r>
          <w:rPr>
            <w:noProof/>
            <w:webHidden/>
          </w:rPr>
          <w:fldChar w:fldCharType="begin"/>
        </w:r>
        <w:r>
          <w:rPr>
            <w:noProof/>
            <w:webHidden/>
          </w:rPr>
          <w:instrText xml:space="preserve"> PAGEREF _Toc477719510 \h </w:instrText>
        </w:r>
        <w:r>
          <w:rPr>
            <w:noProof/>
            <w:webHidden/>
          </w:rPr>
        </w:r>
        <w:r>
          <w:rPr>
            <w:noProof/>
            <w:webHidden/>
          </w:rPr>
          <w:fldChar w:fldCharType="separate"/>
        </w:r>
        <w:r>
          <w:rPr>
            <w:noProof/>
            <w:webHidden/>
          </w:rPr>
          <w:t>65</w:t>
        </w:r>
        <w:r>
          <w:rPr>
            <w:noProof/>
            <w:webHidden/>
          </w:rPr>
          <w:fldChar w:fldCharType="end"/>
        </w:r>
      </w:hyperlink>
    </w:p>
    <w:p w:rsidR="00FB4EB2" w:rsidRPr="00FB4EB2" w:rsidRDefault="00FB4EB2">
      <w:pPr>
        <w:pStyle w:val="TOC2"/>
        <w:rPr>
          <w:rFonts w:ascii="Calibri" w:hAnsi="Calibri"/>
          <w:noProof/>
          <w:sz w:val="22"/>
          <w:szCs w:val="22"/>
        </w:rPr>
      </w:pPr>
      <w:hyperlink w:anchor="_Toc477719511" w:history="1">
        <w:r w:rsidRPr="000A69EC">
          <w:rPr>
            <w:rStyle w:val="Hyperlink"/>
            <w:noProof/>
          </w:rPr>
          <w:t>12.4</w:t>
        </w:r>
        <w:r w:rsidRPr="00FB4EB2">
          <w:rPr>
            <w:rFonts w:ascii="Calibri" w:hAnsi="Calibri"/>
            <w:noProof/>
            <w:sz w:val="22"/>
            <w:szCs w:val="22"/>
          </w:rPr>
          <w:tab/>
        </w:r>
        <w:r w:rsidRPr="000A69EC">
          <w:rPr>
            <w:rStyle w:val="Hyperlink"/>
            <w:noProof/>
          </w:rPr>
          <w:t>Association Subject of Record Type</w:t>
        </w:r>
        <w:r>
          <w:rPr>
            <w:noProof/>
            <w:webHidden/>
          </w:rPr>
          <w:tab/>
        </w:r>
        <w:r>
          <w:rPr>
            <w:noProof/>
            <w:webHidden/>
          </w:rPr>
          <w:fldChar w:fldCharType="begin"/>
        </w:r>
        <w:r>
          <w:rPr>
            <w:noProof/>
            <w:webHidden/>
          </w:rPr>
          <w:instrText xml:space="preserve"> PAGEREF _Toc477719511 \h </w:instrText>
        </w:r>
        <w:r>
          <w:rPr>
            <w:noProof/>
            <w:webHidden/>
          </w:rPr>
        </w:r>
        <w:r>
          <w:rPr>
            <w:noProof/>
            <w:webHidden/>
          </w:rPr>
          <w:fldChar w:fldCharType="separate"/>
        </w:r>
        <w:r>
          <w:rPr>
            <w:noProof/>
            <w:webHidden/>
          </w:rPr>
          <w:t>65</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19512" w:history="1">
        <w:r w:rsidRPr="000A69EC">
          <w:rPr>
            <w:rStyle w:val="Hyperlink"/>
            <w:noProof/>
          </w:rPr>
          <w:t>13</w:t>
        </w:r>
        <w:r w:rsidRPr="00FB4EB2">
          <w:rPr>
            <w:rFonts w:ascii="Calibri" w:hAnsi="Calibri"/>
            <w:noProof/>
            <w:sz w:val="22"/>
            <w:szCs w:val="22"/>
          </w:rPr>
          <w:tab/>
        </w:r>
        <w:r w:rsidRPr="000A69EC">
          <w:rPr>
            <w:rStyle w:val="Hyperlink"/>
            <w:noProof/>
          </w:rPr>
          <w:t>SMIF Conceptual Model::Relationships</w:t>
        </w:r>
        <w:r>
          <w:rPr>
            <w:noProof/>
            <w:webHidden/>
          </w:rPr>
          <w:tab/>
        </w:r>
        <w:r>
          <w:rPr>
            <w:noProof/>
            <w:webHidden/>
          </w:rPr>
          <w:fldChar w:fldCharType="begin"/>
        </w:r>
        <w:r>
          <w:rPr>
            <w:noProof/>
            <w:webHidden/>
          </w:rPr>
          <w:instrText xml:space="preserve"> PAGEREF _Toc477719512 \h </w:instrText>
        </w:r>
        <w:r>
          <w:rPr>
            <w:noProof/>
            <w:webHidden/>
          </w:rPr>
        </w:r>
        <w:r>
          <w:rPr>
            <w:noProof/>
            <w:webHidden/>
          </w:rPr>
          <w:fldChar w:fldCharType="separate"/>
        </w:r>
        <w:r>
          <w:rPr>
            <w:noProof/>
            <w:webHidden/>
          </w:rPr>
          <w:t>66</w:t>
        </w:r>
        <w:r>
          <w:rPr>
            <w:noProof/>
            <w:webHidden/>
          </w:rPr>
          <w:fldChar w:fldCharType="end"/>
        </w:r>
      </w:hyperlink>
    </w:p>
    <w:p w:rsidR="00FB4EB2" w:rsidRPr="00FB4EB2" w:rsidRDefault="00FB4EB2">
      <w:pPr>
        <w:pStyle w:val="TOC2"/>
        <w:rPr>
          <w:rFonts w:ascii="Calibri" w:hAnsi="Calibri"/>
          <w:noProof/>
          <w:sz w:val="22"/>
          <w:szCs w:val="22"/>
        </w:rPr>
      </w:pPr>
      <w:hyperlink w:anchor="_Toc477719513" w:history="1">
        <w:r w:rsidRPr="000A69EC">
          <w:rPr>
            <w:rStyle w:val="Hyperlink"/>
            <w:noProof/>
          </w:rPr>
          <w:t>13.1</w:t>
        </w:r>
        <w:r w:rsidRPr="00FB4EB2">
          <w:rPr>
            <w:rFonts w:ascii="Calibri" w:hAnsi="Calibri"/>
            <w:noProof/>
            <w:sz w:val="22"/>
            <w:szCs w:val="22"/>
          </w:rPr>
          <w:tab/>
        </w:r>
        <w:r w:rsidRPr="000A69EC">
          <w:rPr>
            <w:rStyle w:val="Hyperlink"/>
            <w:noProof/>
          </w:rPr>
          <w:t>Diagram: Relationships</w:t>
        </w:r>
        <w:r>
          <w:rPr>
            <w:noProof/>
            <w:webHidden/>
          </w:rPr>
          <w:tab/>
        </w:r>
        <w:r>
          <w:rPr>
            <w:noProof/>
            <w:webHidden/>
          </w:rPr>
          <w:fldChar w:fldCharType="begin"/>
        </w:r>
        <w:r>
          <w:rPr>
            <w:noProof/>
            <w:webHidden/>
          </w:rPr>
          <w:instrText xml:space="preserve"> PAGEREF _Toc477719513 \h </w:instrText>
        </w:r>
        <w:r>
          <w:rPr>
            <w:noProof/>
            <w:webHidden/>
          </w:rPr>
        </w:r>
        <w:r>
          <w:rPr>
            <w:noProof/>
            <w:webHidden/>
          </w:rPr>
          <w:fldChar w:fldCharType="separate"/>
        </w:r>
        <w:r>
          <w:rPr>
            <w:noProof/>
            <w:webHidden/>
          </w:rPr>
          <w:t>66</w:t>
        </w:r>
        <w:r>
          <w:rPr>
            <w:noProof/>
            <w:webHidden/>
          </w:rPr>
          <w:fldChar w:fldCharType="end"/>
        </w:r>
      </w:hyperlink>
    </w:p>
    <w:p w:rsidR="00FB4EB2" w:rsidRPr="00FB4EB2" w:rsidRDefault="00FB4EB2">
      <w:pPr>
        <w:pStyle w:val="TOC2"/>
        <w:rPr>
          <w:rFonts w:ascii="Calibri" w:hAnsi="Calibri"/>
          <w:noProof/>
          <w:sz w:val="22"/>
          <w:szCs w:val="22"/>
        </w:rPr>
      </w:pPr>
      <w:hyperlink w:anchor="_Toc477719514" w:history="1">
        <w:r w:rsidRPr="000A69EC">
          <w:rPr>
            <w:rStyle w:val="Hyperlink"/>
            <w:noProof/>
          </w:rPr>
          <w:t>13.2</w:t>
        </w:r>
        <w:r w:rsidRPr="00FB4EB2">
          <w:rPr>
            <w:rFonts w:ascii="Calibri" w:hAnsi="Calibri"/>
            <w:noProof/>
            <w:sz w:val="22"/>
            <w:szCs w:val="22"/>
          </w:rPr>
          <w:tab/>
        </w:r>
        <w:r w:rsidRPr="000A69EC">
          <w:rPr>
            <w:rStyle w:val="Hyperlink"/>
            <w:noProof/>
          </w:rPr>
          <w:t>Class Relationship</w:t>
        </w:r>
        <w:r>
          <w:rPr>
            <w:noProof/>
            <w:webHidden/>
          </w:rPr>
          <w:tab/>
        </w:r>
        <w:r>
          <w:rPr>
            <w:noProof/>
            <w:webHidden/>
          </w:rPr>
          <w:fldChar w:fldCharType="begin"/>
        </w:r>
        <w:r>
          <w:rPr>
            <w:noProof/>
            <w:webHidden/>
          </w:rPr>
          <w:instrText xml:space="preserve"> PAGEREF _Toc477719514 \h </w:instrText>
        </w:r>
        <w:r>
          <w:rPr>
            <w:noProof/>
            <w:webHidden/>
          </w:rPr>
        </w:r>
        <w:r>
          <w:rPr>
            <w:noProof/>
            <w:webHidden/>
          </w:rPr>
          <w:fldChar w:fldCharType="separate"/>
        </w:r>
        <w:r>
          <w:rPr>
            <w:noProof/>
            <w:webHidden/>
          </w:rPr>
          <w:t>67</w:t>
        </w:r>
        <w:r>
          <w:rPr>
            <w:noProof/>
            <w:webHidden/>
          </w:rPr>
          <w:fldChar w:fldCharType="end"/>
        </w:r>
      </w:hyperlink>
    </w:p>
    <w:p w:rsidR="00FB4EB2" w:rsidRPr="00FB4EB2" w:rsidRDefault="00FB4EB2">
      <w:pPr>
        <w:pStyle w:val="TOC2"/>
        <w:rPr>
          <w:rFonts w:ascii="Calibri" w:hAnsi="Calibri"/>
          <w:noProof/>
          <w:sz w:val="22"/>
          <w:szCs w:val="22"/>
        </w:rPr>
      </w:pPr>
      <w:hyperlink w:anchor="_Toc477719515" w:history="1">
        <w:r w:rsidRPr="000A69EC">
          <w:rPr>
            <w:rStyle w:val="Hyperlink"/>
            <w:noProof/>
          </w:rPr>
          <w:t>13.3</w:t>
        </w:r>
        <w:r w:rsidRPr="00FB4EB2">
          <w:rPr>
            <w:rFonts w:ascii="Calibri" w:hAnsi="Calibri"/>
            <w:noProof/>
            <w:sz w:val="22"/>
            <w:szCs w:val="22"/>
          </w:rPr>
          <w:tab/>
        </w:r>
        <w:r w:rsidRPr="000A69EC">
          <w:rPr>
            <w:rStyle w:val="Hyperlink"/>
            <w:noProof/>
          </w:rPr>
          <w:t>Class Relationship Type</w:t>
        </w:r>
        <w:r>
          <w:rPr>
            <w:noProof/>
            <w:webHidden/>
          </w:rPr>
          <w:tab/>
        </w:r>
        <w:r>
          <w:rPr>
            <w:noProof/>
            <w:webHidden/>
          </w:rPr>
          <w:fldChar w:fldCharType="begin"/>
        </w:r>
        <w:r>
          <w:rPr>
            <w:noProof/>
            <w:webHidden/>
          </w:rPr>
          <w:instrText xml:space="preserve"> PAGEREF _Toc477719515 \h </w:instrText>
        </w:r>
        <w:r>
          <w:rPr>
            <w:noProof/>
            <w:webHidden/>
          </w:rPr>
        </w:r>
        <w:r>
          <w:rPr>
            <w:noProof/>
            <w:webHidden/>
          </w:rPr>
          <w:fldChar w:fldCharType="separate"/>
        </w:r>
        <w:r>
          <w:rPr>
            <w:noProof/>
            <w:webHidden/>
          </w:rPr>
          <w:t>67</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19516" w:history="1">
        <w:r w:rsidRPr="000A69EC">
          <w:rPr>
            <w:rStyle w:val="Hyperlink"/>
            <w:noProof/>
          </w:rPr>
          <w:t>14</w:t>
        </w:r>
        <w:r w:rsidRPr="00FB4EB2">
          <w:rPr>
            <w:rFonts w:ascii="Calibri" w:hAnsi="Calibri"/>
            <w:noProof/>
            <w:sz w:val="22"/>
            <w:szCs w:val="22"/>
          </w:rPr>
          <w:tab/>
        </w:r>
        <w:r w:rsidRPr="000A69EC">
          <w:rPr>
            <w:rStyle w:val="Hyperlink"/>
            <w:noProof/>
          </w:rPr>
          <w:t>SMIF Conceptual Model::Rules</w:t>
        </w:r>
        <w:r>
          <w:rPr>
            <w:noProof/>
            <w:webHidden/>
          </w:rPr>
          <w:tab/>
        </w:r>
        <w:r>
          <w:rPr>
            <w:noProof/>
            <w:webHidden/>
          </w:rPr>
          <w:fldChar w:fldCharType="begin"/>
        </w:r>
        <w:r>
          <w:rPr>
            <w:noProof/>
            <w:webHidden/>
          </w:rPr>
          <w:instrText xml:space="preserve"> PAGEREF _Toc477719516 \h </w:instrText>
        </w:r>
        <w:r>
          <w:rPr>
            <w:noProof/>
            <w:webHidden/>
          </w:rPr>
        </w:r>
        <w:r>
          <w:rPr>
            <w:noProof/>
            <w:webHidden/>
          </w:rPr>
          <w:fldChar w:fldCharType="separate"/>
        </w:r>
        <w:r>
          <w:rPr>
            <w:noProof/>
            <w:webHidden/>
          </w:rPr>
          <w:t>68</w:t>
        </w:r>
        <w:r>
          <w:rPr>
            <w:noProof/>
            <w:webHidden/>
          </w:rPr>
          <w:fldChar w:fldCharType="end"/>
        </w:r>
      </w:hyperlink>
    </w:p>
    <w:p w:rsidR="00FB4EB2" w:rsidRPr="00FB4EB2" w:rsidRDefault="00FB4EB2">
      <w:pPr>
        <w:pStyle w:val="TOC2"/>
        <w:rPr>
          <w:rFonts w:ascii="Calibri" w:hAnsi="Calibri"/>
          <w:noProof/>
          <w:sz w:val="22"/>
          <w:szCs w:val="22"/>
        </w:rPr>
      </w:pPr>
      <w:hyperlink w:anchor="_Toc477719517" w:history="1">
        <w:r w:rsidRPr="000A69EC">
          <w:rPr>
            <w:rStyle w:val="Hyperlink"/>
            <w:noProof/>
          </w:rPr>
          <w:t>14.1</w:t>
        </w:r>
        <w:r w:rsidRPr="00FB4EB2">
          <w:rPr>
            <w:rFonts w:ascii="Calibri" w:hAnsi="Calibri"/>
            <w:noProof/>
            <w:sz w:val="22"/>
            <w:szCs w:val="22"/>
          </w:rPr>
          <w:tab/>
        </w:r>
        <w:r w:rsidRPr="000A69EC">
          <w:rPr>
            <w:rStyle w:val="Hyperlink"/>
            <w:noProof/>
          </w:rPr>
          <w:t>Diagram: General Rules</w:t>
        </w:r>
        <w:r>
          <w:rPr>
            <w:noProof/>
            <w:webHidden/>
          </w:rPr>
          <w:tab/>
        </w:r>
        <w:r>
          <w:rPr>
            <w:noProof/>
            <w:webHidden/>
          </w:rPr>
          <w:fldChar w:fldCharType="begin"/>
        </w:r>
        <w:r>
          <w:rPr>
            <w:noProof/>
            <w:webHidden/>
          </w:rPr>
          <w:instrText xml:space="preserve"> PAGEREF _Toc477719517 \h </w:instrText>
        </w:r>
        <w:r>
          <w:rPr>
            <w:noProof/>
            <w:webHidden/>
          </w:rPr>
        </w:r>
        <w:r>
          <w:rPr>
            <w:noProof/>
            <w:webHidden/>
          </w:rPr>
          <w:fldChar w:fldCharType="separate"/>
        </w:r>
        <w:r>
          <w:rPr>
            <w:noProof/>
            <w:webHidden/>
          </w:rPr>
          <w:t>68</w:t>
        </w:r>
        <w:r>
          <w:rPr>
            <w:noProof/>
            <w:webHidden/>
          </w:rPr>
          <w:fldChar w:fldCharType="end"/>
        </w:r>
      </w:hyperlink>
    </w:p>
    <w:p w:rsidR="00FB4EB2" w:rsidRPr="00FB4EB2" w:rsidRDefault="00FB4EB2">
      <w:pPr>
        <w:pStyle w:val="TOC2"/>
        <w:rPr>
          <w:rFonts w:ascii="Calibri" w:hAnsi="Calibri"/>
          <w:noProof/>
          <w:sz w:val="22"/>
          <w:szCs w:val="22"/>
        </w:rPr>
      </w:pPr>
      <w:hyperlink w:anchor="_Toc477719518" w:history="1">
        <w:r w:rsidRPr="000A69EC">
          <w:rPr>
            <w:rStyle w:val="Hyperlink"/>
            <w:noProof/>
          </w:rPr>
          <w:t>14.2</w:t>
        </w:r>
        <w:r w:rsidRPr="00FB4EB2">
          <w:rPr>
            <w:rFonts w:ascii="Calibri" w:hAnsi="Calibri"/>
            <w:noProof/>
            <w:sz w:val="22"/>
            <w:szCs w:val="22"/>
          </w:rPr>
          <w:tab/>
        </w:r>
        <w:r w:rsidRPr="000A69EC">
          <w:rPr>
            <w:rStyle w:val="Hyperlink"/>
            <w:noProof/>
          </w:rPr>
          <w:t>Diagram: Property Constraints</w:t>
        </w:r>
        <w:r>
          <w:rPr>
            <w:noProof/>
            <w:webHidden/>
          </w:rPr>
          <w:tab/>
        </w:r>
        <w:r>
          <w:rPr>
            <w:noProof/>
            <w:webHidden/>
          </w:rPr>
          <w:fldChar w:fldCharType="begin"/>
        </w:r>
        <w:r>
          <w:rPr>
            <w:noProof/>
            <w:webHidden/>
          </w:rPr>
          <w:instrText xml:space="preserve"> PAGEREF _Toc477719518 \h </w:instrText>
        </w:r>
        <w:r>
          <w:rPr>
            <w:noProof/>
            <w:webHidden/>
          </w:rPr>
        </w:r>
        <w:r>
          <w:rPr>
            <w:noProof/>
            <w:webHidden/>
          </w:rPr>
          <w:fldChar w:fldCharType="separate"/>
        </w:r>
        <w:r>
          <w:rPr>
            <w:noProof/>
            <w:webHidden/>
          </w:rPr>
          <w:t>69</w:t>
        </w:r>
        <w:r>
          <w:rPr>
            <w:noProof/>
            <w:webHidden/>
          </w:rPr>
          <w:fldChar w:fldCharType="end"/>
        </w:r>
      </w:hyperlink>
    </w:p>
    <w:p w:rsidR="00FB4EB2" w:rsidRPr="00FB4EB2" w:rsidRDefault="00FB4EB2">
      <w:pPr>
        <w:pStyle w:val="TOC2"/>
        <w:rPr>
          <w:rFonts w:ascii="Calibri" w:hAnsi="Calibri"/>
          <w:noProof/>
          <w:sz w:val="22"/>
          <w:szCs w:val="22"/>
        </w:rPr>
      </w:pPr>
      <w:hyperlink w:anchor="_Toc477719519" w:history="1">
        <w:r w:rsidRPr="000A69EC">
          <w:rPr>
            <w:rStyle w:val="Hyperlink"/>
            <w:noProof/>
          </w:rPr>
          <w:t>14.3</w:t>
        </w:r>
        <w:r w:rsidRPr="00FB4EB2">
          <w:rPr>
            <w:rFonts w:ascii="Calibri" w:hAnsi="Calibri"/>
            <w:noProof/>
            <w:sz w:val="22"/>
            <w:szCs w:val="22"/>
          </w:rPr>
          <w:tab/>
        </w:r>
        <w:r w:rsidRPr="000A69EC">
          <w:rPr>
            <w:rStyle w:val="Hyperlink"/>
            <w:noProof/>
          </w:rPr>
          <w:t>Diagram: Rules in Context</w:t>
        </w:r>
        <w:r>
          <w:rPr>
            <w:noProof/>
            <w:webHidden/>
          </w:rPr>
          <w:tab/>
        </w:r>
        <w:r>
          <w:rPr>
            <w:noProof/>
            <w:webHidden/>
          </w:rPr>
          <w:fldChar w:fldCharType="begin"/>
        </w:r>
        <w:r>
          <w:rPr>
            <w:noProof/>
            <w:webHidden/>
          </w:rPr>
          <w:instrText xml:space="preserve"> PAGEREF _Toc477719519 \h </w:instrText>
        </w:r>
        <w:r>
          <w:rPr>
            <w:noProof/>
            <w:webHidden/>
          </w:rPr>
        </w:r>
        <w:r>
          <w:rPr>
            <w:noProof/>
            <w:webHidden/>
          </w:rPr>
          <w:fldChar w:fldCharType="separate"/>
        </w:r>
        <w:r>
          <w:rPr>
            <w:noProof/>
            <w:webHidden/>
          </w:rPr>
          <w:t>70</w:t>
        </w:r>
        <w:r>
          <w:rPr>
            <w:noProof/>
            <w:webHidden/>
          </w:rPr>
          <w:fldChar w:fldCharType="end"/>
        </w:r>
      </w:hyperlink>
    </w:p>
    <w:p w:rsidR="00FB4EB2" w:rsidRPr="00FB4EB2" w:rsidRDefault="00FB4EB2">
      <w:pPr>
        <w:pStyle w:val="TOC2"/>
        <w:rPr>
          <w:rFonts w:ascii="Calibri" w:hAnsi="Calibri"/>
          <w:noProof/>
          <w:sz w:val="22"/>
          <w:szCs w:val="22"/>
        </w:rPr>
      </w:pPr>
      <w:hyperlink w:anchor="_Toc477719520" w:history="1">
        <w:r w:rsidRPr="000A69EC">
          <w:rPr>
            <w:rStyle w:val="Hyperlink"/>
            <w:noProof/>
          </w:rPr>
          <w:t>14.4</w:t>
        </w:r>
        <w:r w:rsidRPr="00FB4EB2">
          <w:rPr>
            <w:rFonts w:ascii="Calibri" w:hAnsi="Calibri"/>
            <w:noProof/>
            <w:sz w:val="22"/>
            <w:szCs w:val="22"/>
          </w:rPr>
          <w:tab/>
        </w:r>
        <w:r w:rsidRPr="000A69EC">
          <w:rPr>
            <w:rStyle w:val="Hyperlink"/>
            <w:noProof/>
          </w:rPr>
          <w:t>Diagram: Rules Summary</w:t>
        </w:r>
        <w:r>
          <w:rPr>
            <w:noProof/>
            <w:webHidden/>
          </w:rPr>
          <w:tab/>
        </w:r>
        <w:r>
          <w:rPr>
            <w:noProof/>
            <w:webHidden/>
          </w:rPr>
          <w:fldChar w:fldCharType="begin"/>
        </w:r>
        <w:r>
          <w:rPr>
            <w:noProof/>
            <w:webHidden/>
          </w:rPr>
          <w:instrText xml:space="preserve"> PAGEREF _Toc477719520 \h </w:instrText>
        </w:r>
        <w:r>
          <w:rPr>
            <w:noProof/>
            <w:webHidden/>
          </w:rPr>
        </w:r>
        <w:r>
          <w:rPr>
            <w:noProof/>
            <w:webHidden/>
          </w:rPr>
          <w:fldChar w:fldCharType="separate"/>
        </w:r>
        <w:r>
          <w:rPr>
            <w:noProof/>
            <w:webHidden/>
          </w:rPr>
          <w:t>71</w:t>
        </w:r>
        <w:r>
          <w:rPr>
            <w:noProof/>
            <w:webHidden/>
          </w:rPr>
          <w:fldChar w:fldCharType="end"/>
        </w:r>
      </w:hyperlink>
    </w:p>
    <w:p w:rsidR="00FB4EB2" w:rsidRPr="00FB4EB2" w:rsidRDefault="00FB4EB2">
      <w:pPr>
        <w:pStyle w:val="TOC2"/>
        <w:rPr>
          <w:rFonts w:ascii="Calibri" w:hAnsi="Calibri"/>
          <w:noProof/>
          <w:sz w:val="22"/>
          <w:szCs w:val="22"/>
        </w:rPr>
      </w:pPr>
      <w:hyperlink w:anchor="_Toc477719521" w:history="1">
        <w:r w:rsidRPr="000A69EC">
          <w:rPr>
            <w:rStyle w:val="Hyperlink"/>
            <w:noProof/>
          </w:rPr>
          <w:t>14.5</w:t>
        </w:r>
        <w:r w:rsidRPr="00FB4EB2">
          <w:rPr>
            <w:rFonts w:ascii="Calibri" w:hAnsi="Calibri"/>
            <w:noProof/>
            <w:sz w:val="22"/>
            <w:szCs w:val="22"/>
          </w:rPr>
          <w:tab/>
        </w:r>
        <w:r w:rsidRPr="000A69EC">
          <w:rPr>
            <w:rStyle w:val="Hyperlink"/>
            <w:noProof/>
          </w:rPr>
          <w:t>Diagram: Type Constraints</w:t>
        </w:r>
        <w:r>
          <w:rPr>
            <w:noProof/>
            <w:webHidden/>
          </w:rPr>
          <w:tab/>
        </w:r>
        <w:r>
          <w:rPr>
            <w:noProof/>
            <w:webHidden/>
          </w:rPr>
          <w:fldChar w:fldCharType="begin"/>
        </w:r>
        <w:r>
          <w:rPr>
            <w:noProof/>
            <w:webHidden/>
          </w:rPr>
          <w:instrText xml:space="preserve"> PAGEREF _Toc477719521 \h </w:instrText>
        </w:r>
        <w:r>
          <w:rPr>
            <w:noProof/>
            <w:webHidden/>
          </w:rPr>
        </w:r>
        <w:r>
          <w:rPr>
            <w:noProof/>
            <w:webHidden/>
          </w:rPr>
          <w:fldChar w:fldCharType="separate"/>
        </w:r>
        <w:r>
          <w:rPr>
            <w:noProof/>
            <w:webHidden/>
          </w:rPr>
          <w:t>72</w:t>
        </w:r>
        <w:r>
          <w:rPr>
            <w:noProof/>
            <w:webHidden/>
          </w:rPr>
          <w:fldChar w:fldCharType="end"/>
        </w:r>
      </w:hyperlink>
    </w:p>
    <w:p w:rsidR="00FB4EB2" w:rsidRPr="00FB4EB2" w:rsidRDefault="00FB4EB2">
      <w:pPr>
        <w:pStyle w:val="TOC2"/>
        <w:rPr>
          <w:rFonts w:ascii="Calibri" w:hAnsi="Calibri"/>
          <w:noProof/>
          <w:sz w:val="22"/>
          <w:szCs w:val="22"/>
        </w:rPr>
      </w:pPr>
      <w:hyperlink w:anchor="_Toc477719522" w:history="1">
        <w:r w:rsidRPr="000A69EC">
          <w:rPr>
            <w:rStyle w:val="Hyperlink"/>
            <w:noProof/>
          </w:rPr>
          <w:t>14.6</w:t>
        </w:r>
        <w:r w:rsidRPr="00FB4EB2">
          <w:rPr>
            <w:rFonts w:ascii="Calibri" w:hAnsi="Calibri"/>
            <w:noProof/>
            <w:sz w:val="22"/>
            <w:szCs w:val="22"/>
          </w:rPr>
          <w:tab/>
        </w:r>
        <w:r w:rsidRPr="000A69EC">
          <w:rPr>
            <w:rStyle w:val="Hyperlink"/>
            <w:noProof/>
          </w:rPr>
          <w:t>Class Conditional</w:t>
        </w:r>
        <w:r>
          <w:rPr>
            <w:noProof/>
            <w:webHidden/>
          </w:rPr>
          <w:tab/>
        </w:r>
        <w:r>
          <w:rPr>
            <w:noProof/>
            <w:webHidden/>
          </w:rPr>
          <w:fldChar w:fldCharType="begin"/>
        </w:r>
        <w:r>
          <w:rPr>
            <w:noProof/>
            <w:webHidden/>
          </w:rPr>
          <w:instrText xml:space="preserve"> PAGEREF _Toc477719522 \h </w:instrText>
        </w:r>
        <w:r>
          <w:rPr>
            <w:noProof/>
            <w:webHidden/>
          </w:rPr>
        </w:r>
        <w:r>
          <w:rPr>
            <w:noProof/>
            <w:webHidden/>
          </w:rPr>
          <w:fldChar w:fldCharType="separate"/>
        </w:r>
        <w:r>
          <w:rPr>
            <w:noProof/>
            <w:webHidden/>
          </w:rPr>
          <w:t>72</w:t>
        </w:r>
        <w:r>
          <w:rPr>
            <w:noProof/>
            <w:webHidden/>
          </w:rPr>
          <w:fldChar w:fldCharType="end"/>
        </w:r>
      </w:hyperlink>
    </w:p>
    <w:p w:rsidR="00FB4EB2" w:rsidRPr="00FB4EB2" w:rsidRDefault="00FB4EB2">
      <w:pPr>
        <w:pStyle w:val="TOC2"/>
        <w:rPr>
          <w:rFonts w:ascii="Calibri" w:hAnsi="Calibri"/>
          <w:noProof/>
          <w:sz w:val="22"/>
          <w:szCs w:val="22"/>
        </w:rPr>
      </w:pPr>
      <w:hyperlink w:anchor="_Toc477719523" w:history="1">
        <w:r w:rsidRPr="000A69EC">
          <w:rPr>
            <w:rStyle w:val="Hyperlink"/>
            <w:noProof/>
          </w:rPr>
          <w:t>14.7</w:t>
        </w:r>
        <w:r w:rsidRPr="00FB4EB2">
          <w:rPr>
            <w:rFonts w:ascii="Calibri" w:hAnsi="Calibri"/>
            <w:noProof/>
            <w:sz w:val="22"/>
            <w:szCs w:val="22"/>
          </w:rPr>
          <w:tab/>
        </w:r>
        <w:r w:rsidRPr="000A69EC">
          <w:rPr>
            <w:rStyle w:val="Hyperlink"/>
            <w:noProof/>
          </w:rPr>
          <w:t>Class Conditional Rule</w:t>
        </w:r>
        <w:r>
          <w:rPr>
            <w:noProof/>
            <w:webHidden/>
          </w:rPr>
          <w:tab/>
        </w:r>
        <w:r>
          <w:rPr>
            <w:noProof/>
            <w:webHidden/>
          </w:rPr>
          <w:fldChar w:fldCharType="begin"/>
        </w:r>
        <w:r>
          <w:rPr>
            <w:noProof/>
            <w:webHidden/>
          </w:rPr>
          <w:instrText xml:space="preserve"> PAGEREF _Toc477719523 \h </w:instrText>
        </w:r>
        <w:r>
          <w:rPr>
            <w:noProof/>
            <w:webHidden/>
          </w:rPr>
        </w:r>
        <w:r>
          <w:rPr>
            <w:noProof/>
            <w:webHidden/>
          </w:rPr>
          <w:fldChar w:fldCharType="separate"/>
        </w:r>
        <w:r>
          <w:rPr>
            <w:noProof/>
            <w:webHidden/>
          </w:rPr>
          <w:t>73</w:t>
        </w:r>
        <w:r>
          <w:rPr>
            <w:noProof/>
            <w:webHidden/>
          </w:rPr>
          <w:fldChar w:fldCharType="end"/>
        </w:r>
      </w:hyperlink>
    </w:p>
    <w:p w:rsidR="00FB4EB2" w:rsidRPr="00FB4EB2" w:rsidRDefault="00FB4EB2">
      <w:pPr>
        <w:pStyle w:val="TOC2"/>
        <w:rPr>
          <w:rFonts w:ascii="Calibri" w:hAnsi="Calibri"/>
          <w:noProof/>
          <w:sz w:val="22"/>
          <w:szCs w:val="22"/>
        </w:rPr>
      </w:pPr>
      <w:hyperlink w:anchor="_Toc477719524" w:history="1">
        <w:r w:rsidRPr="000A69EC">
          <w:rPr>
            <w:rStyle w:val="Hyperlink"/>
            <w:noProof/>
          </w:rPr>
          <w:t>14.8</w:t>
        </w:r>
        <w:r w:rsidRPr="00FB4EB2">
          <w:rPr>
            <w:rFonts w:ascii="Calibri" w:hAnsi="Calibri"/>
            <w:noProof/>
            <w:sz w:val="22"/>
            <w:szCs w:val="22"/>
          </w:rPr>
          <w:tab/>
        </w:r>
        <w:r w:rsidRPr="000A69EC">
          <w:rPr>
            <w:rStyle w:val="Hyperlink"/>
            <w:noProof/>
          </w:rPr>
          <w:t>Class Covering Constraint</w:t>
        </w:r>
        <w:r>
          <w:rPr>
            <w:noProof/>
            <w:webHidden/>
          </w:rPr>
          <w:tab/>
        </w:r>
        <w:r>
          <w:rPr>
            <w:noProof/>
            <w:webHidden/>
          </w:rPr>
          <w:fldChar w:fldCharType="begin"/>
        </w:r>
        <w:r>
          <w:rPr>
            <w:noProof/>
            <w:webHidden/>
          </w:rPr>
          <w:instrText xml:space="preserve"> PAGEREF _Toc477719524 \h </w:instrText>
        </w:r>
        <w:r>
          <w:rPr>
            <w:noProof/>
            <w:webHidden/>
          </w:rPr>
        </w:r>
        <w:r>
          <w:rPr>
            <w:noProof/>
            <w:webHidden/>
          </w:rPr>
          <w:fldChar w:fldCharType="separate"/>
        </w:r>
        <w:r>
          <w:rPr>
            <w:noProof/>
            <w:webHidden/>
          </w:rPr>
          <w:t>73</w:t>
        </w:r>
        <w:r>
          <w:rPr>
            <w:noProof/>
            <w:webHidden/>
          </w:rPr>
          <w:fldChar w:fldCharType="end"/>
        </w:r>
      </w:hyperlink>
    </w:p>
    <w:p w:rsidR="00FB4EB2" w:rsidRPr="00FB4EB2" w:rsidRDefault="00FB4EB2">
      <w:pPr>
        <w:pStyle w:val="TOC2"/>
        <w:rPr>
          <w:rFonts w:ascii="Calibri" w:hAnsi="Calibri"/>
          <w:noProof/>
          <w:sz w:val="22"/>
          <w:szCs w:val="22"/>
        </w:rPr>
      </w:pPr>
      <w:hyperlink w:anchor="_Toc477719525" w:history="1">
        <w:r w:rsidRPr="000A69EC">
          <w:rPr>
            <w:rStyle w:val="Hyperlink"/>
            <w:noProof/>
          </w:rPr>
          <w:t>14.9</w:t>
        </w:r>
        <w:r w:rsidRPr="00FB4EB2">
          <w:rPr>
            <w:rFonts w:ascii="Calibri" w:hAnsi="Calibri"/>
            <w:noProof/>
            <w:sz w:val="22"/>
            <w:szCs w:val="22"/>
          </w:rPr>
          <w:tab/>
        </w:r>
        <w:r w:rsidRPr="000A69EC">
          <w:rPr>
            <w:rStyle w:val="Hyperlink"/>
            <w:noProof/>
          </w:rPr>
          <w:t>Association Covering Constraint</w:t>
        </w:r>
        <w:r>
          <w:rPr>
            <w:noProof/>
            <w:webHidden/>
          </w:rPr>
          <w:tab/>
        </w:r>
        <w:r>
          <w:rPr>
            <w:noProof/>
            <w:webHidden/>
          </w:rPr>
          <w:fldChar w:fldCharType="begin"/>
        </w:r>
        <w:r>
          <w:rPr>
            <w:noProof/>
            <w:webHidden/>
          </w:rPr>
          <w:instrText xml:space="preserve"> PAGEREF _Toc477719525 \h </w:instrText>
        </w:r>
        <w:r>
          <w:rPr>
            <w:noProof/>
            <w:webHidden/>
          </w:rPr>
        </w:r>
        <w:r>
          <w:rPr>
            <w:noProof/>
            <w:webHidden/>
          </w:rPr>
          <w:fldChar w:fldCharType="separate"/>
        </w:r>
        <w:r>
          <w:rPr>
            <w:noProof/>
            <w:webHidden/>
          </w:rPr>
          <w:t>73</w:t>
        </w:r>
        <w:r>
          <w:rPr>
            <w:noProof/>
            <w:webHidden/>
          </w:rPr>
          <w:fldChar w:fldCharType="end"/>
        </w:r>
      </w:hyperlink>
    </w:p>
    <w:p w:rsidR="00FB4EB2" w:rsidRPr="00FB4EB2" w:rsidRDefault="00FB4EB2">
      <w:pPr>
        <w:pStyle w:val="TOC2"/>
        <w:rPr>
          <w:rFonts w:ascii="Calibri" w:hAnsi="Calibri"/>
          <w:noProof/>
          <w:sz w:val="22"/>
          <w:szCs w:val="22"/>
        </w:rPr>
      </w:pPr>
      <w:hyperlink w:anchor="_Toc477719526" w:history="1">
        <w:r w:rsidRPr="000A69EC">
          <w:rPr>
            <w:rStyle w:val="Hyperlink"/>
            <w:noProof/>
          </w:rPr>
          <w:t>14.10</w:t>
        </w:r>
        <w:r w:rsidRPr="00FB4EB2">
          <w:rPr>
            <w:rFonts w:ascii="Calibri" w:hAnsi="Calibri"/>
            <w:noProof/>
            <w:sz w:val="22"/>
            <w:szCs w:val="22"/>
          </w:rPr>
          <w:tab/>
        </w:r>
        <w:r w:rsidRPr="000A69EC">
          <w:rPr>
            <w:rStyle w:val="Hyperlink"/>
            <w:noProof/>
          </w:rPr>
          <w:t>Class Disjoint</w:t>
        </w:r>
        <w:r>
          <w:rPr>
            <w:noProof/>
            <w:webHidden/>
          </w:rPr>
          <w:tab/>
        </w:r>
        <w:r>
          <w:rPr>
            <w:noProof/>
            <w:webHidden/>
          </w:rPr>
          <w:fldChar w:fldCharType="begin"/>
        </w:r>
        <w:r>
          <w:rPr>
            <w:noProof/>
            <w:webHidden/>
          </w:rPr>
          <w:instrText xml:space="preserve"> PAGEREF _Toc477719526 \h </w:instrText>
        </w:r>
        <w:r>
          <w:rPr>
            <w:noProof/>
            <w:webHidden/>
          </w:rPr>
        </w:r>
        <w:r>
          <w:rPr>
            <w:noProof/>
            <w:webHidden/>
          </w:rPr>
          <w:fldChar w:fldCharType="separate"/>
        </w:r>
        <w:r>
          <w:rPr>
            <w:noProof/>
            <w:webHidden/>
          </w:rPr>
          <w:t>73</w:t>
        </w:r>
        <w:r>
          <w:rPr>
            <w:noProof/>
            <w:webHidden/>
          </w:rPr>
          <w:fldChar w:fldCharType="end"/>
        </w:r>
      </w:hyperlink>
    </w:p>
    <w:p w:rsidR="00FB4EB2" w:rsidRPr="00FB4EB2" w:rsidRDefault="00FB4EB2">
      <w:pPr>
        <w:pStyle w:val="TOC2"/>
        <w:rPr>
          <w:rFonts w:ascii="Calibri" w:hAnsi="Calibri"/>
          <w:noProof/>
          <w:sz w:val="22"/>
          <w:szCs w:val="22"/>
        </w:rPr>
      </w:pPr>
      <w:hyperlink w:anchor="_Toc477719527" w:history="1">
        <w:r w:rsidRPr="000A69EC">
          <w:rPr>
            <w:rStyle w:val="Hyperlink"/>
            <w:noProof/>
          </w:rPr>
          <w:t>14.11</w:t>
        </w:r>
        <w:r w:rsidRPr="00FB4EB2">
          <w:rPr>
            <w:rFonts w:ascii="Calibri" w:hAnsi="Calibri"/>
            <w:noProof/>
            <w:sz w:val="22"/>
            <w:szCs w:val="22"/>
          </w:rPr>
          <w:tab/>
        </w:r>
        <w:r w:rsidRPr="000A69EC">
          <w:rPr>
            <w:rStyle w:val="Hyperlink"/>
            <w:noProof/>
          </w:rPr>
          <w:t>Class Enumerated</w:t>
        </w:r>
        <w:r>
          <w:rPr>
            <w:noProof/>
            <w:webHidden/>
          </w:rPr>
          <w:tab/>
        </w:r>
        <w:r>
          <w:rPr>
            <w:noProof/>
            <w:webHidden/>
          </w:rPr>
          <w:fldChar w:fldCharType="begin"/>
        </w:r>
        <w:r>
          <w:rPr>
            <w:noProof/>
            <w:webHidden/>
          </w:rPr>
          <w:instrText xml:space="preserve"> PAGEREF _Toc477719527 \h </w:instrText>
        </w:r>
        <w:r>
          <w:rPr>
            <w:noProof/>
            <w:webHidden/>
          </w:rPr>
        </w:r>
        <w:r>
          <w:rPr>
            <w:noProof/>
            <w:webHidden/>
          </w:rPr>
          <w:fldChar w:fldCharType="separate"/>
        </w:r>
        <w:r>
          <w:rPr>
            <w:noProof/>
            <w:webHidden/>
          </w:rPr>
          <w:t>74</w:t>
        </w:r>
        <w:r>
          <w:rPr>
            <w:noProof/>
            <w:webHidden/>
          </w:rPr>
          <w:fldChar w:fldCharType="end"/>
        </w:r>
      </w:hyperlink>
    </w:p>
    <w:p w:rsidR="00FB4EB2" w:rsidRPr="00FB4EB2" w:rsidRDefault="00FB4EB2">
      <w:pPr>
        <w:pStyle w:val="TOC2"/>
        <w:rPr>
          <w:rFonts w:ascii="Calibri" w:hAnsi="Calibri"/>
          <w:noProof/>
          <w:sz w:val="22"/>
          <w:szCs w:val="22"/>
        </w:rPr>
      </w:pPr>
      <w:hyperlink w:anchor="_Toc477719528" w:history="1">
        <w:r w:rsidRPr="000A69EC">
          <w:rPr>
            <w:rStyle w:val="Hyperlink"/>
            <w:noProof/>
          </w:rPr>
          <w:t>14.12</w:t>
        </w:r>
        <w:r w:rsidRPr="00FB4EB2">
          <w:rPr>
            <w:rFonts w:ascii="Calibri" w:hAnsi="Calibri"/>
            <w:noProof/>
            <w:sz w:val="22"/>
            <w:szCs w:val="22"/>
          </w:rPr>
          <w:tab/>
        </w:r>
        <w:r w:rsidRPr="000A69EC">
          <w:rPr>
            <w:rStyle w:val="Hyperlink"/>
            <w:noProof/>
          </w:rPr>
          <w:t>Class Equivalent</w:t>
        </w:r>
        <w:r>
          <w:rPr>
            <w:noProof/>
            <w:webHidden/>
          </w:rPr>
          <w:tab/>
        </w:r>
        <w:r>
          <w:rPr>
            <w:noProof/>
            <w:webHidden/>
          </w:rPr>
          <w:fldChar w:fldCharType="begin"/>
        </w:r>
        <w:r>
          <w:rPr>
            <w:noProof/>
            <w:webHidden/>
          </w:rPr>
          <w:instrText xml:space="preserve"> PAGEREF _Toc477719528 \h </w:instrText>
        </w:r>
        <w:r>
          <w:rPr>
            <w:noProof/>
            <w:webHidden/>
          </w:rPr>
        </w:r>
        <w:r>
          <w:rPr>
            <w:noProof/>
            <w:webHidden/>
          </w:rPr>
          <w:fldChar w:fldCharType="separate"/>
        </w:r>
        <w:r>
          <w:rPr>
            <w:noProof/>
            <w:webHidden/>
          </w:rPr>
          <w:t>74</w:t>
        </w:r>
        <w:r>
          <w:rPr>
            <w:noProof/>
            <w:webHidden/>
          </w:rPr>
          <w:fldChar w:fldCharType="end"/>
        </w:r>
      </w:hyperlink>
    </w:p>
    <w:p w:rsidR="00FB4EB2" w:rsidRPr="00FB4EB2" w:rsidRDefault="00FB4EB2">
      <w:pPr>
        <w:pStyle w:val="TOC2"/>
        <w:rPr>
          <w:rFonts w:ascii="Calibri" w:hAnsi="Calibri"/>
          <w:noProof/>
          <w:sz w:val="22"/>
          <w:szCs w:val="22"/>
        </w:rPr>
      </w:pPr>
      <w:hyperlink w:anchor="_Toc477719529" w:history="1">
        <w:r w:rsidRPr="000A69EC">
          <w:rPr>
            <w:rStyle w:val="Hyperlink"/>
            <w:noProof/>
          </w:rPr>
          <w:t>14.13</w:t>
        </w:r>
        <w:r w:rsidRPr="00FB4EB2">
          <w:rPr>
            <w:rFonts w:ascii="Calibri" w:hAnsi="Calibri"/>
            <w:noProof/>
            <w:sz w:val="22"/>
            <w:szCs w:val="22"/>
          </w:rPr>
          <w:tab/>
        </w:r>
        <w:r w:rsidRPr="000A69EC">
          <w:rPr>
            <w:rStyle w:val="Hyperlink"/>
            <w:noProof/>
          </w:rPr>
          <w:t>Class Facet Classification Constraint</w:t>
        </w:r>
        <w:r>
          <w:rPr>
            <w:noProof/>
            <w:webHidden/>
          </w:rPr>
          <w:tab/>
        </w:r>
        <w:r>
          <w:rPr>
            <w:noProof/>
            <w:webHidden/>
          </w:rPr>
          <w:fldChar w:fldCharType="begin"/>
        </w:r>
        <w:r>
          <w:rPr>
            <w:noProof/>
            <w:webHidden/>
          </w:rPr>
          <w:instrText xml:space="preserve"> PAGEREF _Toc477719529 \h </w:instrText>
        </w:r>
        <w:r>
          <w:rPr>
            <w:noProof/>
            <w:webHidden/>
          </w:rPr>
        </w:r>
        <w:r>
          <w:rPr>
            <w:noProof/>
            <w:webHidden/>
          </w:rPr>
          <w:fldChar w:fldCharType="separate"/>
        </w:r>
        <w:r>
          <w:rPr>
            <w:noProof/>
            <w:webHidden/>
          </w:rPr>
          <w:t>74</w:t>
        </w:r>
        <w:r>
          <w:rPr>
            <w:noProof/>
            <w:webHidden/>
          </w:rPr>
          <w:fldChar w:fldCharType="end"/>
        </w:r>
      </w:hyperlink>
    </w:p>
    <w:p w:rsidR="00FB4EB2" w:rsidRPr="00FB4EB2" w:rsidRDefault="00FB4EB2">
      <w:pPr>
        <w:pStyle w:val="TOC2"/>
        <w:rPr>
          <w:rFonts w:ascii="Calibri" w:hAnsi="Calibri"/>
          <w:noProof/>
          <w:sz w:val="22"/>
          <w:szCs w:val="22"/>
        </w:rPr>
      </w:pPr>
      <w:hyperlink w:anchor="_Toc477719530" w:history="1">
        <w:r w:rsidRPr="000A69EC">
          <w:rPr>
            <w:rStyle w:val="Hyperlink"/>
            <w:noProof/>
          </w:rPr>
          <w:t>14.14</w:t>
        </w:r>
        <w:r w:rsidRPr="00FB4EB2">
          <w:rPr>
            <w:rFonts w:ascii="Calibri" w:hAnsi="Calibri"/>
            <w:noProof/>
            <w:sz w:val="22"/>
            <w:szCs w:val="22"/>
          </w:rPr>
          <w:tab/>
        </w:r>
        <w:r w:rsidRPr="000A69EC">
          <w:rPr>
            <w:rStyle w:val="Hyperlink"/>
            <w:noProof/>
          </w:rPr>
          <w:t>Association Generalization</w:t>
        </w:r>
        <w:r>
          <w:rPr>
            <w:noProof/>
            <w:webHidden/>
          </w:rPr>
          <w:tab/>
        </w:r>
        <w:r>
          <w:rPr>
            <w:noProof/>
            <w:webHidden/>
          </w:rPr>
          <w:fldChar w:fldCharType="begin"/>
        </w:r>
        <w:r>
          <w:rPr>
            <w:noProof/>
            <w:webHidden/>
          </w:rPr>
          <w:instrText xml:space="preserve"> PAGEREF _Toc477719530 \h </w:instrText>
        </w:r>
        <w:r>
          <w:rPr>
            <w:noProof/>
            <w:webHidden/>
          </w:rPr>
        </w:r>
        <w:r>
          <w:rPr>
            <w:noProof/>
            <w:webHidden/>
          </w:rPr>
          <w:fldChar w:fldCharType="separate"/>
        </w:r>
        <w:r>
          <w:rPr>
            <w:noProof/>
            <w:webHidden/>
          </w:rPr>
          <w:t>75</w:t>
        </w:r>
        <w:r>
          <w:rPr>
            <w:noProof/>
            <w:webHidden/>
          </w:rPr>
          <w:fldChar w:fldCharType="end"/>
        </w:r>
      </w:hyperlink>
    </w:p>
    <w:p w:rsidR="00FB4EB2" w:rsidRPr="00FB4EB2" w:rsidRDefault="00FB4EB2">
      <w:pPr>
        <w:pStyle w:val="TOC2"/>
        <w:rPr>
          <w:rFonts w:ascii="Calibri" w:hAnsi="Calibri"/>
          <w:noProof/>
          <w:sz w:val="22"/>
          <w:szCs w:val="22"/>
        </w:rPr>
      </w:pPr>
      <w:hyperlink w:anchor="_Toc477719531" w:history="1">
        <w:r w:rsidRPr="000A69EC">
          <w:rPr>
            <w:rStyle w:val="Hyperlink"/>
            <w:noProof/>
          </w:rPr>
          <w:t>14.15</w:t>
        </w:r>
        <w:r w:rsidRPr="00FB4EB2">
          <w:rPr>
            <w:rFonts w:ascii="Calibri" w:hAnsi="Calibri"/>
            <w:noProof/>
            <w:sz w:val="22"/>
            <w:szCs w:val="22"/>
          </w:rPr>
          <w:tab/>
        </w:r>
        <w:r w:rsidRPr="000A69EC">
          <w:rPr>
            <w:rStyle w:val="Hyperlink"/>
            <w:noProof/>
          </w:rPr>
          <w:t>Class Generalization Constraint</w:t>
        </w:r>
        <w:r>
          <w:rPr>
            <w:noProof/>
            <w:webHidden/>
          </w:rPr>
          <w:tab/>
        </w:r>
        <w:r>
          <w:rPr>
            <w:noProof/>
            <w:webHidden/>
          </w:rPr>
          <w:fldChar w:fldCharType="begin"/>
        </w:r>
        <w:r>
          <w:rPr>
            <w:noProof/>
            <w:webHidden/>
          </w:rPr>
          <w:instrText xml:space="preserve"> PAGEREF _Toc477719531 \h </w:instrText>
        </w:r>
        <w:r>
          <w:rPr>
            <w:noProof/>
            <w:webHidden/>
          </w:rPr>
        </w:r>
        <w:r>
          <w:rPr>
            <w:noProof/>
            <w:webHidden/>
          </w:rPr>
          <w:fldChar w:fldCharType="separate"/>
        </w:r>
        <w:r>
          <w:rPr>
            <w:noProof/>
            <w:webHidden/>
          </w:rPr>
          <w:t>75</w:t>
        </w:r>
        <w:r>
          <w:rPr>
            <w:noProof/>
            <w:webHidden/>
          </w:rPr>
          <w:fldChar w:fldCharType="end"/>
        </w:r>
      </w:hyperlink>
    </w:p>
    <w:p w:rsidR="00FB4EB2" w:rsidRPr="00FB4EB2" w:rsidRDefault="00FB4EB2">
      <w:pPr>
        <w:pStyle w:val="TOC2"/>
        <w:rPr>
          <w:rFonts w:ascii="Calibri" w:hAnsi="Calibri"/>
          <w:noProof/>
          <w:sz w:val="22"/>
          <w:szCs w:val="22"/>
        </w:rPr>
      </w:pPr>
      <w:hyperlink w:anchor="_Toc477719532" w:history="1">
        <w:r w:rsidRPr="000A69EC">
          <w:rPr>
            <w:rStyle w:val="Hyperlink"/>
            <w:noProof/>
          </w:rPr>
          <w:t>14.16</w:t>
        </w:r>
        <w:r w:rsidRPr="00FB4EB2">
          <w:rPr>
            <w:rFonts w:ascii="Calibri" w:hAnsi="Calibri"/>
            <w:noProof/>
            <w:sz w:val="22"/>
            <w:szCs w:val="22"/>
          </w:rPr>
          <w:tab/>
        </w:r>
        <w:r w:rsidRPr="000A69EC">
          <w:rPr>
            <w:rStyle w:val="Hyperlink"/>
            <w:noProof/>
          </w:rPr>
          <w:t>Class Multiplicity Constraint</w:t>
        </w:r>
        <w:r>
          <w:rPr>
            <w:noProof/>
            <w:webHidden/>
          </w:rPr>
          <w:tab/>
        </w:r>
        <w:r>
          <w:rPr>
            <w:noProof/>
            <w:webHidden/>
          </w:rPr>
          <w:fldChar w:fldCharType="begin"/>
        </w:r>
        <w:r>
          <w:rPr>
            <w:noProof/>
            <w:webHidden/>
          </w:rPr>
          <w:instrText xml:space="preserve"> PAGEREF _Toc477719532 \h </w:instrText>
        </w:r>
        <w:r>
          <w:rPr>
            <w:noProof/>
            <w:webHidden/>
          </w:rPr>
        </w:r>
        <w:r>
          <w:rPr>
            <w:noProof/>
            <w:webHidden/>
          </w:rPr>
          <w:fldChar w:fldCharType="separate"/>
        </w:r>
        <w:r>
          <w:rPr>
            <w:noProof/>
            <w:webHidden/>
          </w:rPr>
          <w:t>76</w:t>
        </w:r>
        <w:r>
          <w:rPr>
            <w:noProof/>
            <w:webHidden/>
          </w:rPr>
          <w:fldChar w:fldCharType="end"/>
        </w:r>
      </w:hyperlink>
    </w:p>
    <w:p w:rsidR="00FB4EB2" w:rsidRPr="00FB4EB2" w:rsidRDefault="00FB4EB2">
      <w:pPr>
        <w:pStyle w:val="TOC2"/>
        <w:rPr>
          <w:rFonts w:ascii="Calibri" w:hAnsi="Calibri"/>
          <w:noProof/>
          <w:sz w:val="22"/>
          <w:szCs w:val="22"/>
        </w:rPr>
      </w:pPr>
      <w:hyperlink w:anchor="_Toc477719533" w:history="1">
        <w:r w:rsidRPr="000A69EC">
          <w:rPr>
            <w:rStyle w:val="Hyperlink"/>
            <w:noProof/>
          </w:rPr>
          <w:t>14.17</w:t>
        </w:r>
        <w:r w:rsidRPr="00FB4EB2">
          <w:rPr>
            <w:rFonts w:ascii="Calibri" w:hAnsi="Calibri"/>
            <w:noProof/>
            <w:sz w:val="22"/>
            <w:szCs w:val="22"/>
          </w:rPr>
          <w:tab/>
        </w:r>
        <w:r w:rsidRPr="000A69EC">
          <w:rPr>
            <w:rStyle w:val="Hyperlink"/>
            <w:noProof/>
          </w:rPr>
          <w:t>Association Multiplicity Reference</w:t>
        </w:r>
        <w:r>
          <w:rPr>
            <w:noProof/>
            <w:webHidden/>
          </w:rPr>
          <w:tab/>
        </w:r>
        <w:r>
          <w:rPr>
            <w:noProof/>
            <w:webHidden/>
          </w:rPr>
          <w:fldChar w:fldCharType="begin"/>
        </w:r>
        <w:r>
          <w:rPr>
            <w:noProof/>
            <w:webHidden/>
          </w:rPr>
          <w:instrText xml:space="preserve"> PAGEREF _Toc477719533 \h </w:instrText>
        </w:r>
        <w:r>
          <w:rPr>
            <w:noProof/>
            <w:webHidden/>
          </w:rPr>
        </w:r>
        <w:r>
          <w:rPr>
            <w:noProof/>
            <w:webHidden/>
          </w:rPr>
          <w:fldChar w:fldCharType="separate"/>
        </w:r>
        <w:r>
          <w:rPr>
            <w:noProof/>
            <w:webHidden/>
          </w:rPr>
          <w:t>77</w:t>
        </w:r>
        <w:r>
          <w:rPr>
            <w:noProof/>
            <w:webHidden/>
          </w:rPr>
          <w:fldChar w:fldCharType="end"/>
        </w:r>
      </w:hyperlink>
    </w:p>
    <w:p w:rsidR="00FB4EB2" w:rsidRPr="00FB4EB2" w:rsidRDefault="00FB4EB2">
      <w:pPr>
        <w:pStyle w:val="TOC2"/>
        <w:rPr>
          <w:rFonts w:ascii="Calibri" w:hAnsi="Calibri"/>
          <w:noProof/>
          <w:sz w:val="22"/>
          <w:szCs w:val="22"/>
        </w:rPr>
      </w:pPr>
      <w:hyperlink w:anchor="_Toc477719534" w:history="1">
        <w:r w:rsidRPr="000A69EC">
          <w:rPr>
            <w:rStyle w:val="Hyperlink"/>
            <w:noProof/>
          </w:rPr>
          <w:t>14.18</w:t>
        </w:r>
        <w:r w:rsidRPr="00FB4EB2">
          <w:rPr>
            <w:rFonts w:ascii="Calibri" w:hAnsi="Calibri"/>
            <w:noProof/>
            <w:sz w:val="22"/>
            <w:szCs w:val="22"/>
          </w:rPr>
          <w:tab/>
        </w:r>
        <w:r w:rsidRPr="000A69EC">
          <w:rPr>
            <w:rStyle w:val="Hyperlink"/>
            <w:noProof/>
          </w:rPr>
          <w:t>Association Multiplicity Target</w:t>
        </w:r>
        <w:r>
          <w:rPr>
            <w:noProof/>
            <w:webHidden/>
          </w:rPr>
          <w:tab/>
        </w:r>
        <w:r>
          <w:rPr>
            <w:noProof/>
            <w:webHidden/>
          </w:rPr>
          <w:fldChar w:fldCharType="begin"/>
        </w:r>
        <w:r>
          <w:rPr>
            <w:noProof/>
            <w:webHidden/>
          </w:rPr>
          <w:instrText xml:space="preserve"> PAGEREF _Toc477719534 \h </w:instrText>
        </w:r>
        <w:r>
          <w:rPr>
            <w:noProof/>
            <w:webHidden/>
          </w:rPr>
        </w:r>
        <w:r>
          <w:rPr>
            <w:noProof/>
            <w:webHidden/>
          </w:rPr>
          <w:fldChar w:fldCharType="separate"/>
        </w:r>
        <w:r>
          <w:rPr>
            <w:noProof/>
            <w:webHidden/>
          </w:rPr>
          <w:t>77</w:t>
        </w:r>
        <w:r>
          <w:rPr>
            <w:noProof/>
            <w:webHidden/>
          </w:rPr>
          <w:fldChar w:fldCharType="end"/>
        </w:r>
      </w:hyperlink>
    </w:p>
    <w:p w:rsidR="00FB4EB2" w:rsidRPr="00FB4EB2" w:rsidRDefault="00FB4EB2">
      <w:pPr>
        <w:pStyle w:val="TOC2"/>
        <w:rPr>
          <w:rFonts w:ascii="Calibri" w:hAnsi="Calibri"/>
          <w:noProof/>
          <w:sz w:val="22"/>
          <w:szCs w:val="22"/>
        </w:rPr>
      </w:pPr>
      <w:hyperlink w:anchor="_Toc477719535" w:history="1">
        <w:r w:rsidRPr="000A69EC">
          <w:rPr>
            <w:rStyle w:val="Hyperlink"/>
            <w:noProof/>
          </w:rPr>
          <w:t>14.19</w:t>
        </w:r>
        <w:r w:rsidRPr="00FB4EB2">
          <w:rPr>
            <w:rFonts w:ascii="Calibri" w:hAnsi="Calibri"/>
            <w:noProof/>
            <w:sz w:val="22"/>
            <w:szCs w:val="22"/>
          </w:rPr>
          <w:tab/>
        </w:r>
        <w:r w:rsidRPr="000A69EC">
          <w:rPr>
            <w:rStyle w:val="Hyperlink"/>
            <w:noProof/>
          </w:rPr>
          <w:t>Class Property Constraint</w:t>
        </w:r>
        <w:r>
          <w:rPr>
            <w:noProof/>
            <w:webHidden/>
          </w:rPr>
          <w:tab/>
        </w:r>
        <w:r>
          <w:rPr>
            <w:noProof/>
            <w:webHidden/>
          </w:rPr>
          <w:fldChar w:fldCharType="begin"/>
        </w:r>
        <w:r>
          <w:rPr>
            <w:noProof/>
            <w:webHidden/>
          </w:rPr>
          <w:instrText xml:space="preserve"> PAGEREF _Toc477719535 \h </w:instrText>
        </w:r>
        <w:r>
          <w:rPr>
            <w:noProof/>
            <w:webHidden/>
          </w:rPr>
        </w:r>
        <w:r>
          <w:rPr>
            <w:noProof/>
            <w:webHidden/>
          </w:rPr>
          <w:fldChar w:fldCharType="separate"/>
        </w:r>
        <w:r>
          <w:rPr>
            <w:noProof/>
            <w:webHidden/>
          </w:rPr>
          <w:t>78</w:t>
        </w:r>
        <w:r>
          <w:rPr>
            <w:noProof/>
            <w:webHidden/>
          </w:rPr>
          <w:fldChar w:fldCharType="end"/>
        </w:r>
      </w:hyperlink>
    </w:p>
    <w:p w:rsidR="00FB4EB2" w:rsidRPr="00FB4EB2" w:rsidRDefault="00FB4EB2">
      <w:pPr>
        <w:pStyle w:val="TOC2"/>
        <w:rPr>
          <w:rFonts w:ascii="Calibri" w:hAnsi="Calibri"/>
          <w:noProof/>
          <w:sz w:val="22"/>
          <w:szCs w:val="22"/>
        </w:rPr>
      </w:pPr>
      <w:hyperlink w:anchor="_Toc477719536" w:history="1">
        <w:r w:rsidRPr="000A69EC">
          <w:rPr>
            <w:rStyle w:val="Hyperlink"/>
            <w:noProof/>
          </w:rPr>
          <w:t>14.20</w:t>
        </w:r>
        <w:r w:rsidRPr="00FB4EB2">
          <w:rPr>
            <w:rFonts w:ascii="Calibri" w:hAnsi="Calibri"/>
            <w:noProof/>
            <w:sz w:val="22"/>
            <w:szCs w:val="22"/>
          </w:rPr>
          <w:tab/>
        </w:r>
        <w:r w:rsidRPr="000A69EC">
          <w:rPr>
            <w:rStyle w:val="Hyperlink"/>
            <w:noProof/>
          </w:rPr>
          <w:t>Class Property Transitivity Constraint</w:t>
        </w:r>
        <w:r>
          <w:rPr>
            <w:noProof/>
            <w:webHidden/>
          </w:rPr>
          <w:tab/>
        </w:r>
        <w:r>
          <w:rPr>
            <w:noProof/>
            <w:webHidden/>
          </w:rPr>
          <w:fldChar w:fldCharType="begin"/>
        </w:r>
        <w:r>
          <w:rPr>
            <w:noProof/>
            <w:webHidden/>
          </w:rPr>
          <w:instrText xml:space="preserve"> PAGEREF _Toc477719536 \h </w:instrText>
        </w:r>
        <w:r>
          <w:rPr>
            <w:noProof/>
            <w:webHidden/>
          </w:rPr>
        </w:r>
        <w:r>
          <w:rPr>
            <w:noProof/>
            <w:webHidden/>
          </w:rPr>
          <w:fldChar w:fldCharType="separate"/>
        </w:r>
        <w:r>
          <w:rPr>
            <w:noProof/>
            <w:webHidden/>
          </w:rPr>
          <w:t>78</w:t>
        </w:r>
        <w:r>
          <w:rPr>
            <w:noProof/>
            <w:webHidden/>
          </w:rPr>
          <w:fldChar w:fldCharType="end"/>
        </w:r>
      </w:hyperlink>
    </w:p>
    <w:p w:rsidR="00FB4EB2" w:rsidRPr="00FB4EB2" w:rsidRDefault="00FB4EB2">
      <w:pPr>
        <w:pStyle w:val="TOC2"/>
        <w:rPr>
          <w:rFonts w:ascii="Calibri" w:hAnsi="Calibri"/>
          <w:noProof/>
          <w:sz w:val="22"/>
          <w:szCs w:val="22"/>
        </w:rPr>
      </w:pPr>
      <w:hyperlink w:anchor="_Toc477719537" w:history="1">
        <w:r w:rsidRPr="000A69EC">
          <w:rPr>
            <w:rStyle w:val="Hyperlink"/>
            <w:noProof/>
          </w:rPr>
          <w:t>14.21</w:t>
        </w:r>
        <w:r w:rsidRPr="00FB4EB2">
          <w:rPr>
            <w:rFonts w:ascii="Calibri" w:hAnsi="Calibri"/>
            <w:noProof/>
            <w:sz w:val="22"/>
            <w:szCs w:val="22"/>
          </w:rPr>
          <w:tab/>
        </w:r>
        <w:r w:rsidRPr="000A69EC">
          <w:rPr>
            <w:rStyle w:val="Hyperlink"/>
            <w:noProof/>
          </w:rPr>
          <w:t>Association Property Type</w:t>
        </w:r>
        <w:r>
          <w:rPr>
            <w:noProof/>
            <w:webHidden/>
          </w:rPr>
          <w:tab/>
        </w:r>
        <w:r>
          <w:rPr>
            <w:noProof/>
            <w:webHidden/>
          </w:rPr>
          <w:fldChar w:fldCharType="begin"/>
        </w:r>
        <w:r>
          <w:rPr>
            <w:noProof/>
            <w:webHidden/>
          </w:rPr>
          <w:instrText xml:space="preserve"> PAGEREF _Toc477719537 \h </w:instrText>
        </w:r>
        <w:r>
          <w:rPr>
            <w:noProof/>
            <w:webHidden/>
          </w:rPr>
        </w:r>
        <w:r>
          <w:rPr>
            <w:noProof/>
            <w:webHidden/>
          </w:rPr>
          <w:fldChar w:fldCharType="separate"/>
        </w:r>
        <w:r>
          <w:rPr>
            <w:noProof/>
            <w:webHidden/>
          </w:rPr>
          <w:t>78</w:t>
        </w:r>
        <w:r>
          <w:rPr>
            <w:noProof/>
            <w:webHidden/>
          </w:rPr>
          <w:fldChar w:fldCharType="end"/>
        </w:r>
      </w:hyperlink>
    </w:p>
    <w:p w:rsidR="00FB4EB2" w:rsidRPr="00FB4EB2" w:rsidRDefault="00FB4EB2">
      <w:pPr>
        <w:pStyle w:val="TOC2"/>
        <w:rPr>
          <w:rFonts w:ascii="Calibri" w:hAnsi="Calibri"/>
          <w:noProof/>
          <w:sz w:val="22"/>
          <w:szCs w:val="22"/>
        </w:rPr>
      </w:pPr>
      <w:hyperlink w:anchor="_Toc477719538" w:history="1">
        <w:r w:rsidRPr="000A69EC">
          <w:rPr>
            <w:rStyle w:val="Hyperlink"/>
            <w:noProof/>
          </w:rPr>
          <w:t>14.22</w:t>
        </w:r>
        <w:r w:rsidRPr="00FB4EB2">
          <w:rPr>
            <w:rFonts w:ascii="Calibri" w:hAnsi="Calibri"/>
            <w:noProof/>
            <w:sz w:val="22"/>
            <w:szCs w:val="22"/>
          </w:rPr>
          <w:tab/>
        </w:r>
        <w:r w:rsidRPr="000A69EC">
          <w:rPr>
            <w:rStyle w:val="Hyperlink"/>
            <w:noProof/>
          </w:rPr>
          <w:t>Class Property Type Constraint</w:t>
        </w:r>
        <w:r>
          <w:rPr>
            <w:noProof/>
            <w:webHidden/>
          </w:rPr>
          <w:tab/>
        </w:r>
        <w:r>
          <w:rPr>
            <w:noProof/>
            <w:webHidden/>
          </w:rPr>
          <w:fldChar w:fldCharType="begin"/>
        </w:r>
        <w:r>
          <w:rPr>
            <w:noProof/>
            <w:webHidden/>
          </w:rPr>
          <w:instrText xml:space="preserve"> PAGEREF _Toc477719538 \h </w:instrText>
        </w:r>
        <w:r>
          <w:rPr>
            <w:noProof/>
            <w:webHidden/>
          </w:rPr>
        </w:r>
        <w:r>
          <w:rPr>
            <w:noProof/>
            <w:webHidden/>
          </w:rPr>
          <w:fldChar w:fldCharType="separate"/>
        </w:r>
        <w:r>
          <w:rPr>
            <w:noProof/>
            <w:webHidden/>
          </w:rPr>
          <w:t>78</w:t>
        </w:r>
        <w:r>
          <w:rPr>
            <w:noProof/>
            <w:webHidden/>
          </w:rPr>
          <w:fldChar w:fldCharType="end"/>
        </w:r>
      </w:hyperlink>
    </w:p>
    <w:p w:rsidR="00FB4EB2" w:rsidRPr="00FB4EB2" w:rsidRDefault="00FB4EB2">
      <w:pPr>
        <w:pStyle w:val="TOC2"/>
        <w:rPr>
          <w:rFonts w:ascii="Calibri" w:hAnsi="Calibri"/>
          <w:noProof/>
          <w:sz w:val="22"/>
          <w:szCs w:val="22"/>
        </w:rPr>
      </w:pPr>
      <w:hyperlink w:anchor="_Toc477719539" w:history="1">
        <w:r w:rsidRPr="000A69EC">
          <w:rPr>
            <w:rStyle w:val="Hyperlink"/>
            <w:noProof/>
          </w:rPr>
          <w:t>14.23</w:t>
        </w:r>
        <w:r w:rsidRPr="00FB4EB2">
          <w:rPr>
            <w:rFonts w:ascii="Calibri" w:hAnsi="Calibri"/>
            <w:noProof/>
            <w:sz w:val="22"/>
            <w:szCs w:val="22"/>
          </w:rPr>
          <w:tab/>
        </w:r>
        <w:r w:rsidRPr="000A69EC">
          <w:rPr>
            <w:rStyle w:val="Hyperlink"/>
            <w:noProof/>
          </w:rPr>
          <w:t>Class Rule</w:t>
        </w:r>
        <w:r>
          <w:rPr>
            <w:noProof/>
            <w:webHidden/>
          </w:rPr>
          <w:tab/>
        </w:r>
        <w:r>
          <w:rPr>
            <w:noProof/>
            <w:webHidden/>
          </w:rPr>
          <w:fldChar w:fldCharType="begin"/>
        </w:r>
        <w:r>
          <w:rPr>
            <w:noProof/>
            <w:webHidden/>
          </w:rPr>
          <w:instrText xml:space="preserve"> PAGEREF _Toc477719539 \h </w:instrText>
        </w:r>
        <w:r>
          <w:rPr>
            <w:noProof/>
            <w:webHidden/>
          </w:rPr>
        </w:r>
        <w:r>
          <w:rPr>
            <w:noProof/>
            <w:webHidden/>
          </w:rPr>
          <w:fldChar w:fldCharType="separate"/>
        </w:r>
        <w:r>
          <w:rPr>
            <w:noProof/>
            <w:webHidden/>
          </w:rPr>
          <w:t>79</w:t>
        </w:r>
        <w:r>
          <w:rPr>
            <w:noProof/>
            <w:webHidden/>
          </w:rPr>
          <w:fldChar w:fldCharType="end"/>
        </w:r>
      </w:hyperlink>
    </w:p>
    <w:p w:rsidR="00FB4EB2" w:rsidRPr="00FB4EB2" w:rsidRDefault="00FB4EB2">
      <w:pPr>
        <w:pStyle w:val="TOC2"/>
        <w:rPr>
          <w:rFonts w:ascii="Calibri" w:hAnsi="Calibri"/>
          <w:noProof/>
          <w:sz w:val="22"/>
          <w:szCs w:val="22"/>
        </w:rPr>
      </w:pPr>
      <w:hyperlink w:anchor="_Toc477719540" w:history="1">
        <w:r w:rsidRPr="000A69EC">
          <w:rPr>
            <w:rStyle w:val="Hyperlink"/>
            <w:noProof/>
          </w:rPr>
          <w:t>14.24</w:t>
        </w:r>
        <w:r w:rsidRPr="00FB4EB2">
          <w:rPr>
            <w:rFonts w:ascii="Calibri" w:hAnsi="Calibri"/>
            <w:noProof/>
            <w:sz w:val="22"/>
            <w:szCs w:val="22"/>
          </w:rPr>
          <w:tab/>
        </w:r>
        <w:r w:rsidRPr="000A69EC">
          <w:rPr>
            <w:rStyle w:val="Hyperlink"/>
            <w:noProof/>
          </w:rPr>
          <w:t>Association Rule Constrains</w:t>
        </w:r>
        <w:r>
          <w:rPr>
            <w:noProof/>
            <w:webHidden/>
          </w:rPr>
          <w:tab/>
        </w:r>
        <w:r>
          <w:rPr>
            <w:noProof/>
            <w:webHidden/>
          </w:rPr>
          <w:fldChar w:fldCharType="begin"/>
        </w:r>
        <w:r>
          <w:rPr>
            <w:noProof/>
            <w:webHidden/>
          </w:rPr>
          <w:instrText xml:space="preserve"> PAGEREF _Toc477719540 \h </w:instrText>
        </w:r>
        <w:r>
          <w:rPr>
            <w:noProof/>
            <w:webHidden/>
          </w:rPr>
        </w:r>
        <w:r>
          <w:rPr>
            <w:noProof/>
            <w:webHidden/>
          </w:rPr>
          <w:fldChar w:fldCharType="separate"/>
        </w:r>
        <w:r>
          <w:rPr>
            <w:noProof/>
            <w:webHidden/>
          </w:rPr>
          <w:t>80</w:t>
        </w:r>
        <w:r>
          <w:rPr>
            <w:noProof/>
            <w:webHidden/>
          </w:rPr>
          <w:fldChar w:fldCharType="end"/>
        </w:r>
      </w:hyperlink>
    </w:p>
    <w:p w:rsidR="00FB4EB2" w:rsidRPr="00FB4EB2" w:rsidRDefault="00FB4EB2">
      <w:pPr>
        <w:pStyle w:val="TOC2"/>
        <w:rPr>
          <w:rFonts w:ascii="Calibri" w:hAnsi="Calibri"/>
          <w:noProof/>
          <w:sz w:val="22"/>
          <w:szCs w:val="22"/>
        </w:rPr>
      </w:pPr>
      <w:hyperlink w:anchor="_Toc477719541" w:history="1">
        <w:r w:rsidRPr="000A69EC">
          <w:rPr>
            <w:rStyle w:val="Hyperlink"/>
            <w:noProof/>
          </w:rPr>
          <w:t>14.25</w:t>
        </w:r>
        <w:r w:rsidRPr="00FB4EB2">
          <w:rPr>
            <w:rFonts w:ascii="Calibri" w:hAnsi="Calibri"/>
            <w:noProof/>
            <w:sz w:val="22"/>
            <w:szCs w:val="22"/>
          </w:rPr>
          <w:tab/>
        </w:r>
        <w:r w:rsidRPr="000A69EC">
          <w:rPr>
            <w:rStyle w:val="Hyperlink"/>
            <w:noProof/>
          </w:rPr>
          <w:t>Association Rule Subsumption</w:t>
        </w:r>
        <w:r>
          <w:rPr>
            <w:noProof/>
            <w:webHidden/>
          </w:rPr>
          <w:tab/>
        </w:r>
        <w:r>
          <w:rPr>
            <w:noProof/>
            <w:webHidden/>
          </w:rPr>
          <w:fldChar w:fldCharType="begin"/>
        </w:r>
        <w:r>
          <w:rPr>
            <w:noProof/>
            <w:webHidden/>
          </w:rPr>
          <w:instrText xml:space="preserve"> PAGEREF _Toc477719541 \h </w:instrText>
        </w:r>
        <w:r>
          <w:rPr>
            <w:noProof/>
            <w:webHidden/>
          </w:rPr>
        </w:r>
        <w:r>
          <w:rPr>
            <w:noProof/>
            <w:webHidden/>
          </w:rPr>
          <w:fldChar w:fldCharType="separate"/>
        </w:r>
        <w:r>
          <w:rPr>
            <w:noProof/>
            <w:webHidden/>
          </w:rPr>
          <w:t>80</w:t>
        </w:r>
        <w:r>
          <w:rPr>
            <w:noProof/>
            <w:webHidden/>
          </w:rPr>
          <w:fldChar w:fldCharType="end"/>
        </w:r>
      </w:hyperlink>
    </w:p>
    <w:p w:rsidR="00FB4EB2" w:rsidRPr="00FB4EB2" w:rsidRDefault="00FB4EB2">
      <w:pPr>
        <w:pStyle w:val="TOC2"/>
        <w:rPr>
          <w:rFonts w:ascii="Calibri" w:hAnsi="Calibri"/>
          <w:noProof/>
          <w:sz w:val="22"/>
          <w:szCs w:val="22"/>
        </w:rPr>
      </w:pPr>
      <w:hyperlink w:anchor="_Toc477719542" w:history="1">
        <w:r w:rsidRPr="000A69EC">
          <w:rPr>
            <w:rStyle w:val="Hyperlink"/>
            <w:noProof/>
          </w:rPr>
          <w:t>14.26</w:t>
        </w:r>
        <w:r w:rsidRPr="00FB4EB2">
          <w:rPr>
            <w:rFonts w:ascii="Calibri" w:hAnsi="Calibri"/>
            <w:noProof/>
            <w:sz w:val="22"/>
            <w:szCs w:val="22"/>
          </w:rPr>
          <w:tab/>
        </w:r>
        <w:r w:rsidRPr="000A69EC">
          <w:rPr>
            <w:rStyle w:val="Hyperlink"/>
            <w:noProof/>
          </w:rPr>
          <w:t>Association Specialization</w:t>
        </w:r>
        <w:r>
          <w:rPr>
            <w:noProof/>
            <w:webHidden/>
          </w:rPr>
          <w:tab/>
        </w:r>
        <w:r>
          <w:rPr>
            <w:noProof/>
            <w:webHidden/>
          </w:rPr>
          <w:fldChar w:fldCharType="begin"/>
        </w:r>
        <w:r>
          <w:rPr>
            <w:noProof/>
            <w:webHidden/>
          </w:rPr>
          <w:instrText xml:space="preserve"> PAGEREF _Toc477719542 \h </w:instrText>
        </w:r>
        <w:r>
          <w:rPr>
            <w:noProof/>
            <w:webHidden/>
          </w:rPr>
        </w:r>
        <w:r>
          <w:rPr>
            <w:noProof/>
            <w:webHidden/>
          </w:rPr>
          <w:fldChar w:fldCharType="separate"/>
        </w:r>
        <w:r>
          <w:rPr>
            <w:noProof/>
            <w:webHidden/>
          </w:rPr>
          <w:t>80</w:t>
        </w:r>
        <w:r>
          <w:rPr>
            <w:noProof/>
            <w:webHidden/>
          </w:rPr>
          <w:fldChar w:fldCharType="end"/>
        </w:r>
      </w:hyperlink>
    </w:p>
    <w:p w:rsidR="00FB4EB2" w:rsidRPr="00FB4EB2" w:rsidRDefault="00FB4EB2">
      <w:pPr>
        <w:pStyle w:val="TOC2"/>
        <w:rPr>
          <w:rFonts w:ascii="Calibri" w:hAnsi="Calibri"/>
          <w:noProof/>
          <w:sz w:val="22"/>
          <w:szCs w:val="22"/>
        </w:rPr>
      </w:pPr>
      <w:hyperlink w:anchor="_Toc477719543" w:history="1">
        <w:r w:rsidRPr="000A69EC">
          <w:rPr>
            <w:rStyle w:val="Hyperlink"/>
            <w:noProof/>
          </w:rPr>
          <w:t>14.27</w:t>
        </w:r>
        <w:r w:rsidRPr="00FB4EB2">
          <w:rPr>
            <w:rFonts w:ascii="Calibri" w:hAnsi="Calibri"/>
            <w:noProof/>
            <w:sz w:val="22"/>
            <w:szCs w:val="22"/>
          </w:rPr>
          <w:tab/>
        </w:r>
        <w:r w:rsidRPr="000A69EC">
          <w:rPr>
            <w:rStyle w:val="Hyperlink"/>
            <w:noProof/>
          </w:rPr>
          <w:t>Class Type Constraint</w:t>
        </w:r>
        <w:r>
          <w:rPr>
            <w:noProof/>
            <w:webHidden/>
          </w:rPr>
          <w:tab/>
        </w:r>
        <w:r>
          <w:rPr>
            <w:noProof/>
            <w:webHidden/>
          </w:rPr>
          <w:fldChar w:fldCharType="begin"/>
        </w:r>
        <w:r>
          <w:rPr>
            <w:noProof/>
            <w:webHidden/>
          </w:rPr>
          <w:instrText xml:space="preserve"> PAGEREF _Toc477719543 \h </w:instrText>
        </w:r>
        <w:r>
          <w:rPr>
            <w:noProof/>
            <w:webHidden/>
          </w:rPr>
        </w:r>
        <w:r>
          <w:rPr>
            <w:noProof/>
            <w:webHidden/>
          </w:rPr>
          <w:fldChar w:fldCharType="separate"/>
        </w:r>
        <w:r>
          <w:rPr>
            <w:noProof/>
            <w:webHidden/>
          </w:rPr>
          <w:t>81</w:t>
        </w:r>
        <w:r>
          <w:rPr>
            <w:noProof/>
            <w:webHidden/>
          </w:rPr>
          <w:fldChar w:fldCharType="end"/>
        </w:r>
      </w:hyperlink>
    </w:p>
    <w:p w:rsidR="00FB4EB2" w:rsidRPr="00FB4EB2" w:rsidRDefault="00FB4EB2">
      <w:pPr>
        <w:pStyle w:val="TOC2"/>
        <w:rPr>
          <w:rFonts w:ascii="Calibri" w:hAnsi="Calibri"/>
          <w:noProof/>
          <w:sz w:val="22"/>
          <w:szCs w:val="22"/>
        </w:rPr>
      </w:pPr>
      <w:hyperlink w:anchor="_Toc477719544" w:history="1">
        <w:r w:rsidRPr="000A69EC">
          <w:rPr>
            <w:rStyle w:val="Hyperlink"/>
            <w:noProof/>
          </w:rPr>
          <w:t>14.28</w:t>
        </w:r>
        <w:r w:rsidRPr="00FB4EB2">
          <w:rPr>
            <w:rFonts w:ascii="Calibri" w:hAnsi="Calibri"/>
            <w:noProof/>
            <w:sz w:val="22"/>
            <w:szCs w:val="22"/>
          </w:rPr>
          <w:tab/>
        </w:r>
        <w:r w:rsidRPr="000A69EC">
          <w:rPr>
            <w:rStyle w:val="Hyperlink"/>
            <w:noProof/>
          </w:rPr>
          <w:t>Association Unique Set</w:t>
        </w:r>
        <w:r>
          <w:rPr>
            <w:noProof/>
            <w:webHidden/>
          </w:rPr>
          <w:tab/>
        </w:r>
        <w:r>
          <w:rPr>
            <w:noProof/>
            <w:webHidden/>
          </w:rPr>
          <w:fldChar w:fldCharType="begin"/>
        </w:r>
        <w:r>
          <w:rPr>
            <w:noProof/>
            <w:webHidden/>
          </w:rPr>
          <w:instrText xml:space="preserve"> PAGEREF _Toc477719544 \h </w:instrText>
        </w:r>
        <w:r>
          <w:rPr>
            <w:noProof/>
            <w:webHidden/>
          </w:rPr>
        </w:r>
        <w:r>
          <w:rPr>
            <w:noProof/>
            <w:webHidden/>
          </w:rPr>
          <w:fldChar w:fldCharType="separate"/>
        </w:r>
        <w:r>
          <w:rPr>
            <w:noProof/>
            <w:webHidden/>
          </w:rPr>
          <w:t>81</w:t>
        </w:r>
        <w:r>
          <w:rPr>
            <w:noProof/>
            <w:webHidden/>
          </w:rPr>
          <w:fldChar w:fldCharType="end"/>
        </w:r>
      </w:hyperlink>
    </w:p>
    <w:p w:rsidR="00FB4EB2" w:rsidRPr="00FB4EB2" w:rsidRDefault="00FB4EB2">
      <w:pPr>
        <w:pStyle w:val="TOC2"/>
        <w:rPr>
          <w:rFonts w:ascii="Calibri" w:hAnsi="Calibri"/>
          <w:noProof/>
          <w:sz w:val="22"/>
          <w:szCs w:val="22"/>
        </w:rPr>
      </w:pPr>
      <w:hyperlink w:anchor="_Toc477719545" w:history="1">
        <w:r w:rsidRPr="000A69EC">
          <w:rPr>
            <w:rStyle w:val="Hyperlink"/>
            <w:noProof/>
          </w:rPr>
          <w:t>14.29</w:t>
        </w:r>
        <w:r w:rsidRPr="00FB4EB2">
          <w:rPr>
            <w:rFonts w:ascii="Calibri" w:hAnsi="Calibri"/>
            <w:noProof/>
            <w:sz w:val="22"/>
            <w:szCs w:val="22"/>
          </w:rPr>
          <w:tab/>
        </w:r>
        <w:r w:rsidRPr="000A69EC">
          <w:rPr>
            <w:rStyle w:val="Hyperlink"/>
            <w:noProof/>
          </w:rPr>
          <w:t>Class Uniqueness Constraint</w:t>
        </w:r>
        <w:r>
          <w:rPr>
            <w:noProof/>
            <w:webHidden/>
          </w:rPr>
          <w:tab/>
        </w:r>
        <w:r>
          <w:rPr>
            <w:noProof/>
            <w:webHidden/>
          </w:rPr>
          <w:fldChar w:fldCharType="begin"/>
        </w:r>
        <w:r>
          <w:rPr>
            <w:noProof/>
            <w:webHidden/>
          </w:rPr>
          <w:instrText xml:space="preserve"> PAGEREF _Toc477719545 \h </w:instrText>
        </w:r>
        <w:r>
          <w:rPr>
            <w:noProof/>
            <w:webHidden/>
          </w:rPr>
        </w:r>
        <w:r>
          <w:rPr>
            <w:noProof/>
            <w:webHidden/>
          </w:rPr>
          <w:fldChar w:fldCharType="separate"/>
        </w:r>
        <w:r>
          <w:rPr>
            <w:noProof/>
            <w:webHidden/>
          </w:rPr>
          <w:t>81</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19546" w:history="1">
        <w:r w:rsidRPr="000A69EC">
          <w:rPr>
            <w:rStyle w:val="Hyperlink"/>
            <w:noProof/>
          </w:rPr>
          <w:t>15</w:t>
        </w:r>
        <w:r w:rsidRPr="00FB4EB2">
          <w:rPr>
            <w:rFonts w:ascii="Calibri" w:hAnsi="Calibri"/>
            <w:noProof/>
            <w:sz w:val="22"/>
            <w:szCs w:val="22"/>
          </w:rPr>
          <w:tab/>
        </w:r>
        <w:r w:rsidRPr="000A69EC">
          <w:rPr>
            <w:rStyle w:val="Hyperlink"/>
            <w:noProof/>
          </w:rPr>
          <w:t>SMIF Conceptual Model::Situations</w:t>
        </w:r>
        <w:r>
          <w:rPr>
            <w:noProof/>
            <w:webHidden/>
          </w:rPr>
          <w:tab/>
        </w:r>
        <w:r>
          <w:rPr>
            <w:noProof/>
            <w:webHidden/>
          </w:rPr>
          <w:fldChar w:fldCharType="begin"/>
        </w:r>
        <w:r>
          <w:rPr>
            <w:noProof/>
            <w:webHidden/>
          </w:rPr>
          <w:instrText xml:space="preserve"> PAGEREF _Toc477719546 \h </w:instrText>
        </w:r>
        <w:r>
          <w:rPr>
            <w:noProof/>
            <w:webHidden/>
          </w:rPr>
        </w:r>
        <w:r>
          <w:rPr>
            <w:noProof/>
            <w:webHidden/>
          </w:rPr>
          <w:fldChar w:fldCharType="separate"/>
        </w:r>
        <w:r>
          <w:rPr>
            <w:noProof/>
            <w:webHidden/>
          </w:rPr>
          <w:t>82</w:t>
        </w:r>
        <w:r>
          <w:rPr>
            <w:noProof/>
            <w:webHidden/>
          </w:rPr>
          <w:fldChar w:fldCharType="end"/>
        </w:r>
      </w:hyperlink>
    </w:p>
    <w:p w:rsidR="00FB4EB2" w:rsidRPr="00FB4EB2" w:rsidRDefault="00FB4EB2">
      <w:pPr>
        <w:pStyle w:val="TOC2"/>
        <w:rPr>
          <w:rFonts w:ascii="Calibri" w:hAnsi="Calibri"/>
          <w:noProof/>
          <w:sz w:val="22"/>
          <w:szCs w:val="22"/>
        </w:rPr>
      </w:pPr>
      <w:hyperlink w:anchor="_Toc477719547" w:history="1">
        <w:r w:rsidRPr="000A69EC">
          <w:rPr>
            <w:rStyle w:val="Hyperlink"/>
            <w:noProof/>
          </w:rPr>
          <w:t>15.1</w:t>
        </w:r>
        <w:r w:rsidRPr="00FB4EB2">
          <w:rPr>
            <w:rFonts w:ascii="Calibri" w:hAnsi="Calibri"/>
            <w:noProof/>
            <w:sz w:val="22"/>
            <w:szCs w:val="22"/>
          </w:rPr>
          <w:tab/>
        </w:r>
        <w:r w:rsidRPr="000A69EC">
          <w:rPr>
            <w:rStyle w:val="Hyperlink"/>
            <w:noProof/>
          </w:rPr>
          <w:t>Diagram: Situations</w:t>
        </w:r>
        <w:r>
          <w:rPr>
            <w:noProof/>
            <w:webHidden/>
          </w:rPr>
          <w:tab/>
        </w:r>
        <w:r>
          <w:rPr>
            <w:noProof/>
            <w:webHidden/>
          </w:rPr>
          <w:fldChar w:fldCharType="begin"/>
        </w:r>
        <w:r>
          <w:rPr>
            <w:noProof/>
            <w:webHidden/>
          </w:rPr>
          <w:instrText xml:space="preserve"> PAGEREF _Toc477719547 \h </w:instrText>
        </w:r>
        <w:r>
          <w:rPr>
            <w:noProof/>
            <w:webHidden/>
          </w:rPr>
        </w:r>
        <w:r>
          <w:rPr>
            <w:noProof/>
            <w:webHidden/>
          </w:rPr>
          <w:fldChar w:fldCharType="separate"/>
        </w:r>
        <w:r>
          <w:rPr>
            <w:noProof/>
            <w:webHidden/>
          </w:rPr>
          <w:t>82</w:t>
        </w:r>
        <w:r>
          <w:rPr>
            <w:noProof/>
            <w:webHidden/>
          </w:rPr>
          <w:fldChar w:fldCharType="end"/>
        </w:r>
      </w:hyperlink>
    </w:p>
    <w:p w:rsidR="00FB4EB2" w:rsidRPr="00FB4EB2" w:rsidRDefault="00FB4EB2">
      <w:pPr>
        <w:pStyle w:val="TOC2"/>
        <w:rPr>
          <w:rFonts w:ascii="Calibri" w:hAnsi="Calibri"/>
          <w:noProof/>
          <w:sz w:val="22"/>
          <w:szCs w:val="22"/>
        </w:rPr>
      </w:pPr>
      <w:hyperlink w:anchor="_Toc477719548" w:history="1">
        <w:r w:rsidRPr="000A69EC">
          <w:rPr>
            <w:rStyle w:val="Hyperlink"/>
            <w:noProof/>
          </w:rPr>
          <w:t>15.2</w:t>
        </w:r>
        <w:r w:rsidRPr="00FB4EB2">
          <w:rPr>
            <w:rFonts w:ascii="Calibri" w:hAnsi="Calibri"/>
            <w:noProof/>
            <w:sz w:val="22"/>
            <w:szCs w:val="22"/>
          </w:rPr>
          <w:tab/>
        </w:r>
        <w:r w:rsidRPr="000A69EC">
          <w:rPr>
            <w:rStyle w:val="Hyperlink"/>
            <w:noProof/>
          </w:rPr>
          <w:t>Class Actual Situation</w:t>
        </w:r>
        <w:r w:rsidRPr="000A69EC">
          <w:rPr>
            <w:rStyle w:val="Hyperlink"/>
            <w:rFonts w:cs="Arial"/>
            <w:noProof/>
          </w:rPr>
          <w:t xml:space="preserve">  &lt;&lt;Intersection&gt;&gt;</w:t>
        </w:r>
        <w:r>
          <w:rPr>
            <w:noProof/>
            <w:webHidden/>
          </w:rPr>
          <w:tab/>
        </w:r>
        <w:r>
          <w:rPr>
            <w:noProof/>
            <w:webHidden/>
          </w:rPr>
          <w:fldChar w:fldCharType="begin"/>
        </w:r>
        <w:r>
          <w:rPr>
            <w:noProof/>
            <w:webHidden/>
          </w:rPr>
          <w:instrText xml:space="preserve"> PAGEREF _Toc477719548 \h </w:instrText>
        </w:r>
        <w:r>
          <w:rPr>
            <w:noProof/>
            <w:webHidden/>
          </w:rPr>
        </w:r>
        <w:r>
          <w:rPr>
            <w:noProof/>
            <w:webHidden/>
          </w:rPr>
          <w:fldChar w:fldCharType="separate"/>
        </w:r>
        <w:r>
          <w:rPr>
            <w:noProof/>
            <w:webHidden/>
          </w:rPr>
          <w:t>82</w:t>
        </w:r>
        <w:r>
          <w:rPr>
            <w:noProof/>
            <w:webHidden/>
          </w:rPr>
          <w:fldChar w:fldCharType="end"/>
        </w:r>
      </w:hyperlink>
    </w:p>
    <w:p w:rsidR="00FB4EB2" w:rsidRPr="00FB4EB2" w:rsidRDefault="00FB4EB2">
      <w:pPr>
        <w:pStyle w:val="TOC2"/>
        <w:rPr>
          <w:rFonts w:ascii="Calibri" w:hAnsi="Calibri"/>
          <w:noProof/>
          <w:sz w:val="22"/>
          <w:szCs w:val="22"/>
        </w:rPr>
      </w:pPr>
      <w:hyperlink w:anchor="_Toc477719549" w:history="1">
        <w:r w:rsidRPr="000A69EC">
          <w:rPr>
            <w:rStyle w:val="Hyperlink"/>
            <w:noProof/>
          </w:rPr>
          <w:t>15.3</w:t>
        </w:r>
        <w:r w:rsidRPr="00FB4EB2">
          <w:rPr>
            <w:rFonts w:ascii="Calibri" w:hAnsi="Calibri"/>
            <w:noProof/>
            <w:sz w:val="22"/>
            <w:szCs w:val="22"/>
          </w:rPr>
          <w:tab/>
        </w:r>
        <w:r w:rsidRPr="000A69EC">
          <w:rPr>
            <w:rStyle w:val="Hyperlink"/>
            <w:noProof/>
          </w:rPr>
          <w:t>Class Situation</w:t>
        </w:r>
        <w:r>
          <w:rPr>
            <w:noProof/>
            <w:webHidden/>
          </w:rPr>
          <w:tab/>
        </w:r>
        <w:r>
          <w:rPr>
            <w:noProof/>
            <w:webHidden/>
          </w:rPr>
          <w:fldChar w:fldCharType="begin"/>
        </w:r>
        <w:r>
          <w:rPr>
            <w:noProof/>
            <w:webHidden/>
          </w:rPr>
          <w:instrText xml:space="preserve"> PAGEREF _Toc477719549 \h </w:instrText>
        </w:r>
        <w:r>
          <w:rPr>
            <w:noProof/>
            <w:webHidden/>
          </w:rPr>
        </w:r>
        <w:r>
          <w:rPr>
            <w:noProof/>
            <w:webHidden/>
          </w:rPr>
          <w:fldChar w:fldCharType="separate"/>
        </w:r>
        <w:r>
          <w:rPr>
            <w:noProof/>
            <w:webHidden/>
          </w:rPr>
          <w:t>83</w:t>
        </w:r>
        <w:r>
          <w:rPr>
            <w:noProof/>
            <w:webHidden/>
          </w:rPr>
          <w:fldChar w:fldCharType="end"/>
        </w:r>
      </w:hyperlink>
    </w:p>
    <w:p w:rsidR="00FB4EB2" w:rsidRPr="00FB4EB2" w:rsidRDefault="00FB4EB2">
      <w:pPr>
        <w:pStyle w:val="TOC2"/>
        <w:rPr>
          <w:rFonts w:ascii="Calibri" w:hAnsi="Calibri"/>
          <w:noProof/>
          <w:sz w:val="22"/>
          <w:szCs w:val="22"/>
        </w:rPr>
      </w:pPr>
      <w:hyperlink w:anchor="_Toc477719550" w:history="1">
        <w:r w:rsidRPr="000A69EC">
          <w:rPr>
            <w:rStyle w:val="Hyperlink"/>
            <w:noProof/>
          </w:rPr>
          <w:t>15.4</w:t>
        </w:r>
        <w:r w:rsidRPr="00FB4EB2">
          <w:rPr>
            <w:rFonts w:ascii="Calibri" w:hAnsi="Calibri"/>
            <w:noProof/>
            <w:sz w:val="22"/>
            <w:szCs w:val="22"/>
          </w:rPr>
          <w:tab/>
        </w:r>
        <w:r w:rsidRPr="000A69EC">
          <w:rPr>
            <w:rStyle w:val="Hyperlink"/>
            <w:noProof/>
          </w:rPr>
          <w:t>Class Situation Type</w:t>
        </w:r>
        <w:r>
          <w:rPr>
            <w:noProof/>
            <w:webHidden/>
          </w:rPr>
          <w:tab/>
        </w:r>
        <w:r>
          <w:rPr>
            <w:noProof/>
            <w:webHidden/>
          </w:rPr>
          <w:fldChar w:fldCharType="begin"/>
        </w:r>
        <w:r>
          <w:rPr>
            <w:noProof/>
            <w:webHidden/>
          </w:rPr>
          <w:instrText xml:space="preserve"> PAGEREF _Toc477719550 \h </w:instrText>
        </w:r>
        <w:r>
          <w:rPr>
            <w:noProof/>
            <w:webHidden/>
          </w:rPr>
        </w:r>
        <w:r>
          <w:rPr>
            <w:noProof/>
            <w:webHidden/>
          </w:rPr>
          <w:fldChar w:fldCharType="separate"/>
        </w:r>
        <w:r>
          <w:rPr>
            <w:noProof/>
            <w:webHidden/>
          </w:rPr>
          <w:t>83</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19551" w:history="1">
        <w:r w:rsidRPr="000A69EC">
          <w:rPr>
            <w:rStyle w:val="Hyperlink"/>
            <w:noProof/>
          </w:rPr>
          <w:t>16</w:t>
        </w:r>
        <w:r w:rsidRPr="00FB4EB2">
          <w:rPr>
            <w:rFonts w:ascii="Calibri" w:hAnsi="Calibri"/>
            <w:noProof/>
            <w:sz w:val="22"/>
            <w:szCs w:val="22"/>
          </w:rPr>
          <w:tab/>
        </w:r>
        <w:r w:rsidRPr="000A69EC">
          <w:rPr>
            <w:rStyle w:val="Hyperlink"/>
            <w:noProof/>
          </w:rPr>
          <w:t>SMIF Conceptual Model::Top level</w:t>
        </w:r>
        <w:r>
          <w:rPr>
            <w:noProof/>
            <w:webHidden/>
          </w:rPr>
          <w:tab/>
        </w:r>
        <w:r>
          <w:rPr>
            <w:noProof/>
            <w:webHidden/>
          </w:rPr>
          <w:fldChar w:fldCharType="begin"/>
        </w:r>
        <w:r>
          <w:rPr>
            <w:noProof/>
            <w:webHidden/>
          </w:rPr>
          <w:instrText xml:space="preserve"> PAGEREF _Toc477719551 \h </w:instrText>
        </w:r>
        <w:r>
          <w:rPr>
            <w:noProof/>
            <w:webHidden/>
          </w:rPr>
        </w:r>
        <w:r>
          <w:rPr>
            <w:noProof/>
            <w:webHidden/>
          </w:rPr>
          <w:fldChar w:fldCharType="separate"/>
        </w:r>
        <w:r>
          <w:rPr>
            <w:noProof/>
            <w:webHidden/>
          </w:rPr>
          <w:t>85</w:t>
        </w:r>
        <w:r>
          <w:rPr>
            <w:noProof/>
            <w:webHidden/>
          </w:rPr>
          <w:fldChar w:fldCharType="end"/>
        </w:r>
      </w:hyperlink>
    </w:p>
    <w:p w:rsidR="00FB4EB2" w:rsidRPr="00FB4EB2" w:rsidRDefault="00FB4EB2">
      <w:pPr>
        <w:pStyle w:val="TOC2"/>
        <w:rPr>
          <w:rFonts w:ascii="Calibri" w:hAnsi="Calibri"/>
          <w:noProof/>
          <w:sz w:val="22"/>
          <w:szCs w:val="22"/>
        </w:rPr>
      </w:pPr>
      <w:hyperlink w:anchor="_Toc477719552" w:history="1">
        <w:r w:rsidRPr="000A69EC">
          <w:rPr>
            <w:rStyle w:val="Hyperlink"/>
            <w:noProof/>
          </w:rPr>
          <w:t>16.1</w:t>
        </w:r>
        <w:r w:rsidRPr="00FB4EB2">
          <w:rPr>
            <w:rFonts w:ascii="Calibri" w:hAnsi="Calibri"/>
            <w:noProof/>
            <w:sz w:val="22"/>
            <w:szCs w:val="22"/>
          </w:rPr>
          <w:tab/>
        </w:r>
        <w:r w:rsidRPr="000A69EC">
          <w:rPr>
            <w:rStyle w:val="Hyperlink"/>
            <w:noProof/>
          </w:rPr>
          <w:t>Diagram: Top Level</w:t>
        </w:r>
        <w:r>
          <w:rPr>
            <w:noProof/>
            <w:webHidden/>
          </w:rPr>
          <w:tab/>
        </w:r>
        <w:r>
          <w:rPr>
            <w:noProof/>
            <w:webHidden/>
          </w:rPr>
          <w:fldChar w:fldCharType="begin"/>
        </w:r>
        <w:r>
          <w:rPr>
            <w:noProof/>
            <w:webHidden/>
          </w:rPr>
          <w:instrText xml:space="preserve"> PAGEREF _Toc477719552 \h </w:instrText>
        </w:r>
        <w:r>
          <w:rPr>
            <w:noProof/>
            <w:webHidden/>
          </w:rPr>
        </w:r>
        <w:r>
          <w:rPr>
            <w:noProof/>
            <w:webHidden/>
          </w:rPr>
          <w:fldChar w:fldCharType="separate"/>
        </w:r>
        <w:r>
          <w:rPr>
            <w:noProof/>
            <w:webHidden/>
          </w:rPr>
          <w:t>85</w:t>
        </w:r>
        <w:r>
          <w:rPr>
            <w:noProof/>
            <w:webHidden/>
          </w:rPr>
          <w:fldChar w:fldCharType="end"/>
        </w:r>
      </w:hyperlink>
    </w:p>
    <w:p w:rsidR="00FB4EB2" w:rsidRPr="00FB4EB2" w:rsidRDefault="00FB4EB2">
      <w:pPr>
        <w:pStyle w:val="TOC2"/>
        <w:rPr>
          <w:rFonts w:ascii="Calibri" w:hAnsi="Calibri"/>
          <w:noProof/>
          <w:sz w:val="22"/>
          <w:szCs w:val="22"/>
        </w:rPr>
      </w:pPr>
      <w:hyperlink w:anchor="_Toc477719553" w:history="1">
        <w:r w:rsidRPr="000A69EC">
          <w:rPr>
            <w:rStyle w:val="Hyperlink"/>
            <w:noProof/>
          </w:rPr>
          <w:t>16.2</w:t>
        </w:r>
        <w:r w:rsidRPr="00FB4EB2">
          <w:rPr>
            <w:rFonts w:ascii="Calibri" w:hAnsi="Calibri"/>
            <w:noProof/>
            <w:sz w:val="22"/>
            <w:szCs w:val="22"/>
          </w:rPr>
          <w:tab/>
        </w:r>
        <w:r w:rsidRPr="000A69EC">
          <w:rPr>
            <w:rStyle w:val="Hyperlink"/>
            <w:noProof/>
          </w:rPr>
          <w:t>Class Actual Entity</w:t>
        </w:r>
        <w:r>
          <w:rPr>
            <w:noProof/>
            <w:webHidden/>
          </w:rPr>
          <w:tab/>
        </w:r>
        <w:r>
          <w:rPr>
            <w:noProof/>
            <w:webHidden/>
          </w:rPr>
          <w:fldChar w:fldCharType="begin"/>
        </w:r>
        <w:r>
          <w:rPr>
            <w:noProof/>
            <w:webHidden/>
          </w:rPr>
          <w:instrText xml:space="preserve"> PAGEREF _Toc477719553 \h </w:instrText>
        </w:r>
        <w:r>
          <w:rPr>
            <w:noProof/>
            <w:webHidden/>
          </w:rPr>
        </w:r>
        <w:r>
          <w:rPr>
            <w:noProof/>
            <w:webHidden/>
          </w:rPr>
          <w:fldChar w:fldCharType="separate"/>
        </w:r>
        <w:r>
          <w:rPr>
            <w:noProof/>
            <w:webHidden/>
          </w:rPr>
          <w:t>86</w:t>
        </w:r>
        <w:r>
          <w:rPr>
            <w:noProof/>
            <w:webHidden/>
          </w:rPr>
          <w:fldChar w:fldCharType="end"/>
        </w:r>
      </w:hyperlink>
    </w:p>
    <w:p w:rsidR="00FB4EB2" w:rsidRPr="00FB4EB2" w:rsidRDefault="00FB4EB2">
      <w:pPr>
        <w:pStyle w:val="TOC2"/>
        <w:rPr>
          <w:rFonts w:ascii="Calibri" w:hAnsi="Calibri"/>
          <w:noProof/>
          <w:sz w:val="22"/>
          <w:szCs w:val="22"/>
        </w:rPr>
      </w:pPr>
      <w:hyperlink w:anchor="_Toc477719554" w:history="1">
        <w:r w:rsidRPr="000A69EC">
          <w:rPr>
            <w:rStyle w:val="Hyperlink"/>
            <w:noProof/>
          </w:rPr>
          <w:t>16.3</w:t>
        </w:r>
        <w:r w:rsidRPr="00FB4EB2">
          <w:rPr>
            <w:rFonts w:ascii="Calibri" w:hAnsi="Calibri"/>
            <w:noProof/>
            <w:sz w:val="22"/>
            <w:szCs w:val="22"/>
          </w:rPr>
          <w:tab/>
        </w:r>
        <w:r w:rsidRPr="000A69EC">
          <w:rPr>
            <w:rStyle w:val="Hyperlink"/>
            <w:noProof/>
          </w:rPr>
          <w:t>Association Assertion</w:t>
        </w:r>
        <w:r>
          <w:rPr>
            <w:noProof/>
            <w:webHidden/>
          </w:rPr>
          <w:tab/>
        </w:r>
        <w:r>
          <w:rPr>
            <w:noProof/>
            <w:webHidden/>
          </w:rPr>
          <w:fldChar w:fldCharType="begin"/>
        </w:r>
        <w:r>
          <w:rPr>
            <w:noProof/>
            <w:webHidden/>
          </w:rPr>
          <w:instrText xml:space="preserve"> PAGEREF _Toc477719554 \h </w:instrText>
        </w:r>
        <w:r>
          <w:rPr>
            <w:noProof/>
            <w:webHidden/>
          </w:rPr>
        </w:r>
        <w:r>
          <w:rPr>
            <w:noProof/>
            <w:webHidden/>
          </w:rPr>
          <w:fldChar w:fldCharType="separate"/>
        </w:r>
        <w:r>
          <w:rPr>
            <w:noProof/>
            <w:webHidden/>
          </w:rPr>
          <w:t>86</w:t>
        </w:r>
        <w:r>
          <w:rPr>
            <w:noProof/>
            <w:webHidden/>
          </w:rPr>
          <w:fldChar w:fldCharType="end"/>
        </w:r>
      </w:hyperlink>
    </w:p>
    <w:p w:rsidR="00FB4EB2" w:rsidRPr="00FB4EB2" w:rsidRDefault="00FB4EB2">
      <w:pPr>
        <w:pStyle w:val="TOC2"/>
        <w:rPr>
          <w:rFonts w:ascii="Calibri" w:hAnsi="Calibri"/>
          <w:noProof/>
          <w:sz w:val="22"/>
          <w:szCs w:val="22"/>
        </w:rPr>
      </w:pPr>
      <w:hyperlink w:anchor="_Toc477719555" w:history="1">
        <w:r w:rsidRPr="000A69EC">
          <w:rPr>
            <w:rStyle w:val="Hyperlink"/>
            <w:noProof/>
          </w:rPr>
          <w:t>16.4</w:t>
        </w:r>
        <w:r w:rsidRPr="00FB4EB2">
          <w:rPr>
            <w:rFonts w:ascii="Calibri" w:hAnsi="Calibri"/>
            <w:noProof/>
            <w:sz w:val="22"/>
            <w:szCs w:val="22"/>
          </w:rPr>
          <w:tab/>
        </w:r>
        <w:r w:rsidRPr="000A69EC">
          <w:rPr>
            <w:rStyle w:val="Hyperlink"/>
            <w:noProof/>
          </w:rPr>
          <w:t>Class Context</w:t>
        </w:r>
        <w:r>
          <w:rPr>
            <w:noProof/>
            <w:webHidden/>
          </w:rPr>
          <w:tab/>
        </w:r>
        <w:r>
          <w:rPr>
            <w:noProof/>
            <w:webHidden/>
          </w:rPr>
          <w:fldChar w:fldCharType="begin"/>
        </w:r>
        <w:r>
          <w:rPr>
            <w:noProof/>
            <w:webHidden/>
          </w:rPr>
          <w:instrText xml:space="preserve"> PAGEREF _Toc477719555 \h </w:instrText>
        </w:r>
        <w:r>
          <w:rPr>
            <w:noProof/>
            <w:webHidden/>
          </w:rPr>
        </w:r>
        <w:r>
          <w:rPr>
            <w:noProof/>
            <w:webHidden/>
          </w:rPr>
          <w:fldChar w:fldCharType="separate"/>
        </w:r>
        <w:r>
          <w:rPr>
            <w:noProof/>
            <w:webHidden/>
          </w:rPr>
          <w:t>87</w:t>
        </w:r>
        <w:r>
          <w:rPr>
            <w:noProof/>
            <w:webHidden/>
          </w:rPr>
          <w:fldChar w:fldCharType="end"/>
        </w:r>
      </w:hyperlink>
    </w:p>
    <w:p w:rsidR="00FB4EB2" w:rsidRPr="00FB4EB2" w:rsidRDefault="00FB4EB2">
      <w:pPr>
        <w:pStyle w:val="TOC2"/>
        <w:rPr>
          <w:rFonts w:ascii="Calibri" w:hAnsi="Calibri"/>
          <w:noProof/>
          <w:sz w:val="22"/>
          <w:szCs w:val="22"/>
        </w:rPr>
      </w:pPr>
      <w:hyperlink w:anchor="_Toc477719556" w:history="1">
        <w:r w:rsidRPr="000A69EC">
          <w:rPr>
            <w:rStyle w:val="Hyperlink"/>
            <w:noProof/>
          </w:rPr>
          <w:t>16.5</w:t>
        </w:r>
        <w:r w:rsidRPr="00FB4EB2">
          <w:rPr>
            <w:rFonts w:ascii="Calibri" w:hAnsi="Calibri"/>
            <w:noProof/>
            <w:sz w:val="22"/>
            <w:szCs w:val="22"/>
          </w:rPr>
          <w:tab/>
        </w:r>
        <w:r w:rsidRPr="000A69EC">
          <w:rPr>
            <w:rStyle w:val="Hyperlink"/>
            <w:noProof/>
          </w:rPr>
          <w:t>Association Extent of Context</w:t>
        </w:r>
        <w:r>
          <w:rPr>
            <w:noProof/>
            <w:webHidden/>
          </w:rPr>
          <w:tab/>
        </w:r>
        <w:r>
          <w:rPr>
            <w:noProof/>
            <w:webHidden/>
          </w:rPr>
          <w:fldChar w:fldCharType="begin"/>
        </w:r>
        <w:r>
          <w:rPr>
            <w:noProof/>
            <w:webHidden/>
          </w:rPr>
          <w:instrText xml:space="preserve"> PAGEREF _Toc477719556 \h </w:instrText>
        </w:r>
        <w:r>
          <w:rPr>
            <w:noProof/>
            <w:webHidden/>
          </w:rPr>
        </w:r>
        <w:r>
          <w:rPr>
            <w:noProof/>
            <w:webHidden/>
          </w:rPr>
          <w:fldChar w:fldCharType="separate"/>
        </w:r>
        <w:r>
          <w:rPr>
            <w:noProof/>
            <w:webHidden/>
          </w:rPr>
          <w:t>89</w:t>
        </w:r>
        <w:r>
          <w:rPr>
            <w:noProof/>
            <w:webHidden/>
          </w:rPr>
          <w:fldChar w:fldCharType="end"/>
        </w:r>
      </w:hyperlink>
    </w:p>
    <w:p w:rsidR="00FB4EB2" w:rsidRPr="00FB4EB2" w:rsidRDefault="00FB4EB2">
      <w:pPr>
        <w:pStyle w:val="TOC2"/>
        <w:rPr>
          <w:rFonts w:ascii="Calibri" w:hAnsi="Calibri"/>
          <w:noProof/>
          <w:sz w:val="22"/>
          <w:szCs w:val="22"/>
        </w:rPr>
      </w:pPr>
      <w:hyperlink w:anchor="_Toc477719557" w:history="1">
        <w:r w:rsidRPr="000A69EC">
          <w:rPr>
            <w:rStyle w:val="Hyperlink"/>
            <w:noProof/>
          </w:rPr>
          <w:t>16.6</w:t>
        </w:r>
        <w:r w:rsidRPr="00FB4EB2">
          <w:rPr>
            <w:rFonts w:ascii="Calibri" w:hAnsi="Calibri"/>
            <w:noProof/>
            <w:sz w:val="22"/>
            <w:szCs w:val="22"/>
          </w:rPr>
          <w:tab/>
        </w:r>
        <w:r w:rsidRPr="000A69EC">
          <w:rPr>
            <w:rStyle w:val="Hyperlink"/>
            <w:noProof/>
          </w:rPr>
          <w:t>Class Identifiable Entity</w:t>
        </w:r>
        <w:r>
          <w:rPr>
            <w:noProof/>
            <w:webHidden/>
          </w:rPr>
          <w:tab/>
        </w:r>
        <w:r>
          <w:rPr>
            <w:noProof/>
            <w:webHidden/>
          </w:rPr>
          <w:fldChar w:fldCharType="begin"/>
        </w:r>
        <w:r>
          <w:rPr>
            <w:noProof/>
            <w:webHidden/>
          </w:rPr>
          <w:instrText xml:space="preserve"> PAGEREF _Toc477719557 \h </w:instrText>
        </w:r>
        <w:r>
          <w:rPr>
            <w:noProof/>
            <w:webHidden/>
          </w:rPr>
        </w:r>
        <w:r>
          <w:rPr>
            <w:noProof/>
            <w:webHidden/>
          </w:rPr>
          <w:fldChar w:fldCharType="separate"/>
        </w:r>
        <w:r>
          <w:rPr>
            <w:noProof/>
            <w:webHidden/>
          </w:rPr>
          <w:t>89</w:t>
        </w:r>
        <w:r>
          <w:rPr>
            <w:noProof/>
            <w:webHidden/>
          </w:rPr>
          <w:fldChar w:fldCharType="end"/>
        </w:r>
      </w:hyperlink>
    </w:p>
    <w:p w:rsidR="00FB4EB2" w:rsidRPr="00FB4EB2" w:rsidRDefault="00FB4EB2">
      <w:pPr>
        <w:pStyle w:val="TOC2"/>
        <w:rPr>
          <w:rFonts w:ascii="Calibri" w:hAnsi="Calibri"/>
          <w:noProof/>
          <w:sz w:val="22"/>
          <w:szCs w:val="22"/>
        </w:rPr>
      </w:pPr>
      <w:hyperlink w:anchor="_Toc477719558" w:history="1">
        <w:r w:rsidRPr="000A69EC">
          <w:rPr>
            <w:rStyle w:val="Hyperlink"/>
            <w:noProof/>
          </w:rPr>
          <w:t>16.7</w:t>
        </w:r>
        <w:r w:rsidRPr="00FB4EB2">
          <w:rPr>
            <w:rFonts w:ascii="Calibri" w:hAnsi="Calibri"/>
            <w:noProof/>
            <w:sz w:val="22"/>
            <w:szCs w:val="22"/>
          </w:rPr>
          <w:tab/>
        </w:r>
        <w:r w:rsidRPr="000A69EC">
          <w:rPr>
            <w:rStyle w:val="Hyperlink"/>
            <w:noProof/>
          </w:rPr>
          <w:t>Association Negation</w:t>
        </w:r>
        <w:r>
          <w:rPr>
            <w:noProof/>
            <w:webHidden/>
          </w:rPr>
          <w:tab/>
        </w:r>
        <w:r>
          <w:rPr>
            <w:noProof/>
            <w:webHidden/>
          </w:rPr>
          <w:fldChar w:fldCharType="begin"/>
        </w:r>
        <w:r>
          <w:rPr>
            <w:noProof/>
            <w:webHidden/>
          </w:rPr>
          <w:instrText xml:space="preserve"> PAGEREF _Toc477719558 \h </w:instrText>
        </w:r>
        <w:r>
          <w:rPr>
            <w:noProof/>
            <w:webHidden/>
          </w:rPr>
        </w:r>
        <w:r>
          <w:rPr>
            <w:noProof/>
            <w:webHidden/>
          </w:rPr>
          <w:fldChar w:fldCharType="separate"/>
        </w:r>
        <w:r>
          <w:rPr>
            <w:noProof/>
            <w:webHidden/>
          </w:rPr>
          <w:t>92</w:t>
        </w:r>
        <w:r>
          <w:rPr>
            <w:noProof/>
            <w:webHidden/>
          </w:rPr>
          <w:fldChar w:fldCharType="end"/>
        </w:r>
      </w:hyperlink>
    </w:p>
    <w:p w:rsidR="00FB4EB2" w:rsidRPr="00FB4EB2" w:rsidRDefault="00FB4EB2">
      <w:pPr>
        <w:pStyle w:val="TOC2"/>
        <w:rPr>
          <w:rFonts w:ascii="Calibri" w:hAnsi="Calibri"/>
          <w:noProof/>
          <w:sz w:val="22"/>
          <w:szCs w:val="22"/>
        </w:rPr>
      </w:pPr>
      <w:hyperlink w:anchor="_Toc477719559" w:history="1">
        <w:r w:rsidRPr="000A69EC">
          <w:rPr>
            <w:rStyle w:val="Hyperlink"/>
            <w:noProof/>
          </w:rPr>
          <w:t>16.8</w:t>
        </w:r>
        <w:r w:rsidRPr="00FB4EB2">
          <w:rPr>
            <w:rFonts w:ascii="Calibri" w:hAnsi="Calibri"/>
            <w:noProof/>
            <w:sz w:val="22"/>
            <w:szCs w:val="22"/>
          </w:rPr>
          <w:tab/>
        </w:r>
        <w:r w:rsidRPr="000A69EC">
          <w:rPr>
            <w:rStyle w:val="Hyperlink"/>
            <w:noProof/>
          </w:rPr>
          <w:t>Class Proposition</w:t>
        </w:r>
        <w:r>
          <w:rPr>
            <w:noProof/>
            <w:webHidden/>
          </w:rPr>
          <w:tab/>
        </w:r>
        <w:r>
          <w:rPr>
            <w:noProof/>
            <w:webHidden/>
          </w:rPr>
          <w:fldChar w:fldCharType="begin"/>
        </w:r>
        <w:r>
          <w:rPr>
            <w:noProof/>
            <w:webHidden/>
          </w:rPr>
          <w:instrText xml:space="preserve"> PAGEREF _Toc477719559 \h </w:instrText>
        </w:r>
        <w:r>
          <w:rPr>
            <w:noProof/>
            <w:webHidden/>
          </w:rPr>
        </w:r>
        <w:r>
          <w:rPr>
            <w:noProof/>
            <w:webHidden/>
          </w:rPr>
          <w:fldChar w:fldCharType="separate"/>
        </w:r>
        <w:r>
          <w:rPr>
            <w:noProof/>
            <w:webHidden/>
          </w:rPr>
          <w:t>92</w:t>
        </w:r>
        <w:r>
          <w:rPr>
            <w:noProof/>
            <w:webHidden/>
          </w:rPr>
          <w:fldChar w:fldCharType="end"/>
        </w:r>
      </w:hyperlink>
    </w:p>
    <w:p w:rsidR="00FB4EB2" w:rsidRPr="00FB4EB2" w:rsidRDefault="00FB4EB2">
      <w:pPr>
        <w:pStyle w:val="TOC2"/>
        <w:rPr>
          <w:rFonts w:ascii="Calibri" w:hAnsi="Calibri"/>
          <w:noProof/>
          <w:sz w:val="22"/>
          <w:szCs w:val="22"/>
        </w:rPr>
      </w:pPr>
      <w:hyperlink w:anchor="_Toc477719560" w:history="1">
        <w:r w:rsidRPr="000A69EC">
          <w:rPr>
            <w:rStyle w:val="Hyperlink"/>
            <w:noProof/>
          </w:rPr>
          <w:t>16.9</w:t>
        </w:r>
        <w:r w:rsidRPr="00FB4EB2">
          <w:rPr>
            <w:rFonts w:ascii="Calibri" w:hAnsi="Calibri"/>
            <w:noProof/>
            <w:sz w:val="22"/>
            <w:szCs w:val="22"/>
          </w:rPr>
          <w:tab/>
        </w:r>
        <w:r w:rsidRPr="000A69EC">
          <w:rPr>
            <w:rStyle w:val="Hyperlink"/>
            <w:noProof/>
          </w:rPr>
          <w:t>Class Temporal Entity</w:t>
        </w:r>
        <w:r>
          <w:rPr>
            <w:noProof/>
            <w:webHidden/>
          </w:rPr>
          <w:tab/>
        </w:r>
        <w:r>
          <w:rPr>
            <w:noProof/>
            <w:webHidden/>
          </w:rPr>
          <w:fldChar w:fldCharType="begin"/>
        </w:r>
        <w:r>
          <w:rPr>
            <w:noProof/>
            <w:webHidden/>
          </w:rPr>
          <w:instrText xml:space="preserve"> PAGEREF _Toc477719560 \h </w:instrText>
        </w:r>
        <w:r>
          <w:rPr>
            <w:noProof/>
            <w:webHidden/>
          </w:rPr>
        </w:r>
        <w:r>
          <w:rPr>
            <w:noProof/>
            <w:webHidden/>
          </w:rPr>
          <w:fldChar w:fldCharType="separate"/>
        </w:r>
        <w:r>
          <w:rPr>
            <w:noProof/>
            <w:webHidden/>
          </w:rPr>
          <w:t>93</w:t>
        </w:r>
        <w:r>
          <w:rPr>
            <w:noProof/>
            <w:webHidden/>
          </w:rPr>
          <w:fldChar w:fldCharType="end"/>
        </w:r>
      </w:hyperlink>
    </w:p>
    <w:p w:rsidR="00FB4EB2" w:rsidRPr="00FB4EB2" w:rsidRDefault="00FB4EB2">
      <w:pPr>
        <w:pStyle w:val="TOC2"/>
        <w:rPr>
          <w:rFonts w:ascii="Calibri" w:hAnsi="Calibri"/>
          <w:noProof/>
          <w:sz w:val="22"/>
          <w:szCs w:val="22"/>
        </w:rPr>
      </w:pPr>
      <w:hyperlink w:anchor="_Toc477719561" w:history="1">
        <w:r w:rsidRPr="000A69EC">
          <w:rPr>
            <w:rStyle w:val="Hyperlink"/>
            <w:noProof/>
          </w:rPr>
          <w:t>16.10</w:t>
        </w:r>
        <w:r w:rsidRPr="00FB4EB2">
          <w:rPr>
            <w:rFonts w:ascii="Calibri" w:hAnsi="Calibri"/>
            <w:noProof/>
            <w:sz w:val="22"/>
            <w:szCs w:val="22"/>
          </w:rPr>
          <w:tab/>
        </w:r>
        <w:r w:rsidRPr="000A69EC">
          <w:rPr>
            <w:rStyle w:val="Hyperlink"/>
            <w:noProof/>
          </w:rPr>
          <w:t>Class Thing</w:t>
        </w:r>
        <w:r>
          <w:rPr>
            <w:noProof/>
            <w:webHidden/>
          </w:rPr>
          <w:tab/>
        </w:r>
        <w:r>
          <w:rPr>
            <w:noProof/>
            <w:webHidden/>
          </w:rPr>
          <w:fldChar w:fldCharType="begin"/>
        </w:r>
        <w:r>
          <w:rPr>
            <w:noProof/>
            <w:webHidden/>
          </w:rPr>
          <w:instrText xml:space="preserve"> PAGEREF _Toc477719561 \h </w:instrText>
        </w:r>
        <w:r>
          <w:rPr>
            <w:noProof/>
            <w:webHidden/>
          </w:rPr>
        </w:r>
        <w:r>
          <w:rPr>
            <w:noProof/>
            <w:webHidden/>
          </w:rPr>
          <w:fldChar w:fldCharType="separate"/>
        </w:r>
        <w:r>
          <w:rPr>
            <w:noProof/>
            <w:webHidden/>
          </w:rPr>
          <w:t>93</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19562" w:history="1">
        <w:r w:rsidRPr="000A69EC">
          <w:rPr>
            <w:rStyle w:val="Hyperlink"/>
            <w:noProof/>
          </w:rPr>
          <w:t>17</w:t>
        </w:r>
        <w:r w:rsidRPr="00FB4EB2">
          <w:rPr>
            <w:rFonts w:ascii="Calibri" w:hAnsi="Calibri"/>
            <w:noProof/>
            <w:sz w:val="22"/>
            <w:szCs w:val="22"/>
          </w:rPr>
          <w:tab/>
        </w:r>
        <w:r w:rsidRPr="000A69EC">
          <w:rPr>
            <w:rStyle w:val="Hyperlink"/>
            <w:noProof/>
          </w:rPr>
          <w:t>SMIF Conceptual Model::Types</w:t>
        </w:r>
        <w:r>
          <w:rPr>
            <w:noProof/>
            <w:webHidden/>
          </w:rPr>
          <w:tab/>
        </w:r>
        <w:r>
          <w:rPr>
            <w:noProof/>
            <w:webHidden/>
          </w:rPr>
          <w:fldChar w:fldCharType="begin"/>
        </w:r>
        <w:r>
          <w:rPr>
            <w:noProof/>
            <w:webHidden/>
          </w:rPr>
          <w:instrText xml:space="preserve"> PAGEREF _Toc477719562 \h </w:instrText>
        </w:r>
        <w:r>
          <w:rPr>
            <w:noProof/>
            <w:webHidden/>
          </w:rPr>
        </w:r>
        <w:r>
          <w:rPr>
            <w:noProof/>
            <w:webHidden/>
          </w:rPr>
          <w:fldChar w:fldCharType="separate"/>
        </w:r>
        <w:r>
          <w:rPr>
            <w:noProof/>
            <w:webHidden/>
          </w:rPr>
          <w:t>96</w:t>
        </w:r>
        <w:r>
          <w:rPr>
            <w:noProof/>
            <w:webHidden/>
          </w:rPr>
          <w:fldChar w:fldCharType="end"/>
        </w:r>
      </w:hyperlink>
    </w:p>
    <w:p w:rsidR="00FB4EB2" w:rsidRPr="00FB4EB2" w:rsidRDefault="00FB4EB2">
      <w:pPr>
        <w:pStyle w:val="TOC2"/>
        <w:rPr>
          <w:rFonts w:ascii="Calibri" w:hAnsi="Calibri"/>
          <w:noProof/>
          <w:sz w:val="22"/>
          <w:szCs w:val="22"/>
        </w:rPr>
      </w:pPr>
      <w:hyperlink w:anchor="_Toc477719563" w:history="1">
        <w:r w:rsidRPr="000A69EC">
          <w:rPr>
            <w:rStyle w:val="Hyperlink"/>
            <w:noProof/>
          </w:rPr>
          <w:t>17.1</w:t>
        </w:r>
        <w:r w:rsidRPr="00FB4EB2">
          <w:rPr>
            <w:rFonts w:ascii="Calibri" w:hAnsi="Calibri"/>
            <w:noProof/>
            <w:sz w:val="22"/>
            <w:szCs w:val="22"/>
          </w:rPr>
          <w:tab/>
        </w:r>
        <w:r w:rsidRPr="000A69EC">
          <w:rPr>
            <w:rStyle w:val="Hyperlink"/>
            <w:noProof/>
          </w:rPr>
          <w:t>Diagram: Type-instance</w:t>
        </w:r>
        <w:r>
          <w:rPr>
            <w:noProof/>
            <w:webHidden/>
          </w:rPr>
          <w:tab/>
        </w:r>
        <w:r>
          <w:rPr>
            <w:noProof/>
            <w:webHidden/>
          </w:rPr>
          <w:fldChar w:fldCharType="begin"/>
        </w:r>
        <w:r>
          <w:rPr>
            <w:noProof/>
            <w:webHidden/>
          </w:rPr>
          <w:instrText xml:space="preserve"> PAGEREF _Toc477719563 \h </w:instrText>
        </w:r>
        <w:r>
          <w:rPr>
            <w:noProof/>
            <w:webHidden/>
          </w:rPr>
        </w:r>
        <w:r>
          <w:rPr>
            <w:noProof/>
            <w:webHidden/>
          </w:rPr>
          <w:fldChar w:fldCharType="separate"/>
        </w:r>
        <w:r>
          <w:rPr>
            <w:noProof/>
            <w:webHidden/>
          </w:rPr>
          <w:t>96</w:t>
        </w:r>
        <w:r>
          <w:rPr>
            <w:noProof/>
            <w:webHidden/>
          </w:rPr>
          <w:fldChar w:fldCharType="end"/>
        </w:r>
      </w:hyperlink>
    </w:p>
    <w:p w:rsidR="00FB4EB2" w:rsidRPr="00FB4EB2" w:rsidRDefault="00FB4EB2">
      <w:pPr>
        <w:pStyle w:val="TOC2"/>
        <w:rPr>
          <w:rFonts w:ascii="Calibri" w:hAnsi="Calibri"/>
          <w:noProof/>
          <w:sz w:val="22"/>
          <w:szCs w:val="22"/>
        </w:rPr>
      </w:pPr>
      <w:hyperlink w:anchor="_Toc477719564" w:history="1">
        <w:r w:rsidRPr="000A69EC">
          <w:rPr>
            <w:rStyle w:val="Hyperlink"/>
            <w:noProof/>
          </w:rPr>
          <w:t>17.2</w:t>
        </w:r>
        <w:r w:rsidRPr="00FB4EB2">
          <w:rPr>
            <w:rFonts w:ascii="Calibri" w:hAnsi="Calibri"/>
            <w:noProof/>
            <w:sz w:val="22"/>
            <w:szCs w:val="22"/>
          </w:rPr>
          <w:tab/>
        </w:r>
        <w:r w:rsidRPr="000A69EC">
          <w:rPr>
            <w:rStyle w:val="Hyperlink"/>
            <w:noProof/>
          </w:rPr>
          <w:t>Diagram: Types</w:t>
        </w:r>
        <w:r>
          <w:rPr>
            <w:noProof/>
            <w:webHidden/>
          </w:rPr>
          <w:tab/>
        </w:r>
        <w:r>
          <w:rPr>
            <w:noProof/>
            <w:webHidden/>
          </w:rPr>
          <w:fldChar w:fldCharType="begin"/>
        </w:r>
        <w:r>
          <w:rPr>
            <w:noProof/>
            <w:webHidden/>
          </w:rPr>
          <w:instrText xml:space="preserve"> PAGEREF _Toc477719564 \h </w:instrText>
        </w:r>
        <w:r>
          <w:rPr>
            <w:noProof/>
            <w:webHidden/>
          </w:rPr>
        </w:r>
        <w:r>
          <w:rPr>
            <w:noProof/>
            <w:webHidden/>
          </w:rPr>
          <w:fldChar w:fldCharType="separate"/>
        </w:r>
        <w:r>
          <w:rPr>
            <w:noProof/>
            <w:webHidden/>
          </w:rPr>
          <w:t>97</w:t>
        </w:r>
        <w:r>
          <w:rPr>
            <w:noProof/>
            <w:webHidden/>
          </w:rPr>
          <w:fldChar w:fldCharType="end"/>
        </w:r>
      </w:hyperlink>
    </w:p>
    <w:p w:rsidR="00FB4EB2" w:rsidRPr="00FB4EB2" w:rsidRDefault="00FB4EB2">
      <w:pPr>
        <w:pStyle w:val="TOC2"/>
        <w:rPr>
          <w:rFonts w:ascii="Calibri" w:hAnsi="Calibri"/>
          <w:noProof/>
          <w:sz w:val="22"/>
          <w:szCs w:val="22"/>
        </w:rPr>
      </w:pPr>
      <w:hyperlink w:anchor="_Toc477719565" w:history="1">
        <w:r w:rsidRPr="000A69EC">
          <w:rPr>
            <w:rStyle w:val="Hyperlink"/>
            <w:noProof/>
          </w:rPr>
          <w:t>17.3</w:t>
        </w:r>
        <w:r w:rsidRPr="00FB4EB2">
          <w:rPr>
            <w:rFonts w:ascii="Calibri" w:hAnsi="Calibri"/>
            <w:noProof/>
            <w:sz w:val="22"/>
            <w:szCs w:val="22"/>
          </w:rPr>
          <w:tab/>
        </w:r>
        <w:r w:rsidRPr="000A69EC">
          <w:rPr>
            <w:rStyle w:val="Hyperlink"/>
            <w:noProof/>
          </w:rPr>
          <w:t>Class Entity Type</w:t>
        </w:r>
        <w:r>
          <w:rPr>
            <w:noProof/>
            <w:webHidden/>
          </w:rPr>
          <w:tab/>
        </w:r>
        <w:r>
          <w:rPr>
            <w:noProof/>
            <w:webHidden/>
          </w:rPr>
          <w:fldChar w:fldCharType="begin"/>
        </w:r>
        <w:r>
          <w:rPr>
            <w:noProof/>
            <w:webHidden/>
          </w:rPr>
          <w:instrText xml:space="preserve"> PAGEREF _Toc477719565 \h </w:instrText>
        </w:r>
        <w:r>
          <w:rPr>
            <w:noProof/>
            <w:webHidden/>
          </w:rPr>
        </w:r>
        <w:r>
          <w:rPr>
            <w:noProof/>
            <w:webHidden/>
          </w:rPr>
          <w:fldChar w:fldCharType="separate"/>
        </w:r>
        <w:r>
          <w:rPr>
            <w:noProof/>
            <w:webHidden/>
          </w:rPr>
          <w:t>97</w:t>
        </w:r>
        <w:r>
          <w:rPr>
            <w:noProof/>
            <w:webHidden/>
          </w:rPr>
          <w:fldChar w:fldCharType="end"/>
        </w:r>
      </w:hyperlink>
    </w:p>
    <w:p w:rsidR="00FB4EB2" w:rsidRPr="00FB4EB2" w:rsidRDefault="00FB4EB2">
      <w:pPr>
        <w:pStyle w:val="TOC2"/>
        <w:rPr>
          <w:rFonts w:ascii="Calibri" w:hAnsi="Calibri"/>
          <w:noProof/>
          <w:sz w:val="22"/>
          <w:szCs w:val="22"/>
        </w:rPr>
      </w:pPr>
      <w:hyperlink w:anchor="_Toc477719566" w:history="1">
        <w:r w:rsidRPr="000A69EC">
          <w:rPr>
            <w:rStyle w:val="Hyperlink"/>
            <w:noProof/>
          </w:rPr>
          <w:t>17.4</w:t>
        </w:r>
        <w:r w:rsidRPr="00FB4EB2">
          <w:rPr>
            <w:rFonts w:ascii="Calibri" w:hAnsi="Calibri"/>
            <w:noProof/>
            <w:sz w:val="22"/>
            <w:szCs w:val="22"/>
          </w:rPr>
          <w:tab/>
        </w:r>
        <w:r w:rsidRPr="000A69EC">
          <w:rPr>
            <w:rStyle w:val="Hyperlink"/>
            <w:noProof/>
          </w:rPr>
          <w:t>Association Extent of Type</w:t>
        </w:r>
        <w:r>
          <w:rPr>
            <w:noProof/>
            <w:webHidden/>
          </w:rPr>
          <w:tab/>
        </w:r>
        <w:r>
          <w:rPr>
            <w:noProof/>
            <w:webHidden/>
          </w:rPr>
          <w:fldChar w:fldCharType="begin"/>
        </w:r>
        <w:r>
          <w:rPr>
            <w:noProof/>
            <w:webHidden/>
          </w:rPr>
          <w:instrText xml:space="preserve"> PAGEREF _Toc477719566 \h </w:instrText>
        </w:r>
        <w:r>
          <w:rPr>
            <w:noProof/>
            <w:webHidden/>
          </w:rPr>
        </w:r>
        <w:r>
          <w:rPr>
            <w:noProof/>
            <w:webHidden/>
          </w:rPr>
          <w:fldChar w:fldCharType="separate"/>
        </w:r>
        <w:r>
          <w:rPr>
            <w:noProof/>
            <w:webHidden/>
          </w:rPr>
          <w:t>98</w:t>
        </w:r>
        <w:r>
          <w:rPr>
            <w:noProof/>
            <w:webHidden/>
          </w:rPr>
          <w:fldChar w:fldCharType="end"/>
        </w:r>
      </w:hyperlink>
    </w:p>
    <w:p w:rsidR="00FB4EB2" w:rsidRPr="00FB4EB2" w:rsidRDefault="00FB4EB2">
      <w:pPr>
        <w:pStyle w:val="TOC2"/>
        <w:rPr>
          <w:rFonts w:ascii="Calibri" w:hAnsi="Calibri"/>
          <w:noProof/>
          <w:sz w:val="22"/>
          <w:szCs w:val="22"/>
        </w:rPr>
      </w:pPr>
      <w:hyperlink w:anchor="_Toc477719567" w:history="1">
        <w:r w:rsidRPr="000A69EC">
          <w:rPr>
            <w:rStyle w:val="Hyperlink"/>
            <w:noProof/>
          </w:rPr>
          <w:t>17.5</w:t>
        </w:r>
        <w:r w:rsidRPr="00FB4EB2">
          <w:rPr>
            <w:rFonts w:ascii="Calibri" w:hAnsi="Calibri"/>
            <w:noProof/>
            <w:sz w:val="22"/>
            <w:szCs w:val="22"/>
          </w:rPr>
          <w:tab/>
        </w:r>
        <w:r w:rsidRPr="000A69EC">
          <w:rPr>
            <w:rStyle w:val="Hyperlink"/>
            <w:noProof/>
          </w:rPr>
          <w:t>Class Intersection Type</w:t>
        </w:r>
        <w:r>
          <w:rPr>
            <w:noProof/>
            <w:webHidden/>
          </w:rPr>
          <w:tab/>
        </w:r>
        <w:r>
          <w:rPr>
            <w:noProof/>
            <w:webHidden/>
          </w:rPr>
          <w:fldChar w:fldCharType="begin"/>
        </w:r>
        <w:r>
          <w:rPr>
            <w:noProof/>
            <w:webHidden/>
          </w:rPr>
          <w:instrText xml:space="preserve"> PAGEREF _Toc477719567 \h </w:instrText>
        </w:r>
        <w:r>
          <w:rPr>
            <w:noProof/>
            <w:webHidden/>
          </w:rPr>
        </w:r>
        <w:r>
          <w:rPr>
            <w:noProof/>
            <w:webHidden/>
          </w:rPr>
          <w:fldChar w:fldCharType="separate"/>
        </w:r>
        <w:r>
          <w:rPr>
            <w:noProof/>
            <w:webHidden/>
          </w:rPr>
          <w:t>98</w:t>
        </w:r>
        <w:r>
          <w:rPr>
            <w:noProof/>
            <w:webHidden/>
          </w:rPr>
          <w:fldChar w:fldCharType="end"/>
        </w:r>
      </w:hyperlink>
    </w:p>
    <w:p w:rsidR="00FB4EB2" w:rsidRPr="00FB4EB2" w:rsidRDefault="00FB4EB2">
      <w:pPr>
        <w:pStyle w:val="TOC2"/>
        <w:rPr>
          <w:rFonts w:ascii="Calibri" w:hAnsi="Calibri"/>
          <w:noProof/>
          <w:sz w:val="22"/>
          <w:szCs w:val="22"/>
        </w:rPr>
      </w:pPr>
      <w:hyperlink w:anchor="_Toc477719568" w:history="1">
        <w:r w:rsidRPr="000A69EC">
          <w:rPr>
            <w:rStyle w:val="Hyperlink"/>
            <w:noProof/>
          </w:rPr>
          <w:t>17.6</w:t>
        </w:r>
        <w:r w:rsidRPr="00FB4EB2">
          <w:rPr>
            <w:rFonts w:ascii="Calibri" w:hAnsi="Calibri"/>
            <w:noProof/>
            <w:sz w:val="22"/>
            <w:szCs w:val="22"/>
          </w:rPr>
          <w:tab/>
        </w:r>
        <w:r w:rsidRPr="000A69EC">
          <w:rPr>
            <w:rStyle w:val="Hyperlink"/>
            <w:noProof/>
          </w:rPr>
          <w:t>Class Type</w:t>
        </w:r>
        <w:r>
          <w:rPr>
            <w:noProof/>
            <w:webHidden/>
          </w:rPr>
          <w:tab/>
        </w:r>
        <w:r>
          <w:rPr>
            <w:noProof/>
            <w:webHidden/>
          </w:rPr>
          <w:fldChar w:fldCharType="begin"/>
        </w:r>
        <w:r>
          <w:rPr>
            <w:noProof/>
            <w:webHidden/>
          </w:rPr>
          <w:instrText xml:space="preserve"> PAGEREF _Toc477719568 \h </w:instrText>
        </w:r>
        <w:r>
          <w:rPr>
            <w:noProof/>
            <w:webHidden/>
          </w:rPr>
        </w:r>
        <w:r>
          <w:rPr>
            <w:noProof/>
            <w:webHidden/>
          </w:rPr>
          <w:fldChar w:fldCharType="separate"/>
        </w:r>
        <w:r>
          <w:rPr>
            <w:noProof/>
            <w:webHidden/>
          </w:rPr>
          <w:t>98</w:t>
        </w:r>
        <w:r>
          <w:rPr>
            <w:noProof/>
            <w:webHidden/>
          </w:rPr>
          <w:fldChar w:fldCharType="end"/>
        </w:r>
      </w:hyperlink>
    </w:p>
    <w:p w:rsidR="00FB4EB2" w:rsidRPr="00FB4EB2" w:rsidRDefault="00FB4EB2">
      <w:pPr>
        <w:pStyle w:val="TOC2"/>
        <w:rPr>
          <w:rFonts w:ascii="Calibri" w:hAnsi="Calibri"/>
          <w:noProof/>
          <w:sz w:val="22"/>
          <w:szCs w:val="22"/>
        </w:rPr>
      </w:pPr>
      <w:hyperlink w:anchor="_Toc477719569" w:history="1">
        <w:r w:rsidRPr="000A69EC">
          <w:rPr>
            <w:rStyle w:val="Hyperlink"/>
            <w:noProof/>
          </w:rPr>
          <w:t>17.7</w:t>
        </w:r>
        <w:r w:rsidRPr="00FB4EB2">
          <w:rPr>
            <w:rFonts w:ascii="Calibri" w:hAnsi="Calibri"/>
            <w:noProof/>
            <w:sz w:val="22"/>
            <w:szCs w:val="22"/>
          </w:rPr>
          <w:tab/>
        </w:r>
        <w:r w:rsidRPr="000A69EC">
          <w:rPr>
            <w:rStyle w:val="Hyperlink"/>
            <w:noProof/>
          </w:rPr>
          <w:t>Class Union Type</w:t>
        </w:r>
        <w:r>
          <w:rPr>
            <w:noProof/>
            <w:webHidden/>
          </w:rPr>
          <w:tab/>
        </w:r>
        <w:r>
          <w:rPr>
            <w:noProof/>
            <w:webHidden/>
          </w:rPr>
          <w:fldChar w:fldCharType="begin"/>
        </w:r>
        <w:r>
          <w:rPr>
            <w:noProof/>
            <w:webHidden/>
          </w:rPr>
          <w:instrText xml:space="preserve"> PAGEREF _Toc477719569 \h </w:instrText>
        </w:r>
        <w:r>
          <w:rPr>
            <w:noProof/>
            <w:webHidden/>
          </w:rPr>
        </w:r>
        <w:r>
          <w:rPr>
            <w:noProof/>
            <w:webHidden/>
          </w:rPr>
          <w:fldChar w:fldCharType="separate"/>
        </w:r>
        <w:r>
          <w:rPr>
            <w:noProof/>
            <w:webHidden/>
          </w:rPr>
          <w:t>100</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19570" w:history="1">
        <w:r w:rsidRPr="000A69EC">
          <w:rPr>
            <w:rStyle w:val="Hyperlink"/>
            <w:noProof/>
          </w:rPr>
          <w:t>18</w:t>
        </w:r>
        <w:r w:rsidRPr="00FB4EB2">
          <w:rPr>
            <w:rFonts w:ascii="Calibri" w:hAnsi="Calibri"/>
            <w:noProof/>
            <w:sz w:val="22"/>
            <w:szCs w:val="22"/>
          </w:rPr>
          <w:tab/>
        </w:r>
        <w:r w:rsidRPr="000A69EC">
          <w:rPr>
            <w:rStyle w:val="Hyperlink"/>
            <w:noProof/>
          </w:rPr>
          <w:t>SMIF Conceptual Model::Values</w:t>
        </w:r>
        <w:r>
          <w:rPr>
            <w:noProof/>
            <w:webHidden/>
          </w:rPr>
          <w:tab/>
        </w:r>
        <w:r>
          <w:rPr>
            <w:noProof/>
            <w:webHidden/>
          </w:rPr>
          <w:fldChar w:fldCharType="begin"/>
        </w:r>
        <w:r>
          <w:rPr>
            <w:noProof/>
            <w:webHidden/>
          </w:rPr>
          <w:instrText xml:space="preserve"> PAGEREF _Toc477719570 \h </w:instrText>
        </w:r>
        <w:r>
          <w:rPr>
            <w:noProof/>
            <w:webHidden/>
          </w:rPr>
        </w:r>
        <w:r>
          <w:rPr>
            <w:noProof/>
            <w:webHidden/>
          </w:rPr>
          <w:fldChar w:fldCharType="separate"/>
        </w:r>
        <w:r>
          <w:rPr>
            <w:noProof/>
            <w:webHidden/>
          </w:rPr>
          <w:t>101</w:t>
        </w:r>
        <w:r>
          <w:rPr>
            <w:noProof/>
            <w:webHidden/>
          </w:rPr>
          <w:fldChar w:fldCharType="end"/>
        </w:r>
      </w:hyperlink>
    </w:p>
    <w:p w:rsidR="00FB4EB2" w:rsidRPr="00FB4EB2" w:rsidRDefault="00FB4EB2">
      <w:pPr>
        <w:pStyle w:val="TOC2"/>
        <w:rPr>
          <w:rFonts w:ascii="Calibri" w:hAnsi="Calibri"/>
          <w:noProof/>
          <w:sz w:val="22"/>
          <w:szCs w:val="22"/>
        </w:rPr>
      </w:pPr>
      <w:hyperlink w:anchor="_Toc477719571" w:history="1">
        <w:r w:rsidRPr="000A69EC">
          <w:rPr>
            <w:rStyle w:val="Hyperlink"/>
            <w:noProof/>
          </w:rPr>
          <w:t>18.1</w:t>
        </w:r>
        <w:r w:rsidRPr="00FB4EB2">
          <w:rPr>
            <w:rFonts w:ascii="Calibri" w:hAnsi="Calibri"/>
            <w:noProof/>
            <w:sz w:val="22"/>
            <w:szCs w:val="22"/>
          </w:rPr>
          <w:tab/>
        </w:r>
        <w:r w:rsidRPr="000A69EC">
          <w:rPr>
            <w:rStyle w:val="Hyperlink"/>
            <w:noProof/>
          </w:rPr>
          <w:t>Diagram: Values</w:t>
        </w:r>
        <w:r>
          <w:rPr>
            <w:noProof/>
            <w:webHidden/>
          </w:rPr>
          <w:tab/>
        </w:r>
        <w:r>
          <w:rPr>
            <w:noProof/>
            <w:webHidden/>
          </w:rPr>
          <w:fldChar w:fldCharType="begin"/>
        </w:r>
        <w:r>
          <w:rPr>
            <w:noProof/>
            <w:webHidden/>
          </w:rPr>
          <w:instrText xml:space="preserve"> PAGEREF _Toc477719571 \h </w:instrText>
        </w:r>
        <w:r>
          <w:rPr>
            <w:noProof/>
            <w:webHidden/>
          </w:rPr>
        </w:r>
        <w:r>
          <w:rPr>
            <w:noProof/>
            <w:webHidden/>
          </w:rPr>
          <w:fldChar w:fldCharType="separate"/>
        </w:r>
        <w:r>
          <w:rPr>
            <w:noProof/>
            <w:webHidden/>
          </w:rPr>
          <w:t>103</w:t>
        </w:r>
        <w:r>
          <w:rPr>
            <w:noProof/>
            <w:webHidden/>
          </w:rPr>
          <w:fldChar w:fldCharType="end"/>
        </w:r>
      </w:hyperlink>
    </w:p>
    <w:p w:rsidR="00FB4EB2" w:rsidRPr="00FB4EB2" w:rsidRDefault="00FB4EB2">
      <w:pPr>
        <w:pStyle w:val="TOC2"/>
        <w:rPr>
          <w:rFonts w:ascii="Calibri" w:hAnsi="Calibri"/>
          <w:noProof/>
          <w:sz w:val="22"/>
          <w:szCs w:val="22"/>
        </w:rPr>
      </w:pPr>
      <w:hyperlink w:anchor="_Toc477719572" w:history="1">
        <w:r w:rsidRPr="000A69EC">
          <w:rPr>
            <w:rStyle w:val="Hyperlink"/>
            <w:noProof/>
          </w:rPr>
          <w:t>18.2</w:t>
        </w:r>
        <w:r w:rsidRPr="00FB4EB2">
          <w:rPr>
            <w:rFonts w:ascii="Calibri" w:hAnsi="Calibri"/>
            <w:noProof/>
            <w:sz w:val="22"/>
            <w:szCs w:val="22"/>
          </w:rPr>
          <w:tab/>
        </w:r>
        <w:r w:rsidRPr="000A69EC">
          <w:rPr>
            <w:rStyle w:val="Hyperlink"/>
            <w:noProof/>
          </w:rPr>
          <w:t>Class Base Unit Type</w:t>
        </w:r>
        <w:r>
          <w:rPr>
            <w:noProof/>
            <w:webHidden/>
          </w:rPr>
          <w:tab/>
        </w:r>
        <w:r>
          <w:rPr>
            <w:noProof/>
            <w:webHidden/>
          </w:rPr>
          <w:fldChar w:fldCharType="begin"/>
        </w:r>
        <w:r>
          <w:rPr>
            <w:noProof/>
            <w:webHidden/>
          </w:rPr>
          <w:instrText xml:space="preserve"> PAGEREF _Toc477719572 \h </w:instrText>
        </w:r>
        <w:r>
          <w:rPr>
            <w:noProof/>
            <w:webHidden/>
          </w:rPr>
        </w:r>
        <w:r>
          <w:rPr>
            <w:noProof/>
            <w:webHidden/>
          </w:rPr>
          <w:fldChar w:fldCharType="separate"/>
        </w:r>
        <w:r>
          <w:rPr>
            <w:noProof/>
            <w:webHidden/>
          </w:rPr>
          <w:t>103</w:t>
        </w:r>
        <w:r>
          <w:rPr>
            <w:noProof/>
            <w:webHidden/>
          </w:rPr>
          <w:fldChar w:fldCharType="end"/>
        </w:r>
      </w:hyperlink>
    </w:p>
    <w:p w:rsidR="00FB4EB2" w:rsidRPr="00FB4EB2" w:rsidRDefault="00FB4EB2">
      <w:pPr>
        <w:pStyle w:val="TOC2"/>
        <w:rPr>
          <w:rFonts w:ascii="Calibri" w:hAnsi="Calibri"/>
          <w:noProof/>
          <w:sz w:val="22"/>
          <w:szCs w:val="22"/>
        </w:rPr>
      </w:pPr>
      <w:hyperlink w:anchor="_Toc477719573" w:history="1">
        <w:r w:rsidRPr="000A69EC">
          <w:rPr>
            <w:rStyle w:val="Hyperlink"/>
            <w:noProof/>
          </w:rPr>
          <w:t>18.3</w:t>
        </w:r>
        <w:r w:rsidRPr="00FB4EB2">
          <w:rPr>
            <w:rFonts w:ascii="Calibri" w:hAnsi="Calibri"/>
            <w:noProof/>
            <w:sz w:val="22"/>
            <w:szCs w:val="22"/>
          </w:rPr>
          <w:tab/>
        </w:r>
        <w:r w:rsidRPr="000A69EC">
          <w:rPr>
            <w:rStyle w:val="Hyperlink"/>
            <w:noProof/>
          </w:rPr>
          <w:t>Class Quantity kind</w:t>
        </w:r>
        <w:r>
          <w:rPr>
            <w:noProof/>
            <w:webHidden/>
          </w:rPr>
          <w:tab/>
        </w:r>
        <w:r>
          <w:rPr>
            <w:noProof/>
            <w:webHidden/>
          </w:rPr>
          <w:fldChar w:fldCharType="begin"/>
        </w:r>
        <w:r>
          <w:rPr>
            <w:noProof/>
            <w:webHidden/>
          </w:rPr>
          <w:instrText xml:space="preserve"> PAGEREF _Toc477719573 \h </w:instrText>
        </w:r>
        <w:r>
          <w:rPr>
            <w:noProof/>
            <w:webHidden/>
          </w:rPr>
        </w:r>
        <w:r>
          <w:rPr>
            <w:noProof/>
            <w:webHidden/>
          </w:rPr>
          <w:fldChar w:fldCharType="separate"/>
        </w:r>
        <w:r>
          <w:rPr>
            <w:noProof/>
            <w:webHidden/>
          </w:rPr>
          <w:t>104</w:t>
        </w:r>
        <w:r>
          <w:rPr>
            <w:noProof/>
            <w:webHidden/>
          </w:rPr>
          <w:fldChar w:fldCharType="end"/>
        </w:r>
      </w:hyperlink>
    </w:p>
    <w:p w:rsidR="00FB4EB2" w:rsidRPr="00FB4EB2" w:rsidRDefault="00FB4EB2">
      <w:pPr>
        <w:pStyle w:val="TOC2"/>
        <w:rPr>
          <w:rFonts w:ascii="Calibri" w:hAnsi="Calibri"/>
          <w:noProof/>
          <w:sz w:val="22"/>
          <w:szCs w:val="22"/>
        </w:rPr>
      </w:pPr>
      <w:hyperlink w:anchor="_Toc477719574" w:history="1">
        <w:r w:rsidRPr="000A69EC">
          <w:rPr>
            <w:rStyle w:val="Hyperlink"/>
            <w:noProof/>
          </w:rPr>
          <w:t>18.4</w:t>
        </w:r>
        <w:r w:rsidRPr="00FB4EB2">
          <w:rPr>
            <w:rFonts w:ascii="Calibri" w:hAnsi="Calibri"/>
            <w:noProof/>
            <w:sz w:val="22"/>
            <w:szCs w:val="22"/>
          </w:rPr>
          <w:tab/>
        </w:r>
        <w:r w:rsidRPr="000A69EC">
          <w:rPr>
            <w:rStyle w:val="Hyperlink"/>
            <w:noProof/>
          </w:rPr>
          <w:t>Association Referenced System of Units</w:t>
        </w:r>
        <w:r>
          <w:rPr>
            <w:noProof/>
            <w:webHidden/>
          </w:rPr>
          <w:tab/>
        </w:r>
        <w:r>
          <w:rPr>
            <w:noProof/>
            <w:webHidden/>
          </w:rPr>
          <w:fldChar w:fldCharType="begin"/>
        </w:r>
        <w:r>
          <w:rPr>
            <w:noProof/>
            <w:webHidden/>
          </w:rPr>
          <w:instrText xml:space="preserve"> PAGEREF _Toc477719574 \h </w:instrText>
        </w:r>
        <w:r>
          <w:rPr>
            <w:noProof/>
            <w:webHidden/>
          </w:rPr>
        </w:r>
        <w:r>
          <w:rPr>
            <w:noProof/>
            <w:webHidden/>
          </w:rPr>
          <w:fldChar w:fldCharType="separate"/>
        </w:r>
        <w:r>
          <w:rPr>
            <w:noProof/>
            <w:webHidden/>
          </w:rPr>
          <w:t>104</w:t>
        </w:r>
        <w:r>
          <w:rPr>
            <w:noProof/>
            <w:webHidden/>
          </w:rPr>
          <w:fldChar w:fldCharType="end"/>
        </w:r>
      </w:hyperlink>
    </w:p>
    <w:p w:rsidR="00FB4EB2" w:rsidRPr="00FB4EB2" w:rsidRDefault="00FB4EB2">
      <w:pPr>
        <w:pStyle w:val="TOC2"/>
        <w:rPr>
          <w:rFonts w:ascii="Calibri" w:hAnsi="Calibri"/>
          <w:noProof/>
          <w:sz w:val="22"/>
          <w:szCs w:val="22"/>
        </w:rPr>
      </w:pPr>
      <w:hyperlink w:anchor="_Toc477719575" w:history="1">
        <w:r w:rsidRPr="000A69EC">
          <w:rPr>
            <w:rStyle w:val="Hyperlink"/>
            <w:noProof/>
          </w:rPr>
          <w:t>18.5</w:t>
        </w:r>
        <w:r w:rsidRPr="00FB4EB2">
          <w:rPr>
            <w:rFonts w:ascii="Calibri" w:hAnsi="Calibri"/>
            <w:noProof/>
            <w:sz w:val="22"/>
            <w:szCs w:val="22"/>
          </w:rPr>
          <w:tab/>
        </w:r>
        <w:r w:rsidRPr="000A69EC">
          <w:rPr>
            <w:rStyle w:val="Hyperlink"/>
            <w:noProof/>
          </w:rPr>
          <w:t>Class Scalar Quantity</w:t>
        </w:r>
        <w:r w:rsidRPr="000A69EC">
          <w:rPr>
            <w:rStyle w:val="Hyperlink"/>
            <w:rFonts w:cs="Arial"/>
            <w:noProof/>
          </w:rPr>
          <w:t xml:space="preserve">  &lt;&lt;Value&gt;&gt;</w:t>
        </w:r>
        <w:r>
          <w:rPr>
            <w:noProof/>
            <w:webHidden/>
          </w:rPr>
          <w:tab/>
        </w:r>
        <w:r>
          <w:rPr>
            <w:noProof/>
            <w:webHidden/>
          </w:rPr>
          <w:fldChar w:fldCharType="begin"/>
        </w:r>
        <w:r>
          <w:rPr>
            <w:noProof/>
            <w:webHidden/>
          </w:rPr>
          <w:instrText xml:space="preserve"> PAGEREF _Toc477719575 \h </w:instrText>
        </w:r>
        <w:r>
          <w:rPr>
            <w:noProof/>
            <w:webHidden/>
          </w:rPr>
        </w:r>
        <w:r>
          <w:rPr>
            <w:noProof/>
            <w:webHidden/>
          </w:rPr>
          <w:fldChar w:fldCharType="separate"/>
        </w:r>
        <w:r>
          <w:rPr>
            <w:noProof/>
            <w:webHidden/>
          </w:rPr>
          <w:t>104</w:t>
        </w:r>
        <w:r>
          <w:rPr>
            <w:noProof/>
            <w:webHidden/>
          </w:rPr>
          <w:fldChar w:fldCharType="end"/>
        </w:r>
      </w:hyperlink>
    </w:p>
    <w:p w:rsidR="00FB4EB2" w:rsidRPr="00FB4EB2" w:rsidRDefault="00FB4EB2">
      <w:pPr>
        <w:pStyle w:val="TOC2"/>
        <w:rPr>
          <w:rFonts w:ascii="Calibri" w:hAnsi="Calibri"/>
          <w:noProof/>
          <w:sz w:val="22"/>
          <w:szCs w:val="22"/>
        </w:rPr>
      </w:pPr>
      <w:hyperlink w:anchor="_Toc477719576" w:history="1">
        <w:r w:rsidRPr="000A69EC">
          <w:rPr>
            <w:rStyle w:val="Hyperlink"/>
            <w:noProof/>
          </w:rPr>
          <w:t>18.6</w:t>
        </w:r>
        <w:r w:rsidRPr="00FB4EB2">
          <w:rPr>
            <w:rFonts w:ascii="Calibri" w:hAnsi="Calibri"/>
            <w:noProof/>
            <w:sz w:val="22"/>
            <w:szCs w:val="22"/>
          </w:rPr>
          <w:tab/>
        </w:r>
        <w:r w:rsidRPr="000A69EC">
          <w:rPr>
            <w:rStyle w:val="Hyperlink"/>
            <w:noProof/>
          </w:rPr>
          <w:t>Class Structured Value</w:t>
        </w:r>
        <w:r w:rsidRPr="000A69EC">
          <w:rPr>
            <w:rStyle w:val="Hyperlink"/>
            <w:rFonts w:cs="Arial"/>
            <w:noProof/>
          </w:rPr>
          <w:t xml:space="preserve">  &lt;&lt;Value&gt;&gt;</w:t>
        </w:r>
        <w:r>
          <w:rPr>
            <w:noProof/>
            <w:webHidden/>
          </w:rPr>
          <w:tab/>
        </w:r>
        <w:r>
          <w:rPr>
            <w:noProof/>
            <w:webHidden/>
          </w:rPr>
          <w:fldChar w:fldCharType="begin"/>
        </w:r>
        <w:r>
          <w:rPr>
            <w:noProof/>
            <w:webHidden/>
          </w:rPr>
          <w:instrText xml:space="preserve"> PAGEREF _Toc477719576 \h </w:instrText>
        </w:r>
        <w:r>
          <w:rPr>
            <w:noProof/>
            <w:webHidden/>
          </w:rPr>
        </w:r>
        <w:r>
          <w:rPr>
            <w:noProof/>
            <w:webHidden/>
          </w:rPr>
          <w:fldChar w:fldCharType="separate"/>
        </w:r>
        <w:r>
          <w:rPr>
            <w:noProof/>
            <w:webHidden/>
          </w:rPr>
          <w:t>104</w:t>
        </w:r>
        <w:r>
          <w:rPr>
            <w:noProof/>
            <w:webHidden/>
          </w:rPr>
          <w:fldChar w:fldCharType="end"/>
        </w:r>
      </w:hyperlink>
    </w:p>
    <w:p w:rsidR="00FB4EB2" w:rsidRPr="00FB4EB2" w:rsidRDefault="00FB4EB2">
      <w:pPr>
        <w:pStyle w:val="TOC2"/>
        <w:rPr>
          <w:rFonts w:ascii="Calibri" w:hAnsi="Calibri"/>
          <w:noProof/>
          <w:sz w:val="22"/>
          <w:szCs w:val="22"/>
        </w:rPr>
      </w:pPr>
      <w:hyperlink w:anchor="_Toc477719577" w:history="1">
        <w:r w:rsidRPr="000A69EC">
          <w:rPr>
            <w:rStyle w:val="Hyperlink"/>
            <w:noProof/>
          </w:rPr>
          <w:t>18.7</w:t>
        </w:r>
        <w:r w:rsidRPr="00FB4EB2">
          <w:rPr>
            <w:rFonts w:ascii="Calibri" w:hAnsi="Calibri"/>
            <w:noProof/>
            <w:sz w:val="22"/>
            <w:szCs w:val="22"/>
          </w:rPr>
          <w:tab/>
        </w:r>
        <w:r w:rsidRPr="000A69EC">
          <w:rPr>
            <w:rStyle w:val="Hyperlink"/>
            <w:noProof/>
          </w:rPr>
          <w:t>Class Structured Value Type</w:t>
        </w:r>
        <w:r>
          <w:rPr>
            <w:noProof/>
            <w:webHidden/>
          </w:rPr>
          <w:tab/>
        </w:r>
        <w:r>
          <w:rPr>
            <w:noProof/>
            <w:webHidden/>
          </w:rPr>
          <w:fldChar w:fldCharType="begin"/>
        </w:r>
        <w:r>
          <w:rPr>
            <w:noProof/>
            <w:webHidden/>
          </w:rPr>
          <w:instrText xml:space="preserve"> PAGEREF _Toc477719577 \h </w:instrText>
        </w:r>
        <w:r>
          <w:rPr>
            <w:noProof/>
            <w:webHidden/>
          </w:rPr>
        </w:r>
        <w:r>
          <w:rPr>
            <w:noProof/>
            <w:webHidden/>
          </w:rPr>
          <w:fldChar w:fldCharType="separate"/>
        </w:r>
        <w:r>
          <w:rPr>
            <w:noProof/>
            <w:webHidden/>
          </w:rPr>
          <w:t>105</w:t>
        </w:r>
        <w:r>
          <w:rPr>
            <w:noProof/>
            <w:webHidden/>
          </w:rPr>
          <w:fldChar w:fldCharType="end"/>
        </w:r>
      </w:hyperlink>
    </w:p>
    <w:p w:rsidR="00FB4EB2" w:rsidRPr="00FB4EB2" w:rsidRDefault="00FB4EB2">
      <w:pPr>
        <w:pStyle w:val="TOC2"/>
        <w:rPr>
          <w:rFonts w:ascii="Calibri" w:hAnsi="Calibri"/>
          <w:noProof/>
          <w:sz w:val="22"/>
          <w:szCs w:val="22"/>
        </w:rPr>
      </w:pPr>
      <w:hyperlink w:anchor="_Toc477719578" w:history="1">
        <w:r w:rsidRPr="000A69EC">
          <w:rPr>
            <w:rStyle w:val="Hyperlink"/>
            <w:noProof/>
          </w:rPr>
          <w:t>18.8</w:t>
        </w:r>
        <w:r w:rsidRPr="00FB4EB2">
          <w:rPr>
            <w:rFonts w:ascii="Calibri" w:hAnsi="Calibri"/>
            <w:noProof/>
            <w:sz w:val="22"/>
            <w:szCs w:val="22"/>
          </w:rPr>
          <w:tab/>
        </w:r>
        <w:r w:rsidRPr="000A69EC">
          <w:rPr>
            <w:rStyle w:val="Hyperlink"/>
            <w:noProof/>
          </w:rPr>
          <w:t>Class System of Units</w:t>
        </w:r>
        <w:r>
          <w:rPr>
            <w:noProof/>
            <w:webHidden/>
          </w:rPr>
          <w:tab/>
        </w:r>
        <w:r>
          <w:rPr>
            <w:noProof/>
            <w:webHidden/>
          </w:rPr>
          <w:fldChar w:fldCharType="begin"/>
        </w:r>
        <w:r>
          <w:rPr>
            <w:noProof/>
            <w:webHidden/>
          </w:rPr>
          <w:instrText xml:space="preserve"> PAGEREF _Toc477719578 \h </w:instrText>
        </w:r>
        <w:r>
          <w:rPr>
            <w:noProof/>
            <w:webHidden/>
          </w:rPr>
        </w:r>
        <w:r>
          <w:rPr>
            <w:noProof/>
            <w:webHidden/>
          </w:rPr>
          <w:fldChar w:fldCharType="separate"/>
        </w:r>
        <w:r>
          <w:rPr>
            <w:noProof/>
            <w:webHidden/>
          </w:rPr>
          <w:t>105</w:t>
        </w:r>
        <w:r>
          <w:rPr>
            <w:noProof/>
            <w:webHidden/>
          </w:rPr>
          <w:fldChar w:fldCharType="end"/>
        </w:r>
      </w:hyperlink>
    </w:p>
    <w:p w:rsidR="00FB4EB2" w:rsidRPr="00FB4EB2" w:rsidRDefault="00FB4EB2">
      <w:pPr>
        <w:pStyle w:val="TOC2"/>
        <w:rPr>
          <w:rFonts w:ascii="Calibri" w:hAnsi="Calibri"/>
          <w:noProof/>
          <w:sz w:val="22"/>
          <w:szCs w:val="22"/>
        </w:rPr>
      </w:pPr>
      <w:hyperlink w:anchor="_Toc477719579" w:history="1">
        <w:r w:rsidRPr="000A69EC">
          <w:rPr>
            <w:rStyle w:val="Hyperlink"/>
            <w:noProof/>
          </w:rPr>
          <w:t>18.9</w:t>
        </w:r>
        <w:r w:rsidRPr="00FB4EB2">
          <w:rPr>
            <w:rFonts w:ascii="Calibri" w:hAnsi="Calibri"/>
            <w:noProof/>
            <w:sz w:val="22"/>
            <w:szCs w:val="22"/>
          </w:rPr>
          <w:tab/>
        </w:r>
        <w:r w:rsidRPr="000A69EC">
          <w:rPr>
            <w:rStyle w:val="Hyperlink"/>
            <w:noProof/>
          </w:rPr>
          <w:t>Class Unit Type</w:t>
        </w:r>
        <w:r>
          <w:rPr>
            <w:noProof/>
            <w:webHidden/>
          </w:rPr>
          <w:tab/>
        </w:r>
        <w:r>
          <w:rPr>
            <w:noProof/>
            <w:webHidden/>
          </w:rPr>
          <w:fldChar w:fldCharType="begin"/>
        </w:r>
        <w:r>
          <w:rPr>
            <w:noProof/>
            <w:webHidden/>
          </w:rPr>
          <w:instrText xml:space="preserve"> PAGEREF _Toc477719579 \h </w:instrText>
        </w:r>
        <w:r>
          <w:rPr>
            <w:noProof/>
            <w:webHidden/>
          </w:rPr>
        </w:r>
        <w:r>
          <w:rPr>
            <w:noProof/>
            <w:webHidden/>
          </w:rPr>
          <w:fldChar w:fldCharType="separate"/>
        </w:r>
        <w:r>
          <w:rPr>
            <w:noProof/>
            <w:webHidden/>
          </w:rPr>
          <w:t>105</w:t>
        </w:r>
        <w:r>
          <w:rPr>
            <w:noProof/>
            <w:webHidden/>
          </w:rPr>
          <w:fldChar w:fldCharType="end"/>
        </w:r>
      </w:hyperlink>
    </w:p>
    <w:p w:rsidR="00FB4EB2" w:rsidRPr="00FB4EB2" w:rsidRDefault="00FB4EB2">
      <w:pPr>
        <w:pStyle w:val="TOC2"/>
        <w:rPr>
          <w:rFonts w:ascii="Calibri" w:hAnsi="Calibri"/>
          <w:noProof/>
          <w:sz w:val="22"/>
          <w:szCs w:val="22"/>
        </w:rPr>
      </w:pPr>
      <w:hyperlink w:anchor="_Toc477719580" w:history="1">
        <w:r w:rsidRPr="000A69EC">
          <w:rPr>
            <w:rStyle w:val="Hyperlink"/>
            <w:noProof/>
          </w:rPr>
          <w:t>18.10</w:t>
        </w:r>
        <w:r w:rsidRPr="00FB4EB2">
          <w:rPr>
            <w:rFonts w:ascii="Calibri" w:hAnsi="Calibri"/>
            <w:noProof/>
            <w:sz w:val="22"/>
            <w:szCs w:val="22"/>
          </w:rPr>
          <w:tab/>
        </w:r>
        <w:r w:rsidRPr="000A69EC">
          <w:rPr>
            <w:rStyle w:val="Hyperlink"/>
            <w:noProof/>
          </w:rPr>
          <w:t>Class Unit Value</w:t>
        </w:r>
        <w:r w:rsidRPr="000A69EC">
          <w:rPr>
            <w:rStyle w:val="Hyperlink"/>
            <w:rFonts w:cs="Arial"/>
            <w:noProof/>
          </w:rPr>
          <w:t xml:space="preserve">  &lt;&lt;Value&gt;&gt;</w:t>
        </w:r>
        <w:r>
          <w:rPr>
            <w:noProof/>
            <w:webHidden/>
          </w:rPr>
          <w:tab/>
        </w:r>
        <w:r>
          <w:rPr>
            <w:noProof/>
            <w:webHidden/>
          </w:rPr>
          <w:fldChar w:fldCharType="begin"/>
        </w:r>
        <w:r>
          <w:rPr>
            <w:noProof/>
            <w:webHidden/>
          </w:rPr>
          <w:instrText xml:space="preserve"> PAGEREF _Toc477719580 \h </w:instrText>
        </w:r>
        <w:r>
          <w:rPr>
            <w:noProof/>
            <w:webHidden/>
          </w:rPr>
        </w:r>
        <w:r>
          <w:rPr>
            <w:noProof/>
            <w:webHidden/>
          </w:rPr>
          <w:fldChar w:fldCharType="separate"/>
        </w:r>
        <w:r>
          <w:rPr>
            <w:noProof/>
            <w:webHidden/>
          </w:rPr>
          <w:t>106</w:t>
        </w:r>
        <w:r>
          <w:rPr>
            <w:noProof/>
            <w:webHidden/>
          </w:rPr>
          <w:fldChar w:fldCharType="end"/>
        </w:r>
      </w:hyperlink>
    </w:p>
    <w:p w:rsidR="00FB4EB2" w:rsidRPr="00FB4EB2" w:rsidRDefault="00FB4EB2">
      <w:pPr>
        <w:pStyle w:val="TOC2"/>
        <w:rPr>
          <w:rFonts w:ascii="Calibri" w:hAnsi="Calibri"/>
          <w:noProof/>
          <w:sz w:val="22"/>
          <w:szCs w:val="22"/>
        </w:rPr>
      </w:pPr>
      <w:hyperlink w:anchor="_Toc477719581" w:history="1">
        <w:r w:rsidRPr="000A69EC">
          <w:rPr>
            <w:rStyle w:val="Hyperlink"/>
            <w:noProof/>
          </w:rPr>
          <w:t>18.11</w:t>
        </w:r>
        <w:r w:rsidRPr="00FB4EB2">
          <w:rPr>
            <w:rFonts w:ascii="Calibri" w:hAnsi="Calibri"/>
            <w:noProof/>
            <w:sz w:val="22"/>
            <w:szCs w:val="22"/>
          </w:rPr>
          <w:tab/>
        </w:r>
        <w:r w:rsidRPr="000A69EC">
          <w:rPr>
            <w:rStyle w:val="Hyperlink"/>
            <w:noProof/>
          </w:rPr>
          <w:t>Class Value</w:t>
        </w:r>
        <w:r>
          <w:rPr>
            <w:noProof/>
            <w:webHidden/>
          </w:rPr>
          <w:tab/>
        </w:r>
        <w:r>
          <w:rPr>
            <w:noProof/>
            <w:webHidden/>
          </w:rPr>
          <w:fldChar w:fldCharType="begin"/>
        </w:r>
        <w:r>
          <w:rPr>
            <w:noProof/>
            <w:webHidden/>
          </w:rPr>
          <w:instrText xml:space="preserve"> PAGEREF _Toc477719581 \h </w:instrText>
        </w:r>
        <w:r>
          <w:rPr>
            <w:noProof/>
            <w:webHidden/>
          </w:rPr>
        </w:r>
        <w:r>
          <w:rPr>
            <w:noProof/>
            <w:webHidden/>
          </w:rPr>
          <w:fldChar w:fldCharType="separate"/>
        </w:r>
        <w:r>
          <w:rPr>
            <w:noProof/>
            <w:webHidden/>
          </w:rPr>
          <w:t>107</w:t>
        </w:r>
        <w:r>
          <w:rPr>
            <w:noProof/>
            <w:webHidden/>
          </w:rPr>
          <w:fldChar w:fldCharType="end"/>
        </w:r>
      </w:hyperlink>
    </w:p>
    <w:p w:rsidR="00FB4EB2" w:rsidRPr="00FB4EB2" w:rsidRDefault="00FB4EB2">
      <w:pPr>
        <w:pStyle w:val="TOC2"/>
        <w:rPr>
          <w:rFonts w:ascii="Calibri" w:hAnsi="Calibri"/>
          <w:noProof/>
          <w:sz w:val="22"/>
          <w:szCs w:val="22"/>
        </w:rPr>
      </w:pPr>
      <w:hyperlink w:anchor="_Toc477719582" w:history="1">
        <w:r w:rsidRPr="000A69EC">
          <w:rPr>
            <w:rStyle w:val="Hyperlink"/>
            <w:noProof/>
          </w:rPr>
          <w:t>18.12</w:t>
        </w:r>
        <w:r w:rsidRPr="00FB4EB2">
          <w:rPr>
            <w:rFonts w:ascii="Calibri" w:hAnsi="Calibri"/>
            <w:noProof/>
            <w:sz w:val="22"/>
            <w:szCs w:val="22"/>
          </w:rPr>
          <w:tab/>
        </w:r>
        <w:r w:rsidRPr="000A69EC">
          <w:rPr>
            <w:rStyle w:val="Hyperlink"/>
            <w:noProof/>
          </w:rPr>
          <w:t>Class Value Type</w:t>
        </w:r>
        <w:r>
          <w:rPr>
            <w:noProof/>
            <w:webHidden/>
          </w:rPr>
          <w:tab/>
        </w:r>
        <w:r>
          <w:rPr>
            <w:noProof/>
            <w:webHidden/>
          </w:rPr>
          <w:fldChar w:fldCharType="begin"/>
        </w:r>
        <w:r>
          <w:rPr>
            <w:noProof/>
            <w:webHidden/>
          </w:rPr>
          <w:instrText xml:space="preserve"> PAGEREF _Toc477719582 \h </w:instrText>
        </w:r>
        <w:r>
          <w:rPr>
            <w:noProof/>
            <w:webHidden/>
          </w:rPr>
        </w:r>
        <w:r>
          <w:rPr>
            <w:noProof/>
            <w:webHidden/>
          </w:rPr>
          <w:fldChar w:fldCharType="separate"/>
        </w:r>
        <w:r>
          <w:rPr>
            <w:noProof/>
            <w:webHidden/>
          </w:rPr>
          <w:t>107</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19583" w:history="1">
        <w:r w:rsidRPr="000A69EC">
          <w:rPr>
            <w:rStyle w:val="Hyperlink"/>
            <w:noProof/>
          </w:rPr>
          <w:t>19</w:t>
        </w:r>
        <w:r w:rsidRPr="00FB4EB2">
          <w:rPr>
            <w:rFonts w:ascii="Calibri" w:hAnsi="Calibri"/>
            <w:noProof/>
            <w:sz w:val="22"/>
            <w:szCs w:val="22"/>
          </w:rPr>
          <w:tab/>
        </w:r>
        <w:r w:rsidRPr="000A69EC">
          <w:rPr>
            <w:rStyle w:val="Hyperlink"/>
            <w:noProof/>
          </w:rPr>
          <w:t>Threat-risk-conceptual-model</w:t>
        </w:r>
        <w:r>
          <w:rPr>
            <w:noProof/>
            <w:webHidden/>
          </w:rPr>
          <w:tab/>
        </w:r>
        <w:r>
          <w:rPr>
            <w:noProof/>
            <w:webHidden/>
          </w:rPr>
          <w:fldChar w:fldCharType="begin"/>
        </w:r>
        <w:r>
          <w:rPr>
            <w:noProof/>
            <w:webHidden/>
          </w:rPr>
          <w:instrText xml:space="preserve"> PAGEREF _Toc477719583 \h </w:instrText>
        </w:r>
        <w:r>
          <w:rPr>
            <w:noProof/>
            <w:webHidden/>
          </w:rPr>
        </w:r>
        <w:r>
          <w:rPr>
            <w:noProof/>
            <w:webHidden/>
          </w:rPr>
          <w:fldChar w:fldCharType="separate"/>
        </w:r>
        <w:r>
          <w:rPr>
            <w:noProof/>
            <w:webHidden/>
          </w:rPr>
          <w:t>108</w:t>
        </w:r>
        <w:r>
          <w:rPr>
            <w:noProof/>
            <w:webHidden/>
          </w:rPr>
          <w:fldChar w:fldCharType="end"/>
        </w:r>
      </w:hyperlink>
    </w:p>
    <w:p w:rsidR="00FB4EB2" w:rsidRPr="00FB4EB2" w:rsidRDefault="00FB4EB2">
      <w:pPr>
        <w:pStyle w:val="TOC2"/>
        <w:rPr>
          <w:rFonts w:ascii="Calibri" w:hAnsi="Calibri"/>
          <w:noProof/>
          <w:sz w:val="22"/>
          <w:szCs w:val="22"/>
        </w:rPr>
      </w:pPr>
      <w:hyperlink w:anchor="_Toc477719584" w:history="1">
        <w:r w:rsidRPr="000A69EC">
          <w:rPr>
            <w:rStyle w:val="Hyperlink"/>
            <w:noProof/>
          </w:rPr>
          <w:t>19.1</w:t>
        </w:r>
        <w:r w:rsidRPr="00FB4EB2">
          <w:rPr>
            <w:rFonts w:ascii="Calibri" w:hAnsi="Calibri"/>
            <w:noProof/>
            <w:sz w:val="22"/>
            <w:szCs w:val="22"/>
          </w:rPr>
          <w:tab/>
        </w:r>
        <w:r w:rsidRPr="000A69EC">
          <w:rPr>
            <w:rStyle w:val="Hyperlink"/>
            <w:noProof/>
          </w:rPr>
          <w:t>Diagram: Conceptual Threat/Risk Model Diagrams</w:t>
        </w:r>
        <w:r>
          <w:rPr>
            <w:noProof/>
            <w:webHidden/>
          </w:rPr>
          <w:tab/>
        </w:r>
        <w:r>
          <w:rPr>
            <w:noProof/>
            <w:webHidden/>
          </w:rPr>
          <w:fldChar w:fldCharType="begin"/>
        </w:r>
        <w:r>
          <w:rPr>
            <w:noProof/>
            <w:webHidden/>
          </w:rPr>
          <w:instrText xml:space="preserve"> PAGEREF _Toc477719584 \h </w:instrText>
        </w:r>
        <w:r>
          <w:rPr>
            <w:noProof/>
            <w:webHidden/>
          </w:rPr>
        </w:r>
        <w:r>
          <w:rPr>
            <w:noProof/>
            <w:webHidden/>
          </w:rPr>
          <w:fldChar w:fldCharType="separate"/>
        </w:r>
        <w:r>
          <w:rPr>
            <w:noProof/>
            <w:webHidden/>
          </w:rPr>
          <w:t>108</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19585" w:history="1">
        <w:r w:rsidRPr="000A69EC">
          <w:rPr>
            <w:rStyle w:val="Hyperlink"/>
            <w:noProof/>
          </w:rPr>
          <w:t>20</w:t>
        </w:r>
        <w:r w:rsidRPr="00FB4EB2">
          <w:rPr>
            <w:rFonts w:ascii="Calibri" w:hAnsi="Calibri"/>
            <w:noProof/>
            <w:sz w:val="22"/>
            <w:szCs w:val="22"/>
          </w:rPr>
          <w:tab/>
        </w:r>
        <w:r w:rsidRPr="000A69EC">
          <w:rPr>
            <w:rStyle w:val="Hyperlink"/>
            <w:noProof/>
          </w:rPr>
          <w:t>Threat-risk-conceptual-model::Generic Concept Library</w:t>
        </w:r>
        <w:r>
          <w:rPr>
            <w:noProof/>
            <w:webHidden/>
          </w:rPr>
          <w:tab/>
        </w:r>
        <w:r>
          <w:rPr>
            <w:noProof/>
            <w:webHidden/>
          </w:rPr>
          <w:fldChar w:fldCharType="begin"/>
        </w:r>
        <w:r>
          <w:rPr>
            <w:noProof/>
            <w:webHidden/>
          </w:rPr>
          <w:instrText xml:space="preserve"> PAGEREF _Toc477719585 \h </w:instrText>
        </w:r>
        <w:r>
          <w:rPr>
            <w:noProof/>
            <w:webHidden/>
          </w:rPr>
        </w:r>
        <w:r>
          <w:rPr>
            <w:noProof/>
            <w:webHidden/>
          </w:rPr>
          <w:fldChar w:fldCharType="separate"/>
        </w:r>
        <w:r>
          <w:rPr>
            <w:noProof/>
            <w:webHidden/>
          </w:rPr>
          <w:t>109</w:t>
        </w:r>
        <w:r>
          <w:rPr>
            <w:noProof/>
            <w:webHidden/>
          </w:rPr>
          <w:fldChar w:fldCharType="end"/>
        </w:r>
      </w:hyperlink>
    </w:p>
    <w:p w:rsidR="00FB4EB2" w:rsidRPr="00FB4EB2" w:rsidRDefault="00FB4EB2">
      <w:pPr>
        <w:pStyle w:val="TOC2"/>
        <w:rPr>
          <w:rFonts w:ascii="Calibri" w:hAnsi="Calibri"/>
          <w:noProof/>
          <w:sz w:val="22"/>
          <w:szCs w:val="22"/>
        </w:rPr>
      </w:pPr>
      <w:hyperlink w:anchor="_Toc477719586" w:history="1">
        <w:r w:rsidRPr="000A69EC">
          <w:rPr>
            <w:rStyle w:val="Hyperlink"/>
            <w:noProof/>
          </w:rPr>
          <w:t>20.1</w:t>
        </w:r>
        <w:r w:rsidRPr="00FB4EB2">
          <w:rPr>
            <w:rFonts w:ascii="Calibri" w:hAnsi="Calibri"/>
            <w:noProof/>
            <w:sz w:val="22"/>
            <w:szCs w:val="22"/>
          </w:rPr>
          <w:tab/>
        </w:r>
        <w:r w:rsidRPr="000A69EC">
          <w:rPr>
            <w:rStyle w:val="Hyperlink"/>
            <w:noProof/>
          </w:rPr>
          <w:t>Diagram: Generic Concept Library</w:t>
        </w:r>
        <w:r>
          <w:rPr>
            <w:noProof/>
            <w:webHidden/>
          </w:rPr>
          <w:tab/>
        </w:r>
        <w:r>
          <w:rPr>
            <w:noProof/>
            <w:webHidden/>
          </w:rPr>
          <w:fldChar w:fldCharType="begin"/>
        </w:r>
        <w:r>
          <w:rPr>
            <w:noProof/>
            <w:webHidden/>
          </w:rPr>
          <w:instrText xml:space="preserve"> PAGEREF _Toc477719586 \h </w:instrText>
        </w:r>
        <w:r>
          <w:rPr>
            <w:noProof/>
            <w:webHidden/>
          </w:rPr>
        </w:r>
        <w:r>
          <w:rPr>
            <w:noProof/>
            <w:webHidden/>
          </w:rPr>
          <w:fldChar w:fldCharType="separate"/>
        </w:r>
        <w:r>
          <w:rPr>
            <w:noProof/>
            <w:webHidden/>
          </w:rPr>
          <w:t>109</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19587" w:history="1">
        <w:r w:rsidRPr="000A69EC">
          <w:rPr>
            <w:rStyle w:val="Hyperlink"/>
            <w:noProof/>
          </w:rPr>
          <w:t>21</w:t>
        </w:r>
        <w:r w:rsidRPr="00FB4EB2">
          <w:rPr>
            <w:rFonts w:ascii="Calibri" w:hAnsi="Calibri"/>
            <w:noProof/>
            <w:sz w:val="22"/>
            <w:szCs w:val="22"/>
          </w:rPr>
          <w:tab/>
        </w:r>
        <w:r w:rsidRPr="000A69EC">
          <w:rPr>
            <w:rStyle w:val="Hyperlink"/>
            <w:noProof/>
          </w:rPr>
          <w:t>Threat-risk-conceptual-model::Generic Concept Library::Abilities</w:t>
        </w:r>
        <w:r>
          <w:rPr>
            <w:noProof/>
            <w:webHidden/>
          </w:rPr>
          <w:tab/>
        </w:r>
        <w:r>
          <w:rPr>
            <w:noProof/>
            <w:webHidden/>
          </w:rPr>
          <w:fldChar w:fldCharType="begin"/>
        </w:r>
        <w:r>
          <w:rPr>
            <w:noProof/>
            <w:webHidden/>
          </w:rPr>
          <w:instrText xml:space="preserve"> PAGEREF _Toc477719587 \h </w:instrText>
        </w:r>
        <w:r>
          <w:rPr>
            <w:noProof/>
            <w:webHidden/>
          </w:rPr>
        </w:r>
        <w:r>
          <w:rPr>
            <w:noProof/>
            <w:webHidden/>
          </w:rPr>
          <w:fldChar w:fldCharType="separate"/>
        </w:r>
        <w:r>
          <w:rPr>
            <w:noProof/>
            <w:webHidden/>
          </w:rPr>
          <w:t>111</w:t>
        </w:r>
        <w:r>
          <w:rPr>
            <w:noProof/>
            <w:webHidden/>
          </w:rPr>
          <w:fldChar w:fldCharType="end"/>
        </w:r>
      </w:hyperlink>
    </w:p>
    <w:p w:rsidR="00FB4EB2" w:rsidRPr="00FB4EB2" w:rsidRDefault="00FB4EB2">
      <w:pPr>
        <w:pStyle w:val="TOC2"/>
        <w:rPr>
          <w:rFonts w:ascii="Calibri" w:hAnsi="Calibri"/>
          <w:noProof/>
          <w:sz w:val="22"/>
          <w:szCs w:val="22"/>
        </w:rPr>
      </w:pPr>
      <w:hyperlink w:anchor="_Toc477719588" w:history="1">
        <w:r w:rsidRPr="000A69EC">
          <w:rPr>
            <w:rStyle w:val="Hyperlink"/>
            <w:noProof/>
          </w:rPr>
          <w:t>21.1</w:t>
        </w:r>
        <w:r w:rsidRPr="00FB4EB2">
          <w:rPr>
            <w:rFonts w:ascii="Calibri" w:hAnsi="Calibri"/>
            <w:noProof/>
            <w:sz w:val="22"/>
            <w:szCs w:val="22"/>
          </w:rPr>
          <w:tab/>
        </w:r>
        <w:r w:rsidRPr="000A69EC">
          <w:rPr>
            <w:rStyle w:val="Hyperlink"/>
            <w:noProof/>
          </w:rPr>
          <w:t>Diagram: Ability</w:t>
        </w:r>
        <w:r>
          <w:rPr>
            <w:noProof/>
            <w:webHidden/>
          </w:rPr>
          <w:tab/>
        </w:r>
        <w:r>
          <w:rPr>
            <w:noProof/>
            <w:webHidden/>
          </w:rPr>
          <w:fldChar w:fldCharType="begin"/>
        </w:r>
        <w:r>
          <w:rPr>
            <w:noProof/>
            <w:webHidden/>
          </w:rPr>
          <w:instrText xml:space="preserve"> PAGEREF _Toc477719588 \h </w:instrText>
        </w:r>
        <w:r>
          <w:rPr>
            <w:noProof/>
            <w:webHidden/>
          </w:rPr>
        </w:r>
        <w:r>
          <w:rPr>
            <w:noProof/>
            <w:webHidden/>
          </w:rPr>
          <w:fldChar w:fldCharType="separate"/>
        </w:r>
        <w:r>
          <w:rPr>
            <w:noProof/>
            <w:webHidden/>
          </w:rPr>
          <w:t>111</w:t>
        </w:r>
        <w:r>
          <w:rPr>
            <w:noProof/>
            <w:webHidden/>
          </w:rPr>
          <w:fldChar w:fldCharType="end"/>
        </w:r>
      </w:hyperlink>
    </w:p>
    <w:p w:rsidR="00FB4EB2" w:rsidRPr="00FB4EB2" w:rsidRDefault="00FB4EB2">
      <w:pPr>
        <w:pStyle w:val="TOC2"/>
        <w:rPr>
          <w:rFonts w:ascii="Calibri" w:hAnsi="Calibri"/>
          <w:noProof/>
          <w:sz w:val="22"/>
          <w:szCs w:val="22"/>
        </w:rPr>
      </w:pPr>
      <w:hyperlink w:anchor="_Toc477719589" w:history="1">
        <w:r w:rsidRPr="000A69EC">
          <w:rPr>
            <w:rStyle w:val="Hyperlink"/>
            <w:noProof/>
          </w:rPr>
          <w:t>21.2</w:t>
        </w:r>
        <w:r w:rsidRPr="00FB4EB2">
          <w:rPr>
            <w:rFonts w:ascii="Calibri" w:hAnsi="Calibri"/>
            <w:noProof/>
            <w:sz w:val="22"/>
            <w:szCs w:val="22"/>
          </w:rPr>
          <w:tab/>
        </w:r>
        <w:r w:rsidRPr="000A69EC">
          <w:rPr>
            <w:rStyle w:val="Hyperlink"/>
            <w:noProof/>
          </w:rPr>
          <w:t>Diagram: Alter ability or control</w:t>
        </w:r>
        <w:r>
          <w:rPr>
            <w:noProof/>
            <w:webHidden/>
          </w:rPr>
          <w:tab/>
        </w:r>
        <w:r>
          <w:rPr>
            <w:noProof/>
            <w:webHidden/>
          </w:rPr>
          <w:fldChar w:fldCharType="begin"/>
        </w:r>
        <w:r>
          <w:rPr>
            <w:noProof/>
            <w:webHidden/>
          </w:rPr>
          <w:instrText xml:space="preserve"> PAGEREF _Toc477719589 \h </w:instrText>
        </w:r>
        <w:r>
          <w:rPr>
            <w:noProof/>
            <w:webHidden/>
          </w:rPr>
        </w:r>
        <w:r>
          <w:rPr>
            <w:noProof/>
            <w:webHidden/>
          </w:rPr>
          <w:fldChar w:fldCharType="separate"/>
        </w:r>
        <w:r>
          <w:rPr>
            <w:noProof/>
            <w:webHidden/>
          </w:rPr>
          <w:t>112</w:t>
        </w:r>
        <w:r>
          <w:rPr>
            <w:noProof/>
            <w:webHidden/>
          </w:rPr>
          <w:fldChar w:fldCharType="end"/>
        </w:r>
      </w:hyperlink>
    </w:p>
    <w:p w:rsidR="00FB4EB2" w:rsidRPr="00FB4EB2" w:rsidRDefault="00FB4EB2">
      <w:pPr>
        <w:pStyle w:val="TOC2"/>
        <w:rPr>
          <w:rFonts w:ascii="Calibri" w:hAnsi="Calibri"/>
          <w:noProof/>
          <w:sz w:val="22"/>
          <w:szCs w:val="22"/>
        </w:rPr>
      </w:pPr>
      <w:hyperlink w:anchor="_Toc477719590" w:history="1">
        <w:r w:rsidRPr="000A69EC">
          <w:rPr>
            <w:rStyle w:val="Hyperlink"/>
            <w:noProof/>
          </w:rPr>
          <w:t>21.3</w:t>
        </w:r>
        <w:r w:rsidRPr="00FB4EB2">
          <w:rPr>
            <w:rFonts w:ascii="Calibri" w:hAnsi="Calibri"/>
            <w:noProof/>
            <w:sz w:val="22"/>
            <w:szCs w:val="22"/>
          </w:rPr>
          <w:tab/>
        </w:r>
        <w:r w:rsidRPr="000A69EC">
          <w:rPr>
            <w:rStyle w:val="Hyperlink"/>
            <w:noProof/>
          </w:rPr>
          <w:t>Association Class Ability</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_Toc477719590 \h </w:instrText>
        </w:r>
        <w:r>
          <w:rPr>
            <w:noProof/>
            <w:webHidden/>
          </w:rPr>
        </w:r>
        <w:r>
          <w:rPr>
            <w:noProof/>
            <w:webHidden/>
          </w:rPr>
          <w:fldChar w:fldCharType="separate"/>
        </w:r>
        <w:r>
          <w:rPr>
            <w:noProof/>
            <w:webHidden/>
          </w:rPr>
          <w:t>112</w:t>
        </w:r>
        <w:r>
          <w:rPr>
            <w:noProof/>
            <w:webHidden/>
          </w:rPr>
          <w:fldChar w:fldCharType="end"/>
        </w:r>
      </w:hyperlink>
    </w:p>
    <w:p w:rsidR="00FB4EB2" w:rsidRPr="00FB4EB2" w:rsidRDefault="00FB4EB2">
      <w:pPr>
        <w:pStyle w:val="TOC2"/>
        <w:rPr>
          <w:rFonts w:ascii="Calibri" w:hAnsi="Calibri"/>
          <w:noProof/>
          <w:sz w:val="22"/>
          <w:szCs w:val="22"/>
        </w:rPr>
      </w:pPr>
      <w:hyperlink w:anchor="_Toc477719591" w:history="1">
        <w:r w:rsidRPr="000A69EC">
          <w:rPr>
            <w:rStyle w:val="Hyperlink"/>
            <w:noProof/>
          </w:rPr>
          <w:t>21.4</w:t>
        </w:r>
        <w:r w:rsidRPr="00FB4EB2">
          <w:rPr>
            <w:rFonts w:ascii="Calibri" w:hAnsi="Calibri"/>
            <w:noProof/>
            <w:sz w:val="22"/>
            <w:szCs w:val="22"/>
          </w:rPr>
          <w:tab/>
        </w:r>
        <w:r w:rsidRPr="000A69EC">
          <w:rPr>
            <w:rStyle w:val="Hyperlink"/>
            <w:noProof/>
          </w:rPr>
          <w:t>Association Class Affected Available Resource</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_Toc477719591 \h </w:instrText>
        </w:r>
        <w:r>
          <w:rPr>
            <w:noProof/>
            <w:webHidden/>
          </w:rPr>
        </w:r>
        <w:r>
          <w:rPr>
            <w:noProof/>
            <w:webHidden/>
          </w:rPr>
          <w:fldChar w:fldCharType="separate"/>
        </w:r>
        <w:r>
          <w:rPr>
            <w:noProof/>
            <w:webHidden/>
          </w:rPr>
          <w:t>113</w:t>
        </w:r>
        <w:r>
          <w:rPr>
            <w:noProof/>
            <w:webHidden/>
          </w:rPr>
          <w:fldChar w:fldCharType="end"/>
        </w:r>
      </w:hyperlink>
    </w:p>
    <w:p w:rsidR="00FB4EB2" w:rsidRPr="00FB4EB2" w:rsidRDefault="00FB4EB2">
      <w:pPr>
        <w:pStyle w:val="TOC2"/>
        <w:rPr>
          <w:rFonts w:ascii="Calibri" w:hAnsi="Calibri"/>
          <w:noProof/>
          <w:sz w:val="22"/>
          <w:szCs w:val="22"/>
        </w:rPr>
      </w:pPr>
      <w:hyperlink w:anchor="_Toc477719592" w:history="1">
        <w:r w:rsidRPr="000A69EC">
          <w:rPr>
            <w:rStyle w:val="Hyperlink"/>
            <w:noProof/>
          </w:rPr>
          <w:t>21.5</w:t>
        </w:r>
        <w:r w:rsidRPr="00FB4EB2">
          <w:rPr>
            <w:rFonts w:ascii="Calibri" w:hAnsi="Calibri"/>
            <w:noProof/>
            <w:sz w:val="22"/>
            <w:szCs w:val="22"/>
          </w:rPr>
          <w:tab/>
        </w:r>
        <w:r w:rsidRPr="000A69EC">
          <w:rPr>
            <w:rStyle w:val="Hyperlink"/>
            <w:noProof/>
          </w:rPr>
          <w:t>Class Alter Ability</w:t>
        </w:r>
        <w:r>
          <w:rPr>
            <w:noProof/>
            <w:webHidden/>
          </w:rPr>
          <w:tab/>
        </w:r>
        <w:r>
          <w:rPr>
            <w:noProof/>
            <w:webHidden/>
          </w:rPr>
          <w:fldChar w:fldCharType="begin"/>
        </w:r>
        <w:r>
          <w:rPr>
            <w:noProof/>
            <w:webHidden/>
          </w:rPr>
          <w:instrText xml:space="preserve"> PAGEREF _Toc477719592 \h </w:instrText>
        </w:r>
        <w:r>
          <w:rPr>
            <w:noProof/>
            <w:webHidden/>
          </w:rPr>
        </w:r>
        <w:r>
          <w:rPr>
            <w:noProof/>
            <w:webHidden/>
          </w:rPr>
          <w:fldChar w:fldCharType="separate"/>
        </w:r>
        <w:r>
          <w:rPr>
            <w:noProof/>
            <w:webHidden/>
          </w:rPr>
          <w:t>114</w:t>
        </w:r>
        <w:r>
          <w:rPr>
            <w:noProof/>
            <w:webHidden/>
          </w:rPr>
          <w:fldChar w:fldCharType="end"/>
        </w:r>
      </w:hyperlink>
    </w:p>
    <w:p w:rsidR="00FB4EB2" w:rsidRPr="00FB4EB2" w:rsidRDefault="00FB4EB2">
      <w:pPr>
        <w:pStyle w:val="TOC2"/>
        <w:rPr>
          <w:rFonts w:ascii="Calibri" w:hAnsi="Calibri"/>
          <w:noProof/>
          <w:sz w:val="22"/>
          <w:szCs w:val="22"/>
        </w:rPr>
      </w:pPr>
      <w:hyperlink w:anchor="_Toc477719593" w:history="1">
        <w:r w:rsidRPr="000A69EC">
          <w:rPr>
            <w:rStyle w:val="Hyperlink"/>
            <w:noProof/>
          </w:rPr>
          <w:t>21.6</w:t>
        </w:r>
        <w:r w:rsidRPr="00FB4EB2">
          <w:rPr>
            <w:rFonts w:ascii="Calibri" w:hAnsi="Calibri"/>
            <w:noProof/>
            <w:sz w:val="22"/>
            <w:szCs w:val="22"/>
          </w:rPr>
          <w:tab/>
        </w:r>
        <w:r w:rsidRPr="000A69EC">
          <w:rPr>
            <w:rStyle w:val="Hyperlink"/>
            <w:noProof/>
          </w:rPr>
          <w:t>Association Class Capability</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_Toc477719593 \h </w:instrText>
        </w:r>
        <w:r>
          <w:rPr>
            <w:noProof/>
            <w:webHidden/>
          </w:rPr>
        </w:r>
        <w:r>
          <w:rPr>
            <w:noProof/>
            <w:webHidden/>
          </w:rPr>
          <w:fldChar w:fldCharType="separate"/>
        </w:r>
        <w:r>
          <w:rPr>
            <w:noProof/>
            <w:webHidden/>
          </w:rPr>
          <w:t>114</w:t>
        </w:r>
        <w:r>
          <w:rPr>
            <w:noProof/>
            <w:webHidden/>
          </w:rPr>
          <w:fldChar w:fldCharType="end"/>
        </w:r>
      </w:hyperlink>
    </w:p>
    <w:p w:rsidR="00FB4EB2" w:rsidRPr="00FB4EB2" w:rsidRDefault="00FB4EB2">
      <w:pPr>
        <w:pStyle w:val="TOC2"/>
        <w:rPr>
          <w:rFonts w:ascii="Calibri" w:hAnsi="Calibri"/>
          <w:noProof/>
          <w:sz w:val="22"/>
          <w:szCs w:val="22"/>
        </w:rPr>
      </w:pPr>
      <w:hyperlink w:anchor="_Toc477719594" w:history="1">
        <w:r w:rsidRPr="000A69EC">
          <w:rPr>
            <w:rStyle w:val="Hyperlink"/>
            <w:noProof/>
          </w:rPr>
          <w:t>21.7</w:t>
        </w:r>
        <w:r w:rsidRPr="00FB4EB2">
          <w:rPr>
            <w:rFonts w:ascii="Calibri" w:hAnsi="Calibri"/>
            <w:noProof/>
            <w:sz w:val="22"/>
            <w:szCs w:val="22"/>
          </w:rPr>
          <w:tab/>
        </w:r>
        <w:r w:rsidRPr="000A69EC">
          <w:rPr>
            <w:rStyle w:val="Hyperlink"/>
            <w:noProof/>
          </w:rPr>
          <w:t>Class Facilitator</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_Toc477719594 \h </w:instrText>
        </w:r>
        <w:r>
          <w:rPr>
            <w:noProof/>
            <w:webHidden/>
          </w:rPr>
        </w:r>
        <w:r>
          <w:rPr>
            <w:noProof/>
            <w:webHidden/>
          </w:rPr>
          <w:fldChar w:fldCharType="separate"/>
        </w:r>
        <w:r>
          <w:rPr>
            <w:noProof/>
            <w:webHidden/>
          </w:rPr>
          <w:t>115</w:t>
        </w:r>
        <w:r>
          <w:rPr>
            <w:noProof/>
            <w:webHidden/>
          </w:rPr>
          <w:fldChar w:fldCharType="end"/>
        </w:r>
      </w:hyperlink>
    </w:p>
    <w:p w:rsidR="00FB4EB2" w:rsidRPr="00FB4EB2" w:rsidRDefault="00FB4EB2">
      <w:pPr>
        <w:pStyle w:val="TOC2"/>
        <w:rPr>
          <w:rFonts w:ascii="Calibri" w:hAnsi="Calibri"/>
          <w:noProof/>
          <w:sz w:val="22"/>
          <w:szCs w:val="22"/>
        </w:rPr>
      </w:pPr>
      <w:hyperlink w:anchor="_Toc477719595" w:history="1">
        <w:r w:rsidRPr="000A69EC">
          <w:rPr>
            <w:rStyle w:val="Hyperlink"/>
            <w:noProof/>
          </w:rPr>
          <w:t>21.8</w:t>
        </w:r>
        <w:r w:rsidRPr="00FB4EB2">
          <w:rPr>
            <w:rFonts w:ascii="Calibri" w:hAnsi="Calibri"/>
            <w:noProof/>
            <w:sz w:val="22"/>
            <w:szCs w:val="22"/>
          </w:rPr>
          <w:tab/>
        </w:r>
        <w:r w:rsidRPr="000A69EC">
          <w:rPr>
            <w:rStyle w:val="Hyperlink"/>
            <w:noProof/>
          </w:rPr>
          <w:t>Class Lose Ability</w:t>
        </w:r>
        <w:r>
          <w:rPr>
            <w:noProof/>
            <w:webHidden/>
          </w:rPr>
          <w:tab/>
        </w:r>
        <w:r>
          <w:rPr>
            <w:noProof/>
            <w:webHidden/>
          </w:rPr>
          <w:fldChar w:fldCharType="begin"/>
        </w:r>
        <w:r>
          <w:rPr>
            <w:noProof/>
            <w:webHidden/>
          </w:rPr>
          <w:instrText xml:space="preserve"> PAGEREF _Toc477719595 \h </w:instrText>
        </w:r>
        <w:r>
          <w:rPr>
            <w:noProof/>
            <w:webHidden/>
          </w:rPr>
        </w:r>
        <w:r>
          <w:rPr>
            <w:noProof/>
            <w:webHidden/>
          </w:rPr>
          <w:fldChar w:fldCharType="separate"/>
        </w:r>
        <w:r>
          <w:rPr>
            <w:noProof/>
            <w:webHidden/>
          </w:rPr>
          <w:t>115</w:t>
        </w:r>
        <w:r>
          <w:rPr>
            <w:noProof/>
            <w:webHidden/>
          </w:rPr>
          <w:fldChar w:fldCharType="end"/>
        </w:r>
      </w:hyperlink>
    </w:p>
    <w:p w:rsidR="00FB4EB2" w:rsidRPr="00FB4EB2" w:rsidRDefault="00FB4EB2">
      <w:pPr>
        <w:pStyle w:val="TOC2"/>
        <w:rPr>
          <w:rFonts w:ascii="Calibri" w:hAnsi="Calibri"/>
          <w:noProof/>
          <w:sz w:val="22"/>
          <w:szCs w:val="22"/>
        </w:rPr>
      </w:pPr>
      <w:hyperlink w:anchor="_Toc477719596" w:history="1">
        <w:r w:rsidRPr="000A69EC">
          <w:rPr>
            <w:rStyle w:val="Hyperlink"/>
            <w:noProof/>
          </w:rPr>
          <w:t>21.9</w:t>
        </w:r>
        <w:r w:rsidRPr="00FB4EB2">
          <w:rPr>
            <w:rFonts w:ascii="Calibri" w:hAnsi="Calibri"/>
            <w:noProof/>
            <w:sz w:val="22"/>
            <w:szCs w:val="22"/>
          </w:rPr>
          <w:tab/>
        </w:r>
        <w:r w:rsidRPr="000A69EC">
          <w:rPr>
            <w:rStyle w:val="Hyperlink"/>
            <w:noProof/>
          </w:rPr>
          <w:t>Class Obtain Ability</w:t>
        </w:r>
        <w:r>
          <w:rPr>
            <w:noProof/>
            <w:webHidden/>
          </w:rPr>
          <w:tab/>
        </w:r>
        <w:r>
          <w:rPr>
            <w:noProof/>
            <w:webHidden/>
          </w:rPr>
          <w:fldChar w:fldCharType="begin"/>
        </w:r>
        <w:r>
          <w:rPr>
            <w:noProof/>
            <w:webHidden/>
          </w:rPr>
          <w:instrText xml:space="preserve"> PAGEREF _Toc477719596 \h </w:instrText>
        </w:r>
        <w:r>
          <w:rPr>
            <w:noProof/>
            <w:webHidden/>
          </w:rPr>
        </w:r>
        <w:r>
          <w:rPr>
            <w:noProof/>
            <w:webHidden/>
          </w:rPr>
          <w:fldChar w:fldCharType="separate"/>
        </w:r>
        <w:r>
          <w:rPr>
            <w:noProof/>
            <w:webHidden/>
          </w:rPr>
          <w:t>116</w:t>
        </w:r>
        <w:r>
          <w:rPr>
            <w:noProof/>
            <w:webHidden/>
          </w:rPr>
          <w:fldChar w:fldCharType="end"/>
        </w:r>
      </w:hyperlink>
    </w:p>
    <w:p w:rsidR="00FB4EB2" w:rsidRPr="00FB4EB2" w:rsidRDefault="00FB4EB2">
      <w:pPr>
        <w:pStyle w:val="TOC2"/>
        <w:rPr>
          <w:rFonts w:ascii="Calibri" w:hAnsi="Calibri"/>
          <w:noProof/>
          <w:sz w:val="22"/>
          <w:szCs w:val="22"/>
        </w:rPr>
      </w:pPr>
      <w:hyperlink w:anchor="_Toc477719597" w:history="1">
        <w:r w:rsidRPr="000A69EC">
          <w:rPr>
            <w:rStyle w:val="Hyperlink"/>
            <w:noProof/>
          </w:rPr>
          <w:t>21.10</w:t>
        </w:r>
        <w:r w:rsidRPr="00FB4EB2">
          <w:rPr>
            <w:rFonts w:ascii="Calibri" w:hAnsi="Calibri"/>
            <w:noProof/>
            <w:sz w:val="22"/>
            <w:szCs w:val="22"/>
          </w:rPr>
          <w:tab/>
        </w:r>
        <w:r w:rsidRPr="000A69EC">
          <w:rPr>
            <w:rStyle w:val="Hyperlink"/>
            <w:noProof/>
          </w:rPr>
          <w:t>Association Class Strenthened Actor</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_Toc477719597 \h </w:instrText>
        </w:r>
        <w:r>
          <w:rPr>
            <w:noProof/>
            <w:webHidden/>
          </w:rPr>
        </w:r>
        <w:r>
          <w:rPr>
            <w:noProof/>
            <w:webHidden/>
          </w:rPr>
          <w:fldChar w:fldCharType="separate"/>
        </w:r>
        <w:r>
          <w:rPr>
            <w:noProof/>
            <w:webHidden/>
          </w:rPr>
          <w:t>116</w:t>
        </w:r>
        <w:r>
          <w:rPr>
            <w:noProof/>
            <w:webHidden/>
          </w:rPr>
          <w:fldChar w:fldCharType="end"/>
        </w:r>
      </w:hyperlink>
    </w:p>
    <w:p w:rsidR="00FB4EB2" w:rsidRPr="00FB4EB2" w:rsidRDefault="00FB4EB2">
      <w:pPr>
        <w:pStyle w:val="TOC2"/>
        <w:rPr>
          <w:rFonts w:ascii="Calibri" w:hAnsi="Calibri"/>
          <w:noProof/>
          <w:sz w:val="22"/>
          <w:szCs w:val="22"/>
        </w:rPr>
      </w:pPr>
      <w:hyperlink w:anchor="_Toc477719598" w:history="1">
        <w:r w:rsidRPr="000A69EC">
          <w:rPr>
            <w:rStyle w:val="Hyperlink"/>
            <w:noProof/>
          </w:rPr>
          <w:t>21.11</w:t>
        </w:r>
        <w:r w:rsidRPr="00FB4EB2">
          <w:rPr>
            <w:rFonts w:ascii="Calibri" w:hAnsi="Calibri"/>
            <w:noProof/>
            <w:sz w:val="22"/>
            <w:szCs w:val="22"/>
          </w:rPr>
          <w:tab/>
        </w:r>
        <w:r w:rsidRPr="000A69EC">
          <w:rPr>
            <w:rStyle w:val="Hyperlink"/>
            <w:noProof/>
          </w:rPr>
          <w:t>Class Transfer Ability</w:t>
        </w:r>
        <w:r>
          <w:rPr>
            <w:noProof/>
            <w:webHidden/>
          </w:rPr>
          <w:tab/>
        </w:r>
        <w:r>
          <w:rPr>
            <w:noProof/>
            <w:webHidden/>
          </w:rPr>
          <w:fldChar w:fldCharType="begin"/>
        </w:r>
        <w:r>
          <w:rPr>
            <w:noProof/>
            <w:webHidden/>
          </w:rPr>
          <w:instrText xml:space="preserve"> PAGEREF _Toc477719598 \h </w:instrText>
        </w:r>
        <w:r>
          <w:rPr>
            <w:noProof/>
            <w:webHidden/>
          </w:rPr>
        </w:r>
        <w:r>
          <w:rPr>
            <w:noProof/>
            <w:webHidden/>
          </w:rPr>
          <w:fldChar w:fldCharType="separate"/>
        </w:r>
        <w:r>
          <w:rPr>
            <w:noProof/>
            <w:webHidden/>
          </w:rPr>
          <w:t>116</w:t>
        </w:r>
        <w:r>
          <w:rPr>
            <w:noProof/>
            <w:webHidden/>
          </w:rPr>
          <w:fldChar w:fldCharType="end"/>
        </w:r>
      </w:hyperlink>
    </w:p>
    <w:p w:rsidR="00FB4EB2" w:rsidRPr="00FB4EB2" w:rsidRDefault="00FB4EB2">
      <w:pPr>
        <w:pStyle w:val="TOC2"/>
        <w:rPr>
          <w:rFonts w:ascii="Calibri" w:hAnsi="Calibri"/>
          <w:noProof/>
          <w:sz w:val="22"/>
          <w:szCs w:val="22"/>
        </w:rPr>
      </w:pPr>
      <w:hyperlink w:anchor="_Toc477719599" w:history="1">
        <w:r w:rsidRPr="000A69EC">
          <w:rPr>
            <w:rStyle w:val="Hyperlink"/>
            <w:noProof/>
          </w:rPr>
          <w:t>21.12</w:t>
        </w:r>
        <w:r w:rsidRPr="00FB4EB2">
          <w:rPr>
            <w:rFonts w:ascii="Calibri" w:hAnsi="Calibri"/>
            <w:noProof/>
            <w:sz w:val="22"/>
            <w:szCs w:val="22"/>
          </w:rPr>
          <w:tab/>
        </w:r>
        <w:r w:rsidRPr="000A69EC">
          <w:rPr>
            <w:rStyle w:val="Hyperlink"/>
            <w:noProof/>
          </w:rPr>
          <w:t>Association Class Weakened Actor</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_Toc477719599 \h </w:instrText>
        </w:r>
        <w:r>
          <w:rPr>
            <w:noProof/>
            <w:webHidden/>
          </w:rPr>
        </w:r>
        <w:r>
          <w:rPr>
            <w:noProof/>
            <w:webHidden/>
          </w:rPr>
          <w:fldChar w:fldCharType="separate"/>
        </w:r>
        <w:r>
          <w:rPr>
            <w:noProof/>
            <w:webHidden/>
          </w:rPr>
          <w:t>116</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19600" w:history="1">
        <w:r w:rsidRPr="000A69EC">
          <w:rPr>
            <w:rStyle w:val="Hyperlink"/>
            <w:noProof/>
          </w:rPr>
          <w:t>22</w:t>
        </w:r>
        <w:r w:rsidRPr="00FB4EB2">
          <w:rPr>
            <w:rFonts w:ascii="Calibri" w:hAnsi="Calibri"/>
            <w:noProof/>
            <w:sz w:val="22"/>
            <w:szCs w:val="22"/>
          </w:rPr>
          <w:tab/>
        </w:r>
        <w:r w:rsidRPr="000A69EC">
          <w:rPr>
            <w:rStyle w:val="Hyperlink"/>
            <w:noProof/>
          </w:rPr>
          <w:t>Threat-risk-conceptual-model::Generic Concept Library::Assertions</w:t>
        </w:r>
        <w:r>
          <w:rPr>
            <w:noProof/>
            <w:webHidden/>
          </w:rPr>
          <w:tab/>
        </w:r>
        <w:r>
          <w:rPr>
            <w:noProof/>
            <w:webHidden/>
          </w:rPr>
          <w:fldChar w:fldCharType="begin"/>
        </w:r>
        <w:r>
          <w:rPr>
            <w:noProof/>
            <w:webHidden/>
          </w:rPr>
          <w:instrText xml:space="preserve"> PAGEREF _Toc477719600 \h </w:instrText>
        </w:r>
        <w:r>
          <w:rPr>
            <w:noProof/>
            <w:webHidden/>
          </w:rPr>
        </w:r>
        <w:r>
          <w:rPr>
            <w:noProof/>
            <w:webHidden/>
          </w:rPr>
          <w:fldChar w:fldCharType="separate"/>
        </w:r>
        <w:r>
          <w:rPr>
            <w:noProof/>
            <w:webHidden/>
          </w:rPr>
          <w:t>118</w:t>
        </w:r>
        <w:r>
          <w:rPr>
            <w:noProof/>
            <w:webHidden/>
          </w:rPr>
          <w:fldChar w:fldCharType="end"/>
        </w:r>
      </w:hyperlink>
    </w:p>
    <w:p w:rsidR="00FB4EB2" w:rsidRPr="00FB4EB2" w:rsidRDefault="00FB4EB2">
      <w:pPr>
        <w:pStyle w:val="TOC2"/>
        <w:rPr>
          <w:rFonts w:ascii="Calibri" w:hAnsi="Calibri"/>
          <w:noProof/>
          <w:sz w:val="22"/>
          <w:szCs w:val="22"/>
        </w:rPr>
      </w:pPr>
      <w:hyperlink w:anchor="_Toc477719601" w:history="1">
        <w:r w:rsidRPr="000A69EC">
          <w:rPr>
            <w:rStyle w:val="Hyperlink"/>
            <w:noProof/>
          </w:rPr>
          <w:t>22.1</w:t>
        </w:r>
        <w:r w:rsidRPr="00FB4EB2">
          <w:rPr>
            <w:rFonts w:ascii="Calibri" w:hAnsi="Calibri"/>
            <w:noProof/>
            <w:sz w:val="22"/>
            <w:szCs w:val="22"/>
          </w:rPr>
          <w:tab/>
        </w:r>
        <w:r w:rsidRPr="000A69EC">
          <w:rPr>
            <w:rStyle w:val="Hyperlink"/>
            <w:noProof/>
          </w:rPr>
          <w:t>Diagram: Assertions</w:t>
        </w:r>
        <w:r>
          <w:rPr>
            <w:noProof/>
            <w:webHidden/>
          </w:rPr>
          <w:tab/>
        </w:r>
        <w:r>
          <w:rPr>
            <w:noProof/>
            <w:webHidden/>
          </w:rPr>
          <w:fldChar w:fldCharType="begin"/>
        </w:r>
        <w:r>
          <w:rPr>
            <w:noProof/>
            <w:webHidden/>
          </w:rPr>
          <w:instrText xml:space="preserve"> PAGEREF _Toc477719601 \h </w:instrText>
        </w:r>
        <w:r>
          <w:rPr>
            <w:noProof/>
            <w:webHidden/>
          </w:rPr>
        </w:r>
        <w:r>
          <w:rPr>
            <w:noProof/>
            <w:webHidden/>
          </w:rPr>
          <w:fldChar w:fldCharType="separate"/>
        </w:r>
        <w:r>
          <w:rPr>
            <w:noProof/>
            <w:webHidden/>
          </w:rPr>
          <w:t>118</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19602" w:history="1">
        <w:r w:rsidRPr="000A69EC">
          <w:rPr>
            <w:rStyle w:val="Hyperlink"/>
            <w:noProof/>
          </w:rPr>
          <w:t>23</w:t>
        </w:r>
        <w:r w:rsidRPr="00FB4EB2">
          <w:rPr>
            <w:rFonts w:ascii="Calibri" w:hAnsi="Calibri"/>
            <w:noProof/>
            <w:sz w:val="22"/>
            <w:szCs w:val="22"/>
          </w:rPr>
          <w:tab/>
        </w:r>
        <w:r w:rsidRPr="000A69EC">
          <w:rPr>
            <w:rStyle w:val="Hyperlink"/>
            <w:noProof/>
          </w:rPr>
          <w:t>Threat-risk-conceptual-model::Generic Concept Library::Assessments</w:t>
        </w:r>
        <w:r>
          <w:rPr>
            <w:noProof/>
            <w:webHidden/>
          </w:rPr>
          <w:tab/>
        </w:r>
        <w:r>
          <w:rPr>
            <w:noProof/>
            <w:webHidden/>
          </w:rPr>
          <w:fldChar w:fldCharType="begin"/>
        </w:r>
        <w:r>
          <w:rPr>
            <w:noProof/>
            <w:webHidden/>
          </w:rPr>
          <w:instrText xml:space="preserve"> PAGEREF _Toc477719602 \h </w:instrText>
        </w:r>
        <w:r>
          <w:rPr>
            <w:noProof/>
            <w:webHidden/>
          </w:rPr>
        </w:r>
        <w:r>
          <w:rPr>
            <w:noProof/>
            <w:webHidden/>
          </w:rPr>
          <w:fldChar w:fldCharType="separate"/>
        </w:r>
        <w:r>
          <w:rPr>
            <w:noProof/>
            <w:webHidden/>
          </w:rPr>
          <w:t>119</w:t>
        </w:r>
        <w:r>
          <w:rPr>
            <w:noProof/>
            <w:webHidden/>
          </w:rPr>
          <w:fldChar w:fldCharType="end"/>
        </w:r>
      </w:hyperlink>
    </w:p>
    <w:p w:rsidR="00FB4EB2" w:rsidRPr="00FB4EB2" w:rsidRDefault="00FB4EB2">
      <w:pPr>
        <w:pStyle w:val="TOC2"/>
        <w:rPr>
          <w:rFonts w:ascii="Calibri" w:hAnsi="Calibri"/>
          <w:noProof/>
          <w:sz w:val="22"/>
          <w:szCs w:val="22"/>
        </w:rPr>
      </w:pPr>
      <w:hyperlink w:anchor="_Toc477719603" w:history="1">
        <w:r w:rsidRPr="000A69EC">
          <w:rPr>
            <w:rStyle w:val="Hyperlink"/>
            <w:noProof/>
          </w:rPr>
          <w:t>23.1</w:t>
        </w:r>
        <w:r w:rsidRPr="00FB4EB2">
          <w:rPr>
            <w:rFonts w:ascii="Calibri" w:hAnsi="Calibri"/>
            <w:noProof/>
            <w:sz w:val="22"/>
            <w:szCs w:val="22"/>
          </w:rPr>
          <w:tab/>
        </w:r>
        <w:r w:rsidRPr="000A69EC">
          <w:rPr>
            <w:rStyle w:val="Hyperlink"/>
            <w:noProof/>
          </w:rPr>
          <w:t>Diagram: Assessment</w:t>
        </w:r>
        <w:r>
          <w:rPr>
            <w:noProof/>
            <w:webHidden/>
          </w:rPr>
          <w:tab/>
        </w:r>
        <w:r>
          <w:rPr>
            <w:noProof/>
            <w:webHidden/>
          </w:rPr>
          <w:fldChar w:fldCharType="begin"/>
        </w:r>
        <w:r>
          <w:rPr>
            <w:noProof/>
            <w:webHidden/>
          </w:rPr>
          <w:instrText xml:space="preserve"> PAGEREF _Toc477719603 \h </w:instrText>
        </w:r>
        <w:r>
          <w:rPr>
            <w:noProof/>
            <w:webHidden/>
          </w:rPr>
        </w:r>
        <w:r>
          <w:rPr>
            <w:noProof/>
            <w:webHidden/>
          </w:rPr>
          <w:fldChar w:fldCharType="separate"/>
        </w:r>
        <w:r>
          <w:rPr>
            <w:noProof/>
            <w:webHidden/>
          </w:rPr>
          <w:t>119</w:t>
        </w:r>
        <w:r>
          <w:rPr>
            <w:noProof/>
            <w:webHidden/>
          </w:rPr>
          <w:fldChar w:fldCharType="end"/>
        </w:r>
      </w:hyperlink>
    </w:p>
    <w:p w:rsidR="00FB4EB2" w:rsidRPr="00FB4EB2" w:rsidRDefault="00FB4EB2">
      <w:pPr>
        <w:pStyle w:val="TOC2"/>
        <w:rPr>
          <w:rFonts w:ascii="Calibri" w:hAnsi="Calibri"/>
          <w:noProof/>
          <w:sz w:val="22"/>
          <w:szCs w:val="22"/>
        </w:rPr>
      </w:pPr>
      <w:hyperlink w:anchor="_Toc477719604" w:history="1">
        <w:r w:rsidRPr="000A69EC">
          <w:rPr>
            <w:rStyle w:val="Hyperlink"/>
            <w:noProof/>
          </w:rPr>
          <w:t>23.2</w:t>
        </w:r>
        <w:r w:rsidRPr="00FB4EB2">
          <w:rPr>
            <w:rFonts w:ascii="Calibri" w:hAnsi="Calibri"/>
            <w:noProof/>
            <w:sz w:val="22"/>
            <w:szCs w:val="22"/>
          </w:rPr>
          <w:tab/>
        </w:r>
        <w:r w:rsidRPr="000A69EC">
          <w:rPr>
            <w:rStyle w:val="Hyperlink"/>
            <w:noProof/>
          </w:rPr>
          <w:t>Class Assessed Entity</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_Toc477719604 \h </w:instrText>
        </w:r>
        <w:r>
          <w:rPr>
            <w:noProof/>
            <w:webHidden/>
          </w:rPr>
        </w:r>
        <w:r>
          <w:rPr>
            <w:noProof/>
            <w:webHidden/>
          </w:rPr>
          <w:fldChar w:fldCharType="separate"/>
        </w:r>
        <w:r>
          <w:rPr>
            <w:noProof/>
            <w:webHidden/>
          </w:rPr>
          <w:t>119</w:t>
        </w:r>
        <w:r>
          <w:rPr>
            <w:noProof/>
            <w:webHidden/>
          </w:rPr>
          <w:fldChar w:fldCharType="end"/>
        </w:r>
      </w:hyperlink>
    </w:p>
    <w:p w:rsidR="00FB4EB2" w:rsidRPr="00FB4EB2" w:rsidRDefault="00FB4EB2">
      <w:pPr>
        <w:pStyle w:val="TOC2"/>
        <w:rPr>
          <w:rFonts w:ascii="Calibri" w:hAnsi="Calibri"/>
          <w:noProof/>
          <w:sz w:val="22"/>
          <w:szCs w:val="22"/>
        </w:rPr>
      </w:pPr>
      <w:hyperlink w:anchor="_Toc477719605" w:history="1">
        <w:r w:rsidRPr="000A69EC">
          <w:rPr>
            <w:rStyle w:val="Hyperlink"/>
            <w:noProof/>
          </w:rPr>
          <w:t>23.3</w:t>
        </w:r>
        <w:r w:rsidRPr="00FB4EB2">
          <w:rPr>
            <w:rFonts w:ascii="Calibri" w:hAnsi="Calibri"/>
            <w:noProof/>
            <w:sz w:val="22"/>
            <w:szCs w:val="22"/>
          </w:rPr>
          <w:tab/>
        </w:r>
        <w:r w:rsidRPr="000A69EC">
          <w:rPr>
            <w:rStyle w:val="Hyperlink"/>
            <w:noProof/>
          </w:rPr>
          <w:t>Class Assessment</w:t>
        </w:r>
        <w:r>
          <w:rPr>
            <w:noProof/>
            <w:webHidden/>
          </w:rPr>
          <w:tab/>
        </w:r>
        <w:r>
          <w:rPr>
            <w:noProof/>
            <w:webHidden/>
          </w:rPr>
          <w:fldChar w:fldCharType="begin"/>
        </w:r>
        <w:r>
          <w:rPr>
            <w:noProof/>
            <w:webHidden/>
          </w:rPr>
          <w:instrText xml:space="preserve"> PAGEREF _Toc477719605 \h </w:instrText>
        </w:r>
        <w:r>
          <w:rPr>
            <w:noProof/>
            <w:webHidden/>
          </w:rPr>
        </w:r>
        <w:r>
          <w:rPr>
            <w:noProof/>
            <w:webHidden/>
          </w:rPr>
          <w:fldChar w:fldCharType="separate"/>
        </w:r>
        <w:r>
          <w:rPr>
            <w:noProof/>
            <w:webHidden/>
          </w:rPr>
          <w:t>119</w:t>
        </w:r>
        <w:r>
          <w:rPr>
            <w:noProof/>
            <w:webHidden/>
          </w:rPr>
          <w:fldChar w:fldCharType="end"/>
        </w:r>
      </w:hyperlink>
    </w:p>
    <w:p w:rsidR="00FB4EB2" w:rsidRPr="00FB4EB2" w:rsidRDefault="00FB4EB2">
      <w:pPr>
        <w:pStyle w:val="TOC2"/>
        <w:rPr>
          <w:rFonts w:ascii="Calibri" w:hAnsi="Calibri"/>
          <w:noProof/>
          <w:sz w:val="22"/>
          <w:szCs w:val="22"/>
        </w:rPr>
      </w:pPr>
      <w:hyperlink w:anchor="_Toc477719606" w:history="1">
        <w:r w:rsidRPr="000A69EC">
          <w:rPr>
            <w:rStyle w:val="Hyperlink"/>
            <w:noProof/>
          </w:rPr>
          <w:t>23.4</w:t>
        </w:r>
        <w:r w:rsidRPr="00FB4EB2">
          <w:rPr>
            <w:rFonts w:ascii="Calibri" w:hAnsi="Calibri"/>
            <w:noProof/>
            <w:sz w:val="22"/>
            <w:szCs w:val="22"/>
          </w:rPr>
          <w:tab/>
        </w:r>
        <w:r w:rsidRPr="000A69EC">
          <w:rPr>
            <w:rStyle w:val="Hyperlink"/>
            <w:noProof/>
          </w:rPr>
          <w:t>Class Assessment Activity</w:t>
        </w:r>
        <w:r>
          <w:rPr>
            <w:noProof/>
            <w:webHidden/>
          </w:rPr>
          <w:tab/>
        </w:r>
        <w:r>
          <w:rPr>
            <w:noProof/>
            <w:webHidden/>
          </w:rPr>
          <w:fldChar w:fldCharType="begin"/>
        </w:r>
        <w:r>
          <w:rPr>
            <w:noProof/>
            <w:webHidden/>
          </w:rPr>
          <w:instrText xml:space="preserve"> PAGEREF _Toc477719606 \h </w:instrText>
        </w:r>
        <w:r>
          <w:rPr>
            <w:noProof/>
            <w:webHidden/>
          </w:rPr>
        </w:r>
        <w:r>
          <w:rPr>
            <w:noProof/>
            <w:webHidden/>
          </w:rPr>
          <w:fldChar w:fldCharType="separate"/>
        </w:r>
        <w:r>
          <w:rPr>
            <w:noProof/>
            <w:webHidden/>
          </w:rPr>
          <w:t>120</w:t>
        </w:r>
        <w:r>
          <w:rPr>
            <w:noProof/>
            <w:webHidden/>
          </w:rPr>
          <w:fldChar w:fldCharType="end"/>
        </w:r>
      </w:hyperlink>
    </w:p>
    <w:p w:rsidR="00FB4EB2" w:rsidRPr="00FB4EB2" w:rsidRDefault="00FB4EB2">
      <w:pPr>
        <w:pStyle w:val="TOC2"/>
        <w:rPr>
          <w:rFonts w:ascii="Calibri" w:hAnsi="Calibri"/>
          <w:noProof/>
          <w:sz w:val="22"/>
          <w:szCs w:val="22"/>
        </w:rPr>
      </w:pPr>
      <w:hyperlink w:anchor="_Toc477719607" w:history="1">
        <w:r w:rsidRPr="000A69EC">
          <w:rPr>
            <w:rStyle w:val="Hyperlink"/>
            <w:noProof/>
          </w:rPr>
          <w:t>23.5</w:t>
        </w:r>
        <w:r w:rsidRPr="00FB4EB2">
          <w:rPr>
            <w:rFonts w:ascii="Calibri" w:hAnsi="Calibri"/>
            <w:noProof/>
            <w:sz w:val="22"/>
            <w:szCs w:val="22"/>
          </w:rPr>
          <w:tab/>
        </w:r>
        <w:r w:rsidRPr="000A69EC">
          <w:rPr>
            <w:rStyle w:val="Hyperlink"/>
            <w:noProof/>
          </w:rPr>
          <w:t>Association Class Entity Assessment</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_Toc477719607 \h </w:instrText>
        </w:r>
        <w:r>
          <w:rPr>
            <w:noProof/>
            <w:webHidden/>
          </w:rPr>
        </w:r>
        <w:r>
          <w:rPr>
            <w:noProof/>
            <w:webHidden/>
          </w:rPr>
          <w:fldChar w:fldCharType="separate"/>
        </w:r>
        <w:r>
          <w:rPr>
            <w:noProof/>
            <w:webHidden/>
          </w:rPr>
          <w:t>120</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19608" w:history="1">
        <w:r w:rsidRPr="000A69EC">
          <w:rPr>
            <w:rStyle w:val="Hyperlink"/>
            <w:noProof/>
          </w:rPr>
          <w:t>24</w:t>
        </w:r>
        <w:r w:rsidRPr="00FB4EB2">
          <w:rPr>
            <w:rFonts w:ascii="Calibri" w:hAnsi="Calibri"/>
            <w:noProof/>
            <w:sz w:val="22"/>
            <w:szCs w:val="22"/>
          </w:rPr>
          <w:tab/>
        </w:r>
        <w:r w:rsidRPr="000A69EC">
          <w:rPr>
            <w:rStyle w:val="Hyperlink"/>
            <w:noProof/>
          </w:rPr>
          <w:t>Threat-risk-conceptual-model::Generic Concept Library::Contact Information</w:t>
        </w:r>
        <w:r>
          <w:rPr>
            <w:noProof/>
            <w:webHidden/>
          </w:rPr>
          <w:tab/>
        </w:r>
        <w:r>
          <w:rPr>
            <w:noProof/>
            <w:webHidden/>
          </w:rPr>
          <w:fldChar w:fldCharType="begin"/>
        </w:r>
        <w:r>
          <w:rPr>
            <w:noProof/>
            <w:webHidden/>
          </w:rPr>
          <w:instrText xml:space="preserve"> PAGEREF _Toc477719608 \h </w:instrText>
        </w:r>
        <w:r>
          <w:rPr>
            <w:noProof/>
            <w:webHidden/>
          </w:rPr>
        </w:r>
        <w:r>
          <w:rPr>
            <w:noProof/>
            <w:webHidden/>
          </w:rPr>
          <w:fldChar w:fldCharType="separate"/>
        </w:r>
        <w:r>
          <w:rPr>
            <w:noProof/>
            <w:webHidden/>
          </w:rPr>
          <w:t>121</w:t>
        </w:r>
        <w:r>
          <w:rPr>
            <w:noProof/>
            <w:webHidden/>
          </w:rPr>
          <w:fldChar w:fldCharType="end"/>
        </w:r>
      </w:hyperlink>
    </w:p>
    <w:p w:rsidR="00FB4EB2" w:rsidRPr="00FB4EB2" w:rsidRDefault="00FB4EB2">
      <w:pPr>
        <w:pStyle w:val="TOC2"/>
        <w:rPr>
          <w:rFonts w:ascii="Calibri" w:hAnsi="Calibri"/>
          <w:noProof/>
          <w:sz w:val="22"/>
          <w:szCs w:val="22"/>
        </w:rPr>
      </w:pPr>
      <w:hyperlink w:anchor="_Toc477719609" w:history="1">
        <w:r w:rsidRPr="000A69EC">
          <w:rPr>
            <w:rStyle w:val="Hyperlink"/>
            <w:noProof/>
          </w:rPr>
          <w:t>24.1</w:t>
        </w:r>
        <w:r w:rsidRPr="00FB4EB2">
          <w:rPr>
            <w:rFonts w:ascii="Calibri" w:hAnsi="Calibri"/>
            <w:noProof/>
            <w:sz w:val="22"/>
            <w:szCs w:val="22"/>
          </w:rPr>
          <w:tab/>
        </w:r>
        <w:r w:rsidRPr="000A69EC">
          <w:rPr>
            <w:rStyle w:val="Hyperlink"/>
            <w:noProof/>
          </w:rPr>
          <w:t>Diagram: Contact Information</w:t>
        </w:r>
        <w:r>
          <w:rPr>
            <w:noProof/>
            <w:webHidden/>
          </w:rPr>
          <w:tab/>
        </w:r>
        <w:r>
          <w:rPr>
            <w:noProof/>
            <w:webHidden/>
          </w:rPr>
          <w:fldChar w:fldCharType="begin"/>
        </w:r>
        <w:r>
          <w:rPr>
            <w:noProof/>
            <w:webHidden/>
          </w:rPr>
          <w:instrText xml:space="preserve"> PAGEREF _Toc477719609 \h </w:instrText>
        </w:r>
        <w:r>
          <w:rPr>
            <w:noProof/>
            <w:webHidden/>
          </w:rPr>
        </w:r>
        <w:r>
          <w:rPr>
            <w:noProof/>
            <w:webHidden/>
          </w:rPr>
          <w:fldChar w:fldCharType="separate"/>
        </w:r>
        <w:r>
          <w:rPr>
            <w:noProof/>
            <w:webHidden/>
          </w:rPr>
          <w:t>122</w:t>
        </w:r>
        <w:r>
          <w:rPr>
            <w:noProof/>
            <w:webHidden/>
          </w:rPr>
          <w:fldChar w:fldCharType="end"/>
        </w:r>
      </w:hyperlink>
    </w:p>
    <w:p w:rsidR="00FB4EB2" w:rsidRPr="00FB4EB2" w:rsidRDefault="00FB4EB2">
      <w:pPr>
        <w:pStyle w:val="TOC2"/>
        <w:rPr>
          <w:rFonts w:ascii="Calibri" w:hAnsi="Calibri"/>
          <w:noProof/>
          <w:sz w:val="22"/>
          <w:szCs w:val="22"/>
        </w:rPr>
      </w:pPr>
      <w:hyperlink w:anchor="_Toc477719610" w:history="1">
        <w:r w:rsidRPr="000A69EC">
          <w:rPr>
            <w:rStyle w:val="Hyperlink"/>
            <w:noProof/>
          </w:rPr>
          <w:t>24.2</w:t>
        </w:r>
        <w:r w:rsidRPr="00FB4EB2">
          <w:rPr>
            <w:rFonts w:ascii="Calibri" w:hAnsi="Calibri"/>
            <w:noProof/>
            <w:sz w:val="22"/>
            <w:szCs w:val="22"/>
          </w:rPr>
          <w:tab/>
        </w:r>
        <w:r w:rsidRPr="000A69EC">
          <w:rPr>
            <w:rStyle w:val="Hyperlink"/>
            <w:noProof/>
          </w:rPr>
          <w:t>Class Communications Security Level</w:t>
        </w:r>
        <w:r w:rsidRPr="000A69EC">
          <w:rPr>
            <w:rStyle w:val="Hyperlink"/>
            <w:rFonts w:cs="Arial"/>
            <w:noProof/>
          </w:rPr>
          <w:t xml:space="preserve">  &lt;&lt;Value&gt;&gt;</w:t>
        </w:r>
        <w:r>
          <w:rPr>
            <w:noProof/>
            <w:webHidden/>
          </w:rPr>
          <w:tab/>
        </w:r>
        <w:r>
          <w:rPr>
            <w:noProof/>
            <w:webHidden/>
          </w:rPr>
          <w:fldChar w:fldCharType="begin"/>
        </w:r>
        <w:r>
          <w:rPr>
            <w:noProof/>
            <w:webHidden/>
          </w:rPr>
          <w:instrText xml:space="preserve"> PAGEREF _Toc477719610 \h </w:instrText>
        </w:r>
        <w:r>
          <w:rPr>
            <w:noProof/>
            <w:webHidden/>
          </w:rPr>
        </w:r>
        <w:r>
          <w:rPr>
            <w:noProof/>
            <w:webHidden/>
          </w:rPr>
          <w:fldChar w:fldCharType="separate"/>
        </w:r>
        <w:r>
          <w:rPr>
            <w:noProof/>
            <w:webHidden/>
          </w:rPr>
          <w:t>122</w:t>
        </w:r>
        <w:r>
          <w:rPr>
            <w:noProof/>
            <w:webHidden/>
          </w:rPr>
          <w:fldChar w:fldCharType="end"/>
        </w:r>
      </w:hyperlink>
    </w:p>
    <w:p w:rsidR="00FB4EB2" w:rsidRPr="00FB4EB2" w:rsidRDefault="00FB4EB2">
      <w:pPr>
        <w:pStyle w:val="TOC2"/>
        <w:rPr>
          <w:rFonts w:ascii="Calibri" w:hAnsi="Calibri"/>
          <w:noProof/>
          <w:sz w:val="22"/>
          <w:szCs w:val="22"/>
        </w:rPr>
      </w:pPr>
      <w:hyperlink w:anchor="_Toc477719611" w:history="1">
        <w:r w:rsidRPr="000A69EC">
          <w:rPr>
            <w:rStyle w:val="Hyperlink"/>
            <w:noProof/>
          </w:rPr>
          <w:t>24.3</w:t>
        </w:r>
        <w:r w:rsidRPr="00FB4EB2">
          <w:rPr>
            <w:rFonts w:ascii="Calibri" w:hAnsi="Calibri"/>
            <w:noProof/>
            <w:sz w:val="22"/>
            <w:szCs w:val="22"/>
          </w:rPr>
          <w:tab/>
        </w:r>
        <w:r w:rsidRPr="000A69EC">
          <w:rPr>
            <w:rStyle w:val="Hyperlink"/>
            <w:noProof/>
          </w:rPr>
          <w:t>Class Contact Means</w:t>
        </w:r>
        <w:r w:rsidRPr="000A69EC">
          <w:rPr>
            <w:rStyle w:val="Hyperlink"/>
            <w:rFonts w:cs="Arial"/>
            <w:noProof/>
          </w:rPr>
          <w:t xml:space="preserve">  &lt;&lt;Value&gt;&gt;</w:t>
        </w:r>
        <w:r>
          <w:rPr>
            <w:noProof/>
            <w:webHidden/>
          </w:rPr>
          <w:tab/>
        </w:r>
        <w:r>
          <w:rPr>
            <w:noProof/>
            <w:webHidden/>
          </w:rPr>
          <w:fldChar w:fldCharType="begin"/>
        </w:r>
        <w:r>
          <w:rPr>
            <w:noProof/>
            <w:webHidden/>
          </w:rPr>
          <w:instrText xml:space="preserve"> PAGEREF _Toc477719611 \h </w:instrText>
        </w:r>
        <w:r>
          <w:rPr>
            <w:noProof/>
            <w:webHidden/>
          </w:rPr>
        </w:r>
        <w:r>
          <w:rPr>
            <w:noProof/>
            <w:webHidden/>
          </w:rPr>
          <w:fldChar w:fldCharType="separate"/>
        </w:r>
        <w:r>
          <w:rPr>
            <w:noProof/>
            <w:webHidden/>
          </w:rPr>
          <w:t>123</w:t>
        </w:r>
        <w:r>
          <w:rPr>
            <w:noProof/>
            <w:webHidden/>
          </w:rPr>
          <w:fldChar w:fldCharType="end"/>
        </w:r>
      </w:hyperlink>
    </w:p>
    <w:p w:rsidR="00FB4EB2" w:rsidRPr="00FB4EB2" w:rsidRDefault="00FB4EB2">
      <w:pPr>
        <w:pStyle w:val="TOC2"/>
        <w:rPr>
          <w:rFonts w:ascii="Calibri" w:hAnsi="Calibri"/>
          <w:noProof/>
          <w:sz w:val="22"/>
          <w:szCs w:val="22"/>
        </w:rPr>
      </w:pPr>
      <w:hyperlink w:anchor="_Toc477719612" w:history="1">
        <w:r w:rsidRPr="000A69EC">
          <w:rPr>
            <w:rStyle w:val="Hyperlink"/>
            <w:noProof/>
          </w:rPr>
          <w:t>24.4</w:t>
        </w:r>
        <w:r w:rsidRPr="00FB4EB2">
          <w:rPr>
            <w:rFonts w:ascii="Calibri" w:hAnsi="Calibri"/>
            <w:noProof/>
            <w:sz w:val="22"/>
            <w:szCs w:val="22"/>
          </w:rPr>
          <w:tab/>
        </w:r>
        <w:r w:rsidRPr="000A69EC">
          <w:rPr>
            <w:rStyle w:val="Hyperlink"/>
            <w:noProof/>
          </w:rPr>
          <w:t>Association Class Contact Via</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_Toc477719612 \h </w:instrText>
        </w:r>
        <w:r>
          <w:rPr>
            <w:noProof/>
            <w:webHidden/>
          </w:rPr>
        </w:r>
        <w:r>
          <w:rPr>
            <w:noProof/>
            <w:webHidden/>
          </w:rPr>
          <w:fldChar w:fldCharType="separate"/>
        </w:r>
        <w:r>
          <w:rPr>
            <w:noProof/>
            <w:webHidden/>
          </w:rPr>
          <w:t>123</w:t>
        </w:r>
        <w:r>
          <w:rPr>
            <w:noProof/>
            <w:webHidden/>
          </w:rPr>
          <w:fldChar w:fldCharType="end"/>
        </w:r>
      </w:hyperlink>
    </w:p>
    <w:p w:rsidR="00FB4EB2" w:rsidRPr="00FB4EB2" w:rsidRDefault="00FB4EB2">
      <w:pPr>
        <w:pStyle w:val="TOC2"/>
        <w:rPr>
          <w:rFonts w:ascii="Calibri" w:hAnsi="Calibri"/>
          <w:noProof/>
          <w:sz w:val="22"/>
          <w:szCs w:val="22"/>
        </w:rPr>
      </w:pPr>
      <w:hyperlink w:anchor="_Toc477719613" w:history="1">
        <w:r w:rsidRPr="000A69EC">
          <w:rPr>
            <w:rStyle w:val="Hyperlink"/>
            <w:noProof/>
          </w:rPr>
          <w:t>24.5</w:t>
        </w:r>
        <w:r w:rsidRPr="00FB4EB2">
          <w:rPr>
            <w:rFonts w:ascii="Calibri" w:hAnsi="Calibri"/>
            <w:noProof/>
            <w:sz w:val="22"/>
            <w:szCs w:val="22"/>
          </w:rPr>
          <w:tab/>
        </w:r>
        <w:r w:rsidRPr="000A69EC">
          <w:rPr>
            <w:rStyle w:val="Hyperlink"/>
            <w:noProof/>
          </w:rPr>
          <w:t>Class Contactable</w:t>
        </w:r>
        <w:r>
          <w:rPr>
            <w:noProof/>
            <w:webHidden/>
          </w:rPr>
          <w:tab/>
        </w:r>
        <w:r>
          <w:rPr>
            <w:noProof/>
            <w:webHidden/>
          </w:rPr>
          <w:fldChar w:fldCharType="begin"/>
        </w:r>
        <w:r>
          <w:rPr>
            <w:noProof/>
            <w:webHidden/>
          </w:rPr>
          <w:instrText xml:space="preserve"> PAGEREF _Toc477719613 \h </w:instrText>
        </w:r>
        <w:r>
          <w:rPr>
            <w:noProof/>
            <w:webHidden/>
          </w:rPr>
        </w:r>
        <w:r>
          <w:rPr>
            <w:noProof/>
            <w:webHidden/>
          </w:rPr>
          <w:fldChar w:fldCharType="separate"/>
        </w:r>
        <w:r>
          <w:rPr>
            <w:noProof/>
            <w:webHidden/>
          </w:rPr>
          <w:t>124</w:t>
        </w:r>
        <w:r>
          <w:rPr>
            <w:noProof/>
            <w:webHidden/>
          </w:rPr>
          <w:fldChar w:fldCharType="end"/>
        </w:r>
      </w:hyperlink>
    </w:p>
    <w:p w:rsidR="00FB4EB2" w:rsidRPr="00FB4EB2" w:rsidRDefault="00FB4EB2">
      <w:pPr>
        <w:pStyle w:val="TOC2"/>
        <w:rPr>
          <w:rFonts w:ascii="Calibri" w:hAnsi="Calibri"/>
          <w:noProof/>
          <w:sz w:val="22"/>
          <w:szCs w:val="22"/>
        </w:rPr>
      </w:pPr>
      <w:hyperlink w:anchor="_Toc477719614" w:history="1">
        <w:r w:rsidRPr="000A69EC">
          <w:rPr>
            <w:rStyle w:val="Hyperlink"/>
            <w:noProof/>
          </w:rPr>
          <w:t>24.6</w:t>
        </w:r>
        <w:r w:rsidRPr="00FB4EB2">
          <w:rPr>
            <w:rFonts w:ascii="Calibri" w:hAnsi="Calibri"/>
            <w:noProof/>
            <w:sz w:val="22"/>
            <w:szCs w:val="22"/>
          </w:rPr>
          <w:tab/>
        </w:r>
        <w:r w:rsidRPr="000A69EC">
          <w:rPr>
            <w:rStyle w:val="Hyperlink"/>
            <w:noProof/>
          </w:rPr>
          <w:t>Class Electronic Contact</w:t>
        </w:r>
        <w:r w:rsidRPr="000A69EC">
          <w:rPr>
            <w:rStyle w:val="Hyperlink"/>
            <w:rFonts w:cs="Arial"/>
            <w:noProof/>
          </w:rPr>
          <w:t xml:space="preserve">  &lt;&lt;Value&gt;&gt;</w:t>
        </w:r>
        <w:r>
          <w:rPr>
            <w:noProof/>
            <w:webHidden/>
          </w:rPr>
          <w:tab/>
        </w:r>
        <w:r>
          <w:rPr>
            <w:noProof/>
            <w:webHidden/>
          </w:rPr>
          <w:fldChar w:fldCharType="begin"/>
        </w:r>
        <w:r>
          <w:rPr>
            <w:noProof/>
            <w:webHidden/>
          </w:rPr>
          <w:instrText xml:space="preserve"> PAGEREF _Toc477719614 \h </w:instrText>
        </w:r>
        <w:r>
          <w:rPr>
            <w:noProof/>
            <w:webHidden/>
          </w:rPr>
        </w:r>
        <w:r>
          <w:rPr>
            <w:noProof/>
            <w:webHidden/>
          </w:rPr>
          <w:fldChar w:fldCharType="separate"/>
        </w:r>
        <w:r>
          <w:rPr>
            <w:noProof/>
            <w:webHidden/>
          </w:rPr>
          <w:t>124</w:t>
        </w:r>
        <w:r>
          <w:rPr>
            <w:noProof/>
            <w:webHidden/>
          </w:rPr>
          <w:fldChar w:fldCharType="end"/>
        </w:r>
      </w:hyperlink>
    </w:p>
    <w:p w:rsidR="00FB4EB2" w:rsidRPr="00FB4EB2" w:rsidRDefault="00FB4EB2">
      <w:pPr>
        <w:pStyle w:val="TOC2"/>
        <w:rPr>
          <w:rFonts w:ascii="Calibri" w:hAnsi="Calibri"/>
          <w:noProof/>
          <w:sz w:val="22"/>
          <w:szCs w:val="22"/>
        </w:rPr>
      </w:pPr>
      <w:hyperlink w:anchor="_Toc477719615" w:history="1">
        <w:r w:rsidRPr="000A69EC">
          <w:rPr>
            <w:rStyle w:val="Hyperlink"/>
            <w:noProof/>
          </w:rPr>
          <w:t>24.7</w:t>
        </w:r>
        <w:r w:rsidRPr="00FB4EB2">
          <w:rPr>
            <w:rFonts w:ascii="Calibri" w:hAnsi="Calibri"/>
            <w:noProof/>
            <w:sz w:val="22"/>
            <w:szCs w:val="22"/>
          </w:rPr>
          <w:tab/>
        </w:r>
        <w:r w:rsidRPr="000A69EC">
          <w:rPr>
            <w:rStyle w:val="Hyperlink"/>
            <w:noProof/>
          </w:rPr>
          <w:t>Class Email Address</w:t>
        </w:r>
        <w:r w:rsidRPr="000A69EC">
          <w:rPr>
            <w:rStyle w:val="Hyperlink"/>
            <w:rFonts w:cs="Arial"/>
            <w:noProof/>
          </w:rPr>
          <w:t xml:space="preserve">  &lt;&lt;Value&gt;&gt;</w:t>
        </w:r>
        <w:r>
          <w:rPr>
            <w:noProof/>
            <w:webHidden/>
          </w:rPr>
          <w:tab/>
        </w:r>
        <w:r>
          <w:rPr>
            <w:noProof/>
            <w:webHidden/>
          </w:rPr>
          <w:fldChar w:fldCharType="begin"/>
        </w:r>
        <w:r>
          <w:rPr>
            <w:noProof/>
            <w:webHidden/>
          </w:rPr>
          <w:instrText xml:space="preserve"> PAGEREF _Toc477719615 \h </w:instrText>
        </w:r>
        <w:r>
          <w:rPr>
            <w:noProof/>
            <w:webHidden/>
          </w:rPr>
        </w:r>
        <w:r>
          <w:rPr>
            <w:noProof/>
            <w:webHidden/>
          </w:rPr>
          <w:fldChar w:fldCharType="separate"/>
        </w:r>
        <w:r>
          <w:rPr>
            <w:noProof/>
            <w:webHidden/>
          </w:rPr>
          <w:t>124</w:t>
        </w:r>
        <w:r>
          <w:rPr>
            <w:noProof/>
            <w:webHidden/>
          </w:rPr>
          <w:fldChar w:fldCharType="end"/>
        </w:r>
      </w:hyperlink>
    </w:p>
    <w:p w:rsidR="00FB4EB2" w:rsidRPr="00FB4EB2" w:rsidRDefault="00FB4EB2">
      <w:pPr>
        <w:pStyle w:val="TOC2"/>
        <w:rPr>
          <w:rFonts w:ascii="Calibri" w:hAnsi="Calibri"/>
          <w:noProof/>
          <w:sz w:val="22"/>
          <w:szCs w:val="22"/>
        </w:rPr>
      </w:pPr>
      <w:hyperlink w:anchor="_Toc477719616" w:history="1">
        <w:r w:rsidRPr="000A69EC">
          <w:rPr>
            <w:rStyle w:val="Hyperlink"/>
            <w:noProof/>
          </w:rPr>
          <w:t>24.8</w:t>
        </w:r>
        <w:r w:rsidRPr="00FB4EB2">
          <w:rPr>
            <w:rFonts w:ascii="Calibri" w:hAnsi="Calibri"/>
            <w:noProof/>
            <w:sz w:val="22"/>
            <w:szCs w:val="22"/>
          </w:rPr>
          <w:tab/>
        </w:r>
        <w:r w:rsidRPr="000A69EC">
          <w:rPr>
            <w:rStyle w:val="Hyperlink"/>
            <w:noProof/>
          </w:rPr>
          <w:t>Class Internet Contact</w:t>
        </w:r>
        <w:r w:rsidRPr="000A69EC">
          <w:rPr>
            <w:rStyle w:val="Hyperlink"/>
            <w:rFonts w:cs="Arial"/>
            <w:noProof/>
          </w:rPr>
          <w:t xml:space="preserve">  &lt;&lt;Value&gt;&gt;</w:t>
        </w:r>
        <w:r>
          <w:rPr>
            <w:noProof/>
            <w:webHidden/>
          </w:rPr>
          <w:tab/>
        </w:r>
        <w:r>
          <w:rPr>
            <w:noProof/>
            <w:webHidden/>
          </w:rPr>
          <w:fldChar w:fldCharType="begin"/>
        </w:r>
        <w:r>
          <w:rPr>
            <w:noProof/>
            <w:webHidden/>
          </w:rPr>
          <w:instrText xml:space="preserve"> PAGEREF _Toc477719616 \h </w:instrText>
        </w:r>
        <w:r>
          <w:rPr>
            <w:noProof/>
            <w:webHidden/>
          </w:rPr>
        </w:r>
        <w:r>
          <w:rPr>
            <w:noProof/>
            <w:webHidden/>
          </w:rPr>
          <w:fldChar w:fldCharType="separate"/>
        </w:r>
        <w:r>
          <w:rPr>
            <w:noProof/>
            <w:webHidden/>
          </w:rPr>
          <w:t>125</w:t>
        </w:r>
        <w:r>
          <w:rPr>
            <w:noProof/>
            <w:webHidden/>
          </w:rPr>
          <w:fldChar w:fldCharType="end"/>
        </w:r>
      </w:hyperlink>
    </w:p>
    <w:p w:rsidR="00FB4EB2" w:rsidRPr="00FB4EB2" w:rsidRDefault="00FB4EB2">
      <w:pPr>
        <w:pStyle w:val="TOC2"/>
        <w:rPr>
          <w:rFonts w:ascii="Calibri" w:hAnsi="Calibri"/>
          <w:noProof/>
          <w:sz w:val="22"/>
          <w:szCs w:val="22"/>
        </w:rPr>
      </w:pPr>
      <w:hyperlink w:anchor="_Toc477719617" w:history="1">
        <w:r w:rsidRPr="000A69EC">
          <w:rPr>
            <w:rStyle w:val="Hyperlink"/>
            <w:noProof/>
          </w:rPr>
          <w:t>24.9</w:t>
        </w:r>
        <w:r w:rsidRPr="00FB4EB2">
          <w:rPr>
            <w:rFonts w:ascii="Calibri" w:hAnsi="Calibri"/>
            <w:noProof/>
            <w:sz w:val="22"/>
            <w:szCs w:val="22"/>
          </w:rPr>
          <w:tab/>
        </w:r>
        <w:r w:rsidRPr="000A69EC">
          <w:rPr>
            <w:rStyle w:val="Hyperlink"/>
            <w:noProof/>
          </w:rPr>
          <w:t>Class Network Identifier</w:t>
        </w:r>
        <w:r w:rsidRPr="000A69EC">
          <w:rPr>
            <w:rStyle w:val="Hyperlink"/>
            <w:rFonts w:cs="Arial"/>
            <w:noProof/>
          </w:rPr>
          <w:t xml:space="preserve">  &lt;&lt;Value&gt;&gt;</w:t>
        </w:r>
        <w:r>
          <w:rPr>
            <w:noProof/>
            <w:webHidden/>
          </w:rPr>
          <w:tab/>
        </w:r>
        <w:r>
          <w:rPr>
            <w:noProof/>
            <w:webHidden/>
          </w:rPr>
          <w:fldChar w:fldCharType="begin"/>
        </w:r>
        <w:r>
          <w:rPr>
            <w:noProof/>
            <w:webHidden/>
          </w:rPr>
          <w:instrText xml:space="preserve"> PAGEREF _Toc477719617 \h </w:instrText>
        </w:r>
        <w:r>
          <w:rPr>
            <w:noProof/>
            <w:webHidden/>
          </w:rPr>
        </w:r>
        <w:r>
          <w:rPr>
            <w:noProof/>
            <w:webHidden/>
          </w:rPr>
          <w:fldChar w:fldCharType="separate"/>
        </w:r>
        <w:r>
          <w:rPr>
            <w:noProof/>
            <w:webHidden/>
          </w:rPr>
          <w:t>125</w:t>
        </w:r>
        <w:r>
          <w:rPr>
            <w:noProof/>
            <w:webHidden/>
          </w:rPr>
          <w:fldChar w:fldCharType="end"/>
        </w:r>
      </w:hyperlink>
    </w:p>
    <w:p w:rsidR="00FB4EB2" w:rsidRPr="00FB4EB2" w:rsidRDefault="00FB4EB2">
      <w:pPr>
        <w:pStyle w:val="TOC2"/>
        <w:rPr>
          <w:rFonts w:ascii="Calibri" w:hAnsi="Calibri"/>
          <w:noProof/>
          <w:sz w:val="22"/>
          <w:szCs w:val="22"/>
        </w:rPr>
      </w:pPr>
      <w:hyperlink w:anchor="_Toc477719618" w:history="1">
        <w:r w:rsidRPr="000A69EC">
          <w:rPr>
            <w:rStyle w:val="Hyperlink"/>
            <w:noProof/>
          </w:rPr>
          <w:t>24.10</w:t>
        </w:r>
        <w:r w:rsidRPr="00FB4EB2">
          <w:rPr>
            <w:rFonts w:ascii="Calibri" w:hAnsi="Calibri"/>
            <w:noProof/>
            <w:sz w:val="22"/>
            <w:szCs w:val="22"/>
          </w:rPr>
          <w:tab/>
        </w:r>
        <w:r w:rsidRPr="000A69EC">
          <w:rPr>
            <w:rStyle w:val="Hyperlink"/>
            <w:noProof/>
          </w:rPr>
          <w:t>Class Postal Address</w:t>
        </w:r>
        <w:r w:rsidRPr="000A69EC">
          <w:rPr>
            <w:rStyle w:val="Hyperlink"/>
            <w:rFonts w:cs="Arial"/>
            <w:noProof/>
          </w:rPr>
          <w:t xml:space="preserve">  &lt;&lt;Value&gt;&gt;</w:t>
        </w:r>
        <w:r>
          <w:rPr>
            <w:noProof/>
            <w:webHidden/>
          </w:rPr>
          <w:tab/>
        </w:r>
        <w:r>
          <w:rPr>
            <w:noProof/>
            <w:webHidden/>
          </w:rPr>
          <w:fldChar w:fldCharType="begin"/>
        </w:r>
        <w:r>
          <w:rPr>
            <w:noProof/>
            <w:webHidden/>
          </w:rPr>
          <w:instrText xml:space="preserve"> PAGEREF _Toc477719618 \h </w:instrText>
        </w:r>
        <w:r>
          <w:rPr>
            <w:noProof/>
            <w:webHidden/>
          </w:rPr>
        </w:r>
        <w:r>
          <w:rPr>
            <w:noProof/>
            <w:webHidden/>
          </w:rPr>
          <w:fldChar w:fldCharType="separate"/>
        </w:r>
        <w:r>
          <w:rPr>
            <w:noProof/>
            <w:webHidden/>
          </w:rPr>
          <w:t>125</w:t>
        </w:r>
        <w:r>
          <w:rPr>
            <w:noProof/>
            <w:webHidden/>
          </w:rPr>
          <w:fldChar w:fldCharType="end"/>
        </w:r>
      </w:hyperlink>
    </w:p>
    <w:p w:rsidR="00FB4EB2" w:rsidRPr="00FB4EB2" w:rsidRDefault="00FB4EB2">
      <w:pPr>
        <w:pStyle w:val="TOC2"/>
        <w:rPr>
          <w:rFonts w:ascii="Calibri" w:hAnsi="Calibri"/>
          <w:noProof/>
          <w:sz w:val="22"/>
          <w:szCs w:val="22"/>
        </w:rPr>
      </w:pPr>
      <w:hyperlink w:anchor="_Toc477719619" w:history="1">
        <w:r w:rsidRPr="000A69EC">
          <w:rPr>
            <w:rStyle w:val="Hyperlink"/>
            <w:noProof/>
          </w:rPr>
          <w:t>24.11</w:t>
        </w:r>
        <w:r w:rsidRPr="00FB4EB2">
          <w:rPr>
            <w:rFonts w:ascii="Calibri" w:hAnsi="Calibri"/>
            <w:noProof/>
            <w:sz w:val="22"/>
            <w:szCs w:val="22"/>
          </w:rPr>
          <w:tab/>
        </w:r>
        <w:r w:rsidRPr="000A69EC">
          <w:rPr>
            <w:rStyle w:val="Hyperlink"/>
            <w:noProof/>
          </w:rPr>
          <w:t>Class Postal Address Structured</w:t>
        </w:r>
        <w:r w:rsidRPr="000A69EC">
          <w:rPr>
            <w:rStyle w:val="Hyperlink"/>
            <w:rFonts w:cs="Arial"/>
            <w:noProof/>
          </w:rPr>
          <w:t xml:space="preserve">  &lt;&lt;Value&gt;&gt;</w:t>
        </w:r>
        <w:r>
          <w:rPr>
            <w:noProof/>
            <w:webHidden/>
          </w:rPr>
          <w:tab/>
        </w:r>
        <w:r>
          <w:rPr>
            <w:noProof/>
            <w:webHidden/>
          </w:rPr>
          <w:fldChar w:fldCharType="begin"/>
        </w:r>
        <w:r>
          <w:rPr>
            <w:noProof/>
            <w:webHidden/>
          </w:rPr>
          <w:instrText xml:space="preserve"> PAGEREF _Toc477719619 \h </w:instrText>
        </w:r>
        <w:r>
          <w:rPr>
            <w:noProof/>
            <w:webHidden/>
          </w:rPr>
        </w:r>
        <w:r>
          <w:rPr>
            <w:noProof/>
            <w:webHidden/>
          </w:rPr>
          <w:fldChar w:fldCharType="separate"/>
        </w:r>
        <w:r>
          <w:rPr>
            <w:noProof/>
            <w:webHidden/>
          </w:rPr>
          <w:t>125</w:t>
        </w:r>
        <w:r>
          <w:rPr>
            <w:noProof/>
            <w:webHidden/>
          </w:rPr>
          <w:fldChar w:fldCharType="end"/>
        </w:r>
      </w:hyperlink>
    </w:p>
    <w:p w:rsidR="00FB4EB2" w:rsidRPr="00FB4EB2" w:rsidRDefault="00FB4EB2">
      <w:pPr>
        <w:pStyle w:val="TOC2"/>
        <w:rPr>
          <w:rFonts w:ascii="Calibri" w:hAnsi="Calibri"/>
          <w:noProof/>
          <w:sz w:val="22"/>
          <w:szCs w:val="22"/>
        </w:rPr>
      </w:pPr>
      <w:hyperlink w:anchor="_Toc477719620" w:history="1">
        <w:r w:rsidRPr="000A69EC">
          <w:rPr>
            <w:rStyle w:val="Hyperlink"/>
            <w:noProof/>
          </w:rPr>
          <w:t>24.12</w:t>
        </w:r>
        <w:r w:rsidRPr="00FB4EB2">
          <w:rPr>
            <w:rFonts w:ascii="Calibri" w:hAnsi="Calibri"/>
            <w:noProof/>
            <w:sz w:val="22"/>
            <w:szCs w:val="22"/>
          </w:rPr>
          <w:tab/>
        </w:r>
        <w:r w:rsidRPr="000A69EC">
          <w:rPr>
            <w:rStyle w:val="Hyperlink"/>
            <w:noProof/>
          </w:rPr>
          <w:t>Class Postal Address Text</w:t>
        </w:r>
        <w:r w:rsidRPr="000A69EC">
          <w:rPr>
            <w:rStyle w:val="Hyperlink"/>
            <w:rFonts w:cs="Arial"/>
            <w:noProof/>
          </w:rPr>
          <w:t xml:space="preserve">  &lt;&lt;Value&gt;&gt;</w:t>
        </w:r>
        <w:r>
          <w:rPr>
            <w:noProof/>
            <w:webHidden/>
          </w:rPr>
          <w:tab/>
        </w:r>
        <w:r>
          <w:rPr>
            <w:noProof/>
            <w:webHidden/>
          </w:rPr>
          <w:fldChar w:fldCharType="begin"/>
        </w:r>
        <w:r>
          <w:rPr>
            <w:noProof/>
            <w:webHidden/>
          </w:rPr>
          <w:instrText xml:space="preserve"> PAGEREF _Toc477719620 \h </w:instrText>
        </w:r>
        <w:r>
          <w:rPr>
            <w:noProof/>
            <w:webHidden/>
          </w:rPr>
        </w:r>
        <w:r>
          <w:rPr>
            <w:noProof/>
            <w:webHidden/>
          </w:rPr>
          <w:fldChar w:fldCharType="separate"/>
        </w:r>
        <w:r>
          <w:rPr>
            <w:noProof/>
            <w:webHidden/>
          </w:rPr>
          <w:t>126</w:t>
        </w:r>
        <w:r>
          <w:rPr>
            <w:noProof/>
            <w:webHidden/>
          </w:rPr>
          <w:fldChar w:fldCharType="end"/>
        </w:r>
      </w:hyperlink>
    </w:p>
    <w:p w:rsidR="00FB4EB2" w:rsidRPr="00FB4EB2" w:rsidRDefault="00FB4EB2">
      <w:pPr>
        <w:pStyle w:val="TOC2"/>
        <w:rPr>
          <w:rFonts w:ascii="Calibri" w:hAnsi="Calibri"/>
          <w:noProof/>
          <w:sz w:val="22"/>
          <w:szCs w:val="22"/>
        </w:rPr>
      </w:pPr>
      <w:hyperlink w:anchor="_Toc477719621" w:history="1">
        <w:r w:rsidRPr="000A69EC">
          <w:rPr>
            <w:rStyle w:val="Hyperlink"/>
            <w:noProof/>
          </w:rPr>
          <w:t>24.13</w:t>
        </w:r>
        <w:r w:rsidRPr="00FB4EB2">
          <w:rPr>
            <w:rFonts w:ascii="Calibri" w:hAnsi="Calibri"/>
            <w:noProof/>
            <w:sz w:val="22"/>
            <w:szCs w:val="22"/>
          </w:rPr>
          <w:tab/>
        </w:r>
        <w:r w:rsidRPr="000A69EC">
          <w:rPr>
            <w:rStyle w:val="Hyperlink"/>
            <w:noProof/>
          </w:rPr>
          <w:t>Class Postal Code</w:t>
        </w:r>
        <w:r w:rsidRPr="000A69EC">
          <w:rPr>
            <w:rStyle w:val="Hyperlink"/>
            <w:rFonts w:cs="Arial"/>
            <w:noProof/>
          </w:rPr>
          <w:t xml:space="preserve">  &lt;&lt;Value&gt;&gt;</w:t>
        </w:r>
        <w:r>
          <w:rPr>
            <w:noProof/>
            <w:webHidden/>
          </w:rPr>
          <w:tab/>
        </w:r>
        <w:r>
          <w:rPr>
            <w:noProof/>
            <w:webHidden/>
          </w:rPr>
          <w:fldChar w:fldCharType="begin"/>
        </w:r>
        <w:r>
          <w:rPr>
            <w:noProof/>
            <w:webHidden/>
          </w:rPr>
          <w:instrText xml:space="preserve"> PAGEREF _Toc477719621 \h </w:instrText>
        </w:r>
        <w:r>
          <w:rPr>
            <w:noProof/>
            <w:webHidden/>
          </w:rPr>
        </w:r>
        <w:r>
          <w:rPr>
            <w:noProof/>
            <w:webHidden/>
          </w:rPr>
          <w:fldChar w:fldCharType="separate"/>
        </w:r>
        <w:r>
          <w:rPr>
            <w:noProof/>
            <w:webHidden/>
          </w:rPr>
          <w:t>126</w:t>
        </w:r>
        <w:r>
          <w:rPr>
            <w:noProof/>
            <w:webHidden/>
          </w:rPr>
          <w:fldChar w:fldCharType="end"/>
        </w:r>
      </w:hyperlink>
    </w:p>
    <w:p w:rsidR="00FB4EB2" w:rsidRPr="00FB4EB2" w:rsidRDefault="00FB4EB2">
      <w:pPr>
        <w:pStyle w:val="TOC2"/>
        <w:rPr>
          <w:rFonts w:ascii="Calibri" w:hAnsi="Calibri"/>
          <w:noProof/>
          <w:sz w:val="22"/>
          <w:szCs w:val="22"/>
        </w:rPr>
      </w:pPr>
      <w:hyperlink w:anchor="_Toc477719622" w:history="1">
        <w:r w:rsidRPr="000A69EC">
          <w:rPr>
            <w:rStyle w:val="Hyperlink"/>
            <w:noProof/>
          </w:rPr>
          <w:t>24.14</w:t>
        </w:r>
        <w:r w:rsidRPr="00FB4EB2">
          <w:rPr>
            <w:rFonts w:ascii="Calibri" w:hAnsi="Calibri"/>
            <w:noProof/>
            <w:sz w:val="22"/>
            <w:szCs w:val="22"/>
          </w:rPr>
          <w:tab/>
        </w:r>
        <w:r w:rsidRPr="000A69EC">
          <w:rPr>
            <w:rStyle w:val="Hyperlink"/>
            <w:noProof/>
          </w:rPr>
          <w:t>Class Private Network Contact</w:t>
        </w:r>
        <w:r w:rsidRPr="000A69EC">
          <w:rPr>
            <w:rStyle w:val="Hyperlink"/>
            <w:rFonts w:cs="Arial"/>
            <w:noProof/>
          </w:rPr>
          <w:t xml:space="preserve">  &lt;&lt;Value&gt;&gt;</w:t>
        </w:r>
        <w:r>
          <w:rPr>
            <w:noProof/>
            <w:webHidden/>
          </w:rPr>
          <w:tab/>
        </w:r>
        <w:r>
          <w:rPr>
            <w:noProof/>
            <w:webHidden/>
          </w:rPr>
          <w:fldChar w:fldCharType="begin"/>
        </w:r>
        <w:r>
          <w:rPr>
            <w:noProof/>
            <w:webHidden/>
          </w:rPr>
          <w:instrText xml:space="preserve"> PAGEREF _Toc477719622 \h </w:instrText>
        </w:r>
        <w:r>
          <w:rPr>
            <w:noProof/>
            <w:webHidden/>
          </w:rPr>
        </w:r>
        <w:r>
          <w:rPr>
            <w:noProof/>
            <w:webHidden/>
          </w:rPr>
          <w:fldChar w:fldCharType="separate"/>
        </w:r>
        <w:r>
          <w:rPr>
            <w:noProof/>
            <w:webHidden/>
          </w:rPr>
          <w:t>127</w:t>
        </w:r>
        <w:r>
          <w:rPr>
            <w:noProof/>
            <w:webHidden/>
          </w:rPr>
          <w:fldChar w:fldCharType="end"/>
        </w:r>
      </w:hyperlink>
    </w:p>
    <w:p w:rsidR="00FB4EB2" w:rsidRPr="00FB4EB2" w:rsidRDefault="00FB4EB2">
      <w:pPr>
        <w:pStyle w:val="TOC2"/>
        <w:rPr>
          <w:rFonts w:ascii="Calibri" w:hAnsi="Calibri"/>
          <w:noProof/>
          <w:sz w:val="22"/>
          <w:szCs w:val="22"/>
        </w:rPr>
      </w:pPr>
      <w:hyperlink w:anchor="_Toc477719623" w:history="1">
        <w:r w:rsidRPr="000A69EC">
          <w:rPr>
            <w:rStyle w:val="Hyperlink"/>
            <w:noProof/>
          </w:rPr>
          <w:t>24.15</w:t>
        </w:r>
        <w:r w:rsidRPr="00FB4EB2">
          <w:rPr>
            <w:rFonts w:ascii="Calibri" w:hAnsi="Calibri"/>
            <w:noProof/>
            <w:sz w:val="22"/>
            <w:szCs w:val="22"/>
          </w:rPr>
          <w:tab/>
        </w:r>
        <w:r w:rsidRPr="000A69EC">
          <w:rPr>
            <w:rStyle w:val="Hyperlink"/>
            <w:noProof/>
          </w:rPr>
          <w:t>Class Radio Contact</w:t>
        </w:r>
        <w:r w:rsidRPr="000A69EC">
          <w:rPr>
            <w:rStyle w:val="Hyperlink"/>
            <w:rFonts w:cs="Arial"/>
            <w:noProof/>
          </w:rPr>
          <w:t xml:space="preserve">  &lt;&lt;Value&gt;&gt;</w:t>
        </w:r>
        <w:r>
          <w:rPr>
            <w:noProof/>
            <w:webHidden/>
          </w:rPr>
          <w:tab/>
        </w:r>
        <w:r>
          <w:rPr>
            <w:noProof/>
            <w:webHidden/>
          </w:rPr>
          <w:fldChar w:fldCharType="begin"/>
        </w:r>
        <w:r>
          <w:rPr>
            <w:noProof/>
            <w:webHidden/>
          </w:rPr>
          <w:instrText xml:space="preserve"> PAGEREF _Toc477719623 \h </w:instrText>
        </w:r>
        <w:r>
          <w:rPr>
            <w:noProof/>
            <w:webHidden/>
          </w:rPr>
        </w:r>
        <w:r>
          <w:rPr>
            <w:noProof/>
            <w:webHidden/>
          </w:rPr>
          <w:fldChar w:fldCharType="separate"/>
        </w:r>
        <w:r>
          <w:rPr>
            <w:noProof/>
            <w:webHidden/>
          </w:rPr>
          <w:t>127</w:t>
        </w:r>
        <w:r>
          <w:rPr>
            <w:noProof/>
            <w:webHidden/>
          </w:rPr>
          <w:fldChar w:fldCharType="end"/>
        </w:r>
      </w:hyperlink>
    </w:p>
    <w:p w:rsidR="00FB4EB2" w:rsidRPr="00FB4EB2" w:rsidRDefault="00FB4EB2">
      <w:pPr>
        <w:pStyle w:val="TOC2"/>
        <w:rPr>
          <w:rFonts w:ascii="Calibri" w:hAnsi="Calibri"/>
          <w:noProof/>
          <w:sz w:val="22"/>
          <w:szCs w:val="22"/>
        </w:rPr>
      </w:pPr>
      <w:hyperlink w:anchor="_Toc477719624" w:history="1">
        <w:r w:rsidRPr="000A69EC">
          <w:rPr>
            <w:rStyle w:val="Hyperlink"/>
            <w:noProof/>
          </w:rPr>
          <w:t>24.16</w:t>
        </w:r>
        <w:r w:rsidRPr="00FB4EB2">
          <w:rPr>
            <w:rFonts w:ascii="Calibri" w:hAnsi="Calibri"/>
            <w:noProof/>
            <w:sz w:val="22"/>
            <w:szCs w:val="22"/>
          </w:rPr>
          <w:tab/>
        </w:r>
        <w:r w:rsidRPr="000A69EC">
          <w:rPr>
            <w:rStyle w:val="Hyperlink"/>
            <w:noProof/>
          </w:rPr>
          <w:t>Class Social Network Contact</w:t>
        </w:r>
        <w:r w:rsidRPr="000A69EC">
          <w:rPr>
            <w:rStyle w:val="Hyperlink"/>
            <w:rFonts w:cs="Arial"/>
            <w:noProof/>
          </w:rPr>
          <w:t xml:space="preserve">  &lt;&lt;Value&gt;&gt;</w:t>
        </w:r>
        <w:r>
          <w:rPr>
            <w:noProof/>
            <w:webHidden/>
          </w:rPr>
          <w:tab/>
        </w:r>
        <w:r>
          <w:rPr>
            <w:noProof/>
            <w:webHidden/>
          </w:rPr>
          <w:fldChar w:fldCharType="begin"/>
        </w:r>
        <w:r>
          <w:rPr>
            <w:noProof/>
            <w:webHidden/>
          </w:rPr>
          <w:instrText xml:space="preserve"> PAGEREF _Toc477719624 \h </w:instrText>
        </w:r>
        <w:r>
          <w:rPr>
            <w:noProof/>
            <w:webHidden/>
          </w:rPr>
        </w:r>
        <w:r>
          <w:rPr>
            <w:noProof/>
            <w:webHidden/>
          </w:rPr>
          <w:fldChar w:fldCharType="separate"/>
        </w:r>
        <w:r>
          <w:rPr>
            <w:noProof/>
            <w:webHidden/>
          </w:rPr>
          <w:t>127</w:t>
        </w:r>
        <w:r>
          <w:rPr>
            <w:noProof/>
            <w:webHidden/>
          </w:rPr>
          <w:fldChar w:fldCharType="end"/>
        </w:r>
      </w:hyperlink>
    </w:p>
    <w:p w:rsidR="00FB4EB2" w:rsidRPr="00FB4EB2" w:rsidRDefault="00FB4EB2">
      <w:pPr>
        <w:pStyle w:val="TOC2"/>
        <w:rPr>
          <w:rFonts w:ascii="Calibri" w:hAnsi="Calibri"/>
          <w:noProof/>
          <w:sz w:val="22"/>
          <w:szCs w:val="22"/>
        </w:rPr>
      </w:pPr>
      <w:hyperlink w:anchor="_Toc477719625" w:history="1">
        <w:r w:rsidRPr="000A69EC">
          <w:rPr>
            <w:rStyle w:val="Hyperlink"/>
            <w:noProof/>
          </w:rPr>
          <w:t>24.17</w:t>
        </w:r>
        <w:r w:rsidRPr="00FB4EB2">
          <w:rPr>
            <w:rFonts w:ascii="Calibri" w:hAnsi="Calibri"/>
            <w:noProof/>
            <w:sz w:val="22"/>
            <w:szCs w:val="22"/>
          </w:rPr>
          <w:tab/>
        </w:r>
        <w:r w:rsidRPr="000A69EC">
          <w:rPr>
            <w:rStyle w:val="Hyperlink"/>
            <w:noProof/>
          </w:rPr>
          <w:t>Class Telephone Area Code</w:t>
        </w:r>
        <w:r w:rsidRPr="000A69EC">
          <w:rPr>
            <w:rStyle w:val="Hyperlink"/>
            <w:rFonts w:cs="Arial"/>
            <w:noProof/>
          </w:rPr>
          <w:t xml:space="preserve">  &lt;&lt;Value&gt;&gt;</w:t>
        </w:r>
        <w:r>
          <w:rPr>
            <w:noProof/>
            <w:webHidden/>
          </w:rPr>
          <w:tab/>
        </w:r>
        <w:r>
          <w:rPr>
            <w:noProof/>
            <w:webHidden/>
          </w:rPr>
          <w:fldChar w:fldCharType="begin"/>
        </w:r>
        <w:r>
          <w:rPr>
            <w:noProof/>
            <w:webHidden/>
          </w:rPr>
          <w:instrText xml:space="preserve"> PAGEREF _Toc477719625 \h </w:instrText>
        </w:r>
        <w:r>
          <w:rPr>
            <w:noProof/>
            <w:webHidden/>
          </w:rPr>
        </w:r>
        <w:r>
          <w:rPr>
            <w:noProof/>
            <w:webHidden/>
          </w:rPr>
          <w:fldChar w:fldCharType="separate"/>
        </w:r>
        <w:r>
          <w:rPr>
            <w:noProof/>
            <w:webHidden/>
          </w:rPr>
          <w:t>127</w:t>
        </w:r>
        <w:r>
          <w:rPr>
            <w:noProof/>
            <w:webHidden/>
          </w:rPr>
          <w:fldChar w:fldCharType="end"/>
        </w:r>
      </w:hyperlink>
    </w:p>
    <w:p w:rsidR="00FB4EB2" w:rsidRPr="00FB4EB2" w:rsidRDefault="00FB4EB2">
      <w:pPr>
        <w:pStyle w:val="TOC2"/>
        <w:rPr>
          <w:rFonts w:ascii="Calibri" w:hAnsi="Calibri"/>
          <w:noProof/>
          <w:sz w:val="22"/>
          <w:szCs w:val="22"/>
        </w:rPr>
      </w:pPr>
      <w:hyperlink w:anchor="_Toc477719626" w:history="1">
        <w:r w:rsidRPr="000A69EC">
          <w:rPr>
            <w:rStyle w:val="Hyperlink"/>
            <w:noProof/>
          </w:rPr>
          <w:t>24.18</w:t>
        </w:r>
        <w:r w:rsidRPr="00FB4EB2">
          <w:rPr>
            <w:rFonts w:ascii="Calibri" w:hAnsi="Calibri"/>
            <w:noProof/>
            <w:sz w:val="22"/>
            <w:szCs w:val="22"/>
          </w:rPr>
          <w:tab/>
        </w:r>
        <w:r w:rsidRPr="000A69EC">
          <w:rPr>
            <w:rStyle w:val="Hyperlink"/>
            <w:noProof/>
          </w:rPr>
          <w:t>Class Telephone Country Code</w:t>
        </w:r>
        <w:r w:rsidRPr="000A69EC">
          <w:rPr>
            <w:rStyle w:val="Hyperlink"/>
            <w:rFonts w:cs="Arial"/>
            <w:noProof/>
          </w:rPr>
          <w:t xml:space="preserve">  &lt;&lt;Value&gt;&gt;</w:t>
        </w:r>
        <w:r>
          <w:rPr>
            <w:noProof/>
            <w:webHidden/>
          </w:rPr>
          <w:tab/>
        </w:r>
        <w:r>
          <w:rPr>
            <w:noProof/>
            <w:webHidden/>
          </w:rPr>
          <w:fldChar w:fldCharType="begin"/>
        </w:r>
        <w:r>
          <w:rPr>
            <w:noProof/>
            <w:webHidden/>
          </w:rPr>
          <w:instrText xml:space="preserve"> PAGEREF _Toc477719626 \h </w:instrText>
        </w:r>
        <w:r>
          <w:rPr>
            <w:noProof/>
            <w:webHidden/>
          </w:rPr>
        </w:r>
        <w:r>
          <w:rPr>
            <w:noProof/>
            <w:webHidden/>
          </w:rPr>
          <w:fldChar w:fldCharType="separate"/>
        </w:r>
        <w:r>
          <w:rPr>
            <w:noProof/>
            <w:webHidden/>
          </w:rPr>
          <w:t>127</w:t>
        </w:r>
        <w:r>
          <w:rPr>
            <w:noProof/>
            <w:webHidden/>
          </w:rPr>
          <w:fldChar w:fldCharType="end"/>
        </w:r>
      </w:hyperlink>
    </w:p>
    <w:p w:rsidR="00FB4EB2" w:rsidRPr="00FB4EB2" w:rsidRDefault="00FB4EB2">
      <w:pPr>
        <w:pStyle w:val="TOC2"/>
        <w:rPr>
          <w:rFonts w:ascii="Calibri" w:hAnsi="Calibri"/>
          <w:noProof/>
          <w:sz w:val="22"/>
          <w:szCs w:val="22"/>
        </w:rPr>
      </w:pPr>
      <w:hyperlink w:anchor="_Toc477719627" w:history="1">
        <w:r w:rsidRPr="000A69EC">
          <w:rPr>
            <w:rStyle w:val="Hyperlink"/>
            <w:noProof/>
          </w:rPr>
          <w:t>24.19</w:t>
        </w:r>
        <w:r w:rsidRPr="00FB4EB2">
          <w:rPr>
            <w:rFonts w:ascii="Calibri" w:hAnsi="Calibri"/>
            <w:noProof/>
            <w:sz w:val="22"/>
            <w:szCs w:val="22"/>
          </w:rPr>
          <w:tab/>
        </w:r>
        <w:r w:rsidRPr="000A69EC">
          <w:rPr>
            <w:rStyle w:val="Hyperlink"/>
            <w:noProof/>
          </w:rPr>
          <w:t>Class Telephone Number</w:t>
        </w:r>
        <w:r w:rsidRPr="000A69EC">
          <w:rPr>
            <w:rStyle w:val="Hyperlink"/>
            <w:rFonts w:cs="Arial"/>
            <w:noProof/>
          </w:rPr>
          <w:t xml:space="preserve">  &lt;&lt;Value&gt;&gt;</w:t>
        </w:r>
        <w:r>
          <w:rPr>
            <w:noProof/>
            <w:webHidden/>
          </w:rPr>
          <w:tab/>
        </w:r>
        <w:r>
          <w:rPr>
            <w:noProof/>
            <w:webHidden/>
          </w:rPr>
          <w:fldChar w:fldCharType="begin"/>
        </w:r>
        <w:r>
          <w:rPr>
            <w:noProof/>
            <w:webHidden/>
          </w:rPr>
          <w:instrText xml:space="preserve"> PAGEREF _Toc477719627 \h </w:instrText>
        </w:r>
        <w:r>
          <w:rPr>
            <w:noProof/>
            <w:webHidden/>
          </w:rPr>
        </w:r>
        <w:r>
          <w:rPr>
            <w:noProof/>
            <w:webHidden/>
          </w:rPr>
          <w:fldChar w:fldCharType="separate"/>
        </w:r>
        <w:r>
          <w:rPr>
            <w:noProof/>
            <w:webHidden/>
          </w:rPr>
          <w:t>128</w:t>
        </w:r>
        <w:r>
          <w:rPr>
            <w:noProof/>
            <w:webHidden/>
          </w:rPr>
          <w:fldChar w:fldCharType="end"/>
        </w:r>
      </w:hyperlink>
    </w:p>
    <w:p w:rsidR="00FB4EB2" w:rsidRPr="00FB4EB2" w:rsidRDefault="00FB4EB2">
      <w:pPr>
        <w:pStyle w:val="TOC2"/>
        <w:rPr>
          <w:rFonts w:ascii="Calibri" w:hAnsi="Calibri"/>
          <w:noProof/>
          <w:sz w:val="22"/>
          <w:szCs w:val="22"/>
        </w:rPr>
      </w:pPr>
      <w:hyperlink w:anchor="_Toc477719628" w:history="1">
        <w:r w:rsidRPr="000A69EC">
          <w:rPr>
            <w:rStyle w:val="Hyperlink"/>
            <w:noProof/>
          </w:rPr>
          <w:t>24.20</w:t>
        </w:r>
        <w:r w:rsidRPr="00FB4EB2">
          <w:rPr>
            <w:rFonts w:ascii="Calibri" w:hAnsi="Calibri"/>
            <w:noProof/>
            <w:sz w:val="22"/>
            <w:szCs w:val="22"/>
          </w:rPr>
          <w:tab/>
        </w:r>
        <w:r w:rsidRPr="000A69EC">
          <w:rPr>
            <w:rStyle w:val="Hyperlink"/>
            <w:noProof/>
          </w:rPr>
          <w:t>Class Telephone Number Structured</w:t>
        </w:r>
        <w:r w:rsidRPr="000A69EC">
          <w:rPr>
            <w:rStyle w:val="Hyperlink"/>
            <w:rFonts w:cs="Arial"/>
            <w:noProof/>
          </w:rPr>
          <w:t xml:space="preserve">  &lt;&lt;Value&gt;&gt;</w:t>
        </w:r>
        <w:r>
          <w:rPr>
            <w:noProof/>
            <w:webHidden/>
          </w:rPr>
          <w:tab/>
        </w:r>
        <w:r>
          <w:rPr>
            <w:noProof/>
            <w:webHidden/>
          </w:rPr>
          <w:fldChar w:fldCharType="begin"/>
        </w:r>
        <w:r>
          <w:rPr>
            <w:noProof/>
            <w:webHidden/>
          </w:rPr>
          <w:instrText xml:space="preserve"> PAGEREF _Toc477719628 \h </w:instrText>
        </w:r>
        <w:r>
          <w:rPr>
            <w:noProof/>
            <w:webHidden/>
          </w:rPr>
        </w:r>
        <w:r>
          <w:rPr>
            <w:noProof/>
            <w:webHidden/>
          </w:rPr>
          <w:fldChar w:fldCharType="separate"/>
        </w:r>
        <w:r>
          <w:rPr>
            <w:noProof/>
            <w:webHidden/>
          </w:rPr>
          <w:t>128</w:t>
        </w:r>
        <w:r>
          <w:rPr>
            <w:noProof/>
            <w:webHidden/>
          </w:rPr>
          <w:fldChar w:fldCharType="end"/>
        </w:r>
      </w:hyperlink>
    </w:p>
    <w:p w:rsidR="00FB4EB2" w:rsidRPr="00FB4EB2" w:rsidRDefault="00FB4EB2">
      <w:pPr>
        <w:pStyle w:val="TOC2"/>
        <w:rPr>
          <w:rFonts w:ascii="Calibri" w:hAnsi="Calibri"/>
          <w:noProof/>
          <w:sz w:val="22"/>
          <w:szCs w:val="22"/>
        </w:rPr>
      </w:pPr>
      <w:hyperlink w:anchor="_Toc477719629" w:history="1">
        <w:r w:rsidRPr="000A69EC">
          <w:rPr>
            <w:rStyle w:val="Hyperlink"/>
            <w:noProof/>
          </w:rPr>
          <w:t>24.21</w:t>
        </w:r>
        <w:r w:rsidRPr="00FB4EB2">
          <w:rPr>
            <w:rFonts w:ascii="Calibri" w:hAnsi="Calibri"/>
            <w:noProof/>
            <w:sz w:val="22"/>
            <w:szCs w:val="22"/>
          </w:rPr>
          <w:tab/>
        </w:r>
        <w:r w:rsidRPr="000A69EC">
          <w:rPr>
            <w:rStyle w:val="Hyperlink"/>
            <w:noProof/>
          </w:rPr>
          <w:t>Class Telephone Number Text</w:t>
        </w:r>
        <w:r w:rsidRPr="000A69EC">
          <w:rPr>
            <w:rStyle w:val="Hyperlink"/>
            <w:rFonts w:cs="Arial"/>
            <w:noProof/>
          </w:rPr>
          <w:t xml:space="preserve">  &lt;&lt;Value&gt;&gt;</w:t>
        </w:r>
        <w:r>
          <w:rPr>
            <w:noProof/>
            <w:webHidden/>
          </w:rPr>
          <w:tab/>
        </w:r>
        <w:r>
          <w:rPr>
            <w:noProof/>
            <w:webHidden/>
          </w:rPr>
          <w:fldChar w:fldCharType="begin"/>
        </w:r>
        <w:r>
          <w:rPr>
            <w:noProof/>
            <w:webHidden/>
          </w:rPr>
          <w:instrText xml:space="preserve"> PAGEREF _Toc477719629 \h </w:instrText>
        </w:r>
        <w:r>
          <w:rPr>
            <w:noProof/>
            <w:webHidden/>
          </w:rPr>
        </w:r>
        <w:r>
          <w:rPr>
            <w:noProof/>
            <w:webHidden/>
          </w:rPr>
          <w:fldChar w:fldCharType="separate"/>
        </w:r>
        <w:r>
          <w:rPr>
            <w:noProof/>
            <w:webHidden/>
          </w:rPr>
          <w:t>128</w:t>
        </w:r>
        <w:r>
          <w:rPr>
            <w:noProof/>
            <w:webHidden/>
          </w:rPr>
          <w:fldChar w:fldCharType="end"/>
        </w:r>
      </w:hyperlink>
    </w:p>
    <w:p w:rsidR="00FB4EB2" w:rsidRPr="00FB4EB2" w:rsidRDefault="00FB4EB2">
      <w:pPr>
        <w:pStyle w:val="TOC2"/>
        <w:rPr>
          <w:rFonts w:ascii="Calibri" w:hAnsi="Calibri"/>
          <w:noProof/>
          <w:sz w:val="22"/>
          <w:szCs w:val="22"/>
        </w:rPr>
      </w:pPr>
      <w:hyperlink w:anchor="_Toc477719630" w:history="1">
        <w:r w:rsidRPr="000A69EC">
          <w:rPr>
            <w:rStyle w:val="Hyperlink"/>
            <w:noProof/>
          </w:rPr>
          <w:t>24.22</w:t>
        </w:r>
        <w:r w:rsidRPr="00FB4EB2">
          <w:rPr>
            <w:rFonts w:ascii="Calibri" w:hAnsi="Calibri"/>
            <w:noProof/>
            <w:sz w:val="22"/>
            <w:szCs w:val="22"/>
          </w:rPr>
          <w:tab/>
        </w:r>
        <w:r w:rsidRPr="000A69EC">
          <w:rPr>
            <w:rStyle w:val="Hyperlink"/>
            <w:noProof/>
          </w:rPr>
          <w:t>Class Website Contact</w:t>
        </w:r>
        <w:r w:rsidRPr="000A69EC">
          <w:rPr>
            <w:rStyle w:val="Hyperlink"/>
            <w:rFonts w:cs="Arial"/>
            <w:noProof/>
          </w:rPr>
          <w:t xml:space="preserve">  &lt;&lt;Value&gt;&gt;</w:t>
        </w:r>
        <w:r>
          <w:rPr>
            <w:noProof/>
            <w:webHidden/>
          </w:rPr>
          <w:tab/>
        </w:r>
        <w:r>
          <w:rPr>
            <w:noProof/>
            <w:webHidden/>
          </w:rPr>
          <w:fldChar w:fldCharType="begin"/>
        </w:r>
        <w:r>
          <w:rPr>
            <w:noProof/>
            <w:webHidden/>
          </w:rPr>
          <w:instrText xml:space="preserve"> PAGEREF _Toc477719630 \h </w:instrText>
        </w:r>
        <w:r>
          <w:rPr>
            <w:noProof/>
            <w:webHidden/>
          </w:rPr>
        </w:r>
        <w:r>
          <w:rPr>
            <w:noProof/>
            <w:webHidden/>
          </w:rPr>
          <w:fldChar w:fldCharType="separate"/>
        </w:r>
        <w:r>
          <w:rPr>
            <w:noProof/>
            <w:webHidden/>
          </w:rPr>
          <w:t>129</w:t>
        </w:r>
        <w:r>
          <w:rPr>
            <w:noProof/>
            <w:webHidden/>
          </w:rPr>
          <w:fldChar w:fldCharType="end"/>
        </w:r>
      </w:hyperlink>
    </w:p>
    <w:p w:rsidR="00FB4EB2" w:rsidRPr="00FB4EB2" w:rsidRDefault="00FB4EB2">
      <w:pPr>
        <w:pStyle w:val="TOC3"/>
        <w:rPr>
          <w:rFonts w:ascii="Calibri" w:hAnsi="Calibri"/>
          <w:noProof/>
          <w:sz w:val="22"/>
          <w:szCs w:val="22"/>
        </w:rPr>
      </w:pPr>
      <w:hyperlink w:anchor="_Toc477719631" w:history="1">
        <w:r w:rsidRPr="000A69EC">
          <w:rPr>
            <w:rStyle w:val="Hyperlink"/>
            <w:noProof/>
          </w:rPr>
          <w:t>24.22.1</w:t>
        </w:r>
        <w:r w:rsidRPr="00FB4EB2">
          <w:rPr>
            <w:rFonts w:ascii="Calibri" w:hAnsi="Calibri"/>
            <w:noProof/>
            <w:sz w:val="22"/>
            <w:szCs w:val="22"/>
          </w:rPr>
          <w:tab/>
        </w:r>
        <w:r w:rsidRPr="000A69EC">
          <w:rPr>
            <w:rStyle w:val="Hyperlink"/>
            <w:noProof/>
          </w:rPr>
          <w:t>Enumeration Contact Availability</w:t>
        </w:r>
        <w:r>
          <w:rPr>
            <w:noProof/>
            <w:webHidden/>
          </w:rPr>
          <w:tab/>
        </w:r>
        <w:r>
          <w:rPr>
            <w:noProof/>
            <w:webHidden/>
          </w:rPr>
          <w:fldChar w:fldCharType="begin"/>
        </w:r>
        <w:r>
          <w:rPr>
            <w:noProof/>
            <w:webHidden/>
          </w:rPr>
          <w:instrText xml:space="preserve"> PAGEREF _Toc477719631 \h </w:instrText>
        </w:r>
        <w:r>
          <w:rPr>
            <w:noProof/>
            <w:webHidden/>
          </w:rPr>
        </w:r>
        <w:r>
          <w:rPr>
            <w:noProof/>
            <w:webHidden/>
          </w:rPr>
          <w:fldChar w:fldCharType="separate"/>
        </w:r>
        <w:r>
          <w:rPr>
            <w:noProof/>
            <w:webHidden/>
          </w:rPr>
          <w:t>129</w:t>
        </w:r>
        <w:r>
          <w:rPr>
            <w:noProof/>
            <w:webHidden/>
          </w:rPr>
          <w:fldChar w:fldCharType="end"/>
        </w:r>
      </w:hyperlink>
    </w:p>
    <w:p w:rsidR="00FB4EB2" w:rsidRPr="00FB4EB2" w:rsidRDefault="00FB4EB2">
      <w:pPr>
        <w:pStyle w:val="TOC3"/>
        <w:rPr>
          <w:rFonts w:ascii="Calibri" w:hAnsi="Calibri"/>
          <w:noProof/>
          <w:sz w:val="22"/>
          <w:szCs w:val="22"/>
        </w:rPr>
      </w:pPr>
      <w:hyperlink w:anchor="_Toc477719632" w:history="1">
        <w:r w:rsidRPr="000A69EC">
          <w:rPr>
            <w:rStyle w:val="Hyperlink"/>
            <w:noProof/>
          </w:rPr>
          <w:t>24.22.2</w:t>
        </w:r>
        <w:r w:rsidRPr="00FB4EB2">
          <w:rPr>
            <w:rFonts w:ascii="Calibri" w:hAnsi="Calibri"/>
            <w:noProof/>
            <w:sz w:val="22"/>
            <w:szCs w:val="22"/>
          </w:rPr>
          <w:tab/>
        </w:r>
        <w:r w:rsidRPr="000A69EC">
          <w:rPr>
            <w:rStyle w:val="Hyperlink"/>
            <w:noProof/>
          </w:rPr>
          <w:t>Enumeration Contact Purpose</w:t>
        </w:r>
        <w:r>
          <w:rPr>
            <w:noProof/>
            <w:webHidden/>
          </w:rPr>
          <w:tab/>
        </w:r>
        <w:r>
          <w:rPr>
            <w:noProof/>
            <w:webHidden/>
          </w:rPr>
          <w:fldChar w:fldCharType="begin"/>
        </w:r>
        <w:r>
          <w:rPr>
            <w:noProof/>
            <w:webHidden/>
          </w:rPr>
          <w:instrText xml:space="preserve"> PAGEREF _Toc477719632 \h </w:instrText>
        </w:r>
        <w:r>
          <w:rPr>
            <w:noProof/>
            <w:webHidden/>
          </w:rPr>
        </w:r>
        <w:r>
          <w:rPr>
            <w:noProof/>
            <w:webHidden/>
          </w:rPr>
          <w:fldChar w:fldCharType="separate"/>
        </w:r>
        <w:r>
          <w:rPr>
            <w:noProof/>
            <w:webHidden/>
          </w:rPr>
          <w:t>129</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19633" w:history="1">
        <w:r w:rsidRPr="000A69EC">
          <w:rPr>
            <w:rStyle w:val="Hyperlink"/>
            <w:noProof/>
          </w:rPr>
          <w:t>25</w:t>
        </w:r>
        <w:r w:rsidRPr="00FB4EB2">
          <w:rPr>
            <w:rFonts w:ascii="Calibri" w:hAnsi="Calibri"/>
            <w:noProof/>
            <w:sz w:val="22"/>
            <w:szCs w:val="22"/>
          </w:rPr>
          <w:tab/>
        </w:r>
        <w:r w:rsidRPr="000A69EC">
          <w:rPr>
            <w:rStyle w:val="Hyperlink"/>
            <w:noProof/>
          </w:rPr>
          <w:t>Threat-risk-conceptual-model::Generic Concept Library::Containment</w:t>
        </w:r>
        <w:r>
          <w:rPr>
            <w:noProof/>
            <w:webHidden/>
          </w:rPr>
          <w:tab/>
        </w:r>
        <w:r>
          <w:rPr>
            <w:noProof/>
            <w:webHidden/>
          </w:rPr>
          <w:fldChar w:fldCharType="begin"/>
        </w:r>
        <w:r>
          <w:rPr>
            <w:noProof/>
            <w:webHidden/>
          </w:rPr>
          <w:instrText xml:space="preserve"> PAGEREF _Toc477719633 \h </w:instrText>
        </w:r>
        <w:r>
          <w:rPr>
            <w:noProof/>
            <w:webHidden/>
          </w:rPr>
        </w:r>
        <w:r>
          <w:rPr>
            <w:noProof/>
            <w:webHidden/>
          </w:rPr>
          <w:fldChar w:fldCharType="separate"/>
        </w:r>
        <w:r>
          <w:rPr>
            <w:noProof/>
            <w:webHidden/>
          </w:rPr>
          <w:t>131</w:t>
        </w:r>
        <w:r>
          <w:rPr>
            <w:noProof/>
            <w:webHidden/>
          </w:rPr>
          <w:fldChar w:fldCharType="end"/>
        </w:r>
      </w:hyperlink>
    </w:p>
    <w:p w:rsidR="00FB4EB2" w:rsidRPr="00FB4EB2" w:rsidRDefault="00FB4EB2">
      <w:pPr>
        <w:pStyle w:val="TOC2"/>
        <w:rPr>
          <w:rFonts w:ascii="Calibri" w:hAnsi="Calibri"/>
          <w:noProof/>
          <w:sz w:val="22"/>
          <w:szCs w:val="22"/>
        </w:rPr>
      </w:pPr>
      <w:hyperlink w:anchor="_Toc477719634" w:history="1">
        <w:r w:rsidRPr="000A69EC">
          <w:rPr>
            <w:rStyle w:val="Hyperlink"/>
            <w:noProof/>
          </w:rPr>
          <w:t>25.1</w:t>
        </w:r>
        <w:r w:rsidRPr="00FB4EB2">
          <w:rPr>
            <w:rFonts w:ascii="Calibri" w:hAnsi="Calibri"/>
            <w:noProof/>
            <w:sz w:val="22"/>
            <w:szCs w:val="22"/>
          </w:rPr>
          <w:tab/>
        </w:r>
        <w:r w:rsidRPr="000A69EC">
          <w:rPr>
            <w:rStyle w:val="Hyperlink"/>
            <w:noProof/>
          </w:rPr>
          <w:t>Diagram: Containment</w:t>
        </w:r>
        <w:r>
          <w:rPr>
            <w:noProof/>
            <w:webHidden/>
          </w:rPr>
          <w:tab/>
        </w:r>
        <w:r>
          <w:rPr>
            <w:noProof/>
            <w:webHidden/>
          </w:rPr>
          <w:fldChar w:fldCharType="begin"/>
        </w:r>
        <w:r>
          <w:rPr>
            <w:noProof/>
            <w:webHidden/>
          </w:rPr>
          <w:instrText xml:space="preserve"> PAGEREF _Toc477719634 \h </w:instrText>
        </w:r>
        <w:r>
          <w:rPr>
            <w:noProof/>
            <w:webHidden/>
          </w:rPr>
        </w:r>
        <w:r>
          <w:rPr>
            <w:noProof/>
            <w:webHidden/>
          </w:rPr>
          <w:fldChar w:fldCharType="separate"/>
        </w:r>
        <w:r>
          <w:rPr>
            <w:noProof/>
            <w:webHidden/>
          </w:rPr>
          <w:t>131</w:t>
        </w:r>
        <w:r>
          <w:rPr>
            <w:noProof/>
            <w:webHidden/>
          </w:rPr>
          <w:fldChar w:fldCharType="end"/>
        </w:r>
      </w:hyperlink>
    </w:p>
    <w:p w:rsidR="00FB4EB2" w:rsidRPr="00FB4EB2" w:rsidRDefault="00FB4EB2">
      <w:pPr>
        <w:pStyle w:val="TOC2"/>
        <w:rPr>
          <w:rFonts w:ascii="Calibri" w:hAnsi="Calibri"/>
          <w:noProof/>
          <w:sz w:val="22"/>
          <w:szCs w:val="22"/>
        </w:rPr>
      </w:pPr>
      <w:hyperlink w:anchor="_Toc477719635" w:history="1">
        <w:r w:rsidRPr="000A69EC">
          <w:rPr>
            <w:rStyle w:val="Hyperlink"/>
            <w:noProof/>
          </w:rPr>
          <w:t>25.2</w:t>
        </w:r>
        <w:r w:rsidRPr="00FB4EB2">
          <w:rPr>
            <w:rFonts w:ascii="Calibri" w:hAnsi="Calibri"/>
            <w:noProof/>
            <w:sz w:val="22"/>
            <w:szCs w:val="22"/>
          </w:rPr>
          <w:tab/>
        </w:r>
        <w:r w:rsidRPr="000A69EC">
          <w:rPr>
            <w:rStyle w:val="Hyperlink"/>
            <w:noProof/>
          </w:rPr>
          <w:t>Diagram: Move Between Containers</w:t>
        </w:r>
        <w:r>
          <w:rPr>
            <w:noProof/>
            <w:webHidden/>
          </w:rPr>
          <w:tab/>
        </w:r>
        <w:r>
          <w:rPr>
            <w:noProof/>
            <w:webHidden/>
          </w:rPr>
          <w:fldChar w:fldCharType="begin"/>
        </w:r>
        <w:r>
          <w:rPr>
            <w:noProof/>
            <w:webHidden/>
          </w:rPr>
          <w:instrText xml:space="preserve"> PAGEREF _Toc477719635 \h </w:instrText>
        </w:r>
        <w:r>
          <w:rPr>
            <w:noProof/>
            <w:webHidden/>
          </w:rPr>
        </w:r>
        <w:r>
          <w:rPr>
            <w:noProof/>
            <w:webHidden/>
          </w:rPr>
          <w:fldChar w:fldCharType="separate"/>
        </w:r>
        <w:r>
          <w:rPr>
            <w:noProof/>
            <w:webHidden/>
          </w:rPr>
          <w:t>132</w:t>
        </w:r>
        <w:r>
          <w:rPr>
            <w:noProof/>
            <w:webHidden/>
          </w:rPr>
          <w:fldChar w:fldCharType="end"/>
        </w:r>
      </w:hyperlink>
    </w:p>
    <w:p w:rsidR="00FB4EB2" w:rsidRPr="00FB4EB2" w:rsidRDefault="00FB4EB2">
      <w:pPr>
        <w:pStyle w:val="TOC2"/>
        <w:rPr>
          <w:rFonts w:ascii="Calibri" w:hAnsi="Calibri"/>
          <w:noProof/>
          <w:sz w:val="22"/>
          <w:szCs w:val="22"/>
        </w:rPr>
      </w:pPr>
      <w:hyperlink w:anchor="_Toc477719636" w:history="1">
        <w:r w:rsidRPr="000A69EC">
          <w:rPr>
            <w:rStyle w:val="Hyperlink"/>
            <w:noProof/>
          </w:rPr>
          <w:t>25.3</w:t>
        </w:r>
        <w:r w:rsidRPr="00FB4EB2">
          <w:rPr>
            <w:rFonts w:ascii="Calibri" w:hAnsi="Calibri"/>
            <w:noProof/>
            <w:sz w:val="22"/>
            <w:szCs w:val="22"/>
          </w:rPr>
          <w:tab/>
        </w:r>
        <w:r w:rsidRPr="000A69EC">
          <w:rPr>
            <w:rStyle w:val="Hyperlink"/>
            <w:noProof/>
          </w:rPr>
          <w:t>Diagram: Physical Containment</w:t>
        </w:r>
        <w:r>
          <w:rPr>
            <w:noProof/>
            <w:webHidden/>
          </w:rPr>
          <w:tab/>
        </w:r>
        <w:r>
          <w:rPr>
            <w:noProof/>
            <w:webHidden/>
          </w:rPr>
          <w:fldChar w:fldCharType="begin"/>
        </w:r>
        <w:r>
          <w:rPr>
            <w:noProof/>
            <w:webHidden/>
          </w:rPr>
          <w:instrText xml:space="preserve"> PAGEREF _Toc477719636 \h </w:instrText>
        </w:r>
        <w:r>
          <w:rPr>
            <w:noProof/>
            <w:webHidden/>
          </w:rPr>
        </w:r>
        <w:r>
          <w:rPr>
            <w:noProof/>
            <w:webHidden/>
          </w:rPr>
          <w:fldChar w:fldCharType="separate"/>
        </w:r>
        <w:r>
          <w:rPr>
            <w:noProof/>
            <w:webHidden/>
          </w:rPr>
          <w:t>133</w:t>
        </w:r>
        <w:r>
          <w:rPr>
            <w:noProof/>
            <w:webHidden/>
          </w:rPr>
          <w:fldChar w:fldCharType="end"/>
        </w:r>
      </w:hyperlink>
    </w:p>
    <w:p w:rsidR="00FB4EB2" w:rsidRPr="00FB4EB2" w:rsidRDefault="00FB4EB2">
      <w:pPr>
        <w:pStyle w:val="TOC2"/>
        <w:rPr>
          <w:rFonts w:ascii="Calibri" w:hAnsi="Calibri"/>
          <w:noProof/>
          <w:sz w:val="22"/>
          <w:szCs w:val="22"/>
        </w:rPr>
      </w:pPr>
      <w:hyperlink w:anchor="_Toc477719637" w:history="1">
        <w:r w:rsidRPr="000A69EC">
          <w:rPr>
            <w:rStyle w:val="Hyperlink"/>
            <w:noProof/>
          </w:rPr>
          <w:t>25.4</w:t>
        </w:r>
        <w:r w:rsidRPr="00FB4EB2">
          <w:rPr>
            <w:rFonts w:ascii="Calibri" w:hAnsi="Calibri"/>
            <w:noProof/>
            <w:sz w:val="22"/>
            <w:szCs w:val="22"/>
          </w:rPr>
          <w:tab/>
        </w:r>
        <w:r w:rsidRPr="000A69EC">
          <w:rPr>
            <w:rStyle w:val="Hyperlink"/>
            <w:noProof/>
          </w:rPr>
          <w:t>Class Add To Container Event</w:t>
        </w:r>
        <w:r>
          <w:rPr>
            <w:noProof/>
            <w:webHidden/>
          </w:rPr>
          <w:tab/>
        </w:r>
        <w:r>
          <w:rPr>
            <w:noProof/>
            <w:webHidden/>
          </w:rPr>
          <w:fldChar w:fldCharType="begin"/>
        </w:r>
        <w:r>
          <w:rPr>
            <w:noProof/>
            <w:webHidden/>
          </w:rPr>
          <w:instrText xml:space="preserve"> PAGEREF _Toc477719637 \h </w:instrText>
        </w:r>
        <w:r>
          <w:rPr>
            <w:noProof/>
            <w:webHidden/>
          </w:rPr>
        </w:r>
        <w:r>
          <w:rPr>
            <w:noProof/>
            <w:webHidden/>
          </w:rPr>
          <w:fldChar w:fldCharType="separate"/>
        </w:r>
        <w:r>
          <w:rPr>
            <w:noProof/>
            <w:webHidden/>
          </w:rPr>
          <w:t>133</w:t>
        </w:r>
        <w:r>
          <w:rPr>
            <w:noProof/>
            <w:webHidden/>
          </w:rPr>
          <w:fldChar w:fldCharType="end"/>
        </w:r>
      </w:hyperlink>
    </w:p>
    <w:p w:rsidR="00FB4EB2" w:rsidRPr="00FB4EB2" w:rsidRDefault="00FB4EB2">
      <w:pPr>
        <w:pStyle w:val="TOC2"/>
        <w:rPr>
          <w:rFonts w:ascii="Calibri" w:hAnsi="Calibri"/>
          <w:noProof/>
          <w:sz w:val="22"/>
          <w:szCs w:val="22"/>
        </w:rPr>
      </w:pPr>
      <w:hyperlink w:anchor="_Toc477719638" w:history="1">
        <w:r w:rsidRPr="000A69EC">
          <w:rPr>
            <w:rStyle w:val="Hyperlink"/>
            <w:noProof/>
          </w:rPr>
          <w:t>25.5</w:t>
        </w:r>
        <w:r w:rsidRPr="00FB4EB2">
          <w:rPr>
            <w:rFonts w:ascii="Calibri" w:hAnsi="Calibri"/>
            <w:noProof/>
            <w:sz w:val="22"/>
            <w:szCs w:val="22"/>
          </w:rPr>
          <w:tab/>
        </w:r>
        <w:r w:rsidRPr="000A69EC">
          <w:rPr>
            <w:rStyle w:val="Hyperlink"/>
            <w:noProof/>
          </w:rPr>
          <w:t>Class Container</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_Toc477719638 \h </w:instrText>
        </w:r>
        <w:r>
          <w:rPr>
            <w:noProof/>
            <w:webHidden/>
          </w:rPr>
        </w:r>
        <w:r>
          <w:rPr>
            <w:noProof/>
            <w:webHidden/>
          </w:rPr>
          <w:fldChar w:fldCharType="separate"/>
        </w:r>
        <w:r>
          <w:rPr>
            <w:noProof/>
            <w:webHidden/>
          </w:rPr>
          <w:t>133</w:t>
        </w:r>
        <w:r>
          <w:rPr>
            <w:noProof/>
            <w:webHidden/>
          </w:rPr>
          <w:fldChar w:fldCharType="end"/>
        </w:r>
      </w:hyperlink>
    </w:p>
    <w:p w:rsidR="00FB4EB2" w:rsidRPr="00FB4EB2" w:rsidRDefault="00FB4EB2">
      <w:pPr>
        <w:pStyle w:val="TOC2"/>
        <w:rPr>
          <w:rFonts w:ascii="Calibri" w:hAnsi="Calibri"/>
          <w:noProof/>
          <w:sz w:val="22"/>
          <w:szCs w:val="22"/>
        </w:rPr>
      </w:pPr>
      <w:hyperlink w:anchor="_Toc477719639" w:history="1">
        <w:r w:rsidRPr="000A69EC">
          <w:rPr>
            <w:rStyle w:val="Hyperlink"/>
            <w:noProof/>
          </w:rPr>
          <w:t>25.6</w:t>
        </w:r>
        <w:r w:rsidRPr="00FB4EB2">
          <w:rPr>
            <w:rFonts w:ascii="Calibri" w:hAnsi="Calibri"/>
            <w:noProof/>
            <w:sz w:val="22"/>
            <w:szCs w:val="22"/>
          </w:rPr>
          <w:tab/>
        </w:r>
        <w:r w:rsidRPr="000A69EC">
          <w:rPr>
            <w:rStyle w:val="Hyperlink"/>
            <w:noProof/>
          </w:rPr>
          <w:t>Association Class Containment</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_Toc477719639 \h </w:instrText>
        </w:r>
        <w:r>
          <w:rPr>
            <w:noProof/>
            <w:webHidden/>
          </w:rPr>
        </w:r>
        <w:r>
          <w:rPr>
            <w:noProof/>
            <w:webHidden/>
          </w:rPr>
          <w:fldChar w:fldCharType="separate"/>
        </w:r>
        <w:r>
          <w:rPr>
            <w:noProof/>
            <w:webHidden/>
          </w:rPr>
          <w:t>133</w:t>
        </w:r>
        <w:r>
          <w:rPr>
            <w:noProof/>
            <w:webHidden/>
          </w:rPr>
          <w:fldChar w:fldCharType="end"/>
        </w:r>
      </w:hyperlink>
    </w:p>
    <w:p w:rsidR="00FB4EB2" w:rsidRPr="00FB4EB2" w:rsidRDefault="00FB4EB2">
      <w:pPr>
        <w:pStyle w:val="TOC2"/>
        <w:rPr>
          <w:rFonts w:ascii="Calibri" w:hAnsi="Calibri"/>
          <w:noProof/>
          <w:sz w:val="22"/>
          <w:szCs w:val="22"/>
        </w:rPr>
      </w:pPr>
      <w:hyperlink w:anchor="_Toc477719640" w:history="1">
        <w:r w:rsidRPr="000A69EC">
          <w:rPr>
            <w:rStyle w:val="Hyperlink"/>
            <w:noProof/>
          </w:rPr>
          <w:t>25.7</w:t>
        </w:r>
        <w:r w:rsidRPr="00FB4EB2">
          <w:rPr>
            <w:rFonts w:ascii="Calibri" w:hAnsi="Calibri"/>
            <w:noProof/>
            <w:sz w:val="22"/>
            <w:szCs w:val="22"/>
          </w:rPr>
          <w:tab/>
        </w:r>
        <w:r w:rsidRPr="000A69EC">
          <w:rPr>
            <w:rStyle w:val="Hyperlink"/>
            <w:noProof/>
          </w:rPr>
          <w:t>Class Containment Event</w:t>
        </w:r>
        <w:r>
          <w:rPr>
            <w:noProof/>
            <w:webHidden/>
          </w:rPr>
          <w:tab/>
        </w:r>
        <w:r>
          <w:rPr>
            <w:noProof/>
            <w:webHidden/>
          </w:rPr>
          <w:fldChar w:fldCharType="begin"/>
        </w:r>
        <w:r>
          <w:rPr>
            <w:noProof/>
            <w:webHidden/>
          </w:rPr>
          <w:instrText xml:space="preserve"> PAGEREF _Toc477719640 \h </w:instrText>
        </w:r>
        <w:r>
          <w:rPr>
            <w:noProof/>
            <w:webHidden/>
          </w:rPr>
        </w:r>
        <w:r>
          <w:rPr>
            <w:noProof/>
            <w:webHidden/>
          </w:rPr>
          <w:fldChar w:fldCharType="separate"/>
        </w:r>
        <w:r>
          <w:rPr>
            <w:noProof/>
            <w:webHidden/>
          </w:rPr>
          <w:t>134</w:t>
        </w:r>
        <w:r>
          <w:rPr>
            <w:noProof/>
            <w:webHidden/>
          </w:rPr>
          <w:fldChar w:fldCharType="end"/>
        </w:r>
      </w:hyperlink>
    </w:p>
    <w:p w:rsidR="00FB4EB2" w:rsidRPr="00FB4EB2" w:rsidRDefault="00FB4EB2">
      <w:pPr>
        <w:pStyle w:val="TOC2"/>
        <w:rPr>
          <w:rFonts w:ascii="Calibri" w:hAnsi="Calibri"/>
          <w:noProof/>
          <w:sz w:val="22"/>
          <w:szCs w:val="22"/>
        </w:rPr>
      </w:pPr>
      <w:hyperlink w:anchor="_Toc477719641" w:history="1">
        <w:r w:rsidRPr="000A69EC">
          <w:rPr>
            <w:rStyle w:val="Hyperlink"/>
            <w:noProof/>
          </w:rPr>
          <w:t>25.8</w:t>
        </w:r>
        <w:r w:rsidRPr="00FB4EB2">
          <w:rPr>
            <w:rFonts w:ascii="Calibri" w:hAnsi="Calibri"/>
            <w:noProof/>
            <w:sz w:val="22"/>
            <w:szCs w:val="22"/>
          </w:rPr>
          <w:tab/>
        </w:r>
        <w:r w:rsidRPr="000A69EC">
          <w:rPr>
            <w:rStyle w:val="Hyperlink"/>
            <w:noProof/>
          </w:rPr>
          <w:t>Class Physical Container</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_Toc477719641 \h </w:instrText>
        </w:r>
        <w:r>
          <w:rPr>
            <w:noProof/>
            <w:webHidden/>
          </w:rPr>
        </w:r>
        <w:r>
          <w:rPr>
            <w:noProof/>
            <w:webHidden/>
          </w:rPr>
          <w:fldChar w:fldCharType="separate"/>
        </w:r>
        <w:r>
          <w:rPr>
            <w:noProof/>
            <w:webHidden/>
          </w:rPr>
          <w:t>134</w:t>
        </w:r>
        <w:r>
          <w:rPr>
            <w:noProof/>
            <w:webHidden/>
          </w:rPr>
          <w:fldChar w:fldCharType="end"/>
        </w:r>
      </w:hyperlink>
    </w:p>
    <w:p w:rsidR="00FB4EB2" w:rsidRPr="00FB4EB2" w:rsidRDefault="00FB4EB2">
      <w:pPr>
        <w:pStyle w:val="TOC2"/>
        <w:rPr>
          <w:rFonts w:ascii="Calibri" w:hAnsi="Calibri"/>
          <w:noProof/>
          <w:sz w:val="22"/>
          <w:szCs w:val="22"/>
        </w:rPr>
      </w:pPr>
      <w:hyperlink w:anchor="_Toc477719642" w:history="1">
        <w:r w:rsidRPr="000A69EC">
          <w:rPr>
            <w:rStyle w:val="Hyperlink"/>
            <w:noProof/>
          </w:rPr>
          <w:t>25.9</w:t>
        </w:r>
        <w:r w:rsidRPr="00FB4EB2">
          <w:rPr>
            <w:rFonts w:ascii="Calibri" w:hAnsi="Calibri"/>
            <w:noProof/>
            <w:sz w:val="22"/>
            <w:szCs w:val="22"/>
          </w:rPr>
          <w:tab/>
        </w:r>
        <w:r w:rsidRPr="000A69EC">
          <w:rPr>
            <w:rStyle w:val="Hyperlink"/>
            <w:noProof/>
          </w:rPr>
          <w:t>Association Class Physical Containment</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_Toc477719642 \h </w:instrText>
        </w:r>
        <w:r>
          <w:rPr>
            <w:noProof/>
            <w:webHidden/>
          </w:rPr>
        </w:r>
        <w:r>
          <w:rPr>
            <w:noProof/>
            <w:webHidden/>
          </w:rPr>
          <w:fldChar w:fldCharType="separate"/>
        </w:r>
        <w:r>
          <w:rPr>
            <w:noProof/>
            <w:webHidden/>
          </w:rPr>
          <w:t>135</w:t>
        </w:r>
        <w:r>
          <w:rPr>
            <w:noProof/>
            <w:webHidden/>
          </w:rPr>
          <w:fldChar w:fldCharType="end"/>
        </w:r>
      </w:hyperlink>
    </w:p>
    <w:p w:rsidR="00FB4EB2" w:rsidRPr="00FB4EB2" w:rsidRDefault="00FB4EB2">
      <w:pPr>
        <w:pStyle w:val="TOC2"/>
        <w:rPr>
          <w:rFonts w:ascii="Calibri" w:hAnsi="Calibri"/>
          <w:noProof/>
          <w:sz w:val="22"/>
          <w:szCs w:val="22"/>
        </w:rPr>
      </w:pPr>
      <w:hyperlink w:anchor="_Toc477719643" w:history="1">
        <w:r w:rsidRPr="000A69EC">
          <w:rPr>
            <w:rStyle w:val="Hyperlink"/>
            <w:noProof/>
          </w:rPr>
          <w:t>25.10</w:t>
        </w:r>
        <w:r w:rsidRPr="00FB4EB2">
          <w:rPr>
            <w:rFonts w:ascii="Calibri" w:hAnsi="Calibri"/>
            <w:noProof/>
            <w:sz w:val="22"/>
            <w:szCs w:val="22"/>
          </w:rPr>
          <w:tab/>
        </w:r>
        <w:r w:rsidRPr="000A69EC">
          <w:rPr>
            <w:rStyle w:val="Hyperlink"/>
            <w:noProof/>
          </w:rPr>
          <w:t>Association Class Recieving Container</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_Toc477719643 \h </w:instrText>
        </w:r>
        <w:r>
          <w:rPr>
            <w:noProof/>
            <w:webHidden/>
          </w:rPr>
        </w:r>
        <w:r>
          <w:rPr>
            <w:noProof/>
            <w:webHidden/>
          </w:rPr>
          <w:fldChar w:fldCharType="separate"/>
        </w:r>
        <w:r>
          <w:rPr>
            <w:noProof/>
            <w:webHidden/>
          </w:rPr>
          <w:t>135</w:t>
        </w:r>
        <w:r>
          <w:rPr>
            <w:noProof/>
            <w:webHidden/>
          </w:rPr>
          <w:fldChar w:fldCharType="end"/>
        </w:r>
      </w:hyperlink>
    </w:p>
    <w:p w:rsidR="00FB4EB2" w:rsidRPr="00FB4EB2" w:rsidRDefault="00FB4EB2">
      <w:pPr>
        <w:pStyle w:val="TOC2"/>
        <w:rPr>
          <w:rFonts w:ascii="Calibri" w:hAnsi="Calibri"/>
          <w:noProof/>
          <w:sz w:val="22"/>
          <w:szCs w:val="22"/>
        </w:rPr>
      </w:pPr>
      <w:hyperlink w:anchor="_Toc477719644" w:history="1">
        <w:r w:rsidRPr="000A69EC">
          <w:rPr>
            <w:rStyle w:val="Hyperlink"/>
            <w:noProof/>
          </w:rPr>
          <w:t>25.11</w:t>
        </w:r>
        <w:r w:rsidRPr="00FB4EB2">
          <w:rPr>
            <w:rFonts w:ascii="Calibri" w:hAnsi="Calibri"/>
            <w:noProof/>
            <w:sz w:val="22"/>
            <w:szCs w:val="22"/>
          </w:rPr>
          <w:tab/>
        </w:r>
        <w:r w:rsidRPr="000A69EC">
          <w:rPr>
            <w:rStyle w:val="Hyperlink"/>
            <w:noProof/>
          </w:rPr>
          <w:t>Class Relocation</w:t>
        </w:r>
        <w:r>
          <w:rPr>
            <w:noProof/>
            <w:webHidden/>
          </w:rPr>
          <w:tab/>
        </w:r>
        <w:r>
          <w:rPr>
            <w:noProof/>
            <w:webHidden/>
          </w:rPr>
          <w:fldChar w:fldCharType="begin"/>
        </w:r>
        <w:r>
          <w:rPr>
            <w:noProof/>
            <w:webHidden/>
          </w:rPr>
          <w:instrText xml:space="preserve"> PAGEREF _Toc477719644 \h </w:instrText>
        </w:r>
        <w:r>
          <w:rPr>
            <w:noProof/>
            <w:webHidden/>
          </w:rPr>
        </w:r>
        <w:r>
          <w:rPr>
            <w:noProof/>
            <w:webHidden/>
          </w:rPr>
          <w:fldChar w:fldCharType="separate"/>
        </w:r>
        <w:r>
          <w:rPr>
            <w:noProof/>
            <w:webHidden/>
          </w:rPr>
          <w:t>136</w:t>
        </w:r>
        <w:r>
          <w:rPr>
            <w:noProof/>
            <w:webHidden/>
          </w:rPr>
          <w:fldChar w:fldCharType="end"/>
        </w:r>
      </w:hyperlink>
    </w:p>
    <w:p w:rsidR="00FB4EB2" w:rsidRPr="00FB4EB2" w:rsidRDefault="00FB4EB2">
      <w:pPr>
        <w:pStyle w:val="TOC2"/>
        <w:rPr>
          <w:rFonts w:ascii="Calibri" w:hAnsi="Calibri"/>
          <w:noProof/>
          <w:sz w:val="22"/>
          <w:szCs w:val="22"/>
        </w:rPr>
      </w:pPr>
      <w:hyperlink w:anchor="_Toc477719645" w:history="1">
        <w:r w:rsidRPr="000A69EC">
          <w:rPr>
            <w:rStyle w:val="Hyperlink"/>
            <w:noProof/>
          </w:rPr>
          <w:t>25.12</w:t>
        </w:r>
        <w:r w:rsidRPr="00FB4EB2">
          <w:rPr>
            <w:rFonts w:ascii="Calibri" w:hAnsi="Calibri"/>
            <w:noProof/>
            <w:sz w:val="22"/>
            <w:szCs w:val="22"/>
          </w:rPr>
          <w:tab/>
        </w:r>
        <w:r w:rsidRPr="000A69EC">
          <w:rPr>
            <w:rStyle w:val="Hyperlink"/>
            <w:noProof/>
          </w:rPr>
          <w:t>Class Removal Event</w:t>
        </w:r>
        <w:r>
          <w:rPr>
            <w:noProof/>
            <w:webHidden/>
          </w:rPr>
          <w:tab/>
        </w:r>
        <w:r>
          <w:rPr>
            <w:noProof/>
            <w:webHidden/>
          </w:rPr>
          <w:fldChar w:fldCharType="begin"/>
        </w:r>
        <w:r>
          <w:rPr>
            <w:noProof/>
            <w:webHidden/>
          </w:rPr>
          <w:instrText xml:space="preserve"> PAGEREF _Toc477719645 \h </w:instrText>
        </w:r>
        <w:r>
          <w:rPr>
            <w:noProof/>
            <w:webHidden/>
          </w:rPr>
        </w:r>
        <w:r>
          <w:rPr>
            <w:noProof/>
            <w:webHidden/>
          </w:rPr>
          <w:fldChar w:fldCharType="separate"/>
        </w:r>
        <w:r>
          <w:rPr>
            <w:noProof/>
            <w:webHidden/>
          </w:rPr>
          <w:t>136</w:t>
        </w:r>
        <w:r>
          <w:rPr>
            <w:noProof/>
            <w:webHidden/>
          </w:rPr>
          <w:fldChar w:fldCharType="end"/>
        </w:r>
      </w:hyperlink>
    </w:p>
    <w:p w:rsidR="00FB4EB2" w:rsidRPr="00FB4EB2" w:rsidRDefault="00FB4EB2">
      <w:pPr>
        <w:pStyle w:val="TOC2"/>
        <w:rPr>
          <w:rFonts w:ascii="Calibri" w:hAnsi="Calibri"/>
          <w:noProof/>
          <w:sz w:val="22"/>
          <w:szCs w:val="22"/>
        </w:rPr>
      </w:pPr>
      <w:hyperlink w:anchor="_Toc477719646" w:history="1">
        <w:r w:rsidRPr="000A69EC">
          <w:rPr>
            <w:rStyle w:val="Hyperlink"/>
            <w:noProof/>
          </w:rPr>
          <w:t>25.13</w:t>
        </w:r>
        <w:r w:rsidRPr="00FB4EB2">
          <w:rPr>
            <w:rFonts w:ascii="Calibri" w:hAnsi="Calibri"/>
            <w:noProof/>
            <w:sz w:val="22"/>
            <w:szCs w:val="22"/>
          </w:rPr>
          <w:tab/>
        </w:r>
        <w:r w:rsidRPr="000A69EC">
          <w:rPr>
            <w:rStyle w:val="Hyperlink"/>
            <w:noProof/>
          </w:rPr>
          <w:t>Association Class Supplying Container</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_Toc477719646 \h </w:instrText>
        </w:r>
        <w:r>
          <w:rPr>
            <w:noProof/>
            <w:webHidden/>
          </w:rPr>
        </w:r>
        <w:r>
          <w:rPr>
            <w:noProof/>
            <w:webHidden/>
          </w:rPr>
          <w:fldChar w:fldCharType="separate"/>
        </w:r>
        <w:r>
          <w:rPr>
            <w:noProof/>
            <w:webHidden/>
          </w:rPr>
          <w:t>136</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19647" w:history="1">
        <w:r w:rsidRPr="000A69EC">
          <w:rPr>
            <w:rStyle w:val="Hyperlink"/>
            <w:noProof/>
          </w:rPr>
          <w:t>26</w:t>
        </w:r>
        <w:r w:rsidRPr="00FB4EB2">
          <w:rPr>
            <w:rFonts w:ascii="Calibri" w:hAnsi="Calibri"/>
            <w:noProof/>
            <w:sz w:val="22"/>
            <w:szCs w:val="22"/>
          </w:rPr>
          <w:tab/>
        </w:r>
        <w:r w:rsidRPr="000A69EC">
          <w:rPr>
            <w:rStyle w:val="Hyperlink"/>
            <w:noProof/>
          </w:rPr>
          <w:t>Threat-risk-conceptual-model::Generic Concept Library::Control</w:t>
        </w:r>
        <w:r>
          <w:rPr>
            <w:noProof/>
            <w:webHidden/>
          </w:rPr>
          <w:tab/>
        </w:r>
        <w:r>
          <w:rPr>
            <w:noProof/>
            <w:webHidden/>
          </w:rPr>
          <w:fldChar w:fldCharType="begin"/>
        </w:r>
        <w:r>
          <w:rPr>
            <w:noProof/>
            <w:webHidden/>
          </w:rPr>
          <w:instrText xml:space="preserve"> PAGEREF _Toc477719647 \h </w:instrText>
        </w:r>
        <w:r>
          <w:rPr>
            <w:noProof/>
            <w:webHidden/>
          </w:rPr>
        </w:r>
        <w:r>
          <w:rPr>
            <w:noProof/>
            <w:webHidden/>
          </w:rPr>
          <w:fldChar w:fldCharType="separate"/>
        </w:r>
        <w:r>
          <w:rPr>
            <w:noProof/>
            <w:webHidden/>
          </w:rPr>
          <w:t>137</w:t>
        </w:r>
        <w:r>
          <w:rPr>
            <w:noProof/>
            <w:webHidden/>
          </w:rPr>
          <w:fldChar w:fldCharType="end"/>
        </w:r>
      </w:hyperlink>
    </w:p>
    <w:p w:rsidR="00FB4EB2" w:rsidRPr="00FB4EB2" w:rsidRDefault="00FB4EB2">
      <w:pPr>
        <w:pStyle w:val="TOC2"/>
        <w:rPr>
          <w:rFonts w:ascii="Calibri" w:hAnsi="Calibri"/>
          <w:noProof/>
          <w:sz w:val="22"/>
          <w:szCs w:val="22"/>
        </w:rPr>
      </w:pPr>
      <w:hyperlink w:anchor="_Toc477719648" w:history="1">
        <w:r w:rsidRPr="000A69EC">
          <w:rPr>
            <w:rStyle w:val="Hyperlink"/>
            <w:noProof/>
          </w:rPr>
          <w:t>26.1</w:t>
        </w:r>
        <w:r w:rsidRPr="00FB4EB2">
          <w:rPr>
            <w:rFonts w:ascii="Calibri" w:hAnsi="Calibri"/>
            <w:noProof/>
            <w:sz w:val="22"/>
            <w:szCs w:val="22"/>
          </w:rPr>
          <w:tab/>
        </w:r>
        <w:r w:rsidRPr="000A69EC">
          <w:rPr>
            <w:rStyle w:val="Hyperlink"/>
            <w:noProof/>
          </w:rPr>
          <w:t>Diagram: Control</w:t>
        </w:r>
        <w:r>
          <w:rPr>
            <w:noProof/>
            <w:webHidden/>
          </w:rPr>
          <w:tab/>
        </w:r>
        <w:r>
          <w:rPr>
            <w:noProof/>
            <w:webHidden/>
          </w:rPr>
          <w:fldChar w:fldCharType="begin"/>
        </w:r>
        <w:r>
          <w:rPr>
            <w:noProof/>
            <w:webHidden/>
          </w:rPr>
          <w:instrText xml:space="preserve"> PAGEREF _Toc477719648 \h </w:instrText>
        </w:r>
        <w:r>
          <w:rPr>
            <w:noProof/>
            <w:webHidden/>
          </w:rPr>
        </w:r>
        <w:r>
          <w:rPr>
            <w:noProof/>
            <w:webHidden/>
          </w:rPr>
          <w:fldChar w:fldCharType="separate"/>
        </w:r>
        <w:r>
          <w:rPr>
            <w:noProof/>
            <w:webHidden/>
          </w:rPr>
          <w:t>137</w:t>
        </w:r>
        <w:r>
          <w:rPr>
            <w:noProof/>
            <w:webHidden/>
          </w:rPr>
          <w:fldChar w:fldCharType="end"/>
        </w:r>
      </w:hyperlink>
    </w:p>
    <w:p w:rsidR="00FB4EB2" w:rsidRPr="00FB4EB2" w:rsidRDefault="00FB4EB2">
      <w:pPr>
        <w:pStyle w:val="TOC2"/>
        <w:rPr>
          <w:rFonts w:ascii="Calibri" w:hAnsi="Calibri"/>
          <w:noProof/>
          <w:sz w:val="22"/>
          <w:szCs w:val="22"/>
        </w:rPr>
      </w:pPr>
      <w:hyperlink w:anchor="_Toc477719649" w:history="1">
        <w:r w:rsidRPr="000A69EC">
          <w:rPr>
            <w:rStyle w:val="Hyperlink"/>
            <w:noProof/>
          </w:rPr>
          <w:t>26.2</w:t>
        </w:r>
        <w:r w:rsidRPr="00FB4EB2">
          <w:rPr>
            <w:rFonts w:ascii="Calibri" w:hAnsi="Calibri"/>
            <w:noProof/>
            <w:sz w:val="22"/>
            <w:szCs w:val="22"/>
          </w:rPr>
          <w:tab/>
        </w:r>
        <w:r w:rsidRPr="000A69EC">
          <w:rPr>
            <w:rStyle w:val="Hyperlink"/>
            <w:noProof/>
          </w:rPr>
          <w:t>Diagram: Control Authority</w:t>
        </w:r>
        <w:r>
          <w:rPr>
            <w:noProof/>
            <w:webHidden/>
          </w:rPr>
          <w:tab/>
        </w:r>
        <w:r>
          <w:rPr>
            <w:noProof/>
            <w:webHidden/>
          </w:rPr>
          <w:fldChar w:fldCharType="begin"/>
        </w:r>
        <w:r>
          <w:rPr>
            <w:noProof/>
            <w:webHidden/>
          </w:rPr>
          <w:instrText xml:space="preserve"> PAGEREF _Toc477719649 \h </w:instrText>
        </w:r>
        <w:r>
          <w:rPr>
            <w:noProof/>
            <w:webHidden/>
          </w:rPr>
        </w:r>
        <w:r>
          <w:rPr>
            <w:noProof/>
            <w:webHidden/>
          </w:rPr>
          <w:fldChar w:fldCharType="separate"/>
        </w:r>
        <w:r>
          <w:rPr>
            <w:noProof/>
            <w:webHidden/>
          </w:rPr>
          <w:t>138</w:t>
        </w:r>
        <w:r>
          <w:rPr>
            <w:noProof/>
            <w:webHidden/>
          </w:rPr>
          <w:fldChar w:fldCharType="end"/>
        </w:r>
      </w:hyperlink>
    </w:p>
    <w:p w:rsidR="00FB4EB2" w:rsidRPr="00FB4EB2" w:rsidRDefault="00FB4EB2">
      <w:pPr>
        <w:pStyle w:val="TOC2"/>
        <w:rPr>
          <w:rFonts w:ascii="Calibri" w:hAnsi="Calibri"/>
          <w:noProof/>
          <w:sz w:val="22"/>
          <w:szCs w:val="22"/>
        </w:rPr>
      </w:pPr>
      <w:hyperlink w:anchor="_Toc477719650" w:history="1">
        <w:r w:rsidRPr="000A69EC">
          <w:rPr>
            <w:rStyle w:val="Hyperlink"/>
            <w:noProof/>
          </w:rPr>
          <w:t>26.3</w:t>
        </w:r>
        <w:r w:rsidRPr="00FB4EB2">
          <w:rPr>
            <w:rFonts w:ascii="Calibri" w:hAnsi="Calibri"/>
            <w:noProof/>
            <w:sz w:val="22"/>
            <w:szCs w:val="22"/>
          </w:rPr>
          <w:tab/>
        </w:r>
        <w:r w:rsidRPr="000A69EC">
          <w:rPr>
            <w:rStyle w:val="Hyperlink"/>
            <w:noProof/>
          </w:rPr>
          <w:t>Diagram: Custody</w:t>
        </w:r>
        <w:r>
          <w:rPr>
            <w:noProof/>
            <w:webHidden/>
          </w:rPr>
          <w:tab/>
        </w:r>
        <w:r>
          <w:rPr>
            <w:noProof/>
            <w:webHidden/>
          </w:rPr>
          <w:fldChar w:fldCharType="begin"/>
        </w:r>
        <w:r>
          <w:rPr>
            <w:noProof/>
            <w:webHidden/>
          </w:rPr>
          <w:instrText xml:space="preserve"> PAGEREF _Toc477719650 \h </w:instrText>
        </w:r>
        <w:r>
          <w:rPr>
            <w:noProof/>
            <w:webHidden/>
          </w:rPr>
        </w:r>
        <w:r>
          <w:rPr>
            <w:noProof/>
            <w:webHidden/>
          </w:rPr>
          <w:fldChar w:fldCharType="separate"/>
        </w:r>
        <w:r>
          <w:rPr>
            <w:noProof/>
            <w:webHidden/>
          </w:rPr>
          <w:t>138</w:t>
        </w:r>
        <w:r>
          <w:rPr>
            <w:noProof/>
            <w:webHidden/>
          </w:rPr>
          <w:fldChar w:fldCharType="end"/>
        </w:r>
      </w:hyperlink>
    </w:p>
    <w:p w:rsidR="00FB4EB2" w:rsidRPr="00FB4EB2" w:rsidRDefault="00FB4EB2">
      <w:pPr>
        <w:pStyle w:val="TOC2"/>
        <w:rPr>
          <w:rFonts w:ascii="Calibri" w:hAnsi="Calibri"/>
          <w:noProof/>
          <w:sz w:val="22"/>
          <w:szCs w:val="22"/>
        </w:rPr>
      </w:pPr>
      <w:hyperlink w:anchor="_Toc477719651" w:history="1">
        <w:r w:rsidRPr="000A69EC">
          <w:rPr>
            <w:rStyle w:val="Hyperlink"/>
            <w:noProof/>
          </w:rPr>
          <w:t>26.4</w:t>
        </w:r>
        <w:r w:rsidRPr="00FB4EB2">
          <w:rPr>
            <w:rFonts w:ascii="Calibri" w:hAnsi="Calibri"/>
            <w:noProof/>
            <w:sz w:val="22"/>
            <w:szCs w:val="22"/>
          </w:rPr>
          <w:tab/>
        </w:r>
        <w:r w:rsidRPr="000A69EC">
          <w:rPr>
            <w:rStyle w:val="Hyperlink"/>
            <w:noProof/>
          </w:rPr>
          <w:t>Class Authority</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_Toc477719651 \h </w:instrText>
        </w:r>
        <w:r>
          <w:rPr>
            <w:noProof/>
            <w:webHidden/>
          </w:rPr>
        </w:r>
        <w:r>
          <w:rPr>
            <w:noProof/>
            <w:webHidden/>
          </w:rPr>
          <w:fldChar w:fldCharType="separate"/>
        </w:r>
        <w:r>
          <w:rPr>
            <w:noProof/>
            <w:webHidden/>
          </w:rPr>
          <w:t>139</w:t>
        </w:r>
        <w:r>
          <w:rPr>
            <w:noProof/>
            <w:webHidden/>
          </w:rPr>
          <w:fldChar w:fldCharType="end"/>
        </w:r>
      </w:hyperlink>
    </w:p>
    <w:p w:rsidR="00FB4EB2" w:rsidRPr="00FB4EB2" w:rsidRDefault="00FB4EB2">
      <w:pPr>
        <w:pStyle w:val="TOC2"/>
        <w:rPr>
          <w:rFonts w:ascii="Calibri" w:hAnsi="Calibri"/>
          <w:noProof/>
          <w:sz w:val="22"/>
          <w:szCs w:val="22"/>
        </w:rPr>
      </w:pPr>
      <w:hyperlink w:anchor="_Toc477719652" w:history="1">
        <w:r w:rsidRPr="000A69EC">
          <w:rPr>
            <w:rStyle w:val="Hyperlink"/>
            <w:noProof/>
          </w:rPr>
          <w:t>26.5</w:t>
        </w:r>
        <w:r w:rsidRPr="00FB4EB2">
          <w:rPr>
            <w:rFonts w:ascii="Calibri" w:hAnsi="Calibri"/>
            <w:noProof/>
            <w:sz w:val="22"/>
            <w:szCs w:val="22"/>
          </w:rPr>
          <w:tab/>
        </w:r>
        <w:r w:rsidRPr="000A69EC">
          <w:rPr>
            <w:rStyle w:val="Hyperlink"/>
            <w:noProof/>
          </w:rPr>
          <w:t>Association Class Control</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_Toc477719652 \h </w:instrText>
        </w:r>
        <w:r>
          <w:rPr>
            <w:noProof/>
            <w:webHidden/>
          </w:rPr>
        </w:r>
        <w:r>
          <w:rPr>
            <w:noProof/>
            <w:webHidden/>
          </w:rPr>
          <w:fldChar w:fldCharType="separate"/>
        </w:r>
        <w:r>
          <w:rPr>
            <w:noProof/>
            <w:webHidden/>
          </w:rPr>
          <w:t>139</w:t>
        </w:r>
        <w:r>
          <w:rPr>
            <w:noProof/>
            <w:webHidden/>
          </w:rPr>
          <w:fldChar w:fldCharType="end"/>
        </w:r>
      </w:hyperlink>
    </w:p>
    <w:p w:rsidR="00FB4EB2" w:rsidRPr="00FB4EB2" w:rsidRDefault="00FB4EB2">
      <w:pPr>
        <w:pStyle w:val="TOC2"/>
        <w:rPr>
          <w:rFonts w:ascii="Calibri" w:hAnsi="Calibri"/>
          <w:noProof/>
          <w:sz w:val="22"/>
          <w:szCs w:val="22"/>
        </w:rPr>
      </w:pPr>
      <w:hyperlink w:anchor="_Toc477719653" w:history="1">
        <w:r w:rsidRPr="000A69EC">
          <w:rPr>
            <w:rStyle w:val="Hyperlink"/>
            <w:noProof/>
          </w:rPr>
          <w:t>26.6</w:t>
        </w:r>
        <w:r w:rsidRPr="00FB4EB2">
          <w:rPr>
            <w:rFonts w:ascii="Calibri" w:hAnsi="Calibri"/>
            <w:noProof/>
            <w:sz w:val="22"/>
            <w:szCs w:val="22"/>
          </w:rPr>
          <w:tab/>
        </w:r>
        <w:r w:rsidRPr="000A69EC">
          <w:rPr>
            <w:rStyle w:val="Hyperlink"/>
            <w:noProof/>
          </w:rPr>
          <w:t>Class Controlled Entity</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_Toc477719653 \h </w:instrText>
        </w:r>
        <w:r>
          <w:rPr>
            <w:noProof/>
            <w:webHidden/>
          </w:rPr>
        </w:r>
        <w:r>
          <w:rPr>
            <w:noProof/>
            <w:webHidden/>
          </w:rPr>
          <w:fldChar w:fldCharType="separate"/>
        </w:r>
        <w:r>
          <w:rPr>
            <w:noProof/>
            <w:webHidden/>
          </w:rPr>
          <w:t>140</w:t>
        </w:r>
        <w:r>
          <w:rPr>
            <w:noProof/>
            <w:webHidden/>
          </w:rPr>
          <w:fldChar w:fldCharType="end"/>
        </w:r>
      </w:hyperlink>
    </w:p>
    <w:p w:rsidR="00FB4EB2" w:rsidRPr="00FB4EB2" w:rsidRDefault="00FB4EB2">
      <w:pPr>
        <w:pStyle w:val="TOC2"/>
        <w:rPr>
          <w:rFonts w:ascii="Calibri" w:hAnsi="Calibri"/>
          <w:noProof/>
          <w:sz w:val="22"/>
          <w:szCs w:val="22"/>
        </w:rPr>
      </w:pPr>
      <w:hyperlink w:anchor="_Toc477719654" w:history="1">
        <w:r w:rsidRPr="000A69EC">
          <w:rPr>
            <w:rStyle w:val="Hyperlink"/>
            <w:noProof/>
          </w:rPr>
          <w:t>26.7</w:t>
        </w:r>
        <w:r w:rsidRPr="00FB4EB2">
          <w:rPr>
            <w:rFonts w:ascii="Calibri" w:hAnsi="Calibri"/>
            <w:noProof/>
            <w:sz w:val="22"/>
            <w:szCs w:val="22"/>
          </w:rPr>
          <w:tab/>
        </w:r>
        <w:r w:rsidRPr="000A69EC">
          <w:rPr>
            <w:rStyle w:val="Hyperlink"/>
            <w:noProof/>
          </w:rPr>
          <w:t>Class Controlling Actor</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_Toc477719654 \h </w:instrText>
        </w:r>
        <w:r>
          <w:rPr>
            <w:noProof/>
            <w:webHidden/>
          </w:rPr>
        </w:r>
        <w:r>
          <w:rPr>
            <w:noProof/>
            <w:webHidden/>
          </w:rPr>
          <w:fldChar w:fldCharType="separate"/>
        </w:r>
        <w:r>
          <w:rPr>
            <w:noProof/>
            <w:webHidden/>
          </w:rPr>
          <w:t>140</w:t>
        </w:r>
        <w:r>
          <w:rPr>
            <w:noProof/>
            <w:webHidden/>
          </w:rPr>
          <w:fldChar w:fldCharType="end"/>
        </w:r>
      </w:hyperlink>
    </w:p>
    <w:p w:rsidR="00FB4EB2" w:rsidRPr="00FB4EB2" w:rsidRDefault="00FB4EB2">
      <w:pPr>
        <w:pStyle w:val="TOC2"/>
        <w:rPr>
          <w:rFonts w:ascii="Calibri" w:hAnsi="Calibri"/>
          <w:noProof/>
          <w:sz w:val="22"/>
          <w:szCs w:val="22"/>
        </w:rPr>
      </w:pPr>
      <w:hyperlink w:anchor="_Toc477719655" w:history="1">
        <w:r w:rsidRPr="000A69EC">
          <w:rPr>
            <w:rStyle w:val="Hyperlink"/>
            <w:noProof/>
          </w:rPr>
          <w:t>26.8</w:t>
        </w:r>
        <w:r w:rsidRPr="00FB4EB2">
          <w:rPr>
            <w:rFonts w:ascii="Calibri" w:hAnsi="Calibri"/>
            <w:noProof/>
            <w:sz w:val="22"/>
            <w:szCs w:val="22"/>
          </w:rPr>
          <w:tab/>
        </w:r>
        <w:r w:rsidRPr="000A69EC">
          <w:rPr>
            <w:rStyle w:val="Hyperlink"/>
            <w:noProof/>
          </w:rPr>
          <w:t>Class Custodian</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_Toc477719655 \h </w:instrText>
        </w:r>
        <w:r>
          <w:rPr>
            <w:noProof/>
            <w:webHidden/>
          </w:rPr>
        </w:r>
        <w:r>
          <w:rPr>
            <w:noProof/>
            <w:webHidden/>
          </w:rPr>
          <w:fldChar w:fldCharType="separate"/>
        </w:r>
        <w:r>
          <w:rPr>
            <w:noProof/>
            <w:webHidden/>
          </w:rPr>
          <w:t>140</w:t>
        </w:r>
        <w:r>
          <w:rPr>
            <w:noProof/>
            <w:webHidden/>
          </w:rPr>
          <w:fldChar w:fldCharType="end"/>
        </w:r>
      </w:hyperlink>
    </w:p>
    <w:p w:rsidR="00FB4EB2" w:rsidRPr="00FB4EB2" w:rsidRDefault="00FB4EB2">
      <w:pPr>
        <w:pStyle w:val="TOC2"/>
        <w:rPr>
          <w:rFonts w:ascii="Calibri" w:hAnsi="Calibri"/>
          <w:noProof/>
          <w:sz w:val="22"/>
          <w:szCs w:val="22"/>
        </w:rPr>
      </w:pPr>
      <w:hyperlink w:anchor="_Toc477719656" w:history="1">
        <w:r w:rsidRPr="000A69EC">
          <w:rPr>
            <w:rStyle w:val="Hyperlink"/>
            <w:noProof/>
          </w:rPr>
          <w:t>26.9</w:t>
        </w:r>
        <w:r w:rsidRPr="00FB4EB2">
          <w:rPr>
            <w:rFonts w:ascii="Calibri" w:hAnsi="Calibri"/>
            <w:noProof/>
            <w:sz w:val="22"/>
            <w:szCs w:val="22"/>
          </w:rPr>
          <w:tab/>
        </w:r>
        <w:r w:rsidRPr="000A69EC">
          <w:rPr>
            <w:rStyle w:val="Hyperlink"/>
            <w:noProof/>
          </w:rPr>
          <w:t>Association Class Custody</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_Toc477719656 \h </w:instrText>
        </w:r>
        <w:r>
          <w:rPr>
            <w:noProof/>
            <w:webHidden/>
          </w:rPr>
        </w:r>
        <w:r>
          <w:rPr>
            <w:noProof/>
            <w:webHidden/>
          </w:rPr>
          <w:fldChar w:fldCharType="separate"/>
        </w:r>
        <w:r>
          <w:rPr>
            <w:noProof/>
            <w:webHidden/>
          </w:rPr>
          <w:t>140</w:t>
        </w:r>
        <w:r>
          <w:rPr>
            <w:noProof/>
            <w:webHidden/>
          </w:rPr>
          <w:fldChar w:fldCharType="end"/>
        </w:r>
      </w:hyperlink>
    </w:p>
    <w:p w:rsidR="00FB4EB2" w:rsidRPr="00FB4EB2" w:rsidRDefault="00FB4EB2">
      <w:pPr>
        <w:pStyle w:val="TOC2"/>
        <w:rPr>
          <w:rFonts w:ascii="Calibri" w:hAnsi="Calibri"/>
          <w:noProof/>
          <w:sz w:val="22"/>
          <w:szCs w:val="22"/>
        </w:rPr>
      </w:pPr>
      <w:hyperlink w:anchor="_Toc477719657" w:history="1">
        <w:r w:rsidRPr="000A69EC">
          <w:rPr>
            <w:rStyle w:val="Hyperlink"/>
            <w:noProof/>
          </w:rPr>
          <w:t>26.10</w:t>
        </w:r>
        <w:r w:rsidRPr="00FB4EB2">
          <w:rPr>
            <w:rFonts w:ascii="Calibri" w:hAnsi="Calibri"/>
            <w:noProof/>
            <w:sz w:val="22"/>
            <w:szCs w:val="22"/>
          </w:rPr>
          <w:tab/>
        </w:r>
        <w:r w:rsidRPr="000A69EC">
          <w:rPr>
            <w:rStyle w:val="Hyperlink"/>
            <w:noProof/>
          </w:rPr>
          <w:t>Class Leader</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_Toc477719657 \h </w:instrText>
        </w:r>
        <w:r>
          <w:rPr>
            <w:noProof/>
            <w:webHidden/>
          </w:rPr>
        </w:r>
        <w:r>
          <w:rPr>
            <w:noProof/>
            <w:webHidden/>
          </w:rPr>
          <w:fldChar w:fldCharType="separate"/>
        </w:r>
        <w:r>
          <w:rPr>
            <w:noProof/>
            <w:webHidden/>
          </w:rPr>
          <w:t>140</w:t>
        </w:r>
        <w:r>
          <w:rPr>
            <w:noProof/>
            <w:webHidden/>
          </w:rPr>
          <w:fldChar w:fldCharType="end"/>
        </w:r>
      </w:hyperlink>
    </w:p>
    <w:p w:rsidR="00FB4EB2" w:rsidRPr="00FB4EB2" w:rsidRDefault="00FB4EB2">
      <w:pPr>
        <w:pStyle w:val="TOC2"/>
        <w:rPr>
          <w:rFonts w:ascii="Calibri" w:hAnsi="Calibri"/>
          <w:noProof/>
          <w:sz w:val="22"/>
          <w:szCs w:val="22"/>
        </w:rPr>
      </w:pPr>
      <w:hyperlink w:anchor="_Toc477719658" w:history="1">
        <w:r w:rsidRPr="000A69EC">
          <w:rPr>
            <w:rStyle w:val="Hyperlink"/>
            <w:noProof/>
          </w:rPr>
          <w:t>26.11</w:t>
        </w:r>
        <w:r w:rsidRPr="00FB4EB2">
          <w:rPr>
            <w:rFonts w:ascii="Calibri" w:hAnsi="Calibri"/>
            <w:noProof/>
            <w:sz w:val="22"/>
            <w:szCs w:val="22"/>
          </w:rPr>
          <w:tab/>
        </w:r>
        <w:r w:rsidRPr="000A69EC">
          <w:rPr>
            <w:rStyle w:val="Hyperlink"/>
            <w:noProof/>
          </w:rPr>
          <w:t>Association Class Leadership</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_Toc477719658 \h </w:instrText>
        </w:r>
        <w:r>
          <w:rPr>
            <w:noProof/>
            <w:webHidden/>
          </w:rPr>
        </w:r>
        <w:r>
          <w:rPr>
            <w:noProof/>
            <w:webHidden/>
          </w:rPr>
          <w:fldChar w:fldCharType="separate"/>
        </w:r>
        <w:r>
          <w:rPr>
            <w:noProof/>
            <w:webHidden/>
          </w:rPr>
          <w:t>140</w:t>
        </w:r>
        <w:r>
          <w:rPr>
            <w:noProof/>
            <w:webHidden/>
          </w:rPr>
          <w:fldChar w:fldCharType="end"/>
        </w:r>
      </w:hyperlink>
    </w:p>
    <w:p w:rsidR="00FB4EB2" w:rsidRPr="00FB4EB2" w:rsidRDefault="00FB4EB2">
      <w:pPr>
        <w:pStyle w:val="TOC2"/>
        <w:rPr>
          <w:rFonts w:ascii="Calibri" w:hAnsi="Calibri"/>
          <w:noProof/>
          <w:sz w:val="22"/>
          <w:szCs w:val="22"/>
        </w:rPr>
      </w:pPr>
      <w:hyperlink w:anchor="_Toc477719659" w:history="1">
        <w:r w:rsidRPr="000A69EC">
          <w:rPr>
            <w:rStyle w:val="Hyperlink"/>
            <w:noProof/>
          </w:rPr>
          <w:t>26.12</w:t>
        </w:r>
        <w:r w:rsidRPr="00FB4EB2">
          <w:rPr>
            <w:rFonts w:ascii="Calibri" w:hAnsi="Calibri"/>
            <w:noProof/>
            <w:sz w:val="22"/>
            <w:szCs w:val="22"/>
          </w:rPr>
          <w:tab/>
        </w:r>
        <w:r w:rsidRPr="000A69EC">
          <w:rPr>
            <w:rStyle w:val="Hyperlink"/>
            <w:noProof/>
          </w:rPr>
          <w:t>Class Managed Entity</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_Toc477719659 \h </w:instrText>
        </w:r>
        <w:r>
          <w:rPr>
            <w:noProof/>
            <w:webHidden/>
          </w:rPr>
        </w:r>
        <w:r>
          <w:rPr>
            <w:noProof/>
            <w:webHidden/>
          </w:rPr>
          <w:fldChar w:fldCharType="separate"/>
        </w:r>
        <w:r>
          <w:rPr>
            <w:noProof/>
            <w:webHidden/>
          </w:rPr>
          <w:t>141</w:t>
        </w:r>
        <w:r>
          <w:rPr>
            <w:noProof/>
            <w:webHidden/>
          </w:rPr>
          <w:fldChar w:fldCharType="end"/>
        </w:r>
      </w:hyperlink>
    </w:p>
    <w:p w:rsidR="00FB4EB2" w:rsidRPr="00FB4EB2" w:rsidRDefault="00FB4EB2">
      <w:pPr>
        <w:pStyle w:val="TOC2"/>
        <w:rPr>
          <w:rFonts w:ascii="Calibri" w:hAnsi="Calibri"/>
          <w:noProof/>
          <w:sz w:val="22"/>
          <w:szCs w:val="22"/>
        </w:rPr>
      </w:pPr>
      <w:hyperlink w:anchor="_Toc477719660" w:history="1">
        <w:r w:rsidRPr="000A69EC">
          <w:rPr>
            <w:rStyle w:val="Hyperlink"/>
            <w:noProof/>
          </w:rPr>
          <w:t>26.13</w:t>
        </w:r>
        <w:r w:rsidRPr="00FB4EB2">
          <w:rPr>
            <w:rFonts w:ascii="Calibri" w:hAnsi="Calibri"/>
            <w:noProof/>
            <w:sz w:val="22"/>
            <w:szCs w:val="22"/>
          </w:rPr>
          <w:tab/>
        </w:r>
        <w:r w:rsidRPr="000A69EC">
          <w:rPr>
            <w:rStyle w:val="Hyperlink"/>
            <w:noProof/>
          </w:rPr>
          <w:t>Class Owner</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_Toc477719660 \h </w:instrText>
        </w:r>
        <w:r>
          <w:rPr>
            <w:noProof/>
            <w:webHidden/>
          </w:rPr>
        </w:r>
        <w:r>
          <w:rPr>
            <w:noProof/>
            <w:webHidden/>
          </w:rPr>
          <w:fldChar w:fldCharType="separate"/>
        </w:r>
        <w:r>
          <w:rPr>
            <w:noProof/>
            <w:webHidden/>
          </w:rPr>
          <w:t>141</w:t>
        </w:r>
        <w:r>
          <w:rPr>
            <w:noProof/>
            <w:webHidden/>
          </w:rPr>
          <w:fldChar w:fldCharType="end"/>
        </w:r>
      </w:hyperlink>
    </w:p>
    <w:p w:rsidR="00FB4EB2" w:rsidRPr="00FB4EB2" w:rsidRDefault="00FB4EB2">
      <w:pPr>
        <w:pStyle w:val="TOC2"/>
        <w:rPr>
          <w:rFonts w:ascii="Calibri" w:hAnsi="Calibri"/>
          <w:noProof/>
          <w:sz w:val="22"/>
          <w:szCs w:val="22"/>
        </w:rPr>
      </w:pPr>
      <w:hyperlink w:anchor="_Toc477719661" w:history="1">
        <w:r w:rsidRPr="000A69EC">
          <w:rPr>
            <w:rStyle w:val="Hyperlink"/>
            <w:noProof/>
          </w:rPr>
          <w:t>26.14</w:t>
        </w:r>
        <w:r w:rsidRPr="00FB4EB2">
          <w:rPr>
            <w:rFonts w:ascii="Calibri" w:hAnsi="Calibri"/>
            <w:noProof/>
            <w:sz w:val="22"/>
            <w:szCs w:val="22"/>
          </w:rPr>
          <w:tab/>
        </w:r>
        <w:r w:rsidRPr="000A69EC">
          <w:rPr>
            <w:rStyle w:val="Hyperlink"/>
            <w:noProof/>
          </w:rPr>
          <w:t>Association Class Ownership</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_Toc477719661 \h </w:instrText>
        </w:r>
        <w:r>
          <w:rPr>
            <w:noProof/>
            <w:webHidden/>
          </w:rPr>
        </w:r>
        <w:r>
          <w:rPr>
            <w:noProof/>
            <w:webHidden/>
          </w:rPr>
          <w:fldChar w:fldCharType="separate"/>
        </w:r>
        <w:r>
          <w:rPr>
            <w:noProof/>
            <w:webHidden/>
          </w:rPr>
          <w:t>141</w:t>
        </w:r>
        <w:r>
          <w:rPr>
            <w:noProof/>
            <w:webHidden/>
          </w:rPr>
          <w:fldChar w:fldCharType="end"/>
        </w:r>
      </w:hyperlink>
    </w:p>
    <w:p w:rsidR="00FB4EB2" w:rsidRPr="00FB4EB2" w:rsidRDefault="00FB4EB2">
      <w:pPr>
        <w:pStyle w:val="TOC2"/>
        <w:rPr>
          <w:rFonts w:ascii="Calibri" w:hAnsi="Calibri"/>
          <w:noProof/>
          <w:sz w:val="22"/>
          <w:szCs w:val="22"/>
        </w:rPr>
      </w:pPr>
      <w:hyperlink w:anchor="_Toc477719662" w:history="1">
        <w:r w:rsidRPr="000A69EC">
          <w:rPr>
            <w:rStyle w:val="Hyperlink"/>
            <w:noProof/>
          </w:rPr>
          <w:t>26.15</w:t>
        </w:r>
        <w:r w:rsidRPr="00FB4EB2">
          <w:rPr>
            <w:rFonts w:ascii="Calibri" w:hAnsi="Calibri"/>
            <w:noProof/>
            <w:sz w:val="22"/>
            <w:szCs w:val="22"/>
          </w:rPr>
          <w:tab/>
        </w:r>
        <w:r w:rsidRPr="000A69EC">
          <w:rPr>
            <w:rStyle w:val="Hyperlink"/>
            <w:noProof/>
          </w:rPr>
          <w:t>Association Class Possession</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_Toc477719662 \h </w:instrText>
        </w:r>
        <w:r>
          <w:rPr>
            <w:noProof/>
            <w:webHidden/>
          </w:rPr>
        </w:r>
        <w:r>
          <w:rPr>
            <w:noProof/>
            <w:webHidden/>
          </w:rPr>
          <w:fldChar w:fldCharType="separate"/>
        </w:r>
        <w:r>
          <w:rPr>
            <w:noProof/>
            <w:webHidden/>
          </w:rPr>
          <w:t>141</w:t>
        </w:r>
        <w:r>
          <w:rPr>
            <w:noProof/>
            <w:webHidden/>
          </w:rPr>
          <w:fldChar w:fldCharType="end"/>
        </w:r>
      </w:hyperlink>
    </w:p>
    <w:p w:rsidR="00FB4EB2" w:rsidRPr="00FB4EB2" w:rsidRDefault="00FB4EB2">
      <w:pPr>
        <w:pStyle w:val="TOC2"/>
        <w:rPr>
          <w:rFonts w:ascii="Calibri" w:hAnsi="Calibri"/>
          <w:noProof/>
          <w:sz w:val="22"/>
          <w:szCs w:val="22"/>
        </w:rPr>
      </w:pPr>
      <w:hyperlink w:anchor="_Toc477719663" w:history="1">
        <w:r w:rsidRPr="000A69EC">
          <w:rPr>
            <w:rStyle w:val="Hyperlink"/>
            <w:noProof/>
          </w:rPr>
          <w:t>26.16</w:t>
        </w:r>
        <w:r w:rsidRPr="00FB4EB2">
          <w:rPr>
            <w:rFonts w:ascii="Calibri" w:hAnsi="Calibri"/>
            <w:noProof/>
            <w:sz w:val="22"/>
            <w:szCs w:val="22"/>
          </w:rPr>
          <w:tab/>
        </w:r>
        <w:r w:rsidRPr="000A69EC">
          <w:rPr>
            <w:rStyle w:val="Hyperlink"/>
            <w:noProof/>
          </w:rPr>
          <w:t>Class Property</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_Toc477719663 \h </w:instrText>
        </w:r>
        <w:r>
          <w:rPr>
            <w:noProof/>
            <w:webHidden/>
          </w:rPr>
        </w:r>
        <w:r>
          <w:rPr>
            <w:noProof/>
            <w:webHidden/>
          </w:rPr>
          <w:fldChar w:fldCharType="separate"/>
        </w:r>
        <w:r>
          <w:rPr>
            <w:noProof/>
            <w:webHidden/>
          </w:rPr>
          <w:t>142</w:t>
        </w:r>
        <w:r>
          <w:rPr>
            <w:noProof/>
            <w:webHidden/>
          </w:rPr>
          <w:fldChar w:fldCharType="end"/>
        </w:r>
      </w:hyperlink>
    </w:p>
    <w:p w:rsidR="00FB4EB2" w:rsidRPr="00FB4EB2" w:rsidRDefault="00FB4EB2">
      <w:pPr>
        <w:pStyle w:val="TOC2"/>
        <w:rPr>
          <w:rFonts w:ascii="Calibri" w:hAnsi="Calibri"/>
          <w:noProof/>
          <w:sz w:val="22"/>
          <w:szCs w:val="22"/>
        </w:rPr>
      </w:pPr>
      <w:hyperlink w:anchor="_Toc477719664" w:history="1">
        <w:r w:rsidRPr="000A69EC">
          <w:rPr>
            <w:rStyle w:val="Hyperlink"/>
            <w:noProof/>
          </w:rPr>
          <w:t>26.17</w:t>
        </w:r>
        <w:r w:rsidRPr="00FB4EB2">
          <w:rPr>
            <w:rFonts w:ascii="Calibri" w:hAnsi="Calibri"/>
            <w:noProof/>
            <w:sz w:val="22"/>
            <w:szCs w:val="22"/>
          </w:rPr>
          <w:tab/>
        </w:r>
        <w:r w:rsidRPr="000A69EC">
          <w:rPr>
            <w:rStyle w:val="Hyperlink"/>
            <w:noProof/>
          </w:rPr>
          <w:t>Association Class Subject to Authority</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_Toc477719664 \h </w:instrText>
        </w:r>
        <w:r>
          <w:rPr>
            <w:noProof/>
            <w:webHidden/>
          </w:rPr>
        </w:r>
        <w:r>
          <w:rPr>
            <w:noProof/>
            <w:webHidden/>
          </w:rPr>
          <w:fldChar w:fldCharType="separate"/>
        </w:r>
        <w:r>
          <w:rPr>
            <w:noProof/>
            <w:webHidden/>
          </w:rPr>
          <w:t>142</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19665" w:history="1">
        <w:r w:rsidRPr="000A69EC">
          <w:rPr>
            <w:rStyle w:val="Hyperlink"/>
            <w:noProof/>
          </w:rPr>
          <w:t>27</w:t>
        </w:r>
        <w:r w:rsidRPr="00FB4EB2">
          <w:rPr>
            <w:rFonts w:ascii="Calibri" w:hAnsi="Calibri"/>
            <w:noProof/>
            <w:sz w:val="22"/>
            <w:szCs w:val="22"/>
          </w:rPr>
          <w:tab/>
        </w:r>
        <w:r w:rsidRPr="000A69EC">
          <w:rPr>
            <w:rStyle w:val="Hyperlink"/>
            <w:noProof/>
          </w:rPr>
          <w:t>Threat-risk-conceptual-model::Generic Concept Library::Credentials</w:t>
        </w:r>
        <w:r>
          <w:rPr>
            <w:noProof/>
            <w:webHidden/>
          </w:rPr>
          <w:tab/>
        </w:r>
        <w:r>
          <w:rPr>
            <w:noProof/>
            <w:webHidden/>
          </w:rPr>
          <w:fldChar w:fldCharType="begin"/>
        </w:r>
        <w:r>
          <w:rPr>
            <w:noProof/>
            <w:webHidden/>
          </w:rPr>
          <w:instrText xml:space="preserve"> PAGEREF _Toc477719665 \h </w:instrText>
        </w:r>
        <w:r>
          <w:rPr>
            <w:noProof/>
            <w:webHidden/>
          </w:rPr>
        </w:r>
        <w:r>
          <w:rPr>
            <w:noProof/>
            <w:webHidden/>
          </w:rPr>
          <w:fldChar w:fldCharType="separate"/>
        </w:r>
        <w:r>
          <w:rPr>
            <w:noProof/>
            <w:webHidden/>
          </w:rPr>
          <w:t>143</w:t>
        </w:r>
        <w:r>
          <w:rPr>
            <w:noProof/>
            <w:webHidden/>
          </w:rPr>
          <w:fldChar w:fldCharType="end"/>
        </w:r>
      </w:hyperlink>
    </w:p>
    <w:p w:rsidR="00FB4EB2" w:rsidRPr="00FB4EB2" w:rsidRDefault="00FB4EB2">
      <w:pPr>
        <w:pStyle w:val="TOC2"/>
        <w:rPr>
          <w:rFonts w:ascii="Calibri" w:hAnsi="Calibri"/>
          <w:noProof/>
          <w:sz w:val="22"/>
          <w:szCs w:val="22"/>
        </w:rPr>
      </w:pPr>
      <w:hyperlink w:anchor="_Toc477719666" w:history="1">
        <w:r w:rsidRPr="000A69EC">
          <w:rPr>
            <w:rStyle w:val="Hyperlink"/>
            <w:noProof/>
          </w:rPr>
          <w:t>27.1</w:t>
        </w:r>
        <w:r w:rsidRPr="00FB4EB2">
          <w:rPr>
            <w:rFonts w:ascii="Calibri" w:hAnsi="Calibri"/>
            <w:noProof/>
            <w:sz w:val="22"/>
            <w:szCs w:val="22"/>
          </w:rPr>
          <w:tab/>
        </w:r>
        <w:r w:rsidRPr="000A69EC">
          <w:rPr>
            <w:rStyle w:val="Hyperlink"/>
            <w:noProof/>
          </w:rPr>
          <w:t>Diagram: Credentials and Managed Identifiers</w:t>
        </w:r>
        <w:r>
          <w:rPr>
            <w:noProof/>
            <w:webHidden/>
          </w:rPr>
          <w:tab/>
        </w:r>
        <w:r>
          <w:rPr>
            <w:noProof/>
            <w:webHidden/>
          </w:rPr>
          <w:fldChar w:fldCharType="begin"/>
        </w:r>
        <w:r>
          <w:rPr>
            <w:noProof/>
            <w:webHidden/>
          </w:rPr>
          <w:instrText xml:space="preserve"> PAGEREF _Toc477719666 \h </w:instrText>
        </w:r>
        <w:r>
          <w:rPr>
            <w:noProof/>
            <w:webHidden/>
          </w:rPr>
        </w:r>
        <w:r>
          <w:rPr>
            <w:noProof/>
            <w:webHidden/>
          </w:rPr>
          <w:fldChar w:fldCharType="separate"/>
        </w:r>
        <w:r>
          <w:rPr>
            <w:noProof/>
            <w:webHidden/>
          </w:rPr>
          <w:t>143</w:t>
        </w:r>
        <w:r>
          <w:rPr>
            <w:noProof/>
            <w:webHidden/>
          </w:rPr>
          <w:fldChar w:fldCharType="end"/>
        </w:r>
      </w:hyperlink>
    </w:p>
    <w:p w:rsidR="00FB4EB2" w:rsidRPr="00FB4EB2" w:rsidRDefault="00FB4EB2">
      <w:pPr>
        <w:pStyle w:val="TOC2"/>
        <w:rPr>
          <w:rFonts w:ascii="Calibri" w:hAnsi="Calibri"/>
          <w:noProof/>
          <w:sz w:val="22"/>
          <w:szCs w:val="22"/>
        </w:rPr>
      </w:pPr>
      <w:hyperlink w:anchor="_Toc477719667" w:history="1">
        <w:r w:rsidRPr="000A69EC">
          <w:rPr>
            <w:rStyle w:val="Hyperlink"/>
            <w:noProof/>
          </w:rPr>
          <w:t>27.2</w:t>
        </w:r>
        <w:r w:rsidRPr="00FB4EB2">
          <w:rPr>
            <w:rFonts w:ascii="Calibri" w:hAnsi="Calibri"/>
            <w:noProof/>
            <w:sz w:val="22"/>
            <w:szCs w:val="22"/>
          </w:rPr>
          <w:tab/>
        </w:r>
        <w:r w:rsidRPr="000A69EC">
          <w:rPr>
            <w:rStyle w:val="Hyperlink"/>
            <w:noProof/>
          </w:rPr>
          <w:t>Association Actor Identifier of Credential</w:t>
        </w:r>
        <w:r>
          <w:rPr>
            <w:noProof/>
            <w:webHidden/>
          </w:rPr>
          <w:tab/>
        </w:r>
        <w:r>
          <w:rPr>
            <w:noProof/>
            <w:webHidden/>
          </w:rPr>
          <w:fldChar w:fldCharType="begin"/>
        </w:r>
        <w:r>
          <w:rPr>
            <w:noProof/>
            <w:webHidden/>
          </w:rPr>
          <w:instrText xml:space="preserve"> PAGEREF _Toc477719667 \h </w:instrText>
        </w:r>
        <w:r>
          <w:rPr>
            <w:noProof/>
            <w:webHidden/>
          </w:rPr>
        </w:r>
        <w:r>
          <w:rPr>
            <w:noProof/>
            <w:webHidden/>
          </w:rPr>
          <w:fldChar w:fldCharType="separate"/>
        </w:r>
        <w:r>
          <w:rPr>
            <w:noProof/>
            <w:webHidden/>
          </w:rPr>
          <w:t>143</w:t>
        </w:r>
        <w:r>
          <w:rPr>
            <w:noProof/>
            <w:webHidden/>
          </w:rPr>
          <w:fldChar w:fldCharType="end"/>
        </w:r>
      </w:hyperlink>
    </w:p>
    <w:p w:rsidR="00FB4EB2" w:rsidRPr="00FB4EB2" w:rsidRDefault="00FB4EB2">
      <w:pPr>
        <w:pStyle w:val="TOC2"/>
        <w:rPr>
          <w:rFonts w:ascii="Calibri" w:hAnsi="Calibri"/>
          <w:noProof/>
          <w:sz w:val="22"/>
          <w:szCs w:val="22"/>
        </w:rPr>
      </w:pPr>
      <w:hyperlink w:anchor="_Toc477719668" w:history="1">
        <w:r w:rsidRPr="000A69EC">
          <w:rPr>
            <w:rStyle w:val="Hyperlink"/>
            <w:noProof/>
          </w:rPr>
          <w:t>27.3</w:t>
        </w:r>
        <w:r w:rsidRPr="00FB4EB2">
          <w:rPr>
            <w:rFonts w:ascii="Calibri" w:hAnsi="Calibri"/>
            <w:noProof/>
            <w:sz w:val="22"/>
            <w:szCs w:val="22"/>
          </w:rPr>
          <w:tab/>
        </w:r>
        <w:r w:rsidRPr="000A69EC">
          <w:rPr>
            <w:rStyle w:val="Hyperlink"/>
            <w:noProof/>
          </w:rPr>
          <w:t>Association Class Attest to Ability</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_Toc477719668 \h </w:instrText>
        </w:r>
        <w:r>
          <w:rPr>
            <w:noProof/>
            <w:webHidden/>
          </w:rPr>
        </w:r>
        <w:r>
          <w:rPr>
            <w:noProof/>
            <w:webHidden/>
          </w:rPr>
          <w:fldChar w:fldCharType="separate"/>
        </w:r>
        <w:r>
          <w:rPr>
            <w:noProof/>
            <w:webHidden/>
          </w:rPr>
          <w:t>144</w:t>
        </w:r>
        <w:r>
          <w:rPr>
            <w:noProof/>
            <w:webHidden/>
          </w:rPr>
          <w:fldChar w:fldCharType="end"/>
        </w:r>
      </w:hyperlink>
    </w:p>
    <w:p w:rsidR="00FB4EB2" w:rsidRPr="00FB4EB2" w:rsidRDefault="00FB4EB2">
      <w:pPr>
        <w:pStyle w:val="TOC2"/>
        <w:rPr>
          <w:rFonts w:ascii="Calibri" w:hAnsi="Calibri"/>
          <w:noProof/>
          <w:sz w:val="22"/>
          <w:szCs w:val="22"/>
        </w:rPr>
      </w:pPr>
      <w:hyperlink w:anchor="_Toc477719669" w:history="1">
        <w:r w:rsidRPr="000A69EC">
          <w:rPr>
            <w:rStyle w:val="Hyperlink"/>
            <w:noProof/>
          </w:rPr>
          <w:t>27.4</w:t>
        </w:r>
        <w:r w:rsidRPr="00FB4EB2">
          <w:rPr>
            <w:rFonts w:ascii="Calibri" w:hAnsi="Calibri"/>
            <w:noProof/>
            <w:sz w:val="22"/>
            <w:szCs w:val="22"/>
          </w:rPr>
          <w:tab/>
        </w:r>
        <w:r w:rsidRPr="000A69EC">
          <w:rPr>
            <w:rStyle w:val="Hyperlink"/>
            <w:noProof/>
          </w:rPr>
          <w:t>Class Credential</w:t>
        </w:r>
        <w:r>
          <w:rPr>
            <w:noProof/>
            <w:webHidden/>
          </w:rPr>
          <w:tab/>
        </w:r>
        <w:r>
          <w:rPr>
            <w:noProof/>
            <w:webHidden/>
          </w:rPr>
          <w:fldChar w:fldCharType="begin"/>
        </w:r>
        <w:r>
          <w:rPr>
            <w:noProof/>
            <w:webHidden/>
          </w:rPr>
          <w:instrText xml:space="preserve"> PAGEREF _Toc477719669 \h </w:instrText>
        </w:r>
        <w:r>
          <w:rPr>
            <w:noProof/>
            <w:webHidden/>
          </w:rPr>
        </w:r>
        <w:r>
          <w:rPr>
            <w:noProof/>
            <w:webHidden/>
          </w:rPr>
          <w:fldChar w:fldCharType="separate"/>
        </w:r>
        <w:r>
          <w:rPr>
            <w:noProof/>
            <w:webHidden/>
          </w:rPr>
          <w:t>145</w:t>
        </w:r>
        <w:r>
          <w:rPr>
            <w:noProof/>
            <w:webHidden/>
          </w:rPr>
          <w:fldChar w:fldCharType="end"/>
        </w:r>
      </w:hyperlink>
    </w:p>
    <w:p w:rsidR="00FB4EB2" w:rsidRPr="00FB4EB2" w:rsidRDefault="00FB4EB2">
      <w:pPr>
        <w:pStyle w:val="TOC2"/>
        <w:rPr>
          <w:rFonts w:ascii="Calibri" w:hAnsi="Calibri"/>
          <w:noProof/>
          <w:sz w:val="22"/>
          <w:szCs w:val="22"/>
        </w:rPr>
      </w:pPr>
      <w:hyperlink w:anchor="_Toc477719670" w:history="1">
        <w:r w:rsidRPr="000A69EC">
          <w:rPr>
            <w:rStyle w:val="Hyperlink"/>
            <w:noProof/>
          </w:rPr>
          <w:t>27.5</w:t>
        </w:r>
        <w:r w:rsidRPr="00FB4EB2">
          <w:rPr>
            <w:rFonts w:ascii="Calibri" w:hAnsi="Calibri"/>
            <w:noProof/>
            <w:sz w:val="22"/>
            <w:szCs w:val="22"/>
          </w:rPr>
          <w:tab/>
        </w:r>
        <w:r w:rsidRPr="000A69EC">
          <w:rPr>
            <w:rStyle w:val="Hyperlink"/>
            <w:noProof/>
          </w:rPr>
          <w:t>Class Identity Provider</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_Toc477719670 \h </w:instrText>
        </w:r>
        <w:r>
          <w:rPr>
            <w:noProof/>
            <w:webHidden/>
          </w:rPr>
        </w:r>
        <w:r>
          <w:rPr>
            <w:noProof/>
            <w:webHidden/>
          </w:rPr>
          <w:fldChar w:fldCharType="separate"/>
        </w:r>
        <w:r>
          <w:rPr>
            <w:noProof/>
            <w:webHidden/>
          </w:rPr>
          <w:t>145</w:t>
        </w:r>
        <w:r>
          <w:rPr>
            <w:noProof/>
            <w:webHidden/>
          </w:rPr>
          <w:fldChar w:fldCharType="end"/>
        </w:r>
      </w:hyperlink>
    </w:p>
    <w:p w:rsidR="00FB4EB2" w:rsidRPr="00FB4EB2" w:rsidRDefault="00FB4EB2">
      <w:pPr>
        <w:pStyle w:val="TOC2"/>
        <w:rPr>
          <w:rFonts w:ascii="Calibri" w:hAnsi="Calibri"/>
          <w:noProof/>
          <w:sz w:val="22"/>
          <w:szCs w:val="22"/>
        </w:rPr>
      </w:pPr>
      <w:hyperlink w:anchor="_Toc477719671" w:history="1">
        <w:r w:rsidRPr="000A69EC">
          <w:rPr>
            <w:rStyle w:val="Hyperlink"/>
            <w:noProof/>
          </w:rPr>
          <w:t>27.6</w:t>
        </w:r>
        <w:r w:rsidRPr="00FB4EB2">
          <w:rPr>
            <w:rFonts w:ascii="Calibri" w:hAnsi="Calibri"/>
            <w:noProof/>
            <w:sz w:val="22"/>
            <w:szCs w:val="22"/>
          </w:rPr>
          <w:tab/>
        </w:r>
        <w:r w:rsidRPr="000A69EC">
          <w:rPr>
            <w:rStyle w:val="Hyperlink"/>
            <w:noProof/>
          </w:rPr>
          <w:t>Association Class Issue Credential</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_Toc477719671 \h </w:instrText>
        </w:r>
        <w:r>
          <w:rPr>
            <w:noProof/>
            <w:webHidden/>
          </w:rPr>
        </w:r>
        <w:r>
          <w:rPr>
            <w:noProof/>
            <w:webHidden/>
          </w:rPr>
          <w:fldChar w:fldCharType="separate"/>
        </w:r>
        <w:r>
          <w:rPr>
            <w:noProof/>
            <w:webHidden/>
          </w:rPr>
          <w:t>145</w:t>
        </w:r>
        <w:r>
          <w:rPr>
            <w:noProof/>
            <w:webHidden/>
          </w:rPr>
          <w:fldChar w:fldCharType="end"/>
        </w:r>
      </w:hyperlink>
    </w:p>
    <w:p w:rsidR="00FB4EB2" w:rsidRPr="00FB4EB2" w:rsidRDefault="00FB4EB2">
      <w:pPr>
        <w:pStyle w:val="TOC2"/>
        <w:rPr>
          <w:rFonts w:ascii="Calibri" w:hAnsi="Calibri"/>
          <w:noProof/>
          <w:sz w:val="22"/>
          <w:szCs w:val="22"/>
        </w:rPr>
      </w:pPr>
      <w:hyperlink w:anchor="_Toc477719672" w:history="1">
        <w:r w:rsidRPr="000A69EC">
          <w:rPr>
            <w:rStyle w:val="Hyperlink"/>
            <w:noProof/>
          </w:rPr>
          <w:t>27.7</w:t>
        </w:r>
        <w:r w:rsidRPr="00FB4EB2">
          <w:rPr>
            <w:rFonts w:ascii="Calibri" w:hAnsi="Calibri"/>
            <w:noProof/>
            <w:sz w:val="22"/>
            <w:szCs w:val="22"/>
          </w:rPr>
          <w:tab/>
        </w:r>
        <w:r w:rsidRPr="000A69EC">
          <w:rPr>
            <w:rStyle w:val="Hyperlink"/>
            <w:noProof/>
          </w:rPr>
          <w:t>Class Managed Actor Identifier</w:t>
        </w:r>
        <w:r w:rsidRPr="000A69EC">
          <w:rPr>
            <w:rStyle w:val="Hyperlink"/>
            <w:rFonts w:cs="Arial"/>
            <w:noProof/>
          </w:rPr>
          <w:t xml:space="preserve">  &lt;&lt;Value&gt;&gt;</w:t>
        </w:r>
        <w:r>
          <w:rPr>
            <w:noProof/>
            <w:webHidden/>
          </w:rPr>
          <w:tab/>
        </w:r>
        <w:r>
          <w:rPr>
            <w:noProof/>
            <w:webHidden/>
          </w:rPr>
          <w:fldChar w:fldCharType="begin"/>
        </w:r>
        <w:r>
          <w:rPr>
            <w:noProof/>
            <w:webHidden/>
          </w:rPr>
          <w:instrText xml:space="preserve"> PAGEREF _Toc477719672 \h </w:instrText>
        </w:r>
        <w:r>
          <w:rPr>
            <w:noProof/>
            <w:webHidden/>
          </w:rPr>
        </w:r>
        <w:r>
          <w:rPr>
            <w:noProof/>
            <w:webHidden/>
          </w:rPr>
          <w:fldChar w:fldCharType="separate"/>
        </w:r>
        <w:r>
          <w:rPr>
            <w:noProof/>
            <w:webHidden/>
          </w:rPr>
          <w:t>146</w:t>
        </w:r>
        <w:r>
          <w:rPr>
            <w:noProof/>
            <w:webHidden/>
          </w:rPr>
          <w:fldChar w:fldCharType="end"/>
        </w:r>
      </w:hyperlink>
    </w:p>
    <w:p w:rsidR="00FB4EB2" w:rsidRPr="00FB4EB2" w:rsidRDefault="00FB4EB2">
      <w:pPr>
        <w:pStyle w:val="TOC2"/>
        <w:rPr>
          <w:rFonts w:ascii="Calibri" w:hAnsi="Calibri"/>
          <w:noProof/>
          <w:sz w:val="22"/>
          <w:szCs w:val="22"/>
        </w:rPr>
      </w:pPr>
      <w:hyperlink w:anchor="_Toc477719673" w:history="1">
        <w:r w:rsidRPr="000A69EC">
          <w:rPr>
            <w:rStyle w:val="Hyperlink"/>
            <w:noProof/>
          </w:rPr>
          <w:t>27.8</w:t>
        </w:r>
        <w:r w:rsidRPr="00FB4EB2">
          <w:rPr>
            <w:rFonts w:ascii="Calibri" w:hAnsi="Calibri"/>
            <w:noProof/>
            <w:sz w:val="22"/>
            <w:szCs w:val="22"/>
          </w:rPr>
          <w:tab/>
        </w:r>
        <w:r w:rsidRPr="000A69EC">
          <w:rPr>
            <w:rStyle w:val="Hyperlink"/>
            <w:noProof/>
          </w:rPr>
          <w:t>Association Class Valid for Time Interval</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_Toc477719673 \h </w:instrText>
        </w:r>
        <w:r>
          <w:rPr>
            <w:noProof/>
            <w:webHidden/>
          </w:rPr>
        </w:r>
        <w:r>
          <w:rPr>
            <w:noProof/>
            <w:webHidden/>
          </w:rPr>
          <w:fldChar w:fldCharType="separate"/>
        </w:r>
        <w:r>
          <w:rPr>
            <w:noProof/>
            <w:webHidden/>
          </w:rPr>
          <w:t>146</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19674" w:history="1">
        <w:r w:rsidRPr="000A69EC">
          <w:rPr>
            <w:rStyle w:val="Hyperlink"/>
            <w:noProof/>
          </w:rPr>
          <w:t>28</w:t>
        </w:r>
        <w:r w:rsidRPr="00FB4EB2">
          <w:rPr>
            <w:rFonts w:ascii="Calibri" w:hAnsi="Calibri"/>
            <w:noProof/>
            <w:sz w:val="22"/>
            <w:szCs w:val="22"/>
          </w:rPr>
          <w:tab/>
        </w:r>
        <w:r w:rsidRPr="000A69EC">
          <w:rPr>
            <w:rStyle w:val="Hyperlink"/>
            <w:noProof/>
          </w:rPr>
          <w:t>Threat-risk-conceptual-model::Generic Concept Library::Cyber</w:t>
        </w:r>
        <w:r>
          <w:rPr>
            <w:noProof/>
            <w:webHidden/>
          </w:rPr>
          <w:tab/>
        </w:r>
        <w:r>
          <w:rPr>
            <w:noProof/>
            <w:webHidden/>
          </w:rPr>
          <w:fldChar w:fldCharType="begin"/>
        </w:r>
        <w:r>
          <w:rPr>
            <w:noProof/>
            <w:webHidden/>
          </w:rPr>
          <w:instrText xml:space="preserve"> PAGEREF _Toc477719674 \h </w:instrText>
        </w:r>
        <w:r>
          <w:rPr>
            <w:noProof/>
            <w:webHidden/>
          </w:rPr>
        </w:r>
        <w:r>
          <w:rPr>
            <w:noProof/>
            <w:webHidden/>
          </w:rPr>
          <w:fldChar w:fldCharType="separate"/>
        </w:r>
        <w:r>
          <w:rPr>
            <w:noProof/>
            <w:webHidden/>
          </w:rPr>
          <w:t>147</w:t>
        </w:r>
        <w:r>
          <w:rPr>
            <w:noProof/>
            <w:webHidden/>
          </w:rPr>
          <w:fldChar w:fldCharType="end"/>
        </w:r>
      </w:hyperlink>
    </w:p>
    <w:p w:rsidR="00FB4EB2" w:rsidRPr="00FB4EB2" w:rsidRDefault="00FB4EB2">
      <w:pPr>
        <w:pStyle w:val="TOC2"/>
        <w:rPr>
          <w:rFonts w:ascii="Calibri" w:hAnsi="Calibri"/>
          <w:noProof/>
          <w:sz w:val="22"/>
          <w:szCs w:val="22"/>
        </w:rPr>
      </w:pPr>
      <w:hyperlink w:anchor="_Toc477719675" w:history="1">
        <w:r w:rsidRPr="000A69EC">
          <w:rPr>
            <w:rStyle w:val="Hyperlink"/>
            <w:noProof/>
          </w:rPr>
          <w:t>28.1</w:t>
        </w:r>
        <w:r w:rsidRPr="00FB4EB2">
          <w:rPr>
            <w:rFonts w:ascii="Calibri" w:hAnsi="Calibri"/>
            <w:noProof/>
            <w:sz w:val="22"/>
            <w:szCs w:val="22"/>
          </w:rPr>
          <w:tab/>
        </w:r>
        <w:r w:rsidRPr="000A69EC">
          <w:rPr>
            <w:rStyle w:val="Hyperlink"/>
            <w:noProof/>
          </w:rPr>
          <w:t>Diagram: Cyber</w:t>
        </w:r>
        <w:r>
          <w:rPr>
            <w:noProof/>
            <w:webHidden/>
          </w:rPr>
          <w:tab/>
        </w:r>
        <w:r>
          <w:rPr>
            <w:noProof/>
            <w:webHidden/>
          </w:rPr>
          <w:fldChar w:fldCharType="begin"/>
        </w:r>
        <w:r>
          <w:rPr>
            <w:noProof/>
            <w:webHidden/>
          </w:rPr>
          <w:instrText xml:space="preserve"> PAGEREF _Toc477719675 \h </w:instrText>
        </w:r>
        <w:r>
          <w:rPr>
            <w:noProof/>
            <w:webHidden/>
          </w:rPr>
        </w:r>
        <w:r>
          <w:rPr>
            <w:noProof/>
            <w:webHidden/>
          </w:rPr>
          <w:fldChar w:fldCharType="separate"/>
        </w:r>
        <w:r>
          <w:rPr>
            <w:noProof/>
            <w:webHidden/>
          </w:rPr>
          <w:t>148</w:t>
        </w:r>
        <w:r>
          <w:rPr>
            <w:noProof/>
            <w:webHidden/>
          </w:rPr>
          <w:fldChar w:fldCharType="end"/>
        </w:r>
      </w:hyperlink>
    </w:p>
    <w:p w:rsidR="00FB4EB2" w:rsidRPr="00FB4EB2" w:rsidRDefault="00FB4EB2">
      <w:pPr>
        <w:pStyle w:val="TOC2"/>
        <w:rPr>
          <w:rFonts w:ascii="Calibri" w:hAnsi="Calibri"/>
          <w:noProof/>
          <w:sz w:val="22"/>
          <w:szCs w:val="22"/>
        </w:rPr>
      </w:pPr>
      <w:hyperlink w:anchor="_Toc477719676" w:history="1">
        <w:r w:rsidRPr="000A69EC">
          <w:rPr>
            <w:rStyle w:val="Hyperlink"/>
            <w:noProof/>
          </w:rPr>
          <w:t>28.2</w:t>
        </w:r>
        <w:r w:rsidRPr="00FB4EB2">
          <w:rPr>
            <w:rFonts w:ascii="Calibri" w:hAnsi="Calibri"/>
            <w:noProof/>
            <w:sz w:val="22"/>
            <w:szCs w:val="22"/>
          </w:rPr>
          <w:tab/>
        </w:r>
        <w:r w:rsidRPr="000A69EC">
          <w:rPr>
            <w:rStyle w:val="Hyperlink"/>
            <w:noProof/>
          </w:rPr>
          <w:t>Diagram: Cyber Platforms</w:t>
        </w:r>
        <w:r>
          <w:rPr>
            <w:noProof/>
            <w:webHidden/>
          </w:rPr>
          <w:tab/>
        </w:r>
        <w:r>
          <w:rPr>
            <w:noProof/>
            <w:webHidden/>
          </w:rPr>
          <w:fldChar w:fldCharType="begin"/>
        </w:r>
        <w:r>
          <w:rPr>
            <w:noProof/>
            <w:webHidden/>
          </w:rPr>
          <w:instrText xml:space="preserve"> PAGEREF _Toc477719676 \h </w:instrText>
        </w:r>
        <w:r>
          <w:rPr>
            <w:noProof/>
            <w:webHidden/>
          </w:rPr>
        </w:r>
        <w:r>
          <w:rPr>
            <w:noProof/>
            <w:webHidden/>
          </w:rPr>
          <w:fldChar w:fldCharType="separate"/>
        </w:r>
        <w:r>
          <w:rPr>
            <w:noProof/>
            <w:webHidden/>
          </w:rPr>
          <w:t>149</w:t>
        </w:r>
        <w:r>
          <w:rPr>
            <w:noProof/>
            <w:webHidden/>
          </w:rPr>
          <w:fldChar w:fldCharType="end"/>
        </w:r>
      </w:hyperlink>
    </w:p>
    <w:p w:rsidR="00FB4EB2" w:rsidRPr="00FB4EB2" w:rsidRDefault="00FB4EB2">
      <w:pPr>
        <w:pStyle w:val="TOC2"/>
        <w:rPr>
          <w:rFonts w:ascii="Calibri" w:hAnsi="Calibri"/>
          <w:noProof/>
          <w:sz w:val="22"/>
          <w:szCs w:val="22"/>
        </w:rPr>
      </w:pPr>
      <w:hyperlink w:anchor="_Toc477719677" w:history="1">
        <w:r w:rsidRPr="000A69EC">
          <w:rPr>
            <w:rStyle w:val="Hyperlink"/>
            <w:noProof/>
          </w:rPr>
          <w:t>28.3</w:t>
        </w:r>
        <w:r w:rsidRPr="00FB4EB2">
          <w:rPr>
            <w:rFonts w:ascii="Calibri" w:hAnsi="Calibri"/>
            <w:noProof/>
            <w:sz w:val="22"/>
            <w:szCs w:val="22"/>
          </w:rPr>
          <w:tab/>
        </w:r>
        <w:r w:rsidRPr="000A69EC">
          <w:rPr>
            <w:rStyle w:val="Hyperlink"/>
            <w:noProof/>
          </w:rPr>
          <w:t>Diagram: Cyber Resource</w:t>
        </w:r>
        <w:r>
          <w:rPr>
            <w:noProof/>
            <w:webHidden/>
          </w:rPr>
          <w:tab/>
        </w:r>
        <w:r>
          <w:rPr>
            <w:noProof/>
            <w:webHidden/>
          </w:rPr>
          <w:fldChar w:fldCharType="begin"/>
        </w:r>
        <w:r>
          <w:rPr>
            <w:noProof/>
            <w:webHidden/>
          </w:rPr>
          <w:instrText xml:space="preserve"> PAGEREF _Toc477719677 \h </w:instrText>
        </w:r>
        <w:r>
          <w:rPr>
            <w:noProof/>
            <w:webHidden/>
          </w:rPr>
        </w:r>
        <w:r>
          <w:rPr>
            <w:noProof/>
            <w:webHidden/>
          </w:rPr>
          <w:fldChar w:fldCharType="separate"/>
        </w:r>
        <w:r>
          <w:rPr>
            <w:noProof/>
            <w:webHidden/>
          </w:rPr>
          <w:t>149</w:t>
        </w:r>
        <w:r>
          <w:rPr>
            <w:noProof/>
            <w:webHidden/>
          </w:rPr>
          <w:fldChar w:fldCharType="end"/>
        </w:r>
      </w:hyperlink>
    </w:p>
    <w:p w:rsidR="00FB4EB2" w:rsidRPr="00FB4EB2" w:rsidRDefault="00FB4EB2">
      <w:pPr>
        <w:pStyle w:val="TOC2"/>
        <w:rPr>
          <w:rFonts w:ascii="Calibri" w:hAnsi="Calibri"/>
          <w:noProof/>
          <w:sz w:val="22"/>
          <w:szCs w:val="22"/>
        </w:rPr>
      </w:pPr>
      <w:hyperlink w:anchor="_Toc477719678" w:history="1">
        <w:r w:rsidRPr="000A69EC">
          <w:rPr>
            <w:rStyle w:val="Hyperlink"/>
            <w:noProof/>
          </w:rPr>
          <w:t>28.4</w:t>
        </w:r>
        <w:r w:rsidRPr="00FB4EB2">
          <w:rPr>
            <w:rFonts w:ascii="Calibri" w:hAnsi="Calibri"/>
            <w:noProof/>
            <w:sz w:val="22"/>
            <w:szCs w:val="22"/>
          </w:rPr>
          <w:tab/>
        </w:r>
        <w:r w:rsidRPr="000A69EC">
          <w:rPr>
            <w:rStyle w:val="Hyperlink"/>
            <w:noProof/>
          </w:rPr>
          <w:t>Association Class Ability To Execute Software</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_Toc477719678 \h </w:instrText>
        </w:r>
        <w:r>
          <w:rPr>
            <w:noProof/>
            <w:webHidden/>
          </w:rPr>
        </w:r>
        <w:r>
          <w:rPr>
            <w:noProof/>
            <w:webHidden/>
          </w:rPr>
          <w:fldChar w:fldCharType="separate"/>
        </w:r>
        <w:r>
          <w:rPr>
            <w:noProof/>
            <w:webHidden/>
          </w:rPr>
          <w:t>150</w:t>
        </w:r>
        <w:r>
          <w:rPr>
            <w:noProof/>
            <w:webHidden/>
          </w:rPr>
          <w:fldChar w:fldCharType="end"/>
        </w:r>
      </w:hyperlink>
    </w:p>
    <w:p w:rsidR="00FB4EB2" w:rsidRPr="00FB4EB2" w:rsidRDefault="00FB4EB2">
      <w:pPr>
        <w:pStyle w:val="TOC2"/>
        <w:rPr>
          <w:rFonts w:ascii="Calibri" w:hAnsi="Calibri"/>
          <w:noProof/>
          <w:sz w:val="22"/>
          <w:szCs w:val="22"/>
        </w:rPr>
      </w:pPr>
      <w:hyperlink w:anchor="_Toc477719679" w:history="1">
        <w:r w:rsidRPr="000A69EC">
          <w:rPr>
            <w:rStyle w:val="Hyperlink"/>
            <w:noProof/>
          </w:rPr>
          <w:t>28.5</w:t>
        </w:r>
        <w:r w:rsidRPr="00FB4EB2">
          <w:rPr>
            <w:rFonts w:ascii="Calibri" w:hAnsi="Calibri"/>
            <w:noProof/>
            <w:sz w:val="22"/>
            <w:szCs w:val="22"/>
          </w:rPr>
          <w:tab/>
        </w:r>
        <w:r w:rsidRPr="000A69EC">
          <w:rPr>
            <w:rStyle w:val="Hyperlink"/>
            <w:noProof/>
          </w:rPr>
          <w:t>Association Class Automated Capability</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_Toc477719679 \h </w:instrText>
        </w:r>
        <w:r>
          <w:rPr>
            <w:noProof/>
            <w:webHidden/>
          </w:rPr>
        </w:r>
        <w:r>
          <w:rPr>
            <w:noProof/>
            <w:webHidden/>
          </w:rPr>
          <w:fldChar w:fldCharType="separate"/>
        </w:r>
        <w:r>
          <w:rPr>
            <w:noProof/>
            <w:webHidden/>
          </w:rPr>
          <w:t>150</w:t>
        </w:r>
        <w:r>
          <w:rPr>
            <w:noProof/>
            <w:webHidden/>
          </w:rPr>
          <w:fldChar w:fldCharType="end"/>
        </w:r>
      </w:hyperlink>
    </w:p>
    <w:p w:rsidR="00FB4EB2" w:rsidRPr="00FB4EB2" w:rsidRDefault="00FB4EB2">
      <w:pPr>
        <w:pStyle w:val="TOC2"/>
        <w:rPr>
          <w:rFonts w:ascii="Calibri" w:hAnsi="Calibri"/>
          <w:noProof/>
          <w:sz w:val="22"/>
          <w:szCs w:val="22"/>
        </w:rPr>
      </w:pPr>
      <w:hyperlink w:anchor="_Toc477719680" w:history="1">
        <w:r w:rsidRPr="000A69EC">
          <w:rPr>
            <w:rStyle w:val="Hyperlink"/>
            <w:noProof/>
          </w:rPr>
          <w:t>28.6</w:t>
        </w:r>
        <w:r w:rsidRPr="00FB4EB2">
          <w:rPr>
            <w:rFonts w:ascii="Calibri" w:hAnsi="Calibri"/>
            <w:noProof/>
            <w:sz w:val="22"/>
            <w:szCs w:val="22"/>
          </w:rPr>
          <w:tab/>
        </w:r>
        <w:r w:rsidRPr="000A69EC">
          <w:rPr>
            <w:rStyle w:val="Hyperlink"/>
            <w:noProof/>
          </w:rPr>
          <w:t>Association Class Automated Control</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_Toc477719680 \h </w:instrText>
        </w:r>
        <w:r>
          <w:rPr>
            <w:noProof/>
            <w:webHidden/>
          </w:rPr>
        </w:r>
        <w:r>
          <w:rPr>
            <w:noProof/>
            <w:webHidden/>
          </w:rPr>
          <w:fldChar w:fldCharType="separate"/>
        </w:r>
        <w:r>
          <w:rPr>
            <w:noProof/>
            <w:webHidden/>
          </w:rPr>
          <w:t>151</w:t>
        </w:r>
        <w:r>
          <w:rPr>
            <w:noProof/>
            <w:webHidden/>
          </w:rPr>
          <w:fldChar w:fldCharType="end"/>
        </w:r>
      </w:hyperlink>
    </w:p>
    <w:p w:rsidR="00FB4EB2" w:rsidRPr="00FB4EB2" w:rsidRDefault="00FB4EB2">
      <w:pPr>
        <w:pStyle w:val="TOC2"/>
        <w:rPr>
          <w:rFonts w:ascii="Calibri" w:hAnsi="Calibri"/>
          <w:noProof/>
          <w:sz w:val="22"/>
          <w:szCs w:val="22"/>
        </w:rPr>
      </w:pPr>
      <w:hyperlink w:anchor="_Toc477719681" w:history="1">
        <w:r w:rsidRPr="000A69EC">
          <w:rPr>
            <w:rStyle w:val="Hyperlink"/>
            <w:noProof/>
          </w:rPr>
          <w:t>28.7</w:t>
        </w:r>
        <w:r w:rsidRPr="00FB4EB2">
          <w:rPr>
            <w:rFonts w:ascii="Calibri" w:hAnsi="Calibri"/>
            <w:noProof/>
            <w:sz w:val="22"/>
            <w:szCs w:val="22"/>
          </w:rPr>
          <w:tab/>
        </w:r>
        <w:r w:rsidRPr="000A69EC">
          <w:rPr>
            <w:rStyle w:val="Hyperlink"/>
            <w:noProof/>
          </w:rPr>
          <w:t>Class Automated Entity</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_Toc477719681 \h </w:instrText>
        </w:r>
        <w:r>
          <w:rPr>
            <w:noProof/>
            <w:webHidden/>
          </w:rPr>
        </w:r>
        <w:r>
          <w:rPr>
            <w:noProof/>
            <w:webHidden/>
          </w:rPr>
          <w:fldChar w:fldCharType="separate"/>
        </w:r>
        <w:r>
          <w:rPr>
            <w:noProof/>
            <w:webHidden/>
          </w:rPr>
          <w:t>152</w:t>
        </w:r>
        <w:r>
          <w:rPr>
            <w:noProof/>
            <w:webHidden/>
          </w:rPr>
          <w:fldChar w:fldCharType="end"/>
        </w:r>
      </w:hyperlink>
    </w:p>
    <w:p w:rsidR="00FB4EB2" w:rsidRPr="00FB4EB2" w:rsidRDefault="00FB4EB2">
      <w:pPr>
        <w:pStyle w:val="TOC2"/>
        <w:rPr>
          <w:rFonts w:ascii="Calibri" w:hAnsi="Calibri"/>
          <w:noProof/>
          <w:sz w:val="22"/>
          <w:szCs w:val="22"/>
        </w:rPr>
      </w:pPr>
      <w:hyperlink w:anchor="_Toc477719682" w:history="1">
        <w:r w:rsidRPr="000A69EC">
          <w:rPr>
            <w:rStyle w:val="Hyperlink"/>
            <w:noProof/>
          </w:rPr>
          <w:t>28.8</w:t>
        </w:r>
        <w:r w:rsidRPr="00FB4EB2">
          <w:rPr>
            <w:rFonts w:ascii="Calibri" w:hAnsi="Calibri"/>
            <w:noProof/>
            <w:sz w:val="22"/>
            <w:szCs w:val="22"/>
          </w:rPr>
          <w:tab/>
        </w:r>
        <w:r w:rsidRPr="000A69EC">
          <w:rPr>
            <w:rStyle w:val="Hyperlink"/>
            <w:noProof/>
          </w:rPr>
          <w:t>Class Automation Type</w:t>
        </w:r>
        <w:r>
          <w:rPr>
            <w:noProof/>
            <w:webHidden/>
          </w:rPr>
          <w:tab/>
        </w:r>
        <w:r>
          <w:rPr>
            <w:noProof/>
            <w:webHidden/>
          </w:rPr>
          <w:fldChar w:fldCharType="begin"/>
        </w:r>
        <w:r>
          <w:rPr>
            <w:noProof/>
            <w:webHidden/>
          </w:rPr>
          <w:instrText xml:space="preserve"> PAGEREF _Toc477719682 \h </w:instrText>
        </w:r>
        <w:r>
          <w:rPr>
            <w:noProof/>
            <w:webHidden/>
          </w:rPr>
        </w:r>
        <w:r>
          <w:rPr>
            <w:noProof/>
            <w:webHidden/>
          </w:rPr>
          <w:fldChar w:fldCharType="separate"/>
        </w:r>
        <w:r>
          <w:rPr>
            <w:noProof/>
            <w:webHidden/>
          </w:rPr>
          <w:t>152</w:t>
        </w:r>
        <w:r>
          <w:rPr>
            <w:noProof/>
            <w:webHidden/>
          </w:rPr>
          <w:fldChar w:fldCharType="end"/>
        </w:r>
      </w:hyperlink>
    </w:p>
    <w:p w:rsidR="00FB4EB2" w:rsidRPr="00FB4EB2" w:rsidRDefault="00FB4EB2">
      <w:pPr>
        <w:pStyle w:val="TOC2"/>
        <w:rPr>
          <w:rFonts w:ascii="Calibri" w:hAnsi="Calibri"/>
          <w:noProof/>
          <w:sz w:val="22"/>
          <w:szCs w:val="22"/>
        </w:rPr>
      </w:pPr>
      <w:hyperlink w:anchor="_Toc477719683" w:history="1">
        <w:r w:rsidRPr="000A69EC">
          <w:rPr>
            <w:rStyle w:val="Hyperlink"/>
            <w:noProof/>
          </w:rPr>
          <w:t>28.9</w:t>
        </w:r>
        <w:r w:rsidRPr="00FB4EB2">
          <w:rPr>
            <w:rFonts w:ascii="Calibri" w:hAnsi="Calibri"/>
            <w:noProof/>
            <w:sz w:val="22"/>
            <w:szCs w:val="22"/>
          </w:rPr>
          <w:tab/>
        </w:r>
        <w:r w:rsidRPr="000A69EC">
          <w:rPr>
            <w:rStyle w:val="Hyperlink"/>
            <w:noProof/>
          </w:rPr>
          <w:t>Class Automaton</w:t>
        </w:r>
        <w:r>
          <w:rPr>
            <w:noProof/>
            <w:webHidden/>
          </w:rPr>
          <w:tab/>
        </w:r>
        <w:r>
          <w:rPr>
            <w:noProof/>
            <w:webHidden/>
          </w:rPr>
          <w:fldChar w:fldCharType="begin"/>
        </w:r>
        <w:r>
          <w:rPr>
            <w:noProof/>
            <w:webHidden/>
          </w:rPr>
          <w:instrText xml:space="preserve"> PAGEREF _Toc477719683 \h </w:instrText>
        </w:r>
        <w:r>
          <w:rPr>
            <w:noProof/>
            <w:webHidden/>
          </w:rPr>
        </w:r>
        <w:r>
          <w:rPr>
            <w:noProof/>
            <w:webHidden/>
          </w:rPr>
          <w:fldChar w:fldCharType="separate"/>
        </w:r>
        <w:r>
          <w:rPr>
            <w:noProof/>
            <w:webHidden/>
          </w:rPr>
          <w:t>152</w:t>
        </w:r>
        <w:r>
          <w:rPr>
            <w:noProof/>
            <w:webHidden/>
          </w:rPr>
          <w:fldChar w:fldCharType="end"/>
        </w:r>
      </w:hyperlink>
    </w:p>
    <w:p w:rsidR="00FB4EB2" w:rsidRPr="00FB4EB2" w:rsidRDefault="00FB4EB2">
      <w:pPr>
        <w:pStyle w:val="TOC2"/>
        <w:rPr>
          <w:rFonts w:ascii="Calibri" w:hAnsi="Calibri"/>
          <w:noProof/>
          <w:sz w:val="22"/>
          <w:szCs w:val="22"/>
        </w:rPr>
      </w:pPr>
      <w:hyperlink w:anchor="_Toc477719684" w:history="1">
        <w:r w:rsidRPr="000A69EC">
          <w:rPr>
            <w:rStyle w:val="Hyperlink"/>
            <w:noProof/>
          </w:rPr>
          <w:t>28.10</w:t>
        </w:r>
        <w:r w:rsidRPr="00FB4EB2">
          <w:rPr>
            <w:rFonts w:ascii="Calibri" w:hAnsi="Calibri"/>
            <w:noProof/>
            <w:sz w:val="22"/>
            <w:szCs w:val="22"/>
          </w:rPr>
          <w:tab/>
        </w:r>
        <w:r w:rsidRPr="000A69EC">
          <w:rPr>
            <w:rStyle w:val="Hyperlink"/>
            <w:noProof/>
          </w:rPr>
          <w:t>Class Communicating Device</w:t>
        </w:r>
        <w:r>
          <w:rPr>
            <w:noProof/>
            <w:webHidden/>
          </w:rPr>
          <w:tab/>
        </w:r>
        <w:r>
          <w:rPr>
            <w:noProof/>
            <w:webHidden/>
          </w:rPr>
          <w:fldChar w:fldCharType="begin"/>
        </w:r>
        <w:r>
          <w:rPr>
            <w:noProof/>
            <w:webHidden/>
          </w:rPr>
          <w:instrText xml:space="preserve"> PAGEREF _Toc477719684 \h </w:instrText>
        </w:r>
        <w:r>
          <w:rPr>
            <w:noProof/>
            <w:webHidden/>
          </w:rPr>
        </w:r>
        <w:r>
          <w:rPr>
            <w:noProof/>
            <w:webHidden/>
          </w:rPr>
          <w:fldChar w:fldCharType="separate"/>
        </w:r>
        <w:r>
          <w:rPr>
            <w:noProof/>
            <w:webHidden/>
          </w:rPr>
          <w:t>152</w:t>
        </w:r>
        <w:r>
          <w:rPr>
            <w:noProof/>
            <w:webHidden/>
          </w:rPr>
          <w:fldChar w:fldCharType="end"/>
        </w:r>
      </w:hyperlink>
    </w:p>
    <w:p w:rsidR="00FB4EB2" w:rsidRPr="00FB4EB2" w:rsidRDefault="00FB4EB2">
      <w:pPr>
        <w:pStyle w:val="TOC2"/>
        <w:rPr>
          <w:rFonts w:ascii="Calibri" w:hAnsi="Calibri"/>
          <w:noProof/>
          <w:sz w:val="22"/>
          <w:szCs w:val="22"/>
        </w:rPr>
      </w:pPr>
      <w:hyperlink w:anchor="_Toc477719685" w:history="1">
        <w:r w:rsidRPr="000A69EC">
          <w:rPr>
            <w:rStyle w:val="Hyperlink"/>
            <w:noProof/>
          </w:rPr>
          <w:t>28.11</w:t>
        </w:r>
        <w:r w:rsidRPr="00FB4EB2">
          <w:rPr>
            <w:rFonts w:ascii="Calibri" w:hAnsi="Calibri"/>
            <w:noProof/>
            <w:sz w:val="22"/>
            <w:szCs w:val="22"/>
          </w:rPr>
          <w:tab/>
        </w:r>
        <w:r w:rsidRPr="000A69EC">
          <w:rPr>
            <w:rStyle w:val="Hyperlink"/>
            <w:noProof/>
          </w:rPr>
          <w:t>Class Communications Link</w:t>
        </w:r>
        <w:r>
          <w:rPr>
            <w:noProof/>
            <w:webHidden/>
          </w:rPr>
          <w:tab/>
        </w:r>
        <w:r>
          <w:rPr>
            <w:noProof/>
            <w:webHidden/>
          </w:rPr>
          <w:fldChar w:fldCharType="begin"/>
        </w:r>
        <w:r>
          <w:rPr>
            <w:noProof/>
            <w:webHidden/>
          </w:rPr>
          <w:instrText xml:space="preserve"> PAGEREF _Toc477719685 \h </w:instrText>
        </w:r>
        <w:r>
          <w:rPr>
            <w:noProof/>
            <w:webHidden/>
          </w:rPr>
        </w:r>
        <w:r>
          <w:rPr>
            <w:noProof/>
            <w:webHidden/>
          </w:rPr>
          <w:fldChar w:fldCharType="separate"/>
        </w:r>
        <w:r>
          <w:rPr>
            <w:noProof/>
            <w:webHidden/>
          </w:rPr>
          <w:t>152</w:t>
        </w:r>
        <w:r>
          <w:rPr>
            <w:noProof/>
            <w:webHidden/>
          </w:rPr>
          <w:fldChar w:fldCharType="end"/>
        </w:r>
      </w:hyperlink>
    </w:p>
    <w:p w:rsidR="00FB4EB2" w:rsidRPr="00FB4EB2" w:rsidRDefault="00FB4EB2">
      <w:pPr>
        <w:pStyle w:val="TOC2"/>
        <w:rPr>
          <w:rFonts w:ascii="Calibri" w:hAnsi="Calibri"/>
          <w:noProof/>
          <w:sz w:val="22"/>
          <w:szCs w:val="22"/>
        </w:rPr>
      </w:pPr>
      <w:hyperlink w:anchor="_Toc477719686" w:history="1">
        <w:r w:rsidRPr="000A69EC">
          <w:rPr>
            <w:rStyle w:val="Hyperlink"/>
            <w:noProof/>
          </w:rPr>
          <w:t>28.12</w:t>
        </w:r>
        <w:r w:rsidRPr="00FB4EB2">
          <w:rPr>
            <w:rFonts w:ascii="Calibri" w:hAnsi="Calibri"/>
            <w:noProof/>
            <w:sz w:val="22"/>
            <w:szCs w:val="22"/>
          </w:rPr>
          <w:tab/>
        </w:r>
        <w:r w:rsidRPr="000A69EC">
          <w:rPr>
            <w:rStyle w:val="Hyperlink"/>
            <w:noProof/>
          </w:rPr>
          <w:t>Class Communications Network</w:t>
        </w:r>
        <w:r>
          <w:rPr>
            <w:noProof/>
            <w:webHidden/>
          </w:rPr>
          <w:tab/>
        </w:r>
        <w:r>
          <w:rPr>
            <w:noProof/>
            <w:webHidden/>
          </w:rPr>
          <w:fldChar w:fldCharType="begin"/>
        </w:r>
        <w:r>
          <w:rPr>
            <w:noProof/>
            <w:webHidden/>
          </w:rPr>
          <w:instrText xml:space="preserve"> PAGEREF _Toc477719686 \h </w:instrText>
        </w:r>
        <w:r>
          <w:rPr>
            <w:noProof/>
            <w:webHidden/>
          </w:rPr>
        </w:r>
        <w:r>
          <w:rPr>
            <w:noProof/>
            <w:webHidden/>
          </w:rPr>
          <w:fldChar w:fldCharType="separate"/>
        </w:r>
        <w:r>
          <w:rPr>
            <w:noProof/>
            <w:webHidden/>
          </w:rPr>
          <w:t>153</w:t>
        </w:r>
        <w:r>
          <w:rPr>
            <w:noProof/>
            <w:webHidden/>
          </w:rPr>
          <w:fldChar w:fldCharType="end"/>
        </w:r>
      </w:hyperlink>
    </w:p>
    <w:p w:rsidR="00FB4EB2" w:rsidRPr="00FB4EB2" w:rsidRDefault="00FB4EB2">
      <w:pPr>
        <w:pStyle w:val="TOC2"/>
        <w:rPr>
          <w:rFonts w:ascii="Calibri" w:hAnsi="Calibri"/>
          <w:noProof/>
          <w:sz w:val="22"/>
          <w:szCs w:val="22"/>
        </w:rPr>
      </w:pPr>
      <w:hyperlink w:anchor="_Toc477719687" w:history="1">
        <w:r w:rsidRPr="000A69EC">
          <w:rPr>
            <w:rStyle w:val="Hyperlink"/>
            <w:noProof/>
          </w:rPr>
          <w:t>28.13</w:t>
        </w:r>
        <w:r w:rsidRPr="00FB4EB2">
          <w:rPr>
            <w:rFonts w:ascii="Calibri" w:hAnsi="Calibri"/>
            <w:noProof/>
            <w:sz w:val="22"/>
            <w:szCs w:val="22"/>
          </w:rPr>
          <w:tab/>
        </w:r>
        <w:r w:rsidRPr="000A69EC">
          <w:rPr>
            <w:rStyle w:val="Hyperlink"/>
            <w:noProof/>
          </w:rPr>
          <w:t>Class Computer Control System</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_Toc477719687 \h </w:instrText>
        </w:r>
        <w:r>
          <w:rPr>
            <w:noProof/>
            <w:webHidden/>
          </w:rPr>
        </w:r>
        <w:r>
          <w:rPr>
            <w:noProof/>
            <w:webHidden/>
          </w:rPr>
          <w:fldChar w:fldCharType="separate"/>
        </w:r>
        <w:r>
          <w:rPr>
            <w:noProof/>
            <w:webHidden/>
          </w:rPr>
          <w:t>153</w:t>
        </w:r>
        <w:r>
          <w:rPr>
            <w:noProof/>
            <w:webHidden/>
          </w:rPr>
          <w:fldChar w:fldCharType="end"/>
        </w:r>
      </w:hyperlink>
    </w:p>
    <w:p w:rsidR="00FB4EB2" w:rsidRPr="00FB4EB2" w:rsidRDefault="00FB4EB2">
      <w:pPr>
        <w:pStyle w:val="TOC2"/>
        <w:rPr>
          <w:rFonts w:ascii="Calibri" w:hAnsi="Calibri"/>
          <w:noProof/>
          <w:sz w:val="22"/>
          <w:szCs w:val="22"/>
        </w:rPr>
      </w:pPr>
      <w:hyperlink w:anchor="_Toc477719688" w:history="1">
        <w:r w:rsidRPr="000A69EC">
          <w:rPr>
            <w:rStyle w:val="Hyperlink"/>
            <w:noProof/>
          </w:rPr>
          <w:t>28.14</w:t>
        </w:r>
        <w:r w:rsidRPr="00FB4EB2">
          <w:rPr>
            <w:rFonts w:ascii="Calibri" w:hAnsi="Calibri"/>
            <w:noProof/>
            <w:sz w:val="22"/>
            <w:szCs w:val="22"/>
          </w:rPr>
          <w:tab/>
        </w:r>
        <w:r w:rsidRPr="000A69EC">
          <w:rPr>
            <w:rStyle w:val="Hyperlink"/>
            <w:noProof/>
          </w:rPr>
          <w:t>Class Computer System</w:t>
        </w:r>
        <w:r>
          <w:rPr>
            <w:noProof/>
            <w:webHidden/>
          </w:rPr>
          <w:tab/>
        </w:r>
        <w:r>
          <w:rPr>
            <w:noProof/>
            <w:webHidden/>
          </w:rPr>
          <w:fldChar w:fldCharType="begin"/>
        </w:r>
        <w:r>
          <w:rPr>
            <w:noProof/>
            <w:webHidden/>
          </w:rPr>
          <w:instrText xml:space="preserve"> PAGEREF _Toc477719688 \h </w:instrText>
        </w:r>
        <w:r>
          <w:rPr>
            <w:noProof/>
            <w:webHidden/>
          </w:rPr>
        </w:r>
        <w:r>
          <w:rPr>
            <w:noProof/>
            <w:webHidden/>
          </w:rPr>
          <w:fldChar w:fldCharType="separate"/>
        </w:r>
        <w:r>
          <w:rPr>
            <w:noProof/>
            <w:webHidden/>
          </w:rPr>
          <w:t>153</w:t>
        </w:r>
        <w:r>
          <w:rPr>
            <w:noProof/>
            <w:webHidden/>
          </w:rPr>
          <w:fldChar w:fldCharType="end"/>
        </w:r>
      </w:hyperlink>
    </w:p>
    <w:p w:rsidR="00FB4EB2" w:rsidRPr="00FB4EB2" w:rsidRDefault="00FB4EB2">
      <w:pPr>
        <w:pStyle w:val="TOC2"/>
        <w:rPr>
          <w:rFonts w:ascii="Calibri" w:hAnsi="Calibri"/>
          <w:noProof/>
          <w:sz w:val="22"/>
          <w:szCs w:val="22"/>
        </w:rPr>
      </w:pPr>
      <w:hyperlink w:anchor="_Toc477719689" w:history="1">
        <w:r w:rsidRPr="000A69EC">
          <w:rPr>
            <w:rStyle w:val="Hyperlink"/>
            <w:noProof/>
          </w:rPr>
          <w:t>28.15</w:t>
        </w:r>
        <w:r w:rsidRPr="00FB4EB2">
          <w:rPr>
            <w:rFonts w:ascii="Calibri" w:hAnsi="Calibri"/>
            <w:noProof/>
            <w:sz w:val="22"/>
            <w:szCs w:val="22"/>
          </w:rPr>
          <w:tab/>
        </w:r>
        <w:r w:rsidRPr="000A69EC">
          <w:rPr>
            <w:rStyle w:val="Hyperlink"/>
            <w:noProof/>
          </w:rPr>
          <w:t>Class Cyber Resource</w:t>
        </w:r>
        <w:r w:rsidRPr="000A69EC">
          <w:rPr>
            <w:rStyle w:val="Hyperlink"/>
            <w:rFonts w:cs="Arial"/>
            <w:noProof/>
          </w:rPr>
          <w:t xml:space="preserve">  &lt;&lt;Union&gt;&gt;</w:t>
        </w:r>
        <w:r>
          <w:rPr>
            <w:noProof/>
            <w:webHidden/>
          </w:rPr>
          <w:tab/>
        </w:r>
        <w:r>
          <w:rPr>
            <w:noProof/>
            <w:webHidden/>
          </w:rPr>
          <w:fldChar w:fldCharType="begin"/>
        </w:r>
        <w:r>
          <w:rPr>
            <w:noProof/>
            <w:webHidden/>
          </w:rPr>
          <w:instrText xml:space="preserve"> PAGEREF _Toc477719689 \h </w:instrText>
        </w:r>
        <w:r>
          <w:rPr>
            <w:noProof/>
            <w:webHidden/>
          </w:rPr>
        </w:r>
        <w:r>
          <w:rPr>
            <w:noProof/>
            <w:webHidden/>
          </w:rPr>
          <w:fldChar w:fldCharType="separate"/>
        </w:r>
        <w:r>
          <w:rPr>
            <w:noProof/>
            <w:webHidden/>
          </w:rPr>
          <w:t>153</w:t>
        </w:r>
        <w:r>
          <w:rPr>
            <w:noProof/>
            <w:webHidden/>
          </w:rPr>
          <w:fldChar w:fldCharType="end"/>
        </w:r>
      </w:hyperlink>
    </w:p>
    <w:p w:rsidR="00FB4EB2" w:rsidRPr="00FB4EB2" w:rsidRDefault="00FB4EB2">
      <w:pPr>
        <w:pStyle w:val="TOC2"/>
        <w:rPr>
          <w:rFonts w:ascii="Calibri" w:hAnsi="Calibri"/>
          <w:noProof/>
          <w:sz w:val="22"/>
          <w:szCs w:val="22"/>
        </w:rPr>
      </w:pPr>
      <w:hyperlink w:anchor="_Toc477719690" w:history="1">
        <w:r w:rsidRPr="000A69EC">
          <w:rPr>
            <w:rStyle w:val="Hyperlink"/>
            <w:noProof/>
          </w:rPr>
          <w:t>28.16</w:t>
        </w:r>
        <w:r w:rsidRPr="00FB4EB2">
          <w:rPr>
            <w:rFonts w:ascii="Calibri" w:hAnsi="Calibri"/>
            <w:noProof/>
            <w:sz w:val="22"/>
            <w:szCs w:val="22"/>
          </w:rPr>
          <w:tab/>
        </w:r>
        <w:r w:rsidRPr="000A69EC">
          <w:rPr>
            <w:rStyle w:val="Hyperlink"/>
            <w:noProof/>
          </w:rPr>
          <w:t>Class Cyber Weapon</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_Toc477719690 \h </w:instrText>
        </w:r>
        <w:r>
          <w:rPr>
            <w:noProof/>
            <w:webHidden/>
          </w:rPr>
        </w:r>
        <w:r>
          <w:rPr>
            <w:noProof/>
            <w:webHidden/>
          </w:rPr>
          <w:fldChar w:fldCharType="separate"/>
        </w:r>
        <w:r>
          <w:rPr>
            <w:noProof/>
            <w:webHidden/>
          </w:rPr>
          <w:t>153</w:t>
        </w:r>
        <w:r>
          <w:rPr>
            <w:noProof/>
            <w:webHidden/>
          </w:rPr>
          <w:fldChar w:fldCharType="end"/>
        </w:r>
      </w:hyperlink>
    </w:p>
    <w:p w:rsidR="00FB4EB2" w:rsidRPr="00FB4EB2" w:rsidRDefault="00FB4EB2">
      <w:pPr>
        <w:pStyle w:val="TOC2"/>
        <w:rPr>
          <w:rFonts w:ascii="Calibri" w:hAnsi="Calibri"/>
          <w:noProof/>
          <w:sz w:val="22"/>
          <w:szCs w:val="22"/>
        </w:rPr>
      </w:pPr>
      <w:hyperlink w:anchor="_Toc477719691" w:history="1">
        <w:r w:rsidRPr="000A69EC">
          <w:rPr>
            <w:rStyle w:val="Hyperlink"/>
            <w:noProof/>
          </w:rPr>
          <w:t>28.17</w:t>
        </w:r>
        <w:r w:rsidRPr="00FB4EB2">
          <w:rPr>
            <w:rFonts w:ascii="Calibri" w:hAnsi="Calibri"/>
            <w:noProof/>
            <w:sz w:val="22"/>
            <w:szCs w:val="22"/>
          </w:rPr>
          <w:tab/>
        </w:r>
        <w:r w:rsidRPr="000A69EC">
          <w:rPr>
            <w:rStyle w:val="Hyperlink"/>
            <w:noProof/>
          </w:rPr>
          <w:t>Class Execution Platform</w:t>
        </w:r>
        <w:r w:rsidRPr="000A69EC">
          <w:rPr>
            <w:rStyle w:val="Hyperlink"/>
            <w:rFonts w:cs="Arial"/>
            <w:noProof/>
          </w:rPr>
          <w:t xml:space="preserve">  &lt;&lt;Union&gt;&gt;</w:t>
        </w:r>
        <w:r>
          <w:rPr>
            <w:noProof/>
            <w:webHidden/>
          </w:rPr>
          <w:tab/>
        </w:r>
        <w:r>
          <w:rPr>
            <w:noProof/>
            <w:webHidden/>
          </w:rPr>
          <w:fldChar w:fldCharType="begin"/>
        </w:r>
        <w:r>
          <w:rPr>
            <w:noProof/>
            <w:webHidden/>
          </w:rPr>
          <w:instrText xml:space="preserve"> PAGEREF _Toc477719691 \h </w:instrText>
        </w:r>
        <w:r>
          <w:rPr>
            <w:noProof/>
            <w:webHidden/>
          </w:rPr>
        </w:r>
        <w:r>
          <w:rPr>
            <w:noProof/>
            <w:webHidden/>
          </w:rPr>
          <w:fldChar w:fldCharType="separate"/>
        </w:r>
        <w:r>
          <w:rPr>
            <w:noProof/>
            <w:webHidden/>
          </w:rPr>
          <w:t>154</w:t>
        </w:r>
        <w:r>
          <w:rPr>
            <w:noProof/>
            <w:webHidden/>
          </w:rPr>
          <w:fldChar w:fldCharType="end"/>
        </w:r>
      </w:hyperlink>
    </w:p>
    <w:p w:rsidR="00FB4EB2" w:rsidRPr="00FB4EB2" w:rsidRDefault="00FB4EB2">
      <w:pPr>
        <w:pStyle w:val="TOC2"/>
        <w:rPr>
          <w:rFonts w:ascii="Calibri" w:hAnsi="Calibri"/>
          <w:noProof/>
          <w:sz w:val="22"/>
          <w:szCs w:val="22"/>
        </w:rPr>
      </w:pPr>
      <w:hyperlink w:anchor="_Toc477719692" w:history="1">
        <w:r w:rsidRPr="000A69EC">
          <w:rPr>
            <w:rStyle w:val="Hyperlink"/>
            <w:noProof/>
          </w:rPr>
          <w:t>28.18</w:t>
        </w:r>
        <w:r w:rsidRPr="00FB4EB2">
          <w:rPr>
            <w:rFonts w:ascii="Calibri" w:hAnsi="Calibri"/>
            <w:noProof/>
            <w:sz w:val="22"/>
            <w:szCs w:val="22"/>
          </w:rPr>
          <w:tab/>
        </w:r>
        <w:r w:rsidRPr="000A69EC">
          <w:rPr>
            <w:rStyle w:val="Hyperlink"/>
            <w:noProof/>
          </w:rPr>
          <w:t>Association Class Information In Computer</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_Toc477719692 \h </w:instrText>
        </w:r>
        <w:r>
          <w:rPr>
            <w:noProof/>
            <w:webHidden/>
          </w:rPr>
        </w:r>
        <w:r>
          <w:rPr>
            <w:noProof/>
            <w:webHidden/>
          </w:rPr>
          <w:fldChar w:fldCharType="separate"/>
        </w:r>
        <w:r>
          <w:rPr>
            <w:noProof/>
            <w:webHidden/>
          </w:rPr>
          <w:t>154</w:t>
        </w:r>
        <w:r>
          <w:rPr>
            <w:noProof/>
            <w:webHidden/>
          </w:rPr>
          <w:fldChar w:fldCharType="end"/>
        </w:r>
      </w:hyperlink>
    </w:p>
    <w:p w:rsidR="00FB4EB2" w:rsidRPr="00FB4EB2" w:rsidRDefault="00FB4EB2">
      <w:pPr>
        <w:pStyle w:val="TOC2"/>
        <w:rPr>
          <w:rFonts w:ascii="Calibri" w:hAnsi="Calibri"/>
          <w:noProof/>
          <w:sz w:val="22"/>
          <w:szCs w:val="22"/>
        </w:rPr>
      </w:pPr>
      <w:hyperlink w:anchor="_Toc477719693" w:history="1">
        <w:r w:rsidRPr="000A69EC">
          <w:rPr>
            <w:rStyle w:val="Hyperlink"/>
            <w:noProof/>
          </w:rPr>
          <w:t>28.19</w:t>
        </w:r>
        <w:r w:rsidRPr="00FB4EB2">
          <w:rPr>
            <w:rFonts w:ascii="Calibri" w:hAnsi="Calibri"/>
            <w:noProof/>
            <w:sz w:val="22"/>
            <w:szCs w:val="22"/>
          </w:rPr>
          <w:tab/>
        </w:r>
        <w:r w:rsidRPr="000A69EC">
          <w:rPr>
            <w:rStyle w:val="Hyperlink"/>
            <w:noProof/>
          </w:rPr>
          <w:t>Association Class Node of a Network</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_Toc477719693 \h </w:instrText>
        </w:r>
        <w:r>
          <w:rPr>
            <w:noProof/>
            <w:webHidden/>
          </w:rPr>
        </w:r>
        <w:r>
          <w:rPr>
            <w:noProof/>
            <w:webHidden/>
          </w:rPr>
          <w:fldChar w:fldCharType="separate"/>
        </w:r>
        <w:r>
          <w:rPr>
            <w:noProof/>
            <w:webHidden/>
          </w:rPr>
          <w:t>154</w:t>
        </w:r>
        <w:r>
          <w:rPr>
            <w:noProof/>
            <w:webHidden/>
          </w:rPr>
          <w:fldChar w:fldCharType="end"/>
        </w:r>
      </w:hyperlink>
    </w:p>
    <w:p w:rsidR="00FB4EB2" w:rsidRPr="00FB4EB2" w:rsidRDefault="00FB4EB2">
      <w:pPr>
        <w:pStyle w:val="TOC2"/>
        <w:rPr>
          <w:rFonts w:ascii="Calibri" w:hAnsi="Calibri"/>
          <w:noProof/>
          <w:sz w:val="22"/>
          <w:szCs w:val="22"/>
        </w:rPr>
      </w:pPr>
      <w:hyperlink w:anchor="_Toc477719694" w:history="1">
        <w:r w:rsidRPr="000A69EC">
          <w:rPr>
            <w:rStyle w:val="Hyperlink"/>
            <w:noProof/>
          </w:rPr>
          <w:t>28.20</w:t>
        </w:r>
        <w:r w:rsidRPr="00FB4EB2">
          <w:rPr>
            <w:rFonts w:ascii="Calibri" w:hAnsi="Calibri"/>
            <w:noProof/>
            <w:sz w:val="22"/>
            <w:szCs w:val="22"/>
          </w:rPr>
          <w:tab/>
        </w:r>
        <w:r w:rsidRPr="000A69EC">
          <w:rPr>
            <w:rStyle w:val="Hyperlink"/>
            <w:noProof/>
          </w:rPr>
          <w:t>Class Software</w:t>
        </w:r>
        <w:r>
          <w:rPr>
            <w:noProof/>
            <w:webHidden/>
          </w:rPr>
          <w:tab/>
        </w:r>
        <w:r>
          <w:rPr>
            <w:noProof/>
            <w:webHidden/>
          </w:rPr>
          <w:fldChar w:fldCharType="begin"/>
        </w:r>
        <w:r>
          <w:rPr>
            <w:noProof/>
            <w:webHidden/>
          </w:rPr>
          <w:instrText xml:space="preserve"> PAGEREF _Toc477719694 \h </w:instrText>
        </w:r>
        <w:r>
          <w:rPr>
            <w:noProof/>
            <w:webHidden/>
          </w:rPr>
        </w:r>
        <w:r>
          <w:rPr>
            <w:noProof/>
            <w:webHidden/>
          </w:rPr>
          <w:fldChar w:fldCharType="separate"/>
        </w:r>
        <w:r>
          <w:rPr>
            <w:noProof/>
            <w:webHidden/>
          </w:rPr>
          <w:t>155</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19695" w:history="1">
        <w:r w:rsidRPr="000A69EC">
          <w:rPr>
            <w:rStyle w:val="Hyperlink"/>
            <w:noProof/>
          </w:rPr>
          <w:t>29</w:t>
        </w:r>
        <w:r w:rsidRPr="00FB4EB2">
          <w:rPr>
            <w:rFonts w:ascii="Calibri" w:hAnsi="Calibri"/>
            <w:noProof/>
            <w:sz w:val="22"/>
            <w:szCs w:val="22"/>
          </w:rPr>
          <w:tab/>
        </w:r>
        <w:r w:rsidRPr="000A69EC">
          <w:rPr>
            <w:rStyle w:val="Hyperlink"/>
            <w:noProof/>
          </w:rPr>
          <w:t>Threat-risk-conceptual-model::Generic Concept Library::Enterprises</w:t>
        </w:r>
        <w:r>
          <w:rPr>
            <w:noProof/>
            <w:webHidden/>
          </w:rPr>
          <w:tab/>
        </w:r>
        <w:r>
          <w:rPr>
            <w:noProof/>
            <w:webHidden/>
          </w:rPr>
          <w:fldChar w:fldCharType="begin"/>
        </w:r>
        <w:r>
          <w:rPr>
            <w:noProof/>
            <w:webHidden/>
          </w:rPr>
          <w:instrText xml:space="preserve"> PAGEREF _Toc477719695 \h </w:instrText>
        </w:r>
        <w:r>
          <w:rPr>
            <w:noProof/>
            <w:webHidden/>
          </w:rPr>
        </w:r>
        <w:r>
          <w:rPr>
            <w:noProof/>
            <w:webHidden/>
          </w:rPr>
          <w:fldChar w:fldCharType="separate"/>
        </w:r>
        <w:r>
          <w:rPr>
            <w:noProof/>
            <w:webHidden/>
          </w:rPr>
          <w:t>156</w:t>
        </w:r>
        <w:r>
          <w:rPr>
            <w:noProof/>
            <w:webHidden/>
          </w:rPr>
          <w:fldChar w:fldCharType="end"/>
        </w:r>
      </w:hyperlink>
    </w:p>
    <w:p w:rsidR="00FB4EB2" w:rsidRPr="00FB4EB2" w:rsidRDefault="00FB4EB2">
      <w:pPr>
        <w:pStyle w:val="TOC2"/>
        <w:rPr>
          <w:rFonts w:ascii="Calibri" w:hAnsi="Calibri"/>
          <w:noProof/>
          <w:sz w:val="22"/>
          <w:szCs w:val="22"/>
        </w:rPr>
      </w:pPr>
      <w:hyperlink w:anchor="_Toc477719696" w:history="1">
        <w:r w:rsidRPr="000A69EC">
          <w:rPr>
            <w:rStyle w:val="Hyperlink"/>
            <w:noProof/>
          </w:rPr>
          <w:t>29.1</w:t>
        </w:r>
        <w:r w:rsidRPr="00FB4EB2">
          <w:rPr>
            <w:rFonts w:ascii="Calibri" w:hAnsi="Calibri"/>
            <w:noProof/>
            <w:sz w:val="22"/>
            <w:szCs w:val="22"/>
          </w:rPr>
          <w:tab/>
        </w:r>
        <w:r w:rsidRPr="000A69EC">
          <w:rPr>
            <w:rStyle w:val="Hyperlink"/>
            <w:noProof/>
          </w:rPr>
          <w:t>Diagram: Enterprise</w:t>
        </w:r>
        <w:r>
          <w:rPr>
            <w:noProof/>
            <w:webHidden/>
          </w:rPr>
          <w:tab/>
        </w:r>
        <w:r>
          <w:rPr>
            <w:noProof/>
            <w:webHidden/>
          </w:rPr>
          <w:fldChar w:fldCharType="begin"/>
        </w:r>
        <w:r>
          <w:rPr>
            <w:noProof/>
            <w:webHidden/>
          </w:rPr>
          <w:instrText xml:space="preserve"> PAGEREF _Toc477719696 \h </w:instrText>
        </w:r>
        <w:r>
          <w:rPr>
            <w:noProof/>
            <w:webHidden/>
          </w:rPr>
        </w:r>
        <w:r>
          <w:rPr>
            <w:noProof/>
            <w:webHidden/>
          </w:rPr>
          <w:fldChar w:fldCharType="separate"/>
        </w:r>
        <w:r>
          <w:rPr>
            <w:noProof/>
            <w:webHidden/>
          </w:rPr>
          <w:t>156</w:t>
        </w:r>
        <w:r>
          <w:rPr>
            <w:noProof/>
            <w:webHidden/>
          </w:rPr>
          <w:fldChar w:fldCharType="end"/>
        </w:r>
      </w:hyperlink>
    </w:p>
    <w:p w:rsidR="00FB4EB2" w:rsidRPr="00FB4EB2" w:rsidRDefault="00FB4EB2">
      <w:pPr>
        <w:pStyle w:val="TOC2"/>
        <w:rPr>
          <w:rFonts w:ascii="Calibri" w:hAnsi="Calibri"/>
          <w:noProof/>
          <w:sz w:val="22"/>
          <w:szCs w:val="22"/>
        </w:rPr>
      </w:pPr>
      <w:hyperlink w:anchor="_Toc477719697" w:history="1">
        <w:r w:rsidRPr="000A69EC">
          <w:rPr>
            <w:rStyle w:val="Hyperlink"/>
            <w:noProof/>
          </w:rPr>
          <w:t>29.2</w:t>
        </w:r>
        <w:r w:rsidRPr="00FB4EB2">
          <w:rPr>
            <w:rFonts w:ascii="Calibri" w:hAnsi="Calibri"/>
            <w:noProof/>
            <w:sz w:val="22"/>
            <w:szCs w:val="22"/>
          </w:rPr>
          <w:tab/>
        </w:r>
        <w:r w:rsidRPr="000A69EC">
          <w:rPr>
            <w:rStyle w:val="Hyperlink"/>
            <w:noProof/>
          </w:rPr>
          <w:t>Class Enterprise</w:t>
        </w:r>
        <w:r>
          <w:rPr>
            <w:noProof/>
            <w:webHidden/>
          </w:rPr>
          <w:tab/>
        </w:r>
        <w:r>
          <w:rPr>
            <w:noProof/>
            <w:webHidden/>
          </w:rPr>
          <w:fldChar w:fldCharType="begin"/>
        </w:r>
        <w:r>
          <w:rPr>
            <w:noProof/>
            <w:webHidden/>
          </w:rPr>
          <w:instrText xml:space="preserve"> PAGEREF _Toc477719697 \h </w:instrText>
        </w:r>
        <w:r>
          <w:rPr>
            <w:noProof/>
            <w:webHidden/>
          </w:rPr>
        </w:r>
        <w:r>
          <w:rPr>
            <w:noProof/>
            <w:webHidden/>
          </w:rPr>
          <w:fldChar w:fldCharType="separate"/>
        </w:r>
        <w:r>
          <w:rPr>
            <w:noProof/>
            <w:webHidden/>
          </w:rPr>
          <w:t>157</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19698" w:history="1">
        <w:r w:rsidRPr="000A69EC">
          <w:rPr>
            <w:rStyle w:val="Hyperlink"/>
            <w:noProof/>
          </w:rPr>
          <w:t>30</w:t>
        </w:r>
        <w:r w:rsidRPr="00FB4EB2">
          <w:rPr>
            <w:rFonts w:ascii="Calibri" w:hAnsi="Calibri"/>
            <w:noProof/>
            <w:sz w:val="22"/>
            <w:szCs w:val="22"/>
          </w:rPr>
          <w:tab/>
        </w:r>
        <w:r w:rsidRPr="000A69EC">
          <w:rPr>
            <w:rStyle w:val="Hyperlink"/>
            <w:noProof/>
          </w:rPr>
          <w:t>Threat-risk-conceptual-model::Generic Concept Library::Entities</w:t>
        </w:r>
        <w:r>
          <w:rPr>
            <w:noProof/>
            <w:webHidden/>
          </w:rPr>
          <w:tab/>
        </w:r>
        <w:r>
          <w:rPr>
            <w:noProof/>
            <w:webHidden/>
          </w:rPr>
          <w:fldChar w:fldCharType="begin"/>
        </w:r>
        <w:r>
          <w:rPr>
            <w:noProof/>
            <w:webHidden/>
          </w:rPr>
          <w:instrText xml:space="preserve"> PAGEREF _Toc477719698 \h </w:instrText>
        </w:r>
        <w:r>
          <w:rPr>
            <w:noProof/>
            <w:webHidden/>
          </w:rPr>
        </w:r>
        <w:r>
          <w:rPr>
            <w:noProof/>
            <w:webHidden/>
          </w:rPr>
          <w:fldChar w:fldCharType="separate"/>
        </w:r>
        <w:r>
          <w:rPr>
            <w:noProof/>
            <w:webHidden/>
          </w:rPr>
          <w:t>158</w:t>
        </w:r>
        <w:r>
          <w:rPr>
            <w:noProof/>
            <w:webHidden/>
          </w:rPr>
          <w:fldChar w:fldCharType="end"/>
        </w:r>
      </w:hyperlink>
    </w:p>
    <w:p w:rsidR="00FB4EB2" w:rsidRPr="00FB4EB2" w:rsidRDefault="00FB4EB2">
      <w:pPr>
        <w:pStyle w:val="TOC2"/>
        <w:rPr>
          <w:rFonts w:ascii="Calibri" w:hAnsi="Calibri"/>
          <w:noProof/>
          <w:sz w:val="22"/>
          <w:szCs w:val="22"/>
        </w:rPr>
      </w:pPr>
      <w:hyperlink w:anchor="_Toc477719699" w:history="1">
        <w:r w:rsidRPr="000A69EC">
          <w:rPr>
            <w:rStyle w:val="Hyperlink"/>
            <w:noProof/>
          </w:rPr>
          <w:t>30.1</w:t>
        </w:r>
        <w:r w:rsidRPr="00FB4EB2">
          <w:rPr>
            <w:rFonts w:ascii="Calibri" w:hAnsi="Calibri"/>
            <w:noProof/>
            <w:sz w:val="22"/>
            <w:szCs w:val="22"/>
          </w:rPr>
          <w:tab/>
        </w:r>
        <w:r w:rsidRPr="000A69EC">
          <w:rPr>
            <w:rStyle w:val="Hyperlink"/>
            <w:noProof/>
          </w:rPr>
          <w:t>Diagram: Identifiable Entity</w:t>
        </w:r>
        <w:r>
          <w:rPr>
            <w:noProof/>
            <w:webHidden/>
          </w:rPr>
          <w:tab/>
        </w:r>
        <w:r>
          <w:rPr>
            <w:noProof/>
            <w:webHidden/>
          </w:rPr>
          <w:fldChar w:fldCharType="begin"/>
        </w:r>
        <w:r>
          <w:rPr>
            <w:noProof/>
            <w:webHidden/>
          </w:rPr>
          <w:instrText xml:space="preserve"> PAGEREF _Toc477719699 \h </w:instrText>
        </w:r>
        <w:r>
          <w:rPr>
            <w:noProof/>
            <w:webHidden/>
          </w:rPr>
        </w:r>
        <w:r>
          <w:rPr>
            <w:noProof/>
            <w:webHidden/>
          </w:rPr>
          <w:fldChar w:fldCharType="separate"/>
        </w:r>
        <w:r>
          <w:rPr>
            <w:noProof/>
            <w:webHidden/>
          </w:rPr>
          <w:t>159</w:t>
        </w:r>
        <w:r>
          <w:rPr>
            <w:noProof/>
            <w:webHidden/>
          </w:rPr>
          <w:fldChar w:fldCharType="end"/>
        </w:r>
      </w:hyperlink>
    </w:p>
    <w:p w:rsidR="00FB4EB2" w:rsidRPr="00FB4EB2" w:rsidRDefault="00FB4EB2">
      <w:pPr>
        <w:pStyle w:val="TOC2"/>
        <w:rPr>
          <w:rFonts w:ascii="Calibri" w:hAnsi="Calibri"/>
          <w:noProof/>
          <w:sz w:val="22"/>
          <w:szCs w:val="22"/>
        </w:rPr>
      </w:pPr>
      <w:hyperlink w:anchor="_Toc477719700" w:history="1">
        <w:r w:rsidRPr="000A69EC">
          <w:rPr>
            <w:rStyle w:val="Hyperlink"/>
            <w:noProof/>
          </w:rPr>
          <w:t>30.2</w:t>
        </w:r>
        <w:r w:rsidRPr="00FB4EB2">
          <w:rPr>
            <w:rFonts w:ascii="Calibri" w:hAnsi="Calibri"/>
            <w:noProof/>
            <w:sz w:val="22"/>
            <w:szCs w:val="22"/>
          </w:rPr>
          <w:tab/>
        </w:r>
        <w:r w:rsidRPr="000A69EC">
          <w:rPr>
            <w:rStyle w:val="Hyperlink"/>
            <w:noProof/>
          </w:rPr>
          <w:t>Diagram: Identifiable Entity Relationships</w:t>
        </w:r>
        <w:r>
          <w:rPr>
            <w:noProof/>
            <w:webHidden/>
          </w:rPr>
          <w:tab/>
        </w:r>
        <w:r>
          <w:rPr>
            <w:noProof/>
            <w:webHidden/>
          </w:rPr>
          <w:fldChar w:fldCharType="begin"/>
        </w:r>
        <w:r>
          <w:rPr>
            <w:noProof/>
            <w:webHidden/>
          </w:rPr>
          <w:instrText xml:space="preserve"> PAGEREF _Toc477719700 \h </w:instrText>
        </w:r>
        <w:r>
          <w:rPr>
            <w:noProof/>
            <w:webHidden/>
          </w:rPr>
        </w:r>
        <w:r>
          <w:rPr>
            <w:noProof/>
            <w:webHidden/>
          </w:rPr>
          <w:fldChar w:fldCharType="separate"/>
        </w:r>
        <w:r>
          <w:rPr>
            <w:noProof/>
            <w:webHidden/>
          </w:rPr>
          <w:t>160</w:t>
        </w:r>
        <w:r>
          <w:rPr>
            <w:noProof/>
            <w:webHidden/>
          </w:rPr>
          <w:fldChar w:fldCharType="end"/>
        </w:r>
      </w:hyperlink>
    </w:p>
    <w:p w:rsidR="00FB4EB2" w:rsidRPr="00FB4EB2" w:rsidRDefault="00FB4EB2">
      <w:pPr>
        <w:pStyle w:val="TOC2"/>
        <w:rPr>
          <w:rFonts w:ascii="Calibri" w:hAnsi="Calibri"/>
          <w:noProof/>
          <w:sz w:val="22"/>
          <w:szCs w:val="22"/>
        </w:rPr>
      </w:pPr>
      <w:hyperlink w:anchor="_Toc477719701" w:history="1">
        <w:r w:rsidRPr="000A69EC">
          <w:rPr>
            <w:rStyle w:val="Hyperlink"/>
            <w:noProof/>
          </w:rPr>
          <w:t>30.3</w:t>
        </w:r>
        <w:r w:rsidRPr="00FB4EB2">
          <w:rPr>
            <w:rFonts w:ascii="Calibri" w:hAnsi="Calibri"/>
            <w:noProof/>
            <w:sz w:val="22"/>
            <w:szCs w:val="22"/>
          </w:rPr>
          <w:tab/>
        </w:r>
        <w:r w:rsidRPr="000A69EC">
          <w:rPr>
            <w:rStyle w:val="Hyperlink"/>
            <w:noProof/>
          </w:rPr>
          <w:t>Association Class Impact</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_Toc477719701 \h </w:instrText>
        </w:r>
        <w:r>
          <w:rPr>
            <w:noProof/>
            <w:webHidden/>
          </w:rPr>
        </w:r>
        <w:r>
          <w:rPr>
            <w:noProof/>
            <w:webHidden/>
          </w:rPr>
          <w:fldChar w:fldCharType="separate"/>
        </w:r>
        <w:r>
          <w:rPr>
            <w:noProof/>
            <w:webHidden/>
          </w:rPr>
          <w:t>160</w:t>
        </w:r>
        <w:r>
          <w:rPr>
            <w:noProof/>
            <w:webHidden/>
          </w:rPr>
          <w:fldChar w:fldCharType="end"/>
        </w:r>
      </w:hyperlink>
    </w:p>
    <w:p w:rsidR="00FB4EB2" w:rsidRPr="00FB4EB2" w:rsidRDefault="00FB4EB2">
      <w:pPr>
        <w:pStyle w:val="TOC2"/>
        <w:rPr>
          <w:rFonts w:ascii="Calibri" w:hAnsi="Calibri"/>
          <w:noProof/>
          <w:sz w:val="22"/>
          <w:szCs w:val="22"/>
        </w:rPr>
      </w:pPr>
      <w:hyperlink w:anchor="_Toc477719702" w:history="1">
        <w:r w:rsidRPr="000A69EC">
          <w:rPr>
            <w:rStyle w:val="Hyperlink"/>
            <w:noProof/>
          </w:rPr>
          <w:t>30.4</w:t>
        </w:r>
        <w:r w:rsidRPr="00FB4EB2">
          <w:rPr>
            <w:rFonts w:ascii="Calibri" w:hAnsi="Calibri"/>
            <w:noProof/>
            <w:sz w:val="22"/>
            <w:szCs w:val="22"/>
          </w:rPr>
          <w:tab/>
        </w:r>
        <w:r w:rsidRPr="000A69EC">
          <w:rPr>
            <w:rStyle w:val="Hyperlink"/>
            <w:noProof/>
          </w:rPr>
          <w:t>Association Class Parthood</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_Toc477719702 \h </w:instrText>
        </w:r>
        <w:r>
          <w:rPr>
            <w:noProof/>
            <w:webHidden/>
          </w:rPr>
        </w:r>
        <w:r>
          <w:rPr>
            <w:noProof/>
            <w:webHidden/>
          </w:rPr>
          <w:fldChar w:fldCharType="separate"/>
        </w:r>
        <w:r>
          <w:rPr>
            <w:noProof/>
            <w:webHidden/>
          </w:rPr>
          <w:t>161</w:t>
        </w:r>
        <w:r>
          <w:rPr>
            <w:noProof/>
            <w:webHidden/>
          </w:rPr>
          <w:fldChar w:fldCharType="end"/>
        </w:r>
      </w:hyperlink>
    </w:p>
    <w:p w:rsidR="00FB4EB2" w:rsidRPr="00FB4EB2" w:rsidRDefault="00FB4EB2">
      <w:pPr>
        <w:pStyle w:val="TOC2"/>
        <w:rPr>
          <w:rFonts w:ascii="Calibri" w:hAnsi="Calibri"/>
          <w:noProof/>
          <w:sz w:val="22"/>
          <w:szCs w:val="22"/>
        </w:rPr>
      </w:pPr>
      <w:hyperlink w:anchor="_Toc477719703" w:history="1">
        <w:r w:rsidRPr="000A69EC">
          <w:rPr>
            <w:rStyle w:val="Hyperlink"/>
            <w:noProof/>
          </w:rPr>
          <w:t>30.5</w:t>
        </w:r>
        <w:r w:rsidRPr="00FB4EB2">
          <w:rPr>
            <w:rFonts w:ascii="Calibri" w:hAnsi="Calibri"/>
            <w:noProof/>
            <w:sz w:val="22"/>
            <w:szCs w:val="22"/>
          </w:rPr>
          <w:tab/>
        </w:r>
        <w:r w:rsidRPr="000A69EC">
          <w:rPr>
            <w:rStyle w:val="Hyperlink"/>
            <w:noProof/>
          </w:rPr>
          <w:t>Association Class Related</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_Toc477719703 \h </w:instrText>
        </w:r>
        <w:r>
          <w:rPr>
            <w:noProof/>
            <w:webHidden/>
          </w:rPr>
        </w:r>
        <w:r>
          <w:rPr>
            <w:noProof/>
            <w:webHidden/>
          </w:rPr>
          <w:fldChar w:fldCharType="separate"/>
        </w:r>
        <w:r>
          <w:rPr>
            <w:noProof/>
            <w:webHidden/>
          </w:rPr>
          <w:t>162</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19704" w:history="1">
        <w:r w:rsidRPr="000A69EC">
          <w:rPr>
            <w:rStyle w:val="Hyperlink"/>
            <w:noProof/>
          </w:rPr>
          <w:t>31</w:t>
        </w:r>
        <w:r w:rsidRPr="00FB4EB2">
          <w:rPr>
            <w:rFonts w:ascii="Calibri" w:hAnsi="Calibri"/>
            <w:noProof/>
            <w:sz w:val="22"/>
            <w:szCs w:val="22"/>
          </w:rPr>
          <w:tab/>
        </w:r>
        <w:r w:rsidRPr="000A69EC">
          <w:rPr>
            <w:rStyle w:val="Hyperlink"/>
            <w:noProof/>
          </w:rPr>
          <w:t>Threat-risk-conceptual-model::Generic Concept Library::Events and Activities</w:t>
        </w:r>
        <w:r>
          <w:rPr>
            <w:noProof/>
            <w:webHidden/>
          </w:rPr>
          <w:tab/>
        </w:r>
        <w:r>
          <w:rPr>
            <w:noProof/>
            <w:webHidden/>
          </w:rPr>
          <w:fldChar w:fldCharType="begin"/>
        </w:r>
        <w:r>
          <w:rPr>
            <w:noProof/>
            <w:webHidden/>
          </w:rPr>
          <w:instrText xml:space="preserve"> PAGEREF _Toc477719704 \h </w:instrText>
        </w:r>
        <w:r>
          <w:rPr>
            <w:noProof/>
            <w:webHidden/>
          </w:rPr>
        </w:r>
        <w:r>
          <w:rPr>
            <w:noProof/>
            <w:webHidden/>
          </w:rPr>
          <w:fldChar w:fldCharType="separate"/>
        </w:r>
        <w:r>
          <w:rPr>
            <w:noProof/>
            <w:webHidden/>
          </w:rPr>
          <w:t>164</w:t>
        </w:r>
        <w:r>
          <w:rPr>
            <w:noProof/>
            <w:webHidden/>
          </w:rPr>
          <w:fldChar w:fldCharType="end"/>
        </w:r>
      </w:hyperlink>
    </w:p>
    <w:p w:rsidR="00FB4EB2" w:rsidRPr="00FB4EB2" w:rsidRDefault="00FB4EB2">
      <w:pPr>
        <w:pStyle w:val="TOC2"/>
        <w:rPr>
          <w:rFonts w:ascii="Calibri" w:hAnsi="Calibri"/>
          <w:noProof/>
          <w:sz w:val="22"/>
          <w:szCs w:val="22"/>
        </w:rPr>
      </w:pPr>
      <w:hyperlink w:anchor="_Toc477719705" w:history="1">
        <w:r w:rsidRPr="000A69EC">
          <w:rPr>
            <w:rStyle w:val="Hyperlink"/>
            <w:noProof/>
          </w:rPr>
          <w:t>31.1</w:t>
        </w:r>
        <w:r w:rsidRPr="00FB4EB2">
          <w:rPr>
            <w:rFonts w:ascii="Calibri" w:hAnsi="Calibri"/>
            <w:noProof/>
            <w:sz w:val="22"/>
            <w:szCs w:val="22"/>
          </w:rPr>
          <w:tab/>
        </w:r>
        <w:r w:rsidRPr="000A69EC">
          <w:rPr>
            <w:rStyle w:val="Hyperlink"/>
            <w:noProof/>
          </w:rPr>
          <w:t>Diagram: Events and Activities</w:t>
        </w:r>
        <w:r>
          <w:rPr>
            <w:noProof/>
            <w:webHidden/>
          </w:rPr>
          <w:tab/>
        </w:r>
        <w:r>
          <w:rPr>
            <w:noProof/>
            <w:webHidden/>
          </w:rPr>
          <w:fldChar w:fldCharType="begin"/>
        </w:r>
        <w:r>
          <w:rPr>
            <w:noProof/>
            <w:webHidden/>
          </w:rPr>
          <w:instrText xml:space="preserve"> PAGEREF _Toc477719705 \h </w:instrText>
        </w:r>
        <w:r>
          <w:rPr>
            <w:noProof/>
            <w:webHidden/>
          </w:rPr>
        </w:r>
        <w:r>
          <w:rPr>
            <w:noProof/>
            <w:webHidden/>
          </w:rPr>
          <w:fldChar w:fldCharType="separate"/>
        </w:r>
        <w:r>
          <w:rPr>
            <w:noProof/>
            <w:webHidden/>
          </w:rPr>
          <w:t>164</w:t>
        </w:r>
        <w:r>
          <w:rPr>
            <w:noProof/>
            <w:webHidden/>
          </w:rPr>
          <w:fldChar w:fldCharType="end"/>
        </w:r>
      </w:hyperlink>
    </w:p>
    <w:p w:rsidR="00FB4EB2" w:rsidRPr="00FB4EB2" w:rsidRDefault="00FB4EB2">
      <w:pPr>
        <w:pStyle w:val="TOC2"/>
        <w:rPr>
          <w:rFonts w:ascii="Calibri" w:hAnsi="Calibri"/>
          <w:noProof/>
          <w:sz w:val="22"/>
          <w:szCs w:val="22"/>
        </w:rPr>
      </w:pPr>
      <w:hyperlink w:anchor="_Toc477719706" w:history="1">
        <w:r w:rsidRPr="000A69EC">
          <w:rPr>
            <w:rStyle w:val="Hyperlink"/>
            <w:noProof/>
          </w:rPr>
          <w:t>31.2</w:t>
        </w:r>
        <w:r w:rsidRPr="00FB4EB2">
          <w:rPr>
            <w:rFonts w:ascii="Calibri" w:hAnsi="Calibri"/>
            <w:noProof/>
            <w:sz w:val="22"/>
            <w:szCs w:val="22"/>
          </w:rPr>
          <w:tab/>
        </w:r>
        <w:r w:rsidRPr="000A69EC">
          <w:rPr>
            <w:rStyle w:val="Hyperlink"/>
            <w:noProof/>
          </w:rPr>
          <w:t>Class Activity</w:t>
        </w:r>
        <w:r>
          <w:rPr>
            <w:noProof/>
            <w:webHidden/>
          </w:rPr>
          <w:tab/>
        </w:r>
        <w:r>
          <w:rPr>
            <w:noProof/>
            <w:webHidden/>
          </w:rPr>
          <w:fldChar w:fldCharType="begin"/>
        </w:r>
        <w:r>
          <w:rPr>
            <w:noProof/>
            <w:webHidden/>
          </w:rPr>
          <w:instrText xml:space="preserve"> PAGEREF _Toc477719706 \h </w:instrText>
        </w:r>
        <w:r>
          <w:rPr>
            <w:noProof/>
            <w:webHidden/>
          </w:rPr>
        </w:r>
        <w:r>
          <w:rPr>
            <w:noProof/>
            <w:webHidden/>
          </w:rPr>
          <w:fldChar w:fldCharType="separate"/>
        </w:r>
        <w:r>
          <w:rPr>
            <w:noProof/>
            <w:webHidden/>
          </w:rPr>
          <w:t>165</w:t>
        </w:r>
        <w:r>
          <w:rPr>
            <w:noProof/>
            <w:webHidden/>
          </w:rPr>
          <w:fldChar w:fldCharType="end"/>
        </w:r>
      </w:hyperlink>
    </w:p>
    <w:p w:rsidR="00FB4EB2" w:rsidRPr="00FB4EB2" w:rsidRDefault="00FB4EB2">
      <w:pPr>
        <w:pStyle w:val="TOC2"/>
        <w:rPr>
          <w:rFonts w:ascii="Calibri" w:hAnsi="Calibri"/>
          <w:noProof/>
          <w:sz w:val="22"/>
          <w:szCs w:val="22"/>
        </w:rPr>
      </w:pPr>
      <w:hyperlink w:anchor="_Toc477719707" w:history="1">
        <w:r w:rsidRPr="000A69EC">
          <w:rPr>
            <w:rStyle w:val="Hyperlink"/>
            <w:noProof/>
          </w:rPr>
          <w:t>31.3</w:t>
        </w:r>
        <w:r w:rsidRPr="00FB4EB2">
          <w:rPr>
            <w:rFonts w:ascii="Calibri" w:hAnsi="Calibri"/>
            <w:noProof/>
            <w:sz w:val="22"/>
            <w:szCs w:val="22"/>
          </w:rPr>
          <w:tab/>
        </w:r>
        <w:r w:rsidRPr="000A69EC">
          <w:rPr>
            <w:rStyle w:val="Hyperlink"/>
            <w:noProof/>
          </w:rPr>
          <w:t>Class Actor</w:t>
        </w:r>
        <w:r>
          <w:rPr>
            <w:noProof/>
            <w:webHidden/>
          </w:rPr>
          <w:tab/>
        </w:r>
        <w:r>
          <w:rPr>
            <w:noProof/>
            <w:webHidden/>
          </w:rPr>
          <w:fldChar w:fldCharType="begin"/>
        </w:r>
        <w:r>
          <w:rPr>
            <w:noProof/>
            <w:webHidden/>
          </w:rPr>
          <w:instrText xml:space="preserve"> PAGEREF _Toc477719707 \h </w:instrText>
        </w:r>
        <w:r>
          <w:rPr>
            <w:noProof/>
            <w:webHidden/>
          </w:rPr>
        </w:r>
        <w:r>
          <w:rPr>
            <w:noProof/>
            <w:webHidden/>
          </w:rPr>
          <w:fldChar w:fldCharType="separate"/>
        </w:r>
        <w:r>
          <w:rPr>
            <w:noProof/>
            <w:webHidden/>
          </w:rPr>
          <w:t>165</w:t>
        </w:r>
        <w:r>
          <w:rPr>
            <w:noProof/>
            <w:webHidden/>
          </w:rPr>
          <w:fldChar w:fldCharType="end"/>
        </w:r>
      </w:hyperlink>
    </w:p>
    <w:p w:rsidR="00FB4EB2" w:rsidRPr="00FB4EB2" w:rsidRDefault="00FB4EB2">
      <w:pPr>
        <w:pStyle w:val="TOC2"/>
        <w:rPr>
          <w:rFonts w:ascii="Calibri" w:hAnsi="Calibri"/>
          <w:noProof/>
          <w:sz w:val="22"/>
          <w:szCs w:val="22"/>
        </w:rPr>
      </w:pPr>
      <w:hyperlink w:anchor="_Toc477719708" w:history="1">
        <w:r w:rsidRPr="000A69EC">
          <w:rPr>
            <w:rStyle w:val="Hyperlink"/>
            <w:noProof/>
          </w:rPr>
          <w:t>31.4</w:t>
        </w:r>
        <w:r w:rsidRPr="00FB4EB2">
          <w:rPr>
            <w:rFonts w:ascii="Calibri" w:hAnsi="Calibri"/>
            <w:noProof/>
            <w:sz w:val="22"/>
            <w:szCs w:val="22"/>
          </w:rPr>
          <w:tab/>
        </w:r>
        <w:r w:rsidRPr="000A69EC">
          <w:rPr>
            <w:rStyle w:val="Hyperlink"/>
            <w:noProof/>
          </w:rPr>
          <w:t>Class Actual Activity</w:t>
        </w:r>
        <w:r w:rsidRPr="000A69EC">
          <w:rPr>
            <w:rStyle w:val="Hyperlink"/>
            <w:rFonts w:cs="Arial"/>
            <w:noProof/>
          </w:rPr>
          <w:t xml:space="preserve">  &lt;&lt;Intersection&gt;&gt;</w:t>
        </w:r>
        <w:r>
          <w:rPr>
            <w:noProof/>
            <w:webHidden/>
          </w:rPr>
          <w:tab/>
        </w:r>
        <w:r>
          <w:rPr>
            <w:noProof/>
            <w:webHidden/>
          </w:rPr>
          <w:fldChar w:fldCharType="begin"/>
        </w:r>
        <w:r>
          <w:rPr>
            <w:noProof/>
            <w:webHidden/>
          </w:rPr>
          <w:instrText xml:space="preserve"> PAGEREF _Toc477719708 \h </w:instrText>
        </w:r>
        <w:r>
          <w:rPr>
            <w:noProof/>
            <w:webHidden/>
          </w:rPr>
        </w:r>
        <w:r>
          <w:rPr>
            <w:noProof/>
            <w:webHidden/>
          </w:rPr>
          <w:fldChar w:fldCharType="separate"/>
        </w:r>
        <w:r>
          <w:rPr>
            <w:noProof/>
            <w:webHidden/>
          </w:rPr>
          <w:t>166</w:t>
        </w:r>
        <w:r>
          <w:rPr>
            <w:noProof/>
            <w:webHidden/>
          </w:rPr>
          <w:fldChar w:fldCharType="end"/>
        </w:r>
      </w:hyperlink>
    </w:p>
    <w:p w:rsidR="00FB4EB2" w:rsidRPr="00FB4EB2" w:rsidRDefault="00FB4EB2">
      <w:pPr>
        <w:pStyle w:val="TOC2"/>
        <w:rPr>
          <w:rFonts w:ascii="Calibri" w:hAnsi="Calibri"/>
          <w:noProof/>
          <w:sz w:val="22"/>
          <w:szCs w:val="22"/>
        </w:rPr>
      </w:pPr>
      <w:hyperlink w:anchor="_Toc477719709" w:history="1">
        <w:r w:rsidRPr="000A69EC">
          <w:rPr>
            <w:rStyle w:val="Hyperlink"/>
            <w:noProof/>
          </w:rPr>
          <w:t>31.5</w:t>
        </w:r>
        <w:r w:rsidRPr="00FB4EB2">
          <w:rPr>
            <w:rFonts w:ascii="Calibri" w:hAnsi="Calibri"/>
            <w:noProof/>
            <w:sz w:val="22"/>
            <w:szCs w:val="22"/>
          </w:rPr>
          <w:tab/>
        </w:r>
        <w:r w:rsidRPr="000A69EC">
          <w:rPr>
            <w:rStyle w:val="Hyperlink"/>
            <w:noProof/>
          </w:rPr>
          <w:t>Class Actual Event</w:t>
        </w:r>
        <w:r w:rsidRPr="000A69EC">
          <w:rPr>
            <w:rStyle w:val="Hyperlink"/>
            <w:rFonts w:cs="Arial"/>
            <w:noProof/>
          </w:rPr>
          <w:t xml:space="preserve">  &lt;&lt;Intersection&gt;&gt;</w:t>
        </w:r>
        <w:r>
          <w:rPr>
            <w:noProof/>
            <w:webHidden/>
          </w:rPr>
          <w:tab/>
        </w:r>
        <w:r>
          <w:rPr>
            <w:noProof/>
            <w:webHidden/>
          </w:rPr>
          <w:fldChar w:fldCharType="begin"/>
        </w:r>
        <w:r>
          <w:rPr>
            <w:noProof/>
            <w:webHidden/>
          </w:rPr>
          <w:instrText xml:space="preserve"> PAGEREF _Toc477719709 \h </w:instrText>
        </w:r>
        <w:r>
          <w:rPr>
            <w:noProof/>
            <w:webHidden/>
          </w:rPr>
        </w:r>
        <w:r>
          <w:rPr>
            <w:noProof/>
            <w:webHidden/>
          </w:rPr>
          <w:fldChar w:fldCharType="separate"/>
        </w:r>
        <w:r>
          <w:rPr>
            <w:noProof/>
            <w:webHidden/>
          </w:rPr>
          <w:t>166</w:t>
        </w:r>
        <w:r>
          <w:rPr>
            <w:noProof/>
            <w:webHidden/>
          </w:rPr>
          <w:fldChar w:fldCharType="end"/>
        </w:r>
      </w:hyperlink>
    </w:p>
    <w:p w:rsidR="00FB4EB2" w:rsidRPr="00FB4EB2" w:rsidRDefault="00FB4EB2">
      <w:pPr>
        <w:pStyle w:val="TOC2"/>
        <w:rPr>
          <w:rFonts w:ascii="Calibri" w:hAnsi="Calibri"/>
          <w:noProof/>
          <w:sz w:val="22"/>
          <w:szCs w:val="22"/>
        </w:rPr>
      </w:pPr>
      <w:hyperlink w:anchor="_Toc477719710" w:history="1">
        <w:r w:rsidRPr="000A69EC">
          <w:rPr>
            <w:rStyle w:val="Hyperlink"/>
            <w:noProof/>
          </w:rPr>
          <w:t>31.6</w:t>
        </w:r>
        <w:r w:rsidRPr="00FB4EB2">
          <w:rPr>
            <w:rFonts w:ascii="Calibri" w:hAnsi="Calibri"/>
            <w:noProof/>
            <w:sz w:val="22"/>
            <w:szCs w:val="22"/>
          </w:rPr>
          <w:tab/>
        </w:r>
        <w:r w:rsidRPr="000A69EC">
          <w:rPr>
            <w:rStyle w:val="Hyperlink"/>
            <w:noProof/>
          </w:rPr>
          <w:t>Class Event</w:t>
        </w:r>
        <w:r>
          <w:rPr>
            <w:noProof/>
            <w:webHidden/>
          </w:rPr>
          <w:tab/>
        </w:r>
        <w:r>
          <w:rPr>
            <w:noProof/>
            <w:webHidden/>
          </w:rPr>
          <w:fldChar w:fldCharType="begin"/>
        </w:r>
        <w:r>
          <w:rPr>
            <w:noProof/>
            <w:webHidden/>
          </w:rPr>
          <w:instrText xml:space="preserve"> PAGEREF _Toc477719710 \h </w:instrText>
        </w:r>
        <w:r>
          <w:rPr>
            <w:noProof/>
            <w:webHidden/>
          </w:rPr>
        </w:r>
        <w:r>
          <w:rPr>
            <w:noProof/>
            <w:webHidden/>
          </w:rPr>
          <w:fldChar w:fldCharType="separate"/>
        </w:r>
        <w:r>
          <w:rPr>
            <w:noProof/>
            <w:webHidden/>
          </w:rPr>
          <w:t>166</w:t>
        </w:r>
        <w:r>
          <w:rPr>
            <w:noProof/>
            <w:webHidden/>
          </w:rPr>
          <w:fldChar w:fldCharType="end"/>
        </w:r>
      </w:hyperlink>
    </w:p>
    <w:p w:rsidR="00FB4EB2" w:rsidRPr="00FB4EB2" w:rsidRDefault="00FB4EB2">
      <w:pPr>
        <w:pStyle w:val="TOC2"/>
        <w:rPr>
          <w:rFonts w:ascii="Calibri" w:hAnsi="Calibri"/>
          <w:noProof/>
          <w:sz w:val="22"/>
          <w:szCs w:val="22"/>
        </w:rPr>
      </w:pPr>
      <w:hyperlink w:anchor="_Toc477719711" w:history="1">
        <w:r w:rsidRPr="000A69EC">
          <w:rPr>
            <w:rStyle w:val="Hyperlink"/>
            <w:noProof/>
          </w:rPr>
          <w:t>31.7</w:t>
        </w:r>
        <w:r w:rsidRPr="00FB4EB2">
          <w:rPr>
            <w:rFonts w:ascii="Calibri" w:hAnsi="Calibri"/>
            <w:noProof/>
            <w:sz w:val="22"/>
            <w:szCs w:val="22"/>
          </w:rPr>
          <w:tab/>
        </w:r>
        <w:r w:rsidRPr="000A69EC">
          <w:rPr>
            <w:rStyle w:val="Hyperlink"/>
            <w:noProof/>
          </w:rPr>
          <w:t>Association Class Output</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_Toc477719711 \h </w:instrText>
        </w:r>
        <w:r>
          <w:rPr>
            <w:noProof/>
            <w:webHidden/>
          </w:rPr>
        </w:r>
        <w:r>
          <w:rPr>
            <w:noProof/>
            <w:webHidden/>
          </w:rPr>
          <w:fldChar w:fldCharType="separate"/>
        </w:r>
        <w:r>
          <w:rPr>
            <w:noProof/>
            <w:webHidden/>
          </w:rPr>
          <w:t>166</w:t>
        </w:r>
        <w:r>
          <w:rPr>
            <w:noProof/>
            <w:webHidden/>
          </w:rPr>
          <w:fldChar w:fldCharType="end"/>
        </w:r>
      </w:hyperlink>
    </w:p>
    <w:p w:rsidR="00FB4EB2" w:rsidRPr="00FB4EB2" w:rsidRDefault="00FB4EB2">
      <w:pPr>
        <w:pStyle w:val="TOC2"/>
        <w:rPr>
          <w:rFonts w:ascii="Calibri" w:hAnsi="Calibri"/>
          <w:noProof/>
          <w:sz w:val="22"/>
          <w:szCs w:val="22"/>
        </w:rPr>
      </w:pPr>
      <w:hyperlink w:anchor="_Toc477719712" w:history="1">
        <w:r w:rsidRPr="000A69EC">
          <w:rPr>
            <w:rStyle w:val="Hyperlink"/>
            <w:noProof/>
          </w:rPr>
          <w:t>31.8</w:t>
        </w:r>
        <w:r w:rsidRPr="00FB4EB2">
          <w:rPr>
            <w:rFonts w:ascii="Calibri" w:hAnsi="Calibri"/>
            <w:noProof/>
            <w:sz w:val="22"/>
            <w:szCs w:val="22"/>
          </w:rPr>
          <w:tab/>
        </w:r>
        <w:r w:rsidRPr="000A69EC">
          <w:rPr>
            <w:rStyle w:val="Hyperlink"/>
            <w:noProof/>
          </w:rPr>
          <w:t>Association Class Performance</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_Toc477719712 \h </w:instrText>
        </w:r>
        <w:r>
          <w:rPr>
            <w:noProof/>
            <w:webHidden/>
          </w:rPr>
        </w:r>
        <w:r>
          <w:rPr>
            <w:noProof/>
            <w:webHidden/>
          </w:rPr>
          <w:fldChar w:fldCharType="separate"/>
        </w:r>
        <w:r>
          <w:rPr>
            <w:noProof/>
            <w:webHidden/>
          </w:rPr>
          <w:t>167</w:t>
        </w:r>
        <w:r>
          <w:rPr>
            <w:noProof/>
            <w:webHidden/>
          </w:rPr>
          <w:fldChar w:fldCharType="end"/>
        </w:r>
      </w:hyperlink>
    </w:p>
    <w:p w:rsidR="00FB4EB2" w:rsidRPr="00FB4EB2" w:rsidRDefault="00FB4EB2">
      <w:pPr>
        <w:pStyle w:val="TOC2"/>
        <w:rPr>
          <w:rFonts w:ascii="Calibri" w:hAnsi="Calibri"/>
          <w:noProof/>
          <w:sz w:val="22"/>
          <w:szCs w:val="22"/>
        </w:rPr>
      </w:pPr>
      <w:hyperlink w:anchor="_Toc477719713" w:history="1">
        <w:r w:rsidRPr="000A69EC">
          <w:rPr>
            <w:rStyle w:val="Hyperlink"/>
            <w:noProof/>
          </w:rPr>
          <w:t>31.9</w:t>
        </w:r>
        <w:r w:rsidRPr="00FB4EB2">
          <w:rPr>
            <w:rFonts w:ascii="Calibri" w:hAnsi="Calibri"/>
            <w:noProof/>
            <w:sz w:val="22"/>
            <w:szCs w:val="22"/>
          </w:rPr>
          <w:tab/>
        </w:r>
        <w:r w:rsidRPr="000A69EC">
          <w:rPr>
            <w:rStyle w:val="Hyperlink"/>
            <w:noProof/>
          </w:rPr>
          <w:t>Association Class Usage</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_Toc477719713 \h </w:instrText>
        </w:r>
        <w:r>
          <w:rPr>
            <w:noProof/>
            <w:webHidden/>
          </w:rPr>
        </w:r>
        <w:r>
          <w:rPr>
            <w:noProof/>
            <w:webHidden/>
          </w:rPr>
          <w:fldChar w:fldCharType="separate"/>
        </w:r>
        <w:r>
          <w:rPr>
            <w:noProof/>
            <w:webHidden/>
          </w:rPr>
          <w:t>168</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19714" w:history="1">
        <w:r w:rsidRPr="000A69EC">
          <w:rPr>
            <w:rStyle w:val="Hyperlink"/>
            <w:noProof/>
          </w:rPr>
          <w:t>32</w:t>
        </w:r>
        <w:r w:rsidRPr="00FB4EB2">
          <w:rPr>
            <w:rFonts w:ascii="Calibri" w:hAnsi="Calibri"/>
            <w:noProof/>
            <w:sz w:val="22"/>
            <w:szCs w:val="22"/>
          </w:rPr>
          <w:tab/>
        </w:r>
        <w:r w:rsidRPr="000A69EC">
          <w:rPr>
            <w:rStyle w:val="Hyperlink"/>
            <w:noProof/>
          </w:rPr>
          <w:t>Threat-risk-conceptual-model::Generic Concept Library::Identifiers and Coordinates</w:t>
        </w:r>
        <w:r>
          <w:rPr>
            <w:noProof/>
            <w:webHidden/>
          </w:rPr>
          <w:tab/>
        </w:r>
        <w:r>
          <w:rPr>
            <w:noProof/>
            <w:webHidden/>
          </w:rPr>
          <w:fldChar w:fldCharType="begin"/>
        </w:r>
        <w:r>
          <w:rPr>
            <w:noProof/>
            <w:webHidden/>
          </w:rPr>
          <w:instrText xml:space="preserve"> PAGEREF _Toc477719714 \h </w:instrText>
        </w:r>
        <w:r>
          <w:rPr>
            <w:noProof/>
            <w:webHidden/>
          </w:rPr>
        </w:r>
        <w:r>
          <w:rPr>
            <w:noProof/>
            <w:webHidden/>
          </w:rPr>
          <w:fldChar w:fldCharType="separate"/>
        </w:r>
        <w:r>
          <w:rPr>
            <w:noProof/>
            <w:webHidden/>
          </w:rPr>
          <w:t>169</w:t>
        </w:r>
        <w:r>
          <w:rPr>
            <w:noProof/>
            <w:webHidden/>
          </w:rPr>
          <w:fldChar w:fldCharType="end"/>
        </w:r>
      </w:hyperlink>
    </w:p>
    <w:p w:rsidR="00FB4EB2" w:rsidRPr="00FB4EB2" w:rsidRDefault="00FB4EB2">
      <w:pPr>
        <w:pStyle w:val="TOC2"/>
        <w:rPr>
          <w:rFonts w:ascii="Calibri" w:hAnsi="Calibri"/>
          <w:noProof/>
          <w:sz w:val="22"/>
          <w:szCs w:val="22"/>
        </w:rPr>
      </w:pPr>
      <w:hyperlink w:anchor="_Toc477719715" w:history="1">
        <w:r w:rsidRPr="000A69EC">
          <w:rPr>
            <w:rStyle w:val="Hyperlink"/>
            <w:noProof/>
          </w:rPr>
          <w:t>32.1</w:t>
        </w:r>
        <w:r w:rsidRPr="00FB4EB2">
          <w:rPr>
            <w:rFonts w:ascii="Calibri" w:hAnsi="Calibri"/>
            <w:noProof/>
            <w:sz w:val="22"/>
            <w:szCs w:val="22"/>
          </w:rPr>
          <w:tab/>
        </w:r>
        <w:r w:rsidRPr="000A69EC">
          <w:rPr>
            <w:rStyle w:val="Hyperlink"/>
            <w:noProof/>
          </w:rPr>
          <w:t>Diagram: Identifiers</w:t>
        </w:r>
        <w:r>
          <w:rPr>
            <w:noProof/>
            <w:webHidden/>
          </w:rPr>
          <w:tab/>
        </w:r>
        <w:r>
          <w:rPr>
            <w:noProof/>
            <w:webHidden/>
          </w:rPr>
          <w:fldChar w:fldCharType="begin"/>
        </w:r>
        <w:r>
          <w:rPr>
            <w:noProof/>
            <w:webHidden/>
          </w:rPr>
          <w:instrText xml:space="preserve"> PAGEREF _Toc477719715 \h </w:instrText>
        </w:r>
        <w:r>
          <w:rPr>
            <w:noProof/>
            <w:webHidden/>
          </w:rPr>
        </w:r>
        <w:r>
          <w:rPr>
            <w:noProof/>
            <w:webHidden/>
          </w:rPr>
          <w:fldChar w:fldCharType="separate"/>
        </w:r>
        <w:r>
          <w:rPr>
            <w:noProof/>
            <w:webHidden/>
          </w:rPr>
          <w:t>170</w:t>
        </w:r>
        <w:r>
          <w:rPr>
            <w:noProof/>
            <w:webHidden/>
          </w:rPr>
          <w:fldChar w:fldCharType="end"/>
        </w:r>
      </w:hyperlink>
    </w:p>
    <w:p w:rsidR="00FB4EB2" w:rsidRPr="00FB4EB2" w:rsidRDefault="00FB4EB2">
      <w:pPr>
        <w:pStyle w:val="TOC2"/>
        <w:rPr>
          <w:rFonts w:ascii="Calibri" w:hAnsi="Calibri"/>
          <w:noProof/>
          <w:sz w:val="22"/>
          <w:szCs w:val="22"/>
        </w:rPr>
      </w:pPr>
      <w:hyperlink w:anchor="_Toc477719716" w:history="1">
        <w:r w:rsidRPr="000A69EC">
          <w:rPr>
            <w:rStyle w:val="Hyperlink"/>
            <w:noProof/>
          </w:rPr>
          <w:t>32.2</w:t>
        </w:r>
        <w:r w:rsidRPr="00FB4EB2">
          <w:rPr>
            <w:rFonts w:ascii="Calibri" w:hAnsi="Calibri"/>
            <w:noProof/>
            <w:sz w:val="22"/>
            <w:szCs w:val="22"/>
          </w:rPr>
          <w:tab/>
        </w:r>
        <w:r w:rsidRPr="000A69EC">
          <w:rPr>
            <w:rStyle w:val="Hyperlink"/>
            <w:noProof/>
          </w:rPr>
          <w:t>Class Coordinate</w:t>
        </w:r>
        <w:r w:rsidRPr="000A69EC">
          <w:rPr>
            <w:rStyle w:val="Hyperlink"/>
            <w:rFonts w:cs="Arial"/>
            <w:noProof/>
          </w:rPr>
          <w:t xml:space="preserve">  &lt;&lt;Value&gt;&gt;</w:t>
        </w:r>
        <w:r>
          <w:rPr>
            <w:noProof/>
            <w:webHidden/>
          </w:rPr>
          <w:tab/>
        </w:r>
        <w:r>
          <w:rPr>
            <w:noProof/>
            <w:webHidden/>
          </w:rPr>
          <w:fldChar w:fldCharType="begin"/>
        </w:r>
        <w:r>
          <w:rPr>
            <w:noProof/>
            <w:webHidden/>
          </w:rPr>
          <w:instrText xml:space="preserve"> PAGEREF _Toc477719716 \h </w:instrText>
        </w:r>
        <w:r>
          <w:rPr>
            <w:noProof/>
            <w:webHidden/>
          </w:rPr>
        </w:r>
        <w:r>
          <w:rPr>
            <w:noProof/>
            <w:webHidden/>
          </w:rPr>
          <w:fldChar w:fldCharType="separate"/>
        </w:r>
        <w:r>
          <w:rPr>
            <w:noProof/>
            <w:webHidden/>
          </w:rPr>
          <w:t>170</w:t>
        </w:r>
        <w:r>
          <w:rPr>
            <w:noProof/>
            <w:webHidden/>
          </w:rPr>
          <w:fldChar w:fldCharType="end"/>
        </w:r>
      </w:hyperlink>
    </w:p>
    <w:p w:rsidR="00FB4EB2" w:rsidRPr="00FB4EB2" w:rsidRDefault="00FB4EB2">
      <w:pPr>
        <w:pStyle w:val="TOC2"/>
        <w:rPr>
          <w:rFonts w:ascii="Calibri" w:hAnsi="Calibri"/>
          <w:noProof/>
          <w:sz w:val="22"/>
          <w:szCs w:val="22"/>
        </w:rPr>
      </w:pPr>
      <w:hyperlink w:anchor="_Toc477719717" w:history="1">
        <w:r w:rsidRPr="000A69EC">
          <w:rPr>
            <w:rStyle w:val="Hyperlink"/>
            <w:noProof/>
          </w:rPr>
          <w:t>32.3</w:t>
        </w:r>
        <w:r w:rsidRPr="00FB4EB2">
          <w:rPr>
            <w:rFonts w:ascii="Calibri" w:hAnsi="Calibri"/>
            <w:noProof/>
            <w:sz w:val="22"/>
            <w:szCs w:val="22"/>
          </w:rPr>
          <w:tab/>
        </w:r>
        <w:r w:rsidRPr="000A69EC">
          <w:rPr>
            <w:rStyle w:val="Hyperlink"/>
            <w:noProof/>
          </w:rPr>
          <w:t>Class Coordinate System</w:t>
        </w:r>
        <w:r>
          <w:rPr>
            <w:noProof/>
            <w:webHidden/>
          </w:rPr>
          <w:tab/>
        </w:r>
        <w:r>
          <w:rPr>
            <w:noProof/>
            <w:webHidden/>
          </w:rPr>
          <w:fldChar w:fldCharType="begin"/>
        </w:r>
        <w:r>
          <w:rPr>
            <w:noProof/>
            <w:webHidden/>
          </w:rPr>
          <w:instrText xml:space="preserve"> PAGEREF _Toc477719717 \h </w:instrText>
        </w:r>
        <w:r>
          <w:rPr>
            <w:noProof/>
            <w:webHidden/>
          </w:rPr>
        </w:r>
        <w:r>
          <w:rPr>
            <w:noProof/>
            <w:webHidden/>
          </w:rPr>
          <w:fldChar w:fldCharType="separate"/>
        </w:r>
        <w:r>
          <w:rPr>
            <w:noProof/>
            <w:webHidden/>
          </w:rPr>
          <w:t>170</w:t>
        </w:r>
        <w:r>
          <w:rPr>
            <w:noProof/>
            <w:webHidden/>
          </w:rPr>
          <w:fldChar w:fldCharType="end"/>
        </w:r>
      </w:hyperlink>
    </w:p>
    <w:p w:rsidR="00FB4EB2" w:rsidRPr="00FB4EB2" w:rsidRDefault="00FB4EB2">
      <w:pPr>
        <w:pStyle w:val="TOC2"/>
        <w:rPr>
          <w:rFonts w:ascii="Calibri" w:hAnsi="Calibri"/>
          <w:noProof/>
          <w:sz w:val="22"/>
          <w:szCs w:val="22"/>
        </w:rPr>
      </w:pPr>
      <w:hyperlink w:anchor="_Toc477719718" w:history="1">
        <w:r w:rsidRPr="000A69EC">
          <w:rPr>
            <w:rStyle w:val="Hyperlink"/>
            <w:noProof/>
          </w:rPr>
          <w:t>32.4</w:t>
        </w:r>
        <w:r w:rsidRPr="00FB4EB2">
          <w:rPr>
            <w:rFonts w:ascii="Calibri" w:hAnsi="Calibri"/>
            <w:noProof/>
            <w:sz w:val="22"/>
            <w:szCs w:val="22"/>
          </w:rPr>
          <w:tab/>
        </w:r>
        <w:r w:rsidRPr="000A69EC">
          <w:rPr>
            <w:rStyle w:val="Hyperlink"/>
            <w:noProof/>
          </w:rPr>
          <w:t>Association System of Coordinate</w:t>
        </w:r>
        <w:r>
          <w:rPr>
            <w:noProof/>
            <w:webHidden/>
          </w:rPr>
          <w:tab/>
        </w:r>
        <w:r>
          <w:rPr>
            <w:noProof/>
            <w:webHidden/>
          </w:rPr>
          <w:fldChar w:fldCharType="begin"/>
        </w:r>
        <w:r>
          <w:rPr>
            <w:noProof/>
            <w:webHidden/>
          </w:rPr>
          <w:instrText xml:space="preserve"> PAGEREF _Toc477719718 \h </w:instrText>
        </w:r>
        <w:r>
          <w:rPr>
            <w:noProof/>
            <w:webHidden/>
          </w:rPr>
        </w:r>
        <w:r>
          <w:rPr>
            <w:noProof/>
            <w:webHidden/>
          </w:rPr>
          <w:fldChar w:fldCharType="separate"/>
        </w:r>
        <w:r>
          <w:rPr>
            <w:noProof/>
            <w:webHidden/>
          </w:rPr>
          <w:t>171</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19719" w:history="1">
        <w:r w:rsidRPr="000A69EC">
          <w:rPr>
            <w:rStyle w:val="Hyperlink"/>
            <w:noProof/>
          </w:rPr>
          <w:t>33</w:t>
        </w:r>
        <w:r w:rsidRPr="00FB4EB2">
          <w:rPr>
            <w:rFonts w:ascii="Calibri" w:hAnsi="Calibri"/>
            <w:noProof/>
            <w:sz w:val="22"/>
            <w:szCs w:val="22"/>
          </w:rPr>
          <w:tab/>
        </w:r>
        <w:r w:rsidRPr="000A69EC">
          <w:rPr>
            <w:rStyle w:val="Hyperlink"/>
            <w:noProof/>
          </w:rPr>
          <w:t>Threat-risk-conceptual-model::Generic Concept Library::Information</w:t>
        </w:r>
        <w:r>
          <w:rPr>
            <w:noProof/>
            <w:webHidden/>
          </w:rPr>
          <w:tab/>
        </w:r>
        <w:r>
          <w:rPr>
            <w:noProof/>
            <w:webHidden/>
          </w:rPr>
          <w:fldChar w:fldCharType="begin"/>
        </w:r>
        <w:r>
          <w:rPr>
            <w:noProof/>
            <w:webHidden/>
          </w:rPr>
          <w:instrText xml:space="preserve"> PAGEREF _Toc477719719 \h </w:instrText>
        </w:r>
        <w:r>
          <w:rPr>
            <w:noProof/>
            <w:webHidden/>
          </w:rPr>
        </w:r>
        <w:r>
          <w:rPr>
            <w:noProof/>
            <w:webHidden/>
          </w:rPr>
          <w:fldChar w:fldCharType="separate"/>
        </w:r>
        <w:r>
          <w:rPr>
            <w:noProof/>
            <w:webHidden/>
          </w:rPr>
          <w:t>172</w:t>
        </w:r>
        <w:r>
          <w:rPr>
            <w:noProof/>
            <w:webHidden/>
          </w:rPr>
          <w:fldChar w:fldCharType="end"/>
        </w:r>
      </w:hyperlink>
    </w:p>
    <w:p w:rsidR="00FB4EB2" w:rsidRPr="00FB4EB2" w:rsidRDefault="00FB4EB2">
      <w:pPr>
        <w:pStyle w:val="TOC2"/>
        <w:rPr>
          <w:rFonts w:ascii="Calibri" w:hAnsi="Calibri"/>
          <w:noProof/>
          <w:sz w:val="22"/>
          <w:szCs w:val="22"/>
        </w:rPr>
      </w:pPr>
      <w:hyperlink w:anchor="_Toc477719720" w:history="1">
        <w:r w:rsidRPr="000A69EC">
          <w:rPr>
            <w:rStyle w:val="Hyperlink"/>
            <w:noProof/>
          </w:rPr>
          <w:t>33.1</w:t>
        </w:r>
        <w:r w:rsidRPr="00FB4EB2">
          <w:rPr>
            <w:rFonts w:ascii="Calibri" w:hAnsi="Calibri"/>
            <w:noProof/>
            <w:sz w:val="22"/>
            <w:szCs w:val="22"/>
          </w:rPr>
          <w:tab/>
        </w:r>
        <w:r w:rsidRPr="000A69EC">
          <w:rPr>
            <w:rStyle w:val="Hyperlink"/>
            <w:noProof/>
          </w:rPr>
          <w:t>Diagram: Information Action</w:t>
        </w:r>
        <w:r>
          <w:rPr>
            <w:noProof/>
            <w:webHidden/>
          </w:rPr>
          <w:tab/>
        </w:r>
        <w:r>
          <w:rPr>
            <w:noProof/>
            <w:webHidden/>
          </w:rPr>
          <w:fldChar w:fldCharType="begin"/>
        </w:r>
        <w:r>
          <w:rPr>
            <w:noProof/>
            <w:webHidden/>
          </w:rPr>
          <w:instrText xml:space="preserve"> PAGEREF _Toc477719720 \h </w:instrText>
        </w:r>
        <w:r>
          <w:rPr>
            <w:noProof/>
            <w:webHidden/>
          </w:rPr>
        </w:r>
        <w:r>
          <w:rPr>
            <w:noProof/>
            <w:webHidden/>
          </w:rPr>
          <w:fldChar w:fldCharType="separate"/>
        </w:r>
        <w:r>
          <w:rPr>
            <w:noProof/>
            <w:webHidden/>
          </w:rPr>
          <w:t>172</w:t>
        </w:r>
        <w:r>
          <w:rPr>
            <w:noProof/>
            <w:webHidden/>
          </w:rPr>
          <w:fldChar w:fldCharType="end"/>
        </w:r>
      </w:hyperlink>
    </w:p>
    <w:p w:rsidR="00FB4EB2" w:rsidRPr="00FB4EB2" w:rsidRDefault="00FB4EB2">
      <w:pPr>
        <w:pStyle w:val="TOC2"/>
        <w:rPr>
          <w:rFonts w:ascii="Calibri" w:hAnsi="Calibri"/>
          <w:noProof/>
          <w:sz w:val="22"/>
          <w:szCs w:val="22"/>
        </w:rPr>
      </w:pPr>
      <w:hyperlink w:anchor="_Toc477719721" w:history="1">
        <w:r w:rsidRPr="000A69EC">
          <w:rPr>
            <w:rStyle w:val="Hyperlink"/>
            <w:noProof/>
          </w:rPr>
          <w:t>33.2</w:t>
        </w:r>
        <w:r w:rsidRPr="00FB4EB2">
          <w:rPr>
            <w:rFonts w:ascii="Calibri" w:hAnsi="Calibri"/>
            <w:noProof/>
            <w:sz w:val="22"/>
            <w:szCs w:val="22"/>
          </w:rPr>
          <w:tab/>
        </w:r>
        <w:r w:rsidRPr="000A69EC">
          <w:rPr>
            <w:rStyle w:val="Hyperlink"/>
            <w:noProof/>
          </w:rPr>
          <w:t>Diagram: Information Objects</w:t>
        </w:r>
        <w:r>
          <w:rPr>
            <w:noProof/>
            <w:webHidden/>
          </w:rPr>
          <w:tab/>
        </w:r>
        <w:r>
          <w:rPr>
            <w:noProof/>
            <w:webHidden/>
          </w:rPr>
          <w:fldChar w:fldCharType="begin"/>
        </w:r>
        <w:r>
          <w:rPr>
            <w:noProof/>
            <w:webHidden/>
          </w:rPr>
          <w:instrText xml:space="preserve"> PAGEREF _Toc477719721 \h </w:instrText>
        </w:r>
        <w:r>
          <w:rPr>
            <w:noProof/>
            <w:webHidden/>
          </w:rPr>
        </w:r>
        <w:r>
          <w:rPr>
            <w:noProof/>
            <w:webHidden/>
          </w:rPr>
          <w:fldChar w:fldCharType="separate"/>
        </w:r>
        <w:r>
          <w:rPr>
            <w:noProof/>
            <w:webHidden/>
          </w:rPr>
          <w:t>173</w:t>
        </w:r>
        <w:r>
          <w:rPr>
            <w:noProof/>
            <w:webHidden/>
          </w:rPr>
          <w:fldChar w:fldCharType="end"/>
        </w:r>
      </w:hyperlink>
    </w:p>
    <w:p w:rsidR="00FB4EB2" w:rsidRPr="00FB4EB2" w:rsidRDefault="00FB4EB2">
      <w:pPr>
        <w:pStyle w:val="TOC2"/>
        <w:rPr>
          <w:rFonts w:ascii="Calibri" w:hAnsi="Calibri"/>
          <w:noProof/>
          <w:sz w:val="22"/>
          <w:szCs w:val="22"/>
        </w:rPr>
      </w:pPr>
      <w:hyperlink w:anchor="_Toc477719722" w:history="1">
        <w:r w:rsidRPr="000A69EC">
          <w:rPr>
            <w:rStyle w:val="Hyperlink"/>
            <w:noProof/>
          </w:rPr>
          <w:t>33.3</w:t>
        </w:r>
        <w:r w:rsidRPr="00FB4EB2">
          <w:rPr>
            <w:rFonts w:ascii="Calibri" w:hAnsi="Calibri"/>
            <w:noProof/>
            <w:sz w:val="22"/>
            <w:szCs w:val="22"/>
          </w:rPr>
          <w:tab/>
        </w:r>
        <w:r w:rsidRPr="000A69EC">
          <w:rPr>
            <w:rStyle w:val="Hyperlink"/>
            <w:noProof/>
          </w:rPr>
          <w:t>Diagram: Metadata</w:t>
        </w:r>
        <w:r>
          <w:rPr>
            <w:noProof/>
            <w:webHidden/>
          </w:rPr>
          <w:tab/>
        </w:r>
        <w:r>
          <w:rPr>
            <w:noProof/>
            <w:webHidden/>
          </w:rPr>
          <w:fldChar w:fldCharType="begin"/>
        </w:r>
        <w:r>
          <w:rPr>
            <w:noProof/>
            <w:webHidden/>
          </w:rPr>
          <w:instrText xml:space="preserve"> PAGEREF _Toc477719722 \h </w:instrText>
        </w:r>
        <w:r>
          <w:rPr>
            <w:noProof/>
            <w:webHidden/>
          </w:rPr>
        </w:r>
        <w:r>
          <w:rPr>
            <w:noProof/>
            <w:webHidden/>
          </w:rPr>
          <w:fldChar w:fldCharType="separate"/>
        </w:r>
        <w:r>
          <w:rPr>
            <w:noProof/>
            <w:webHidden/>
          </w:rPr>
          <w:t>174</w:t>
        </w:r>
        <w:r>
          <w:rPr>
            <w:noProof/>
            <w:webHidden/>
          </w:rPr>
          <w:fldChar w:fldCharType="end"/>
        </w:r>
      </w:hyperlink>
    </w:p>
    <w:p w:rsidR="00FB4EB2" w:rsidRPr="00FB4EB2" w:rsidRDefault="00FB4EB2">
      <w:pPr>
        <w:pStyle w:val="TOC2"/>
        <w:rPr>
          <w:rFonts w:ascii="Calibri" w:hAnsi="Calibri"/>
          <w:noProof/>
          <w:sz w:val="22"/>
          <w:szCs w:val="22"/>
        </w:rPr>
      </w:pPr>
      <w:hyperlink w:anchor="_Toc477719723" w:history="1">
        <w:r w:rsidRPr="000A69EC">
          <w:rPr>
            <w:rStyle w:val="Hyperlink"/>
            <w:noProof/>
          </w:rPr>
          <w:t>33.4</w:t>
        </w:r>
        <w:r w:rsidRPr="00FB4EB2">
          <w:rPr>
            <w:rFonts w:ascii="Calibri" w:hAnsi="Calibri"/>
            <w:noProof/>
            <w:sz w:val="22"/>
            <w:szCs w:val="22"/>
          </w:rPr>
          <w:tab/>
        </w:r>
        <w:r w:rsidRPr="000A69EC">
          <w:rPr>
            <w:rStyle w:val="Hyperlink"/>
            <w:noProof/>
          </w:rPr>
          <w:t>Class Add Information</w:t>
        </w:r>
        <w:r>
          <w:rPr>
            <w:noProof/>
            <w:webHidden/>
          </w:rPr>
          <w:tab/>
        </w:r>
        <w:r>
          <w:rPr>
            <w:noProof/>
            <w:webHidden/>
          </w:rPr>
          <w:fldChar w:fldCharType="begin"/>
        </w:r>
        <w:r>
          <w:rPr>
            <w:noProof/>
            <w:webHidden/>
          </w:rPr>
          <w:instrText xml:space="preserve"> PAGEREF _Toc477719723 \h </w:instrText>
        </w:r>
        <w:r>
          <w:rPr>
            <w:noProof/>
            <w:webHidden/>
          </w:rPr>
        </w:r>
        <w:r>
          <w:rPr>
            <w:noProof/>
            <w:webHidden/>
          </w:rPr>
          <w:fldChar w:fldCharType="separate"/>
        </w:r>
        <w:r>
          <w:rPr>
            <w:noProof/>
            <w:webHidden/>
          </w:rPr>
          <w:t>174</w:t>
        </w:r>
        <w:r>
          <w:rPr>
            <w:noProof/>
            <w:webHidden/>
          </w:rPr>
          <w:fldChar w:fldCharType="end"/>
        </w:r>
      </w:hyperlink>
    </w:p>
    <w:p w:rsidR="00FB4EB2" w:rsidRPr="00FB4EB2" w:rsidRDefault="00FB4EB2">
      <w:pPr>
        <w:pStyle w:val="TOC2"/>
        <w:rPr>
          <w:rFonts w:ascii="Calibri" w:hAnsi="Calibri"/>
          <w:noProof/>
          <w:sz w:val="22"/>
          <w:szCs w:val="22"/>
        </w:rPr>
      </w:pPr>
      <w:hyperlink w:anchor="_Toc477719724" w:history="1">
        <w:r w:rsidRPr="000A69EC">
          <w:rPr>
            <w:rStyle w:val="Hyperlink"/>
            <w:noProof/>
          </w:rPr>
          <w:t>33.5</w:t>
        </w:r>
        <w:r w:rsidRPr="00FB4EB2">
          <w:rPr>
            <w:rFonts w:ascii="Calibri" w:hAnsi="Calibri"/>
            <w:noProof/>
            <w:sz w:val="22"/>
            <w:szCs w:val="22"/>
          </w:rPr>
          <w:tab/>
        </w:r>
        <w:r w:rsidRPr="000A69EC">
          <w:rPr>
            <w:rStyle w:val="Hyperlink"/>
            <w:noProof/>
          </w:rPr>
          <w:t>Class Atomic Information Object</w:t>
        </w:r>
        <w:r>
          <w:rPr>
            <w:noProof/>
            <w:webHidden/>
          </w:rPr>
          <w:tab/>
        </w:r>
        <w:r>
          <w:rPr>
            <w:noProof/>
            <w:webHidden/>
          </w:rPr>
          <w:fldChar w:fldCharType="begin"/>
        </w:r>
        <w:r>
          <w:rPr>
            <w:noProof/>
            <w:webHidden/>
          </w:rPr>
          <w:instrText xml:space="preserve"> PAGEREF _Toc477719724 \h </w:instrText>
        </w:r>
        <w:r>
          <w:rPr>
            <w:noProof/>
            <w:webHidden/>
          </w:rPr>
        </w:r>
        <w:r>
          <w:rPr>
            <w:noProof/>
            <w:webHidden/>
          </w:rPr>
          <w:fldChar w:fldCharType="separate"/>
        </w:r>
        <w:r>
          <w:rPr>
            <w:noProof/>
            <w:webHidden/>
          </w:rPr>
          <w:t>174</w:t>
        </w:r>
        <w:r>
          <w:rPr>
            <w:noProof/>
            <w:webHidden/>
          </w:rPr>
          <w:fldChar w:fldCharType="end"/>
        </w:r>
      </w:hyperlink>
    </w:p>
    <w:p w:rsidR="00FB4EB2" w:rsidRPr="00FB4EB2" w:rsidRDefault="00FB4EB2">
      <w:pPr>
        <w:pStyle w:val="TOC2"/>
        <w:rPr>
          <w:rFonts w:ascii="Calibri" w:hAnsi="Calibri"/>
          <w:noProof/>
          <w:sz w:val="22"/>
          <w:szCs w:val="22"/>
        </w:rPr>
      </w:pPr>
      <w:hyperlink w:anchor="_Toc477719725" w:history="1">
        <w:r w:rsidRPr="000A69EC">
          <w:rPr>
            <w:rStyle w:val="Hyperlink"/>
            <w:noProof/>
          </w:rPr>
          <w:t>33.6</w:t>
        </w:r>
        <w:r w:rsidRPr="00FB4EB2">
          <w:rPr>
            <w:rFonts w:ascii="Calibri" w:hAnsi="Calibri"/>
            <w:noProof/>
            <w:sz w:val="22"/>
            <w:szCs w:val="22"/>
          </w:rPr>
          <w:tab/>
        </w:r>
        <w:r w:rsidRPr="000A69EC">
          <w:rPr>
            <w:rStyle w:val="Hyperlink"/>
            <w:noProof/>
          </w:rPr>
          <w:t>Class Close Information</w:t>
        </w:r>
        <w:r>
          <w:rPr>
            <w:noProof/>
            <w:webHidden/>
          </w:rPr>
          <w:tab/>
        </w:r>
        <w:r>
          <w:rPr>
            <w:noProof/>
            <w:webHidden/>
          </w:rPr>
          <w:fldChar w:fldCharType="begin"/>
        </w:r>
        <w:r>
          <w:rPr>
            <w:noProof/>
            <w:webHidden/>
          </w:rPr>
          <w:instrText xml:space="preserve"> PAGEREF _Toc477719725 \h </w:instrText>
        </w:r>
        <w:r>
          <w:rPr>
            <w:noProof/>
            <w:webHidden/>
          </w:rPr>
        </w:r>
        <w:r>
          <w:rPr>
            <w:noProof/>
            <w:webHidden/>
          </w:rPr>
          <w:fldChar w:fldCharType="separate"/>
        </w:r>
        <w:r>
          <w:rPr>
            <w:noProof/>
            <w:webHidden/>
          </w:rPr>
          <w:t>175</w:t>
        </w:r>
        <w:r>
          <w:rPr>
            <w:noProof/>
            <w:webHidden/>
          </w:rPr>
          <w:fldChar w:fldCharType="end"/>
        </w:r>
      </w:hyperlink>
    </w:p>
    <w:p w:rsidR="00FB4EB2" w:rsidRPr="00FB4EB2" w:rsidRDefault="00FB4EB2">
      <w:pPr>
        <w:pStyle w:val="TOC2"/>
        <w:rPr>
          <w:rFonts w:ascii="Calibri" w:hAnsi="Calibri"/>
          <w:noProof/>
          <w:sz w:val="22"/>
          <w:szCs w:val="22"/>
        </w:rPr>
      </w:pPr>
      <w:hyperlink w:anchor="_Toc477719726" w:history="1">
        <w:r w:rsidRPr="000A69EC">
          <w:rPr>
            <w:rStyle w:val="Hyperlink"/>
            <w:noProof/>
          </w:rPr>
          <w:t>33.7</w:t>
        </w:r>
        <w:r w:rsidRPr="00FB4EB2">
          <w:rPr>
            <w:rFonts w:ascii="Calibri" w:hAnsi="Calibri"/>
            <w:noProof/>
            <w:sz w:val="22"/>
            <w:szCs w:val="22"/>
          </w:rPr>
          <w:tab/>
        </w:r>
        <w:r w:rsidRPr="000A69EC">
          <w:rPr>
            <w:rStyle w:val="Hyperlink"/>
            <w:noProof/>
          </w:rPr>
          <w:t>Class Confidence</w:t>
        </w:r>
        <w:r>
          <w:rPr>
            <w:noProof/>
            <w:webHidden/>
          </w:rPr>
          <w:tab/>
        </w:r>
        <w:r>
          <w:rPr>
            <w:noProof/>
            <w:webHidden/>
          </w:rPr>
          <w:fldChar w:fldCharType="begin"/>
        </w:r>
        <w:r>
          <w:rPr>
            <w:noProof/>
            <w:webHidden/>
          </w:rPr>
          <w:instrText xml:space="preserve"> PAGEREF _Toc477719726 \h </w:instrText>
        </w:r>
        <w:r>
          <w:rPr>
            <w:noProof/>
            <w:webHidden/>
          </w:rPr>
        </w:r>
        <w:r>
          <w:rPr>
            <w:noProof/>
            <w:webHidden/>
          </w:rPr>
          <w:fldChar w:fldCharType="separate"/>
        </w:r>
        <w:r>
          <w:rPr>
            <w:noProof/>
            <w:webHidden/>
          </w:rPr>
          <w:t>175</w:t>
        </w:r>
        <w:r>
          <w:rPr>
            <w:noProof/>
            <w:webHidden/>
          </w:rPr>
          <w:fldChar w:fldCharType="end"/>
        </w:r>
      </w:hyperlink>
    </w:p>
    <w:p w:rsidR="00FB4EB2" w:rsidRPr="00FB4EB2" w:rsidRDefault="00FB4EB2">
      <w:pPr>
        <w:pStyle w:val="TOC2"/>
        <w:rPr>
          <w:rFonts w:ascii="Calibri" w:hAnsi="Calibri"/>
          <w:noProof/>
          <w:sz w:val="22"/>
          <w:szCs w:val="22"/>
        </w:rPr>
      </w:pPr>
      <w:hyperlink w:anchor="_Toc477719727" w:history="1">
        <w:r w:rsidRPr="000A69EC">
          <w:rPr>
            <w:rStyle w:val="Hyperlink"/>
            <w:noProof/>
          </w:rPr>
          <w:t>33.8</w:t>
        </w:r>
        <w:r w:rsidRPr="00FB4EB2">
          <w:rPr>
            <w:rFonts w:ascii="Calibri" w:hAnsi="Calibri"/>
            <w:noProof/>
            <w:sz w:val="22"/>
            <w:szCs w:val="22"/>
          </w:rPr>
          <w:tab/>
        </w:r>
        <w:r w:rsidRPr="000A69EC">
          <w:rPr>
            <w:rStyle w:val="Hyperlink"/>
            <w:noProof/>
          </w:rPr>
          <w:t>Association Confidence in Assertion</w:t>
        </w:r>
        <w:r>
          <w:rPr>
            <w:noProof/>
            <w:webHidden/>
          </w:rPr>
          <w:tab/>
        </w:r>
        <w:r>
          <w:rPr>
            <w:noProof/>
            <w:webHidden/>
          </w:rPr>
          <w:fldChar w:fldCharType="begin"/>
        </w:r>
        <w:r>
          <w:rPr>
            <w:noProof/>
            <w:webHidden/>
          </w:rPr>
          <w:instrText xml:space="preserve"> PAGEREF _Toc477719727 \h </w:instrText>
        </w:r>
        <w:r>
          <w:rPr>
            <w:noProof/>
            <w:webHidden/>
          </w:rPr>
        </w:r>
        <w:r>
          <w:rPr>
            <w:noProof/>
            <w:webHidden/>
          </w:rPr>
          <w:fldChar w:fldCharType="separate"/>
        </w:r>
        <w:r>
          <w:rPr>
            <w:noProof/>
            <w:webHidden/>
          </w:rPr>
          <w:t>175</w:t>
        </w:r>
        <w:r>
          <w:rPr>
            <w:noProof/>
            <w:webHidden/>
          </w:rPr>
          <w:fldChar w:fldCharType="end"/>
        </w:r>
      </w:hyperlink>
    </w:p>
    <w:p w:rsidR="00FB4EB2" w:rsidRPr="00FB4EB2" w:rsidRDefault="00FB4EB2">
      <w:pPr>
        <w:pStyle w:val="TOC2"/>
        <w:rPr>
          <w:rFonts w:ascii="Calibri" w:hAnsi="Calibri"/>
          <w:noProof/>
          <w:sz w:val="22"/>
          <w:szCs w:val="22"/>
        </w:rPr>
      </w:pPr>
      <w:hyperlink w:anchor="_Toc477719728" w:history="1">
        <w:r w:rsidRPr="000A69EC">
          <w:rPr>
            <w:rStyle w:val="Hyperlink"/>
            <w:noProof/>
          </w:rPr>
          <w:t>33.9</w:t>
        </w:r>
        <w:r w:rsidRPr="00FB4EB2">
          <w:rPr>
            <w:rFonts w:ascii="Calibri" w:hAnsi="Calibri"/>
            <w:noProof/>
            <w:sz w:val="22"/>
            <w:szCs w:val="22"/>
          </w:rPr>
          <w:tab/>
        </w:r>
        <w:r w:rsidRPr="000A69EC">
          <w:rPr>
            <w:rStyle w:val="Hyperlink"/>
            <w:noProof/>
          </w:rPr>
          <w:t>Association Class Contained Information</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_Toc477719728 \h </w:instrText>
        </w:r>
        <w:r>
          <w:rPr>
            <w:noProof/>
            <w:webHidden/>
          </w:rPr>
        </w:r>
        <w:r>
          <w:rPr>
            <w:noProof/>
            <w:webHidden/>
          </w:rPr>
          <w:fldChar w:fldCharType="separate"/>
        </w:r>
        <w:r>
          <w:rPr>
            <w:noProof/>
            <w:webHidden/>
          </w:rPr>
          <w:t>175</w:t>
        </w:r>
        <w:r>
          <w:rPr>
            <w:noProof/>
            <w:webHidden/>
          </w:rPr>
          <w:fldChar w:fldCharType="end"/>
        </w:r>
      </w:hyperlink>
    </w:p>
    <w:p w:rsidR="00FB4EB2" w:rsidRPr="00FB4EB2" w:rsidRDefault="00FB4EB2">
      <w:pPr>
        <w:pStyle w:val="TOC2"/>
        <w:rPr>
          <w:rFonts w:ascii="Calibri" w:hAnsi="Calibri"/>
          <w:noProof/>
          <w:sz w:val="22"/>
          <w:szCs w:val="22"/>
        </w:rPr>
      </w:pPr>
      <w:hyperlink w:anchor="_Toc477719729" w:history="1">
        <w:r w:rsidRPr="000A69EC">
          <w:rPr>
            <w:rStyle w:val="Hyperlink"/>
            <w:noProof/>
          </w:rPr>
          <w:t>33.10</w:t>
        </w:r>
        <w:r w:rsidRPr="00FB4EB2">
          <w:rPr>
            <w:rFonts w:ascii="Calibri" w:hAnsi="Calibri"/>
            <w:noProof/>
            <w:sz w:val="22"/>
            <w:szCs w:val="22"/>
          </w:rPr>
          <w:tab/>
        </w:r>
        <w:r w:rsidRPr="000A69EC">
          <w:rPr>
            <w:rStyle w:val="Hyperlink"/>
            <w:noProof/>
          </w:rPr>
          <w:t>Class Copy Information</w:t>
        </w:r>
        <w:r>
          <w:rPr>
            <w:noProof/>
            <w:webHidden/>
          </w:rPr>
          <w:tab/>
        </w:r>
        <w:r>
          <w:rPr>
            <w:noProof/>
            <w:webHidden/>
          </w:rPr>
          <w:fldChar w:fldCharType="begin"/>
        </w:r>
        <w:r>
          <w:rPr>
            <w:noProof/>
            <w:webHidden/>
          </w:rPr>
          <w:instrText xml:space="preserve"> PAGEREF _Toc477719729 \h </w:instrText>
        </w:r>
        <w:r>
          <w:rPr>
            <w:noProof/>
            <w:webHidden/>
          </w:rPr>
        </w:r>
        <w:r>
          <w:rPr>
            <w:noProof/>
            <w:webHidden/>
          </w:rPr>
          <w:fldChar w:fldCharType="separate"/>
        </w:r>
        <w:r>
          <w:rPr>
            <w:noProof/>
            <w:webHidden/>
          </w:rPr>
          <w:t>176</w:t>
        </w:r>
        <w:r>
          <w:rPr>
            <w:noProof/>
            <w:webHidden/>
          </w:rPr>
          <w:fldChar w:fldCharType="end"/>
        </w:r>
      </w:hyperlink>
    </w:p>
    <w:p w:rsidR="00FB4EB2" w:rsidRPr="00FB4EB2" w:rsidRDefault="00FB4EB2">
      <w:pPr>
        <w:pStyle w:val="TOC2"/>
        <w:rPr>
          <w:rFonts w:ascii="Calibri" w:hAnsi="Calibri"/>
          <w:noProof/>
          <w:sz w:val="22"/>
          <w:szCs w:val="22"/>
        </w:rPr>
      </w:pPr>
      <w:hyperlink w:anchor="_Toc477719730" w:history="1">
        <w:r w:rsidRPr="000A69EC">
          <w:rPr>
            <w:rStyle w:val="Hyperlink"/>
            <w:noProof/>
          </w:rPr>
          <w:t>33.11</w:t>
        </w:r>
        <w:r w:rsidRPr="00FB4EB2">
          <w:rPr>
            <w:rFonts w:ascii="Calibri" w:hAnsi="Calibri"/>
            <w:noProof/>
            <w:sz w:val="22"/>
            <w:szCs w:val="22"/>
          </w:rPr>
          <w:tab/>
        </w:r>
        <w:r w:rsidRPr="000A69EC">
          <w:rPr>
            <w:rStyle w:val="Hyperlink"/>
            <w:noProof/>
          </w:rPr>
          <w:t>Class Create Information</w:t>
        </w:r>
        <w:r>
          <w:rPr>
            <w:noProof/>
            <w:webHidden/>
          </w:rPr>
          <w:tab/>
        </w:r>
        <w:r>
          <w:rPr>
            <w:noProof/>
            <w:webHidden/>
          </w:rPr>
          <w:fldChar w:fldCharType="begin"/>
        </w:r>
        <w:r>
          <w:rPr>
            <w:noProof/>
            <w:webHidden/>
          </w:rPr>
          <w:instrText xml:space="preserve"> PAGEREF _Toc477719730 \h </w:instrText>
        </w:r>
        <w:r>
          <w:rPr>
            <w:noProof/>
            <w:webHidden/>
          </w:rPr>
        </w:r>
        <w:r>
          <w:rPr>
            <w:noProof/>
            <w:webHidden/>
          </w:rPr>
          <w:fldChar w:fldCharType="separate"/>
        </w:r>
        <w:r>
          <w:rPr>
            <w:noProof/>
            <w:webHidden/>
          </w:rPr>
          <w:t>176</w:t>
        </w:r>
        <w:r>
          <w:rPr>
            <w:noProof/>
            <w:webHidden/>
          </w:rPr>
          <w:fldChar w:fldCharType="end"/>
        </w:r>
      </w:hyperlink>
    </w:p>
    <w:p w:rsidR="00FB4EB2" w:rsidRPr="00FB4EB2" w:rsidRDefault="00FB4EB2">
      <w:pPr>
        <w:pStyle w:val="TOC2"/>
        <w:rPr>
          <w:rFonts w:ascii="Calibri" w:hAnsi="Calibri"/>
          <w:noProof/>
          <w:sz w:val="22"/>
          <w:szCs w:val="22"/>
        </w:rPr>
      </w:pPr>
      <w:hyperlink w:anchor="_Toc477719731" w:history="1">
        <w:r w:rsidRPr="000A69EC">
          <w:rPr>
            <w:rStyle w:val="Hyperlink"/>
            <w:noProof/>
          </w:rPr>
          <w:t>33.12</w:t>
        </w:r>
        <w:r w:rsidRPr="00FB4EB2">
          <w:rPr>
            <w:rFonts w:ascii="Calibri" w:hAnsi="Calibri"/>
            <w:noProof/>
            <w:sz w:val="22"/>
            <w:szCs w:val="22"/>
          </w:rPr>
          <w:tab/>
        </w:r>
        <w:r w:rsidRPr="000A69EC">
          <w:rPr>
            <w:rStyle w:val="Hyperlink"/>
            <w:noProof/>
          </w:rPr>
          <w:t>Class Delete Information</w:t>
        </w:r>
        <w:r>
          <w:rPr>
            <w:noProof/>
            <w:webHidden/>
          </w:rPr>
          <w:tab/>
        </w:r>
        <w:r>
          <w:rPr>
            <w:noProof/>
            <w:webHidden/>
          </w:rPr>
          <w:fldChar w:fldCharType="begin"/>
        </w:r>
        <w:r>
          <w:rPr>
            <w:noProof/>
            <w:webHidden/>
          </w:rPr>
          <w:instrText xml:space="preserve"> PAGEREF _Toc477719731 \h </w:instrText>
        </w:r>
        <w:r>
          <w:rPr>
            <w:noProof/>
            <w:webHidden/>
          </w:rPr>
        </w:r>
        <w:r>
          <w:rPr>
            <w:noProof/>
            <w:webHidden/>
          </w:rPr>
          <w:fldChar w:fldCharType="separate"/>
        </w:r>
        <w:r>
          <w:rPr>
            <w:noProof/>
            <w:webHidden/>
          </w:rPr>
          <w:t>176</w:t>
        </w:r>
        <w:r>
          <w:rPr>
            <w:noProof/>
            <w:webHidden/>
          </w:rPr>
          <w:fldChar w:fldCharType="end"/>
        </w:r>
      </w:hyperlink>
    </w:p>
    <w:p w:rsidR="00FB4EB2" w:rsidRPr="00FB4EB2" w:rsidRDefault="00FB4EB2">
      <w:pPr>
        <w:pStyle w:val="TOC2"/>
        <w:rPr>
          <w:rFonts w:ascii="Calibri" w:hAnsi="Calibri"/>
          <w:noProof/>
          <w:sz w:val="22"/>
          <w:szCs w:val="22"/>
        </w:rPr>
      </w:pPr>
      <w:hyperlink w:anchor="_Toc477719732" w:history="1">
        <w:r w:rsidRPr="000A69EC">
          <w:rPr>
            <w:rStyle w:val="Hyperlink"/>
            <w:noProof/>
          </w:rPr>
          <w:t>33.13</w:t>
        </w:r>
        <w:r w:rsidRPr="00FB4EB2">
          <w:rPr>
            <w:rFonts w:ascii="Calibri" w:hAnsi="Calibri"/>
            <w:noProof/>
            <w:sz w:val="22"/>
            <w:szCs w:val="22"/>
          </w:rPr>
          <w:tab/>
        </w:r>
        <w:r w:rsidRPr="000A69EC">
          <w:rPr>
            <w:rStyle w:val="Hyperlink"/>
            <w:noProof/>
          </w:rPr>
          <w:t>Class Document</w:t>
        </w:r>
        <w:r>
          <w:rPr>
            <w:noProof/>
            <w:webHidden/>
          </w:rPr>
          <w:tab/>
        </w:r>
        <w:r>
          <w:rPr>
            <w:noProof/>
            <w:webHidden/>
          </w:rPr>
          <w:fldChar w:fldCharType="begin"/>
        </w:r>
        <w:r>
          <w:rPr>
            <w:noProof/>
            <w:webHidden/>
          </w:rPr>
          <w:instrText xml:space="preserve"> PAGEREF _Toc477719732 \h </w:instrText>
        </w:r>
        <w:r>
          <w:rPr>
            <w:noProof/>
            <w:webHidden/>
          </w:rPr>
        </w:r>
        <w:r>
          <w:rPr>
            <w:noProof/>
            <w:webHidden/>
          </w:rPr>
          <w:fldChar w:fldCharType="separate"/>
        </w:r>
        <w:r>
          <w:rPr>
            <w:noProof/>
            <w:webHidden/>
          </w:rPr>
          <w:t>177</w:t>
        </w:r>
        <w:r>
          <w:rPr>
            <w:noProof/>
            <w:webHidden/>
          </w:rPr>
          <w:fldChar w:fldCharType="end"/>
        </w:r>
      </w:hyperlink>
    </w:p>
    <w:p w:rsidR="00FB4EB2" w:rsidRPr="00FB4EB2" w:rsidRDefault="00FB4EB2">
      <w:pPr>
        <w:pStyle w:val="TOC2"/>
        <w:rPr>
          <w:rFonts w:ascii="Calibri" w:hAnsi="Calibri"/>
          <w:noProof/>
          <w:sz w:val="22"/>
          <w:szCs w:val="22"/>
        </w:rPr>
      </w:pPr>
      <w:hyperlink w:anchor="_Toc477719733" w:history="1">
        <w:r w:rsidRPr="000A69EC">
          <w:rPr>
            <w:rStyle w:val="Hyperlink"/>
            <w:noProof/>
          </w:rPr>
          <w:t>33.14</w:t>
        </w:r>
        <w:r w:rsidRPr="00FB4EB2">
          <w:rPr>
            <w:rFonts w:ascii="Calibri" w:hAnsi="Calibri"/>
            <w:noProof/>
            <w:sz w:val="22"/>
            <w:szCs w:val="22"/>
          </w:rPr>
          <w:tab/>
        </w:r>
        <w:r w:rsidRPr="000A69EC">
          <w:rPr>
            <w:rStyle w:val="Hyperlink"/>
            <w:noProof/>
          </w:rPr>
          <w:t>Class Information Action</w:t>
        </w:r>
        <w:r>
          <w:rPr>
            <w:noProof/>
            <w:webHidden/>
          </w:rPr>
          <w:tab/>
        </w:r>
        <w:r>
          <w:rPr>
            <w:noProof/>
            <w:webHidden/>
          </w:rPr>
          <w:fldChar w:fldCharType="begin"/>
        </w:r>
        <w:r>
          <w:rPr>
            <w:noProof/>
            <w:webHidden/>
          </w:rPr>
          <w:instrText xml:space="preserve"> PAGEREF _Toc477719733 \h </w:instrText>
        </w:r>
        <w:r>
          <w:rPr>
            <w:noProof/>
            <w:webHidden/>
          </w:rPr>
        </w:r>
        <w:r>
          <w:rPr>
            <w:noProof/>
            <w:webHidden/>
          </w:rPr>
          <w:fldChar w:fldCharType="separate"/>
        </w:r>
        <w:r>
          <w:rPr>
            <w:noProof/>
            <w:webHidden/>
          </w:rPr>
          <w:t>177</w:t>
        </w:r>
        <w:r>
          <w:rPr>
            <w:noProof/>
            <w:webHidden/>
          </w:rPr>
          <w:fldChar w:fldCharType="end"/>
        </w:r>
      </w:hyperlink>
    </w:p>
    <w:p w:rsidR="00FB4EB2" w:rsidRPr="00FB4EB2" w:rsidRDefault="00FB4EB2">
      <w:pPr>
        <w:pStyle w:val="TOC2"/>
        <w:rPr>
          <w:rFonts w:ascii="Calibri" w:hAnsi="Calibri"/>
          <w:noProof/>
          <w:sz w:val="22"/>
          <w:szCs w:val="22"/>
        </w:rPr>
      </w:pPr>
      <w:hyperlink w:anchor="_Toc477719734" w:history="1">
        <w:r w:rsidRPr="000A69EC">
          <w:rPr>
            <w:rStyle w:val="Hyperlink"/>
            <w:noProof/>
          </w:rPr>
          <w:t>33.15</w:t>
        </w:r>
        <w:r w:rsidRPr="00FB4EB2">
          <w:rPr>
            <w:rFonts w:ascii="Calibri" w:hAnsi="Calibri"/>
            <w:noProof/>
            <w:sz w:val="22"/>
            <w:szCs w:val="22"/>
          </w:rPr>
          <w:tab/>
        </w:r>
        <w:r w:rsidRPr="000A69EC">
          <w:rPr>
            <w:rStyle w:val="Hyperlink"/>
            <w:noProof/>
          </w:rPr>
          <w:t>Class Information Object</w:t>
        </w:r>
        <w:r>
          <w:rPr>
            <w:noProof/>
            <w:webHidden/>
          </w:rPr>
          <w:tab/>
        </w:r>
        <w:r>
          <w:rPr>
            <w:noProof/>
            <w:webHidden/>
          </w:rPr>
          <w:fldChar w:fldCharType="begin"/>
        </w:r>
        <w:r>
          <w:rPr>
            <w:noProof/>
            <w:webHidden/>
          </w:rPr>
          <w:instrText xml:space="preserve"> PAGEREF _Toc477719734 \h </w:instrText>
        </w:r>
        <w:r>
          <w:rPr>
            <w:noProof/>
            <w:webHidden/>
          </w:rPr>
        </w:r>
        <w:r>
          <w:rPr>
            <w:noProof/>
            <w:webHidden/>
          </w:rPr>
          <w:fldChar w:fldCharType="separate"/>
        </w:r>
        <w:r>
          <w:rPr>
            <w:noProof/>
            <w:webHidden/>
          </w:rPr>
          <w:t>177</w:t>
        </w:r>
        <w:r>
          <w:rPr>
            <w:noProof/>
            <w:webHidden/>
          </w:rPr>
          <w:fldChar w:fldCharType="end"/>
        </w:r>
      </w:hyperlink>
    </w:p>
    <w:p w:rsidR="00FB4EB2" w:rsidRPr="00FB4EB2" w:rsidRDefault="00FB4EB2">
      <w:pPr>
        <w:pStyle w:val="TOC2"/>
        <w:rPr>
          <w:rFonts w:ascii="Calibri" w:hAnsi="Calibri"/>
          <w:noProof/>
          <w:sz w:val="22"/>
          <w:szCs w:val="22"/>
        </w:rPr>
      </w:pPr>
      <w:hyperlink w:anchor="_Toc477719735" w:history="1">
        <w:r w:rsidRPr="000A69EC">
          <w:rPr>
            <w:rStyle w:val="Hyperlink"/>
            <w:noProof/>
          </w:rPr>
          <w:t>33.16</w:t>
        </w:r>
        <w:r w:rsidRPr="00FB4EB2">
          <w:rPr>
            <w:rFonts w:ascii="Calibri" w:hAnsi="Calibri"/>
            <w:noProof/>
            <w:sz w:val="22"/>
            <w:szCs w:val="22"/>
          </w:rPr>
          <w:tab/>
        </w:r>
        <w:r w:rsidRPr="000A69EC">
          <w:rPr>
            <w:rStyle w:val="Hyperlink"/>
            <w:noProof/>
          </w:rPr>
          <w:t>Class Information Repository</w:t>
        </w:r>
        <w:r>
          <w:rPr>
            <w:noProof/>
            <w:webHidden/>
          </w:rPr>
          <w:tab/>
        </w:r>
        <w:r>
          <w:rPr>
            <w:noProof/>
            <w:webHidden/>
          </w:rPr>
          <w:fldChar w:fldCharType="begin"/>
        </w:r>
        <w:r>
          <w:rPr>
            <w:noProof/>
            <w:webHidden/>
          </w:rPr>
          <w:instrText xml:space="preserve"> PAGEREF _Toc477719735 \h </w:instrText>
        </w:r>
        <w:r>
          <w:rPr>
            <w:noProof/>
            <w:webHidden/>
          </w:rPr>
        </w:r>
        <w:r>
          <w:rPr>
            <w:noProof/>
            <w:webHidden/>
          </w:rPr>
          <w:fldChar w:fldCharType="separate"/>
        </w:r>
        <w:r>
          <w:rPr>
            <w:noProof/>
            <w:webHidden/>
          </w:rPr>
          <w:t>178</w:t>
        </w:r>
        <w:r>
          <w:rPr>
            <w:noProof/>
            <w:webHidden/>
          </w:rPr>
          <w:fldChar w:fldCharType="end"/>
        </w:r>
      </w:hyperlink>
    </w:p>
    <w:p w:rsidR="00FB4EB2" w:rsidRPr="00FB4EB2" w:rsidRDefault="00FB4EB2">
      <w:pPr>
        <w:pStyle w:val="TOC2"/>
        <w:rPr>
          <w:rFonts w:ascii="Calibri" w:hAnsi="Calibri"/>
          <w:noProof/>
          <w:sz w:val="22"/>
          <w:szCs w:val="22"/>
        </w:rPr>
      </w:pPr>
      <w:hyperlink w:anchor="_Toc477719736" w:history="1">
        <w:r w:rsidRPr="000A69EC">
          <w:rPr>
            <w:rStyle w:val="Hyperlink"/>
            <w:noProof/>
          </w:rPr>
          <w:t>33.17</w:t>
        </w:r>
        <w:r w:rsidRPr="00FB4EB2">
          <w:rPr>
            <w:rFonts w:ascii="Calibri" w:hAnsi="Calibri"/>
            <w:noProof/>
            <w:sz w:val="22"/>
            <w:szCs w:val="22"/>
          </w:rPr>
          <w:tab/>
        </w:r>
        <w:r w:rsidRPr="000A69EC">
          <w:rPr>
            <w:rStyle w:val="Hyperlink"/>
            <w:noProof/>
          </w:rPr>
          <w:t>Class Information Resource</w:t>
        </w:r>
        <w:r w:rsidRPr="000A69EC">
          <w:rPr>
            <w:rStyle w:val="Hyperlink"/>
            <w:rFonts w:cs="Arial"/>
            <w:noProof/>
          </w:rPr>
          <w:t xml:space="preserve">  &lt;&lt;Union&gt;&gt;</w:t>
        </w:r>
        <w:r>
          <w:rPr>
            <w:noProof/>
            <w:webHidden/>
          </w:rPr>
          <w:tab/>
        </w:r>
        <w:r>
          <w:rPr>
            <w:noProof/>
            <w:webHidden/>
          </w:rPr>
          <w:fldChar w:fldCharType="begin"/>
        </w:r>
        <w:r>
          <w:rPr>
            <w:noProof/>
            <w:webHidden/>
          </w:rPr>
          <w:instrText xml:space="preserve"> PAGEREF _Toc477719736 \h </w:instrText>
        </w:r>
        <w:r>
          <w:rPr>
            <w:noProof/>
            <w:webHidden/>
          </w:rPr>
        </w:r>
        <w:r>
          <w:rPr>
            <w:noProof/>
            <w:webHidden/>
          </w:rPr>
          <w:fldChar w:fldCharType="separate"/>
        </w:r>
        <w:r>
          <w:rPr>
            <w:noProof/>
            <w:webHidden/>
          </w:rPr>
          <w:t>178</w:t>
        </w:r>
        <w:r>
          <w:rPr>
            <w:noProof/>
            <w:webHidden/>
          </w:rPr>
          <w:fldChar w:fldCharType="end"/>
        </w:r>
      </w:hyperlink>
    </w:p>
    <w:p w:rsidR="00FB4EB2" w:rsidRPr="00FB4EB2" w:rsidRDefault="00FB4EB2">
      <w:pPr>
        <w:pStyle w:val="TOC2"/>
        <w:rPr>
          <w:rFonts w:ascii="Calibri" w:hAnsi="Calibri"/>
          <w:noProof/>
          <w:sz w:val="22"/>
          <w:szCs w:val="22"/>
        </w:rPr>
      </w:pPr>
      <w:hyperlink w:anchor="_Toc477719737" w:history="1">
        <w:r w:rsidRPr="000A69EC">
          <w:rPr>
            <w:rStyle w:val="Hyperlink"/>
            <w:noProof/>
          </w:rPr>
          <w:t>33.18</w:t>
        </w:r>
        <w:r w:rsidRPr="00FB4EB2">
          <w:rPr>
            <w:rFonts w:ascii="Calibri" w:hAnsi="Calibri"/>
            <w:noProof/>
            <w:sz w:val="22"/>
            <w:szCs w:val="22"/>
          </w:rPr>
          <w:tab/>
        </w:r>
        <w:r w:rsidRPr="000A69EC">
          <w:rPr>
            <w:rStyle w:val="Hyperlink"/>
            <w:noProof/>
          </w:rPr>
          <w:t>Class Information Type</w:t>
        </w:r>
        <w:r>
          <w:rPr>
            <w:noProof/>
            <w:webHidden/>
          </w:rPr>
          <w:tab/>
        </w:r>
        <w:r>
          <w:rPr>
            <w:noProof/>
            <w:webHidden/>
          </w:rPr>
          <w:fldChar w:fldCharType="begin"/>
        </w:r>
        <w:r>
          <w:rPr>
            <w:noProof/>
            <w:webHidden/>
          </w:rPr>
          <w:instrText xml:space="preserve"> PAGEREF _Toc477719737 \h </w:instrText>
        </w:r>
        <w:r>
          <w:rPr>
            <w:noProof/>
            <w:webHidden/>
          </w:rPr>
        </w:r>
        <w:r>
          <w:rPr>
            <w:noProof/>
            <w:webHidden/>
          </w:rPr>
          <w:fldChar w:fldCharType="separate"/>
        </w:r>
        <w:r>
          <w:rPr>
            <w:noProof/>
            <w:webHidden/>
          </w:rPr>
          <w:t>178</w:t>
        </w:r>
        <w:r>
          <w:rPr>
            <w:noProof/>
            <w:webHidden/>
          </w:rPr>
          <w:fldChar w:fldCharType="end"/>
        </w:r>
      </w:hyperlink>
    </w:p>
    <w:p w:rsidR="00FB4EB2" w:rsidRPr="00FB4EB2" w:rsidRDefault="00FB4EB2">
      <w:pPr>
        <w:pStyle w:val="TOC2"/>
        <w:rPr>
          <w:rFonts w:ascii="Calibri" w:hAnsi="Calibri"/>
          <w:noProof/>
          <w:sz w:val="22"/>
          <w:szCs w:val="22"/>
        </w:rPr>
      </w:pPr>
      <w:hyperlink w:anchor="_Toc477719738" w:history="1">
        <w:r w:rsidRPr="000A69EC">
          <w:rPr>
            <w:rStyle w:val="Hyperlink"/>
            <w:noProof/>
          </w:rPr>
          <w:t>33.19</w:t>
        </w:r>
        <w:r w:rsidRPr="00FB4EB2">
          <w:rPr>
            <w:rFonts w:ascii="Calibri" w:hAnsi="Calibri"/>
            <w:noProof/>
            <w:sz w:val="22"/>
            <w:szCs w:val="22"/>
          </w:rPr>
          <w:tab/>
        </w:r>
        <w:r w:rsidRPr="000A69EC">
          <w:rPr>
            <w:rStyle w:val="Hyperlink"/>
            <w:noProof/>
          </w:rPr>
          <w:t>Class Modify Information</w:t>
        </w:r>
        <w:r>
          <w:rPr>
            <w:noProof/>
            <w:webHidden/>
          </w:rPr>
          <w:tab/>
        </w:r>
        <w:r>
          <w:rPr>
            <w:noProof/>
            <w:webHidden/>
          </w:rPr>
          <w:fldChar w:fldCharType="begin"/>
        </w:r>
        <w:r>
          <w:rPr>
            <w:noProof/>
            <w:webHidden/>
          </w:rPr>
          <w:instrText xml:space="preserve"> PAGEREF _Toc477719738 \h </w:instrText>
        </w:r>
        <w:r>
          <w:rPr>
            <w:noProof/>
            <w:webHidden/>
          </w:rPr>
        </w:r>
        <w:r>
          <w:rPr>
            <w:noProof/>
            <w:webHidden/>
          </w:rPr>
          <w:fldChar w:fldCharType="separate"/>
        </w:r>
        <w:r>
          <w:rPr>
            <w:noProof/>
            <w:webHidden/>
          </w:rPr>
          <w:t>178</w:t>
        </w:r>
        <w:r>
          <w:rPr>
            <w:noProof/>
            <w:webHidden/>
          </w:rPr>
          <w:fldChar w:fldCharType="end"/>
        </w:r>
      </w:hyperlink>
    </w:p>
    <w:p w:rsidR="00FB4EB2" w:rsidRPr="00FB4EB2" w:rsidRDefault="00FB4EB2">
      <w:pPr>
        <w:pStyle w:val="TOC2"/>
        <w:rPr>
          <w:rFonts w:ascii="Calibri" w:hAnsi="Calibri"/>
          <w:noProof/>
          <w:sz w:val="22"/>
          <w:szCs w:val="22"/>
        </w:rPr>
      </w:pPr>
      <w:hyperlink w:anchor="_Toc477719739" w:history="1">
        <w:r w:rsidRPr="000A69EC">
          <w:rPr>
            <w:rStyle w:val="Hyperlink"/>
            <w:noProof/>
          </w:rPr>
          <w:t>33.20</w:t>
        </w:r>
        <w:r w:rsidRPr="00FB4EB2">
          <w:rPr>
            <w:rFonts w:ascii="Calibri" w:hAnsi="Calibri"/>
            <w:noProof/>
            <w:sz w:val="22"/>
            <w:szCs w:val="22"/>
          </w:rPr>
          <w:tab/>
        </w:r>
        <w:r w:rsidRPr="000A69EC">
          <w:rPr>
            <w:rStyle w:val="Hyperlink"/>
            <w:noProof/>
          </w:rPr>
          <w:t>Class Open Information</w:t>
        </w:r>
        <w:r>
          <w:rPr>
            <w:noProof/>
            <w:webHidden/>
          </w:rPr>
          <w:tab/>
        </w:r>
        <w:r>
          <w:rPr>
            <w:noProof/>
            <w:webHidden/>
          </w:rPr>
          <w:fldChar w:fldCharType="begin"/>
        </w:r>
        <w:r>
          <w:rPr>
            <w:noProof/>
            <w:webHidden/>
          </w:rPr>
          <w:instrText xml:space="preserve"> PAGEREF _Toc477719739 \h </w:instrText>
        </w:r>
        <w:r>
          <w:rPr>
            <w:noProof/>
            <w:webHidden/>
          </w:rPr>
        </w:r>
        <w:r>
          <w:rPr>
            <w:noProof/>
            <w:webHidden/>
          </w:rPr>
          <w:fldChar w:fldCharType="separate"/>
        </w:r>
        <w:r>
          <w:rPr>
            <w:noProof/>
            <w:webHidden/>
          </w:rPr>
          <w:t>178</w:t>
        </w:r>
        <w:r>
          <w:rPr>
            <w:noProof/>
            <w:webHidden/>
          </w:rPr>
          <w:fldChar w:fldCharType="end"/>
        </w:r>
      </w:hyperlink>
    </w:p>
    <w:p w:rsidR="00FB4EB2" w:rsidRPr="00FB4EB2" w:rsidRDefault="00FB4EB2">
      <w:pPr>
        <w:pStyle w:val="TOC2"/>
        <w:rPr>
          <w:rFonts w:ascii="Calibri" w:hAnsi="Calibri"/>
          <w:noProof/>
          <w:sz w:val="22"/>
          <w:szCs w:val="22"/>
        </w:rPr>
      </w:pPr>
      <w:hyperlink w:anchor="_Toc477719740" w:history="1">
        <w:r w:rsidRPr="000A69EC">
          <w:rPr>
            <w:rStyle w:val="Hyperlink"/>
            <w:noProof/>
          </w:rPr>
          <w:t>33.21</w:t>
        </w:r>
        <w:r w:rsidRPr="00FB4EB2">
          <w:rPr>
            <w:rFonts w:ascii="Calibri" w:hAnsi="Calibri"/>
            <w:noProof/>
            <w:sz w:val="22"/>
            <w:szCs w:val="22"/>
          </w:rPr>
          <w:tab/>
        </w:r>
        <w:r w:rsidRPr="000A69EC">
          <w:rPr>
            <w:rStyle w:val="Hyperlink"/>
            <w:noProof/>
          </w:rPr>
          <w:t>Class Read Information</w:t>
        </w:r>
        <w:r>
          <w:rPr>
            <w:noProof/>
            <w:webHidden/>
          </w:rPr>
          <w:tab/>
        </w:r>
        <w:r>
          <w:rPr>
            <w:noProof/>
            <w:webHidden/>
          </w:rPr>
          <w:fldChar w:fldCharType="begin"/>
        </w:r>
        <w:r>
          <w:rPr>
            <w:noProof/>
            <w:webHidden/>
          </w:rPr>
          <w:instrText xml:space="preserve"> PAGEREF _Toc477719740 \h </w:instrText>
        </w:r>
        <w:r>
          <w:rPr>
            <w:noProof/>
            <w:webHidden/>
          </w:rPr>
        </w:r>
        <w:r>
          <w:rPr>
            <w:noProof/>
            <w:webHidden/>
          </w:rPr>
          <w:fldChar w:fldCharType="separate"/>
        </w:r>
        <w:r>
          <w:rPr>
            <w:noProof/>
            <w:webHidden/>
          </w:rPr>
          <w:t>179</w:t>
        </w:r>
        <w:r>
          <w:rPr>
            <w:noProof/>
            <w:webHidden/>
          </w:rPr>
          <w:fldChar w:fldCharType="end"/>
        </w:r>
      </w:hyperlink>
    </w:p>
    <w:p w:rsidR="00FB4EB2" w:rsidRPr="00FB4EB2" w:rsidRDefault="00FB4EB2">
      <w:pPr>
        <w:pStyle w:val="TOC2"/>
        <w:rPr>
          <w:rFonts w:ascii="Calibri" w:hAnsi="Calibri"/>
          <w:noProof/>
          <w:sz w:val="22"/>
          <w:szCs w:val="22"/>
        </w:rPr>
      </w:pPr>
      <w:hyperlink w:anchor="_Toc477719741" w:history="1">
        <w:r w:rsidRPr="000A69EC">
          <w:rPr>
            <w:rStyle w:val="Hyperlink"/>
            <w:noProof/>
          </w:rPr>
          <w:t>33.22</w:t>
        </w:r>
        <w:r w:rsidRPr="00FB4EB2">
          <w:rPr>
            <w:rFonts w:ascii="Calibri" w:hAnsi="Calibri"/>
            <w:noProof/>
            <w:sz w:val="22"/>
            <w:szCs w:val="22"/>
          </w:rPr>
          <w:tab/>
        </w:r>
        <w:r w:rsidRPr="000A69EC">
          <w:rPr>
            <w:rStyle w:val="Hyperlink"/>
            <w:noProof/>
          </w:rPr>
          <w:t>Class Remove Information</w:t>
        </w:r>
        <w:r>
          <w:rPr>
            <w:noProof/>
            <w:webHidden/>
          </w:rPr>
          <w:tab/>
        </w:r>
        <w:r>
          <w:rPr>
            <w:noProof/>
            <w:webHidden/>
          </w:rPr>
          <w:fldChar w:fldCharType="begin"/>
        </w:r>
        <w:r>
          <w:rPr>
            <w:noProof/>
            <w:webHidden/>
          </w:rPr>
          <w:instrText xml:space="preserve"> PAGEREF _Toc477719741 \h </w:instrText>
        </w:r>
        <w:r>
          <w:rPr>
            <w:noProof/>
            <w:webHidden/>
          </w:rPr>
        </w:r>
        <w:r>
          <w:rPr>
            <w:noProof/>
            <w:webHidden/>
          </w:rPr>
          <w:fldChar w:fldCharType="separate"/>
        </w:r>
        <w:r>
          <w:rPr>
            <w:noProof/>
            <w:webHidden/>
          </w:rPr>
          <w:t>179</w:t>
        </w:r>
        <w:r>
          <w:rPr>
            <w:noProof/>
            <w:webHidden/>
          </w:rPr>
          <w:fldChar w:fldCharType="end"/>
        </w:r>
      </w:hyperlink>
    </w:p>
    <w:p w:rsidR="00FB4EB2" w:rsidRPr="00FB4EB2" w:rsidRDefault="00FB4EB2">
      <w:pPr>
        <w:pStyle w:val="TOC2"/>
        <w:rPr>
          <w:rFonts w:ascii="Calibri" w:hAnsi="Calibri"/>
          <w:noProof/>
          <w:sz w:val="22"/>
          <w:szCs w:val="22"/>
        </w:rPr>
      </w:pPr>
      <w:hyperlink w:anchor="_Toc477719742" w:history="1">
        <w:r w:rsidRPr="000A69EC">
          <w:rPr>
            <w:rStyle w:val="Hyperlink"/>
            <w:noProof/>
          </w:rPr>
          <w:t>33.23</w:t>
        </w:r>
        <w:r w:rsidRPr="00FB4EB2">
          <w:rPr>
            <w:rFonts w:ascii="Calibri" w:hAnsi="Calibri"/>
            <w:noProof/>
            <w:sz w:val="22"/>
            <w:szCs w:val="22"/>
          </w:rPr>
          <w:tab/>
        </w:r>
        <w:r w:rsidRPr="000A69EC">
          <w:rPr>
            <w:rStyle w:val="Hyperlink"/>
            <w:noProof/>
          </w:rPr>
          <w:t>Class Structured Information Object</w:t>
        </w:r>
        <w:r>
          <w:rPr>
            <w:noProof/>
            <w:webHidden/>
          </w:rPr>
          <w:tab/>
        </w:r>
        <w:r>
          <w:rPr>
            <w:noProof/>
            <w:webHidden/>
          </w:rPr>
          <w:fldChar w:fldCharType="begin"/>
        </w:r>
        <w:r>
          <w:rPr>
            <w:noProof/>
            <w:webHidden/>
          </w:rPr>
          <w:instrText xml:space="preserve"> PAGEREF _Toc477719742 \h </w:instrText>
        </w:r>
        <w:r>
          <w:rPr>
            <w:noProof/>
            <w:webHidden/>
          </w:rPr>
        </w:r>
        <w:r>
          <w:rPr>
            <w:noProof/>
            <w:webHidden/>
          </w:rPr>
          <w:fldChar w:fldCharType="separate"/>
        </w:r>
        <w:r>
          <w:rPr>
            <w:noProof/>
            <w:webHidden/>
          </w:rPr>
          <w:t>179</w:t>
        </w:r>
        <w:r>
          <w:rPr>
            <w:noProof/>
            <w:webHidden/>
          </w:rPr>
          <w:fldChar w:fldCharType="end"/>
        </w:r>
      </w:hyperlink>
    </w:p>
    <w:p w:rsidR="00FB4EB2" w:rsidRPr="00FB4EB2" w:rsidRDefault="00FB4EB2">
      <w:pPr>
        <w:pStyle w:val="TOC2"/>
        <w:rPr>
          <w:rFonts w:ascii="Calibri" w:hAnsi="Calibri"/>
          <w:noProof/>
          <w:sz w:val="22"/>
          <w:szCs w:val="22"/>
        </w:rPr>
      </w:pPr>
      <w:hyperlink w:anchor="_Toc477719743" w:history="1">
        <w:r w:rsidRPr="000A69EC">
          <w:rPr>
            <w:rStyle w:val="Hyperlink"/>
            <w:noProof/>
          </w:rPr>
          <w:t>33.24</w:t>
        </w:r>
        <w:r w:rsidRPr="00FB4EB2">
          <w:rPr>
            <w:rFonts w:ascii="Calibri" w:hAnsi="Calibri"/>
            <w:noProof/>
            <w:sz w:val="22"/>
            <w:szCs w:val="22"/>
          </w:rPr>
          <w:tab/>
        </w:r>
        <w:r w:rsidRPr="000A69EC">
          <w:rPr>
            <w:rStyle w:val="Hyperlink"/>
            <w:noProof/>
          </w:rPr>
          <w:t>Class Transfer Information</w:t>
        </w:r>
        <w:r>
          <w:rPr>
            <w:noProof/>
            <w:webHidden/>
          </w:rPr>
          <w:tab/>
        </w:r>
        <w:r>
          <w:rPr>
            <w:noProof/>
            <w:webHidden/>
          </w:rPr>
          <w:fldChar w:fldCharType="begin"/>
        </w:r>
        <w:r>
          <w:rPr>
            <w:noProof/>
            <w:webHidden/>
          </w:rPr>
          <w:instrText xml:space="preserve"> PAGEREF _Toc477719743 \h </w:instrText>
        </w:r>
        <w:r>
          <w:rPr>
            <w:noProof/>
            <w:webHidden/>
          </w:rPr>
        </w:r>
        <w:r>
          <w:rPr>
            <w:noProof/>
            <w:webHidden/>
          </w:rPr>
          <w:fldChar w:fldCharType="separate"/>
        </w:r>
        <w:r>
          <w:rPr>
            <w:noProof/>
            <w:webHidden/>
          </w:rPr>
          <w:t>179</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19744" w:history="1">
        <w:r w:rsidRPr="000A69EC">
          <w:rPr>
            <w:rStyle w:val="Hyperlink"/>
            <w:noProof/>
          </w:rPr>
          <w:t>34</w:t>
        </w:r>
        <w:r w:rsidRPr="00FB4EB2">
          <w:rPr>
            <w:rFonts w:ascii="Calibri" w:hAnsi="Calibri"/>
            <w:noProof/>
            <w:sz w:val="22"/>
            <w:szCs w:val="22"/>
          </w:rPr>
          <w:tab/>
        </w:r>
        <w:r w:rsidRPr="000A69EC">
          <w:rPr>
            <w:rStyle w:val="Hyperlink"/>
            <w:noProof/>
          </w:rPr>
          <w:t>Threat-risk-conceptual-model::Generic Concept Library::Locations</w:t>
        </w:r>
        <w:r>
          <w:rPr>
            <w:noProof/>
            <w:webHidden/>
          </w:rPr>
          <w:tab/>
        </w:r>
        <w:r>
          <w:rPr>
            <w:noProof/>
            <w:webHidden/>
          </w:rPr>
          <w:fldChar w:fldCharType="begin"/>
        </w:r>
        <w:r>
          <w:rPr>
            <w:noProof/>
            <w:webHidden/>
          </w:rPr>
          <w:instrText xml:space="preserve"> PAGEREF _Toc477719744 \h </w:instrText>
        </w:r>
        <w:r>
          <w:rPr>
            <w:noProof/>
            <w:webHidden/>
          </w:rPr>
        </w:r>
        <w:r>
          <w:rPr>
            <w:noProof/>
            <w:webHidden/>
          </w:rPr>
          <w:fldChar w:fldCharType="separate"/>
        </w:r>
        <w:r>
          <w:rPr>
            <w:noProof/>
            <w:webHidden/>
          </w:rPr>
          <w:t>180</w:t>
        </w:r>
        <w:r>
          <w:rPr>
            <w:noProof/>
            <w:webHidden/>
          </w:rPr>
          <w:fldChar w:fldCharType="end"/>
        </w:r>
      </w:hyperlink>
    </w:p>
    <w:p w:rsidR="00FB4EB2" w:rsidRPr="00FB4EB2" w:rsidRDefault="00FB4EB2">
      <w:pPr>
        <w:pStyle w:val="TOC2"/>
        <w:rPr>
          <w:rFonts w:ascii="Calibri" w:hAnsi="Calibri"/>
          <w:noProof/>
          <w:sz w:val="22"/>
          <w:szCs w:val="22"/>
        </w:rPr>
      </w:pPr>
      <w:hyperlink w:anchor="_Toc477719745" w:history="1">
        <w:r w:rsidRPr="000A69EC">
          <w:rPr>
            <w:rStyle w:val="Hyperlink"/>
            <w:noProof/>
          </w:rPr>
          <w:t>34.1</w:t>
        </w:r>
        <w:r w:rsidRPr="00FB4EB2">
          <w:rPr>
            <w:rFonts w:ascii="Calibri" w:hAnsi="Calibri"/>
            <w:noProof/>
            <w:sz w:val="22"/>
            <w:szCs w:val="22"/>
          </w:rPr>
          <w:tab/>
        </w:r>
        <w:r w:rsidRPr="000A69EC">
          <w:rPr>
            <w:rStyle w:val="Hyperlink"/>
            <w:noProof/>
          </w:rPr>
          <w:t>Diagram: Location</w:t>
        </w:r>
        <w:r>
          <w:rPr>
            <w:noProof/>
            <w:webHidden/>
          </w:rPr>
          <w:tab/>
        </w:r>
        <w:r>
          <w:rPr>
            <w:noProof/>
            <w:webHidden/>
          </w:rPr>
          <w:fldChar w:fldCharType="begin"/>
        </w:r>
        <w:r>
          <w:rPr>
            <w:noProof/>
            <w:webHidden/>
          </w:rPr>
          <w:instrText xml:space="preserve"> PAGEREF _Toc477719745 \h </w:instrText>
        </w:r>
        <w:r>
          <w:rPr>
            <w:noProof/>
            <w:webHidden/>
          </w:rPr>
        </w:r>
        <w:r>
          <w:rPr>
            <w:noProof/>
            <w:webHidden/>
          </w:rPr>
          <w:fldChar w:fldCharType="separate"/>
        </w:r>
        <w:r>
          <w:rPr>
            <w:noProof/>
            <w:webHidden/>
          </w:rPr>
          <w:t>180</w:t>
        </w:r>
        <w:r>
          <w:rPr>
            <w:noProof/>
            <w:webHidden/>
          </w:rPr>
          <w:fldChar w:fldCharType="end"/>
        </w:r>
      </w:hyperlink>
    </w:p>
    <w:p w:rsidR="00FB4EB2" w:rsidRPr="00FB4EB2" w:rsidRDefault="00FB4EB2">
      <w:pPr>
        <w:pStyle w:val="TOC2"/>
        <w:rPr>
          <w:rFonts w:ascii="Calibri" w:hAnsi="Calibri"/>
          <w:noProof/>
          <w:sz w:val="22"/>
          <w:szCs w:val="22"/>
        </w:rPr>
      </w:pPr>
      <w:hyperlink w:anchor="_Toc477719746" w:history="1">
        <w:r w:rsidRPr="000A69EC">
          <w:rPr>
            <w:rStyle w:val="Hyperlink"/>
            <w:noProof/>
          </w:rPr>
          <w:t>34.2</w:t>
        </w:r>
        <w:r w:rsidRPr="00FB4EB2">
          <w:rPr>
            <w:rFonts w:ascii="Calibri" w:hAnsi="Calibri"/>
            <w:noProof/>
            <w:sz w:val="22"/>
            <w:szCs w:val="22"/>
          </w:rPr>
          <w:tab/>
        </w:r>
        <w:r w:rsidRPr="000A69EC">
          <w:rPr>
            <w:rStyle w:val="Hyperlink"/>
            <w:noProof/>
          </w:rPr>
          <w:t>Diagram: Location Identification</w:t>
        </w:r>
        <w:r>
          <w:rPr>
            <w:noProof/>
            <w:webHidden/>
          </w:rPr>
          <w:tab/>
        </w:r>
        <w:r>
          <w:rPr>
            <w:noProof/>
            <w:webHidden/>
          </w:rPr>
          <w:fldChar w:fldCharType="begin"/>
        </w:r>
        <w:r>
          <w:rPr>
            <w:noProof/>
            <w:webHidden/>
          </w:rPr>
          <w:instrText xml:space="preserve"> PAGEREF _Toc477719746 \h </w:instrText>
        </w:r>
        <w:r>
          <w:rPr>
            <w:noProof/>
            <w:webHidden/>
          </w:rPr>
        </w:r>
        <w:r>
          <w:rPr>
            <w:noProof/>
            <w:webHidden/>
          </w:rPr>
          <w:fldChar w:fldCharType="separate"/>
        </w:r>
        <w:r>
          <w:rPr>
            <w:noProof/>
            <w:webHidden/>
          </w:rPr>
          <w:t>181</w:t>
        </w:r>
        <w:r>
          <w:rPr>
            <w:noProof/>
            <w:webHidden/>
          </w:rPr>
          <w:fldChar w:fldCharType="end"/>
        </w:r>
      </w:hyperlink>
    </w:p>
    <w:p w:rsidR="00FB4EB2" w:rsidRPr="00FB4EB2" w:rsidRDefault="00FB4EB2">
      <w:pPr>
        <w:pStyle w:val="TOC2"/>
        <w:rPr>
          <w:rFonts w:ascii="Calibri" w:hAnsi="Calibri"/>
          <w:noProof/>
          <w:sz w:val="22"/>
          <w:szCs w:val="22"/>
        </w:rPr>
      </w:pPr>
      <w:hyperlink w:anchor="_Toc477719747" w:history="1">
        <w:r w:rsidRPr="000A69EC">
          <w:rPr>
            <w:rStyle w:val="Hyperlink"/>
            <w:noProof/>
          </w:rPr>
          <w:t>34.3</w:t>
        </w:r>
        <w:r w:rsidRPr="00FB4EB2">
          <w:rPr>
            <w:rFonts w:ascii="Calibri" w:hAnsi="Calibri"/>
            <w:noProof/>
            <w:sz w:val="22"/>
            <w:szCs w:val="22"/>
          </w:rPr>
          <w:tab/>
        </w:r>
        <w:r w:rsidRPr="000A69EC">
          <w:rPr>
            <w:rStyle w:val="Hyperlink"/>
            <w:noProof/>
          </w:rPr>
          <w:t>Association Address of Location</w:t>
        </w:r>
        <w:r>
          <w:rPr>
            <w:noProof/>
            <w:webHidden/>
          </w:rPr>
          <w:tab/>
        </w:r>
        <w:r>
          <w:rPr>
            <w:noProof/>
            <w:webHidden/>
          </w:rPr>
          <w:fldChar w:fldCharType="begin"/>
        </w:r>
        <w:r>
          <w:rPr>
            <w:noProof/>
            <w:webHidden/>
          </w:rPr>
          <w:instrText xml:space="preserve"> PAGEREF _Toc477719747 \h </w:instrText>
        </w:r>
        <w:r>
          <w:rPr>
            <w:noProof/>
            <w:webHidden/>
          </w:rPr>
        </w:r>
        <w:r>
          <w:rPr>
            <w:noProof/>
            <w:webHidden/>
          </w:rPr>
          <w:fldChar w:fldCharType="separate"/>
        </w:r>
        <w:r>
          <w:rPr>
            <w:noProof/>
            <w:webHidden/>
          </w:rPr>
          <w:t>181</w:t>
        </w:r>
        <w:r>
          <w:rPr>
            <w:noProof/>
            <w:webHidden/>
          </w:rPr>
          <w:fldChar w:fldCharType="end"/>
        </w:r>
      </w:hyperlink>
    </w:p>
    <w:p w:rsidR="00FB4EB2" w:rsidRPr="00FB4EB2" w:rsidRDefault="00FB4EB2">
      <w:pPr>
        <w:pStyle w:val="TOC2"/>
        <w:rPr>
          <w:rFonts w:ascii="Calibri" w:hAnsi="Calibri"/>
          <w:noProof/>
          <w:sz w:val="22"/>
          <w:szCs w:val="22"/>
        </w:rPr>
      </w:pPr>
      <w:hyperlink w:anchor="_Toc477719748" w:history="1">
        <w:r w:rsidRPr="000A69EC">
          <w:rPr>
            <w:rStyle w:val="Hyperlink"/>
            <w:noProof/>
          </w:rPr>
          <w:t>34.4</w:t>
        </w:r>
        <w:r w:rsidRPr="00FB4EB2">
          <w:rPr>
            <w:rFonts w:ascii="Calibri" w:hAnsi="Calibri"/>
            <w:noProof/>
            <w:sz w:val="22"/>
            <w:szCs w:val="22"/>
          </w:rPr>
          <w:tab/>
        </w:r>
        <w:r w:rsidRPr="000A69EC">
          <w:rPr>
            <w:rStyle w:val="Hyperlink"/>
            <w:noProof/>
          </w:rPr>
          <w:t>Association Coordinate of location</w:t>
        </w:r>
        <w:r>
          <w:rPr>
            <w:noProof/>
            <w:webHidden/>
          </w:rPr>
          <w:tab/>
        </w:r>
        <w:r>
          <w:rPr>
            <w:noProof/>
            <w:webHidden/>
          </w:rPr>
          <w:fldChar w:fldCharType="begin"/>
        </w:r>
        <w:r>
          <w:rPr>
            <w:noProof/>
            <w:webHidden/>
          </w:rPr>
          <w:instrText xml:space="preserve"> PAGEREF _Toc477719748 \h </w:instrText>
        </w:r>
        <w:r>
          <w:rPr>
            <w:noProof/>
            <w:webHidden/>
          </w:rPr>
        </w:r>
        <w:r>
          <w:rPr>
            <w:noProof/>
            <w:webHidden/>
          </w:rPr>
          <w:fldChar w:fldCharType="separate"/>
        </w:r>
        <w:r>
          <w:rPr>
            <w:noProof/>
            <w:webHidden/>
          </w:rPr>
          <w:t>182</w:t>
        </w:r>
        <w:r>
          <w:rPr>
            <w:noProof/>
            <w:webHidden/>
          </w:rPr>
          <w:fldChar w:fldCharType="end"/>
        </w:r>
      </w:hyperlink>
    </w:p>
    <w:p w:rsidR="00FB4EB2" w:rsidRPr="00FB4EB2" w:rsidRDefault="00FB4EB2">
      <w:pPr>
        <w:pStyle w:val="TOC2"/>
        <w:rPr>
          <w:rFonts w:ascii="Calibri" w:hAnsi="Calibri"/>
          <w:noProof/>
          <w:sz w:val="22"/>
          <w:szCs w:val="22"/>
        </w:rPr>
      </w:pPr>
      <w:hyperlink w:anchor="_Toc477719749" w:history="1">
        <w:r w:rsidRPr="000A69EC">
          <w:rPr>
            <w:rStyle w:val="Hyperlink"/>
            <w:noProof/>
          </w:rPr>
          <w:t>34.5</w:t>
        </w:r>
        <w:r w:rsidRPr="00FB4EB2">
          <w:rPr>
            <w:rFonts w:ascii="Calibri" w:hAnsi="Calibri"/>
            <w:noProof/>
            <w:sz w:val="22"/>
            <w:szCs w:val="22"/>
          </w:rPr>
          <w:tab/>
        </w:r>
        <w:r w:rsidRPr="000A69EC">
          <w:rPr>
            <w:rStyle w:val="Hyperlink"/>
            <w:noProof/>
          </w:rPr>
          <w:t>Association Designation of a Location</w:t>
        </w:r>
        <w:r>
          <w:rPr>
            <w:noProof/>
            <w:webHidden/>
          </w:rPr>
          <w:tab/>
        </w:r>
        <w:r>
          <w:rPr>
            <w:noProof/>
            <w:webHidden/>
          </w:rPr>
          <w:fldChar w:fldCharType="begin"/>
        </w:r>
        <w:r>
          <w:rPr>
            <w:noProof/>
            <w:webHidden/>
          </w:rPr>
          <w:instrText xml:space="preserve"> PAGEREF _Toc477719749 \h </w:instrText>
        </w:r>
        <w:r>
          <w:rPr>
            <w:noProof/>
            <w:webHidden/>
          </w:rPr>
        </w:r>
        <w:r>
          <w:rPr>
            <w:noProof/>
            <w:webHidden/>
          </w:rPr>
          <w:fldChar w:fldCharType="separate"/>
        </w:r>
        <w:r>
          <w:rPr>
            <w:noProof/>
            <w:webHidden/>
          </w:rPr>
          <w:t>182</w:t>
        </w:r>
        <w:r>
          <w:rPr>
            <w:noProof/>
            <w:webHidden/>
          </w:rPr>
          <w:fldChar w:fldCharType="end"/>
        </w:r>
      </w:hyperlink>
    </w:p>
    <w:p w:rsidR="00FB4EB2" w:rsidRPr="00FB4EB2" w:rsidRDefault="00FB4EB2">
      <w:pPr>
        <w:pStyle w:val="TOC2"/>
        <w:rPr>
          <w:rFonts w:ascii="Calibri" w:hAnsi="Calibri"/>
          <w:noProof/>
          <w:sz w:val="22"/>
          <w:szCs w:val="22"/>
        </w:rPr>
      </w:pPr>
      <w:hyperlink w:anchor="_Toc477719750" w:history="1">
        <w:r w:rsidRPr="000A69EC">
          <w:rPr>
            <w:rStyle w:val="Hyperlink"/>
            <w:noProof/>
          </w:rPr>
          <w:t>34.6</w:t>
        </w:r>
        <w:r w:rsidRPr="00FB4EB2">
          <w:rPr>
            <w:rFonts w:ascii="Calibri" w:hAnsi="Calibri"/>
            <w:noProof/>
            <w:sz w:val="22"/>
            <w:szCs w:val="22"/>
          </w:rPr>
          <w:tab/>
        </w:r>
        <w:r w:rsidRPr="000A69EC">
          <w:rPr>
            <w:rStyle w:val="Hyperlink"/>
            <w:noProof/>
          </w:rPr>
          <w:t>Class Location ID</w:t>
        </w:r>
        <w:r w:rsidRPr="000A69EC">
          <w:rPr>
            <w:rStyle w:val="Hyperlink"/>
            <w:rFonts w:cs="Arial"/>
            <w:noProof/>
          </w:rPr>
          <w:t xml:space="preserve">  &lt;&lt;Value&gt;&gt;</w:t>
        </w:r>
        <w:r>
          <w:rPr>
            <w:noProof/>
            <w:webHidden/>
          </w:rPr>
          <w:tab/>
        </w:r>
        <w:r>
          <w:rPr>
            <w:noProof/>
            <w:webHidden/>
          </w:rPr>
          <w:fldChar w:fldCharType="begin"/>
        </w:r>
        <w:r>
          <w:rPr>
            <w:noProof/>
            <w:webHidden/>
          </w:rPr>
          <w:instrText xml:space="preserve"> PAGEREF _Toc477719750 \h </w:instrText>
        </w:r>
        <w:r>
          <w:rPr>
            <w:noProof/>
            <w:webHidden/>
          </w:rPr>
        </w:r>
        <w:r>
          <w:rPr>
            <w:noProof/>
            <w:webHidden/>
          </w:rPr>
          <w:fldChar w:fldCharType="separate"/>
        </w:r>
        <w:r>
          <w:rPr>
            <w:noProof/>
            <w:webHidden/>
          </w:rPr>
          <w:t>182</w:t>
        </w:r>
        <w:r>
          <w:rPr>
            <w:noProof/>
            <w:webHidden/>
          </w:rPr>
          <w:fldChar w:fldCharType="end"/>
        </w:r>
      </w:hyperlink>
    </w:p>
    <w:p w:rsidR="00FB4EB2" w:rsidRPr="00FB4EB2" w:rsidRDefault="00FB4EB2">
      <w:pPr>
        <w:pStyle w:val="TOC2"/>
        <w:rPr>
          <w:rFonts w:ascii="Calibri" w:hAnsi="Calibri"/>
          <w:noProof/>
          <w:sz w:val="22"/>
          <w:szCs w:val="22"/>
        </w:rPr>
      </w:pPr>
      <w:hyperlink w:anchor="_Toc477719751" w:history="1">
        <w:r w:rsidRPr="000A69EC">
          <w:rPr>
            <w:rStyle w:val="Hyperlink"/>
            <w:noProof/>
          </w:rPr>
          <w:t>34.7</w:t>
        </w:r>
        <w:r w:rsidRPr="00FB4EB2">
          <w:rPr>
            <w:rFonts w:ascii="Calibri" w:hAnsi="Calibri"/>
            <w:noProof/>
            <w:sz w:val="22"/>
            <w:szCs w:val="22"/>
          </w:rPr>
          <w:tab/>
        </w:r>
        <w:r w:rsidRPr="000A69EC">
          <w:rPr>
            <w:rStyle w:val="Hyperlink"/>
            <w:noProof/>
          </w:rPr>
          <w:t>Class Location Identifier</w:t>
        </w:r>
        <w:r w:rsidRPr="000A69EC">
          <w:rPr>
            <w:rStyle w:val="Hyperlink"/>
            <w:rFonts w:cs="Arial"/>
            <w:noProof/>
          </w:rPr>
          <w:t xml:space="preserve">  &lt;&lt;Value&gt;&gt;</w:t>
        </w:r>
        <w:r>
          <w:rPr>
            <w:noProof/>
            <w:webHidden/>
          </w:rPr>
          <w:tab/>
        </w:r>
        <w:r>
          <w:rPr>
            <w:noProof/>
            <w:webHidden/>
          </w:rPr>
          <w:fldChar w:fldCharType="begin"/>
        </w:r>
        <w:r>
          <w:rPr>
            <w:noProof/>
            <w:webHidden/>
          </w:rPr>
          <w:instrText xml:space="preserve"> PAGEREF _Toc477719751 \h </w:instrText>
        </w:r>
        <w:r>
          <w:rPr>
            <w:noProof/>
            <w:webHidden/>
          </w:rPr>
        </w:r>
        <w:r>
          <w:rPr>
            <w:noProof/>
            <w:webHidden/>
          </w:rPr>
          <w:fldChar w:fldCharType="separate"/>
        </w:r>
        <w:r>
          <w:rPr>
            <w:noProof/>
            <w:webHidden/>
          </w:rPr>
          <w:t>182</w:t>
        </w:r>
        <w:r>
          <w:rPr>
            <w:noProof/>
            <w:webHidden/>
          </w:rPr>
          <w:fldChar w:fldCharType="end"/>
        </w:r>
      </w:hyperlink>
    </w:p>
    <w:p w:rsidR="00FB4EB2" w:rsidRPr="00FB4EB2" w:rsidRDefault="00FB4EB2">
      <w:pPr>
        <w:pStyle w:val="TOC2"/>
        <w:rPr>
          <w:rFonts w:ascii="Calibri" w:hAnsi="Calibri"/>
          <w:noProof/>
          <w:sz w:val="22"/>
          <w:szCs w:val="22"/>
        </w:rPr>
      </w:pPr>
      <w:hyperlink w:anchor="_Toc477719752" w:history="1">
        <w:r w:rsidRPr="000A69EC">
          <w:rPr>
            <w:rStyle w:val="Hyperlink"/>
            <w:noProof/>
          </w:rPr>
          <w:t>34.8</w:t>
        </w:r>
        <w:r w:rsidRPr="00FB4EB2">
          <w:rPr>
            <w:rFonts w:ascii="Calibri" w:hAnsi="Calibri"/>
            <w:noProof/>
            <w:sz w:val="22"/>
            <w:szCs w:val="22"/>
          </w:rPr>
          <w:tab/>
        </w:r>
        <w:r w:rsidRPr="000A69EC">
          <w:rPr>
            <w:rStyle w:val="Hyperlink"/>
            <w:noProof/>
          </w:rPr>
          <w:t>Association Class Physical Boundary</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_Toc477719752 \h </w:instrText>
        </w:r>
        <w:r>
          <w:rPr>
            <w:noProof/>
            <w:webHidden/>
          </w:rPr>
        </w:r>
        <w:r>
          <w:rPr>
            <w:noProof/>
            <w:webHidden/>
          </w:rPr>
          <w:fldChar w:fldCharType="separate"/>
        </w:r>
        <w:r>
          <w:rPr>
            <w:noProof/>
            <w:webHidden/>
          </w:rPr>
          <w:t>182</w:t>
        </w:r>
        <w:r>
          <w:rPr>
            <w:noProof/>
            <w:webHidden/>
          </w:rPr>
          <w:fldChar w:fldCharType="end"/>
        </w:r>
      </w:hyperlink>
    </w:p>
    <w:p w:rsidR="00FB4EB2" w:rsidRPr="00FB4EB2" w:rsidRDefault="00FB4EB2">
      <w:pPr>
        <w:pStyle w:val="TOC2"/>
        <w:rPr>
          <w:rFonts w:ascii="Calibri" w:hAnsi="Calibri"/>
          <w:noProof/>
          <w:sz w:val="22"/>
          <w:szCs w:val="22"/>
        </w:rPr>
      </w:pPr>
      <w:hyperlink w:anchor="_Toc477719753" w:history="1">
        <w:r w:rsidRPr="000A69EC">
          <w:rPr>
            <w:rStyle w:val="Hyperlink"/>
            <w:noProof/>
          </w:rPr>
          <w:t>34.9</w:t>
        </w:r>
        <w:r w:rsidRPr="00FB4EB2">
          <w:rPr>
            <w:rFonts w:ascii="Calibri" w:hAnsi="Calibri"/>
            <w:noProof/>
            <w:sz w:val="22"/>
            <w:szCs w:val="22"/>
          </w:rPr>
          <w:tab/>
        </w:r>
        <w:r w:rsidRPr="000A69EC">
          <w:rPr>
            <w:rStyle w:val="Hyperlink"/>
            <w:noProof/>
          </w:rPr>
          <w:t>Class Physical Location</w:t>
        </w:r>
        <w:r>
          <w:rPr>
            <w:noProof/>
            <w:webHidden/>
          </w:rPr>
          <w:tab/>
        </w:r>
        <w:r>
          <w:rPr>
            <w:noProof/>
            <w:webHidden/>
          </w:rPr>
          <w:fldChar w:fldCharType="begin"/>
        </w:r>
        <w:r>
          <w:rPr>
            <w:noProof/>
            <w:webHidden/>
          </w:rPr>
          <w:instrText xml:space="preserve"> PAGEREF _Toc477719753 \h </w:instrText>
        </w:r>
        <w:r>
          <w:rPr>
            <w:noProof/>
            <w:webHidden/>
          </w:rPr>
        </w:r>
        <w:r>
          <w:rPr>
            <w:noProof/>
            <w:webHidden/>
          </w:rPr>
          <w:fldChar w:fldCharType="separate"/>
        </w:r>
        <w:r>
          <w:rPr>
            <w:noProof/>
            <w:webHidden/>
          </w:rPr>
          <w:t>183</w:t>
        </w:r>
        <w:r>
          <w:rPr>
            <w:noProof/>
            <w:webHidden/>
          </w:rPr>
          <w:fldChar w:fldCharType="end"/>
        </w:r>
      </w:hyperlink>
    </w:p>
    <w:p w:rsidR="00FB4EB2" w:rsidRPr="00FB4EB2" w:rsidRDefault="00FB4EB2">
      <w:pPr>
        <w:pStyle w:val="TOC2"/>
        <w:rPr>
          <w:rFonts w:ascii="Calibri" w:hAnsi="Calibri"/>
          <w:noProof/>
          <w:sz w:val="22"/>
          <w:szCs w:val="22"/>
        </w:rPr>
      </w:pPr>
      <w:hyperlink w:anchor="_Toc477719754" w:history="1">
        <w:r w:rsidRPr="000A69EC">
          <w:rPr>
            <w:rStyle w:val="Hyperlink"/>
            <w:noProof/>
          </w:rPr>
          <w:t>34.10</w:t>
        </w:r>
        <w:r w:rsidRPr="00FB4EB2">
          <w:rPr>
            <w:rFonts w:ascii="Calibri" w:hAnsi="Calibri"/>
            <w:noProof/>
            <w:sz w:val="22"/>
            <w:szCs w:val="22"/>
          </w:rPr>
          <w:tab/>
        </w:r>
        <w:r w:rsidRPr="000A69EC">
          <w:rPr>
            <w:rStyle w:val="Hyperlink"/>
            <w:noProof/>
          </w:rPr>
          <w:t>Class Physical Point</w:t>
        </w:r>
        <w:r>
          <w:rPr>
            <w:noProof/>
            <w:webHidden/>
          </w:rPr>
          <w:tab/>
        </w:r>
        <w:r>
          <w:rPr>
            <w:noProof/>
            <w:webHidden/>
          </w:rPr>
          <w:fldChar w:fldCharType="begin"/>
        </w:r>
        <w:r>
          <w:rPr>
            <w:noProof/>
            <w:webHidden/>
          </w:rPr>
          <w:instrText xml:space="preserve"> PAGEREF _Toc477719754 \h </w:instrText>
        </w:r>
        <w:r>
          <w:rPr>
            <w:noProof/>
            <w:webHidden/>
          </w:rPr>
        </w:r>
        <w:r>
          <w:rPr>
            <w:noProof/>
            <w:webHidden/>
          </w:rPr>
          <w:fldChar w:fldCharType="separate"/>
        </w:r>
        <w:r>
          <w:rPr>
            <w:noProof/>
            <w:webHidden/>
          </w:rPr>
          <w:t>183</w:t>
        </w:r>
        <w:r>
          <w:rPr>
            <w:noProof/>
            <w:webHidden/>
          </w:rPr>
          <w:fldChar w:fldCharType="end"/>
        </w:r>
      </w:hyperlink>
    </w:p>
    <w:p w:rsidR="00FB4EB2" w:rsidRPr="00FB4EB2" w:rsidRDefault="00FB4EB2">
      <w:pPr>
        <w:pStyle w:val="TOC2"/>
        <w:rPr>
          <w:rFonts w:ascii="Calibri" w:hAnsi="Calibri"/>
          <w:noProof/>
          <w:sz w:val="22"/>
          <w:szCs w:val="22"/>
        </w:rPr>
      </w:pPr>
      <w:hyperlink w:anchor="_Toc477719755" w:history="1">
        <w:r w:rsidRPr="000A69EC">
          <w:rPr>
            <w:rStyle w:val="Hyperlink"/>
            <w:noProof/>
          </w:rPr>
          <w:t>34.11</w:t>
        </w:r>
        <w:r w:rsidRPr="00FB4EB2">
          <w:rPr>
            <w:rFonts w:ascii="Calibri" w:hAnsi="Calibri"/>
            <w:noProof/>
            <w:sz w:val="22"/>
            <w:szCs w:val="22"/>
          </w:rPr>
          <w:tab/>
        </w:r>
        <w:r w:rsidRPr="000A69EC">
          <w:rPr>
            <w:rStyle w:val="Hyperlink"/>
            <w:noProof/>
          </w:rPr>
          <w:t>Class Point On Earth</w:t>
        </w:r>
        <w:r w:rsidRPr="000A69EC">
          <w:rPr>
            <w:rStyle w:val="Hyperlink"/>
            <w:rFonts w:cs="Arial"/>
            <w:noProof/>
          </w:rPr>
          <w:t xml:space="preserve">  &lt;&lt;Value&gt;&gt;</w:t>
        </w:r>
        <w:r>
          <w:rPr>
            <w:noProof/>
            <w:webHidden/>
          </w:rPr>
          <w:tab/>
        </w:r>
        <w:r>
          <w:rPr>
            <w:noProof/>
            <w:webHidden/>
          </w:rPr>
          <w:fldChar w:fldCharType="begin"/>
        </w:r>
        <w:r>
          <w:rPr>
            <w:noProof/>
            <w:webHidden/>
          </w:rPr>
          <w:instrText xml:space="preserve"> PAGEREF _Toc477719755 \h </w:instrText>
        </w:r>
        <w:r>
          <w:rPr>
            <w:noProof/>
            <w:webHidden/>
          </w:rPr>
        </w:r>
        <w:r>
          <w:rPr>
            <w:noProof/>
            <w:webHidden/>
          </w:rPr>
          <w:fldChar w:fldCharType="separate"/>
        </w:r>
        <w:r>
          <w:rPr>
            <w:noProof/>
            <w:webHidden/>
          </w:rPr>
          <w:t>183</w:t>
        </w:r>
        <w:r>
          <w:rPr>
            <w:noProof/>
            <w:webHidden/>
          </w:rPr>
          <w:fldChar w:fldCharType="end"/>
        </w:r>
      </w:hyperlink>
    </w:p>
    <w:p w:rsidR="00FB4EB2" w:rsidRPr="00FB4EB2" w:rsidRDefault="00FB4EB2">
      <w:pPr>
        <w:pStyle w:val="TOC2"/>
        <w:rPr>
          <w:rFonts w:ascii="Calibri" w:hAnsi="Calibri"/>
          <w:noProof/>
          <w:sz w:val="22"/>
          <w:szCs w:val="22"/>
        </w:rPr>
      </w:pPr>
      <w:hyperlink w:anchor="_Toc477719756" w:history="1">
        <w:r w:rsidRPr="000A69EC">
          <w:rPr>
            <w:rStyle w:val="Hyperlink"/>
            <w:noProof/>
          </w:rPr>
          <w:t>34.12</w:t>
        </w:r>
        <w:r w:rsidRPr="00FB4EB2">
          <w:rPr>
            <w:rFonts w:ascii="Calibri" w:hAnsi="Calibri"/>
            <w:noProof/>
            <w:sz w:val="22"/>
            <w:szCs w:val="22"/>
          </w:rPr>
          <w:tab/>
        </w:r>
        <w:r w:rsidRPr="000A69EC">
          <w:rPr>
            <w:rStyle w:val="Hyperlink"/>
            <w:noProof/>
          </w:rPr>
          <w:t>Association Reference Point</w:t>
        </w:r>
        <w:r>
          <w:rPr>
            <w:noProof/>
            <w:webHidden/>
          </w:rPr>
          <w:tab/>
        </w:r>
        <w:r>
          <w:rPr>
            <w:noProof/>
            <w:webHidden/>
          </w:rPr>
          <w:fldChar w:fldCharType="begin"/>
        </w:r>
        <w:r>
          <w:rPr>
            <w:noProof/>
            <w:webHidden/>
          </w:rPr>
          <w:instrText xml:space="preserve"> PAGEREF _Toc477719756 \h </w:instrText>
        </w:r>
        <w:r>
          <w:rPr>
            <w:noProof/>
            <w:webHidden/>
          </w:rPr>
        </w:r>
        <w:r>
          <w:rPr>
            <w:noProof/>
            <w:webHidden/>
          </w:rPr>
          <w:fldChar w:fldCharType="separate"/>
        </w:r>
        <w:r>
          <w:rPr>
            <w:noProof/>
            <w:webHidden/>
          </w:rPr>
          <w:t>184</w:t>
        </w:r>
        <w:r>
          <w:rPr>
            <w:noProof/>
            <w:webHidden/>
          </w:rPr>
          <w:fldChar w:fldCharType="end"/>
        </w:r>
      </w:hyperlink>
    </w:p>
    <w:p w:rsidR="00FB4EB2" w:rsidRPr="00FB4EB2" w:rsidRDefault="00FB4EB2">
      <w:pPr>
        <w:pStyle w:val="TOC2"/>
        <w:rPr>
          <w:rFonts w:ascii="Calibri" w:hAnsi="Calibri"/>
          <w:noProof/>
          <w:sz w:val="22"/>
          <w:szCs w:val="22"/>
        </w:rPr>
      </w:pPr>
      <w:hyperlink w:anchor="_Toc477719757" w:history="1">
        <w:r w:rsidRPr="000A69EC">
          <w:rPr>
            <w:rStyle w:val="Hyperlink"/>
            <w:noProof/>
          </w:rPr>
          <w:t>34.13</w:t>
        </w:r>
        <w:r w:rsidRPr="00FB4EB2">
          <w:rPr>
            <w:rFonts w:ascii="Calibri" w:hAnsi="Calibri"/>
            <w:noProof/>
            <w:sz w:val="22"/>
            <w:szCs w:val="22"/>
          </w:rPr>
          <w:tab/>
        </w:r>
        <w:r w:rsidRPr="000A69EC">
          <w:rPr>
            <w:rStyle w:val="Hyperlink"/>
            <w:noProof/>
          </w:rPr>
          <w:t>Class Relative Coordinate</w:t>
        </w:r>
        <w:r w:rsidRPr="000A69EC">
          <w:rPr>
            <w:rStyle w:val="Hyperlink"/>
            <w:rFonts w:cs="Arial"/>
            <w:noProof/>
          </w:rPr>
          <w:t xml:space="preserve">  &lt;&lt;Value&gt;&gt;</w:t>
        </w:r>
        <w:r>
          <w:rPr>
            <w:noProof/>
            <w:webHidden/>
          </w:rPr>
          <w:tab/>
        </w:r>
        <w:r>
          <w:rPr>
            <w:noProof/>
            <w:webHidden/>
          </w:rPr>
          <w:fldChar w:fldCharType="begin"/>
        </w:r>
        <w:r>
          <w:rPr>
            <w:noProof/>
            <w:webHidden/>
          </w:rPr>
          <w:instrText xml:space="preserve"> PAGEREF _Toc477719757 \h </w:instrText>
        </w:r>
        <w:r>
          <w:rPr>
            <w:noProof/>
            <w:webHidden/>
          </w:rPr>
        </w:r>
        <w:r>
          <w:rPr>
            <w:noProof/>
            <w:webHidden/>
          </w:rPr>
          <w:fldChar w:fldCharType="separate"/>
        </w:r>
        <w:r>
          <w:rPr>
            <w:noProof/>
            <w:webHidden/>
          </w:rPr>
          <w:t>184</w:t>
        </w:r>
        <w:r>
          <w:rPr>
            <w:noProof/>
            <w:webHidden/>
          </w:rPr>
          <w:fldChar w:fldCharType="end"/>
        </w:r>
      </w:hyperlink>
    </w:p>
    <w:p w:rsidR="00FB4EB2" w:rsidRPr="00FB4EB2" w:rsidRDefault="00FB4EB2">
      <w:pPr>
        <w:pStyle w:val="TOC2"/>
        <w:rPr>
          <w:rFonts w:ascii="Calibri" w:hAnsi="Calibri"/>
          <w:noProof/>
          <w:sz w:val="22"/>
          <w:szCs w:val="22"/>
        </w:rPr>
      </w:pPr>
      <w:hyperlink w:anchor="_Toc477719758" w:history="1">
        <w:r w:rsidRPr="000A69EC">
          <w:rPr>
            <w:rStyle w:val="Hyperlink"/>
            <w:noProof/>
          </w:rPr>
          <w:t>34.14</w:t>
        </w:r>
        <w:r w:rsidRPr="00FB4EB2">
          <w:rPr>
            <w:rFonts w:ascii="Calibri" w:hAnsi="Calibri"/>
            <w:noProof/>
            <w:sz w:val="22"/>
            <w:szCs w:val="22"/>
          </w:rPr>
          <w:tab/>
        </w:r>
        <w:r w:rsidRPr="000A69EC">
          <w:rPr>
            <w:rStyle w:val="Hyperlink"/>
            <w:noProof/>
          </w:rPr>
          <w:t>Class Spacial Coordinate</w:t>
        </w:r>
        <w:r w:rsidRPr="000A69EC">
          <w:rPr>
            <w:rStyle w:val="Hyperlink"/>
            <w:rFonts w:cs="Arial"/>
            <w:noProof/>
          </w:rPr>
          <w:t xml:space="preserve">  &lt;&lt;Value&gt;&gt;</w:t>
        </w:r>
        <w:r>
          <w:rPr>
            <w:noProof/>
            <w:webHidden/>
          </w:rPr>
          <w:tab/>
        </w:r>
        <w:r>
          <w:rPr>
            <w:noProof/>
            <w:webHidden/>
          </w:rPr>
          <w:fldChar w:fldCharType="begin"/>
        </w:r>
        <w:r>
          <w:rPr>
            <w:noProof/>
            <w:webHidden/>
          </w:rPr>
          <w:instrText xml:space="preserve"> PAGEREF _Toc477719758 \h </w:instrText>
        </w:r>
        <w:r>
          <w:rPr>
            <w:noProof/>
            <w:webHidden/>
          </w:rPr>
        </w:r>
        <w:r>
          <w:rPr>
            <w:noProof/>
            <w:webHidden/>
          </w:rPr>
          <w:fldChar w:fldCharType="separate"/>
        </w:r>
        <w:r>
          <w:rPr>
            <w:noProof/>
            <w:webHidden/>
          </w:rPr>
          <w:t>184</w:t>
        </w:r>
        <w:r>
          <w:rPr>
            <w:noProof/>
            <w:webHidden/>
          </w:rPr>
          <w:fldChar w:fldCharType="end"/>
        </w:r>
      </w:hyperlink>
    </w:p>
    <w:p w:rsidR="00FB4EB2" w:rsidRPr="00FB4EB2" w:rsidRDefault="00FB4EB2">
      <w:pPr>
        <w:pStyle w:val="TOC2"/>
        <w:rPr>
          <w:rFonts w:ascii="Calibri" w:hAnsi="Calibri"/>
          <w:noProof/>
          <w:sz w:val="22"/>
          <w:szCs w:val="22"/>
        </w:rPr>
      </w:pPr>
      <w:hyperlink w:anchor="_Toc477719759" w:history="1">
        <w:r w:rsidRPr="000A69EC">
          <w:rPr>
            <w:rStyle w:val="Hyperlink"/>
            <w:noProof/>
          </w:rPr>
          <w:t>34.15</w:t>
        </w:r>
        <w:r w:rsidRPr="00FB4EB2">
          <w:rPr>
            <w:rFonts w:ascii="Calibri" w:hAnsi="Calibri"/>
            <w:noProof/>
            <w:sz w:val="22"/>
            <w:szCs w:val="22"/>
          </w:rPr>
          <w:tab/>
        </w:r>
        <w:r w:rsidRPr="000A69EC">
          <w:rPr>
            <w:rStyle w:val="Hyperlink"/>
            <w:noProof/>
          </w:rPr>
          <w:t>Association Topological Region</w:t>
        </w:r>
        <w:r>
          <w:rPr>
            <w:noProof/>
            <w:webHidden/>
          </w:rPr>
          <w:tab/>
        </w:r>
        <w:r>
          <w:rPr>
            <w:noProof/>
            <w:webHidden/>
          </w:rPr>
          <w:fldChar w:fldCharType="begin"/>
        </w:r>
        <w:r>
          <w:rPr>
            <w:noProof/>
            <w:webHidden/>
          </w:rPr>
          <w:instrText xml:space="preserve"> PAGEREF _Toc477719759 \h </w:instrText>
        </w:r>
        <w:r>
          <w:rPr>
            <w:noProof/>
            <w:webHidden/>
          </w:rPr>
        </w:r>
        <w:r>
          <w:rPr>
            <w:noProof/>
            <w:webHidden/>
          </w:rPr>
          <w:fldChar w:fldCharType="separate"/>
        </w:r>
        <w:r>
          <w:rPr>
            <w:noProof/>
            <w:webHidden/>
          </w:rPr>
          <w:t>184</w:t>
        </w:r>
        <w:r>
          <w:rPr>
            <w:noProof/>
            <w:webHidden/>
          </w:rPr>
          <w:fldChar w:fldCharType="end"/>
        </w:r>
      </w:hyperlink>
    </w:p>
    <w:p w:rsidR="00FB4EB2" w:rsidRPr="00FB4EB2" w:rsidRDefault="00FB4EB2">
      <w:pPr>
        <w:pStyle w:val="TOC2"/>
        <w:rPr>
          <w:rFonts w:ascii="Calibri" w:hAnsi="Calibri"/>
          <w:noProof/>
          <w:sz w:val="22"/>
          <w:szCs w:val="22"/>
        </w:rPr>
      </w:pPr>
      <w:hyperlink w:anchor="_Toc477719760" w:history="1">
        <w:r w:rsidRPr="000A69EC">
          <w:rPr>
            <w:rStyle w:val="Hyperlink"/>
            <w:noProof/>
          </w:rPr>
          <w:t>34.16</w:t>
        </w:r>
        <w:r w:rsidRPr="00FB4EB2">
          <w:rPr>
            <w:rFonts w:ascii="Calibri" w:hAnsi="Calibri"/>
            <w:noProof/>
            <w:sz w:val="22"/>
            <w:szCs w:val="22"/>
          </w:rPr>
          <w:tab/>
        </w:r>
        <w:r w:rsidRPr="000A69EC">
          <w:rPr>
            <w:rStyle w:val="Hyperlink"/>
            <w:noProof/>
          </w:rPr>
          <w:t>Class Topology</w:t>
        </w:r>
        <w:r>
          <w:rPr>
            <w:noProof/>
            <w:webHidden/>
          </w:rPr>
          <w:tab/>
        </w:r>
        <w:r>
          <w:rPr>
            <w:noProof/>
            <w:webHidden/>
          </w:rPr>
          <w:fldChar w:fldCharType="begin"/>
        </w:r>
        <w:r>
          <w:rPr>
            <w:noProof/>
            <w:webHidden/>
          </w:rPr>
          <w:instrText xml:space="preserve"> PAGEREF _Toc477719760 \h </w:instrText>
        </w:r>
        <w:r>
          <w:rPr>
            <w:noProof/>
            <w:webHidden/>
          </w:rPr>
        </w:r>
        <w:r>
          <w:rPr>
            <w:noProof/>
            <w:webHidden/>
          </w:rPr>
          <w:fldChar w:fldCharType="separate"/>
        </w:r>
        <w:r>
          <w:rPr>
            <w:noProof/>
            <w:webHidden/>
          </w:rPr>
          <w:t>185</w:t>
        </w:r>
        <w:r>
          <w:rPr>
            <w:noProof/>
            <w:webHidden/>
          </w:rPr>
          <w:fldChar w:fldCharType="end"/>
        </w:r>
      </w:hyperlink>
    </w:p>
    <w:p w:rsidR="00FB4EB2" w:rsidRPr="00FB4EB2" w:rsidRDefault="00FB4EB2">
      <w:pPr>
        <w:pStyle w:val="TOC2"/>
        <w:rPr>
          <w:rFonts w:ascii="Calibri" w:hAnsi="Calibri"/>
          <w:noProof/>
          <w:sz w:val="22"/>
          <w:szCs w:val="22"/>
        </w:rPr>
      </w:pPr>
      <w:hyperlink w:anchor="_Toc477719761" w:history="1">
        <w:r w:rsidRPr="000A69EC">
          <w:rPr>
            <w:rStyle w:val="Hyperlink"/>
            <w:noProof/>
          </w:rPr>
          <w:t>34.17</w:t>
        </w:r>
        <w:r w:rsidRPr="00FB4EB2">
          <w:rPr>
            <w:rFonts w:ascii="Calibri" w:hAnsi="Calibri"/>
            <w:noProof/>
            <w:sz w:val="22"/>
            <w:szCs w:val="22"/>
          </w:rPr>
          <w:tab/>
        </w:r>
        <w:r w:rsidRPr="000A69EC">
          <w:rPr>
            <w:rStyle w:val="Hyperlink"/>
            <w:noProof/>
          </w:rPr>
          <w:t>Class World Geodetic System</w:t>
        </w:r>
        <w:r w:rsidRPr="000A69EC">
          <w:rPr>
            <w:rStyle w:val="Hyperlink"/>
            <w:rFonts w:cs="Arial"/>
            <w:noProof/>
          </w:rPr>
          <w:t xml:space="preserve">  &lt;&lt;Value&gt;&gt;</w:t>
        </w:r>
        <w:r>
          <w:rPr>
            <w:noProof/>
            <w:webHidden/>
          </w:rPr>
          <w:tab/>
        </w:r>
        <w:r>
          <w:rPr>
            <w:noProof/>
            <w:webHidden/>
          </w:rPr>
          <w:fldChar w:fldCharType="begin"/>
        </w:r>
        <w:r>
          <w:rPr>
            <w:noProof/>
            <w:webHidden/>
          </w:rPr>
          <w:instrText xml:space="preserve"> PAGEREF _Toc477719761 \h </w:instrText>
        </w:r>
        <w:r>
          <w:rPr>
            <w:noProof/>
            <w:webHidden/>
          </w:rPr>
        </w:r>
        <w:r>
          <w:rPr>
            <w:noProof/>
            <w:webHidden/>
          </w:rPr>
          <w:fldChar w:fldCharType="separate"/>
        </w:r>
        <w:r>
          <w:rPr>
            <w:noProof/>
            <w:webHidden/>
          </w:rPr>
          <w:t>185</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19762" w:history="1">
        <w:r w:rsidRPr="000A69EC">
          <w:rPr>
            <w:rStyle w:val="Hyperlink"/>
            <w:noProof/>
          </w:rPr>
          <w:t>35</w:t>
        </w:r>
        <w:r w:rsidRPr="00FB4EB2">
          <w:rPr>
            <w:rFonts w:ascii="Calibri" w:hAnsi="Calibri"/>
            <w:noProof/>
            <w:sz w:val="22"/>
            <w:szCs w:val="22"/>
          </w:rPr>
          <w:tab/>
        </w:r>
        <w:r w:rsidRPr="000A69EC">
          <w:rPr>
            <w:rStyle w:val="Hyperlink"/>
            <w:noProof/>
          </w:rPr>
          <w:t>Threat-risk-conceptual-model::Generic Concept Library::Objectives</w:t>
        </w:r>
        <w:r>
          <w:rPr>
            <w:noProof/>
            <w:webHidden/>
          </w:rPr>
          <w:tab/>
        </w:r>
        <w:r>
          <w:rPr>
            <w:noProof/>
            <w:webHidden/>
          </w:rPr>
          <w:fldChar w:fldCharType="begin"/>
        </w:r>
        <w:r>
          <w:rPr>
            <w:noProof/>
            <w:webHidden/>
          </w:rPr>
          <w:instrText xml:space="preserve"> PAGEREF _Toc477719762 \h </w:instrText>
        </w:r>
        <w:r>
          <w:rPr>
            <w:noProof/>
            <w:webHidden/>
          </w:rPr>
        </w:r>
        <w:r>
          <w:rPr>
            <w:noProof/>
            <w:webHidden/>
          </w:rPr>
          <w:fldChar w:fldCharType="separate"/>
        </w:r>
        <w:r>
          <w:rPr>
            <w:noProof/>
            <w:webHidden/>
          </w:rPr>
          <w:t>186</w:t>
        </w:r>
        <w:r>
          <w:rPr>
            <w:noProof/>
            <w:webHidden/>
          </w:rPr>
          <w:fldChar w:fldCharType="end"/>
        </w:r>
      </w:hyperlink>
    </w:p>
    <w:p w:rsidR="00FB4EB2" w:rsidRPr="00FB4EB2" w:rsidRDefault="00FB4EB2">
      <w:pPr>
        <w:pStyle w:val="TOC2"/>
        <w:rPr>
          <w:rFonts w:ascii="Calibri" w:hAnsi="Calibri"/>
          <w:noProof/>
          <w:sz w:val="22"/>
          <w:szCs w:val="22"/>
        </w:rPr>
      </w:pPr>
      <w:hyperlink w:anchor="_Toc477719763" w:history="1">
        <w:r w:rsidRPr="000A69EC">
          <w:rPr>
            <w:rStyle w:val="Hyperlink"/>
            <w:noProof/>
          </w:rPr>
          <w:t>35.1</w:t>
        </w:r>
        <w:r w:rsidRPr="00FB4EB2">
          <w:rPr>
            <w:rFonts w:ascii="Calibri" w:hAnsi="Calibri"/>
            <w:noProof/>
            <w:sz w:val="22"/>
            <w:szCs w:val="22"/>
          </w:rPr>
          <w:tab/>
        </w:r>
        <w:r w:rsidRPr="000A69EC">
          <w:rPr>
            <w:rStyle w:val="Hyperlink"/>
            <w:noProof/>
          </w:rPr>
          <w:t>Diagram: Objectives</w:t>
        </w:r>
        <w:r>
          <w:rPr>
            <w:noProof/>
            <w:webHidden/>
          </w:rPr>
          <w:tab/>
        </w:r>
        <w:r>
          <w:rPr>
            <w:noProof/>
            <w:webHidden/>
          </w:rPr>
          <w:fldChar w:fldCharType="begin"/>
        </w:r>
        <w:r>
          <w:rPr>
            <w:noProof/>
            <w:webHidden/>
          </w:rPr>
          <w:instrText xml:space="preserve"> PAGEREF _Toc477719763 \h </w:instrText>
        </w:r>
        <w:r>
          <w:rPr>
            <w:noProof/>
            <w:webHidden/>
          </w:rPr>
        </w:r>
        <w:r>
          <w:rPr>
            <w:noProof/>
            <w:webHidden/>
          </w:rPr>
          <w:fldChar w:fldCharType="separate"/>
        </w:r>
        <w:r>
          <w:rPr>
            <w:noProof/>
            <w:webHidden/>
          </w:rPr>
          <w:t>186</w:t>
        </w:r>
        <w:r>
          <w:rPr>
            <w:noProof/>
            <w:webHidden/>
          </w:rPr>
          <w:fldChar w:fldCharType="end"/>
        </w:r>
      </w:hyperlink>
    </w:p>
    <w:p w:rsidR="00FB4EB2" w:rsidRPr="00FB4EB2" w:rsidRDefault="00FB4EB2">
      <w:pPr>
        <w:pStyle w:val="TOC2"/>
        <w:rPr>
          <w:rFonts w:ascii="Calibri" w:hAnsi="Calibri"/>
          <w:noProof/>
          <w:sz w:val="22"/>
          <w:szCs w:val="22"/>
        </w:rPr>
      </w:pPr>
      <w:hyperlink w:anchor="_Toc477719764" w:history="1">
        <w:r w:rsidRPr="000A69EC">
          <w:rPr>
            <w:rStyle w:val="Hyperlink"/>
            <w:noProof/>
          </w:rPr>
          <w:t>35.2</w:t>
        </w:r>
        <w:r w:rsidRPr="00FB4EB2">
          <w:rPr>
            <w:rFonts w:ascii="Calibri" w:hAnsi="Calibri"/>
            <w:noProof/>
            <w:sz w:val="22"/>
            <w:szCs w:val="22"/>
          </w:rPr>
          <w:tab/>
        </w:r>
        <w:r w:rsidRPr="000A69EC">
          <w:rPr>
            <w:rStyle w:val="Hyperlink"/>
            <w:noProof/>
          </w:rPr>
          <w:t>Class Benefit</w:t>
        </w:r>
        <w:r>
          <w:rPr>
            <w:noProof/>
            <w:webHidden/>
          </w:rPr>
          <w:tab/>
        </w:r>
        <w:r>
          <w:rPr>
            <w:noProof/>
            <w:webHidden/>
          </w:rPr>
          <w:fldChar w:fldCharType="begin"/>
        </w:r>
        <w:r>
          <w:rPr>
            <w:noProof/>
            <w:webHidden/>
          </w:rPr>
          <w:instrText xml:space="preserve"> PAGEREF _Toc477719764 \h </w:instrText>
        </w:r>
        <w:r>
          <w:rPr>
            <w:noProof/>
            <w:webHidden/>
          </w:rPr>
        </w:r>
        <w:r>
          <w:rPr>
            <w:noProof/>
            <w:webHidden/>
          </w:rPr>
          <w:fldChar w:fldCharType="separate"/>
        </w:r>
        <w:r>
          <w:rPr>
            <w:noProof/>
            <w:webHidden/>
          </w:rPr>
          <w:t>187</w:t>
        </w:r>
        <w:r>
          <w:rPr>
            <w:noProof/>
            <w:webHidden/>
          </w:rPr>
          <w:fldChar w:fldCharType="end"/>
        </w:r>
      </w:hyperlink>
    </w:p>
    <w:p w:rsidR="00FB4EB2" w:rsidRPr="00FB4EB2" w:rsidRDefault="00FB4EB2">
      <w:pPr>
        <w:pStyle w:val="TOC2"/>
        <w:rPr>
          <w:rFonts w:ascii="Calibri" w:hAnsi="Calibri"/>
          <w:noProof/>
          <w:sz w:val="22"/>
          <w:szCs w:val="22"/>
        </w:rPr>
      </w:pPr>
      <w:hyperlink w:anchor="_Toc477719765" w:history="1">
        <w:r w:rsidRPr="000A69EC">
          <w:rPr>
            <w:rStyle w:val="Hyperlink"/>
            <w:noProof/>
          </w:rPr>
          <w:t>35.3</w:t>
        </w:r>
        <w:r w:rsidRPr="00FB4EB2">
          <w:rPr>
            <w:rFonts w:ascii="Calibri" w:hAnsi="Calibri"/>
            <w:noProof/>
            <w:sz w:val="22"/>
            <w:szCs w:val="22"/>
          </w:rPr>
          <w:tab/>
        </w:r>
        <w:r w:rsidRPr="000A69EC">
          <w:rPr>
            <w:rStyle w:val="Hyperlink"/>
            <w:noProof/>
          </w:rPr>
          <w:t>Class Consequence</w:t>
        </w:r>
        <w:r>
          <w:rPr>
            <w:noProof/>
            <w:webHidden/>
          </w:rPr>
          <w:tab/>
        </w:r>
        <w:r>
          <w:rPr>
            <w:noProof/>
            <w:webHidden/>
          </w:rPr>
          <w:fldChar w:fldCharType="begin"/>
        </w:r>
        <w:r>
          <w:rPr>
            <w:noProof/>
            <w:webHidden/>
          </w:rPr>
          <w:instrText xml:space="preserve"> PAGEREF _Toc477719765 \h </w:instrText>
        </w:r>
        <w:r>
          <w:rPr>
            <w:noProof/>
            <w:webHidden/>
          </w:rPr>
        </w:r>
        <w:r>
          <w:rPr>
            <w:noProof/>
            <w:webHidden/>
          </w:rPr>
          <w:fldChar w:fldCharType="separate"/>
        </w:r>
        <w:r>
          <w:rPr>
            <w:noProof/>
            <w:webHidden/>
          </w:rPr>
          <w:t>187</w:t>
        </w:r>
        <w:r>
          <w:rPr>
            <w:noProof/>
            <w:webHidden/>
          </w:rPr>
          <w:fldChar w:fldCharType="end"/>
        </w:r>
      </w:hyperlink>
    </w:p>
    <w:p w:rsidR="00FB4EB2" w:rsidRPr="00FB4EB2" w:rsidRDefault="00FB4EB2">
      <w:pPr>
        <w:pStyle w:val="TOC2"/>
        <w:rPr>
          <w:rFonts w:ascii="Calibri" w:hAnsi="Calibri"/>
          <w:noProof/>
          <w:sz w:val="22"/>
          <w:szCs w:val="22"/>
        </w:rPr>
      </w:pPr>
      <w:hyperlink w:anchor="_Toc477719766" w:history="1">
        <w:r w:rsidRPr="000A69EC">
          <w:rPr>
            <w:rStyle w:val="Hyperlink"/>
            <w:noProof/>
          </w:rPr>
          <w:t>35.4</w:t>
        </w:r>
        <w:r w:rsidRPr="00FB4EB2">
          <w:rPr>
            <w:rFonts w:ascii="Calibri" w:hAnsi="Calibri"/>
            <w:noProof/>
            <w:sz w:val="22"/>
            <w:szCs w:val="22"/>
          </w:rPr>
          <w:tab/>
        </w:r>
        <w:r w:rsidRPr="000A69EC">
          <w:rPr>
            <w:rStyle w:val="Hyperlink"/>
            <w:noProof/>
          </w:rPr>
          <w:t>Association Class Consequence of Situation</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_Toc477719766 \h </w:instrText>
        </w:r>
        <w:r>
          <w:rPr>
            <w:noProof/>
            <w:webHidden/>
          </w:rPr>
        </w:r>
        <w:r>
          <w:rPr>
            <w:noProof/>
            <w:webHidden/>
          </w:rPr>
          <w:fldChar w:fldCharType="separate"/>
        </w:r>
        <w:r>
          <w:rPr>
            <w:noProof/>
            <w:webHidden/>
          </w:rPr>
          <w:t>188</w:t>
        </w:r>
        <w:r>
          <w:rPr>
            <w:noProof/>
            <w:webHidden/>
          </w:rPr>
          <w:fldChar w:fldCharType="end"/>
        </w:r>
      </w:hyperlink>
    </w:p>
    <w:p w:rsidR="00FB4EB2" w:rsidRPr="00FB4EB2" w:rsidRDefault="00FB4EB2">
      <w:pPr>
        <w:pStyle w:val="TOC2"/>
        <w:rPr>
          <w:rFonts w:ascii="Calibri" w:hAnsi="Calibri"/>
          <w:noProof/>
          <w:sz w:val="22"/>
          <w:szCs w:val="22"/>
        </w:rPr>
      </w:pPr>
      <w:hyperlink w:anchor="_Toc477719767" w:history="1">
        <w:r w:rsidRPr="000A69EC">
          <w:rPr>
            <w:rStyle w:val="Hyperlink"/>
            <w:noProof/>
          </w:rPr>
          <w:t>35.5</w:t>
        </w:r>
        <w:r w:rsidRPr="00FB4EB2">
          <w:rPr>
            <w:rFonts w:ascii="Calibri" w:hAnsi="Calibri"/>
            <w:noProof/>
            <w:sz w:val="22"/>
            <w:szCs w:val="22"/>
          </w:rPr>
          <w:tab/>
        </w:r>
        <w:r w:rsidRPr="000A69EC">
          <w:rPr>
            <w:rStyle w:val="Hyperlink"/>
            <w:noProof/>
          </w:rPr>
          <w:t>Class Desirability Assessment</w:t>
        </w:r>
        <w:r>
          <w:rPr>
            <w:noProof/>
            <w:webHidden/>
          </w:rPr>
          <w:tab/>
        </w:r>
        <w:r>
          <w:rPr>
            <w:noProof/>
            <w:webHidden/>
          </w:rPr>
          <w:fldChar w:fldCharType="begin"/>
        </w:r>
        <w:r>
          <w:rPr>
            <w:noProof/>
            <w:webHidden/>
          </w:rPr>
          <w:instrText xml:space="preserve"> PAGEREF _Toc477719767 \h </w:instrText>
        </w:r>
        <w:r>
          <w:rPr>
            <w:noProof/>
            <w:webHidden/>
          </w:rPr>
        </w:r>
        <w:r>
          <w:rPr>
            <w:noProof/>
            <w:webHidden/>
          </w:rPr>
          <w:fldChar w:fldCharType="separate"/>
        </w:r>
        <w:r>
          <w:rPr>
            <w:noProof/>
            <w:webHidden/>
          </w:rPr>
          <w:t>188</w:t>
        </w:r>
        <w:r>
          <w:rPr>
            <w:noProof/>
            <w:webHidden/>
          </w:rPr>
          <w:fldChar w:fldCharType="end"/>
        </w:r>
      </w:hyperlink>
    </w:p>
    <w:p w:rsidR="00FB4EB2" w:rsidRPr="00FB4EB2" w:rsidRDefault="00FB4EB2">
      <w:pPr>
        <w:pStyle w:val="TOC2"/>
        <w:rPr>
          <w:rFonts w:ascii="Calibri" w:hAnsi="Calibri"/>
          <w:noProof/>
          <w:sz w:val="22"/>
          <w:szCs w:val="22"/>
        </w:rPr>
      </w:pPr>
      <w:hyperlink w:anchor="_Toc477719768" w:history="1">
        <w:r w:rsidRPr="000A69EC">
          <w:rPr>
            <w:rStyle w:val="Hyperlink"/>
            <w:noProof/>
          </w:rPr>
          <w:t>35.6</w:t>
        </w:r>
        <w:r w:rsidRPr="00FB4EB2">
          <w:rPr>
            <w:rFonts w:ascii="Calibri" w:hAnsi="Calibri"/>
            <w:noProof/>
            <w:sz w:val="22"/>
            <w:szCs w:val="22"/>
          </w:rPr>
          <w:tab/>
        </w:r>
        <w:r w:rsidRPr="000A69EC">
          <w:rPr>
            <w:rStyle w:val="Hyperlink"/>
            <w:noProof/>
          </w:rPr>
          <w:t>Class Means</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_Toc477719768 \h </w:instrText>
        </w:r>
        <w:r>
          <w:rPr>
            <w:noProof/>
            <w:webHidden/>
          </w:rPr>
        </w:r>
        <w:r>
          <w:rPr>
            <w:noProof/>
            <w:webHidden/>
          </w:rPr>
          <w:fldChar w:fldCharType="separate"/>
        </w:r>
        <w:r>
          <w:rPr>
            <w:noProof/>
            <w:webHidden/>
          </w:rPr>
          <w:t>189</w:t>
        </w:r>
        <w:r>
          <w:rPr>
            <w:noProof/>
            <w:webHidden/>
          </w:rPr>
          <w:fldChar w:fldCharType="end"/>
        </w:r>
      </w:hyperlink>
    </w:p>
    <w:p w:rsidR="00FB4EB2" w:rsidRPr="00FB4EB2" w:rsidRDefault="00FB4EB2">
      <w:pPr>
        <w:pStyle w:val="TOC2"/>
        <w:rPr>
          <w:rFonts w:ascii="Calibri" w:hAnsi="Calibri"/>
          <w:noProof/>
          <w:sz w:val="22"/>
          <w:szCs w:val="22"/>
        </w:rPr>
      </w:pPr>
      <w:hyperlink w:anchor="_Toc477719769" w:history="1">
        <w:r w:rsidRPr="000A69EC">
          <w:rPr>
            <w:rStyle w:val="Hyperlink"/>
            <w:noProof/>
          </w:rPr>
          <w:t>35.7</w:t>
        </w:r>
        <w:r w:rsidRPr="00FB4EB2">
          <w:rPr>
            <w:rFonts w:ascii="Calibri" w:hAnsi="Calibri"/>
            <w:noProof/>
            <w:sz w:val="22"/>
            <w:szCs w:val="22"/>
          </w:rPr>
          <w:tab/>
        </w:r>
        <w:r w:rsidRPr="000A69EC">
          <w:rPr>
            <w:rStyle w:val="Hyperlink"/>
            <w:noProof/>
          </w:rPr>
          <w:t>Association Class Means To End</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_Toc477719769 \h </w:instrText>
        </w:r>
        <w:r>
          <w:rPr>
            <w:noProof/>
            <w:webHidden/>
          </w:rPr>
        </w:r>
        <w:r>
          <w:rPr>
            <w:noProof/>
            <w:webHidden/>
          </w:rPr>
          <w:fldChar w:fldCharType="separate"/>
        </w:r>
        <w:r>
          <w:rPr>
            <w:noProof/>
            <w:webHidden/>
          </w:rPr>
          <w:t>189</w:t>
        </w:r>
        <w:r>
          <w:rPr>
            <w:noProof/>
            <w:webHidden/>
          </w:rPr>
          <w:fldChar w:fldCharType="end"/>
        </w:r>
      </w:hyperlink>
    </w:p>
    <w:p w:rsidR="00FB4EB2" w:rsidRPr="00FB4EB2" w:rsidRDefault="00FB4EB2">
      <w:pPr>
        <w:pStyle w:val="TOC2"/>
        <w:rPr>
          <w:rFonts w:ascii="Calibri" w:hAnsi="Calibri"/>
          <w:noProof/>
          <w:sz w:val="22"/>
          <w:szCs w:val="22"/>
        </w:rPr>
      </w:pPr>
      <w:hyperlink w:anchor="_Toc477719770" w:history="1">
        <w:r w:rsidRPr="000A69EC">
          <w:rPr>
            <w:rStyle w:val="Hyperlink"/>
            <w:noProof/>
          </w:rPr>
          <w:t>35.8</w:t>
        </w:r>
        <w:r w:rsidRPr="00FB4EB2">
          <w:rPr>
            <w:rFonts w:ascii="Calibri" w:hAnsi="Calibri"/>
            <w:noProof/>
            <w:sz w:val="22"/>
            <w:szCs w:val="22"/>
          </w:rPr>
          <w:tab/>
        </w:r>
        <w:r w:rsidRPr="000A69EC">
          <w:rPr>
            <w:rStyle w:val="Hyperlink"/>
            <w:noProof/>
          </w:rPr>
          <w:t>Class Objective</w:t>
        </w:r>
        <w:r>
          <w:rPr>
            <w:noProof/>
            <w:webHidden/>
          </w:rPr>
          <w:tab/>
        </w:r>
        <w:r>
          <w:rPr>
            <w:noProof/>
            <w:webHidden/>
          </w:rPr>
          <w:fldChar w:fldCharType="begin"/>
        </w:r>
        <w:r>
          <w:rPr>
            <w:noProof/>
            <w:webHidden/>
          </w:rPr>
          <w:instrText xml:space="preserve"> PAGEREF _Toc477719770 \h </w:instrText>
        </w:r>
        <w:r>
          <w:rPr>
            <w:noProof/>
            <w:webHidden/>
          </w:rPr>
        </w:r>
        <w:r>
          <w:rPr>
            <w:noProof/>
            <w:webHidden/>
          </w:rPr>
          <w:fldChar w:fldCharType="separate"/>
        </w:r>
        <w:r>
          <w:rPr>
            <w:noProof/>
            <w:webHidden/>
          </w:rPr>
          <w:t>190</w:t>
        </w:r>
        <w:r>
          <w:rPr>
            <w:noProof/>
            <w:webHidden/>
          </w:rPr>
          <w:fldChar w:fldCharType="end"/>
        </w:r>
      </w:hyperlink>
    </w:p>
    <w:p w:rsidR="00FB4EB2" w:rsidRPr="00FB4EB2" w:rsidRDefault="00FB4EB2">
      <w:pPr>
        <w:pStyle w:val="TOC2"/>
        <w:rPr>
          <w:rFonts w:ascii="Calibri" w:hAnsi="Calibri"/>
          <w:noProof/>
          <w:sz w:val="22"/>
          <w:szCs w:val="22"/>
        </w:rPr>
      </w:pPr>
      <w:hyperlink w:anchor="_Toc477719771" w:history="1">
        <w:r w:rsidRPr="000A69EC">
          <w:rPr>
            <w:rStyle w:val="Hyperlink"/>
            <w:noProof/>
          </w:rPr>
          <w:t>35.9</w:t>
        </w:r>
        <w:r w:rsidRPr="00FB4EB2">
          <w:rPr>
            <w:rFonts w:ascii="Calibri" w:hAnsi="Calibri"/>
            <w:noProof/>
            <w:sz w:val="22"/>
            <w:szCs w:val="22"/>
          </w:rPr>
          <w:tab/>
        </w:r>
        <w:r w:rsidRPr="000A69EC">
          <w:rPr>
            <w:rStyle w:val="Hyperlink"/>
            <w:noProof/>
          </w:rPr>
          <w:t>Association Class Objective of Stakeholder</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_Toc477719771 \h </w:instrText>
        </w:r>
        <w:r>
          <w:rPr>
            <w:noProof/>
            <w:webHidden/>
          </w:rPr>
        </w:r>
        <w:r>
          <w:rPr>
            <w:noProof/>
            <w:webHidden/>
          </w:rPr>
          <w:fldChar w:fldCharType="separate"/>
        </w:r>
        <w:r>
          <w:rPr>
            <w:noProof/>
            <w:webHidden/>
          </w:rPr>
          <w:t>191</w:t>
        </w:r>
        <w:r>
          <w:rPr>
            <w:noProof/>
            <w:webHidden/>
          </w:rPr>
          <w:fldChar w:fldCharType="end"/>
        </w:r>
      </w:hyperlink>
    </w:p>
    <w:p w:rsidR="00FB4EB2" w:rsidRPr="00FB4EB2" w:rsidRDefault="00FB4EB2">
      <w:pPr>
        <w:pStyle w:val="TOC2"/>
        <w:rPr>
          <w:rFonts w:ascii="Calibri" w:hAnsi="Calibri"/>
          <w:noProof/>
          <w:sz w:val="22"/>
          <w:szCs w:val="22"/>
        </w:rPr>
      </w:pPr>
      <w:hyperlink w:anchor="_Toc477719772" w:history="1">
        <w:r w:rsidRPr="000A69EC">
          <w:rPr>
            <w:rStyle w:val="Hyperlink"/>
            <w:noProof/>
          </w:rPr>
          <w:t>35.10</w:t>
        </w:r>
        <w:r w:rsidRPr="00FB4EB2">
          <w:rPr>
            <w:rFonts w:ascii="Calibri" w:hAnsi="Calibri"/>
            <w:noProof/>
            <w:sz w:val="22"/>
            <w:szCs w:val="22"/>
          </w:rPr>
          <w:tab/>
        </w:r>
        <w:r w:rsidRPr="000A69EC">
          <w:rPr>
            <w:rStyle w:val="Hyperlink"/>
            <w:noProof/>
          </w:rPr>
          <w:t>Class Opportunity</w:t>
        </w:r>
        <w:r>
          <w:rPr>
            <w:noProof/>
            <w:webHidden/>
          </w:rPr>
          <w:tab/>
        </w:r>
        <w:r>
          <w:rPr>
            <w:noProof/>
            <w:webHidden/>
          </w:rPr>
          <w:fldChar w:fldCharType="begin"/>
        </w:r>
        <w:r>
          <w:rPr>
            <w:noProof/>
            <w:webHidden/>
          </w:rPr>
          <w:instrText xml:space="preserve"> PAGEREF _Toc477719772 \h </w:instrText>
        </w:r>
        <w:r>
          <w:rPr>
            <w:noProof/>
            <w:webHidden/>
          </w:rPr>
        </w:r>
        <w:r>
          <w:rPr>
            <w:noProof/>
            <w:webHidden/>
          </w:rPr>
          <w:fldChar w:fldCharType="separate"/>
        </w:r>
        <w:r>
          <w:rPr>
            <w:noProof/>
            <w:webHidden/>
          </w:rPr>
          <w:t>192</w:t>
        </w:r>
        <w:r>
          <w:rPr>
            <w:noProof/>
            <w:webHidden/>
          </w:rPr>
          <w:fldChar w:fldCharType="end"/>
        </w:r>
      </w:hyperlink>
    </w:p>
    <w:p w:rsidR="00FB4EB2" w:rsidRPr="00FB4EB2" w:rsidRDefault="00FB4EB2">
      <w:pPr>
        <w:pStyle w:val="TOC2"/>
        <w:rPr>
          <w:rFonts w:ascii="Calibri" w:hAnsi="Calibri"/>
          <w:noProof/>
          <w:sz w:val="22"/>
          <w:szCs w:val="22"/>
        </w:rPr>
      </w:pPr>
      <w:hyperlink w:anchor="_Toc477719773" w:history="1">
        <w:r w:rsidRPr="000A69EC">
          <w:rPr>
            <w:rStyle w:val="Hyperlink"/>
            <w:noProof/>
          </w:rPr>
          <w:t>35.11</w:t>
        </w:r>
        <w:r w:rsidRPr="00FB4EB2">
          <w:rPr>
            <w:rFonts w:ascii="Calibri" w:hAnsi="Calibri"/>
            <w:noProof/>
            <w:sz w:val="22"/>
            <w:szCs w:val="22"/>
          </w:rPr>
          <w:tab/>
        </w:r>
        <w:r w:rsidRPr="000A69EC">
          <w:rPr>
            <w:rStyle w:val="Hyperlink"/>
            <w:noProof/>
          </w:rPr>
          <w:t>Class Stakeholder</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_Toc477719773 \h </w:instrText>
        </w:r>
        <w:r>
          <w:rPr>
            <w:noProof/>
            <w:webHidden/>
          </w:rPr>
        </w:r>
        <w:r>
          <w:rPr>
            <w:noProof/>
            <w:webHidden/>
          </w:rPr>
          <w:fldChar w:fldCharType="separate"/>
        </w:r>
        <w:r>
          <w:rPr>
            <w:noProof/>
            <w:webHidden/>
          </w:rPr>
          <w:t>193</w:t>
        </w:r>
        <w:r>
          <w:rPr>
            <w:noProof/>
            <w:webHidden/>
          </w:rPr>
          <w:fldChar w:fldCharType="end"/>
        </w:r>
      </w:hyperlink>
    </w:p>
    <w:p w:rsidR="00FB4EB2" w:rsidRPr="00FB4EB2" w:rsidRDefault="00FB4EB2">
      <w:pPr>
        <w:pStyle w:val="TOC2"/>
        <w:rPr>
          <w:rFonts w:ascii="Calibri" w:hAnsi="Calibri"/>
          <w:noProof/>
          <w:sz w:val="22"/>
          <w:szCs w:val="22"/>
        </w:rPr>
      </w:pPr>
      <w:hyperlink w:anchor="_Toc477719774" w:history="1">
        <w:r w:rsidRPr="000A69EC">
          <w:rPr>
            <w:rStyle w:val="Hyperlink"/>
            <w:noProof/>
          </w:rPr>
          <w:t>35.12</w:t>
        </w:r>
        <w:r w:rsidRPr="00FB4EB2">
          <w:rPr>
            <w:rFonts w:ascii="Calibri" w:hAnsi="Calibri"/>
            <w:noProof/>
            <w:sz w:val="22"/>
            <w:szCs w:val="22"/>
          </w:rPr>
          <w:tab/>
        </w:r>
        <w:r w:rsidRPr="000A69EC">
          <w:rPr>
            <w:rStyle w:val="Hyperlink"/>
            <w:noProof/>
          </w:rPr>
          <w:t>Association Class Stakeholder Desirability</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_Toc477719774 \h </w:instrText>
        </w:r>
        <w:r>
          <w:rPr>
            <w:noProof/>
            <w:webHidden/>
          </w:rPr>
        </w:r>
        <w:r>
          <w:rPr>
            <w:noProof/>
            <w:webHidden/>
          </w:rPr>
          <w:fldChar w:fldCharType="separate"/>
        </w:r>
        <w:r>
          <w:rPr>
            <w:noProof/>
            <w:webHidden/>
          </w:rPr>
          <w:t>193</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19775" w:history="1">
        <w:r w:rsidRPr="000A69EC">
          <w:rPr>
            <w:rStyle w:val="Hyperlink"/>
            <w:noProof/>
          </w:rPr>
          <w:t>36</w:t>
        </w:r>
        <w:r w:rsidRPr="00FB4EB2">
          <w:rPr>
            <w:rFonts w:ascii="Calibri" w:hAnsi="Calibri"/>
            <w:noProof/>
            <w:sz w:val="22"/>
            <w:szCs w:val="22"/>
          </w:rPr>
          <w:tab/>
        </w:r>
        <w:r w:rsidRPr="000A69EC">
          <w:rPr>
            <w:rStyle w:val="Hyperlink"/>
            <w:noProof/>
          </w:rPr>
          <w:t>Threat-risk-conceptual-model::Generic Concept Library::Observations</w:t>
        </w:r>
        <w:r>
          <w:rPr>
            <w:noProof/>
            <w:webHidden/>
          </w:rPr>
          <w:tab/>
        </w:r>
        <w:r>
          <w:rPr>
            <w:noProof/>
            <w:webHidden/>
          </w:rPr>
          <w:fldChar w:fldCharType="begin"/>
        </w:r>
        <w:r>
          <w:rPr>
            <w:noProof/>
            <w:webHidden/>
          </w:rPr>
          <w:instrText xml:space="preserve"> PAGEREF _Toc477719775 \h </w:instrText>
        </w:r>
        <w:r>
          <w:rPr>
            <w:noProof/>
            <w:webHidden/>
          </w:rPr>
        </w:r>
        <w:r>
          <w:rPr>
            <w:noProof/>
            <w:webHidden/>
          </w:rPr>
          <w:fldChar w:fldCharType="separate"/>
        </w:r>
        <w:r>
          <w:rPr>
            <w:noProof/>
            <w:webHidden/>
          </w:rPr>
          <w:t>195</w:t>
        </w:r>
        <w:r>
          <w:rPr>
            <w:noProof/>
            <w:webHidden/>
          </w:rPr>
          <w:fldChar w:fldCharType="end"/>
        </w:r>
      </w:hyperlink>
    </w:p>
    <w:p w:rsidR="00FB4EB2" w:rsidRPr="00FB4EB2" w:rsidRDefault="00FB4EB2">
      <w:pPr>
        <w:pStyle w:val="TOC2"/>
        <w:rPr>
          <w:rFonts w:ascii="Calibri" w:hAnsi="Calibri"/>
          <w:noProof/>
          <w:sz w:val="22"/>
          <w:szCs w:val="22"/>
        </w:rPr>
      </w:pPr>
      <w:hyperlink w:anchor="_Toc477719776" w:history="1">
        <w:r w:rsidRPr="000A69EC">
          <w:rPr>
            <w:rStyle w:val="Hyperlink"/>
            <w:noProof/>
          </w:rPr>
          <w:t>36.1</w:t>
        </w:r>
        <w:r w:rsidRPr="00FB4EB2">
          <w:rPr>
            <w:rFonts w:ascii="Calibri" w:hAnsi="Calibri"/>
            <w:noProof/>
            <w:sz w:val="22"/>
            <w:szCs w:val="22"/>
          </w:rPr>
          <w:tab/>
        </w:r>
        <w:r w:rsidRPr="000A69EC">
          <w:rPr>
            <w:rStyle w:val="Hyperlink"/>
            <w:noProof/>
          </w:rPr>
          <w:t>Diagram: Measurement</w:t>
        </w:r>
        <w:r>
          <w:rPr>
            <w:noProof/>
            <w:webHidden/>
          </w:rPr>
          <w:tab/>
        </w:r>
        <w:r>
          <w:rPr>
            <w:noProof/>
            <w:webHidden/>
          </w:rPr>
          <w:fldChar w:fldCharType="begin"/>
        </w:r>
        <w:r>
          <w:rPr>
            <w:noProof/>
            <w:webHidden/>
          </w:rPr>
          <w:instrText xml:space="preserve"> PAGEREF _Toc477719776 \h </w:instrText>
        </w:r>
        <w:r>
          <w:rPr>
            <w:noProof/>
            <w:webHidden/>
          </w:rPr>
        </w:r>
        <w:r>
          <w:rPr>
            <w:noProof/>
            <w:webHidden/>
          </w:rPr>
          <w:fldChar w:fldCharType="separate"/>
        </w:r>
        <w:r>
          <w:rPr>
            <w:noProof/>
            <w:webHidden/>
          </w:rPr>
          <w:t>195</w:t>
        </w:r>
        <w:r>
          <w:rPr>
            <w:noProof/>
            <w:webHidden/>
          </w:rPr>
          <w:fldChar w:fldCharType="end"/>
        </w:r>
      </w:hyperlink>
    </w:p>
    <w:p w:rsidR="00FB4EB2" w:rsidRPr="00FB4EB2" w:rsidRDefault="00FB4EB2">
      <w:pPr>
        <w:pStyle w:val="TOC2"/>
        <w:rPr>
          <w:rFonts w:ascii="Calibri" w:hAnsi="Calibri"/>
          <w:noProof/>
          <w:sz w:val="22"/>
          <w:szCs w:val="22"/>
        </w:rPr>
      </w:pPr>
      <w:hyperlink w:anchor="_Toc477719777" w:history="1">
        <w:r w:rsidRPr="000A69EC">
          <w:rPr>
            <w:rStyle w:val="Hyperlink"/>
            <w:noProof/>
          </w:rPr>
          <w:t>36.2</w:t>
        </w:r>
        <w:r w:rsidRPr="00FB4EB2">
          <w:rPr>
            <w:rFonts w:ascii="Calibri" w:hAnsi="Calibri"/>
            <w:noProof/>
            <w:sz w:val="22"/>
            <w:szCs w:val="22"/>
          </w:rPr>
          <w:tab/>
        </w:r>
        <w:r w:rsidRPr="000A69EC">
          <w:rPr>
            <w:rStyle w:val="Hyperlink"/>
            <w:noProof/>
          </w:rPr>
          <w:t>Diagram: Observability</w:t>
        </w:r>
        <w:r>
          <w:rPr>
            <w:noProof/>
            <w:webHidden/>
          </w:rPr>
          <w:tab/>
        </w:r>
        <w:r>
          <w:rPr>
            <w:noProof/>
            <w:webHidden/>
          </w:rPr>
          <w:fldChar w:fldCharType="begin"/>
        </w:r>
        <w:r>
          <w:rPr>
            <w:noProof/>
            <w:webHidden/>
          </w:rPr>
          <w:instrText xml:space="preserve"> PAGEREF _Toc477719777 \h </w:instrText>
        </w:r>
        <w:r>
          <w:rPr>
            <w:noProof/>
            <w:webHidden/>
          </w:rPr>
        </w:r>
        <w:r>
          <w:rPr>
            <w:noProof/>
            <w:webHidden/>
          </w:rPr>
          <w:fldChar w:fldCharType="separate"/>
        </w:r>
        <w:r>
          <w:rPr>
            <w:noProof/>
            <w:webHidden/>
          </w:rPr>
          <w:t>195</w:t>
        </w:r>
        <w:r>
          <w:rPr>
            <w:noProof/>
            <w:webHidden/>
          </w:rPr>
          <w:fldChar w:fldCharType="end"/>
        </w:r>
      </w:hyperlink>
    </w:p>
    <w:p w:rsidR="00FB4EB2" w:rsidRPr="00FB4EB2" w:rsidRDefault="00FB4EB2">
      <w:pPr>
        <w:pStyle w:val="TOC2"/>
        <w:rPr>
          <w:rFonts w:ascii="Calibri" w:hAnsi="Calibri"/>
          <w:noProof/>
          <w:sz w:val="22"/>
          <w:szCs w:val="22"/>
        </w:rPr>
      </w:pPr>
      <w:hyperlink w:anchor="_Toc477719778" w:history="1">
        <w:r w:rsidRPr="000A69EC">
          <w:rPr>
            <w:rStyle w:val="Hyperlink"/>
            <w:noProof/>
          </w:rPr>
          <w:t>36.3</w:t>
        </w:r>
        <w:r w:rsidRPr="00FB4EB2">
          <w:rPr>
            <w:rFonts w:ascii="Calibri" w:hAnsi="Calibri"/>
            <w:noProof/>
            <w:sz w:val="22"/>
            <w:szCs w:val="22"/>
          </w:rPr>
          <w:tab/>
        </w:r>
        <w:r w:rsidRPr="000A69EC">
          <w:rPr>
            <w:rStyle w:val="Hyperlink"/>
            <w:noProof/>
          </w:rPr>
          <w:t>Diagram: Observations</w:t>
        </w:r>
        <w:r>
          <w:rPr>
            <w:noProof/>
            <w:webHidden/>
          </w:rPr>
          <w:tab/>
        </w:r>
        <w:r>
          <w:rPr>
            <w:noProof/>
            <w:webHidden/>
          </w:rPr>
          <w:fldChar w:fldCharType="begin"/>
        </w:r>
        <w:r>
          <w:rPr>
            <w:noProof/>
            <w:webHidden/>
          </w:rPr>
          <w:instrText xml:space="preserve"> PAGEREF _Toc477719778 \h </w:instrText>
        </w:r>
        <w:r>
          <w:rPr>
            <w:noProof/>
            <w:webHidden/>
          </w:rPr>
        </w:r>
        <w:r>
          <w:rPr>
            <w:noProof/>
            <w:webHidden/>
          </w:rPr>
          <w:fldChar w:fldCharType="separate"/>
        </w:r>
        <w:r>
          <w:rPr>
            <w:noProof/>
            <w:webHidden/>
          </w:rPr>
          <w:t>196</w:t>
        </w:r>
        <w:r>
          <w:rPr>
            <w:noProof/>
            <w:webHidden/>
          </w:rPr>
          <w:fldChar w:fldCharType="end"/>
        </w:r>
      </w:hyperlink>
    </w:p>
    <w:p w:rsidR="00FB4EB2" w:rsidRPr="00FB4EB2" w:rsidRDefault="00FB4EB2">
      <w:pPr>
        <w:pStyle w:val="TOC2"/>
        <w:rPr>
          <w:rFonts w:ascii="Calibri" w:hAnsi="Calibri"/>
          <w:noProof/>
          <w:sz w:val="22"/>
          <w:szCs w:val="22"/>
        </w:rPr>
      </w:pPr>
      <w:hyperlink w:anchor="_Toc477719779" w:history="1">
        <w:r w:rsidRPr="000A69EC">
          <w:rPr>
            <w:rStyle w:val="Hyperlink"/>
            <w:noProof/>
          </w:rPr>
          <w:t>36.4</w:t>
        </w:r>
        <w:r w:rsidRPr="00FB4EB2">
          <w:rPr>
            <w:rFonts w:ascii="Calibri" w:hAnsi="Calibri"/>
            <w:noProof/>
            <w:sz w:val="22"/>
            <w:szCs w:val="22"/>
          </w:rPr>
          <w:tab/>
        </w:r>
        <w:r w:rsidRPr="000A69EC">
          <w:rPr>
            <w:rStyle w:val="Hyperlink"/>
            <w:noProof/>
          </w:rPr>
          <w:t>Association Context of Observation</w:t>
        </w:r>
        <w:r>
          <w:rPr>
            <w:noProof/>
            <w:webHidden/>
          </w:rPr>
          <w:tab/>
        </w:r>
        <w:r>
          <w:rPr>
            <w:noProof/>
            <w:webHidden/>
          </w:rPr>
          <w:fldChar w:fldCharType="begin"/>
        </w:r>
        <w:r>
          <w:rPr>
            <w:noProof/>
            <w:webHidden/>
          </w:rPr>
          <w:instrText xml:space="preserve"> PAGEREF _Toc477719779 \h </w:instrText>
        </w:r>
        <w:r>
          <w:rPr>
            <w:noProof/>
            <w:webHidden/>
          </w:rPr>
        </w:r>
        <w:r>
          <w:rPr>
            <w:noProof/>
            <w:webHidden/>
          </w:rPr>
          <w:fldChar w:fldCharType="separate"/>
        </w:r>
        <w:r>
          <w:rPr>
            <w:noProof/>
            <w:webHidden/>
          </w:rPr>
          <w:t>196</w:t>
        </w:r>
        <w:r>
          <w:rPr>
            <w:noProof/>
            <w:webHidden/>
          </w:rPr>
          <w:fldChar w:fldCharType="end"/>
        </w:r>
      </w:hyperlink>
    </w:p>
    <w:p w:rsidR="00FB4EB2" w:rsidRPr="00FB4EB2" w:rsidRDefault="00FB4EB2">
      <w:pPr>
        <w:pStyle w:val="TOC2"/>
        <w:rPr>
          <w:rFonts w:ascii="Calibri" w:hAnsi="Calibri"/>
          <w:noProof/>
          <w:sz w:val="22"/>
          <w:szCs w:val="22"/>
        </w:rPr>
      </w:pPr>
      <w:hyperlink w:anchor="_Toc477719780" w:history="1">
        <w:r w:rsidRPr="000A69EC">
          <w:rPr>
            <w:rStyle w:val="Hyperlink"/>
            <w:noProof/>
          </w:rPr>
          <w:t>36.5</w:t>
        </w:r>
        <w:r w:rsidRPr="00FB4EB2">
          <w:rPr>
            <w:rFonts w:ascii="Calibri" w:hAnsi="Calibri"/>
            <w:noProof/>
            <w:sz w:val="22"/>
            <w:szCs w:val="22"/>
          </w:rPr>
          <w:tab/>
        </w:r>
        <w:r w:rsidRPr="000A69EC">
          <w:rPr>
            <w:rStyle w:val="Hyperlink"/>
            <w:noProof/>
          </w:rPr>
          <w:t>Association Class Measurement</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_Toc477719780 \h </w:instrText>
        </w:r>
        <w:r>
          <w:rPr>
            <w:noProof/>
            <w:webHidden/>
          </w:rPr>
        </w:r>
        <w:r>
          <w:rPr>
            <w:noProof/>
            <w:webHidden/>
          </w:rPr>
          <w:fldChar w:fldCharType="separate"/>
        </w:r>
        <w:r>
          <w:rPr>
            <w:noProof/>
            <w:webHidden/>
          </w:rPr>
          <w:t>196</w:t>
        </w:r>
        <w:r>
          <w:rPr>
            <w:noProof/>
            <w:webHidden/>
          </w:rPr>
          <w:fldChar w:fldCharType="end"/>
        </w:r>
      </w:hyperlink>
    </w:p>
    <w:p w:rsidR="00FB4EB2" w:rsidRPr="00FB4EB2" w:rsidRDefault="00FB4EB2">
      <w:pPr>
        <w:pStyle w:val="TOC2"/>
        <w:rPr>
          <w:rFonts w:ascii="Calibri" w:hAnsi="Calibri"/>
          <w:noProof/>
          <w:sz w:val="22"/>
          <w:szCs w:val="22"/>
        </w:rPr>
      </w:pPr>
      <w:hyperlink w:anchor="_Toc477719781" w:history="1">
        <w:r w:rsidRPr="000A69EC">
          <w:rPr>
            <w:rStyle w:val="Hyperlink"/>
            <w:noProof/>
          </w:rPr>
          <w:t>36.6</w:t>
        </w:r>
        <w:r w:rsidRPr="00FB4EB2">
          <w:rPr>
            <w:rFonts w:ascii="Calibri" w:hAnsi="Calibri"/>
            <w:noProof/>
            <w:sz w:val="22"/>
            <w:szCs w:val="22"/>
          </w:rPr>
          <w:tab/>
        </w:r>
        <w:r w:rsidRPr="000A69EC">
          <w:rPr>
            <w:rStyle w:val="Hyperlink"/>
            <w:noProof/>
          </w:rPr>
          <w:t>Association Class Observability</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_Toc477719781 \h </w:instrText>
        </w:r>
        <w:r>
          <w:rPr>
            <w:noProof/>
            <w:webHidden/>
          </w:rPr>
        </w:r>
        <w:r>
          <w:rPr>
            <w:noProof/>
            <w:webHidden/>
          </w:rPr>
          <w:fldChar w:fldCharType="separate"/>
        </w:r>
        <w:r>
          <w:rPr>
            <w:noProof/>
            <w:webHidden/>
          </w:rPr>
          <w:t>197</w:t>
        </w:r>
        <w:r>
          <w:rPr>
            <w:noProof/>
            <w:webHidden/>
          </w:rPr>
          <w:fldChar w:fldCharType="end"/>
        </w:r>
      </w:hyperlink>
    </w:p>
    <w:p w:rsidR="00FB4EB2" w:rsidRPr="00FB4EB2" w:rsidRDefault="00FB4EB2">
      <w:pPr>
        <w:pStyle w:val="TOC2"/>
        <w:rPr>
          <w:rFonts w:ascii="Calibri" w:hAnsi="Calibri"/>
          <w:noProof/>
          <w:sz w:val="22"/>
          <w:szCs w:val="22"/>
        </w:rPr>
      </w:pPr>
      <w:hyperlink w:anchor="_Toc477719782" w:history="1">
        <w:r w:rsidRPr="000A69EC">
          <w:rPr>
            <w:rStyle w:val="Hyperlink"/>
            <w:noProof/>
          </w:rPr>
          <w:t>36.7</w:t>
        </w:r>
        <w:r w:rsidRPr="00FB4EB2">
          <w:rPr>
            <w:rFonts w:ascii="Calibri" w:hAnsi="Calibri"/>
            <w:noProof/>
            <w:sz w:val="22"/>
            <w:szCs w:val="22"/>
          </w:rPr>
          <w:tab/>
        </w:r>
        <w:r w:rsidRPr="000A69EC">
          <w:rPr>
            <w:rStyle w:val="Hyperlink"/>
            <w:noProof/>
          </w:rPr>
          <w:t>Association Class Observation</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_Toc477719782 \h </w:instrText>
        </w:r>
        <w:r>
          <w:rPr>
            <w:noProof/>
            <w:webHidden/>
          </w:rPr>
        </w:r>
        <w:r>
          <w:rPr>
            <w:noProof/>
            <w:webHidden/>
          </w:rPr>
          <w:fldChar w:fldCharType="separate"/>
        </w:r>
        <w:r>
          <w:rPr>
            <w:noProof/>
            <w:webHidden/>
          </w:rPr>
          <w:t>197</w:t>
        </w:r>
        <w:r>
          <w:rPr>
            <w:noProof/>
            <w:webHidden/>
          </w:rPr>
          <w:fldChar w:fldCharType="end"/>
        </w:r>
      </w:hyperlink>
    </w:p>
    <w:p w:rsidR="00FB4EB2" w:rsidRPr="00FB4EB2" w:rsidRDefault="00FB4EB2">
      <w:pPr>
        <w:pStyle w:val="TOC2"/>
        <w:rPr>
          <w:rFonts w:ascii="Calibri" w:hAnsi="Calibri"/>
          <w:noProof/>
          <w:sz w:val="22"/>
          <w:szCs w:val="22"/>
        </w:rPr>
      </w:pPr>
      <w:hyperlink w:anchor="_Toc477719783" w:history="1">
        <w:r w:rsidRPr="000A69EC">
          <w:rPr>
            <w:rStyle w:val="Hyperlink"/>
            <w:noProof/>
          </w:rPr>
          <w:t>36.8</w:t>
        </w:r>
        <w:r w:rsidRPr="00FB4EB2">
          <w:rPr>
            <w:rFonts w:ascii="Calibri" w:hAnsi="Calibri"/>
            <w:noProof/>
            <w:sz w:val="22"/>
            <w:szCs w:val="22"/>
          </w:rPr>
          <w:tab/>
        </w:r>
        <w:r w:rsidRPr="000A69EC">
          <w:rPr>
            <w:rStyle w:val="Hyperlink"/>
            <w:noProof/>
          </w:rPr>
          <w:t>Class Observation Tool</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_Toc477719783 \h </w:instrText>
        </w:r>
        <w:r>
          <w:rPr>
            <w:noProof/>
            <w:webHidden/>
          </w:rPr>
        </w:r>
        <w:r>
          <w:rPr>
            <w:noProof/>
            <w:webHidden/>
          </w:rPr>
          <w:fldChar w:fldCharType="separate"/>
        </w:r>
        <w:r>
          <w:rPr>
            <w:noProof/>
            <w:webHidden/>
          </w:rPr>
          <w:t>198</w:t>
        </w:r>
        <w:r>
          <w:rPr>
            <w:noProof/>
            <w:webHidden/>
          </w:rPr>
          <w:fldChar w:fldCharType="end"/>
        </w:r>
      </w:hyperlink>
    </w:p>
    <w:p w:rsidR="00FB4EB2" w:rsidRPr="00FB4EB2" w:rsidRDefault="00FB4EB2">
      <w:pPr>
        <w:pStyle w:val="TOC2"/>
        <w:rPr>
          <w:rFonts w:ascii="Calibri" w:hAnsi="Calibri"/>
          <w:noProof/>
          <w:sz w:val="22"/>
          <w:szCs w:val="22"/>
        </w:rPr>
      </w:pPr>
      <w:hyperlink w:anchor="_Toc477719784" w:history="1">
        <w:r w:rsidRPr="000A69EC">
          <w:rPr>
            <w:rStyle w:val="Hyperlink"/>
            <w:noProof/>
          </w:rPr>
          <w:t>36.9</w:t>
        </w:r>
        <w:r w:rsidRPr="00FB4EB2">
          <w:rPr>
            <w:rFonts w:ascii="Calibri" w:hAnsi="Calibri"/>
            <w:noProof/>
            <w:sz w:val="22"/>
            <w:szCs w:val="22"/>
          </w:rPr>
          <w:tab/>
        </w:r>
        <w:r w:rsidRPr="000A69EC">
          <w:rPr>
            <w:rStyle w:val="Hyperlink"/>
            <w:noProof/>
          </w:rPr>
          <w:t>Class Observer</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_Toc477719784 \h </w:instrText>
        </w:r>
        <w:r>
          <w:rPr>
            <w:noProof/>
            <w:webHidden/>
          </w:rPr>
        </w:r>
        <w:r>
          <w:rPr>
            <w:noProof/>
            <w:webHidden/>
          </w:rPr>
          <w:fldChar w:fldCharType="separate"/>
        </w:r>
        <w:r>
          <w:rPr>
            <w:noProof/>
            <w:webHidden/>
          </w:rPr>
          <w:t>198</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19785" w:history="1">
        <w:r w:rsidRPr="000A69EC">
          <w:rPr>
            <w:rStyle w:val="Hyperlink"/>
            <w:noProof/>
          </w:rPr>
          <w:t>37</w:t>
        </w:r>
        <w:r w:rsidRPr="00FB4EB2">
          <w:rPr>
            <w:rFonts w:ascii="Calibri" w:hAnsi="Calibri"/>
            <w:noProof/>
            <w:sz w:val="22"/>
            <w:szCs w:val="22"/>
          </w:rPr>
          <w:tab/>
        </w:r>
        <w:r w:rsidRPr="000A69EC">
          <w:rPr>
            <w:rStyle w:val="Hyperlink"/>
            <w:noProof/>
          </w:rPr>
          <w:t>Threat-risk-conceptual-model::Generic Concept Library::Organizations</w:t>
        </w:r>
        <w:r>
          <w:rPr>
            <w:noProof/>
            <w:webHidden/>
          </w:rPr>
          <w:tab/>
        </w:r>
        <w:r>
          <w:rPr>
            <w:noProof/>
            <w:webHidden/>
          </w:rPr>
          <w:fldChar w:fldCharType="begin"/>
        </w:r>
        <w:r>
          <w:rPr>
            <w:noProof/>
            <w:webHidden/>
          </w:rPr>
          <w:instrText xml:space="preserve"> PAGEREF _Toc477719785 \h </w:instrText>
        </w:r>
        <w:r>
          <w:rPr>
            <w:noProof/>
            <w:webHidden/>
          </w:rPr>
        </w:r>
        <w:r>
          <w:rPr>
            <w:noProof/>
            <w:webHidden/>
          </w:rPr>
          <w:fldChar w:fldCharType="separate"/>
        </w:r>
        <w:r>
          <w:rPr>
            <w:noProof/>
            <w:webHidden/>
          </w:rPr>
          <w:t>199</w:t>
        </w:r>
        <w:r>
          <w:rPr>
            <w:noProof/>
            <w:webHidden/>
          </w:rPr>
          <w:fldChar w:fldCharType="end"/>
        </w:r>
      </w:hyperlink>
    </w:p>
    <w:p w:rsidR="00FB4EB2" w:rsidRPr="00FB4EB2" w:rsidRDefault="00FB4EB2">
      <w:pPr>
        <w:pStyle w:val="TOC2"/>
        <w:rPr>
          <w:rFonts w:ascii="Calibri" w:hAnsi="Calibri"/>
          <w:noProof/>
          <w:sz w:val="22"/>
          <w:szCs w:val="22"/>
        </w:rPr>
      </w:pPr>
      <w:hyperlink w:anchor="_Toc477719786" w:history="1">
        <w:r w:rsidRPr="000A69EC">
          <w:rPr>
            <w:rStyle w:val="Hyperlink"/>
            <w:noProof/>
          </w:rPr>
          <w:t>37.1</w:t>
        </w:r>
        <w:r w:rsidRPr="00FB4EB2">
          <w:rPr>
            <w:rFonts w:ascii="Calibri" w:hAnsi="Calibri"/>
            <w:noProof/>
            <w:sz w:val="22"/>
            <w:szCs w:val="22"/>
          </w:rPr>
          <w:tab/>
        </w:r>
        <w:r w:rsidRPr="000A69EC">
          <w:rPr>
            <w:rStyle w:val="Hyperlink"/>
            <w:noProof/>
          </w:rPr>
          <w:t>Diagram: Organization</w:t>
        </w:r>
        <w:r>
          <w:rPr>
            <w:noProof/>
            <w:webHidden/>
          </w:rPr>
          <w:tab/>
        </w:r>
        <w:r>
          <w:rPr>
            <w:noProof/>
            <w:webHidden/>
          </w:rPr>
          <w:fldChar w:fldCharType="begin"/>
        </w:r>
        <w:r>
          <w:rPr>
            <w:noProof/>
            <w:webHidden/>
          </w:rPr>
          <w:instrText xml:space="preserve"> PAGEREF _Toc477719786 \h </w:instrText>
        </w:r>
        <w:r>
          <w:rPr>
            <w:noProof/>
            <w:webHidden/>
          </w:rPr>
        </w:r>
        <w:r>
          <w:rPr>
            <w:noProof/>
            <w:webHidden/>
          </w:rPr>
          <w:fldChar w:fldCharType="separate"/>
        </w:r>
        <w:r>
          <w:rPr>
            <w:noProof/>
            <w:webHidden/>
          </w:rPr>
          <w:t>199</w:t>
        </w:r>
        <w:r>
          <w:rPr>
            <w:noProof/>
            <w:webHidden/>
          </w:rPr>
          <w:fldChar w:fldCharType="end"/>
        </w:r>
      </w:hyperlink>
    </w:p>
    <w:p w:rsidR="00FB4EB2" w:rsidRPr="00FB4EB2" w:rsidRDefault="00FB4EB2">
      <w:pPr>
        <w:pStyle w:val="TOC2"/>
        <w:rPr>
          <w:rFonts w:ascii="Calibri" w:hAnsi="Calibri"/>
          <w:noProof/>
          <w:sz w:val="22"/>
          <w:szCs w:val="22"/>
        </w:rPr>
      </w:pPr>
      <w:hyperlink w:anchor="_Toc477719787" w:history="1">
        <w:r w:rsidRPr="000A69EC">
          <w:rPr>
            <w:rStyle w:val="Hyperlink"/>
            <w:noProof/>
          </w:rPr>
          <w:t>37.2</w:t>
        </w:r>
        <w:r w:rsidRPr="00FB4EB2">
          <w:rPr>
            <w:rFonts w:ascii="Calibri" w:hAnsi="Calibri"/>
            <w:noProof/>
            <w:sz w:val="22"/>
            <w:szCs w:val="22"/>
          </w:rPr>
          <w:tab/>
        </w:r>
        <w:r w:rsidRPr="000A69EC">
          <w:rPr>
            <w:rStyle w:val="Hyperlink"/>
            <w:noProof/>
          </w:rPr>
          <w:t>Association Class Membership</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_Toc477719787 \h </w:instrText>
        </w:r>
        <w:r>
          <w:rPr>
            <w:noProof/>
            <w:webHidden/>
          </w:rPr>
        </w:r>
        <w:r>
          <w:rPr>
            <w:noProof/>
            <w:webHidden/>
          </w:rPr>
          <w:fldChar w:fldCharType="separate"/>
        </w:r>
        <w:r>
          <w:rPr>
            <w:noProof/>
            <w:webHidden/>
          </w:rPr>
          <w:t>199</w:t>
        </w:r>
        <w:r>
          <w:rPr>
            <w:noProof/>
            <w:webHidden/>
          </w:rPr>
          <w:fldChar w:fldCharType="end"/>
        </w:r>
      </w:hyperlink>
    </w:p>
    <w:p w:rsidR="00FB4EB2" w:rsidRPr="00FB4EB2" w:rsidRDefault="00FB4EB2">
      <w:pPr>
        <w:pStyle w:val="TOC2"/>
        <w:rPr>
          <w:rFonts w:ascii="Calibri" w:hAnsi="Calibri"/>
          <w:noProof/>
          <w:sz w:val="22"/>
          <w:szCs w:val="22"/>
        </w:rPr>
      </w:pPr>
      <w:hyperlink w:anchor="_Toc477719788" w:history="1">
        <w:r w:rsidRPr="000A69EC">
          <w:rPr>
            <w:rStyle w:val="Hyperlink"/>
            <w:noProof/>
          </w:rPr>
          <w:t>37.3</w:t>
        </w:r>
        <w:r w:rsidRPr="00FB4EB2">
          <w:rPr>
            <w:rFonts w:ascii="Calibri" w:hAnsi="Calibri"/>
            <w:noProof/>
            <w:sz w:val="22"/>
            <w:szCs w:val="22"/>
          </w:rPr>
          <w:tab/>
        </w:r>
        <w:r w:rsidRPr="000A69EC">
          <w:rPr>
            <w:rStyle w:val="Hyperlink"/>
            <w:noProof/>
          </w:rPr>
          <w:t>Class Mission Objective</w:t>
        </w:r>
        <w:r>
          <w:rPr>
            <w:noProof/>
            <w:webHidden/>
          </w:rPr>
          <w:tab/>
        </w:r>
        <w:r>
          <w:rPr>
            <w:noProof/>
            <w:webHidden/>
          </w:rPr>
          <w:fldChar w:fldCharType="begin"/>
        </w:r>
        <w:r>
          <w:rPr>
            <w:noProof/>
            <w:webHidden/>
          </w:rPr>
          <w:instrText xml:space="preserve"> PAGEREF _Toc477719788 \h </w:instrText>
        </w:r>
        <w:r>
          <w:rPr>
            <w:noProof/>
            <w:webHidden/>
          </w:rPr>
        </w:r>
        <w:r>
          <w:rPr>
            <w:noProof/>
            <w:webHidden/>
          </w:rPr>
          <w:fldChar w:fldCharType="separate"/>
        </w:r>
        <w:r>
          <w:rPr>
            <w:noProof/>
            <w:webHidden/>
          </w:rPr>
          <w:t>200</w:t>
        </w:r>
        <w:r>
          <w:rPr>
            <w:noProof/>
            <w:webHidden/>
          </w:rPr>
          <w:fldChar w:fldCharType="end"/>
        </w:r>
      </w:hyperlink>
    </w:p>
    <w:p w:rsidR="00FB4EB2" w:rsidRPr="00FB4EB2" w:rsidRDefault="00FB4EB2">
      <w:pPr>
        <w:pStyle w:val="TOC2"/>
        <w:rPr>
          <w:rFonts w:ascii="Calibri" w:hAnsi="Calibri"/>
          <w:noProof/>
          <w:sz w:val="22"/>
          <w:szCs w:val="22"/>
        </w:rPr>
      </w:pPr>
      <w:hyperlink w:anchor="_Toc477719789" w:history="1">
        <w:r w:rsidRPr="000A69EC">
          <w:rPr>
            <w:rStyle w:val="Hyperlink"/>
            <w:noProof/>
          </w:rPr>
          <w:t>37.4</w:t>
        </w:r>
        <w:r w:rsidRPr="00FB4EB2">
          <w:rPr>
            <w:rFonts w:ascii="Calibri" w:hAnsi="Calibri"/>
            <w:noProof/>
            <w:sz w:val="22"/>
            <w:szCs w:val="22"/>
          </w:rPr>
          <w:tab/>
        </w:r>
        <w:r w:rsidRPr="000A69EC">
          <w:rPr>
            <w:rStyle w:val="Hyperlink"/>
            <w:noProof/>
          </w:rPr>
          <w:t>Class Organization</w:t>
        </w:r>
        <w:r>
          <w:rPr>
            <w:noProof/>
            <w:webHidden/>
          </w:rPr>
          <w:tab/>
        </w:r>
        <w:r>
          <w:rPr>
            <w:noProof/>
            <w:webHidden/>
          </w:rPr>
          <w:fldChar w:fldCharType="begin"/>
        </w:r>
        <w:r>
          <w:rPr>
            <w:noProof/>
            <w:webHidden/>
          </w:rPr>
          <w:instrText xml:space="preserve"> PAGEREF _Toc477719789 \h </w:instrText>
        </w:r>
        <w:r>
          <w:rPr>
            <w:noProof/>
            <w:webHidden/>
          </w:rPr>
        </w:r>
        <w:r>
          <w:rPr>
            <w:noProof/>
            <w:webHidden/>
          </w:rPr>
          <w:fldChar w:fldCharType="separate"/>
        </w:r>
        <w:r>
          <w:rPr>
            <w:noProof/>
            <w:webHidden/>
          </w:rPr>
          <w:t>200</w:t>
        </w:r>
        <w:r>
          <w:rPr>
            <w:noProof/>
            <w:webHidden/>
          </w:rPr>
          <w:fldChar w:fldCharType="end"/>
        </w:r>
      </w:hyperlink>
    </w:p>
    <w:p w:rsidR="00FB4EB2" w:rsidRPr="00FB4EB2" w:rsidRDefault="00FB4EB2">
      <w:pPr>
        <w:pStyle w:val="TOC2"/>
        <w:rPr>
          <w:rFonts w:ascii="Calibri" w:hAnsi="Calibri"/>
          <w:noProof/>
          <w:sz w:val="22"/>
          <w:szCs w:val="22"/>
        </w:rPr>
      </w:pPr>
      <w:hyperlink w:anchor="_Toc477719790" w:history="1">
        <w:r w:rsidRPr="000A69EC">
          <w:rPr>
            <w:rStyle w:val="Hyperlink"/>
            <w:noProof/>
          </w:rPr>
          <w:t>37.5</w:t>
        </w:r>
        <w:r w:rsidRPr="00FB4EB2">
          <w:rPr>
            <w:rFonts w:ascii="Calibri" w:hAnsi="Calibri"/>
            <w:noProof/>
            <w:sz w:val="22"/>
            <w:szCs w:val="22"/>
          </w:rPr>
          <w:tab/>
        </w:r>
        <w:r w:rsidRPr="000A69EC">
          <w:rPr>
            <w:rStyle w:val="Hyperlink"/>
            <w:noProof/>
          </w:rPr>
          <w:t>Class Organizational Unit</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_Toc477719790 \h </w:instrText>
        </w:r>
        <w:r>
          <w:rPr>
            <w:noProof/>
            <w:webHidden/>
          </w:rPr>
        </w:r>
        <w:r>
          <w:rPr>
            <w:noProof/>
            <w:webHidden/>
          </w:rPr>
          <w:fldChar w:fldCharType="separate"/>
        </w:r>
        <w:r>
          <w:rPr>
            <w:noProof/>
            <w:webHidden/>
          </w:rPr>
          <w:t>201</w:t>
        </w:r>
        <w:r>
          <w:rPr>
            <w:noProof/>
            <w:webHidden/>
          </w:rPr>
          <w:fldChar w:fldCharType="end"/>
        </w:r>
      </w:hyperlink>
    </w:p>
    <w:p w:rsidR="00FB4EB2" w:rsidRPr="00FB4EB2" w:rsidRDefault="00FB4EB2">
      <w:pPr>
        <w:pStyle w:val="TOC2"/>
        <w:rPr>
          <w:rFonts w:ascii="Calibri" w:hAnsi="Calibri"/>
          <w:noProof/>
          <w:sz w:val="22"/>
          <w:szCs w:val="22"/>
        </w:rPr>
      </w:pPr>
      <w:hyperlink w:anchor="_Toc477719791" w:history="1">
        <w:r w:rsidRPr="000A69EC">
          <w:rPr>
            <w:rStyle w:val="Hyperlink"/>
            <w:noProof/>
          </w:rPr>
          <w:t>37.6</w:t>
        </w:r>
        <w:r w:rsidRPr="00FB4EB2">
          <w:rPr>
            <w:rFonts w:ascii="Calibri" w:hAnsi="Calibri"/>
            <w:noProof/>
            <w:sz w:val="22"/>
            <w:szCs w:val="22"/>
          </w:rPr>
          <w:tab/>
        </w:r>
        <w:r w:rsidRPr="000A69EC">
          <w:rPr>
            <w:rStyle w:val="Hyperlink"/>
            <w:noProof/>
          </w:rPr>
          <w:t>Class Parent Organization</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_Toc477719791 \h </w:instrText>
        </w:r>
        <w:r>
          <w:rPr>
            <w:noProof/>
            <w:webHidden/>
          </w:rPr>
        </w:r>
        <w:r>
          <w:rPr>
            <w:noProof/>
            <w:webHidden/>
          </w:rPr>
          <w:fldChar w:fldCharType="separate"/>
        </w:r>
        <w:r>
          <w:rPr>
            <w:noProof/>
            <w:webHidden/>
          </w:rPr>
          <w:t>201</w:t>
        </w:r>
        <w:r>
          <w:rPr>
            <w:noProof/>
            <w:webHidden/>
          </w:rPr>
          <w:fldChar w:fldCharType="end"/>
        </w:r>
      </w:hyperlink>
    </w:p>
    <w:p w:rsidR="00FB4EB2" w:rsidRPr="00FB4EB2" w:rsidRDefault="00FB4EB2">
      <w:pPr>
        <w:pStyle w:val="TOC2"/>
        <w:rPr>
          <w:rFonts w:ascii="Calibri" w:hAnsi="Calibri"/>
          <w:noProof/>
          <w:sz w:val="22"/>
          <w:szCs w:val="22"/>
        </w:rPr>
      </w:pPr>
      <w:hyperlink w:anchor="_Toc477719792" w:history="1">
        <w:r w:rsidRPr="000A69EC">
          <w:rPr>
            <w:rStyle w:val="Hyperlink"/>
            <w:noProof/>
          </w:rPr>
          <w:t>37.7</w:t>
        </w:r>
        <w:r w:rsidRPr="00FB4EB2">
          <w:rPr>
            <w:rFonts w:ascii="Calibri" w:hAnsi="Calibri"/>
            <w:noProof/>
            <w:sz w:val="22"/>
            <w:szCs w:val="22"/>
          </w:rPr>
          <w:tab/>
        </w:r>
        <w:r w:rsidRPr="000A69EC">
          <w:rPr>
            <w:rStyle w:val="Hyperlink"/>
            <w:noProof/>
          </w:rPr>
          <w:t>Association Class Part of Organization</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_Toc477719792 \h </w:instrText>
        </w:r>
        <w:r>
          <w:rPr>
            <w:noProof/>
            <w:webHidden/>
          </w:rPr>
        </w:r>
        <w:r>
          <w:rPr>
            <w:noProof/>
            <w:webHidden/>
          </w:rPr>
          <w:fldChar w:fldCharType="separate"/>
        </w:r>
        <w:r>
          <w:rPr>
            <w:noProof/>
            <w:webHidden/>
          </w:rPr>
          <w:t>201</w:t>
        </w:r>
        <w:r>
          <w:rPr>
            <w:noProof/>
            <w:webHidden/>
          </w:rPr>
          <w:fldChar w:fldCharType="end"/>
        </w:r>
      </w:hyperlink>
    </w:p>
    <w:p w:rsidR="00FB4EB2" w:rsidRPr="00FB4EB2" w:rsidRDefault="00FB4EB2">
      <w:pPr>
        <w:pStyle w:val="TOC2"/>
        <w:rPr>
          <w:rFonts w:ascii="Calibri" w:hAnsi="Calibri"/>
          <w:noProof/>
          <w:sz w:val="22"/>
          <w:szCs w:val="22"/>
        </w:rPr>
      </w:pPr>
      <w:hyperlink w:anchor="_Toc477719793" w:history="1">
        <w:r w:rsidRPr="000A69EC">
          <w:rPr>
            <w:rStyle w:val="Hyperlink"/>
            <w:noProof/>
          </w:rPr>
          <w:t>37.8</w:t>
        </w:r>
        <w:r w:rsidRPr="00FB4EB2">
          <w:rPr>
            <w:rFonts w:ascii="Calibri" w:hAnsi="Calibri"/>
            <w:noProof/>
            <w:sz w:val="22"/>
            <w:szCs w:val="22"/>
          </w:rPr>
          <w:tab/>
        </w:r>
        <w:r w:rsidRPr="000A69EC">
          <w:rPr>
            <w:rStyle w:val="Hyperlink"/>
            <w:noProof/>
          </w:rPr>
          <w:t>Class Program</w:t>
        </w:r>
        <w:r>
          <w:rPr>
            <w:noProof/>
            <w:webHidden/>
          </w:rPr>
          <w:tab/>
        </w:r>
        <w:r>
          <w:rPr>
            <w:noProof/>
            <w:webHidden/>
          </w:rPr>
          <w:fldChar w:fldCharType="begin"/>
        </w:r>
        <w:r>
          <w:rPr>
            <w:noProof/>
            <w:webHidden/>
          </w:rPr>
          <w:instrText xml:space="preserve"> PAGEREF _Toc477719793 \h </w:instrText>
        </w:r>
        <w:r>
          <w:rPr>
            <w:noProof/>
            <w:webHidden/>
          </w:rPr>
        </w:r>
        <w:r>
          <w:rPr>
            <w:noProof/>
            <w:webHidden/>
          </w:rPr>
          <w:fldChar w:fldCharType="separate"/>
        </w:r>
        <w:r>
          <w:rPr>
            <w:noProof/>
            <w:webHidden/>
          </w:rPr>
          <w:t>202</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19794" w:history="1">
        <w:r w:rsidRPr="000A69EC">
          <w:rPr>
            <w:rStyle w:val="Hyperlink"/>
            <w:noProof/>
          </w:rPr>
          <w:t>38</w:t>
        </w:r>
        <w:r w:rsidRPr="00FB4EB2">
          <w:rPr>
            <w:rFonts w:ascii="Calibri" w:hAnsi="Calibri"/>
            <w:noProof/>
            <w:sz w:val="22"/>
            <w:szCs w:val="22"/>
          </w:rPr>
          <w:tab/>
        </w:r>
        <w:r w:rsidRPr="000A69EC">
          <w:rPr>
            <w:rStyle w:val="Hyperlink"/>
            <w:noProof/>
          </w:rPr>
          <w:t>Threat-risk-conceptual-model::Generic Concept Library::Organizations::Corporations</w:t>
        </w:r>
        <w:r>
          <w:rPr>
            <w:noProof/>
            <w:webHidden/>
          </w:rPr>
          <w:tab/>
        </w:r>
        <w:r>
          <w:rPr>
            <w:noProof/>
            <w:webHidden/>
          </w:rPr>
          <w:fldChar w:fldCharType="begin"/>
        </w:r>
        <w:r>
          <w:rPr>
            <w:noProof/>
            <w:webHidden/>
          </w:rPr>
          <w:instrText xml:space="preserve"> PAGEREF _Toc477719794 \h </w:instrText>
        </w:r>
        <w:r>
          <w:rPr>
            <w:noProof/>
            <w:webHidden/>
          </w:rPr>
        </w:r>
        <w:r>
          <w:rPr>
            <w:noProof/>
            <w:webHidden/>
          </w:rPr>
          <w:fldChar w:fldCharType="separate"/>
        </w:r>
        <w:r>
          <w:rPr>
            <w:noProof/>
            <w:webHidden/>
          </w:rPr>
          <w:t>203</w:t>
        </w:r>
        <w:r>
          <w:rPr>
            <w:noProof/>
            <w:webHidden/>
          </w:rPr>
          <w:fldChar w:fldCharType="end"/>
        </w:r>
      </w:hyperlink>
    </w:p>
    <w:p w:rsidR="00FB4EB2" w:rsidRPr="00FB4EB2" w:rsidRDefault="00FB4EB2">
      <w:pPr>
        <w:pStyle w:val="TOC2"/>
        <w:rPr>
          <w:rFonts w:ascii="Calibri" w:hAnsi="Calibri"/>
          <w:noProof/>
          <w:sz w:val="22"/>
          <w:szCs w:val="22"/>
        </w:rPr>
      </w:pPr>
      <w:hyperlink w:anchor="_Toc477719795" w:history="1">
        <w:r w:rsidRPr="000A69EC">
          <w:rPr>
            <w:rStyle w:val="Hyperlink"/>
            <w:noProof/>
          </w:rPr>
          <w:t>38.1</w:t>
        </w:r>
        <w:r w:rsidRPr="00FB4EB2">
          <w:rPr>
            <w:rFonts w:ascii="Calibri" w:hAnsi="Calibri"/>
            <w:noProof/>
            <w:sz w:val="22"/>
            <w:szCs w:val="22"/>
          </w:rPr>
          <w:tab/>
        </w:r>
        <w:r w:rsidRPr="000A69EC">
          <w:rPr>
            <w:rStyle w:val="Hyperlink"/>
            <w:noProof/>
          </w:rPr>
          <w:t>Diagram: Corporations</w:t>
        </w:r>
        <w:r>
          <w:rPr>
            <w:noProof/>
            <w:webHidden/>
          </w:rPr>
          <w:tab/>
        </w:r>
        <w:r>
          <w:rPr>
            <w:noProof/>
            <w:webHidden/>
          </w:rPr>
          <w:fldChar w:fldCharType="begin"/>
        </w:r>
        <w:r>
          <w:rPr>
            <w:noProof/>
            <w:webHidden/>
          </w:rPr>
          <w:instrText xml:space="preserve"> PAGEREF _Toc477719795 \h </w:instrText>
        </w:r>
        <w:r>
          <w:rPr>
            <w:noProof/>
            <w:webHidden/>
          </w:rPr>
        </w:r>
        <w:r>
          <w:rPr>
            <w:noProof/>
            <w:webHidden/>
          </w:rPr>
          <w:fldChar w:fldCharType="separate"/>
        </w:r>
        <w:r>
          <w:rPr>
            <w:noProof/>
            <w:webHidden/>
          </w:rPr>
          <w:t>203</w:t>
        </w:r>
        <w:r>
          <w:rPr>
            <w:noProof/>
            <w:webHidden/>
          </w:rPr>
          <w:fldChar w:fldCharType="end"/>
        </w:r>
      </w:hyperlink>
    </w:p>
    <w:p w:rsidR="00FB4EB2" w:rsidRPr="00FB4EB2" w:rsidRDefault="00FB4EB2">
      <w:pPr>
        <w:pStyle w:val="TOC2"/>
        <w:rPr>
          <w:rFonts w:ascii="Calibri" w:hAnsi="Calibri"/>
          <w:noProof/>
          <w:sz w:val="22"/>
          <w:szCs w:val="22"/>
        </w:rPr>
      </w:pPr>
      <w:hyperlink w:anchor="_Toc477719796" w:history="1">
        <w:r w:rsidRPr="000A69EC">
          <w:rPr>
            <w:rStyle w:val="Hyperlink"/>
            <w:noProof/>
          </w:rPr>
          <w:t>38.2</w:t>
        </w:r>
        <w:r w:rsidRPr="00FB4EB2">
          <w:rPr>
            <w:rFonts w:ascii="Calibri" w:hAnsi="Calibri"/>
            <w:noProof/>
            <w:sz w:val="22"/>
            <w:szCs w:val="22"/>
          </w:rPr>
          <w:tab/>
        </w:r>
        <w:r w:rsidRPr="000A69EC">
          <w:rPr>
            <w:rStyle w:val="Hyperlink"/>
            <w:noProof/>
          </w:rPr>
          <w:t>Class Incorporated Organization</w:t>
        </w:r>
        <w:r>
          <w:rPr>
            <w:noProof/>
            <w:webHidden/>
          </w:rPr>
          <w:tab/>
        </w:r>
        <w:r>
          <w:rPr>
            <w:noProof/>
            <w:webHidden/>
          </w:rPr>
          <w:fldChar w:fldCharType="begin"/>
        </w:r>
        <w:r>
          <w:rPr>
            <w:noProof/>
            <w:webHidden/>
          </w:rPr>
          <w:instrText xml:space="preserve"> PAGEREF _Toc477719796 \h </w:instrText>
        </w:r>
        <w:r>
          <w:rPr>
            <w:noProof/>
            <w:webHidden/>
          </w:rPr>
        </w:r>
        <w:r>
          <w:rPr>
            <w:noProof/>
            <w:webHidden/>
          </w:rPr>
          <w:fldChar w:fldCharType="separate"/>
        </w:r>
        <w:r>
          <w:rPr>
            <w:noProof/>
            <w:webHidden/>
          </w:rPr>
          <w:t>203</w:t>
        </w:r>
        <w:r>
          <w:rPr>
            <w:noProof/>
            <w:webHidden/>
          </w:rPr>
          <w:fldChar w:fldCharType="end"/>
        </w:r>
      </w:hyperlink>
    </w:p>
    <w:p w:rsidR="00FB4EB2" w:rsidRPr="00FB4EB2" w:rsidRDefault="00FB4EB2">
      <w:pPr>
        <w:pStyle w:val="TOC2"/>
        <w:rPr>
          <w:rFonts w:ascii="Calibri" w:hAnsi="Calibri"/>
          <w:noProof/>
          <w:sz w:val="22"/>
          <w:szCs w:val="22"/>
        </w:rPr>
      </w:pPr>
      <w:hyperlink w:anchor="_Toc477719797" w:history="1">
        <w:r w:rsidRPr="000A69EC">
          <w:rPr>
            <w:rStyle w:val="Hyperlink"/>
            <w:noProof/>
          </w:rPr>
          <w:t>38.3</w:t>
        </w:r>
        <w:r w:rsidRPr="00FB4EB2">
          <w:rPr>
            <w:rFonts w:ascii="Calibri" w:hAnsi="Calibri"/>
            <w:noProof/>
            <w:sz w:val="22"/>
            <w:szCs w:val="22"/>
          </w:rPr>
          <w:tab/>
        </w:r>
        <w:r w:rsidRPr="000A69EC">
          <w:rPr>
            <w:rStyle w:val="Hyperlink"/>
            <w:noProof/>
          </w:rPr>
          <w:t>Association Class Incorporation</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_Toc477719797 \h </w:instrText>
        </w:r>
        <w:r>
          <w:rPr>
            <w:noProof/>
            <w:webHidden/>
          </w:rPr>
        </w:r>
        <w:r>
          <w:rPr>
            <w:noProof/>
            <w:webHidden/>
          </w:rPr>
          <w:fldChar w:fldCharType="separate"/>
        </w:r>
        <w:r>
          <w:rPr>
            <w:noProof/>
            <w:webHidden/>
          </w:rPr>
          <w:t>203</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19798" w:history="1">
        <w:r w:rsidRPr="000A69EC">
          <w:rPr>
            <w:rStyle w:val="Hyperlink"/>
            <w:noProof/>
          </w:rPr>
          <w:t>39</w:t>
        </w:r>
        <w:r w:rsidRPr="00FB4EB2">
          <w:rPr>
            <w:rFonts w:ascii="Calibri" w:hAnsi="Calibri"/>
            <w:noProof/>
            <w:sz w:val="22"/>
            <w:szCs w:val="22"/>
          </w:rPr>
          <w:tab/>
        </w:r>
        <w:r w:rsidRPr="000A69EC">
          <w:rPr>
            <w:rStyle w:val="Hyperlink"/>
            <w:noProof/>
          </w:rPr>
          <w:t>Threat-risk-conceptual-model::Generic Concept Library::Organizations::Geopolitical Organizations</w:t>
        </w:r>
        <w:r>
          <w:rPr>
            <w:noProof/>
            <w:webHidden/>
          </w:rPr>
          <w:tab/>
        </w:r>
        <w:r>
          <w:rPr>
            <w:noProof/>
            <w:webHidden/>
          </w:rPr>
          <w:fldChar w:fldCharType="begin"/>
        </w:r>
        <w:r>
          <w:rPr>
            <w:noProof/>
            <w:webHidden/>
          </w:rPr>
          <w:instrText xml:space="preserve"> PAGEREF _Toc477719798 \h </w:instrText>
        </w:r>
        <w:r>
          <w:rPr>
            <w:noProof/>
            <w:webHidden/>
          </w:rPr>
        </w:r>
        <w:r>
          <w:rPr>
            <w:noProof/>
            <w:webHidden/>
          </w:rPr>
          <w:fldChar w:fldCharType="separate"/>
        </w:r>
        <w:r>
          <w:rPr>
            <w:noProof/>
            <w:webHidden/>
          </w:rPr>
          <w:t>205</w:t>
        </w:r>
        <w:r>
          <w:rPr>
            <w:noProof/>
            <w:webHidden/>
          </w:rPr>
          <w:fldChar w:fldCharType="end"/>
        </w:r>
      </w:hyperlink>
    </w:p>
    <w:p w:rsidR="00FB4EB2" w:rsidRPr="00FB4EB2" w:rsidRDefault="00FB4EB2">
      <w:pPr>
        <w:pStyle w:val="TOC2"/>
        <w:rPr>
          <w:rFonts w:ascii="Calibri" w:hAnsi="Calibri"/>
          <w:noProof/>
          <w:sz w:val="22"/>
          <w:szCs w:val="22"/>
        </w:rPr>
      </w:pPr>
      <w:hyperlink w:anchor="_Toc477719799" w:history="1">
        <w:r w:rsidRPr="000A69EC">
          <w:rPr>
            <w:rStyle w:val="Hyperlink"/>
            <w:noProof/>
          </w:rPr>
          <w:t>39.1</w:t>
        </w:r>
        <w:r w:rsidRPr="00FB4EB2">
          <w:rPr>
            <w:rFonts w:ascii="Calibri" w:hAnsi="Calibri"/>
            <w:noProof/>
            <w:sz w:val="22"/>
            <w:szCs w:val="22"/>
          </w:rPr>
          <w:tab/>
        </w:r>
        <w:r w:rsidRPr="000A69EC">
          <w:rPr>
            <w:rStyle w:val="Hyperlink"/>
            <w:noProof/>
          </w:rPr>
          <w:t>Diagram: Geopolitical Entities</w:t>
        </w:r>
        <w:r>
          <w:rPr>
            <w:noProof/>
            <w:webHidden/>
          </w:rPr>
          <w:tab/>
        </w:r>
        <w:r>
          <w:rPr>
            <w:noProof/>
            <w:webHidden/>
          </w:rPr>
          <w:fldChar w:fldCharType="begin"/>
        </w:r>
        <w:r>
          <w:rPr>
            <w:noProof/>
            <w:webHidden/>
          </w:rPr>
          <w:instrText xml:space="preserve"> PAGEREF _Toc477719799 \h </w:instrText>
        </w:r>
        <w:r>
          <w:rPr>
            <w:noProof/>
            <w:webHidden/>
          </w:rPr>
        </w:r>
        <w:r>
          <w:rPr>
            <w:noProof/>
            <w:webHidden/>
          </w:rPr>
          <w:fldChar w:fldCharType="separate"/>
        </w:r>
        <w:r>
          <w:rPr>
            <w:noProof/>
            <w:webHidden/>
          </w:rPr>
          <w:t>205</w:t>
        </w:r>
        <w:r>
          <w:rPr>
            <w:noProof/>
            <w:webHidden/>
          </w:rPr>
          <w:fldChar w:fldCharType="end"/>
        </w:r>
      </w:hyperlink>
    </w:p>
    <w:p w:rsidR="00FB4EB2" w:rsidRPr="00FB4EB2" w:rsidRDefault="00FB4EB2">
      <w:pPr>
        <w:pStyle w:val="TOC2"/>
        <w:rPr>
          <w:rFonts w:ascii="Calibri" w:hAnsi="Calibri"/>
          <w:noProof/>
          <w:sz w:val="22"/>
          <w:szCs w:val="22"/>
        </w:rPr>
      </w:pPr>
      <w:hyperlink w:anchor="_Toc477719800" w:history="1">
        <w:r w:rsidRPr="000A69EC">
          <w:rPr>
            <w:rStyle w:val="Hyperlink"/>
            <w:noProof/>
          </w:rPr>
          <w:t>39.2</w:t>
        </w:r>
        <w:r w:rsidRPr="00FB4EB2">
          <w:rPr>
            <w:rFonts w:ascii="Calibri" w:hAnsi="Calibri"/>
            <w:noProof/>
            <w:sz w:val="22"/>
            <w:szCs w:val="22"/>
          </w:rPr>
          <w:tab/>
        </w:r>
        <w:r w:rsidRPr="000A69EC">
          <w:rPr>
            <w:rStyle w:val="Hyperlink"/>
            <w:noProof/>
          </w:rPr>
          <w:t>Class Country</w:t>
        </w:r>
        <w:r>
          <w:rPr>
            <w:noProof/>
            <w:webHidden/>
          </w:rPr>
          <w:tab/>
        </w:r>
        <w:r>
          <w:rPr>
            <w:noProof/>
            <w:webHidden/>
          </w:rPr>
          <w:fldChar w:fldCharType="begin"/>
        </w:r>
        <w:r>
          <w:rPr>
            <w:noProof/>
            <w:webHidden/>
          </w:rPr>
          <w:instrText xml:space="preserve"> PAGEREF _Toc477719800 \h </w:instrText>
        </w:r>
        <w:r>
          <w:rPr>
            <w:noProof/>
            <w:webHidden/>
          </w:rPr>
        </w:r>
        <w:r>
          <w:rPr>
            <w:noProof/>
            <w:webHidden/>
          </w:rPr>
          <w:fldChar w:fldCharType="separate"/>
        </w:r>
        <w:r>
          <w:rPr>
            <w:noProof/>
            <w:webHidden/>
          </w:rPr>
          <w:t>205</w:t>
        </w:r>
        <w:r>
          <w:rPr>
            <w:noProof/>
            <w:webHidden/>
          </w:rPr>
          <w:fldChar w:fldCharType="end"/>
        </w:r>
      </w:hyperlink>
    </w:p>
    <w:p w:rsidR="00FB4EB2" w:rsidRPr="00FB4EB2" w:rsidRDefault="00FB4EB2">
      <w:pPr>
        <w:pStyle w:val="TOC2"/>
        <w:rPr>
          <w:rFonts w:ascii="Calibri" w:hAnsi="Calibri"/>
          <w:noProof/>
          <w:sz w:val="22"/>
          <w:szCs w:val="22"/>
        </w:rPr>
      </w:pPr>
      <w:hyperlink w:anchor="_Toc477719801" w:history="1">
        <w:r w:rsidRPr="000A69EC">
          <w:rPr>
            <w:rStyle w:val="Hyperlink"/>
            <w:noProof/>
          </w:rPr>
          <w:t>39.3</w:t>
        </w:r>
        <w:r w:rsidRPr="00FB4EB2">
          <w:rPr>
            <w:rFonts w:ascii="Calibri" w:hAnsi="Calibri"/>
            <w:noProof/>
            <w:sz w:val="22"/>
            <w:szCs w:val="22"/>
          </w:rPr>
          <w:tab/>
        </w:r>
        <w:r w:rsidRPr="000A69EC">
          <w:rPr>
            <w:rStyle w:val="Hyperlink"/>
            <w:noProof/>
          </w:rPr>
          <w:t>Class Country ID</w:t>
        </w:r>
        <w:r w:rsidRPr="000A69EC">
          <w:rPr>
            <w:rStyle w:val="Hyperlink"/>
            <w:rFonts w:cs="Arial"/>
            <w:noProof/>
          </w:rPr>
          <w:t xml:space="preserve">  &lt;&lt;Value&gt;&gt;</w:t>
        </w:r>
        <w:r>
          <w:rPr>
            <w:noProof/>
            <w:webHidden/>
          </w:rPr>
          <w:tab/>
        </w:r>
        <w:r>
          <w:rPr>
            <w:noProof/>
            <w:webHidden/>
          </w:rPr>
          <w:fldChar w:fldCharType="begin"/>
        </w:r>
        <w:r>
          <w:rPr>
            <w:noProof/>
            <w:webHidden/>
          </w:rPr>
          <w:instrText xml:space="preserve"> PAGEREF _Toc477719801 \h </w:instrText>
        </w:r>
        <w:r>
          <w:rPr>
            <w:noProof/>
            <w:webHidden/>
          </w:rPr>
        </w:r>
        <w:r>
          <w:rPr>
            <w:noProof/>
            <w:webHidden/>
          </w:rPr>
          <w:fldChar w:fldCharType="separate"/>
        </w:r>
        <w:r>
          <w:rPr>
            <w:noProof/>
            <w:webHidden/>
          </w:rPr>
          <w:t>206</w:t>
        </w:r>
        <w:r>
          <w:rPr>
            <w:noProof/>
            <w:webHidden/>
          </w:rPr>
          <w:fldChar w:fldCharType="end"/>
        </w:r>
      </w:hyperlink>
    </w:p>
    <w:p w:rsidR="00FB4EB2" w:rsidRPr="00FB4EB2" w:rsidRDefault="00FB4EB2">
      <w:pPr>
        <w:pStyle w:val="TOC2"/>
        <w:rPr>
          <w:rFonts w:ascii="Calibri" w:hAnsi="Calibri"/>
          <w:noProof/>
          <w:sz w:val="22"/>
          <w:szCs w:val="22"/>
        </w:rPr>
      </w:pPr>
      <w:hyperlink w:anchor="_Toc477719802" w:history="1">
        <w:r w:rsidRPr="000A69EC">
          <w:rPr>
            <w:rStyle w:val="Hyperlink"/>
            <w:noProof/>
          </w:rPr>
          <w:t>39.4</w:t>
        </w:r>
        <w:r w:rsidRPr="00FB4EB2">
          <w:rPr>
            <w:rFonts w:ascii="Calibri" w:hAnsi="Calibri"/>
            <w:noProof/>
            <w:sz w:val="22"/>
            <w:szCs w:val="22"/>
          </w:rPr>
          <w:tab/>
        </w:r>
        <w:r w:rsidRPr="000A69EC">
          <w:rPr>
            <w:rStyle w:val="Hyperlink"/>
            <w:noProof/>
          </w:rPr>
          <w:t>Class Geopolitical Entity</w:t>
        </w:r>
        <w:r>
          <w:rPr>
            <w:noProof/>
            <w:webHidden/>
          </w:rPr>
          <w:tab/>
        </w:r>
        <w:r>
          <w:rPr>
            <w:noProof/>
            <w:webHidden/>
          </w:rPr>
          <w:fldChar w:fldCharType="begin"/>
        </w:r>
        <w:r>
          <w:rPr>
            <w:noProof/>
            <w:webHidden/>
          </w:rPr>
          <w:instrText xml:space="preserve"> PAGEREF _Toc477719802 \h </w:instrText>
        </w:r>
        <w:r>
          <w:rPr>
            <w:noProof/>
            <w:webHidden/>
          </w:rPr>
        </w:r>
        <w:r>
          <w:rPr>
            <w:noProof/>
            <w:webHidden/>
          </w:rPr>
          <w:fldChar w:fldCharType="separate"/>
        </w:r>
        <w:r>
          <w:rPr>
            <w:noProof/>
            <w:webHidden/>
          </w:rPr>
          <w:t>206</w:t>
        </w:r>
        <w:r>
          <w:rPr>
            <w:noProof/>
            <w:webHidden/>
          </w:rPr>
          <w:fldChar w:fldCharType="end"/>
        </w:r>
      </w:hyperlink>
    </w:p>
    <w:p w:rsidR="00FB4EB2" w:rsidRPr="00FB4EB2" w:rsidRDefault="00FB4EB2">
      <w:pPr>
        <w:pStyle w:val="TOC2"/>
        <w:rPr>
          <w:rFonts w:ascii="Calibri" w:hAnsi="Calibri"/>
          <w:noProof/>
          <w:sz w:val="22"/>
          <w:szCs w:val="22"/>
        </w:rPr>
      </w:pPr>
      <w:hyperlink w:anchor="_Toc477719803" w:history="1">
        <w:r w:rsidRPr="000A69EC">
          <w:rPr>
            <w:rStyle w:val="Hyperlink"/>
            <w:noProof/>
          </w:rPr>
          <w:t>39.5</w:t>
        </w:r>
        <w:r w:rsidRPr="00FB4EB2">
          <w:rPr>
            <w:rFonts w:ascii="Calibri" w:hAnsi="Calibri"/>
            <w:noProof/>
            <w:sz w:val="22"/>
            <w:szCs w:val="22"/>
          </w:rPr>
          <w:tab/>
        </w:r>
        <w:r w:rsidRPr="000A69EC">
          <w:rPr>
            <w:rStyle w:val="Hyperlink"/>
            <w:noProof/>
          </w:rPr>
          <w:t>Class Geopolitical ID</w:t>
        </w:r>
        <w:r w:rsidRPr="000A69EC">
          <w:rPr>
            <w:rStyle w:val="Hyperlink"/>
            <w:rFonts w:cs="Arial"/>
            <w:noProof/>
          </w:rPr>
          <w:t xml:space="preserve">  &lt;&lt;Value&gt;&gt;</w:t>
        </w:r>
        <w:r>
          <w:rPr>
            <w:noProof/>
            <w:webHidden/>
          </w:rPr>
          <w:tab/>
        </w:r>
        <w:r>
          <w:rPr>
            <w:noProof/>
            <w:webHidden/>
          </w:rPr>
          <w:fldChar w:fldCharType="begin"/>
        </w:r>
        <w:r>
          <w:rPr>
            <w:noProof/>
            <w:webHidden/>
          </w:rPr>
          <w:instrText xml:space="preserve"> PAGEREF _Toc477719803 \h </w:instrText>
        </w:r>
        <w:r>
          <w:rPr>
            <w:noProof/>
            <w:webHidden/>
          </w:rPr>
        </w:r>
        <w:r>
          <w:rPr>
            <w:noProof/>
            <w:webHidden/>
          </w:rPr>
          <w:fldChar w:fldCharType="separate"/>
        </w:r>
        <w:r>
          <w:rPr>
            <w:noProof/>
            <w:webHidden/>
          </w:rPr>
          <w:t>206</w:t>
        </w:r>
        <w:r>
          <w:rPr>
            <w:noProof/>
            <w:webHidden/>
          </w:rPr>
          <w:fldChar w:fldCharType="end"/>
        </w:r>
      </w:hyperlink>
    </w:p>
    <w:p w:rsidR="00FB4EB2" w:rsidRPr="00FB4EB2" w:rsidRDefault="00FB4EB2">
      <w:pPr>
        <w:pStyle w:val="TOC2"/>
        <w:rPr>
          <w:rFonts w:ascii="Calibri" w:hAnsi="Calibri"/>
          <w:noProof/>
          <w:sz w:val="22"/>
          <w:szCs w:val="22"/>
        </w:rPr>
      </w:pPr>
      <w:hyperlink w:anchor="_Toc477719804" w:history="1">
        <w:r w:rsidRPr="000A69EC">
          <w:rPr>
            <w:rStyle w:val="Hyperlink"/>
            <w:noProof/>
          </w:rPr>
          <w:t>39.6</w:t>
        </w:r>
        <w:r w:rsidRPr="00FB4EB2">
          <w:rPr>
            <w:rFonts w:ascii="Calibri" w:hAnsi="Calibri"/>
            <w:noProof/>
            <w:sz w:val="22"/>
            <w:szCs w:val="22"/>
          </w:rPr>
          <w:tab/>
        </w:r>
        <w:r w:rsidRPr="000A69EC">
          <w:rPr>
            <w:rStyle w:val="Hyperlink"/>
            <w:noProof/>
          </w:rPr>
          <w:t>Class Geopolitical Region</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_Toc477719804 \h </w:instrText>
        </w:r>
        <w:r>
          <w:rPr>
            <w:noProof/>
            <w:webHidden/>
          </w:rPr>
        </w:r>
        <w:r>
          <w:rPr>
            <w:noProof/>
            <w:webHidden/>
          </w:rPr>
          <w:fldChar w:fldCharType="separate"/>
        </w:r>
        <w:r>
          <w:rPr>
            <w:noProof/>
            <w:webHidden/>
          </w:rPr>
          <w:t>206</w:t>
        </w:r>
        <w:r>
          <w:rPr>
            <w:noProof/>
            <w:webHidden/>
          </w:rPr>
          <w:fldChar w:fldCharType="end"/>
        </w:r>
      </w:hyperlink>
    </w:p>
    <w:p w:rsidR="00FB4EB2" w:rsidRPr="00FB4EB2" w:rsidRDefault="00FB4EB2">
      <w:pPr>
        <w:pStyle w:val="TOC2"/>
        <w:rPr>
          <w:rFonts w:ascii="Calibri" w:hAnsi="Calibri"/>
          <w:noProof/>
          <w:sz w:val="22"/>
          <w:szCs w:val="22"/>
        </w:rPr>
      </w:pPr>
      <w:hyperlink w:anchor="_Toc477719805" w:history="1">
        <w:r w:rsidRPr="000A69EC">
          <w:rPr>
            <w:rStyle w:val="Hyperlink"/>
            <w:noProof/>
          </w:rPr>
          <w:t>39.7</w:t>
        </w:r>
        <w:r w:rsidRPr="00FB4EB2">
          <w:rPr>
            <w:rFonts w:ascii="Calibri" w:hAnsi="Calibri"/>
            <w:noProof/>
            <w:sz w:val="22"/>
            <w:szCs w:val="22"/>
          </w:rPr>
          <w:tab/>
        </w:r>
        <w:r w:rsidRPr="000A69EC">
          <w:rPr>
            <w:rStyle w:val="Hyperlink"/>
            <w:noProof/>
          </w:rPr>
          <w:t>Association Class Governing Authority</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_Toc477719805 \h </w:instrText>
        </w:r>
        <w:r>
          <w:rPr>
            <w:noProof/>
            <w:webHidden/>
          </w:rPr>
        </w:r>
        <w:r>
          <w:rPr>
            <w:noProof/>
            <w:webHidden/>
          </w:rPr>
          <w:fldChar w:fldCharType="separate"/>
        </w:r>
        <w:r>
          <w:rPr>
            <w:noProof/>
            <w:webHidden/>
          </w:rPr>
          <w:t>206</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19806" w:history="1">
        <w:r w:rsidRPr="000A69EC">
          <w:rPr>
            <w:rStyle w:val="Hyperlink"/>
            <w:noProof/>
          </w:rPr>
          <w:t>40</w:t>
        </w:r>
        <w:r w:rsidRPr="00FB4EB2">
          <w:rPr>
            <w:rFonts w:ascii="Calibri" w:hAnsi="Calibri"/>
            <w:noProof/>
            <w:sz w:val="22"/>
            <w:szCs w:val="22"/>
          </w:rPr>
          <w:tab/>
        </w:r>
        <w:r w:rsidRPr="000A69EC">
          <w:rPr>
            <w:rStyle w:val="Hyperlink"/>
            <w:noProof/>
          </w:rPr>
          <w:t>Threat-risk-conceptual-model::Generic Concept Library::Permissions</w:t>
        </w:r>
        <w:r>
          <w:rPr>
            <w:noProof/>
            <w:webHidden/>
          </w:rPr>
          <w:tab/>
        </w:r>
        <w:r>
          <w:rPr>
            <w:noProof/>
            <w:webHidden/>
          </w:rPr>
          <w:fldChar w:fldCharType="begin"/>
        </w:r>
        <w:r>
          <w:rPr>
            <w:noProof/>
            <w:webHidden/>
          </w:rPr>
          <w:instrText xml:space="preserve"> PAGEREF _Toc477719806 \h </w:instrText>
        </w:r>
        <w:r>
          <w:rPr>
            <w:noProof/>
            <w:webHidden/>
          </w:rPr>
        </w:r>
        <w:r>
          <w:rPr>
            <w:noProof/>
            <w:webHidden/>
          </w:rPr>
          <w:fldChar w:fldCharType="separate"/>
        </w:r>
        <w:r>
          <w:rPr>
            <w:noProof/>
            <w:webHidden/>
          </w:rPr>
          <w:t>207</w:t>
        </w:r>
        <w:r>
          <w:rPr>
            <w:noProof/>
            <w:webHidden/>
          </w:rPr>
          <w:fldChar w:fldCharType="end"/>
        </w:r>
      </w:hyperlink>
    </w:p>
    <w:p w:rsidR="00FB4EB2" w:rsidRPr="00FB4EB2" w:rsidRDefault="00FB4EB2">
      <w:pPr>
        <w:pStyle w:val="TOC2"/>
        <w:rPr>
          <w:rFonts w:ascii="Calibri" w:hAnsi="Calibri"/>
          <w:noProof/>
          <w:sz w:val="22"/>
          <w:szCs w:val="22"/>
        </w:rPr>
      </w:pPr>
      <w:hyperlink w:anchor="_Toc477719807" w:history="1">
        <w:r w:rsidRPr="000A69EC">
          <w:rPr>
            <w:rStyle w:val="Hyperlink"/>
            <w:noProof/>
          </w:rPr>
          <w:t>40.1</w:t>
        </w:r>
        <w:r w:rsidRPr="00FB4EB2">
          <w:rPr>
            <w:rFonts w:ascii="Calibri" w:hAnsi="Calibri"/>
            <w:noProof/>
            <w:sz w:val="22"/>
            <w:szCs w:val="22"/>
          </w:rPr>
          <w:tab/>
        </w:r>
        <w:r w:rsidRPr="000A69EC">
          <w:rPr>
            <w:rStyle w:val="Hyperlink"/>
            <w:noProof/>
          </w:rPr>
          <w:t>Diagram: Permission</w:t>
        </w:r>
        <w:r>
          <w:rPr>
            <w:noProof/>
            <w:webHidden/>
          </w:rPr>
          <w:tab/>
        </w:r>
        <w:r>
          <w:rPr>
            <w:noProof/>
            <w:webHidden/>
          </w:rPr>
          <w:fldChar w:fldCharType="begin"/>
        </w:r>
        <w:r>
          <w:rPr>
            <w:noProof/>
            <w:webHidden/>
          </w:rPr>
          <w:instrText xml:space="preserve"> PAGEREF _Toc477719807 \h </w:instrText>
        </w:r>
        <w:r>
          <w:rPr>
            <w:noProof/>
            <w:webHidden/>
          </w:rPr>
        </w:r>
        <w:r>
          <w:rPr>
            <w:noProof/>
            <w:webHidden/>
          </w:rPr>
          <w:fldChar w:fldCharType="separate"/>
        </w:r>
        <w:r>
          <w:rPr>
            <w:noProof/>
            <w:webHidden/>
          </w:rPr>
          <w:t>207</w:t>
        </w:r>
        <w:r>
          <w:rPr>
            <w:noProof/>
            <w:webHidden/>
          </w:rPr>
          <w:fldChar w:fldCharType="end"/>
        </w:r>
      </w:hyperlink>
    </w:p>
    <w:p w:rsidR="00FB4EB2" w:rsidRPr="00FB4EB2" w:rsidRDefault="00FB4EB2">
      <w:pPr>
        <w:pStyle w:val="TOC2"/>
        <w:rPr>
          <w:rFonts w:ascii="Calibri" w:hAnsi="Calibri"/>
          <w:noProof/>
          <w:sz w:val="22"/>
          <w:szCs w:val="22"/>
        </w:rPr>
      </w:pPr>
      <w:hyperlink w:anchor="_Toc477719808" w:history="1">
        <w:r w:rsidRPr="000A69EC">
          <w:rPr>
            <w:rStyle w:val="Hyperlink"/>
            <w:noProof/>
          </w:rPr>
          <w:t>40.2</w:t>
        </w:r>
        <w:r w:rsidRPr="00FB4EB2">
          <w:rPr>
            <w:rFonts w:ascii="Calibri" w:hAnsi="Calibri"/>
            <w:noProof/>
            <w:sz w:val="22"/>
            <w:szCs w:val="22"/>
          </w:rPr>
          <w:tab/>
        </w:r>
        <w:r w:rsidRPr="000A69EC">
          <w:rPr>
            <w:rStyle w:val="Hyperlink"/>
            <w:noProof/>
          </w:rPr>
          <w:t>Association Class Permission</w:t>
        </w:r>
        <w:r>
          <w:rPr>
            <w:noProof/>
            <w:webHidden/>
          </w:rPr>
          <w:tab/>
        </w:r>
        <w:r>
          <w:rPr>
            <w:noProof/>
            <w:webHidden/>
          </w:rPr>
          <w:fldChar w:fldCharType="begin"/>
        </w:r>
        <w:r>
          <w:rPr>
            <w:noProof/>
            <w:webHidden/>
          </w:rPr>
          <w:instrText xml:space="preserve"> PAGEREF _Toc477719808 \h </w:instrText>
        </w:r>
        <w:r>
          <w:rPr>
            <w:noProof/>
            <w:webHidden/>
          </w:rPr>
        </w:r>
        <w:r>
          <w:rPr>
            <w:noProof/>
            <w:webHidden/>
          </w:rPr>
          <w:fldChar w:fldCharType="separate"/>
        </w:r>
        <w:r>
          <w:rPr>
            <w:noProof/>
            <w:webHidden/>
          </w:rPr>
          <w:t>208</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19809" w:history="1">
        <w:r w:rsidRPr="000A69EC">
          <w:rPr>
            <w:rStyle w:val="Hyperlink"/>
            <w:noProof/>
          </w:rPr>
          <w:t>41</w:t>
        </w:r>
        <w:r w:rsidRPr="00FB4EB2">
          <w:rPr>
            <w:rFonts w:ascii="Calibri" w:hAnsi="Calibri"/>
            <w:noProof/>
            <w:sz w:val="22"/>
            <w:szCs w:val="22"/>
          </w:rPr>
          <w:tab/>
        </w:r>
        <w:r w:rsidRPr="000A69EC">
          <w:rPr>
            <w:rStyle w:val="Hyperlink"/>
            <w:noProof/>
          </w:rPr>
          <w:t>Threat-risk-conceptual-model::Generic Concept Library::Persons</w:t>
        </w:r>
        <w:r>
          <w:rPr>
            <w:noProof/>
            <w:webHidden/>
          </w:rPr>
          <w:tab/>
        </w:r>
        <w:r>
          <w:rPr>
            <w:noProof/>
            <w:webHidden/>
          </w:rPr>
          <w:fldChar w:fldCharType="begin"/>
        </w:r>
        <w:r>
          <w:rPr>
            <w:noProof/>
            <w:webHidden/>
          </w:rPr>
          <w:instrText xml:space="preserve"> PAGEREF _Toc477719809 \h </w:instrText>
        </w:r>
        <w:r>
          <w:rPr>
            <w:noProof/>
            <w:webHidden/>
          </w:rPr>
        </w:r>
        <w:r>
          <w:rPr>
            <w:noProof/>
            <w:webHidden/>
          </w:rPr>
          <w:fldChar w:fldCharType="separate"/>
        </w:r>
        <w:r>
          <w:rPr>
            <w:noProof/>
            <w:webHidden/>
          </w:rPr>
          <w:t>209</w:t>
        </w:r>
        <w:r>
          <w:rPr>
            <w:noProof/>
            <w:webHidden/>
          </w:rPr>
          <w:fldChar w:fldCharType="end"/>
        </w:r>
      </w:hyperlink>
    </w:p>
    <w:p w:rsidR="00FB4EB2" w:rsidRPr="00FB4EB2" w:rsidRDefault="00FB4EB2">
      <w:pPr>
        <w:pStyle w:val="TOC2"/>
        <w:rPr>
          <w:rFonts w:ascii="Calibri" w:hAnsi="Calibri"/>
          <w:noProof/>
          <w:sz w:val="22"/>
          <w:szCs w:val="22"/>
        </w:rPr>
      </w:pPr>
      <w:hyperlink w:anchor="_Toc477719810" w:history="1">
        <w:r w:rsidRPr="000A69EC">
          <w:rPr>
            <w:rStyle w:val="Hyperlink"/>
            <w:noProof/>
          </w:rPr>
          <w:t>41.1</w:t>
        </w:r>
        <w:r w:rsidRPr="00FB4EB2">
          <w:rPr>
            <w:rFonts w:ascii="Calibri" w:hAnsi="Calibri"/>
            <w:noProof/>
            <w:sz w:val="22"/>
            <w:szCs w:val="22"/>
          </w:rPr>
          <w:tab/>
        </w:r>
        <w:r w:rsidRPr="000A69EC">
          <w:rPr>
            <w:rStyle w:val="Hyperlink"/>
            <w:noProof/>
          </w:rPr>
          <w:t>Diagram: Person</w:t>
        </w:r>
        <w:r>
          <w:rPr>
            <w:noProof/>
            <w:webHidden/>
          </w:rPr>
          <w:tab/>
        </w:r>
        <w:r>
          <w:rPr>
            <w:noProof/>
            <w:webHidden/>
          </w:rPr>
          <w:fldChar w:fldCharType="begin"/>
        </w:r>
        <w:r>
          <w:rPr>
            <w:noProof/>
            <w:webHidden/>
          </w:rPr>
          <w:instrText xml:space="preserve"> PAGEREF _Toc477719810 \h </w:instrText>
        </w:r>
        <w:r>
          <w:rPr>
            <w:noProof/>
            <w:webHidden/>
          </w:rPr>
        </w:r>
        <w:r>
          <w:rPr>
            <w:noProof/>
            <w:webHidden/>
          </w:rPr>
          <w:fldChar w:fldCharType="separate"/>
        </w:r>
        <w:r>
          <w:rPr>
            <w:noProof/>
            <w:webHidden/>
          </w:rPr>
          <w:t>209</w:t>
        </w:r>
        <w:r>
          <w:rPr>
            <w:noProof/>
            <w:webHidden/>
          </w:rPr>
          <w:fldChar w:fldCharType="end"/>
        </w:r>
      </w:hyperlink>
    </w:p>
    <w:p w:rsidR="00FB4EB2" w:rsidRPr="00FB4EB2" w:rsidRDefault="00FB4EB2">
      <w:pPr>
        <w:pStyle w:val="TOC2"/>
        <w:rPr>
          <w:rFonts w:ascii="Calibri" w:hAnsi="Calibri"/>
          <w:noProof/>
          <w:sz w:val="22"/>
          <w:szCs w:val="22"/>
        </w:rPr>
      </w:pPr>
      <w:hyperlink w:anchor="_Toc477719811" w:history="1">
        <w:r w:rsidRPr="000A69EC">
          <w:rPr>
            <w:rStyle w:val="Hyperlink"/>
            <w:noProof/>
          </w:rPr>
          <w:t>41.2</w:t>
        </w:r>
        <w:r w:rsidRPr="00FB4EB2">
          <w:rPr>
            <w:rFonts w:ascii="Calibri" w:hAnsi="Calibri"/>
            <w:noProof/>
            <w:sz w:val="22"/>
            <w:szCs w:val="22"/>
          </w:rPr>
          <w:tab/>
        </w:r>
        <w:r w:rsidRPr="000A69EC">
          <w:rPr>
            <w:rStyle w:val="Hyperlink"/>
            <w:noProof/>
          </w:rPr>
          <w:t>Diagram: Person Identifiers</w:t>
        </w:r>
        <w:r>
          <w:rPr>
            <w:noProof/>
            <w:webHidden/>
          </w:rPr>
          <w:tab/>
        </w:r>
        <w:r>
          <w:rPr>
            <w:noProof/>
            <w:webHidden/>
          </w:rPr>
          <w:fldChar w:fldCharType="begin"/>
        </w:r>
        <w:r>
          <w:rPr>
            <w:noProof/>
            <w:webHidden/>
          </w:rPr>
          <w:instrText xml:space="preserve"> PAGEREF _Toc477719811 \h </w:instrText>
        </w:r>
        <w:r>
          <w:rPr>
            <w:noProof/>
            <w:webHidden/>
          </w:rPr>
        </w:r>
        <w:r>
          <w:rPr>
            <w:noProof/>
            <w:webHidden/>
          </w:rPr>
          <w:fldChar w:fldCharType="separate"/>
        </w:r>
        <w:r>
          <w:rPr>
            <w:noProof/>
            <w:webHidden/>
          </w:rPr>
          <w:t>210</w:t>
        </w:r>
        <w:r>
          <w:rPr>
            <w:noProof/>
            <w:webHidden/>
          </w:rPr>
          <w:fldChar w:fldCharType="end"/>
        </w:r>
      </w:hyperlink>
    </w:p>
    <w:p w:rsidR="00FB4EB2" w:rsidRPr="00FB4EB2" w:rsidRDefault="00FB4EB2">
      <w:pPr>
        <w:pStyle w:val="TOC2"/>
        <w:rPr>
          <w:rFonts w:ascii="Calibri" w:hAnsi="Calibri"/>
          <w:noProof/>
          <w:sz w:val="22"/>
          <w:szCs w:val="22"/>
        </w:rPr>
      </w:pPr>
      <w:hyperlink w:anchor="_Toc477719812" w:history="1">
        <w:r w:rsidRPr="000A69EC">
          <w:rPr>
            <w:rStyle w:val="Hyperlink"/>
            <w:noProof/>
          </w:rPr>
          <w:t>41.3</w:t>
        </w:r>
        <w:r w:rsidRPr="00FB4EB2">
          <w:rPr>
            <w:rFonts w:ascii="Calibri" w:hAnsi="Calibri"/>
            <w:noProof/>
            <w:sz w:val="22"/>
            <w:szCs w:val="22"/>
          </w:rPr>
          <w:tab/>
        </w:r>
        <w:r w:rsidRPr="000A69EC">
          <w:rPr>
            <w:rStyle w:val="Hyperlink"/>
            <w:noProof/>
          </w:rPr>
          <w:t>Diagram: Person Name Representations</w:t>
        </w:r>
        <w:r>
          <w:rPr>
            <w:noProof/>
            <w:webHidden/>
          </w:rPr>
          <w:tab/>
        </w:r>
        <w:r>
          <w:rPr>
            <w:noProof/>
            <w:webHidden/>
          </w:rPr>
          <w:fldChar w:fldCharType="begin"/>
        </w:r>
        <w:r>
          <w:rPr>
            <w:noProof/>
            <w:webHidden/>
          </w:rPr>
          <w:instrText xml:space="preserve"> PAGEREF _Toc477719812 \h </w:instrText>
        </w:r>
        <w:r>
          <w:rPr>
            <w:noProof/>
            <w:webHidden/>
          </w:rPr>
        </w:r>
        <w:r>
          <w:rPr>
            <w:noProof/>
            <w:webHidden/>
          </w:rPr>
          <w:fldChar w:fldCharType="separate"/>
        </w:r>
        <w:r>
          <w:rPr>
            <w:noProof/>
            <w:webHidden/>
          </w:rPr>
          <w:t>211</w:t>
        </w:r>
        <w:r>
          <w:rPr>
            <w:noProof/>
            <w:webHidden/>
          </w:rPr>
          <w:fldChar w:fldCharType="end"/>
        </w:r>
      </w:hyperlink>
    </w:p>
    <w:p w:rsidR="00FB4EB2" w:rsidRPr="00FB4EB2" w:rsidRDefault="00FB4EB2">
      <w:pPr>
        <w:pStyle w:val="TOC2"/>
        <w:rPr>
          <w:rFonts w:ascii="Calibri" w:hAnsi="Calibri"/>
          <w:noProof/>
          <w:sz w:val="22"/>
          <w:szCs w:val="22"/>
        </w:rPr>
      </w:pPr>
      <w:hyperlink w:anchor="_Toc477719813" w:history="1">
        <w:r w:rsidRPr="000A69EC">
          <w:rPr>
            <w:rStyle w:val="Hyperlink"/>
            <w:noProof/>
          </w:rPr>
          <w:t>41.4</w:t>
        </w:r>
        <w:r w:rsidRPr="00FB4EB2">
          <w:rPr>
            <w:rFonts w:ascii="Calibri" w:hAnsi="Calibri"/>
            <w:noProof/>
            <w:sz w:val="22"/>
            <w:szCs w:val="22"/>
          </w:rPr>
          <w:tab/>
        </w:r>
        <w:r w:rsidRPr="000A69EC">
          <w:rPr>
            <w:rStyle w:val="Hyperlink"/>
            <w:noProof/>
          </w:rPr>
          <w:t>Class Access Identifier</w:t>
        </w:r>
        <w:r w:rsidRPr="000A69EC">
          <w:rPr>
            <w:rStyle w:val="Hyperlink"/>
            <w:rFonts w:cs="Arial"/>
            <w:noProof/>
          </w:rPr>
          <w:t xml:space="preserve">  &lt;&lt;Value&gt;&gt;</w:t>
        </w:r>
        <w:r>
          <w:rPr>
            <w:noProof/>
            <w:webHidden/>
          </w:rPr>
          <w:tab/>
        </w:r>
        <w:r>
          <w:rPr>
            <w:noProof/>
            <w:webHidden/>
          </w:rPr>
          <w:fldChar w:fldCharType="begin"/>
        </w:r>
        <w:r>
          <w:rPr>
            <w:noProof/>
            <w:webHidden/>
          </w:rPr>
          <w:instrText xml:space="preserve"> PAGEREF _Toc477719813 \h </w:instrText>
        </w:r>
        <w:r>
          <w:rPr>
            <w:noProof/>
            <w:webHidden/>
          </w:rPr>
        </w:r>
        <w:r>
          <w:rPr>
            <w:noProof/>
            <w:webHidden/>
          </w:rPr>
          <w:fldChar w:fldCharType="separate"/>
        </w:r>
        <w:r>
          <w:rPr>
            <w:noProof/>
            <w:webHidden/>
          </w:rPr>
          <w:t>211</w:t>
        </w:r>
        <w:r>
          <w:rPr>
            <w:noProof/>
            <w:webHidden/>
          </w:rPr>
          <w:fldChar w:fldCharType="end"/>
        </w:r>
      </w:hyperlink>
    </w:p>
    <w:p w:rsidR="00FB4EB2" w:rsidRPr="00FB4EB2" w:rsidRDefault="00FB4EB2">
      <w:pPr>
        <w:pStyle w:val="TOC2"/>
        <w:rPr>
          <w:rFonts w:ascii="Calibri" w:hAnsi="Calibri"/>
          <w:noProof/>
          <w:sz w:val="22"/>
          <w:szCs w:val="22"/>
        </w:rPr>
      </w:pPr>
      <w:hyperlink w:anchor="_Toc477719814" w:history="1">
        <w:r w:rsidRPr="000A69EC">
          <w:rPr>
            <w:rStyle w:val="Hyperlink"/>
            <w:noProof/>
          </w:rPr>
          <w:t>41.5</w:t>
        </w:r>
        <w:r w:rsidRPr="00FB4EB2">
          <w:rPr>
            <w:rFonts w:ascii="Calibri" w:hAnsi="Calibri"/>
            <w:noProof/>
            <w:sz w:val="22"/>
            <w:szCs w:val="22"/>
          </w:rPr>
          <w:tab/>
        </w:r>
        <w:r w:rsidRPr="000A69EC">
          <w:rPr>
            <w:rStyle w:val="Hyperlink"/>
            <w:noProof/>
          </w:rPr>
          <w:t>Class Financial Identifier</w:t>
        </w:r>
        <w:r w:rsidRPr="000A69EC">
          <w:rPr>
            <w:rStyle w:val="Hyperlink"/>
            <w:rFonts w:cs="Arial"/>
            <w:noProof/>
          </w:rPr>
          <w:t xml:space="preserve">  &lt;&lt;Value&gt;&gt;</w:t>
        </w:r>
        <w:r>
          <w:rPr>
            <w:noProof/>
            <w:webHidden/>
          </w:rPr>
          <w:tab/>
        </w:r>
        <w:r>
          <w:rPr>
            <w:noProof/>
            <w:webHidden/>
          </w:rPr>
          <w:fldChar w:fldCharType="begin"/>
        </w:r>
        <w:r>
          <w:rPr>
            <w:noProof/>
            <w:webHidden/>
          </w:rPr>
          <w:instrText xml:space="preserve"> PAGEREF _Toc477719814 \h </w:instrText>
        </w:r>
        <w:r>
          <w:rPr>
            <w:noProof/>
            <w:webHidden/>
          </w:rPr>
        </w:r>
        <w:r>
          <w:rPr>
            <w:noProof/>
            <w:webHidden/>
          </w:rPr>
          <w:fldChar w:fldCharType="separate"/>
        </w:r>
        <w:r>
          <w:rPr>
            <w:noProof/>
            <w:webHidden/>
          </w:rPr>
          <w:t>211</w:t>
        </w:r>
        <w:r>
          <w:rPr>
            <w:noProof/>
            <w:webHidden/>
          </w:rPr>
          <w:fldChar w:fldCharType="end"/>
        </w:r>
      </w:hyperlink>
    </w:p>
    <w:p w:rsidR="00FB4EB2" w:rsidRPr="00FB4EB2" w:rsidRDefault="00FB4EB2">
      <w:pPr>
        <w:pStyle w:val="TOC2"/>
        <w:rPr>
          <w:rFonts w:ascii="Calibri" w:hAnsi="Calibri"/>
          <w:noProof/>
          <w:sz w:val="22"/>
          <w:szCs w:val="22"/>
        </w:rPr>
      </w:pPr>
      <w:hyperlink w:anchor="_Toc477719815" w:history="1">
        <w:r w:rsidRPr="000A69EC">
          <w:rPr>
            <w:rStyle w:val="Hyperlink"/>
            <w:noProof/>
          </w:rPr>
          <w:t>41.6</w:t>
        </w:r>
        <w:r w:rsidRPr="00FB4EB2">
          <w:rPr>
            <w:rFonts w:ascii="Calibri" w:hAnsi="Calibri"/>
            <w:noProof/>
            <w:sz w:val="22"/>
            <w:szCs w:val="22"/>
          </w:rPr>
          <w:tab/>
        </w:r>
        <w:r w:rsidRPr="000A69EC">
          <w:rPr>
            <w:rStyle w:val="Hyperlink"/>
            <w:noProof/>
          </w:rPr>
          <w:t>Class Managed Person Identifier</w:t>
        </w:r>
        <w:r w:rsidRPr="000A69EC">
          <w:rPr>
            <w:rStyle w:val="Hyperlink"/>
            <w:rFonts w:cs="Arial"/>
            <w:noProof/>
          </w:rPr>
          <w:t xml:space="preserve">  &lt;&lt;Value&gt;&gt;</w:t>
        </w:r>
        <w:r>
          <w:rPr>
            <w:noProof/>
            <w:webHidden/>
          </w:rPr>
          <w:tab/>
        </w:r>
        <w:r>
          <w:rPr>
            <w:noProof/>
            <w:webHidden/>
          </w:rPr>
          <w:fldChar w:fldCharType="begin"/>
        </w:r>
        <w:r>
          <w:rPr>
            <w:noProof/>
            <w:webHidden/>
          </w:rPr>
          <w:instrText xml:space="preserve"> PAGEREF _Toc477719815 \h </w:instrText>
        </w:r>
        <w:r>
          <w:rPr>
            <w:noProof/>
            <w:webHidden/>
          </w:rPr>
        </w:r>
        <w:r>
          <w:rPr>
            <w:noProof/>
            <w:webHidden/>
          </w:rPr>
          <w:fldChar w:fldCharType="separate"/>
        </w:r>
        <w:r>
          <w:rPr>
            <w:noProof/>
            <w:webHidden/>
          </w:rPr>
          <w:t>212</w:t>
        </w:r>
        <w:r>
          <w:rPr>
            <w:noProof/>
            <w:webHidden/>
          </w:rPr>
          <w:fldChar w:fldCharType="end"/>
        </w:r>
      </w:hyperlink>
    </w:p>
    <w:p w:rsidR="00FB4EB2" w:rsidRPr="00FB4EB2" w:rsidRDefault="00FB4EB2">
      <w:pPr>
        <w:pStyle w:val="TOC2"/>
        <w:rPr>
          <w:rFonts w:ascii="Calibri" w:hAnsi="Calibri"/>
          <w:noProof/>
          <w:sz w:val="22"/>
          <w:szCs w:val="22"/>
        </w:rPr>
      </w:pPr>
      <w:hyperlink w:anchor="_Toc477719816" w:history="1">
        <w:r w:rsidRPr="000A69EC">
          <w:rPr>
            <w:rStyle w:val="Hyperlink"/>
            <w:noProof/>
          </w:rPr>
          <w:t>41.7</w:t>
        </w:r>
        <w:r w:rsidRPr="00FB4EB2">
          <w:rPr>
            <w:rFonts w:ascii="Calibri" w:hAnsi="Calibri"/>
            <w:noProof/>
            <w:sz w:val="22"/>
            <w:szCs w:val="22"/>
          </w:rPr>
          <w:tab/>
        </w:r>
        <w:r w:rsidRPr="000A69EC">
          <w:rPr>
            <w:rStyle w:val="Hyperlink"/>
            <w:noProof/>
          </w:rPr>
          <w:t>Class Passport Identifier</w:t>
        </w:r>
        <w:r w:rsidRPr="000A69EC">
          <w:rPr>
            <w:rStyle w:val="Hyperlink"/>
            <w:rFonts w:cs="Arial"/>
            <w:noProof/>
          </w:rPr>
          <w:t xml:space="preserve">  &lt;&lt;Value&gt;&gt;</w:t>
        </w:r>
        <w:r>
          <w:rPr>
            <w:noProof/>
            <w:webHidden/>
          </w:rPr>
          <w:tab/>
        </w:r>
        <w:r>
          <w:rPr>
            <w:noProof/>
            <w:webHidden/>
          </w:rPr>
          <w:fldChar w:fldCharType="begin"/>
        </w:r>
        <w:r>
          <w:rPr>
            <w:noProof/>
            <w:webHidden/>
          </w:rPr>
          <w:instrText xml:space="preserve"> PAGEREF _Toc477719816 \h </w:instrText>
        </w:r>
        <w:r>
          <w:rPr>
            <w:noProof/>
            <w:webHidden/>
          </w:rPr>
        </w:r>
        <w:r>
          <w:rPr>
            <w:noProof/>
            <w:webHidden/>
          </w:rPr>
          <w:fldChar w:fldCharType="separate"/>
        </w:r>
        <w:r>
          <w:rPr>
            <w:noProof/>
            <w:webHidden/>
          </w:rPr>
          <w:t>212</w:t>
        </w:r>
        <w:r>
          <w:rPr>
            <w:noProof/>
            <w:webHidden/>
          </w:rPr>
          <w:fldChar w:fldCharType="end"/>
        </w:r>
      </w:hyperlink>
    </w:p>
    <w:p w:rsidR="00FB4EB2" w:rsidRPr="00FB4EB2" w:rsidRDefault="00FB4EB2">
      <w:pPr>
        <w:pStyle w:val="TOC2"/>
        <w:rPr>
          <w:rFonts w:ascii="Calibri" w:hAnsi="Calibri"/>
          <w:noProof/>
          <w:sz w:val="22"/>
          <w:szCs w:val="22"/>
        </w:rPr>
      </w:pPr>
      <w:hyperlink w:anchor="_Toc477719817" w:history="1">
        <w:r w:rsidRPr="000A69EC">
          <w:rPr>
            <w:rStyle w:val="Hyperlink"/>
            <w:noProof/>
          </w:rPr>
          <w:t>41.8</w:t>
        </w:r>
        <w:r w:rsidRPr="00FB4EB2">
          <w:rPr>
            <w:rFonts w:ascii="Calibri" w:hAnsi="Calibri"/>
            <w:noProof/>
            <w:sz w:val="22"/>
            <w:szCs w:val="22"/>
          </w:rPr>
          <w:tab/>
        </w:r>
        <w:r w:rsidRPr="000A69EC">
          <w:rPr>
            <w:rStyle w:val="Hyperlink"/>
            <w:noProof/>
          </w:rPr>
          <w:t>Class Person</w:t>
        </w:r>
        <w:r>
          <w:rPr>
            <w:noProof/>
            <w:webHidden/>
          </w:rPr>
          <w:tab/>
        </w:r>
        <w:r>
          <w:rPr>
            <w:noProof/>
            <w:webHidden/>
          </w:rPr>
          <w:fldChar w:fldCharType="begin"/>
        </w:r>
        <w:r>
          <w:rPr>
            <w:noProof/>
            <w:webHidden/>
          </w:rPr>
          <w:instrText xml:space="preserve"> PAGEREF _Toc477719817 \h </w:instrText>
        </w:r>
        <w:r>
          <w:rPr>
            <w:noProof/>
            <w:webHidden/>
          </w:rPr>
        </w:r>
        <w:r>
          <w:rPr>
            <w:noProof/>
            <w:webHidden/>
          </w:rPr>
          <w:fldChar w:fldCharType="separate"/>
        </w:r>
        <w:r>
          <w:rPr>
            <w:noProof/>
            <w:webHidden/>
          </w:rPr>
          <w:t>212</w:t>
        </w:r>
        <w:r>
          <w:rPr>
            <w:noProof/>
            <w:webHidden/>
          </w:rPr>
          <w:fldChar w:fldCharType="end"/>
        </w:r>
      </w:hyperlink>
    </w:p>
    <w:p w:rsidR="00FB4EB2" w:rsidRPr="00FB4EB2" w:rsidRDefault="00FB4EB2">
      <w:pPr>
        <w:pStyle w:val="TOC2"/>
        <w:rPr>
          <w:rFonts w:ascii="Calibri" w:hAnsi="Calibri"/>
          <w:noProof/>
          <w:sz w:val="22"/>
          <w:szCs w:val="22"/>
        </w:rPr>
      </w:pPr>
      <w:hyperlink w:anchor="_Toc477719818" w:history="1">
        <w:r w:rsidRPr="000A69EC">
          <w:rPr>
            <w:rStyle w:val="Hyperlink"/>
            <w:noProof/>
          </w:rPr>
          <w:t>41.9</w:t>
        </w:r>
        <w:r w:rsidRPr="00FB4EB2">
          <w:rPr>
            <w:rFonts w:ascii="Calibri" w:hAnsi="Calibri"/>
            <w:noProof/>
            <w:sz w:val="22"/>
            <w:szCs w:val="22"/>
          </w:rPr>
          <w:tab/>
        </w:r>
        <w:r w:rsidRPr="000A69EC">
          <w:rPr>
            <w:rStyle w:val="Hyperlink"/>
            <w:noProof/>
          </w:rPr>
          <w:t>Association Class Person at location</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_Toc477719818 \h </w:instrText>
        </w:r>
        <w:r>
          <w:rPr>
            <w:noProof/>
            <w:webHidden/>
          </w:rPr>
        </w:r>
        <w:r>
          <w:rPr>
            <w:noProof/>
            <w:webHidden/>
          </w:rPr>
          <w:fldChar w:fldCharType="separate"/>
        </w:r>
        <w:r>
          <w:rPr>
            <w:noProof/>
            <w:webHidden/>
          </w:rPr>
          <w:t>212</w:t>
        </w:r>
        <w:r>
          <w:rPr>
            <w:noProof/>
            <w:webHidden/>
          </w:rPr>
          <w:fldChar w:fldCharType="end"/>
        </w:r>
      </w:hyperlink>
    </w:p>
    <w:p w:rsidR="00FB4EB2" w:rsidRPr="00FB4EB2" w:rsidRDefault="00FB4EB2">
      <w:pPr>
        <w:pStyle w:val="TOC2"/>
        <w:rPr>
          <w:rFonts w:ascii="Calibri" w:hAnsi="Calibri"/>
          <w:noProof/>
          <w:sz w:val="22"/>
          <w:szCs w:val="22"/>
        </w:rPr>
      </w:pPr>
      <w:hyperlink w:anchor="_Toc477719819" w:history="1">
        <w:r w:rsidRPr="000A69EC">
          <w:rPr>
            <w:rStyle w:val="Hyperlink"/>
            <w:noProof/>
          </w:rPr>
          <w:t>41.10</w:t>
        </w:r>
        <w:r w:rsidRPr="00FB4EB2">
          <w:rPr>
            <w:rFonts w:ascii="Calibri" w:hAnsi="Calibri"/>
            <w:noProof/>
            <w:sz w:val="22"/>
            <w:szCs w:val="22"/>
          </w:rPr>
          <w:tab/>
        </w:r>
        <w:r w:rsidRPr="000A69EC">
          <w:rPr>
            <w:rStyle w:val="Hyperlink"/>
            <w:noProof/>
          </w:rPr>
          <w:t>Class Person Name</w:t>
        </w:r>
        <w:r w:rsidRPr="000A69EC">
          <w:rPr>
            <w:rStyle w:val="Hyperlink"/>
            <w:rFonts w:cs="Arial"/>
            <w:noProof/>
          </w:rPr>
          <w:t xml:space="preserve">  &lt;&lt;Value&gt;&gt;</w:t>
        </w:r>
        <w:r>
          <w:rPr>
            <w:noProof/>
            <w:webHidden/>
          </w:rPr>
          <w:tab/>
        </w:r>
        <w:r>
          <w:rPr>
            <w:noProof/>
            <w:webHidden/>
          </w:rPr>
          <w:fldChar w:fldCharType="begin"/>
        </w:r>
        <w:r>
          <w:rPr>
            <w:noProof/>
            <w:webHidden/>
          </w:rPr>
          <w:instrText xml:space="preserve"> PAGEREF _Toc477719819 \h </w:instrText>
        </w:r>
        <w:r>
          <w:rPr>
            <w:noProof/>
            <w:webHidden/>
          </w:rPr>
        </w:r>
        <w:r>
          <w:rPr>
            <w:noProof/>
            <w:webHidden/>
          </w:rPr>
          <w:fldChar w:fldCharType="separate"/>
        </w:r>
        <w:r>
          <w:rPr>
            <w:noProof/>
            <w:webHidden/>
          </w:rPr>
          <w:t>213</w:t>
        </w:r>
        <w:r>
          <w:rPr>
            <w:noProof/>
            <w:webHidden/>
          </w:rPr>
          <w:fldChar w:fldCharType="end"/>
        </w:r>
      </w:hyperlink>
    </w:p>
    <w:p w:rsidR="00FB4EB2" w:rsidRPr="00FB4EB2" w:rsidRDefault="00FB4EB2">
      <w:pPr>
        <w:pStyle w:val="TOC2"/>
        <w:rPr>
          <w:rFonts w:ascii="Calibri" w:hAnsi="Calibri"/>
          <w:noProof/>
          <w:sz w:val="22"/>
          <w:szCs w:val="22"/>
        </w:rPr>
      </w:pPr>
      <w:hyperlink w:anchor="_Toc477719820" w:history="1">
        <w:r w:rsidRPr="000A69EC">
          <w:rPr>
            <w:rStyle w:val="Hyperlink"/>
            <w:noProof/>
          </w:rPr>
          <w:t>41.11</w:t>
        </w:r>
        <w:r w:rsidRPr="00FB4EB2">
          <w:rPr>
            <w:rFonts w:ascii="Calibri" w:hAnsi="Calibri"/>
            <w:noProof/>
            <w:sz w:val="22"/>
            <w:szCs w:val="22"/>
          </w:rPr>
          <w:tab/>
        </w:r>
        <w:r w:rsidRPr="000A69EC">
          <w:rPr>
            <w:rStyle w:val="Hyperlink"/>
            <w:noProof/>
          </w:rPr>
          <w:t>Class Person Structured Name</w:t>
        </w:r>
        <w:r w:rsidRPr="000A69EC">
          <w:rPr>
            <w:rStyle w:val="Hyperlink"/>
            <w:rFonts w:cs="Arial"/>
            <w:noProof/>
          </w:rPr>
          <w:t xml:space="preserve">  &lt;&lt;Value&gt;&gt;</w:t>
        </w:r>
        <w:r>
          <w:rPr>
            <w:noProof/>
            <w:webHidden/>
          </w:rPr>
          <w:tab/>
        </w:r>
        <w:r>
          <w:rPr>
            <w:noProof/>
            <w:webHidden/>
          </w:rPr>
          <w:fldChar w:fldCharType="begin"/>
        </w:r>
        <w:r>
          <w:rPr>
            <w:noProof/>
            <w:webHidden/>
          </w:rPr>
          <w:instrText xml:space="preserve"> PAGEREF _Toc477719820 \h </w:instrText>
        </w:r>
        <w:r>
          <w:rPr>
            <w:noProof/>
            <w:webHidden/>
          </w:rPr>
        </w:r>
        <w:r>
          <w:rPr>
            <w:noProof/>
            <w:webHidden/>
          </w:rPr>
          <w:fldChar w:fldCharType="separate"/>
        </w:r>
        <w:r>
          <w:rPr>
            <w:noProof/>
            <w:webHidden/>
          </w:rPr>
          <w:t>213</w:t>
        </w:r>
        <w:r>
          <w:rPr>
            <w:noProof/>
            <w:webHidden/>
          </w:rPr>
          <w:fldChar w:fldCharType="end"/>
        </w:r>
      </w:hyperlink>
    </w:p>
    <w:p w:rsidR="00FB4EB2" w:rsidRPr="00FB4EB2" w:rsidRDefault="00FB4EB2">
      <w:pPr>
        <w:pStyle w:val="TOC2"/>
        <w:rPr>
          <w:rFonts w:ascii="Calibri" w:hAnsi="Calibri"/>
          <w:noProof/>
          <w:sz w:val="22"/>
          <w:szCs w:val="22"/>
        </w:rPr>
      </w:pPr>
      <w:hyperlink w:anchor="_Toc477719821" w:history="1">
        <w:r w:rsidRPr="000A69EC">
          <w:rPr>
            <w:rStyle w:val="Hyperlink"/>
            <w:noProof/>
          </w:rPr>
          <w:t>41.12</w:t>
        </w:r>
        <w:r w:rsidRPr="00FB4EB2">
          <w:rPr>
            <w:rFonts w:ascii="Calibri" w:hAnsi="Calibri"/>
            <w:noProof/>
            <w:sz w:val="22"/>
            <w:szCs w:val="22"/>
          </w:rPr>
          <w:tab/>
        </w:r>
        <w:r w:rsidRPr="000A69EC">
          <w:rPr>
            <w:rStyle w:val="Hyperlink"/>
            <w:noProof/>
          </w:rPr>
          <w:t>Association Class Residency</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_Toc477719821 \h </w:instrText>
        </w:r>
        <w:r>
          <w:rPr>
            <w:noProof/>
            <w:webHidden/>
          </w:rPr>
        </w:r>
        <w:r>
          <w:rPr>
            <w:noProof/>
            <w:webHidden/>
          </w:rPr>
          <w:fldChar w:fldCharType="separate"/>
        </w:r>
        <w:r>
          <w:rPr>
            <w:noProof/>
            <w:webHidden/>
          </w:rPr>
          <w:t>214</w:t>
        </w:r>
        <w:r>
          <w:rPr>
            <w:noProof/>
            <w:webHidden/>
          </w:rPr>
          <w:fldChar w:fldCharType="end"/>
        </w:r>
      </w:hyperlink>
    </w:p>
    <w:p w:rsidR="00FB4EB2" w:rsidRPr="00FB4EB2" w:rsidRDefault="00FB4EB2">
      <w:pPr>
        <w:pStyle w:val="TOC2"/>
        <w:rPr>
          <w:rFonts w:ascii="Calibri" w:hAnsi="Calibri"/>
          <w:noProof/>
          <w:sz w:val="22"/>
          <w:szCs w:val="22"/>
        </w:rPr>
      </w:pPr>
      <w:hyperlink w:anchor="_Toc477719822" w:history="1">
        <w:r w:rsidRPr="000A69EC">
          <w:rPr>
            <w:rStyle w:val="Hyperlink"/>
            <w:noProof/>
          </w:rPr>
          <w:t>41.13</w:t>
        </w:r>
        <w:r w:rsidRPr="00FB4EB2">
          <w:rPr>
            <w:rFonts w:ascii="Calibri" w:hAnsi="Calibri"/>
            <w:noProof/>
            <w:sz w:val="22"/>
            <w:szCs w:val="22"/>
          </w:rPr>
          <w:tab/>
        </w:r>
        <w:r w:rsidRPr="000A69EC">
          <w:rPr>
            <w:rStyle w:val="Hyperlink"/>
            <w:noProof/>
          </w:rPr>
          <w:t>Class Social Security Number</w:t>
        </w:r>
        <w:r w:rsidRPr="000A69EC">
          <w:rPr>
            <w:rStyle w:val="Hyperlink"/>
            <w:rFonts w:cs="Arial"/>
            <w:noProof/>
          </w:rPr>
          <w:t xml:space="preserve">  &lt;&lt;Value&gt;&gt;</w:t>
        </w:r>
        <w:r>
          <w:rPr>
            <w:noProof/>
            <w:webHidden/>
          </w:rPr>
          <w:tab/>
        </w:r>
        <w:r>
          <w:rPr>
            <w:noProof/>
            <w:webHidden/>
          </w:rPr>
          <w:fldChar w:fldCharType="begin"/>
        </w:r>
        <w:r>
          <w:rPr>
            <w:noProof/>
            <w:webHidden/>
          </w:rPr>
          <w:instrText xml:space="preserve"> PAGEREF _Toc477719822 \h </w:instrText>
        </w:r>
        <w:r>
          <w:rPr>
            <w:noProof/>
            <w:webHidden/>
          </w:rPr>
        </w:r>
        <w:r>
          <w:rPr>
            <w:noProof/>
            <w:webHidden/>
          </w:rPr>
          <w:fldChar w:fldCharType="separate"/>
        </w:r>
        <w:r>
          <w:rPr>
            <w:noProof/>
            <w:webHidden/>
          </w:rPr>
          <w:t>214</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19823" w:history="1">
        <w:r w:rsidRPr="000A69EC">
          <w:rPr>
            <w:rStyle w:val="Hyperlink"/>
            <w:noProof/>
          </w:rPr>
          <w:t>42</w:t>
        </w:r>
        <w:r w:rsidRPr="00FB4EB2">
          <w:rPr>
            <w:rFonts w:ascii="Calibri" w:hAnsi="Calibri"/>
            <w:noProof/>
            <w:sz w:val="22"/>
            <w:szCs w:val="22"/>
          </w:rPr>
          <w:tab/>
        </w:r>
        <w:r w:rsidRPr="000A69EC">
          <w:rPr>
            <w:rStyle w:val="Hyperlink"/>
            <w:noProof/>
          </w:rPr>
          <w:t>Threat-risk-conceptual-model::Generic Concept Library::Physical Entities</w:t>
        </w:r>
        <w:r>
          <w:rPr>
            <w:noProof/>
            <w:webHidden/>
          </w:rPr>
          <w:tab/>
        </w:r>
        <w:r>
          <w:rPr>
            <w:noProof/>
            <w:webHidden/>
          </w:rPr>
          <w:fldChar w:fldCharType="begin"/>
        </w:r>
        <w:r>
          <w:rPr>
            <w:noProof/>
            <w:webHidden/>
          </w:rPr>
          <w:instrText xml:space="preserve"> PAGEREF _Toc477719823 \h </w:instrText>
        </w:r>
        <w:r>
          <w:rPr>
            <w:noProof/>
            <w:webHidden/>
          </w:rPr>
        </w:r>
        <w:r>
          <w:rPr>
            <w:noProof/>
            <w:webHidden/>
          </w:rPr>
          <w:fldChar w:fldCharType="separate"/>
        </w:r>
        <w:r>
          <w:rPr>
            <w:noProof/>
            <w:webHidden/>
          </w:rPr>
          <w:t>215</w:t>
        </w:r>
        <w:r>
          <w:rPr>
            <w:noProof/>
            <w:webHidden/>
          </w:rPr>
          <w:fldChar w:fldCharType="end"/>
        </w:r>
      </w:hyperlink>
    </w:p>
    <w:p w:rsidR="00FB4EB2" w:rsidRPr="00FB4EB2" w:rsidRDefault="00FB4EB2">
      <w:pPr>
        <w:pStyle w:val="TOC2"/>
        <w:rPr>
          <w:rFonts w:ascii="Calibri" w:hAnsi="Calibri"/>
          <w:noProof/>
          <w:sz w:val="22"/>
          <w:szCs w:val="22"/>
        </w:rPr>
      </w:pPr>
      <w:hyperlink w:anchor="_Toc477719824" w:history="1">
        <w:r w:rsidRPr="000A69EC">
          <w:rPr>
            <w:rStyle w:val="Hyperlink"/>
            <w:noProof/>
          </w:rPr>
          <w:t>42.1</w:t>
        </w:r>
        <w:r w:rsidRPr="00FB4EB2">
          <w:rPr>
            <w:rFonts w:ascii="Calibri" w:hAnsi="Calibri"/>
            <w:noProof/>
            <w:sz w:val="22"/>
            <w:szCs w:val="22"/>
          </w:rPr>
          <w:tab/>
        </w:r>
        <w:r w:rsidRPr="000A69EC">
          <w:rPr>
            <w:rStyle w:val="Hyperlink"/>
            <w:noProof/>
          </w:rPr>
          <w:t>Diagram: Physical Entities</w:t>
        </w:r>
        <w:r>
          <w:rPr>
            <w:noProof/>
            <w:webHidden/>
          </w:rPr>
          <w:tab/>
        </w:r>
        <w:r>
          <w:rPr>
            <w:noProof/>
            <w:webHidden/>
          </w:rPr>
          <w:fldChar w:fldCharType="begin"/>
        </w:r>
        <w:r>
          <w:rPr>
            <w:noProof/>
            <w:webHidden/>
          </w:rPr>
          <w:instrText xml:space="preserve"> PAGEREF _Toc477719824 \h </w:instrText>
        </w:r>
        <w:r>
          <w:rPr>
            <w:noProof/>
            <w:webHidden/>
          </w:rPr>
        </w:r>
        <w:r>
          <w:rPr>
            <w:noProof/>
            <w:webHidden/>
          </w:rPr>
          <w:fldChar w:fldCharType="separate"/>
        </w:r>
        <w:r>
          <w:rPr>
            <w:noProof/>
            <w:webHidden/>
          </w:rPr>
          <w:t>216</w:t>
        </w:r>
        <w:r>
          <w:rPr>
            <w:noProof/>
            <w:webHidden/>
          </w:rPr>
          <w:fldChar w:fldCharType="end"/>
        </w:r>
      </w:hyperlink>
    </w:p>
    <w:p w:rsidR="00FB4EB2" w:rsidRPr="00FB4EB2" w:rsidRDefault="00FB4EB2">
      <w:pPr>
        <w:pStyle w:val="TOC2"/>
        <w:rPr>
          <w:rFonts w:ascii="Calibri" w:hAnsi="Calibri"/>
          <w:noProof/>
          <w:sz w:val="22"/>
          <w:szCs w:val="22"/>
        </w:rPr>
      </w:pPr>
      <w:hyperlink w:anchor="_Toc477719825" w:history="1">
        <w:r w:rsidRPr="000A69EC">
          <w:rPr>
            <w:rStyle w:val="Hyperlink"/>
            <w:noProof/>
          </w:rPr>
          <w:t>42.2</w:t>
        </w:r>
        <w:r w:rsidRPr="00FB4EB2">
          <w:rPr>
            <w:rFonts w:ascii="Calibri" w:hAnsi="Calibri"/>
            <w:noProof/>
            <w:sz w:val="22"/>
            <w:szCs w:val="22"/>
          </w:rPr>
          <w:tab/>
        </w:r>
        <w:r w:rsidRPr="000A69EC">
          <w:rPr>
            <w:rStyle w:val="Hyperlink"/>
            <w:noProof/>
          </w:rPr>
          <w:t>Class Animal</w:t>
        </w:r>
        <w:r>
          <w:rPr>
            <w:noProof/>
            <w:webHidden/>
          </w:rPr>
          <w:tab/>
        </w:r>
        <w:r>
          <w:rPr>
            <w:noProof/>
            <w:webHidden/>
          </w:rPr>
          <w:fldChar w:fldCharType="begin"/>
        </w:r>
        <w:r>
          <w:rPr>
            <w:noProof/>
            <w:webHidden/>
          </w:rPr>
          <w:instrText xml:space="preserve"> PAGEREF _Toc477719825 \h </w:instrText>
        </w:r>
        <w:r>
          <w:rPr>
            <w:noProof/>
            <w:webHidden/>
          </w:rPr>
        </w:r>
        <w:r>
          <w:rPr>
            <w:noProof/>
            <w:webHidden/>
          </w:rPr>
          <w:fldChar w:fldCharType="separate"/>
        </w:r>
        <w:r>
          <w:rPr>
            <w:noProof/>
            <w:webHidden/>
          </w:rPr>
          <w:t>216</w:t>
        </w:r>
        <w:r>
          <w:rPr>
            <w:noProof/>
            <w:webHidden/>
          </w:rPr>
          <w:fldChar w:fldCharType="end"/>
        </w:r>
      </w:hyperlink>
    </w:p>
    <w:p w:rsidR="00FB4EB2" w:rsidRPr="00FB4EB2" w:rsidRDefault="00FB4EB2">
      <w:pPr>
        <w:pStyle w:val="TOC2"/>
        <w:rPr>
          <w:rFonts w:ascii="Calibri" w:hAnsi="Calibri"/>
          <w:noProof/>
          <w:sz w:val="22"/>
          <w:szCs w:val="22"/>
        </w:rPr>
      </w:pPr>
      <w:hyperlink w:anchor="_Toc477719826" w:history="1">
        <w:r w:rsidRPr="000A69EC">
          <w:rPr>
            <w:rStyle w:val="Hyperlink"/>
            <w:noProof/>
          </w:rPr>
          <w:t>42.3</w:t>
        </w:r>
        <w:r w:rsidRPr="00FB4EB2">
          <w:rPr>
            <w:rFonts w:ascii="Calibri" w:hAnsi="Calibri"/>
            <w:noProof/>
            <w:sz w:val="22"/>
            <w:szCs w:val="22"/>
          </w:rPr>
          <w:tab/>
        </w:r>
        <w:r w:rsidRPr="000A69EC">
          <w:rPr>
            <w:rStyle w:val="Hyperlink"/>
            <w:noProof/>
          </w:rPr>
          <w:t>Class Conveyance</w:t>
        </w:r>
        <w:r>
          <w:rPr>
            <w:noProof/>
            <w:webHidden/>
          </w:rPr>
          <w:tab/>
        </w:r>
        <w:r>
          <w:rPr>
            <w:noProof/>
            <w:webHidden/>
          </w:rPr>
          <w:fldChar w:fldCharType="begin"/>
        </w:r>
        <w:r>
          <w:rPr>
            <w:noProof/>
            <w:webHidden/>
          </w:rPr>
          <w:instrText xml:space="preserve"> PAGEREF _Toc477719826 \h </w:instrText>
        </w:r>
        <w:r>
          <w:rPr>
            <w:noProof/>
            <w:webHidden/>
          </w:rPr>
        </w:r>
        <w:r>
          <w:rPr>
            <w:noProof/>
            <w:webHidden/>
          </w:rPr>
          <w:fldChar w:fldCharType="separate"/>
        </w:r>
        <w:r>
          <w:rPr>
            <w:noProof/>
            <w:webHidden/>
          </w:rPr>
          <w:t>217</w:t>
        </w:r>
        <w:r>
          <w:rPr>
            <w:noProof/>
            <w:webHidden/>
          </w:rPr>
          <w:fldChar w:fldCharType="end"/>
        </w:r>
      </w:hyperlink>
    </w:p>
    <w:p w:rsidR="00FB4EB2" w:rsidRPr="00FB4EB2" w:rsidRDefault="00FB4EB2">
      <w:pPr>
        <w:pStyle w:val="TOC2"/>
        <w:rPr>
          <w:rFonts w:ascii="Calibri" w:hAnsi="Calibri"/>
          <w:noProof/>
          <w:sz w:val="22"/>
          <w:szCs w:val="22"/>
        </w:rPr>
      </w:pPr>
      <w:hyperlink w:anchor="_Toc477719827" w:history="1">
        <w:r w:rsidRPr="000A69EC">
          <w:rPr>
            <w:rStyle w:val="Hyperlink"/>
            <w:noProof/>
          </w:rPr>
          <w:t>42.4</w:t>
        </w:r>
        <w:r w:rsidRPr="00FB4EB2">
          <w:rPr>
            <w:rFonts w:ascii="Calibri" w:hAnsi="Calibri"/>
            <w:noProof/>
            <w:sz w:val="22"/>
            <w:szCs w:val="22"/>
          </w:rPr>
          <w:tab/>
        </w:r>
        <w:r w:rsidRPr="000A69EC">
          <w:rPr>
            <w:rStyle w:val="Hyperlink"/>
            <w:noProof/>
          </w:rPr>
          <w:t>Class Device</w:t>
        </w:r>
        <w:r>
          <w:rPr>
            <w:noProof/>
            <w:webHidden/>
          </w:rPr>
          <w:tab/>
        </w:r>
        <w:r>
          <w:rPr>
            <w:noProof/>
            <w:webHidden/>
          </w:rPr>
          <w:fldChar w:fldCharType="begin"/>
        </w:r>
        <w:r>
          <w:rPr>
            <w:noProof/>
            <w:webHidden/>
          </w:rPr>
          <w:instrText xml:space="preserve"> PAGEREF _Toc477719827 \h </w:instrText>
        </w:r>
        <w:r>
          <w:rPr>
            <w:noProof/>
            <w:webHidden/>
          </w:rPr>
        </w:r>
        <w:r>
          <w:rPr>
            <w:noProof/>
            <w:webHidden/>
          </w:rPr>
          <w:fldChar w:fldCharType="separate"/>
        </w:r>
        <w:r>
          <w:rPr>
            <w:noProof/>
            <w:webHidden/>
          </w:rPr>
          <w:t>218</w:t>
        </w:r>
        <w:r>
          <w:rPr>
            <w:noProof/>
            <w:webHidden/>
          </w:rPr>
          <w:fldChar w:fldCharType="end"/>
        </w:r>
      </w:hyperlink>
    </w:p>
    <w:p w:rsidR="00FB4EB2" w:rsidRPr="00FB4EB2" w:rsidRDefault="00FB4EB2">
      <w:pPr>
        <w:pStyle w:val="TOC2"/>
        <w:rPr>
          <w:rFonts w:ascii="Calibri" w:hAnsi="Calibri"/>
          <w:noProof/>
          <w:sz w:val="22"/>
          <w:szCs w:val="22"/>
        </w:rPr>
      </w:pPr>
      <w:hyperlink w:anchor="_Toc477719828" w:history="1">
        <w:r w:rsidRPr="000A69EC">
          <w:rPr>
            <w:rStyle w:val="Hyperlink"/>
            <w:noProof/>
          </w:rPr>
          <w:t>42.5</w:t>
        </w:r>
        <w:r w:rsidRPr="00FB4EB2">
          <w:rPr>
            <w:rFonts w:ascii="Calibri" w:hAnsi="Calibri"/>
            <w:noProof/>
            <w:sz w:val="22"/>
            <w:szCs w:val="22"/>
          </w:rPr>
          <w:tab/>
        </w:r>
        <w:r w:rsidRPr="000A69EC">
          <w:rPr>
            <w:rStyle w:val="Hyperlink"/>
            <w:noProof/>
          </w:rPr>
          <w:t>Class Item</w:t>
        </w:r>
        <w:r>
          <w:rPr>
            <w:noProof/>
            <w:webHidden/>
          </w:rPr>
          <w:tab/>
        </w:r>
        <w:r>
          <w:rPr>
            <w:noProof/>
            <w:webHidden/>
          </w:rPr>
          <w:fldChar w:fldCharType="begin"/>
        </w:r>
        <w:r>
          <w:rPr>
            <w:noProof/>
            <w:webHidden/>
          </w:rPr>
          <w:instrText xml:space="preserve"> PAGEREF _Toc477719828 \h </w:instrText>
        </w:r>
        <w:r>
          <w:rPr>
            <w:noProof/>
            <w:webHidden/>
          </w:rPr>
        </w:r>
        <w:r>
          <w:rPr>
            <w:noProof/>
            <w:webHidden/>
          </w:rPr>
          <w:fldChar w:fldCharType="separate"/>
        </w:r>
        <w:r>
          <w:rPr>
            <w:noProof/>
            <w:webHidden/>
          </w:rPr>
          <w:t>218</w:t>
        </w:r>
        <w:r>
          <w:rPr>
            <w:noProof/>
            <w:webHidden/>
          </w:rPr>
          <w:fldChar w:fldCharType="end"/>
        </w:r>
      </w:hyperlink>
    </w:p>
    <w:p w:rsidR="00FB4EB2" w:rsidRPr="00FB4EB2" w:rsidRDefault="00FB4EB2">
      <w:pPr>
        <w:pStyle w:val="TOC2"/>
        <w:rPr>
          <w:rFonts w:ascii="Calibri" w:hAnsi="Calibri"/>
          <w:noProof/>
          <w:sz w:val="22"/>
          <w:szCs w:val="22"/>
        </w:rPr>
      </w:pPr>
      <w:hyperlink w:anchor="_Toc477719829" w:history="1">
        <w:r w:rsidRPr="000A69EC">
          <w:rPr>
            <w:rStyle w:val="Hyperlink"/>
            <w:noProof/>
          </w:rPr>
          <w:t>42.6</w:t>
        </w:r>
        <w:r w:rsidRPr="00FB4EB2">
          <w:rPr>
            <w:rFonts w:ascii="Calibri" w:hAnsi="Calibri"/>
            <w:noProof/>
            <w:sz w:val="22"/>
            <w:szCs w:val="22"/>
          </w:rPr>
          <w:tab/>
        </w:r>
        <w:r w:rsidRPr="000A69EC">
          <w:rPr>
            <w:rStyle w:val="Hyperlink"/>
            <w:noProof/>
          </w:rPr>
          <w:t>Class Managed Item Identifier</w:t>
        </w:r>
        <w:r w:rsidRPr="000A69EC">
          <w:rPr>
            <w:rStyle w:val="Hyperlink"/>
            <w:rFonts w:cs="Arial"/>
            <w:noProof/>
          </w:rPr>
          <w:t xml:space="preserve">  &lt;&lt;Value&gt;&gt;</w:t>
        </w:r>
        <w:r>
          <w:rPr>
            <w:noProof/>
            <w:webHidden/>
          </w:rPr>
          <w:tab/>
        </w:r>
        <w:r>
          <w:rPr>
            <w:noProof/>
            <w:webHidden/>
          </w:rPr>
          <w:fldChar w:fldCharType="begin"/>
        </w:r>
        <w:r>
          <w:rPr>
            <w:noProof/>
            <w:webHidden/>
          </w:rPr>
          <w:instrText xml:space="preserve"> PAGEREF _Toc477719829 \h </w:instrText>
        </w:r>
        <w:r>
          <w:rPr>
            <w:noProof/>
            <w:webHidden/>
          </w:rPr>
        </w:r>
        <w:r>
          <w:rPr>
            <w:noProof/>
            <w:webHidden/>
          </w:rPr>
          <w:fldChar w:fldCharType="separate"/>
        </w:r>
        <w:r>
          <w:rPr>
            <w:noProof/>
            <w:webHidden/>
          </w:rPr>
          <w:t>218</w:t>
        </w:r>
        <w:r>
          <w:rPr>
            <w:noProof/>
            <w:webHidden/>
          </w:rPr>
          <w:fldChar w:fldCharType="end"/>
        </w:r>
      </w:hyperlink>
    </w:p>
    <w:p w:rsidR="00FB4EB2" w:rsidRPr="00FB4EB2" w:rsidRDefault="00FB4EB2">
      <w:pPr>
        <w:pStyle w:val="TOC2"/>
        <w:rPr>
          <w:rFonts w:ascii="Calibri" w:hAnsi="Calibri"/>
          <w:noProof/>
          <w:sz w:val="22"/>
          <w:szCs w:val="22"/>
        </w:rPr>
      </w:pPr>
      <w:hyperlink w:anchor="_Toc477719830" w:history="1">
        <w:r w:rsidRPr="000A69EC">
          <w:rPr>
            <w:rStyle w:val="Hyperlink"/>
            <w:noProof/>
          </w:rPr>
          <w:t>42.7</w:t>
        </w:r>
        <w:r w:rsidRPr="00FB4EB2">
          <w:rPr>
            <w:rFonts w:ascii="Calibri" w:hAnsi="Calibri"/>
            <w:noProof/>
            <w:sz w:val="22"/>
            <w:szCs w:val="22"/>
          </w:rPr>
          <w:tab/>
        </w:r>
        <w:r w:rsidRPr="000A69EC">
          <w:rPr>
            <w:rStyle w:val="Hyperlink"/>
            <w:noProof/>
          </w:rPr>
          <w:t>Class Physical Entity</w:t>
        </w:r>
        <w:r>
          <w:rPr>
            <w:noProof/>
            <w:webHidden/>
          </w:rPr>
          <w:tab/>
        </w:r>
        <w:r>
          <w:rPr>
            <w:noProof/>
            <w:webHidden/>
          </w:rPr>
          <w:fldChar w:fldCharType="begin"/>
        </w:r>
        <w:r>
          <w:rPr>
            <w:noProof/>
            <w:webHidden/>
          </w:rPr>
          <w:instrText xml:space="preserve"> PAGEREF _Toc477719830 \h </w:instrText>
        </w:r>
        <w:r>
          <w:rPr>
            <w:noProof/>
            <w:webHidden/>
          </w:rPr>
        </w:r>
        <w:r>
          <w:rPr>
            <w:noProof/>
            <w:webHidden/>
          </w:rPr>
          <w:fldChar w:fldCharType="separate"/>
        </w:r>
        <w:r>
          <w:rPr>
            <w:noProof/>
            <w:webHidden/>
          </w:rPr>
          <w:t>218</w:t>
        </w:r>
        <w:r>
          <w:rPr>
            <w:noProof/>
            <w:webHidden/>
          </w:rPr>
          <w:fldChar w:fldCharType="end"/>
        </w:r>
      </w:hyperlink>
    </w:p>
    <w:p w:rsidR="00FB4EB2" w:rsidRPr="00FB4EB2" w:rsidRDefault="00FB4EB2">
      <w:pPr>
        <w:pStyle w:val="TOC2"/>
        <w:rPr>
          <w:rFonts w:ascii="Calibri" w:hAnsi="Calibri"/>
          <w:noProof/>
          <w:sz w:val="22"/>
          <w:szCs w:val="22"/>
        </w:rPr>
      </w:pPr>
      <w:hyperlink w:anchor="_Toc477719831" w:history="1">
        <w:r w:rsidRPr="000A69EC">
          <w:rPr>
            <w:rStyle w:val="Hyperlink"/>
            <w:noProof/>
          </w:rPr>
          <w:t>42.8</w:t>
        </w:r>
        <w:r w:rsidRPr="00FB4EB2">
          <w:rPr>
            <w:rFonts w:ascii="Calibri" w:hAnsi="Calibri"/>
            <w:noProof/>
            <w:sz w:val="22"/>
            <w:szCs w:val="22"/>
          </w:rPr>
          <w:tab/>
        </w:r>
        <w:r w:rsidRPr="000A69EC">
          <w:rPr>
            <w:rStyle w:val="Hyperlink"/>
            <w:noProof/>
          </w:rPr>
          <w:t>Class Physical Feature</w:t>
        </w:r>
        <w:r>
          <w:rPr>
            <w:noProof/>
            <w:webHidden/>
          </w:rPr>
          <w:tab/>
        </w:r>
        <w:r>
          <w:rPr>
            <w:noProof/>
            <w:webHidden/>
          </w:rPr>
          <w:fldChar w:fldCharType="begin"/>
        </w:r>
        <w:r>
          <w:rPr>
            <w:noProof/>
            <w:webHidden/>
          </w:rPr>
          <w:instrText xml:space="preserve"> PAGEREF _Toc477719831 \h </w:instrText>
        </w:r>
        <w:r>
          <w:rPr>
            <w:noProof/>
            <w:webHidden/>
          </w:rPr>
        </w:r>
        <w:r>
          <w:rPr>
            <w:noProof/>
            <w:webHidden/>
          </w:rPr>
          <w:fldChar w:fldCharType="separate"/>
        </w:r>
        <w:r>
          <w:rPr>
            <w:noProof/>
            <w:webHidden/>
          </w:rPr>
          <w:t>219</w:t>
        </w:r>
        <w:r>
          <w:rPr>
            <w:noProof/>
            <w:webHidden/>
          </w:rPr>
          <w:fldChar w:fldCharType="end"/>
        </w:r>
      </w:hyperlink>
    </w:p>
    <w:p w:rsidR="00FB4EB2" w:rsidRPr="00FB4EB2" w:rsidRDefault="00FB4EB2">
      <w:pPr>
        <w:pStyle w:val="TOC2"/>
        <w:rPr>
          <w:rFonts w:ascii="Calibri" w:hAnsi="Calibri"/>
          <w:noProof/>
          <w:sz w:val="22"/>
          <w:szCs w:val="22"/>
        </w:rPr>
      </w:pPr>
      <w:hyperlink w:anchor="_Toc477719832" w:history="1">
        <w:r w:rsidRPr="000A69EC">
          <w:rPr>
            <w:rStyle w:val="Hyperlink"/>
            <w:noProof/>
          </w:rPr>
          <w:t>42.9</w:t>
        </w:r>
        <w:r w:rsidRPr="00FB4EB2">
          <w:rPr>
            <w:rFonts w:ascii="Calibri" w:hAnsi="Calibri"/>
            <w:noProof/>
            <w:sz w:val="22"/>
            <w:szCs w:val="22"/>
          </w:rPr>
          <w:tab/>
        </w:r>
        <w:r w:rsidRPr="000A69EC">
          <w:rPr>
            <w:rStyle w:val="Hyperlink"/>
            <w:noProof/>
          </w:rPr>
          <w:t>Class Physical Tool</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_Toc477719832 \h </w:instrText>
        </w:r>
        <w:r>
          <w:rPr>
            <w:noProof/>
            <w:webHidden/>
          </w:rPr>
        </w:r>
        <w:r>
          <w:rPr>
            <w:noProof/>
            <w:webHidden/>
          </w:rPr>
          <w:fldChar w:fldCharType="separate"/>
        </w:r>
        <w:r>
          <w:rPr>
            <w:noProof/>
            <w:webHidden/>
          </w:rPr>
          <w:t>219</w:t>
        </w:r>
        <w:r>
          <w:rPr>
            <w:noProof/>
            <w:webHidden/>
          </w:rPr>
          <w:fldChar w:fldCharType="end"/>
        </w:r>
      </w:hyperlink>
    </w:p>
    <w:p w:rsidR="00FB4EB2" w:rsidRPr="00FB4EB2" w:rsidRDefault="00FB4EB2">
      <w:pPr>
        <w:pStyle w:val="TOC2"/>
        <w:rPr>
          <w:rFonts w:ascii="Calibri" w:hAnsi="Calibri"/>
          <w:noProof/>
          <w:sz w:val="22"/>
          <w:szCs w:val="22"/>
        </w:rPr>
      </w:pPr>
      <w:hyperlink w:anchor="_Toc477719833" w:history="1">
        <w:r w:rsidRPr="000A69EC">
          <w:rPr>
            <w:rStyle w:val="Hyperlink"/>
            <w:noProof/>
          </w:rPr>
          <w:t>42.10</w:t>
        </w:r>
        <w:r w:rsidRPr="00FB4EB2">
          <w:rPr>
            <w:rFonts w:ascii="Calibri" w:hAnsi="Calibri"/>
            <w:noProof/>
            <w:sz w:val="22"/>
            <w:szCs w:val="22"/>
          </w:rPr>
          <w:tab/>
        </w:r>
        <w:r w:rsidRPr="000A69EC">
          <w:rPr>
            <w:rStyle w:val="Hyperlink"/>
            <w:noProof/>
          </w:rPr>
          <w:t>Class Spacial Entity</w:t>
        </w:r>
        <w:r>
          <w:rPr>
            <w:noProof/>
            <w:webHidden/>
          </w:rPr>
          <w:tab/>
        </w:r>
        <w:r>
          <w:rPr>
            <w:noProof/>
            <w:webHidden/>
          </w:rPr>
          <w:fldChar w:fldCharType="begin"/>
        </w:r>
        <w:r>
          <w:rPr>
            <w:noProof/>
            <w:webHidden/>
          </w:rPr>
          <w:instrText xml:space="preserve"> PAGEREF _Toc477719833 \h </w:instrText>
        </w:r>
        <w:r>
          <w:rPr>
            <w:noProof/>
            <w:webHidden/>
          </w:rPr>
        </w:r>
        <w:r>
          <w:rPr>
            <w:noProof/>
            <w:webHidden/>
          </w:rPr>
          <w:fldChar w:fldCharType="separate"/>
        </w:r>
        <w:r>
          <w:rPr>
            <w:noProof/>
            <w:webHidden/>
          </w:rPr>
          <w:t>219</w:t>
        </w:r>
        <w:r>
          <w:rPr>
            <w:noProof/>
            <w:webHidden/>
          </w:rPr>
          <w:fldChar w:fldCharType="end"/>
        </w:r>
      </w:hyperlink>
    </w:p>
    <w:p w:rsidR="00FB4EB2" w:rsidRPr="00FB4EB2" w:rsidRDefault="00FB4EB2">
      <w:pPr>
        <w:pStyle w:val="TOC2"/>
        <w:rPr>
          <w:rFonts w:ascii="Calibri" w:hAnsi="Calibri"/>
          <w:noProof/>
          <w:sz w:val="22"/>
          <w:szCs w:val="22"/>
        </w:rPr>
      </w:pPr>
      <w:hyperlink w:anchor="_Toc477719834" w:history="1">
        <w:r w:rsidRPr="000A69EC">
          <w:rPr>
            <w:rStyle w:val="Hyperlink"/>
            <w:noProof/>
          </w:rPr>
          <w:t>42.11</w:t>
        </w:r>
        <w:r w:rsidRPr="00FB4EB2">
          <w:rPr>
            <w:rFonts w:ascii="Calibri" w:hAnsi="Calibri"/>
            <w:noProof/>
            <w:sz w:val="22"/>
            <w:szCs w:val="22"/>
          </w:rPr>
          <w:tab/>
        </w:r>
        <w:r w:rsidRPr="000A69EC">
          <w:rPr>
            <w:rStyle w:val="Hyperlink"/>
            <w:noProof/>
          </w:rPr>
          <w:t>Class Telecommunication Device</w:t>
        </w:r>
        <w:r>
          <w:rPr>
            <w:noProof/>
            <w:webHidden/>
          </w:rPr>
          <w:tab/>
        </w:r>
        <w:r>
          <w:rPr>
            <w:noProof/>
            <w:webHidden/>
          </w:rPr>
          <w:fldChar w:fldCharType="begin"/>
        </w:r>
        <w:r>
          <w:rPr>
            <w:noProof/>
            <w:webHidden/>
          </w:rPr>
          <w:instrText xml:space="preserve"> PAGEREF _Toc477719834 \h </w:instrText>
        </w:r>
        <w:r>
          <w:rPr>
            <w:noProof/>
            <w:webHidden/>
          </w:rPr>
        </w:r>
        <w:r>
          <w:rPr>
            <w:noProof/>
            <w:webHidden/>
          </w:rPr>
          <w:fldChar w:fldCharType="separate"/>
        </w:r>
        <w:r>
          <w:rPr>
            <w:noProof/>
            <w:webHidden/>
          </w:rPr>
          <w:t>220</w:t>
        </w:r>
        <w:r>
          <w:rPr>
            <w:noProof/>
            <w:webHidden/>
          </w:rPr>
          <w:fldChar w:fldCharType="end"/>
        </w:r>
      </w:hyperlink>
    </w:p>
    <w:p w:rsidR="00FB4EB2" w:rsidRPr="00FB4EB2" w:rsidRDefault="00FB4EB2">
      <w:pPr>
        <w:pStyle w:val="TOC3"/>
        <w:rPr>
          <w:rFonts w:ascii="Calibri" w:hAnsi="Calibri"/>
          <w:noProof/>
          <w:sz w:val="22"/>
          <w:szCs w:val="22"/>
        </w:rPr>
      </w:pPr>
      <w:hyperlink w:anchor="_Toc477719835" w:history="1">
        <w:r w:rsidRPr="000A69EC">
          <w:rPr>
            <w:rStyle w:val="Hyperlink"/>
            <w:noProof/>
          </w:rPr>
          <w:t>42.11.1</w:t>
        </w:r>
        <w:r w:rsidRPr="00FB4EB2">
          <w:rPr>
            <w:rFonts w:ascii="Calibri" w:hAnsi="Calibri"/>
            <w:noProof/>
            <w:sz w:val="22"/>
            <w:szCs w:val="22"/>
          </w:rPr>
          <w:tab/>
        </w:r>
        <w:r w:rsidRPr="000A69EC">
          <w:rPr>
            <w:rStyle w:val="Hyperlink"/>
            <w:noProof/>
          </w:rPr>
          <w:t>Enumeration Sex Kind</w:t>
        </w:r>
        <w:r>
          <w:rPr>
            <w:noProof/>
            <w:webHidden/>
          </w:rPr>
          <w:tab/>
        </w:r>
        <w:r>
          <w:rPr>
            <w:noProof/>
            <w:webHidden/>
          </w:rPr>
          <w:fldChar w:fldCharType="begin"/>
        </w:r>
        <w:r>
          <w:rPr>
            <w:noProof/>
            <w:webHidden/>
          </w:rPr>
          <w:instrText xml:space="preserve"> PAGEREF _Toc477719835 \h </w:instrText>
        </w:r>
        <w:r>
          <w:rPr>
            <w:noProof/>
            <w:webHidden/>
          </w:rPr>
        </w:r>
        <w:r>
          <w:rPr>
            <w:noProof/>
            <w:webHidden/>
          </w:rPr>
          <w:fldChar w:fldCharType="separate"/>
        </w:r>
        <w:r>
          <w:rPr>
            <w:noProof/>
            <w:webHidden/>
          </w:rPr>
          <w:t>220</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19836" w:history="1">
        <w:r w:rsidRPr="000A69EC">
          <w:rPr>
            <w:rStyle w:val="Hyperlink"/>
            <w:noProof/>
          </w:rPr>
          <w:t>43</w:t>
        </w:r>
        <w:r w:rsidRPr="00FB4EB2">
          <w:rPr>
            <w:rFonts w:ascii="Calibri" w:hAnsi="Calibri"/>
            <w:noProof/>
            <w:sz w:val="22"/>
            <w:szCs w:val="22"/>
          </w:rPr>
          <w:tab/>
        </w:r>
        <w:r w:rsidRPr="000A69EC">
          <w:rPr>
            <w:rStyle w:val="Hyperlink"/>
            <w:noProof/>
          </w:rPr>
          <w:t>Threat-risk-conceptual-model::Generic Concept Library::Places</w:t>
        </w:r>
        <w:r>
          <w:rPr>
            <w:noProof/>
            <w:webHidden/>
          </w:rPr>
          <w:tab/>
        </w:r>
        <w:r>
          <w:rPr>
            <w:noProof/>
            <w:webHidden/>
          </w:rPr>
          <w:fldChar w:fldCharType="begin"/>
        </w:r>
        <w:r>
          <w:rPr>
            <w:noProof/>
            <w:webHidden/>
          </w:rPr>
          <w:instrText xml:space="preserve"> PAGEREF _Toc477719836 \h </w:instrText>
        </w:r>
        <w:r>
          <w:rPr>
            <w:noProof/>
            <w:webHidden/>
          </w:rPr>
        </w:r>
        <w:r>
          <w:rPr>
            <w:noProof/>
            <w:webHidden/>
          </w:rPr>
          <w:fldChar w:fldCharType="separate"/>
        </w:r>
        <w:r>
          <w:rPr>
            <w:noProof/>
            <w:webHidden/>
          </w:rPr>
          <w:t>222</w:t>
        </w:r>
        <w:r>
          <w:rPr>
            <w:noProof/>
            <w:webHidden/>
          </w:rPr>
          <w:fldChar w:fldCharType="end"/>
        </w:r>
      </w:hyperlink>
    </w:p>
    <w:p w:rsidR="00FB4EB2" w:rsidRPr="00FB4EB2" w:rsidRDefault="00FB4EB2">
      <w:pPr>
        <w:pStyle w:val="TOC2"/>
        <w:rPr>
          <w:rFonts w:ascii="Calibri" w:hAnsi="Calibri"/>
          <w:noProof/>
          <w:sz w:val="22"/>
          <w:szCs w:val="22"/>
        </w:rPr>
      </w:pPr>
      <w:hyperlink w:anchor="_Toc477719837" w:history="1">
        <w:r w:rsidRPr="000A69EC">
          <w:rPr>
            <w:rStyle w:val="Hyperlink"/>
            <w:noProof/>
          </w:rPr>
          <w:t>43.1</w:t>
        </w:r>
        <w:r w:rsidRPr="00FB4EB2">
          <w:rPr>
            <w:rFonts w:ascii="Calibri" w:hAnsi="Calibri"/>
            <w:noProof/>
            <w:sz w:val="22"/>
            <w:szCs w:val="22"/>
          </w:rPr>
          <w:tab/>
        </w:r>
        <w:r w:rsidRPr="000A69EC">
          <w:rPr>
            <w:rStyle w:val="Hyperlink"/>
            <w:noProof/>
          </w:rPr>
          <w:t>Diagram: Place</w:t>
        </w:r>
        <w:r>
          <w:rPr>
            <w:noProof/>
            <w:webHidden/>
          </w:rPr>
          <w:tab/>
        </w:r>
        <w:r>
          <w:rPr>
            <w:noProof/>
            <w:webHidden/>
          </w:rPr>
          <w:fldChar w:fldCharType="begin"/>
        </w:r>
        <w:r>
          <w:rPr>
            <w:noProof/>
            <w:webHidden/>
          </w:rPr>
          <w:instrText xml:space="preserve"> PAGEREF _Toc477719837 \h </w:instrText>
        </w:r>
        <w:r>
          <w:rPr>
            <w:noProof/>
            <w:webHidden/>
          </w:rPr>
        </w:r>
        <w:r>
          <w:rPr>
            <w:noProof/>
            <w:webHidden/>
          </w:rPr>
          <w:fldChar w:fldCharType="separate"/>
        </w:r>
        <w:r>
          <w:rPr>
            <w:noProof/>
            <w:webHidden/>
          </w:rPr>
          <w:t>222</w:t>
        </w:r>
        <w:r>
          <w:rPr>
            <w:noProof/>
            <w:webHidden/>
          </w:rPr>
          <w:fldChar w:fldCharType="end"/>
        </w:r>
      </w:hyperlink>
    </w:p>
    <w:p w:rsidR="00FB4EB2" w:rsidRPr="00FB4EB2" w:rsidRDefault="00FB4EB2">
      <w:pPr>
        <w:pStyle w:val="TOC2"/>
        <w:rPr>
          <w:rFonts w:ascii="Calibri" w:hAnsi="Calibri"/>
          <w:noProof/>
          <w:sz w:val="22"/>
          <w:szCs w:val="22"/>
        </w:rPr>
      </w:pPr>
      <w:hyperlink w:anchor="_Toc477719838" w:history="1">
        <w:r w:rsidRPr="000A69EC">
          <w:rPr>
            <w:rStyle w:val="Hyperlink"/>
            <w:noProof/>
          </w:rPr>
          <w:t>43.2</w:t>
        </w:r>
        <w:r w:rsidRPr="00FB4EB2">
          <w:rPr>
            <w:rFonts w:ascii="Calibri" w:hAnsi="Calibri"/>
            <w:noProof/>
            <w:sz w:val="22"/>
            <w:szCs w:val="22"/>
          </w:rPr>
          <w:tab/>
        </w:r>
        <w:r w:rsidRPr="000A69EC">
          <w:rPr>
            <w:rStyle w:val="Hyperlink"/>
            <w:noProof/>
          </w:rPr>
          <w:t>Class Facility</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_Toc477719838 \h </w:instrText>
        </w:r>
        <w:r>
          <w:rPr>
            <w:noProof/>
            <w:webHidden/>
          </w:rPr>
        </w:r>
        <w:r>
          <w:rPr>
            <w:noProof/>
            <w:webHidden/>
          </w:rPr>
          <w:fldChar w:fldCharType="separate"/>
        </w:r>
        <w:r>
          <w:rPr>
            <w:noProof/>
            <w:webHidden/>
          </w:rPr>
          <w:t>222</w:t>
        </w:r>
        <w:r>
          <w:rPr>
            <w:noProof/>
            <w:webHidden/>
          </w:rPr>
          <w:fldChar w:fldCharType="end"/>
        </w:r>
      </w:hyperlink>
    </w:p>
    <w:p w:rsidR="00FB4EB2" w:rsidRPr="00FB4EB2" w:rsidRDefault="00FB4EB2">
      <w:pPr>
        <w:pStyle w:val="TOC2"/>
        <w:rPr>
          <w:rFonts w:ascii="Calibri" w:hAnsi="Calibri"/>
          <w:noProof/>
          <w:sz w:val="22"/>
          <w:szCs w:val="22"/>
        </w:rPr>
      </w:pPr>
      <w:hyperlink w:anchor="_Toc477719839" w:history="1">
        <w:r w:rsidRPr="000A69EC">
          <w:rPr>
            <w:rStyle w:val="Hyperlink"/>
            <w:noProof/>
          </w:rPr>
          <w:t>43.3</w:t>
        </w:r>
        <w:r w:rsidRPr="00FB4EB2">
          <w:rPr>
            <w:rFonts w:ascii="Calibri" w:hAnsi="Calibri"/>
            <w:noProof/>
            <w:sz w:val="22"/>
            <w:szCs w:val="22"/>
          </w:rPr>
          <w:tab/>
        </w:r>
        <w:r w:rsidRPr="000A69EC">
          <w:rPr>
            <w:rStyle w:val="Hyperlink"/>
            <w:noProof/>
          </w:rPr>
          <w:t>Association Class Operating Location</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_Toc477719839 \h </w:instrText>
        </w:r>
        <w:r>
          <w:rPr>
            <w:noProof/>
            <w:webHidden/>
          </w:rPr>
        </w:r>
        <w:r>
          <w:rPr>
            <w:noProof/>
            <w:webHidden/>
          </w:rPr>
          <w:fldChar w:fldCharType="separate"/>
        </w:r>
        <w:r>
          <w:rPr>
            <w:noProof/>
            <w:webHidden/>
          </w:rPr>
          <w:t>222</w:t>
        </w:r>
        <w:r>
          <w:rPr>
            <w:noProof/>
            <w:webHidden/>
          </w:rPr>
          <w:fldChar w:fldCharType="end"/>
        </w:r>
      </w:hyperlink>
    </w:p>
    <w:p w:rsidR="00FB4EB2" w:rsidRPr="00FB4EB2" w:rsidRDefault="00FB4EB2">
      <w:pPr>
        <w:pStyle w:val="TOC2"/>
        <w:rPr>
          <w:rFonts w:ascii="Calibri" w:hAnsi="Calibri"/>
          <w:noProof/>
          <w:sz w:val="22"/>
          <w:szCs w:val="22"/>
        </w:rPr>
      </w:pPr>
      <w:hyperlink w:anchor="_Toc477719840" w:history="1">
        <w:r w:rsidRPr="000A69EC">
          <w:rPr>
            <w:rStyle w:val="Hyperlink"/>
            <w:noProof/>
          </w:rPr>
          <w:t>43.4</w:t>
        </w:r>
        <w:r w:rsidRPr="00FB4EB2">
          <w:rPr>
            <w:rFonts w:ascii="Calibri" w:hAnsi="Calibri"/>
            <w:noProof/>
            <w:sz w:val="22"/>
            <w:szCs w:val="22"/>
          </w:rPr>
          <w:tab/>
        </w:r>
        <w:r w:rsidRPr="000A69EC">
          <w:rPr>
            <w:rStyle w:val="Hyperlink"/>
            <w:noProof/>
          </w:rPr>
          <w:t>Class Place</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_Toc477719840 \h </w:instrText>
        </w:r>
        <w:r>
          <w:rPr>
            <w:noProof/>
            <w:webHidden/>
          </w:rPr>
        </w:r>
        <w:r>
          <w:rPr>
            <w:noProof/>
            <w:webHidden/>
          </w:rPr>
          <w:fldChar w:fldCharType="separate"/>
        </w:r>
        <w:r>
          <w:rPr>
            <w:noProof/>
            <w:webHidden/>
          </w:rPr>
          <w:t>223</w:t>
        </w:r>
        <w:r>
          <w:rPr>
            <w:noProof/>
            <w:webHidden/>
          </w:rPr>
          <w:fldChar w:fldCharType="end"/>
        </w:r>
      </w:hyperlink>
    </w:p>
    <w:p w:rsidR="00FB4EB2" w:rsidRPr="00FB4EB2" w:rsidRDefault="00FB4EB2">
      <w:pPr>
        <w:pStyle w:val="TOC2"/>
        <w:rPr>
          <w:rFonts w:ascii="Calibri" w:hAnsi="Calibri"/>
          <w:noProof/>
          <w:sz w:val="22"/>
          <w:szCs w:val="22"/>
        </w:rPr>
      </w:pPr>
      <w:hyperlink w:anchor="_Toc477719841" w:history="1">
        <w:r w:rsidRPr="000A69EC">
          <w:rPr>
            <w:rStyle w:val="Hyperlink"/>
            <w:noProof/>
          </w:rPr>
          <w:t>43.5</w:t>
        </w:r>
        <w:r w:rsidRPr="00FB4EB2">
          <w:rPr>
            <w:rFonts w:ascii="Calibri" w:hAnsi="Calibri"/>
            <w:noProof/>
            <w:sz w:val="22"/>
            <w:szCs w:val="22"/>
          </w:rPr>
          <w:tab/>
        </w:r>
        <w:r w:rsidRPr="000A69EC">
          <w:rPr>
            <w:rStyle w:val="Hyperlink"/>
            <w:noProof/>
          </w:rPr>
          <w:t>Association Class Place of Occurrance</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_Toc477719841 \h </w:instrText>
        </w:r>
        <w:r>
          <w:rPr>
            <w:noProof/>
            <w:webHidden/>
          </w:rPr>
        </w:r>
        <w:r>
          <w:rPr>
            <w:noProof/>
            <w:webHidden/>
          </w:rPr>
          <w:fldChar w:fldCharType="separate"/>
        </w:r>
        <w:r>
          <w:rPr>
            <w:noProof/>
            <w:webHidden/>
          </w:rPr>
          <w:t>223</w:t>
        </w:r>
        <w:r>
          <w:rPr>
            <w:noProof/>
            <w:webHidden/>
          </w:rPr>
          <w:fldChar w:fldCharType="end"/>
        </w:r>
      </w:hyperlink>
    </w:p>
    <w:p w:rsidR="00FB4EB2" w:rsidRPr="00FB4EB2" w:rsidRDefault="00FB4EB2">
      <w:pPr>
        <w:pStyle w:val="TOC2"/>
        <w:rPr>
          <w:rFonts w:ascii="Calibri" w:hAnsi="Calibri"/>
          <w:noProof/>
          <w:sz w:val="22"/>
          <w:szCs w:val="22"/>
        </w:rPr>
      </w:pPr>
      <w:hyperlink w:anchor="_Toc477719842" w:history="1">
        <w:r w:rsidRPr="000A69EC">
          <w:rPr>
            <w:rStyle w:val="Hyperlink"/>
            <w:noProof/>
          </w:rPr>
          <w:t>43.6</w:t>
        </w:r>
        <w:r w:rsidRPr="00FB4EB2">
          <w:rPr>
            <w:rFonts w:ascii="Calibri" w:hAnsi="Calibri"/>
            <w:noProof/>
            <w:sz w:val="22"/>
            <w:szCs w:val="22"/>
          </w:rPr>
          <w:tab/>
        </w:r>
        <w:r w:rsidRPr="000A69EC">
          <w:rPr>
            <w:rStyle w:val="Hyperlink"/>
            <w:noProof/>
          </w:rPr>
          <w:t>Class Residence</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_Toc477719842 \h </w:instrText>
        </w:r>
        <w:r>
          <w:rPr>
            <w:noProof/>
            <w:webHidden/>
          </w:rPr>
        </w:r>
        <w:r>
          <w:rPr>
            <w:noProof/>
            <w:webHidden/>
          </w:rPr>
          <w:fldChar w:fldCharType="separate"/>
        </w:r>
        <w:r>
          <w:rPr>
            <w:noProof/>
            <w:webHidden/>
          </w:rPr>
          <w:t>224</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19843" w:history="1">
        <w:r w:rsidRPr="000A69EC">
          <w:rPr>
            <w:rStyle w:val="Hyperlink"/>
            <w:noProof/>
          </w:rPr>
          <w:t>44</w:t>
        </w:r>
        <w:r w:rsidRPr="00FB4EB2">
          <w:rPr>
            <w:rFonts w:ascii="Calibri" w:hAnsi="Calibri"/>
            <w:noProof/>
            <w:sz w:val="22"/>
            <w:szCs w:val="22"/>
          </w:rPr>
          <w:tab/>
        </w:r>
        <w:r w:rsidRPr="000A69EC">
          <w:rPr>
            <w:rStyle w:val="Hyperlink"/>
            <w:noProof/>
          </w:rPr>
          <w:t>Threat-risk-conceptual-model::Generic Concept Library::Policies</w:t>
        </w:r>
        <w:r>
          <w:rPr>
            <w:noProof/>
            <w:webHidden/>
          </w:rPr>
          <w:tab/>
        </w:r>
        <w:r>
          <w:rPr>
            <w:noProof/>
            <w:webHidden/>
          </w:rPr>
          <w:fldChar w:fldCharType="begin"/>
        </w:r>
        <w:r>
          <w:rPr>
            <w:noProof/>
            <w:webHidden/>
          </w:rPr>
          <w:instrText xml:space="preserve"> PAGEREF _Toc477719843 \h </w:instrText>
        </w:r>
        <w:r>
          <w:rPr>
            <w:noProof/>
            <w:webHidden/>
          </w:rPr>
        </w:r>
        <w:r>
          <w:rPr>
            <w:noProof/>
            <w:webHidden/>
          </w:rPr>
          <w:fldChar w:fldCharType="separate"/>
        </w:r>
        <w:r>
          <w:rPr>
            <w:noProof/>
            <w:webHidden/>
          </w:rPr>
          <w:t>225</w:t>
        </w:r>
        <w:r>
          <w:rPr>
            <w:noProof/>
            <w:webHidden/>
          </w:rPr>
          <w:fldChar w:fldCharType="end"/>
        </w:r>
      </w:hyperlink>
    </w:p>
    <w:p w:rsidR="00FB4EB2" w:rsidRPr="00FB4EB2" w:rsidRDefault="00FB4EB2">
      <w:pPr>
        <w:pStyle w:val="TOC2"/>
        <w:rPr>
          <w:rFonts w:ascii="Calibri" w:hAnsi="Calibri"/>
          <w:noProof/>
          <w:sz w:val="22"/>
          <w:szCs w:val="22"/>
        </w:rPr>
      </w:pPr>
      <w:hyperlink w:anchor="_Toc477719844" w:history="1">
        <w:r w:rsidRPr="000A69EC">
          <w:rPr>
            <w:rStyle w:val="Hyperlink"/>
            <w:noProof/>
          </w:rPr>
          <w:t>44.1</w:t>
        </w:r>
        <w:r w:rsidRPr="00FB4EB2">
          <w:rPr>
            <w:rFonts w:ascii="Calibri" w:hAnsi="Calibri"/>
            <w:noProof/>
            <w:sz w:val="22"/>
            <w:szCs w:val="22"/>
          </w:rPr>
          <w:tab/>
        </w:r>
        <w:r w:rsidRPr="000A69EC">
          <w:rPr>
            <w:rStyle w:val="Hyperlink"/>
            <w:noProof/>
          </w:rPr>
          <w:t>Diagram: Policy</w:t>
        </w:r>
        <w:r>
          <w:rPr>
            <w:noProof/>
            <w:webHidden/>
          </w:rPr>
          <w:tab/>
        </w:r>
        <w:r>
          <w:rPr>
            <w:noProof/>
            <w:webHidden/>
          </w:rPr>
          <w:fldChar w:fldCharType="begin"/>
        </w:r>
        <w:r>
          <w:rPr>
            <w:noProof/>
            <w:webHidden/>
          </w:rPr>
          <w:instrText xml:space="preserve"> PAGEREF _Toc477719844 \h </w:instrText>
        </w:r>
        <w:r>
          <w:rPr>
            <w:noProof/>
            <w:webHidden/>
          </w:rPr>
        </w:r>
        <w:r>
          <w:rPr>
            <w:noProof/>
            <w:webHidden/>
          </w:rPr>
          <w:fldChar w:fldCharType="separate"/>
        </w:r>
        <w:r>
          <w:rPr>
            <w:noProof/>
            <w:webHidden/>
          </w:rPr>
          <w:t>225</w:t>
        </w:r>
        <w:r>
          <w:rPr>
            <w:noProof/>
            <w:webHidden/>
          </w:rPr>
          <w:fldChar w:fldCharType="end"/>
        </w:r>
      </w:hyperlink>
    </w:p>
    <w:p w:rsidR="00FB4EB2" w:rsidRPr="00FB4EB2" w:rsidRDefault="00FB4EB2">
      <w:pPr>
        <w:pStyle w:val="TOC2"/>
        <w:rPr>
          <w:rFonts w:ascii="Calibri" w:hAnsi="Calibri"/>
          <w:noProof/>
          <w:sz w:val="22"/>
          <w:szCs w:val="22"/>
        </w:rPr>
      </w:pPr>
      <w:hyperlink w:anchor="_Toc477719845" w:history="1">
        <w:r w:rsidRPr="000A69EC">
          <w:rPr>
            <w:rStyle w:val="Hyperlink"/>
            <w:noProof/>
          </w:rPr>
          <w:t>44.2</w:t>
        </w:r>
        <w:r w:rsidRPr="00FB4EB2">
          <w:rPr>
            <w:rFonts w:ascii="Calibri" w:hAnsi="Calibri"/>
            <w:noProof/>
            <w:sz w:val="22"/>
            <w:szCs w:val="22"/>
          </w:rPr>
          <w:tab/>
        </w:r>
        <w:r w:rsidRPr="000A69EC">
          <w:rPr>
            <w:rStyle w:val="Hyperlink"/>
            <w:noProof/>
          </w:rPr>
          <w:t>Association Class Assertion of Policy</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_Toc477719845 \h </w:instrText>
        </w:r>
        <w:r>
          <w:rPr>
            <w:noProof/>
            <w:webHidden/>
          </w:rPr>
        </w:r>
        <w:r>
          <w:rPr>
            <w:noProof/>
            <w:webHidden/>
          </w:rPr>
          <w:fldChar w:fldCharType="separate"/>
        </w:r>
        <w:r>
          <w:rPr>
            <w:noProof/>
            <w:webHidden/>
          </w:rPr>
          <w:t>225</w:t>
        </w:r>
        <w:r>
          <w:rPr>
            <w:noProof/>
            <w:webHidden/>
          </w:rPr>
          <w:fldChar w:fldCharType="end"/>
        </w:r>
      </w:hyperlink>
    </w:p>
    <w:p w:rsidR="00FB4EB2" w:rsidRPr="00FB4EB2" w:rsidRDefault="00FB4EB2">
      <w:pPr>
        <w:pStyle w:val="TOC2"/>
        <w:rPr>
          <w:rFonts w:ascii="Calibri" w:hAnsi="Calibri"/>
          <w:noProof/>
          <w:sz w:val="22"/>
          <w:szCs w:val="22"/>
        </w:rPr>
      </w:pPr>
      <w:hyperlink w:anchor="_Toc477719846" w:history="1">
        <w:r w:rsidRPr="000A69EC">
          <w:rPr>
            <w:rStyle w:val="Hyperlink"/>
            <w:noProof/>
          </w:rPr>
          <w:t>44.3</w:t>
        </w:r>
        <w:r w:rsidRPr="00FB4EB2">
          <w:rPr>
            <w:rFonts w:ascii="Calibri" w:hAnsi="Calibri"/>
            <w:noProof/>
            <w:sz w:val="22"/>
            <w:szCs w:val="22"/>
          </w:rPr>
          <w:tab/>
        </w:r>
        <w:r w:rsidRPr="000A69EC">
          <w:rPr>
            <w:rStyle w:val="Hyperlink"/>
            <w:noProof/>
          </w:rPr>
          <w:t>Class Policy</w:t>
        </w:r>
        <w:r>
          <w:rPr>
            <w:noProof/>
            <w:webHidden/>
          </w:rPr>
          <w:tab/>
        </w:r>
        <w:r>
          <w:rPr>
            <w:noProof/>
            <w:webHidden/>
          </w:rPr>
          <w:fldChar w:fldCharType="begin"/>
        </w:r>
        <w:r>
          <w:rPr>
            <w:noProof/>
            <w:webHidden/>
          </w:rPr>
          <w:instrText xml:space="preserve"> PAGEREF _Toc477719846 \h </w:instrText>
        </w:r>
        <w:r>
          <w:rPr>
            <w:noProof/>
            <w:webHidden/>
          </w:rPr>
        </w:r>
        <w:r>
          <w:rPr>
            <w:noProof/>
            <w:webHidden/>
          </w:rPr>
          <w:fldChar w:fldCharType="separate"/>
        </w:r>
        <w:r>
          <w:rPr>
            <w:noProof/>
            <w:webHidden/>
          </w:rPr>
          <w:t>226</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19847" w:history="1">
        <w:r w:rsidRPr="000A69EC">
          <w:rPr>
            <w:rStyle w:val="Hyperlink"/>
            <w:noProof/>
          </w:rPr>
          <w:t>45</w:t>
        </w:r>
        <w:r w:rsidRPr="00FB4EB2">
          <w:rPr>
            <w:rFonts w:ascii="Calibri" w:hAnsi="Calibri"/>
            <w:noProof/>
            <w:sz w:val="22"/>
            <w:szCs w:val="22"/>
          </w:rPr>
          <w:tab/>
        </w:r>
        <w:r w:rsidRPr="000A69EC">
          <w:rPr>
            <w:rStyle w:val="Hyperlink"/>
            <w:noProof/>
          </w:rPr>
          <w:t>Threat-risk-conceptual-model::Generic Concept Library::Predictions</w:t>
        </w:r>
        <w:r>
          <w:rPr>
            <w:noProof/>
            <w:webHidden/>
          </w:rPr>
          <w:tab/>
        </w:r>
        <w:r>
          <w:rPr>
            <w:noProof/>
            <w:webHidden/>
          </w:rPr>
          <w:fldChar w:fldCharType="begin"/>
        </w:r>
        <w:r>
          <w:rPr>
            <w:noProof/>
            <w:webHidden/>
          </w:rPr>
          <w:instrText xml:space="preserve"> PAGEREF _Toc477719847 \h </w:instrText>
        </w:r>
        <w:r>
          <w:rPr>
            <w:noProof/>
            <w:webHidden/>
          </w:rPr>
        </w:r>
        <w:r>
          <w:rPr>
            <w:noProof/>
            <w:webHidden/>
          </w:rPr>
          <w:fldChar w:fldCharType="separate"/>
        </w:r>
        <w:r>
          <w:rPr>
            <w:noProof/>
            <w:webHidden/>
          </w:rPr>
          <w:t>227</w:t>
        </w:r>
        <w:r>
          <w:rPr>
            <w:noProof/>
            <w:webHidden/>
          </w:rPr>
          <w:fldChar w:fldCharType="end"/>
        </w:r>
      </w:hyperlink>
    </w:p>
    <w:p w:rsidR="00FB4EB2" w:rsidRPr="00FB4EB2" w:rsidRDefault="00FB4EB2">
      <w:pPr>
        <w:pStyle w:val="TOC2"/>
        <w:rPr>
          <w:rFonts w:ascii="Calibri" w:hAnsi="Calibri"/>
          <w:noProof/>
          <w:sz w:val="22"/>
          <w:szCs w:val="22"/>
        </w:rPr>
      </w:pPr>
      <w:hyperlink w:anchor="_Toc477719848" w:history="1">
        <w:r w:rsidRPr="000A69EC">
          <w:rPr>
            <w:rStyle w:val="Hyperlink"/>
            <w:noProof/>
          </w:rPr>
          <w:t>45.1</w:t>
        </w:r>
        <w:r w:rsidRPr="00FB4EB2">
          <w:rPr>
            <w:rFonts w:ascii="Calibri" w:hAnsi="Calibri"/>
            <w:noProof/>
            <w:sz w:val="22"/>
            <w:szCs w:val="22"/>
          </w:rPr>
          <w:tab/>
        </w:r>
        <w:r w:rsidRPr="000A69EC">
          <w:rPr>
            <w:rStyle w:val="Hyperlink"/>
            <w:noProof/>
          </w:rPr>
          <w:t>Diagram: Prediction</w:t>
        </w:r>
        <w:r>
          <w:rPr>
            <w:noProof/>
            <w:webHidden/>
          </w:rPr>
          <w:tab/>
        </w:r>
        <w:r>
          <w:rPr>
            <w:noProof/>
            <w:webHidden/>
          </w:rPr>
          <w:fldChar w:fldCharType="begin"/>
        </w:r>
        <w:r>
          <w:rPr>
            <w:noProof/>
            <w:webHidden/>
          </w:rPr>
          <w:instrText xml:space="preserve"> PAGEREF _Toc477719848 \h </w:instrText>
        </w:r>
        <w:r>
          <w:rPr>
            <w:noProof/>
            <w:webHidden/>
          </w:rPr>
        </w:r>
        <w:r>
          <w:rPr>
            <w:noProof/>
            <w:webHidden/>
          </w:rPr>
          <w:fldChar w:fldCharType="separate"/>
        </w:r>
        <w:r>
          <w:rPr>
            <w:noProof/>
            <w:webHidden/>
          </w:rPr>
          <w:t>227</w:t>
        </w:r>
        <w:r>
          <w:rPr>
            <w:noProof/>
            <w:webHidden/>
          </w:rPr>
          <w:fldChar w:fldCharType="end"/>
        </w:r>
      </w:hyperlink>
    </w:p>
    <w:p w:rsidR="00FB4EB2" w:rsidRPr="00FB4EB2" w:rsidRDefault="00FB4EB2">
      <w:pPr>
        <w:pStyle w:val="TOC2"/>
        <w:rPr>
          <w:rFonts w:ascii="Calibri" w:hAnsi="Calibri"/>
          <w:noProof/>
          <w:sz w:val="22"/>
          <w:szCs w:val="22"/>
        </w:rPr>
      </w:pPr>
      <w:hyperlink w:anchor="_Toc477719849" w:history="1">
        <w:r w:rsidRPr="000A69EC">
          <w:rPr>
            <w:rStyle w:val="Hyperlink"/>
            <w:noProof/>
          </w:rPr>
          <w:t>45.2</w:t>
        </w:r>
        <w:r w:rsidRPr="00FB4EB2">
          <w:rPr>
            <w:rFonts w:ascii="Calibri" w:hAnsi="Calibri"/>
            <w:noProof/>
            <w:sz w:val="22"/>
            <w:szCs w:val="22"/>
          </w:rPr>
          <w:tab/>
        </w:r>
        <w:r w:rsidRPr="000A69EC">
          <w:rPr>
            <w:rStyle w:val="Hyperlink"/>
            <w:noProof/>
          </w:rPr>
          <w:t>Association Class Prediction</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_Toc477719849 \h </w:instrText>
        </w:r>
        <w:r>
          <w:rPr>
            <w:noProof/>
            <w:webHidden/>
          </w:rPr>
        </w:r>
        <w:r>
          <w:rPr>
            <w:noProof/>
            <w:webHidden/>
          </w:rPr>
          <w:fldChar w:fldCharType="separate"/>
        </w:r>
        <w:r>
          <w:rPr>
            <w:noProof/>
            <w:webHidden/>
          </w:rPr>
          <w:t>227</w:t>
        </w:r>
        <w:r>
          <w:rPr>
            <w:noProof/>
            <w:webHidden/>
          </w:rPr>
          <w:fldChar w:fldCharType="end"/>
        </w:r>
      </w:hyperlink>
    </w:p>
    <w:p w:rsidR="00FB4EB2" w:rsidRPr="00FB4EB2" w:rsidRDefault="00FB4EB2">
      <w:pPr>
        <w:pStyle w:val="TOC2"/>
        <w:rPr>
          <w:rFonts w:ascii="Calibri" w:hAnsi="Calibri"/>
          <w:noProof/>
          <w:sz w:val="22"/>
          <w:szCs w:val="22"/>
        </w:rPr>
      </w:pPr>
      <w:hyperlink w:anchor="_Toc477719850" w:history="1">
        <w:r w:rsidRPr="000A69EC">
          <w:rPr>
            <w:rStyle w:val="Hyperlink"/>
            <w:noProof/>
          </w:rPr>
          <w:t>45.3</w:t>
        </w:r>
        <w:r w:rsidRPr="00FB4EB2">
          <w:rPr>
            <w:rFonts w:ascii="Calibri" w:hAnsi="Calibri"/>
            <w:noProof/>
            <w:sz w:val="22"/>
            <w:szCs w:val="22"/>
          </w:rPr>
          <w:tab/>
        </w:r>
        <w:r w:rsidRPr="000A69EC">
          <w:rPr>
            <w:rStyle w:val="Hyperlink"/>
            <w:noProof/>
          </w:rPr>
          <w:t>Class Predictor</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_Toc477719850 \h </w:instrText>
        </w:r>
        <w:r>
          <w:rPr>
            <w:noProof/>
            <w:webHidden/>
          </w:rPr>
        </w:r>
        <w:r>
          <w:rPr>
            <w:noProof/>
            <w:webHidden/>
          </w:rPr>
          <w:fldChar w:fldCharType="separate"/>
        </w:r>
        <w:r>
          <w:rPr>
            <w:noProof/>
            <w:webHidden/>
          </w:rPr>
          <w:t>228</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19851" w:history="1">
        <w:r w:rsidRPr="000A69EC">
          <w:rPr>
            <w:rStyle w:val="Hyperlink"/>
            <w:noProof/>
          </w:rPr>
          <w:t>46</w:t>
        </w:r>
        <w:r w:rsidRPr="00FB4EB2">
          <w:rPr>
            <w:rFonts w:ascii="Calibri" w:hAnsi="Calibri"/>
            <w:noProof/>
            <w:sz w:val="22"/>
            <w:szCs w:val="22"/>
          </w:rPr>
          <w:tab/>
        </w:r>
        <w:r w:rsidRPr="000A69EC">
          <w:rPr>
            <w:rStyle w:val="Hyperlink"/>
            <w:noProof/>
          </w:rPr>
          <w:t>Threat-risk-conceptual-model::Generic Concept Library::Processes</w:t>
        </w:r>
        <w:r>
          <w:rPr>
            <w:noProof/>
            <w:webHidden/>
          </w:rPr>
          <w:tab/>
        </w:r>
        <w:r>
          <w:rPr>
            <w:noProof/>
            <w:webHidden/>
          </w:rPr>
          <w:fldChar w:fldCharType="begin"/>
        </w:r>
        <w:r>
          <w:rPr>
            <w:noProof/>
            <w:webHidden/>
          </w:rPr>
          <w:instrText xml:space="preserve"> PAGEREF _Toc477719851 \h </w:instrText>
        </w:r>
        <w:r>
          <w:rPr>
            <w:noProof/>
            <w:webHidden/>
          </w:rPr>
        </w:r>
        <w:r>
          <w:rPr>
            <w:noProof/>
            <w:webHidden/>
          </w:rPr>
          <w:fldChar w:fldCharType="separate"/>
        </w:r>
        <w:r>
          <w:rPr>
            <w:noProof/>
            <w:webHidden/>
          </w:rPr>
          <w:t>229</w:t>
        </w:r>
        <w:r>
          <w:rPr>
            <w:noProof/>
            <w:webHidden/>
          </w:rPr>
          <w:fldChar w:fldCharType="end"/>
        </w:r>
      </w:hyperlink>
    </w:p>
    <w:p w:rsidR="00FB4EB2" w:rsidRPr="00FB4EB2" w:rsidRDefault="00FB4EB2">
      <w:pPr>
        <w:pStyle w:val="TOC2"/>
        <w:rPr>
          <w:rFonts w:ascii="Calibri" w:hAnsi="Calibri"/>
          <w:noProof/>
          <w:sz w:val="22"/>
          <w:szCs w:val="22"/>
        </w:rPr>
      </w:pPr>
      <w:hyperlink w:anchor="_Toc477719852" w:history="1">
        <w:r w:rsidRPr="000A69EC">
          <w:rPr>
            <w:rStyle w:val="Hyperlink"/>
            <w:noProof/>
          </w:rPr>
          <w:t>46.1</w:t>
        </w:r>
        <w:r w:rsidRPr="00FB4EB2">
          <w:rPr>
            <w:rFonts w:ascii="Calibri" w:hAnsi="Calibri"/>
            <w:noProof/>
            <w:sz w:val="22"/>
            <w:szCs w:val="22"/>
          </w:rPr>
          <w:tab/>
        </w:r>
        <w:r w:rsidRPr="000A69EC">
          <w:rPr>
            <w:rStyle w:val="Hyperlink"/>
            <w:noProof/>
          </w:rPr>
          <w:t>Diagram: Process</w:t>
        </w:r>
        <w:r>
          <w:rPr>
            <w:noProof/>
            <w:webHidden/>
          </w:rPr>
          <w:tab/>
        </w:r>
        <w:r>
          <w:rPr>
            <w:noProof/>
            <w:webHidden/>
          </w:rPr>
          <w:fldChar w:fldCharType="begin"/>
        </w:r>
        <w:r>
          <w:rPr>
            <w:noProof/>
            <w:webHidden/>
          </w:rPr>
          <w:instrText xml:space="preserve"> PAGEREF _Toc477719852 \h </w:instrText>
        </w:r>
        <w:r>
          <w:rPr>
            <w:noProof/>
            <w:webHidden/>
          </w:rPr>
        </w:r>
        <w:r>
          <w:rPr>
            <w:noProof/>
            <w:webHidden/>
          </w:rPr>
          <w:fldChar w:fldCharType="separate"/>
        </w:r>
        <w:r>
          <w:rPr>
            <w:noProof/>
            <w:webHidden/>
          </w:rPr>
          <w:t>230</w:t>
        </w:r>
        <w:r>
          <w:rPr>
            <w:noProof/>
            <w:webHidden/>
          </w:rPr>
          <w:fldChar w:fldCharType="end"/>
        </w:r>
      </w:hyperlink>
    </w:p>
    <w:p w:rsidR="00FB4EB2" w:rsidRPr="00FB4EB2" w:rsidRDefault="00FB4EB2">
      <w:pPr>
        <w:pStyle w:val="TOC2"/>
        <w:rPr>
          <w:rFonts w:ascii="Calibri" w:hAnsi="Calibri"/>
          <w:noProof/>
          <w:sz w:val="22"/>
          <w:szCs w:val="22"/>
        </w:rPr>
      </w:pPr>
      <w:hyperlink w:anchor="_Toc477719853" w:history="1">
        <w:r w:rsidRPr="000A69EC">
          <w:rPr>
            <w:rStyle w:val="Hyperlink"/>
            <w:noProof/>
          </w:rPr>
          <w:t>46.2</w:t>
        </w:r>
        <w:r w:rsidRPr="00FB4EB2">
          <w:rPr>
            <w:rFonts w:ascii="Calibri" w:hAnsi="Calibri"/>
            <w:noProof/>
            <w:sz w:val="22"/>
            <w:szCs w:val="22"/>
          </w:rPr>
          <w:tab/>
        </w:r>
        <w:r w:rsidRPr="000A69EC">
          <w:rPr>
            <w:rStyle w:val="Hyperlink"/>
            <w:noProof/>
          </w:rPr>
          <w:t>Association Class Invoke Process</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_Toc477719853 \h </w:instrText>
        </w:r>
        <w:r>
          <w:rPr>
            <w:noProof/>
            <w:webHidden/>
          </w:rPr>
        </w:r>
        <w:r>
          <w:rPr>
            <w:noProof/>
            <w:webHidden/>
          </w:rPr>
          <w:fldChar w:fldCharType="separate"/>
        </w:r>
        <w:r>
          <w:rPr>
            <w:noProof/>
            <w:webHidden/>
          </w:rPr>
          <w:t>231</w:t>
        </w:r>
        <w:r>
          <w:rPr>
            <w:noProof/>
            <w:webHidden/>
          </w:rPr>
          <w:fldChar w:fldCharType="end"/>
        </w:r>
      </w:hyperlink>
    </w:p>
    <w:p w:rsidR="00FB4EB2" w:rsidRPr="00FB4EB2" w:rsidRDefault="00FB4EB2">
      <w:pPr>
        <w:pStyle w:val="TOC2"/>
        <w:rPr>
          <w:rFonts w:ascii="Calibri" w:hAnsi="Calibri"/>
          <w:noProof/>
          <w:sz w:val="22"/>
          <w:szCs w:val="22"/>
        </w:rPr>
      </w:pPr>
      <w:hyperlink w:anchor="_Toc477719854" w:history="1">
        <w:r w:rsidRPr="000A69EC">
          <w:rPr>
            <w:rStyle w:val="Hyperlink"/>
            <w:noProof/>
          </w:rPr>
          <w:t>46.3</w:t>
        </w:r>
        <w:r w:rsidRPr="00FB4EB2">
          <w:rPr>
            <w:rFonts w:ascii="Calibri" w:hAnsi="Calibri"/>
            <w:noProof/>
            <w:sz w:val="22"/>
            <w:szCs w:val="22"/>
          </w:rPr>
          <w:tab/>
        </w:r>
        <w:r w:rsidRPr="000A69EC">
          <w:rPr>
            <w:rStyle w:val="Hyperlink"/>
            <w:noProof/>
          </w:rPr>
          <w:t>Class Modus Operandi</w:t>
        </w:r>
        <w:r>
          <w:rPr>
            <w:noProof/>
            <w:webHidden/>
          </w:rPr>
          <w:tab/>
        </w:r>
        <w:r>
          <w:rPr>
            <w:noProof/>
            <w:webHidden/>
          </w:rPr>
          <w:fldChar w:fldCharType="begin"/>
        </w:r>
        <w:r>
          <w:rPr>
            <w:noProof/>
            <w:webHidden/>
          </w:rPr>
          <w:instrText xml:space="preserve"> PAGEREF _Toc477719854 \h </w:instrText>
        </w:r>
        <w:r>
          <w:rPr>
            <w:noProof/>
            <w:webHidden/>
          </w:rPr>
        </w:r>
        <w:r>
          <w:rPr>
            <w:noProof/>
            <w:webHidden/>
          </w:rPr>
          <w:fldChar w:fldCharType="separate"/>
        </w:r>
        <w:r>
          <w:rPr>
            <w:noProof/>
            <w:webHidden/>
          </w:rPr>
          <w:t>231</w:t>
        </w:r>
        <w:r>
          <w:rPr>
            <w:noProof/>
            <w:webHidden/>
          </w:rPr>
          <w:fldChar w:fldCharType="end"/>
        </w:r>
      </w:hyperlink>
    </w:p>
    <w:p w:rsidR="00FB4EB2" w:rsidRPr="00FB4EB2" w:rsidRDefault="00FB4EB2">
      <w:pPr>
        <w:pStyle w:val="TOC2"/>
        <w:rPr>
          <w:rFonts w:ascii="Calibri" w:hAnsi="Calibri"/>
          <w:noProof/>
          <w:sz w:val="22"/>
          <w:szCs w:val="22"/>
        </w:rPr>
      </w:pPr>
      <w:hyperlink w:anchor="_Toc477719855" w:history="1">
        <w:r w:rsidRPr="000A69EC">
          <w:rPr>
            <w:rStyle w:val="Hyperlink"/>
            <w:noProof/>
          </w:rPr>
          <w:t>46.4</w:t>
        </w:r>
        <w:r w:rsidRPr="00FB4EB2">
          <w:rPr>
            <w:rFonts w:ascii="Calibri" w:hAnsi="Calibri"/>
            <w:noProof/>
            <w:sz w:val="22"/>
            <w:szCs w:val="22"/>
          </w:rPr>
          <w:tab/>
        </w:r>
        <w:r w:rsidRPr="000A69EC">
          <w:rPr>
            <w:rStyle w:val="Hyperlink"/>
            <w:noProof/>
          </w:rPr>
          <w:t>Class Plan</w:t>
        </w:r>
        <w:r>
          <w:rPr>
            <w:noProof/>
            <w:webHidden/>
          </w:rPr>
          <w:tab/>
        </w:r>
        <w:r>
          <w:rPr>
            <w:noProof/>
            <w:webHidden/>
          </w:rPr>
          <w:fldChar w:fldCharType="begin"/>
        </w:r>
        <w:r>
          <w:rPr>
            <w:noProof/>
            <w:webHidden/>
          </w:rPr>
          <w:instrText xml:space="preserve"> PAGEREF _Toc477719855 \h </w:instrText>
        </w:r>
        <w:r>
          <w:rPr>
            <w:noProof/>
            <w:webHidden/>
          </w:rPr>
        </w:r>
        <w:r>
          <w:rPr>
            <w:noProof/>
            <w:webHidden/>
          </w:rPr>
          <w:fldChar w:fldCharType="separate"/>
        </w:r>
        <w:r>
          <w:rPr>
            <w:noProof/>
            <w:webHidden/>
          </w:rPr>
          <w:t>231</w:t>
        </w:r>
        <w:r>
          <w:rPr>
            <w:noProof/>
            <w:webHidden/>
          </w:rPr>
          <w:fldChar w:fldCharType="end"/>
        </w:r>
      </w:hyperlink>
    </w:p>
    <w:p w:rsidR="00FB4EB2" w:rsidRPr="00FB4EB2" w:rsidRDefault="00FB4EB2">
      <w:pPr>
        <w:pStyle w:val="TOC2"/>
        <w:rPr>
          <w:rFonts w:ascii="Calibri" w:hAnsi="Calibri"/>
          <w:noProof/>
          <w:sz w:val="22"/>
          <w:szCs w:val="22"/>
        </w:rPr>
      </w:pPr>
      <w:hyperlink w:anchor="_Toc477719856" w:history="1">
        <w:r w:rsidRPr="000A69EC">
          <w:rPr>
            <w:rStyle w:val="Hyperlink"/>
            <w:noProof/>
          </w:rPr>
          <w:t>46.5</w:t>
        </w:r>
        <w:r w:rsidRPr="00FB4EB2">
          <w:rPr>
            <w:rFonts w:ascii="Calibri" w:hAnsi="Calibri"/>
            <w:noProof/>
            <w:sz w:val="22"/>
            <w:szCs w:val="22"/>
          </w:rPr>
          <w:tab/>
        </w:r>
        <w:r w:rsidRPr="000A69EC">
          <w:rPr>
            <w:rStyle w:val="Hyperlink"/>
            <w:noProof/>
          </w:rPr>
          <w:t>Class Process Action</w:t>
        </w:r>
        <w:r>
          <w:rPr>
            <w:noProof/>
            <w:webHidden/>
          </w:rPr>
          <w:tab/>
        </w:r>
        <w:r>
          <w:rPr>
            <w:noProof/>
            <w:webHidden/>
          </w:rPr>
          <w:fldChar w:fldCharType="begin"/>
        </w:r>
        <w:r>
          <w:rPr>
            <w:noProof/>
            <w:webHidden/>
          </w:rPr>
          <w:instrText xml:space="preserve"> PAGEREF _Toc477719856 \h </w:instrText>
        </w:r>
        <w:r>
          <w:rPr>
            <w:noProof/>
            <w:webHidden/>
          </w:rPr>
        </w:r>
        <w:r>
          <w:rPr>
            <w:noProof/>
            <w:webHidden/>
          </w:rPr>
          <w:fldChar w:fldCharType="separate"/>
        </w:r>
        <w:r>
          <w:rPr>
            <w:noProof/>
            <w:webHidden/>
          </w:rPr>
          <w:t>232</w:t>
        </w:r>
        <w:r>
          <w:rPr>
            <w:noProof/>
            <w:webHidden/>
          </w:rPr>
          <w:fldChar w:fldCharType="end"/>
        </w:r>
      </w:hyperlink>
    </w:p>
    <w:p w:rsidR="00FB4EB2" w:rsidRPr="00FB4EB2" w:rsidRDefault="00FB4EB2">
      <w:pPr>
        <w:pStyle w:val="TOC2"/>
        <w:rPr>
          <w:rFonts w:ascii="Calibri" w:hAnsi="Calibri"/>
          <w:noProof/>
          <w:sz w:val="22"/>
          <w:szCs w:val="22"/>
        </w:rPr>
      </w:pPr>
      <w:hyperlink w:anchor="_Toc477719857" w:history="1">
        <w:r w:rsidRPr="000A69EC">
          <w:rPr>
            <w:rStyle w:val="Hyperlink"/>
            <w:noProof/>
          </w:rPr>
          <w:t>46.6</w:t>
        </w:r>
        <w:r w:rsidRPr="00FB4EB2">
          <w:rPr>
            <w:rFonts w:ascii="Calibri" w:hAnsi="Calibri"/>
            <w:noProof/>
            <w:sz w:val="22"/>
            <w:szCs w:val="22"/>
          </w:rPr>
          <w:tab/>
        </w:r>
        <w:r w:rsidRPr="000A69EC">
          <w:rPr>
            <w:rStyle w:val="Hyperlink"/>
            <w:noProof/>
          </w:rPr>
          <w:t>Association Class Process Decomposition</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_Toc477719857 \h </w:instrText>
        </w:r>
        <w:r>
          <w:rPr>
            <w:noProof/>
            <w:webHidden/>
          </w:rPr>
        </w:r>
        <w:r>
          <w:rPr>
            <w:noProof/>
            <w:webHidden/>
          </w:rPr>
          <w:fldChar w:fldCharType="separate"/>
        </w:r>
        <w:r>
          <w:rPr>
            <w:noProof/>
            <w:webHidden/>
          </w:rPr>
          <w:t>232</w:t>
        </w:r>
        <w:r>
          <w:rPr>
            <w:noProof/>
            <w:webHidden/>
          </w:rPr>
          <w:fldChar w:fldCharType="end"/>
        </w:r>
      </w:hyperlink>
    </w:p>
    <w:p w:rsidR="00FB4EB2" w:rsidRPr="00FB4EB2" w:rsidRDefault="00FB4EB2">
      <w:pPr>
        <w:pStyle w:val="TOC2"/>
        <w:rPr>
          <w:rFonts w:ascii="Calibri" w:hAnsi="Calibri"/>
          <w:noProof/>
          <w:sz w:val="22"/>
          <w:szCs w:val="22"/>
        </w:rPr>
      </w:pPr>
      <w:hyperlink w:anchor="_Toc477719858" w:history="1">
        <w:r w:rsidRPr="000A69EC">
          <w:rPr>
            <w:rStyle w:val="Hyperlink"/>
            <w:noProof/>
          </w:rPr>
          <w:t>46.7</w:t>
        </w:r>
        <w:r w:rsidRPr="00FB4EB2">
          <w:rPr>
            <w:rFonts w:ascii="Calibri" w:hAnsi="Calibri"/>
            <w:noProof/>
            <w:sz w:val="22"/>
            <w:szCs w:val="22"/>
          </w:rPr>
          <w:tab/>
        </w:r>
        <w:r w:rsidRPr="000A69EC">
          <w:rPr>
            <w:rStyle w:val="Hyperlink"/>
            <w:noProof/>
          </w:rPr>
          <w:t>Class Process Pattern</w:t>
        </w:r>
        <w:r>
          <w:rPr>
            <w:noProof/>
            <w:webHidden/>
          </w:rPr>
          <w:tab/>
        </w:r>
        <w:r>
          <w:rPr>
            <w:noProof/>
            <w:webHidden/>
          </w:rPr>
          <w:fldChar w:fldCharType="begin"/>
        </w:r>
        <w:r>
          <w:rPr>
            <w:noProof/>
            <w:webHidden/>
          </w:rPr>
          <w:instrText xml:space="preserve"> PAGEREF _Toc477719858 \h </w:instrText>
        </w:r>
        <w:r>
          <w:rPr>
            <w:noProof/>
            <w:webHidden/>
          </w:rPr>
        </w:r>
        <w:r>
          <w:rPr>
            <w:noProof/>
            <w:webHidden/>
          </w:rPr>
          <w:fldChar w:fldCharType="separate"/>
        </w:r>
        <w:r>
          <w:rPr>
            <w:noProof/>
            <w:webHidden/>
          </w:rPr>
          <w:t>233</w:t>
        </w:r>
        <w:r>
          <w:rPr>
            <w:noProof/>
            <w:webHidden/>
          </w:rPr>
          <w:fldChar w:fldCharType="end"/>
        </w:r>
      </w:hyperlink>
    </w:p>
    <w:p w:rsidR="00FB4EB2" w:rsidRPr="00FB4EB2" w:rsidRDefault="00FB4EB2">
      <w:pPr>
        <w:pStyle w:val="TOC2"/>
        <w:rPr>
          <w:rFonts w:ascii="Calibri" w:hAnsi="Calibri"/>
          <w:noProof/>
          <w:sz w:val="22"/>
          <w:szCs w:val="22"/>
        </w:rPr>
      </w:pPr>
      <w:hyperlink w:anchor="_Toc477719859" w:history="1">
        <w:r w:rsidRPr="000A69EC">
          <w:rPr>
            <w:rStyle w:val="Hyperlink"/>
            <w:noProof/>
          </w:rPr>
          <w:t>46.8</w:t>
        </w:r>
        <w:r w:rsidRPr="00FB4EB2">
          <w:rPr>
            <w:rFonts w:ascii="Calibri" w:hAnsi="Calibri"/>
            <w:noProof/>
            <w:sz w:val="22"/>
            <w:szCs w:val="22"/>
          </w:rPr>
          <w:tab/>
        </w:r>
        <w:r w:rsidRPr="000A69EC">
          <w:rPr>
            <w:rStyle w:val="Hyperlink"/>
            <w:noProof/>
          </w:rPr>
          <w:t>Association Class When</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_Toc477719859 \h </w:instrText>
        </w:r>
        <w:r>
          <w:rPr>
            <w:noProof/>
            <w:webHidden/>
          </w:rPr>
        </w:r>
        <w:r>
          <w:rPr>
            <w:noProof/>
            <w:webHidden/>
          </w:rPr>
          <w:fldChar w:fldCharType="separate"/>
        </w:r>
        <w:r>
          <w:rPr>
            <w:noProof/>
            <w:webHidden/>
          </w:rPr>
          <w:t>233</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19860" w:history="1">
        <w:r w:rsidRPr="000A69EC">
          <w:rPr>
            <w:rStyle w:val="Hyperlink"/>
            <w:noProof/>
          </w:rPr>
          <w:t>47</w:t>
        </w:r>
        <w:r w:rsidRPr="00FB4EB2">
          <w:rPr>
            <w:rFonts w:ascii="Calibri" w:hAnsi="Calibri"/>
            <w:noProof/>
            <w:sz w:val="22"/>
            <w:szCs w:val="22"/>
          </w:rPr>
          <w:tab/>
        </w:r>
        <w:r w:rsidRPr="000A69EC">
          <w:rPr>
            <w:rStyle w:val="Hyperlink"/>
            <w:noProof/>
          </w:rPr>
          <w:t>Threat-risk-conceptual-model::Generic Concept Library::Processes::Composite Conditions</w:t>
        </w:r>
        <w:r>
          <w:rPr>
            <w:noProof/>
            <w:webHidden/>
          </w:rPr>
          <w:tab/>
        </w:r>
        <w:r>
          <w:rPr>
            <w:noProof/>
            <w:webHidden/>
          </w:rPr>
          <w:fldChar w:fldCharType="begin"/>
        </w:r>
        <w:r>
          <w:rPr>
            <w:noProof/>
            <w:webHidden/>
          </w:rPr>
          <w:instrText xml:space="preserve"> PAGEREF _Toc477719860 \h </w:instrText>
        </w:r>
        <w:r>
          <w:rPr>
            <w:noProof/>
            <w:webHidden/>
          </w:rPr>
        </w:r>
        <w:r>
          <w:rPr>
            <w:noProof/>
            <w:webHidden/>
          </w:rPr>
          <w:fldChar w:fldCharType="separate"/>
        </w:r>
        <w:r>
          <w:rPr>
            <w:noProof/>
            <w:webHidden/>
          </w:rPr>
          <w:t>235</w:t>
        </w:r>
        <w:r>
          <w:rPr>
            <w:noProof/>
            <w:webHidden/>
          </w:rPr>
          <w:fldChar w:fldCharType="end"/>
        </w:r>
      </w:hyperlink>
    </w:p>
    <w:p w:rsidR="00FB4EB2" w:rsidRPr="00FB4EB2" w:rsidRDefault="00FB4EB2">
      <w:pPr>
        <w:pStyle w:val="TOC2"/>
        <w:rPr>
          <w:rFonts w:ascii="Calibri" w:hAnsi="Calibri"/>
          <w:noProof/>
          <w:sz w:val="22"/>
          <w:szCs w:val="22"/>
        </w:rPr>
      </w:pPr>
      <w:hyperlink w:anchor="_Toc477719861" w:history="1">
        <w:r w:rsidRPr="000A69EC">
          <w:rPr>
            <w:rStyle w:val="Hyperlink"/>
            <w:noProof/>
          </w:rPr>
          <w:t>47.1</w:t>
        </w:r>
        <w:r w:rsidRPr="00FB4EB2">
          <w:rPr>
            <w:rFonts w:ascii="Calibri" w:hAnsi="Calibri"/>
            <w:noProof/>
            <w:sz w:val="22"/>
            <w:szCs w:val="22"/>
          </w:rPr>
          <w:tab/>
        </w:r>
        <w:r w:rsidRPr="000A69EC">
          <w:rPr>
            <w:rStyle w:val="Hyperlink"/>
            <w:noProof/>
          </w:rPr>
          <w:t>Diagram: Composite Condition</w:t>
        </w:r>
        <w:r>
          <w:rPr>
            <w:noProof/>
            <w:webHidden/>
          </w:rPr>
          <w:tab/>
        </w:r>
        <w:r>
          <w:rPr>
            <w:noProof/>
            <w:webHidden/>
          </w:rPr>
          <w:fldChar w:fldCharType="begin"/>
        </w:r>
        <w:r>
          <w:rPr>
            <w:noProof/>
            <w:webHidden/>
          </w:rPr>
          <w:instrText xml:space="preserve"> PAGEREF _Toc477719861 \h </w:instrText>
        </w:r>
        <w:r>
          <w:rPr>
            <w:noProof/>
            <w:webHidden/>
          </w:rPr>
        </w:r>
        <w:r>
          <w:rPr>
            <w:noProof/>
            <w:webHidden/>
          </w:rPr>
          <w:fldChar w:fldCharType="separate"/>
        </w:r>
        <w:r>
          <w:rPr>
            <w:noProof/>
            <w:webHidden/>
          </w:rPr>
          <w:t>235</w:t>
        </w:r>
        <w:r>
          <w:rPr>
            <w:noProof/>
            <w:webHidden/>
          </w:rPr>
          <w:fldChar w:fldCharType="end"/>
        </w:r>
      </w:hyperlink>
    </w:p>
    <w:p w:rsidR="00FB4EB2" w:rsidRPr="00FB4EB2" w:rsidRDefault="00FB4EB2">
      <w:pPr>
        <w:pStyle w:val="TOC2"/>
        <w:rPr>
          <w:rFonts w:ascii="Calibri" w:hAnsi="Calibri"/>
          <w:noProof/>
          <w:sz w:val="22"/>
          <w:szCs w:val="22"/>
        </w:rPr>
      </w:pPr>
      <w:hyperlink w:anchor="_Toc477719862" w:history="1">
        <w:r w:rsidRPr="000A69EC">
          <w:rPr>
            <w:rStyle w:val="Hyperlink"/>
            <w:noProof/>
          </w:rPr>
          <w:t>47.2</w:t>
        </w:r>
        <w:r w:rsidRPr="00FB4EB2">
          <w:rPr>
            <w:rFonts w:ascii="Calibri" w:hAnsi="Calibri"/>
            <w:noProof/>
            <w:sz w:val="22"/>
            <w:szCs w:val="22"/>
          </w:rPr>
          <w:tab/>
        </w:r>
        <w:r w:rsidRPr="000A69EC">
          <w:rPr>
            <w:rStyle w:val="Hyperlink"/>
            <w:noProof/>
          </w:rPr>
          <w:t>Class AND Condition</w:t>
        </w:r>
        <w:r>
          <w:rPr>
            <w:noProof/>
            <w:webHidden/>
          </w:rPr>
          <w:tab/>
        </w:r>
        <w:r>
          <w:rPr>
            <w:noProof/>
            <w:webHidden/>
          </w:rPr>
          <w:fldChar w:fldCharType="begin"/>
        </w:r>
        <w:r>
          <w:rPr>
            <w:noProof/>
            <w:webHidden/>
          </w:rPr>
          <w:instrText xml:space="preserve"> PAGEREF _Toc477719862 \h </w:instrText>
        </w:r>
        <w:r>
          <w:rPr>
            <w:noProof/>
            <w:webHidden/>
          </w:rPr>
        </w:r>
        <w:r>
          <w:rPr>
            <w:noProof/>
            <w:webHidden/>
          </w:rPr>
          <w:fldChar w:fldCharType="separate"/>
        </w:r>
        <w:r>
          <w:rPr>
            <w:noProof/>
            <w:webHidden/>
          </w:rPr>
          <w:t>235</w:t>
        </w:r>
        <w:r>
          <w:rPr>
            <w:noProof/>
            <w:webHidden/>
          </w:rPr>
          <w:fldChar w:fldCharType="end"/>
        </w:r>
      </w:hyperlink>
    </w:p>
    <w:p w:rsidR="00FB4EB2" w:rsidRPr="00FB4EB2" w:rsidRDefault="00FB4EB2">
      <w:pPr>
        <w:pStyle w:val="TOC2"/>
        <w:rPr>
          <w:rFonts w:ascii="Calibri" w:hAnsi="Calibri"/>
          <w:noProof/>
          <w:sz w:val="22"/>
          <w:szCs w:val="22"/>
        </w:rPr>
      </w:pPr>
      <w:hyperlink w:anchor="_Toc477719863" w:history="1">
        <w:r w:rsidRPr="000A69EC">
          <w:rPr>
            <w:rStyle w:val="Hyperlink"/>
            <w:noProof/>
          </w:rPr>
          <w:t>47.3</w:t>
        </w:r>
        <w:r w:rsidRPr="00FB4EB2">
          <w:rPr>
            <w:rFonts w:ascii="Calibri" w:hAnsi="Calibri"/>
            <w:noProof/>
            <w:sz w:val="22"/>
            <w:szCs w:val="22"/>
          </w:rPr>
          <w:tab/>
        </w:r>
        <w:r w:rsidRPr="000A69EC">
          <w:rPr>
            <w:rStyle w:val="Hyperlink"/>
            <w:noProof/>
          </w:rPr>
          <w:t>Class Composite Condition</w:t>
        </w:r>
        <w:r>
          <w:rPr>
            <w:noProof/>
            <w:webHidden/>
          </w:rPr>
          <w:tab/>
        </w:r>
        <w:r>
          <w:rPr>
            <w:noProof/>
            <w:webHidden/>
          </w:rPr>
          <w:fldChar w:fldCharType="begin"/>
        </w:r>
        <w:r>
          <w:rPr>
            <w:noProof/>
            <w:webHidden/>
          </w:rPr>
          <w:instrText xml:space="preserve"> PAGEREF _Toc477719863 \h </w:instrText>
        </w:r>
        <w:r>
          <w:rPr>
            <w:noProof/>
            <w:webHidden/>
          </w:rPr>
        </w:r>
        <w:r>
          <w:rPr>
            <w:noProof/>
            <w:webHidden/>
          </w:rPr>
          <w:fldChar w:fldCharType="separate"/>
        </w:r>
        <w:r>
          <w:rPr>
            <w:noProof/>
            <w:webHidden/>
          </w:rPr>
          <w:t>235</w:t>
        </w:r>
        <w:r>
          <w:rPr>
            <w:noProof/>
            <w:webHidden/>
          </w:rPr>
          <w:fldChar w:fldCharType="end"/>
        </w:r>
      </w:hyperlink>
    </w:p>
    <w:p w:rsidR="00FB4EB2" w:rsidRPr="00FB4EB2" w:rsidRDefault="00FB4EB2">
      <w:pPr>
        <w:pStyle w:val="TOC2"/>
        <w:rPr>
          <w:rFonts w:ascii="Calibri" w:hAnsi="Calibri"/>
          <w:noProof/>
          <w:sz w:val="22"/>
          <w:szCs w:val="22"/>
        </w:rPr>
      </w:pPr>
      <w:hyperlink w:anchor="_Toc477719864" w:history="1">
        <w:r w:rsidRPr="000A69EC">
          <w:rPr>
            <w:rStyle w:val="Hyperlink"/>
            <w:noProof/>
          </w:rPr>
          <w:t>47.4</w:t>
        </w:r>
        <w:r w:rsidRPr="00FB4EB2">
          <w:rPr>
            <w:rFonts w:ascii="Calibri" w:hAnsi="Calibri"/>
            <w:noProof/>
            <w:sz w:val="22"/>
            <w:szCs w:val="22"/>
          </w:rPr>
          <w:tab/>
        </w:r>
        <w:r w:rsidRPr="000A69EC">
          <w:rPr>
            <w:rStyle w:val="Hyperlink"/>
            <w:noProof/>
          </w:rPr>
          <w:t>Class OR Condition</w:t>
        </w:r>
        <w:r>
          <w:rPr>
            <w:noProof/>
            <w:webHidden/>
          </w:rPr>
          <w:tab/>
        </w:r>
        <w:r>
          <w:rPr>
            <w:noProof/>
            <w:webHidden/>
          </w:rPr>
          <w:fldChar w:fldCharType="begin"/>
        </w:r>
        <w:r>
          <w:rPr>
            <w:noProof/>
            <w:webHidden/>
          </w:rPr>
          <w:instrText xml:space="preserve"> PAGEREF _Toc477719864 \h </w:instrText>
        </w:r>
        <w:r>
          <w:rPr>
            <w:noProof/>
            <w:webHidden/>
          </w:rPr>
        </w:r>
        <w:r>
          <w:rPr>
            <w:noProof/>
            <w:webHidden/>
          </w:rPr>
          <w:fldChar w:fldCharType="separate"/>
        </w:r>
        <w:r>
          <w:rPr>
            <w:noProof/>
            <w:webHidden/>
          </w:rPr>
          <w:t>236</w:t>
        </w:r>
        <w:r>
          <w:rPr>
            <w:noProof/>
            <w:webHidden/>
          </w:rPr>
          <w:fldChar w:fldCharType="end"/>
        </w:r>
      </w:hyperlink>
    </w:p>
    <w:p w:rsidR="00FB4EB2" w:rsidRPr="00FB4EB2" w:rsidRDefault="00FB4EB2">
      <w:pPr>
        <w:pStyle w:val="TOC2"/>
        <w:rPr>
          <w:rFonts w:ascii="Calibri" w:hAnsi="Calibri"/>
          <w:noProof/>
          <w:sz w:val="22"/>
          <w:szCs w:val="22"/>
        </w:rPr>
      </w:pPr>
      <w:hyperlink w:anchor="_Toc477719865" w:history="1">
        <w:r w:rsidRPr="000A69EC">
          <w:rPr>
            <w:rStyle w:val="Hyperlink"/>
            <w:noProof/>
          </w:rPr>
          <w:t>47.5</w:t>
        </w:r>
        <w:r w:rsidRPr="00FB4EB2">
          <w:rPr>
            <w:rFonts w:ascii="Calibri" w:hAnsi="Calibri"/>
            <w:noProof/>
            <w:sz w:val="22"/>
            <w:szCs w:val="22"/>
          </w:rPr>
          <w:tab/>
        </w:r>
        <w:r w:rsidRPr="000A69EC">
          <w:rPr>
            <w:rStyle w:val="Hyperlink"/>
            <w:noProof/>
          </w:rPr>
          <w:t>Class XOR Condition</w:t>
        </w:r>
        <w:r>
          <w:rPr>
            <w:noProof/>
            <w:webHidden/>
          </w:rPr>
          <w:tab/>
        </w:r>
        <w:r>
          <w:rPr>
            <w:noProof/>
            <w:webHidden/>
          </w:rPr>
          <w:fldChar w:fldCharType="begin"/>
        </w:r>
        <w:r>
          <w:rPr>
            <w:noProof/>
            <w:webHidden/>
          </w:rPr>
          <w:instrText xml:space="preserve"> PAGEREF _Toc477719865 \h </w:instrText>
        </w:r>
        <w:r>
          <w:rPr>
            <w:noProof/>
            <w:webHidden/>
          </w:rPr>
        </w:r>
        <w:r>
          <w:rPr>
            <w:noProof/>
            <w:webHidden/>
          </w:rPr>
          <w:fldChar w:fldCharType="separate"/>
        </w:r>
        <w:r>
          <w:rPr>
            <w:noProof/>
            <w:webHidden/>
          </w:rPr>
          <w:t>236</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19866" w:history="1">
        <w:r w:rsidRPr="000A69EC">
          <w:rPr>
            <w:rStyle w:val="Hyperlink"/>
            <w:noProof/>
          </w:rPr>
          <w:t>48</w:t>
        </w:r>
        <w:r w:rsidRPr="00FB4EB2">
          <w:rPr>
            <w:rFonts w:ascii="Calibri" w:hAnsi="Calibri"/>
            <w:noProof/>
            <w:sz w:val="22"/>
            <w:szCs w:val="22"/>
          </w:rPr>
          <w:tab/>
        </w:r>
        <w:r w:rsidRPr="000A69EC">
          <w:rPr>
            <w:rStyle w:val="Hyperlink"/>
            <w:noProof/>
          </w:rPr>
          <w:t>Threat-risk-conceptual-model::Generic Concept Library::Processes::Process Effects</w:t>
        </w:r>
        <w:r>
          <w:rPr>
            <w:noProof/>
            <w:webHidden/>
          </w:rPr>
          <w:tab/>
        </w:r>
        <w:r>
          <w:rPr>
            <w:noProof/>
            <w:webHidden/>
          </w:rPr>
          <w:fldChar w:fldCharType="begin"/>
        </w:r>
        <w:r>
          <w:rPr>
            <w:noProof/>
            <w:webHidden/>
          </w:rPr>
          <w:instrText xml:space="preserve"> PAGEREF _Toc477719866 \h </w:instrText>
        </w:r>
        <w:r>
          <w:rPr>
            <w:noProof/>
            <w:webHidden/>
          </w:rPr>
        </w:r>
        <w:r>
          <w:rPr>
            <w:noProof/>
            <w:webHidden/>
          </w:rPr>
          <w:fldChar w:fldCharType="separate"/>
        </w:r>
        <w:r>
          <w:rPr>
            <w:noProof/>
            <w:webHidden/>
          </w:rPr>
          <w:t>237</w:t>
        </w:r>
        <w:r>
          <w:rPr>
            <w:noProof/>
            <w:webHidden/>
          </w:rPr>
          <w:fldChar w:fldCharType="end"/>
        </w:r>
      </w:hyperlink>
    </w:p>
    <w:p w:rsidR="00FB4EB2" w:rsidRPr="00FB4EB2" w:rsidRDefault="00FB4EB2">
      <w:pPr>
        <w:pStyle w:val="TOC2"/>
        <w:rPr>
          <w:rFonts w:ascii="Calibri" w:hAnsi="Calibri"/>
          <w:noProof/>
          <w:sz w:val="22"/>
          <w:szCs w:val="22"/>
        </w:rPr>
      </w:pPr>
      <w:hyperlink w:anchor="_Toc477719867" w:history="1">
        <w:r w:rsidRPr="000A69EC">
          <w:rPr>
            <w:rStyle w:val="Hyperlink"/>
            <w:noProof/>
          </w:rPr>
          <w:t>48.1</w:t>
        </w:r>
        <w:r w:rsidRPr="00FB4EB2">
          <w:rPr>
            <w:rFonts w:ascii="Calibri" w:hAnsi="Calibri"/>
            <w:noProof/>
            <w:sz w:val="22"/>
            <w:szCs w:val="22"/>
          </w:rPr>
          <w:tab/>
        </w:r>
        <w:r w:rsidRPr="000A69EC">
          <w:rPr>
            <w:rStyle w:val="Hyperlink"/>
            <w:noProof/>
          </w:rPr>
          <w:t>Diagram: Process Effects</w:t>
        </w:r>
        <w:r>
          <w:rPr>
            <w:noProof/>
            <w:webHidden/>
          </w:rPr>
          <w:tab/>
        </w:r>
        <w:r>
          <w:rPr>
            <w:noProof/>
            <w:webHidden/>
          </w:rPr>
          <w:fldChar w:fldCharType="begin"/>
        </w:r>
        <w:r>
          <w:rPr>
            <w:noProof/>
            <w:webHidden/>
          </w:rPr>
          <w:instrText xml:space="preserve"> PAGEREF _Toc477719867 \h </w:instrText>
        </w:r>
        <w:r>
          <w:rPr>
            <w:noProof/>
            <w:webHidden/>
          </w:rPr>
        </w:r>
        <w:r>
          <w:rPr>
            <w:noProof/>
            <w:webHidden/>
          </w:rPr>
          <w:fldChar w:fldCharType="separate"/>
        </w:r>
        <w:r>
          <w:rPr>
            <w:noProof/>
            <w:webHidden/>
          </w:rPr>
          <w:t>238</w:t>
        </w:r>
        <w:r>
          <w:rPr>
            <w:noProof/>
            <w:webHidden/>
          </w:rPr>
          <w:fldChar w:fldCharType="end"/>
        </w:r>
      </w:hyperlink>
    </w:p>
    <w:p w:rsidR="00FB4EB2" w:rsidRPr="00FB4EB2" w:rsidRDefault="00FB4EB2">
      <w:pPr>
        <w:pStyle w:val="TOC2"/>
        <w:rPr>
          <w:rFonts w:ascii="Calibri" w:hAnsi="Calibri"/>
          <w:noProof/>
          <w:sz w:val="22"/>
          <w:szCs w:val="22"/>
        </w:rPr>
      </w:pPr>
      <w:hyperlink w:anchor="_Toc477719868" w:history="1">
        <w:r w:rsidRPr="000A69EC">
          <w:rPr>
            <w:rStyle w:val="Hyperlink"/>
            <w:noProof/>
          </w:rPr>
          <w:t>48.2</w:t>
        </w:r>
        <w:r w:rsidRPr="00FB4EB2">
          <w:rPr>
            <w:rFonts w:ascii="Calibri" w:hAnsi="Calibri"/>
            <w:noProof/>
            <w:sz w:val="22"/>
            <w:szCs w:val="22"/>
          </w:rPr>
          <w:tab/>
        </w:r>
        <w:r w:rsidRPr="000A69EC">
          <w:rPr>
            <w:rStyle w:val="Hyperlink"/>
            <w:noProof/>
          </w:rPr>
          <w:t>Class Activity Effecting Entity</w:t>
        </w:r>
        <w:r>
          <w:rPr>
            <w:noProof/>
            <w:webHidden/>
          </w:rPr>
          <w:tab/>
        </w:r>
        <w:r>
          <w:rPr>
            <w:noProof/>
            <w:webHidden/>
          </w:rPr>
          <w:fldChar w:fldCharType="begin"/>
        </w:r>
        <w:r>
          <w:rPr>
            <w:noProof/>
            <w:webHidden/>
          </w:rPr>
          <w:instrText xml:space="preserve"> PAGEREF _Toc477719868 \h </w:instrText>
        </w:r>
        <w:r>
          <w:rPr>
            <w:noProof/>
            <w:webHidden/>
          </w:rPr>
        </w:r>
        <w:r>
          <w:rPr>
            <w:noProof/>
            <w:webHidden/>
          </w:rPr>
          <w:fldChar w:fldCharType="separate"/>
        </w:r>
        <w:r>
          <w:rPr>
            <w:noProof/>
            <w:webHidden/>
          </w:rPr>
          <w:t>238</w:t>
        </w:r>
        <w:r>
          <w:rPr>
            <w:noProof/>
            <w:webHidden/>
          </w:rPr>
          <w:fldChar w:fldCharType="end"/>
        </w:r>
      </w:hyperlink>
    </w:p>
    <w:p w:rsidR="00FB4EB2" w:rsidRPr="00FB4EB2" w:rsidRDefault="00FB4EB2">
      <w:pPr>
        <w:pStyle w:val="TOC2"/>
        <w:rPr>
          <w:rFonts w:ascii="Calibri" w:hAnsi="Calibri"/>
          <w:noProof/>
          <w:sz w:val="22"/>
          <w:szCs w:val="22"/>
        </w:rPr>
      </w:pPr>
      <w:hyperlink w:anchor="_Toc477719869" w:history="1">
        <w:r w:rsidRPr="000A69EC">
          <w:rPr>
            <w:rStyle w:val="Hyperlink"/>
            <w:noProof/>
          </w:rPr>
          <w:t>48.3</w:t>
        </w:r>
        <w:r w:rsidRPr="00FB4EB2">
          <w:rPr>
            <w:rFonts w:ascii="Calibri" w:hAnsi="Calibri"/>
            <w:noProof/>
            <w:sz w:val="22"/>
            <w:szCs w:val="22"/>
          </w:rPr>
          <w:tab/>
        </w:r>
        <w:r w:rsidRPr="000A69EC">
          <w:rPr>
            <w:rStyle w:val="Hyperlink"/>
            <w:noProof/>
          </w:rPr>
          <w:t>Class Create</w:t>
        </w:r>
        <w:r>
          <w:rPr>
            <w:noProof/>
            <w:webHidden/>
          </w:rPr>
          <w:tab/>
        </w:r>
        <w:r>
          <w:rPr>
            <w:noProof/>
            <w:webHidden/>
          </w:rPr>
          <w:fldChar w:fldCharType="begin"/>
        </w:r>
        <w:r>
          <w:rPr>
            <w:noProof/>
            <w:webHidden/>
          </w:rPr>
          <w:instrText xml:space="preserve"> PAGEREF _Toc477719869 \h </w:instrText>
        </w:r>
        <w:r>
          <w:rPr>
            <w:noProof/>
            <w:webHidden/>
          </w:rPr>
        </w:r>
        <w:r>
          <w:rPr>
            <w:noProof/>
            <w:webHidden/>
          </w:rPr>
          <w:fldChar w:fldCharType="separate"/>
        </w:r>
        <w:r>
          <w:rPr>
            <w:noProof/>
            <w:webHidden/>
          </w:rPr>
          <w:t>239</w:t>
        </w:r>
        <w:r>
          <w:rPr>
            <w:noProof/>
            <w:webHidden/>
          </w:rPr>
          <w:fldChar w:fldCharType="end"/>
        </w:r>
      </w:hyperlink>
    </w:p>
    <w:p w:rsidR="00FB4EB2" w:rsidRPr="00FB4EB2" w:rsidRDefault="00FB4EB2">
      <w:pPr>
        <w:pStyle w:val="TOC2"/>
        <w:rPr>
          <w:rFonts w:ascii="Calibri" w:hAnsi="Calibri"/>
          <w:noProof/>
          <w:sz w:val="22"/>
          <w:szCs w:val="22"/>
        </w:rPr>
      </w:pPr>
      <w:hyperlink w:anchor="_Toc477719870" w:history="1">
        <w:r w:rsidRPr="000A69EC">
          <w:rPr>
            <w:rStyle w:val="Hyperlink"/>
            <w:noProof/>
          </w:rPr>
          <w:t>48.4</w:t>
        </w:r>
        <w:r w:rsidRPr="00FB4EB2">
          <w:rPr>
            <w:rFonts w:ascii="Calibri" w:hAnsi="Calibri"/>
            <w:noProof/>
            <w:sz w:val="22"/>
            <w:szCs w:val="22"/>
          </w:rPr>
          <w:tab/>
        </w:r>
        <w:r w:rsidRPr="000A69EC">
          <w:rPr>
            <w:rStyle w:val="Hyperlink"/>
            <w:noProof/>
          </w:rPr>
          <w:t>Class Damage</w:t>
        </w:r>
        <w:r>
          <w:rPr>
            <w:noProof/>
            <w:webHidden/>
          </w:rPr>
          <w:tab/>
        </w:r>
        <w:r>
          <w:rPr>
            <w:noProof/>
            <w:webHidden/>
          </w:rPr>
          <w:fldChar w:fldCharType="begin"/>
        </w:r>
        <w:r>
          <w:rPr>
            <w:noProof/>
            <w:webHidden/>
          </w:rPr>
          <w:instrText xml:space="preserve"> PAGEREF _Toc477719870 \h </w:instrText>
        </w:r>
        <w:r>
          <w:rPr>
            <w:noProof/>
            <w:webHidden/>
          </w:rPr>
        </w:r>
        <w:r>
          <w:rPr>
            <w:noProof/>
            <w:webHidden/>
          </w:rPr>
          <w:fldChar w:fldCharType="separate"/>
        </w:r>
        <w:r>
          <w:rPr>
            <w:noProof/>
            <w:webHidden/>
          </w:rPr>
          <w:t>239</w:t>
        </w:r>
        <w:r>
          <w:rPr>
            <w:noProof/>
            <w:webHidden/>
          </w:rPr>
          <w:fldChar w:fldCharType="end"/>
        </w:r>
      </w:hyperlink>
    </w:p>
    <w:p w:rsidR="00FB4EB2" w:rsidRPr="00FB4EB2" w:rsidRDefault="00FB4EB2">
      <w:pPr>
        <w:pStyle w:val="TOC2"/>
        <w:rPr>
          <w:rFonts w:ascii="Calibri" w:hAnsi="Calibri"/>
          <w:noProof/>
          <w:sz w:val="22"/>
          <w:szCs w:val="22"/>
        </w:rPr>
      </w:pPr>
      <w:hyperlink w:anchor="_Toc477719871" w:history="1">
        <w:r w:rsidRPr="000A69EC">
          <w:rPr>
            <w:rStyle w:val="Hyperlink"/>
            <w:noProof/>
          </w:rPr>
          <w:t>48.5</w:t>
        </w:r>
        <w:r w:rsidRPr="00FB4EB2">
          <w:rPr>
            <w:rFonts w:ascii="Calibri" w:hAnsi="Calibri"/>
            <w:noProof/>
            <w:sz w:val="22"/>
            <w:szCs w:val="22"/>
          </w:rPr>
          <w:tab/>
        </w:r>
        <w:r w:rsidRPr="000A69EC">
          <w:rPr>
            <w:rStyle w:val="Hyperlink"/>
            <w:noProof/>
          </w:rPr>
          <w:t>Class Destroy</w:t>
        </w:r>
        <w:r>
          <w:rPr>
            <w:noProof/>
            <w:webHidden/>
          </w:rPr>
          <w:tab/>
        </w:r>
        <w:r>
          <w:rPr>
            <w:noProof/>
            <w:webHidden/>
          </w:rPr>
          <w:fldChar w:fldCharType="begin"/>
        </w:r>
        <w:r>
          <w:rPr>
            <w:noProof/>
            <w:webHidden/>
          </w:rPr>
          <w:instrText xml:space="preserve"> PAGEREF _Toc477719871 \h </w:instrText>
        </w:r>
        <w:r>
          <w:rPr>
            <w:noProof/>
            <w:webHidden/>
          </w:rPr>
        </w:r>
        <w:r>
          <w:rPr>
            <w:noProof/>
            <w:webHidden/>
          </w:rPr>
          <w:fldChar w:fldCharType="separate"/>
        </w:r>
        <w:r>
          <w:rPr>
            <w:noProof/>
            <w:webHidden/>
          </w:rPr>
          <w:t>239</w:t>
        </w:r>
        <w:r>
          <w:rPr>
            <w:noProof/>
            <w:webHidden/>
          </w:rPr>
          <w:fldChar w:fldCharType="end"/>
        </w:r>
      </w:hyperlink>
    </w:p>
    <w:p w:rsidR="00FB4EB2" w:rsidRPr="00FB4EB2" w:rsidRDefault="00FB4EB2">
      <w:pPr>
        <w:pStyle w:val="TOC2"/>
        <w:rPr>
          <w:rFonts w:ascii="Calibri" w:hAnsi="Calibri"/>
          <w:noProof/>
          <w:sz w:val="22"/>
          <w:szCs w:val="22"/>
        </w:rPr>
      </w:pPr>
      <w:hyperlink w:anchor="_Toc477719872" w:history="1">
        <w:r w:rsidRPr="000A69EC">
          <w:rPr>
            <w:rStyle w:val="Hyperlink"/>
            <w:noProof/>
          </w:rPr>
          <w:t>48.6</w:t>
        </w:r>
        <w:r w:rsidRPr="00FB4EB2">
          <w:rPr>
            <w:rFonts w:ascii="Calibri" w:hAnsi="Calibri"/>
            <w:noProof/>
            <w:sz w:val="22"/>
            <w:szCs w:val="22"/>
          </w:rPr>
          <w:tab/>
        </w:r>
        <w:r w:rsidRPr="000A69EC">
          <w:rPr>
            <w:rStyle w:val="Hyperlink"/>
            <w:noProof/>
          </w:rPr>
          <w:t>Class Disrupt Process</w:t>
        </w:r>
        <w:r>
          <w:rPr>
            <w:noProof/>
            <w:webHidden/>
          </w:rPr>
          <w:tab/>
        </w:r>
        <w:r>
          <w:rPr>
            <w:noProof/>
            <w:webHidden/>
          </w:rPr>
          <w:fldChar w:fldCharType="begin"/>
        </w:r>
        <w:r>
          <w:rPr>
            <w:noProof/>
            <w:webHidden/>
          </w:rPr>
          <w:instrText xml:space="preserve"> PAGEREF _Toc477719872 \h </w:instrText>
        </w:r>
        <w:r>
          <w:rPr>
            <w:noProof/>
            <w:webHidden/>
          </w:rPr>
        </w:r>
        <w:r>
          <w:rPr>
            <w:noProof/>
            <w:webHidden/>
          </w:rPr>
          <w:fldChar w:fldCharType="separate"/>
        </w:r>
        <w:r>
          <w:rPr>
            <w:noProof/>
            <w:webHidden/>
          </w:rPr>
          <w:t>239</w:t>
        </w:r>
        <w:r>
          <w:rPr>
            <w:noProof/>
            <w:webHidden/>
          </w:rPr>
          <w:fldChar w:fldCharType="end"/>
        </w:r>
      </w:hyperlink>
    </w:p>
    <w:p w:rsidR="00FB4EB2" w:rsidRPr="00FB4EB2" w:rsidRDefault="00FB4EB2">
      <w:pPr>
        <w:pStyle w:val="TOC2"/>
        <w:rPr>
          <w:rFonts w:ascii="Calibri" w:hAnsi="Calibri"/>
          <w:noProof/>
          <w:sz w:val="22"/>
          <w:szCs w:val="22"/>
        </w:rPr>
      </w:pPr>
      <w:hyperlink w:anchor="_Toc477719873" w:history="1">
        <w:r w:rsidRPr="000A69EC">
          <w:rPr>
            <w:rStyle w:val="Hyperlink"/>
            <w:noProof/>
          </w:rPr>
          <w:t>48.7</w:t>
        </w:r>
        <w:r w:rsidRPr="00FB4EB2">
          <w:rPr>
            <w:rFonts w:ascii="Calibri" w:hAnsi="Calibri"/>
            <w:noProof/>
            <w:sz w:val="22"/>
            <w:szCs w:val="22"/>
          </w:rPr>
          <w:tab/>
        </w:r>
        <w:r w:rsidRPr="000A69EC">
          <w:rPr>
            <w:rStyle w:val="Hyperlink"/>
            <w:noProof/>
          </w:rPr>
          <w:t>Class Entry Action</w:t>
        </w:r>
        <w:r>
          <w:rPr>
            <w:noProof/>
            <w:webHidden/>
          </w:rPr>
          <w:tab/>
        </w:r>
        <w:r>
          <w:rPr>
            <w:noProof/>
            <w:webHidden/>
          </w:rPr>
          <w:fldChar w:fldCharType="begin"/>
        </w:r>
        <w:r>
          <w:rPr>
            <w:noProof/>
            <w:webHidden/>
          </w:rPr>
          <w:instrText xml:space="preserve"> PAGEREF _Toc477719873 \h </w:instrText>
        </w:r>
        <w:r>
          <w:rPr>
            <w:noProof/>
            <w:webHidden/>
          </w:rPr>
        </w:r>
        <w:r>
          <w:rPr>
            <w:noProof/>
            <w:webHidden/>
          </w:rPr>
          <w:fldChar w:fldCharType="separate"/>
        </w:r>
        <w:r>
          <w:rPr>
            <w:noProof/>
            <w:webHidden/>
          </w:rPr>
          <w:t>240</w:t>
        </w:r>
        <w:r>
          <w:rPr>
            <w:noProof/>
            <w:webHidden/>
          </w:rPr>
          <w:fldChar w:fldCharType="end"/>
        </w:r>
      </w:hyperlink>
    </w:p>
    <w:p w:rsidR="00FB4EB2" w:rsidRPr="00FB4EB2" w:rsidRDefault="00FB4EB2">
      <w:pPr>
        <w:pStyle w:val="TOC2"/>
        <w:rPr>
          <w:rFonts w:ascii="Calibri" w:hAnsi="Calibri"/>
          <w:noProof/>
          <w:sz w:val="22"/>
          <w:szCs w:val="22"/>
        </w:rPr>
      </w:pPr>
      <w:hyperlink w:anchor="_Toc477719874" w:history="1">
        <w:r w:rsidRPr="000A69EC">
          <w:rPr>
            <w:rStyle w:val="Hyperlink"/>
            <w:noProof/>
          </w:rPr>
          <w:t>48.8</w:t>
        </w:r>
        <w:r w:rsidRPr="00FB4EB2">
          <w:rPr>
            <w:rFonts w:ascii="Calibri" w:hAnsi="Calibri"/>
            <w:noProof/>
            <w:sz w:val="22"/>
            <w:szCs w:val="22"/>
          </w:rPr>
          <w:tab/>
        </w:r>
        <w:r w:rsidRPr="000A69EC">
          <w:rPr>
            <w:rStyle w:val="Hyperlink"/>
            <w:noProof/>
          </w:rPr>
          <w:t>Class Exit Action</w:t>
        </w:r>
        <w:r>
          <w:rPr>
            <w:noProof/>
            <w:webHidden/>
          </w:rPr>
          <w:tab/>
        </w:r>
        <w:r>
          <w:rPr>
            <w:noProof/>
            <w:webHidden/>
          </w:rPr>
          <w:fldChar w:fldCharType="begin"/>
        </w:r>
        <w:r>
          <w:rPr>
            <w:noProof/>
            <w:webHidden/>
          </w:rPr>
          <w:instrText xml:space="preserve"> PAGEREF _Toc477719874 \h </w:instrText>
        </w:r>
        <w:r>
          <w:rPr>
            <w:noProof/>
            <w:webHidden/>
          </w:rPr>
        </w:r>
        <w:r>
          <w:rPr>
            <w:noProof/>
            <w:webHidden/>
          </w:rPr>
          <w:fldChar w:fldCharType="separate"/>
        </w:r>
        <w:r>
          <w:rPr>
            <w:noProof/>
            <w:webHidden/>
          </w:rPr>
          <w:t>240</w:t>
        </w:r>
        <w:r>
          <w:rPr>
            <w:noProof/>
            <w:webHidden/>
          </w:rPr>
          <w:fldChar w:fldCharType="end"/>
        </w:r>
      </w:hyperlink>
    </w:p>
    <w:p w:rsidR="00FB4EB2" w:rsidRPr="00FB4EB2" w:rsidRDefault="00FB4EB2">
      <w:pPr>
        <w:pStyle w:val="TOC2"/>
        <w:rPr>
          <w:rFonts w:ascii="Calibri" w:hAnsi="Calibri"/>
          <w:noProof/>
          <w:sz w:val="22"/>
          <w:szCs w:val="22"/>
        </w:rPr>
      </w:pPr>
      <w:hyperlink w:anchor="_Toc477719875" w:history="1">
        <w:r w:rsidRPr="000A69EC">
          <w:rPr>
            <w:rStyle w:val="Hyperlink"/>
            <w:noProof/>
          </w:rPr>
          <w:t>48.9</w:t>
        </w:r>
        <w:r w:rsidRPr="00FB4EB2">
          <w:rPr>
            <w:rFonts w:ascii="Calibri" w:hAnsi="Calibri"/>
            <w:noProof/>
            <w:sz w:val="22"/>
            <w:szCs w:val="22"/>
          </w:rPr>
          <w:tab/>
        </w:r>
        <w:r w:rsidRPr="000A69EC">
          <w:rPr>
            <w:rStyle w:val="Hyperlink"/>
            <w:noProof/>
          </w:rPr>
          <w:t>Class Pause Process</w:t>
        </w:r>
        <w:r>
          <w:rPr>
            <w:noProof/>
            <w:webHidden/>
          </w:rPr>
          <w:tab/>
        </w:r>
        <w:r>
          <w:rPr>
            <w:noProof/>
            <w:webHidden/>
          </w:rPr>
          <w:fldChar w:fldCharType="begin"/>
        </w:r>
        <w:r>
          <w:rPr>
            <w:noProof/>
            <w:webHidden/>
          </w:rPr>
          <w:instrText xml:space="preserve"> PAGEREF _Toc477719875 \h </w:instrText>
        </w:r>
        <w:r>
          <w:rPr>
            <w:noProof/>
            <w:webHidden/>
          </w:rPr>
        </w:r>
        <w:r>
          <w:rPr>
            <w:noProof/>
            <w:webHidden/>
          </w:rPr>
          <w:fldChar w:fldCharType="separate"/>
        </w:r>
        <w:r>
          <w:rPr>
            <w:noProof/>
            <w:webHidden/>
          </w:rPr>
          <w:t>240</w:t>
        </w:r>
        <w:r>
          <w:rPr>
            <w:noProof/>
            <w:webHidden/>
          </w:rPr>
          <w:fldChar w:fldCharType="end"/>
        </w:r>
      </w:hyperlink>
    </w:p>
    <w:p w:rsidR="00FB4EB2" w:rsidRPr="00FB4EB2" w:rsidRDefault="00FB4EB2">
      <w:pPr>
        <w:pStyle w:val="TOC2"/>
        <w:rPr>
          <w:rFonts w:ascii="Calibri" w:hAnsi="Calibri"/>
          <w:noProof/>
          <w:sz w:val="22"/>
          <w:szCs w:val="22"/>
        </w:rPr>
      </w:pPr>
      <w:hyperlink w:anchor="_Toc477719876" w:history="1">
        <w:r w:rsidRPr="000A69EC">
          <w:rPr>
            <w:rStyle w:val="Hyperlink"/>
            <w:noProof/>
          </w:rPr>
          <w:t>48.10</w:t>
        </w:r>
        <w:r w:rsidRPr="00FB4EB2">
          <w:rPr>
            <w:rFonts w:ascii="Calibri" w:hAnsi="Calibri"/>
            <w:noProof/>
            <w:sz w:val="22"/>
            <w:szCs w:val="22"/>
          </w:rPr>
          <w:tab/>
        </w:r>
        <w:r w:rsidRPr="000A69EC">
          <w:rPr>
            <w:rStyle w:val="Hyperlink"/>
            <w:noProof/>
          </w:rPr>
          <w:t>Class Possible Actions</w:t>
        </w:r>
        <w:r>
          <w:rPr>
            <w:noProof/>
            <w:webHidden/>
          </w:rPr>
          <w:tab/>
        </w:r>
        <w:r>
          <w:rPr>
            <w:noProof/>
            <w:webHidden/>
          </w:rPr>
          <w:fldChar w:fldCharType="begin"/>
        </w:r>
        <w:r>
          <w:rPr>
            <w:noProof/>
            <w:webHidden/>
          </w:rPr>
          <w:instrText xml:space="preserve"> PAGEREF _Toc477719876 \h </w:instrText>
        </w:r>
        <w:r>
          <w:rPr>
            <w:noProof/>
            <w:webHidden/>
          </w:rPr>
        </w:r>
        <w:r>
          <w:rPr>
            <w:noProof/>
            <w:webHidden/>
          </w:rPr>
          <w:fldChar w:fldCharType="separate"/>
        </w:r>
        <w:r>
          <w:rPr>
            <w:noProof/>
            <w:webHidden/>
          </w:rPr>
          <w:t>240</w:t>
        </w:r>
        <w:r>
          <w:rPr>
            <w:noProof/>
            <w:webHidden/>
          </w:rPr>
          <w:fldChar w:fldCharType="end"/>
        </w:r>
      </w:hyperlink>
    </w:p>
    <w:p w:rsidR="00FB4EB2" w:rsidRPr="00FB4EB2" w:rsidRDefault="00FB4EB2">
      <w:pPr>
        <w:pStyle w:val="TOC2"/>
        <w:rPr>
          <w:rFonts w:ascii="Calibri" w:hAnsi="Calibri"/>
          <w:noProof/>
          <w:sz w:val="22"/>
          <w:szCs w:val="22"/>
        </w:rPr>
      </w:pPr>
      <w:hyperlink w:anchor="_Toc477719877" w:history="1">
        <w:r w:rsidRPr="000A69EC">
          <w:rPr>
            <w:rStyle w:val="Hyperlink"/>
            <w:noProof/>
          </w:rPr>
          <w:t>48.11</w:t>
        </w:r>
        <w:r w:rsidRPr="00FB4EB2">
          <w:rPr>
            <w:rFonts w:ascii="Calibri" w:hAnsi="Calibri"/>
            <w:noProof/>
            <w:sz w:val="22"/>
            <w:szCs w:val="22"/>
          </w:rPr>
          <w:tab/>
        </w:r>
        <w:r w:rsidRPr="000A69EC">
          <w:rPr>
            <w:rStyle w:val="Hyperlink"/>
            <w:noProof/>
          </w:rPr>
          <w:t>Class Stop Process</w:t>
        </w:r>
        <w:r>
          <w:rPr>
            <w:noProof/>
            <w:webHidden/>
          </w:rPr>
          <w:tab/>
        </w:r>
        <w:r>
          <w:rPr>
            <w:noProof/>
            <w:webHidden/>
          </w:rPr>
          <w:fldChar w:fldCharType="begin"/>
        </w:r>
        <w:r>
          <w:rPr>
            <w:noProof/>
            <w:webHidden/>
          </w:rPr>
          <w:instrText xml:space="preserve"> PAGEREF _Toc477719877 \h </w:instrText>
        </w:r>
        <w:r>
          <w:rPr>
            <w:noProof/>
            <w:webHidden/>
          </w:rPr>
        </w:r>
        <w:r>
          <w:rPr>
            <w:noProof/>
            <w:webHidden/>
          </w:rPr>
          <w:fldChar w:fldCharType="separate"/>
        </w:r>
        <w:r>
          <w:rPr>
            <w:noProof/>
            <w:webHidden/>
          </w:rPr>
          <w:t>240</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19878" w:history="1">
        <w:r w:rsidRPr="000A69EC">
          <w:rPr>
            <w:rStyle w:val="Hyperlink"/>
            <w:noProof/>
          </w:rPr>
          <w:t>49</w:t>
        </w:r>
        <w:r w:rsidRPr="00FB4EB2">
          <w:rPr>
            <w:rFonts w:ascii="Calibri" w:hAnsi="Calibri"/>
            <w:noProof/>
            <w:sz w:val="22"/>
            <w:szCs w:val="22"/>
          </w:rPr>
          <w:tab/>
        </w:r>
        <w:r w:rsidRPr="000A69EC">
          <w:rPr>
            <w:rStyle w:val="Hyperlink"/>
            <w:noProof/>
          </w:rPr>
          <w:t>Threat-risk-conceptual-model::Generic Concept Library::Processes::Scenarios</w:t>
        </w:r>
        <w:r>
          <w:rPr>
            <w:noProof/>
            <w:webHidden/>
          </w:rPr>
          <w:tab/>
        </w:r>
        <w:r>
          <w:rPr>
            <w:noProof/>
            <w:webHidden/>
          </w:rPr>
          <w:fldChar w:fldCharType="begin"/>
        </w:r>
        <w:r>
          <w:rPr>
            <w:noProof/>
            <w:webHidden/>
          </w:rPr>
          <w:instrText xml:space="preserve"> PAGEREF _Toc477719878 \h </w:instrText>
        </w:r>
        <w:r>
          <w:rPr>
            <w:noProof/>
            <w:webHidden/>
          </w:rPr>
        </w:r>
        <w:r>
          <w:rPr>
            <w:noProof/>
            <w:webHidden/>
          </w:rPr>
          <w:fldChar w:fldCharType="separate"/>
        </w:r>
        <w:r>
          <w:rPr>
            <w:noProof/>
            <w:webHidden/>
          </w:rPr>
          <w:t>241</w:t>
        </w:r>
        <w:r>
          <w:rPr>
            <w:noProof/>
            <w:webHidden/>
          </w:rPr>
          <w:fldChar w:fldCharType="end"/>
        </w:r>
      </w:hyperlink>
    </w:p>
    <w:p w:rsidR="00FB4EB2" w:rsidRPr="00FB4EB2" w:rsidRDefault="00FB4EB2">
      <w:pPr>
        <w:pStyle w:val="TOC2"/>
        <w:rPr>
          <w:rFonts w:ascii="Calibri" w:hAnsi="Calibri"/>
          <w:noProof/>
          <w:sz w:val="22"/>
          <w:szCs w:val="22"/>
        </w:rPr>
      </w:pPr>
      <w:hyperlink w:anchor="_Toc477719879" w:history="1">
        <w:r w:rsidRPr="000A69EC">
          <w:rPr>
            <w:rStyle w:val="Hyperlink"/>
            <w:noProof/>
          </w:rPr>
          <w:t>49.1</w:t>
        </w:r>
        <w:r w:rsidRPr="00FB4EB2">
          <w:rPr>
            <w:rFonts w:ascii="Calibri" w:hAnsi="Calibri"/>
            <w:noProof/>
            <w:sz w:val="22"/>
            <w:szCs w:val="22"/>
          </w:rPr>
          <w:tab/>
        </w:r>
        <w:r w:rsidRPr="000A69EC">
          <w:rPr>
            <w:rStyle w:val="Hyperlink"/>
            <w:noProof/>
          </w:rPr>
          <w:t>Diagram: Scenarios</w:t>
        </w:r>
        <w:r>
          <w:rPr>
            <w:noProof/>
            <w:webHidden/>
          </w:rPr>
          <w:tab/>
        </w:r>
        <w:r>
          <w:rPr>
            <w:noProof/>
            <w:webHidden/>
          </w:rPr>
          <w:fldChar w:fldCharType="begin"/>
        </w:r>
        <w:r>
          <w:rPr>
            <w:noProof/>
            <w:webHidden/>
          </w:rPr>
          <w:instrText xml:space="preserve"> PAGEREF _Toc477719879 \h </w:instrText>
        </w:r>
        <w:r>
          <w:rPr>
            <w:noProof/>
            <w:webHidden/>
          </w:rPr>
        </w:r>
        <w:r>
          <w:rPr>
            <w:noProof/>
            <w:webHidden/>
          </w:rPr>
          <w:fldChar w:fldCharType="separate"/>
        </w:r>
        <w:r>
          <w:rPr>
            <w:noProof/>
            <w:webHidden/>
          </w:rPr>
          <w:t>241</w:t>
        </w:r>
        <w:r>
          <w:rPr>
            <w:noProof/>
            <w:webHidden/>
          </w:rPr>
          <w:fldChar w:fldCharType="end"/>
        </w:r>
      </w:hyperlink>
    </w:p>
    <w:p w:rsidR="00FB4EB2" w:rsidRPr="00FB4EB2" w:rsidRDefault="00FB4EB2">
      <w:pPr>
        <w:pStyle w:val="TOC2"/>
        <w:rPr>
          <w:rFonts w:ascii="Calibri" w:hAnsi="Calibri"/>
          <w:noProof/>
          <w:sz w:val="22"/>
          <w:szCs w:val="22"/>
        </w:rPr>
      </w:pPr>
      <w:hyperlink w:anchor="_Toc477719880" w:history="1">
        <w:r w:rsidRPr="000A69EC">
          <w:rPr>
            <w:rStyle w:val="Hyperlink"/>
            <w:noProof/>
          </w:rPr>
          <w:t>49.2</w:t>
        </w:r>
        <w:r w:rsidRPr="00FB4EB2">
          <w:rPr>
            <w:rFonts w:ascii="Calibri" w:hAnsi="Calibri"/>
            <w:noProof/>
            <w:sz w:val="22"/>
            <w:szCs w:val="22"/>
          </w:rPr>
          <w:tab/>
        </w:r>
        <w:r w:rsidRPr="000A69EC">
          <w:rPr>
            <w:rStyle w:val="Hyperlink"/>
            <w:noProof/>
          </w:rPr>
          <w:t>Class Defensive Step</w:t>
        </w:r>
        <w:r>
          <w:rPr>
            <w:noProof/>
            <w:webHidden/>
          </w:rPr>
          <w:tab/>
        </w:r>
        <w:r>
          <w:rPr>
            <w:noProof/>
            <w:webHidden/>
          </w:rPr>
          <w:fldChar w:fldCharType="begin"/>
        </w:r>
        <w:r>
          <w:rPr>
            <w:noProof/>
            <w:webHidden/>
          </w:rPr>
          <w:instrText xml:space="preserve"> PAGEREF _Toc477719880 \h </w:instrText>
        </w:r>
        <w:r>
          <w:rPr>
            <w:noProof/>
            <w:webHidden/>
          </w:rPr>
        </w:r>
        <w:r>
          <w:rPr>
            <w:noProof/>
            <w:webHidden/>
          </w:rPr>
          <w:fldChar w:fldCharType="separate"/>
        </w:r>
        <w:r>
          <w:rPr>
            <w:noProof/>
            <w:webHidden/>
          </w:rPr>
          <w:t>242</w:t>
        </w:r>
        <w:r>
          <w:rPr>
            <w:noProof/>
            <w:webHidden/>
          </w:rPr>
          <w:fldChar w:fldCharType="end"/>
        </w:r>
      </w:hyperlink>
    </w:p>
    <w:p w:rsidR="00FB4EB2" w:rsidRPr="00FB4EB2" w:rsidRDefault="00FB4EB2">
      <w:pPr>
        <w:pStyle w:val="TOC2"/>
        <w:rPr>
          <w:rFonts w:ascii="Calibri" w:hAnsi="Calibri"/>
          <w:noProof/>
          <w:sz w:val="22"/>
          <w:szCs w:val="22"/>
        </w:rPr>
      </w:pPr>
      <w:hyperlink w:anchor="_Toc477719881" w:history="1">
        <w:r w:rsidRPr="000A69EC">
          <w:rPr>
            <w:rStyle w:val="Hyperlink"/>
            <w:noProof/>
          </w:rPr>
          <w:t>49.3</w:t>
        </w:r>
        <w:r w:rsidRPr="00FB4EB2">
          <w:rPr>
            <w:rFonts w:ascii="Calibri" w:hAnsi="Calibri"/>
            <w:noProof/>
            <w:sz w:val="22"/>
            <w:szCs w:val="22"/>
          </w:rPr>
          <w:tab/>
        </w:r>
        <w:r w:rsidRPr="000A69EC">
          <w:rPr>
            <w:rStyle w:val="Hyperlink"/>
            <w:noProof/>
          </w:rPr>
          <w:t>Class Disruptive Step</w:t>
        </w:r>
        <w:r>
          <w:rPr>
            <w:noProof/>
            <w:webHidden/>
          </w:rPr>
          <w:tab/>
        </w:r>
        <w:r>
          <w:rPr>
            <w:noProof/>
            <w:webHidden/>
          </w:rPr>
          <w:fldChar w:fldCharType="begin"/>
        </w:r>
        <w:r>
          <w:rPr>
            <w:noProof/>
            <w:webHidden/>
          </w:rPr>
          <w:instrText xml:space="preserve"> PAGEREF _Toc477719881 \h </w:instrText>
        </w:r>
        <w:r>
          <w:rPr>
            <w:noProof/>
            <w:webHidden/>
          </w:rPr>
        </w:r>
        <w:r>
          <w:rPr>
            <w:noProof/>
            <w:webHidden/>
          </w:rPr>
          <w:fldChar w:fldCharType="separate"/>
        </w:r>
        <w:r>
          <w:rPr>
            <w:noProof/>
            <w:webHidden/>
          </w:rPr>
          <w:t>242</w:t>
        </w:r>
        <w:r>
          <w:rPr>
            <w:noProof/>
            <w:webHidden/>
          </w:rPr>
          <w:fldChar w:fldCharType="end"/>
        </w:r>
      </w:hyperlink>
    </w:p>
    <w:p w:rsidR="00FB4EB2" w:rsidRPr="00FB4EB2" w:rsidRDefault="00FB4EB2">
      <w:pPr>
        <w:pStyle w:val="TOC2"/>
        <w:rPr>
          <w:rFonts w:ascii="Calibri" w:hAnsi="Calibri"/>
          <w:noProof/>
          <w:sz w:val="22"/>
          <w:szCs w:val="22"/>
        </w:rPr>
      </w:pPr>
      <w:hyperlink w:anchor="_Toc477719882" w:history="1">
        <w:r w:rsidRPr="000A69EC">
          <w:rPr>
            <w:rStyle w:val="Hyperlink"/>
            <w:noProof/>
          </w:rPr>
          <w:t>49.4</w:t>
        </w:r>
        <w:r w:rsidRPr="00FB4EB2">
          <w:rPr>
            <w:rFonts w:ascii="Calibri" w:hAnsi="Calibri"/>
            <w:noProof/>
            <w:sz w:val="22"/>
            <w:szCs w:val="22"/>
          </w:rPr>
          <w:tab/>
        </w:r>
        <w:r w:rsidRPr="000A69EC">
          <w:rPr>
            <w:rStyle w:val="Hyperlink"/>
            <w:noProof/>
          </w:rPr>
          <w:t>Class Goal State</w:t>
        </w:r>
        <w:r>
          <w:rPr>
            <w:noProof/>
            <w:webHidden/>
          </w:rPr>
          <w:tab/>
        </w:r>
        <w:r>
          <w:rPr>
            <w:noProof/>
            <w:webHidden/>
          </w:rPr>
          <w:fldChar w:fldCharType="begin"/>
        </w:r>
        <w:r>
          <w:rPr>
            <w:noProof/>
            <w:webHidden/>
          </w:rPr>
          <w:instrText xml:space="preserve"> PAGEREF _Toc477719882 \h </w:instrText>
        </w:r>
        <w:r>
          <w:rPr>
            <w:noProof/>
            <w:webHidden/>
          </w:rPr>
        </w:r>
        <w:r>
          <w:rPr>
            <w:noProof/>
            <w:webHidden/>
          </w:rPr>
          <w:fldChar w:fldCharType="separate"/>
        </w:r>
        <w:r>
          <w:rPr>
            <w:noProof/>
            <w:webHidden/>
          </w:rPr>
          <w:t>242</w:t>
        </w:r>
        <w:r>
          <w:rPr>
            <w:noProof/>
            <w:webHidden/>
          </w:rPr>
          <w:fldChar w:fldCharType="end"/>
        </w:r>
      </w:hyperlink>
    </w:p>
    <w:p w:rsidR="00FB4EB2" w:rsidRPr="00FB4EB2" w:rsidRDefault="00FB4EB2">
      <w:pPr>
        <w:pStyle w:val="TOC2"/>
        <w:rPr>
          <w:rFonts w:ascii="Calibri" w:hAnsi="Calibri"/>
          <w:noProof/>
          <w:sz w:val="22"/>
          <w:szCs w:val="22"/>
        </w:rPr>
      </w:pPr>
      <w:hyperlink w:anchor="_Toc477719883" w:history="1">
        <w:r w:rsidRPr="000A69EC">
          <w:rPr>
            <w:rStyle w:val="Hyperlink"/>
            <w:noProof/>
          </w:rPr>
          <w:t>49.5</w:t>
        </w:r>
        <w:r w:rsidRPr="00FB4EB2">
          <w:rPr>
            <w:rFonts w:ascii="Calibri" w:hAnsi="Calibri"/>
            <w:noProof/>
            <w:sz w:val="22"/>
            <w:szCs w:val="22"/>
          </w:rPr>
          <w:tab/>
        </w:r>
        <w:r w:rsidRPr="000A69EC">
          <w:rPr>
            <w:rStyle w:val="Hyperlink"/>
            <w:noProof/>
          </w:rPr>
          <w:t>Class Scenario</w:t>
        </w:r>
        <w:r>
          <w:rPr>
            <w:noProof/>
            <w:webHidden/>
          </w:rPr>
          <w:tab/>
        </w:r>
        <w:r>
          <w:rPr>
            <w:noProof/>
            <w:webHidden/>
          </w:rPr>
          <w:fldChar w:fldCharType="begin"/>
        </w:r>
        <w:r>
          <w:rPr>
            <w:noProof/>
            <w:webHidden/>
          </w:rPr>
          <w:instrText xml:space="preserve"> PAGEREF _Toc477719883 \h </w:instrText>
        </w:r>
        <w:r>
          <w:rPr>
            <w:noProof/>
            <w:webHidden/>
          </w:rPr>
        </w:r>
        <w:r>
          <w:rPr>
            <w:noProof/>
            <w:webHidden/>
          </w:rPr>
          <w:fldChar w:fldCharType="separate"/>
        </w:r>
        <w:r>
          <w:rPr>
            <w:noProof/>
            <w:webHidden/>
          </w:rPr>
          <w:t>242</w:t>
        </w:r>
        <w:r>
          <w:rPr>
            <w:noProof/>
            <w:webHidden/>
          </w:rPr>
          <w:fldChar w:fldCharType="end"/>
        </w:r>
      </w:hyperlink>
    </w:p>
    <w:p w:rsidR="00FB4EB2" w:rsidRPr="00FB4EB2" w:rsidRDefault="00FB4EB2">
      <w:pPr>
        <w:pStyle w:val="TOC2"/>
        <w:rPr>
          <w:rFonts w:ascii="Calibri" w:hAnsi="Calibri"/>
          <w:noProof/>
          <w:sz w:val="22"/>
          <w:szCs w:val="22"/>
        </w:rPr>
      </w:pPr>
      <w:hyperlink w:anchor="_Toc477719884" w:history="1">
        <w:r w:rsidRPr="000A69EC">
          <w:rPr>
            <w:rStyle w:val="Hyperlink"/>
            <w:noProof/>
          </w:rPr>
          <w:t>49.6</w:t>
        </w:r>
        <w:r w:rsidRPr="00FB4EB2">
          <w:rPr>
            <w:rFonts w:ascii="Calibri" w:hAnsi="Calibri"/>
            <w:noProof/>
            <w:sz w:val="22"/>
            <w:szCs w:val="22"/>
          </w:rPr>
          <w:tab/>
        </w:r>
        <w:r w:rsidRPr="000A69EC">
          <w:rPr>
            <w:rStyle w:val="Hyperlink"/>
            <w:noProof/>
          </w:rPr>
          <w:t>Class Scenario Step</w:t>
        </w:r>
        <w:r>
          <w:rPr>
            <w:noProof/>
            <w:webHidden/>
          </w:rPr>
          <w:tab/>
        </w:r>
        <w:r>
          <w:rPr>
            <w:noProof/>
            <w:webHidden/>
          </w:rPr>
          <w:fldChar w:fldCharType="begin"/>
        </w:r>
        <w:r>
          <w:rPr>
            <w:noProof/>
            <w:webHidden/>
          </w:rPr>
          <w:instrText xml:space="preserve"> PAGEREF _Toc477719884 \h </w:instrText>
        </w:r>
        <w:r>
          <w:rPr>
            <w:noProof/>
            <w:webHidden/>
          </w:rPr>
        </w:r>
        <w:r>
          <w:rPr>
            <w:noProof/>
            <w:webHidden/>
          </w:rPr>
          <w:fldChar w:fldCharType="separate"/>
        </w:r>
        <w:r>
          <w:rPr>
            <w:noProof/>
            <w:webHidden/>
          </w:rPr>
          <w:t>242</w:t>
        </w:r>
        <w:r>
          <w:rPr>
            <w:noProof/>
            <w:webHidden/>
          </w:rPr>
          <w:fldChar w:fldCharType="end"/>
        </w:r>
      </w:hyperlink>
    </w:p>
    <w:p w:rsidR="00FB4EB2" w:rsidRPr="00FB4EB2" w:rsidRDefault="00FB4EB2">
      <w:pPr>
        <w:pStyle w:val="TOC2"/>
        <w:rPr>
          <w:rFonts w:ascii="Calibri" w:hAnsi="Calibri"/>
          <w:noProof/>
          <w:sz w:val="22"/>
          <w:szCs w:val="22"/>
        </w:rPr>
      </w:pPr>
      <w:hyperlink w:anchor="_Toc477719885" w:history="1">
        <w:r w:rsidRPr="000A69EC">
          <w:rPr>
            <w:rStyle w:val="Hyperlink"/>
            <w:noProof/>
          </w:rPr>
          <w:t>49.7</w:t>
        </w:r>
        <w:r w:rsidRPr="00FB4EB2">
          <w:rPr>
            <w:rFonts w:ascii="Calibri" w:hAnsi="Calibri"/>
            <w:noProof/>
            <w:sz w:val="22"/>
            <w:szCs w:val="22"/>
          </w:rPr>
          <w:tab/>
        </w:r>
        <w:r w:rsidRPr="000A69EC">
          <w:rPr>
            <w:rStyle w:val="Hyperlink"/>
            <w:noProof/>
          </w:rPr>
          <w:t>Association Class Step in Scenario</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_Toc477719885 \h </w:instrText>
        </w:r>
        <w:r>
          <w:rPr>
            <w:noProof/>
            <w:webHidden/>
          </w:rPr>
        </w:r>
        <w:r>
          <w:rPr>
            <w:noProof/>
            <w:webHidden/>
          </w:rPr>
          <w:fldChar w:fldCharType="separate"/>
        </w:r>
        <w:r>
          <w:rPr>
            <w:noProof/>
            <w:webHidden/>
          </w:rPr>
          <w:t>243</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19886" w:history="1">
        <w:r w:rsidRPr="000A69EC">
          <w:rPr>
            <w:rStyle w:val="Hyperlink"/>
            <w:noProof/>
          </w:rPr>
          <w:t>50</w:t>
        </w:r>
        <w:r w:rsidRPr="00FB4EB2">
          <w:rPr>
            <w:rFonts w:ascii="Calibri" w:hAnsi="Calibri"/>
            <w:noProof/>
            <w:sz w:val="22"/>
            <w:szCs w:val="22"/>
          </w:rPr>
          <w:tab/>
        </w:r>
        <w:r w:rsidRPr="000A69EC">
          <w:rPr>
            <w:rStyle w:val="Hyperlink"/>
            <w:noProof/>
          </w:rPr>
          <w:t>Threat-risk-conceptual-model::Generic Concept Library::Quantities and Units</w:t>
        </w:r>
        <w:r>
          <w:rPr>
            <w:noProof/>
            <w:webHidden/>
          </w:rPr>
          <w:tab/>
        </w:r>
        <w:r>
          <w:rPr>
            <w:noProof/>
            <w:webHidden/>
          </w:rPr>
          <w:fldChar w:fldCharType="begin"/>
        </w:r>
        <w:r>
          <w:rPr>
            <w:noProof/>
            <w:webHidden/>
          </w:rPr>
          <w:instrText xml:space="preserve"> PAGEREF _Toc477719886 \h </w:instrText>
        </w:r>
        <w:r>
          <w:rPr>
            <w:noProof/>
            <w:webHidden/>
          </w:rPr>
        </w:r>
        <w:r>
          <w:rPr>
            <w:noProof/>
            <w:webHidden/>
          </w:rPr>
          <w:fldChar w:fldCharType="separate"/>
        </w:r>
        <w:r>
          <w:rPr>
            <w:noProof/>
            <w:webHidden/>
          </w:rPr>
          <w:t>244</w:t>
        </w:r>
        <w:r>
          <w:rPr>
            <w:noProof/>
            <w:webHidden/>
          </w:rPr>
          <w:fldChar w:fldCharType="end"/>
        </w:r>
      </w:hyperlink>
    </w:p>
    <w:p w:rsidR="00FB4EB2" w:rsidRPr="00FB4EB2" w:rsidRDefault="00FB4EB2">
      <w:pPr>
        <w:pStyle w:val="TOC2"/>
        <w:rPr>
          <w:rFonts w:ascii="Calibri" w:hAnsi="Calibri"/>
          <w:noProof/>
          <w:sz w:val="22"/>
          <w:szCs w:val="22"/>
        </w:rPr>
      </w:pPr>
      <w:hyperlink w:anchor="_Toc477719887" w:history="1">
        <w:r w:rsidRPr="000A69EC">
          <w:rPr>
            <w:rStyle w:val="Hyperlink"/>
            <w:noProof/>
          </w:rPr>
          <w:t>50.1</w:t>
        </w:r>
        <w:r w:rsidRPr="00FB4EB2">
          <w:rPr>
            <w:rFonts w:ascii="Calibri" w:hAnsi="Calibri"/>
            <w:noProof/>
            <w:sz w:val="22"/>
            <w:szCs w:val="22"/>
          </w:rPr>
          <w:tab/>
        </w:r>
        <w:r w:rsidRPr="000A69EC">
          <w:rPr>
            <w:rStyle w:val="Hyperlink"/>
            <w:noProof/>
          </w:rPr>
          <w:t>Diagram: Quantities and units</w:t>
        </w:r>
        <w:r>
          <w:rPr>
            <w:noProof/>
            <w:webHidden/>
          </w:rPr>
          <w:tab/>
        </w:r>
        <w:r>
          <w:rPr>
            <w:noProof/>
            <w:webHidden/>
          </w:rPr>
          <w:fldChar w:fldCharType="begin"/>
        </w:r>
        <w:r>
          <w:rPr>
            <w:noProof/>
            <w:webHidden/>
          </w:rPr>
          <w:instrText xml:space="preserve"> PAGEREF _Toc477719887 \h </w:instrText>
        </w:r>
        <w:r>
          <w:rPr>
            <w:noProof/>
            <w:webHidden/>
          </w:rPr>
        </w:r>
        <w:r>
          <w:rPr>
            <w:noProof/>
            <w:webHidden/>
          </w:rPr>
          <w:fldChar w:fldCharType="separate"/>
        </w:r>
        <w:r>
          <w:rPr>
            <w:noProof/>
            <w:webHidden/>
          </w:rPr>
          <w:t>245</w:t>
        </w:r>
        <w:r>
          <w:rPr>
            <w:noProof/>
            <w:webHidden/>
          </w:rPr>
          <w:fldChar w:fldCharType="end"/>
        </w:r>
      </w:hyperlink>
    </w:p>
    <w:p w:rsidR="00FB4EB2" w:rsidRPr="00FB4EB2" w:rsidRDefault="00FB4EB2">
      <w:pPr>
        <w:pStyle w:val="TOC2"/>
        <w:rPr>
          <w:rFonts w:ascii="Calibri" w:hAnsi="Calibri"/>
          <w:noProof/>
          <w:sz w:val="22"/>
          <w:szCs w:val="22"/>
        </w:rPr>
      </w:pPr>
      <w:hyperlink w:anchor="_Toc477719888" w:history="1">
        <w:r w:rsidRPr="000A69EC">
          <w:rPr>
            <w:rStyle w:val="Hyperlink"/>
            <w:noProof/>
          </w:rPr>
          <w:t>50.2</w:t>
        </w:r>
        <w:r w:rsidRPr="00FB4EB2">
          <w:rPr>
            <w:rFonts w:ascii="Calibri" w:hAnsi="Calibri"/>
            <w:noProof/>
            <w:sz w:val="22"/>
            <w:szCs w:val="22"/>
          </w:rPr>
          <w:tab/>
        </w:r>
        <w:r w:rsidRPr="000A69EC">
          <w:rPr>
            <w:rStyle w:val="Hyperlink"/>
            <w:noProof/>
          </w:rPr>
          <w:t>Class Confidence Metric</w:t>
        </w:r>
        <w:r w:rsidRPr="000A69EC">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_Toc477719888 \h </w:instrText>
        </w:r>
        <w:r>
          <w:rPr>
            <w:noProof/>
            <w:webHidden/>
          </w:rPr>
        </w:r>
        <w:r>
          <w:rPr>
            <w:noProof/>
            <w:webHidden/>
          </w:rPr>
          <w:fldChar w:fldCharType="separate"/>
        </w:r>
        <w:r>
          <w:rPr>
            <w:noProof/>
            <w:webHidden/>
          </w:rPr>
          <w:t>246</w:t>
        </w:r>
        <w:r>
          <w:rPr>
            <w:noProof/>
            <w:webHidden/>
          </w:rPr>
          <w:fldChar w:fldCharType="end"/>
        </w:r>
      </w:hyperlink>
    </w:p>
    <w:p w:rsidR="00FB4EB2" w:rsidRPr="00FB4EB2" w:rsidRDefault="00FB4EB2">
      <w:pPr>
        <w:pStyle w:val="TOC2"/>
        <w:rPr>
          <w:rFonts w:ascii="Calibri" w:hAnsi="Calibri"/>
          <w:noProof/>
          <w:sz w:val="22"/>
          <w:szCs w:val="22"/>
        </w:rPr>
      </w:pPr>
      <w:hyperlink w:anchor="_Toc477719889" w:history="1">
        <w:r w:rsidRPr="000A69EC">
          <w:rPr>
            <w:rStyle w:val="Hyperlink"/>
            <w:noProof/>
          </w:rPr>
          <w:t>50.3</w:t>
        </w:r>
        <w:r w:rsidRPr="00FB4EB2">
          <w:rPr>
            <w:rFonts w:ascii="Calibri" w:hAnsi="Calibri"/>
            <w:noProof/>
            <w:sz w:val="22"/>
            <w:szCs w:val="22"/>
          </w:rPr>
          <w:tab/>
        </w:r>
        <w:r w:rsidRPr="000A69EC">
          <w:rPr>
            <w:rStyle w:val="Hyperlink"/>
            <w:noProof/>
          </w:rPr>
          <w:t>Class Count</w:t>
        </w:r>
        <w:r w:rsidRPr="000A69EC">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_Toc477719889 \h </w:instrText>
        </w:r>
        <w:r>
          <w:rPr>
            <w:noProof/>
            <w:webHidden/>
          </w:rPr>
        </w:r>
        <w:r>
          <w:rPr>
            <w:noProof/>
            <w:webHidden/>
          </w:rPr>
          <w:fldChar w:fldCharType="separate"/>
        </w:r>
        <w:r>
          <w:rPr>
            <w:noProof/>
            <w:webHidden/>
          </w:rPr>
          <w:t>246</w:t>
        </w:r>
        <w:r>
          <w:rPr>
            <w:noProof/>
            <w:webHidden/>
          </w:rPr>
          <w:fldChar w:fldCharType="end"/>
        </w:r>
      </w:hyperlink>
    </w:p>
    <w:p w:rsidR="00FB4EB2" w:rsidRPr="00FB4EB2" w:rsidRDefault="00FB4EB2">
      <w:pPr>
        <w:pStyle w:val="TOC2"/>
        <w:rPr>
          <w:rFonts w:ascii="Calibri" w:hAnsi="Calibri"/>
          <w:noProof/>
          <w:sz w:val="22"/>
          <w:szCs w:val="22"/>
        </w:rPr>
      </w:pPr>
      <w:hyperlink w:anchor="_Toc477719890" w:history="1">
        <w:r w:rsidRPr="000A69EC">
          <w:rPr>
            <w:rStyle w:val="Hyperlink"/>
            <w:noProof/>
          </w:rPr>
          <w:t>50.4</w:t>
        </w:r>
        <w:r w:rsidRPr="00FB4EB2">
          <w:rPr>
            <w:rFonts w:ascii="Calibri" w:hAnsi="Calibri"/>
            <w:noProof/>
            <w:sz w:val="22"/>
            <w:szCs w:val="22"/>
          </w:rPr>
          <w:tab/>
        </w:r>
        <w:r w:rsidRPr="000A69EC">
          <w:rPr>
            <w:rStyle w:val="Hyperlink"/>
            <w:noProof/>
          </w:rPr>
          <w:t>Class Currency Benefit Metric</w:t>
        </w:r>
        <w:r w:rsidRPr="000A69EC">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_Toc477719890 \h </w:instrText>
        </w:r>
        <w:r>
          <w:rPr>
            <w:noProof/>
            <w:webHidden/>
          </w:rPr>
        </w:r>
        <w:r>
          <w:rPr>
            <w:noProof/>
            <w:webHidden/>
          </w:rPr>
          <w:fldChar w:fldCharType="separate"/>
        </w:r>
        <w:r>
          <w:rPr>
            <w:noProof/>
            <w:webHidden/>
          </w:rPr>
          <w:t>246</w:t>
        </w:r>
        <w:r>
          <w:rPr>
            <w:noProof/>
            <w:webHidden/>
          </w:rPr>
          <w:fldChar w:fldCharType="end"/>
        </w:r>
      </w:hyperlink>
    </w:p>
    <w:p w:rsidR="00FB4EB2" w:rsidRPr="00FB4EB2" w:rsidRDefault="00FB4EB2">
      <w:pPr>
        <w:pStyle w:val="TOC2"/>
        <w:rPr>
          <w:rFonts w:ascii="Calibri" w:hAnsi="Calibri"/>
          <w:noProof/>
          <w:sz w:val="22"/>
          <w:szCs w:val="22"/>
        </w:rPr>
      </w:pPr>
      <w:hyperlink w:anchor="_Toc477719891" w:history="1">
        <w:r w:rsidRPr="000A69EC">
          <w:rPr>
            <w:rStyle w:val="Hyperlink"/>
            <w:noProof/>
          </w:rPr>
          <w:t>50.5</w:t>
        </w:r>
        <w:r w:rsidRPr="00FB4EB2">
          <w:rPr>
            <w:rFonts w:ascii="Calibri" w:hAnsi="Calibri"/>
            <w:noProof/>
            <w:sz w:val="22"/>
            <w:szCs w:val="22"/>
          </w:rPr>
          <w:tab/>
        </w:r>
        <w:r w:rsidRPr="000A69EC">
          <w:rPr>
            <w:rStyle w:val="Hyperlink"/>
            <w:noProof/>
          </w:rPr>
          <w:t>Class Harm-Benefit Metric</w:t>
        </w:r>
        <w:r w:rsidRPr="000A69EC">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_Toc477719891 \h </w:instrText>
        </w:r>
        <w:r>
          <w:rPr>
            <w:noProof/>
            <w:webHidden/>
          </w:rPr>
        </w:r>
        <w:r>
          <w:rPr>
            <w:noProof/>
            <w:webHidden/>
          </w:rPr>
          <w:fldChar w:fldCharType="separate"/>
        </w:r>
        <w:r>
          <w:rPr>
            <w:noProof/>
            <w:webHidden/>
          </w:rPr>
          <w:t>246</w:t>
        </w:r>
        <w:r>
          <w:rPr>
            <w:noProof/>
            <w:webHidden/>
          </w:rPr>
          <w:fldChar w:fldCharType="end"/>
        </w:r>
      </w:hyperlink>
    </w:p>
    <w:p w:rsidR="00FB4EB2" w:rsidRPr="00FB4EB2" w:rsidRDefault="00FB4EB2">
      <w:pPr>
        <w:pStyle w:val="TOC2"/>
        <w:rPr>
          <w:rFonts w:ascii="Calibri" w:hAnsi="Calibri"/>
          <w:noProof/>
          <w:sz w:val="22"/>
          <w:szCs w:val="22"/>
        </w:rPr>
      </w:pPr>
      <w:hyperlink w:anchor="_Toc477719892" w:history="1">
        <w:r w:rsidRPr="000A69EC">
          <w:rPr>
            <w:rStyle w:val="Hyperlink"/>
            <w:noProof/>
          </w:rPr>
          <w:t>50.6</w:t>
        </w:r>
        <w:r w:rsidRPr="00FB4EB2">
          <w:rPr>
            <w:rFonts w:ascii="Calibri" w:hAnsi="Calibri"/>
            <w:noProof/>
            <w:sz w:val="22"/>
            <w:szCs w:val="22"/>
          </w:rPr>
          <w:tab/>
        </w:r>
        <w:r w:rsidRPr="000A69EC">
          <w:rPr>
            <w:rStyle w:val="Hyperlink"/>
            <w:noProof/>
          </w:rPr>
          <w:t>Class Metric</w:t>
        </w:r>
        <w:r w:rsidRPr="000A69EC">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_Toc477719892 \h </w:instrText>
        </w:r>
        <w:r>
          <w:rPr>
            <w:noProof/>
            <w:webHidden/>
          </w:rPr>
        </w:r>
        <w:r>
          <w:rPr>
            <w:noProof/>
            <w:webHidden/>
          </w:rPr>
          <w:fldChar w:fldCharType="separate"/>
        </w:r>
        <w:r>
          <w:rPr>
            <w:noProof/>
            <w:webHidden/>
          </w:rPr>
          <w:t>246</w:t>
        </w:r>
        <w:r>
          <w:rPr>
            <w:noProof/>
            <w:webHidden/>
          </w:rPr>
          <w:fldChar w:fldCharType="end"/>
        </w:r>
      </w:hyperlink>
    </w:p>
    <w:p w:rsidR="00FB4EB2" w:rsidRPr="00FB4EB2" w:rsidRDefault="00FB4EB2">
      <w:pPr>
        <w:pStyle w:val="TOC2"/>
        <w:rPr>
          <w:rFonts w:ascii="Calibri" w:hAnsi="Calibri"/>
          <w:noProof/>
          <w:sz w:val="22"/>
          <w:szCs w:val="22"/>
        </w:rPr>
      </w:pPr>
      <w:hyperlink w:anchor="_Toc477719893" w:history="1">
        <w:r w:rsidRPr="000A69EC">
          <w:rPr>
            <w:rStyle w:val="Hyperlink"/>
            <w:noProof/>
          </w:rPr>
          <w:t>50.7</w:t>
        </w:r>
        <w:r w:rsidRPr="00FB4EB2">
          <w:rPr>
            <w:rFonts w:ascii="Calibri" w:hAnsi="Calibri"/>
            <w:noProof/>
            <w:sz w:val="22"/>
            <w:szCs w:val="22"/>
          </w:rPr>
          <w:tab/>
        </w:r>
        <w:r w:rsidRPr="000A69EC">
          <w:rPr>
            <w:rStyle w:val="Hyperlink"/>
            <w:noProof/>
          </w:rPr>
          <w:t>Class Probability Metric</w:t>
        </w:r>
        <w:r w:rsidRPr="000A69EC">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_Toc477719893 \h </w:instrText>
        </w:r>
        <w:r>
          <w:rPr>
            <w:noProof/>
            <w:webHidden/>
          </w:rPr>
        </w:r>
        <w:r>
          <w:rPr>
            <w:noProof/>
            <w:webHidden/>
          </w:rPr>
          <w:fldChar w:fldCharType="separate"/>
        </w:r>
        <w:r>
          <w:rPr>
            <w:noProof/>
            <w:webHidden/>
          </w:rPr>
          <w:t>247</w:t>
        </w:r>
        <w:r>
          <w:rPr>
            <w:noProof/>
            <w:webHidden/>
          </w:rPr>
          <w:fldChar w:fldCharType="end"/>
        </w:r>
      </w:hyperlink>
    </w:p>
    <w:p w:rsidR="00FB4EB2" w:rsidRPr="00FB4EB2" w:rsidRDefault="00FB4EB2">
      <w:pPr>
        <w:pStyle w:val="TOC2"/>
        <w:rPr>
          <w:rFonts w:ascii="Calibri" w:hAnsi="Calibri"/>
          <w:noProof/>
          <w:sz w:val="22"/>
          <w:szCs w:val="22"/>
        </w:rPr>
      </w:pPr>
      <w:hyperlink w:anchor="_Toc477719894" w:history="1">
        <w:r w:rsidRPr="000A69EC">
          <w:rPr>
            <w:rStyle w:val="Hyperlink"/>
            <w:noProof/>
          </w:rPr>
          <w:t>50.8</w:t>
        </w:r>
        <w:r w:rsidRPr="00FB4EB2">
          <w:rPr>
            <w:rFonts w:ascii="Calibri" w:hAnsi="Calibri"/>
            <w:noProof/>
            <w:sz w:val="22"/>
            <w:szCs w:val="22"/>
          </w:rPr>
          <w:tab/>
        </w:r>
        <w:r w:rsidRPr="000A69EC">
          <w:rPr>
            <w:rStyle w:val="Hyperlink"/>
            <w:noProof/>
          </w:rPr>
          <w:t>Class Time Coordinate</w:t>
        </w:r>
        <w:r w:rsidRPr="000A69EC">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_Toc477719894 \h </w:instrText>
        </w:r>
        <w:r>
          <w:rPr>
            <w:noProof/>
            <w:webHidden/>
          </w:rPr>
        </w:r>
        <w:r>
          <w:rPr>
            <w:noProof/>
            <w:webHidden/>
          </w:rPr>
          <w:fldChar w:fldCharType="separate"/>
        </w:r>
        <w:r>
          <w:rPr>
            <w:noProof/>
            <w:webHidden/>
          </w:rPr>
          <w:t>247</w:t>
        </w:r>
        <w:r>
          <w:rPr>
            <w:noProof/>
            <w:webHidden/>
          </w:rPr>
          <w:fldChar w:fldCharType="end"/>
        </w:r>
      </w:hyperlink>
    </w:p>
    <w:p w:rsidR="00FB4EB2" w:rsidRPr="00FB4EB2" w:rsidRDefault="00FB4EB2">
      <w:pPr>
        <w:pStyle w:val="TOC3"/>
        <w:rPr>
          <w:rFonts w:ascii="Calibri" w:hAnsi="Calibri"/>
          <w:noProof/>
          <w:sz w:val="22"/>
          <w:szCs w:val="22"/>
        </w:rPr>
      </w:pPr>
      <w:hyperlink w:anchor="_Toc477719895" w:history="1">
        <w:r w:rsidRPr="000A69EC">
          <w:rPr>
            <w:rStyle w:val="Hyperlink"/>
            <w:noProof/>
          </w:rPr>
          <w:t>50.8.1</w:t>
        </w:r>
        <w:r w:rsidRPr="00FB4EB2">
          <w:rPr>
            <w:rFonts w:ascii="Calibri" w:hAnsi="Calibri"/>
            <w:noProof/>
            <w:sz w:val="22"/>
            <w:szCs w:val="22"/>
          </w:rPr>
          <w:tab/>
        </w:r>
        <w:r w:rsidRPr="000A69EC">
          <w:rPr>
            <w:rStyle w:val="Hyperlink"/>
            <w:noProof/>
          </w:rPr>
          <w:t>&lt;&lt;Value&gt;&gt;Enumeration PentaScale</w:t>
        </w:r>
        <w:r w:rsidRPr="000A69EC">
          <w:rPr>
            <w:rStyle w:val="Hyperlink"/>
            <w:rFonts w:cs="Arial"/>
            <w:noProof/>
          </w:rPr>
          <w:t xml:space="preserve">  &lt;&lt;Value&gt;&gt;</w:t>
        </w:r>
        <w:r>
          <w:rPr>
            <w:noProof/>
            <w:webHidden/>
          </w:rPr>
          <w:tab/>
        </w:r>
        <w:r>
          <w:rPr>
            <w:noProof/>
            <w:webHidden/>
          </w:rPr>
          <w:fldChar w:fldCharType="begin"/>
        </w:r>
        <w:r>
          <w:rPr>
            <w:noProof/>
            <w:webHidden/>
          </w:rPr>
          <w:instrText xml:space="preserve"> PAGEREF _Toc477719895 \h </w:instrText>
        </w:r>
        <w:r>
          <w:rPr>
            <w:noProof/>
            <w:webHidden/>
          </w:rPr>
        </w:r>
        <w:r>
          <w:rPr>
            <w:noProof/>
            <w:webHidden/>
          </w:rPr>
          <w:fldChar w:fldCharType="separate"/>
        </w:r>
        <w:r>
          <w:rPr>
            <w:noProof/>
            <w:webHidden/>
          </w:rPr>
          <w:t>247</w:t>
        </w:r>
        <w:r>
          <w:rPr>
            <w:noProof/>
            <w:webHidden/>
          </w:rPr>
          <w:fldChar w:fldCharType="end"/>
        </w:r>
      </w:hyperlink>
    </w:p>
    <w:p w:rsidR="00FB4EB2" w:rsidRPr="00FB4EB2" w:rsidRDefault="00FB4EB2">
      <w:pPr>
        <w:pStyle w:val="TOC3"/>
        <w:rPr>
          <w:rFonts w:ascii="Calibri" w:hAnsi="Calibri"/>
          <w:noProof/>
          <w:sz w:val="22"/>
          <w:szCs w:val="22"/>
        </w:rPr>
      </w:pPr>
      <w:hyperlink w:anchor="_Toc477719896" w:history="1">
        <w:r w:rsidRPr="000A69EC">
          <w:rPr>
            <w:rStyle w:val="Hyperlink"/>
            <w:noProof/>
          </w:rPr>
          <w:t>50.8.2</w:t>
        </w:r>
        <w:r w:rsidRPr="00FB4EB2">
          <w:rPr>
            <w:rFonts w:ascii="Calibri" w:hAnsi="Calibri"/>
            <w:noProof/>
            <w:sz w:val="22"/>
            <w:szCs w:val="22"/>
          </w:rPr>
          <w:tab/>
        </w:r>
        <w:r w:rsidRPr="000A69EC">
          <w:rPr>
            <w:rStyle w:val="Hyperlink"/>
            <w:noProof/>
          </w:rPr>
          <w:t>&lt;&lt;Value&gt;&gt;Enumeration TriScale</w:t>
        </w:r>
        <w:r w:rsidRPr="000A69EC">
          <w:rPr>
            <w:rStyle w:val="Hyperlink"/>
            <w:rFonts w:cs="Arial"/>
            <w:noProof/>
          </w:rPr>
          <w:t xml:space="preserve">  &lt;&lt;Value&gt;&gt;</w:t>
        </w:r>
        <w:r>
          <w:rPr>
            <w:noProof/>
            <w:webHidden/>
          </w:rPr>
          <w:tab/>
        </w:r>
        <w:r>
          <w:rPr>
            <w:noProof/>
            <w:webHidden/>
          </w:rPr>
          <w:fldChar w:fldCharType="begin"/>
        </w:r>
        <w:r>
          <w:rPr>
            <w:noProof/>
            <w:webHidden/>
          </w:rPr>
          <w:instrText xml:space="preserve"> PAGEREF _Toc477719896 \h </w:instrText>
        </w:r>
        <w:r>
          <w:rPr>
            <w:noProof/>
            <w:webHidden/>
          </w:rPr>
        </w:r>
        <w:r>
          <w:rPr>
            <w:noProof/>
            <w:webHidden/>
          </w:rPr>
          <w:fldChar w:fldCharType="separate"/>
        </w:r>
        <w:r>
          <w:rPr>
            <w:noProof/>
            <w:webHidden/>
          </w:rPr>
          <w:t>248</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19897" w:history="1">
        <w:r w:rsidRPr="000A69EC">
          <w:rPr>
            <w:rStyle w:val="Hyperlink"/>
            <w:noProof/>
          </w:rPr>
          <w:t>51</w:t>
        </w:r>
        <w:r w:rsidRPr="00FB4EB2">
          <w:rPr>
            <w:rFonts w:ascii="Calibri" w:hAnsi="Calibri"/>
            <w:noProof/>
            <w:sz w:val="22"/>
            <w:szCs w:val="22"/>
          </w:rPr>
          <w:tab/>
        </w:r>
        <w:r w:rsidRPr="000A69EC">
          <w:rPr>
            <w:rStyle w:val="Hyperlink"/>
            <w:noProof/>
          </w:rPr>
          <w:t>Threat-risk-conceptual-model::Generic Concept Library::Quantities and Units::Quantity Kinds</w:t>
        </w:r>
        <w:r>
          <w:rPr>
            <w:noProof/>
            <w:webHidden/>
          </w:rPr>
          <w:tab/>
        </w:r>
        <w:r>
          <w:rPr>
            <w:noProof/>
            <w:webHidden/>
          </w:rPr>
          <w:fldChar w:fldCharType="begin"/>
        </w:r>
        <w:r>
          <w:rPr>
            <w:noProof/>
            <w:webHidden/>
          </w:rPr>
          <w:instrText xml:space="preserve"> PAGEREF _Toc477719897 \h </w:instrText>
        </w:r>
        <w:r>
          <w:rPr>
            <w:noProof/>
            <w:webHidden/>
          </w:rPr>
        </w:r>
        <w:r>
          <w:rPr>
            <w:noProof/>
            <w:webHidden/>
          </w:rPr>
          <w:fldChar w:fldCharType="separate"/>
        </w:r>
        <w:r>
          <w:rPr>
            <w:noProof/>
            <w:webHidden/>
          </w:rPr>
          <w:t>251</w:t>
        </w:r>
        <w:r>
          <w:rPr>
            <w:noProof/>
            <w:webHidden/>
          </w:rPr>
          <w:fldChar w:fldCharType="end"/>
        </w:r>
      </w:hyperlink>
    </w:p>
    <w:p w:rsidR="00FB4EB2" w:rsidRPr="00FB4EB2" w:rsidRDefault="00FB4EB2">
      <w:pPr>
        <w:pStyle w:val="TOC2"/>
        <w:rPr>
          <w:rFonts w:ascii="Calibri" w:hAnsi="Calibri"/>
          <w:noProof/>
          <w:sz w:val="22"/>
          <w:szCs w:val="22"/>
        </w:rPr>
      </w:pPr>
      <w:hyperlink w:anchor="_Toc477719898" w:history="1">
        <w:r w:rsidRPr="000A69EC">
          <w:rPr>
            <w:rStyle w:val="Hyperlink"/>
            <w:noProof/>
          </w:rPr>
          <w:t>51.1</w:t>
        </w:r>
        <w:r w:rsidRPr="00FB4EB2">
          <w:rPr>
            <w:rFonts w:ascii="Calibri" w:hAnsi="Calibri"/>
            <w:noProof/>
            <w:sz w:val="22"/>
            <w:szCs w:val="22"/>
          </w:rPr>
          <w:tab/>
        </w:r>
        <w:r w:rsidRPr="000A69EC">
          <w:rPr>
            <w:rStyle w:val="Hyperlink"/>
            <w:noProof/>
          </w:rPr>
          <w:t>Diagram: Quantity Kinds</w:t>
        </w:r>
        <w:r>
          <w:rPr>
            <w:noProof/>
            <w:webHidden/>
          </w:rPr>
          <w:tab/>
        </w:r>
        <w:r>
          <w:rPr>
            <w:noProof/>
            <w:webHidden/>
          </w:rPr>
          <w:fldChar w:fldCharType="begin"/>
        </w:r>
        <w:r>
          <w:rPr>
            <w:noProof/>
            <w:webHidden/>
          </w:rPr>
          <w:instrText xml:space="preserve"> PAGEREF _Toc477719898 \h </w:instrText>
        </w:r>
        <w:r>
          <w:rPr>
            <w:noProof/>
            <w:webHidden/>
          </w:rPr>
        </w:r>
        <w:r>
          <w:rPr>
            <w:noProof/>
            <w:webHidden/>
          </w:rPr>
          <w:fldChar w:fldCharType="separate"/>
        </w:r>
        <w:r>
          <w:rPr>
            <w:noProof/>
            <w:webHidden/>
          </w:rPr>
          <w:t>251</w:t>
        </w:r>
        <w:r>
          <w:rPr>
            <w:noProof/>
            <w:webHidden/>
          </w:rPr>
          <w:fldChar w:fldCharType="end"/>
        </w:r>
      </w:hyperlink>
    </w:p>
    <w:p w:rsidR="00FB4EB2" w:rsidRPr="00FB4EB2" w:rsidRDefault="00FB4EB2">
      <w:pPr>
        <w:pStyle w:val="TOC2"/>
        <w:rPr>
          <w:rFonts w:ascii="Calibri" w:hAnsi="Calibri"/>
          <w:noProof/>
          <w:sz w:val="22"/>
          <w:szCs w:val="22"/>
        </w:rPr>
      </w:pPr>
      <w:hyperlink w:anchor="_Toc477719899" w:history="1">
        <w:r w:rsidRPr="000A69EC">
          <w:rPr>
            <w:rStyle w:val="Hyperlink"/>
            <w:noProof/>
          </w:rPr>
          <w:t>51.2</w:t>
        </w:r>
        <w:r w:rsidRPr="00FB4EB2">
          <w:rPr>
            <w:rFonts w:ascii="Calibri" w:hAnsi="Calibri"/>
            <w:noProof/>
            <w:sz w:val="22"/>
            <w:szCs w:val="22"/>
          </w:rPr>
          <w:tab/>
        </w:r>
        <w:r w:rsidRPr="000A69EC">
          <w:rPr>
            <w:rStyle w:val="Hyperlink"/>
            <w:noProof/>
          </w:rPr>
          <w:t>Class Absorbed Dose (Radiation)</w:t>
        </w:r>
        <w:r w:rsidRPr="000A69EC">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_Toc477719899 \h </w:instrText>
        </w:r>
        <w:r>
          <w:rPr>
            <w:noProof/>
            <w:webHidden/>
          </w:rPr>
        </w:r>
        <w:r>
          <w:rPr>
            <w:noProof/>
            <w:webHidden/>
          </w:rPr>
          <w:fldChar w:fldCharType="separate"/>
        </w:r>
        <w:r>
          <w:rPr>
            <w:noProof/>
            <w:webHidden/>
          </w:rPr>
          <w:t>251</w:t>
        </w:r>
        <w:r>
          <w:rPr>
            <w:noProof/>
            <w:webHidden/>
          </w:rPr>
          <w:fldChar w:fldCharType="end"/>
        </w:r>
      </w:hyperlink>
    </w:p>
    <w:p w:rsidR="00FB4EB2" w:rsidRPr="00FB4EB2" w:rsidRDefault="00FB4EB2">
      <w:pPr>
        <w:pStyle w:val="TOC2"/>
        <w:rPr>
          <w:rFonts w:ascii="Calibri" w:hAnsi="Calibri"/>
          <w:noProof/>
          <w:sz w:val="22"/>
          <w:szCs w:val="22"/>
        </w:rPr>
      </w:pPr>
      <w:hyperlink w:anchor="_Toc477719900" w:history="1">
        <w:r w:rsidRPr="000A69EC">
          <w:rPr>
            <w:rStyle w:val="Hyperlink"/>
            <w:noProof/>
          </w:rPr>
          <w:t>51.3</w:t>
        </w:r>
        <w:r w:rsidRPr="00FB4EB2">
          <w:rPr>
            <w:rFonts w:ascii="Calibri" w:hAnsi="Calibri"/>
            <w:noProof/>
            <w:sz w:val="22"/>
            <w:szCs w:val="22"/>
          </w:rPr>
          <w:tab/>
        </w:r>
        <w:r w:rsidRPr="000A69EC">
          <w:rPr>
            <w:rStyle w:val="Hyperlink"/>
            <w:noProof/>
          </w:rPr>
          <w:t>Class Acceleration</w:t>
        </w:r>
        <w:r w:rsidRPr="000A69EC">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_Toc477719900 \h </w:instrText>
        </w:r>
        <w:r>
          <w:rPr>
            <w:noProof/>
            <w:webHidden/>
          </w:rPr>
        </w:r>
        <w:r>
          <w:rPr>
            <w:noProof/>
            <w:webHidden/>
          </w:rPr>
          <w:fldChar w:fldCharType="separate"/>
        </w:r>
        <w:r>
          <w:rPr>
            <w:noProof/>
            <w:webHidden/>
          </w:rPr>
          <w:t>252</w:t>
        </w:r>
        <w:r>
          <w:rPr>
            <w:noProof/>
            <w:webHidden/>
          </w:rPr>
          <w:fldChar w:fldCharType="end"/>
        </w:r>
      </w:hyperlink>
    </w:p>
    <w:p w:rsidR="00FB4EB2" w:rsidRPr="00FB4EB2" w:rsidRDefault="00FB4EB2">
      <w:pPr>
        <w:pStyle w:val="TOC2"/>
        <w:rPr>
          <w:rFonts w:ascii="Calibri" w:hAnsi="Calibri"/>
          <w:noProof/>
          <w:sz w:val="22"/>
          <w:szCs w:val="22"/>
        </w:rPr>
      </w:pPr>
      <w:hyperlink w:anchor="_Toc477719901" w:history="1">
        <w:r w:rsidRPr="000A69EC">
          <w:rPr>
            <w:rStyle w:val="Hyperlink"/>
            <w:noProof/>
          </w:rPr>
          <w:t>51.4</w:t>
        </w:r>
        <w:r w:rsidRPr="00FB4EB2">
          <w:rPr>
            <w:rFonts w:ascii="Calibri" w:hAnsi="Calibri"/>
            <w:noProof/>
            <w:sz w:val="22"/>
            <w:szCs w:val="22"/>
          </w:rPr>
          <w:tab/>
        </w:r>
        <w:r w:rsidRPr="000A69EC">
          <w:rPr>
            <w:rStyle w:val="Hyperlink"/>
            <w:noProof/>
          </w:rPr>
          <w:t>Class Amount of Substance</w:t>
        </w:r>
        <w:r w:rsidRPr="000A69EC">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_Toc477719901 \h </w:instrText>
        </w:r>
        <w:r>
          <w:rPr>
            <w:noProof/>
            <w:webHidden/>
          </w:rPr>
        </w:r>
        <w:r>
          <w:rPr>
            <w:noProof/>
            <w:webHidden/>
          </w:rPr>
          <w:fldChar w:fldCharType="separate"/>
        </w:r>
        <w:r>
          <w:rPr>
            <w:noProof/>
            <w:webHidden/>
          </w:rPr>
          <w:t>252</w:t>
        </w:r>
        <w:r>
          <w:rPr>
            <w:noProof/>
            <w:webHidden/>
          </w:rPr>
          <w:fldChar w:fldCharType="end"/>
        </w:r>
      </w:hyperlink>
    </w:p>
    <w:p w:rsidR="00FB4EB2" w:rsidRPr="00FB4EB2" w:rsidRDefault="00FB4EB2">
      <w:pPr>
        <w:pStyle w:val="TOC2"/>
        <w:rPr>
          <w:rFonts w:ascii="Calibri" w:hAnsi="Calibri"/>
          <w:noProof/>
          <w:sz w:val="22"/>
          <w:szCs w:val="22"/>
        </w:rPr>
      </w:pPr>
      <w:hyperlink w:anchor="_Toc477719902" w:history="1">
        <w:r w:rsidRPr="000A69EC">
          <w:rPr>
            <w:rStyle w:val="Hyperlink"/>
            <w:noProof/>
          </w:rPr>
          <w:t>51.5</w:t>
        </w:r>
        <w:r w:rsidRPr="00FB4EB2">
          <w:rPr>
            <w:rFonts w:ascii="Calibri" w:hAnsi="Calibri"/>
            <w:noProof/>
            <w:sz w:val="22"/>
            <w:szCs w:val="22"/>
          </w:rPr>
          <w:tab/>
        </w:r>
        <w:r w:rsidRPr="000A69EC">
          <w:rPr>
            <w:rStyle w:val="Hyperlink"/>
            <w:noProof/>
          </w:rPr>
          <w:t>Class Angle</w:t>
        </w:r>
        <w:r w:rsidRPr="000A69EC">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_Toc477719902 \h </w:instrText>
        </w:r>
        <w:r>
          <w:rPr>
            <w:noProof/>
            <w:webHidden/>
          </w:rPr>
        </w:r>
        <w:r>
          <w:rPr>
            <w:noProof/>
            <w:webHidden/>
          </w:rPr>
          <w:fldChar w:fldCharType="separate"/>
        </w:r>
        <w:r>
          <w:rPr>
            <w:noProof/>
            <w:webHidden/>
          </w:rPr>
          <w:t>252</w:t>
        </w:r>
        <w:r>
          <w:rPr>
            <w:noProof/>
            <w:webHidden/>
          </w:rPr>
          <w:fldChar w:fldCharType="end"/>
        </w:r>
      </w:hyperlink>
    </w:p>
    <w:p w:rsidR="00FB4EB2" w:rsidRPr="00FB4EB2" w:rsidRDefault="00FB4EB2">
      <w:pPr>
        <w:pStyle w:val="TOC2"/>
        <w:rPr>
          <w:rFonts w:ascii="Calibri" w:hAnsi="Calibri"/>
          <w:noProof/>
          <w:sz w:val="22"/>
          <w:szCs w:val="22"/>
        </w:rPr>
      </w:pPr>
      <w:hyperlink w:anchor="_Toc477719903" w:history="1">
        <w:r w:rsidRPr="000A69EC">
          <w:rPr>
            <w:rStyle w:val="Hyperlink"/>
            <w:noProof/>
          </w:rPr>
          <w:t>51.6</w:t>
        </w:r>
        <w:r w:rsidRPr="00FB4EB2">
          <w:rPr>
            <w:rFonts w:ascii="Calibri" w:hAnsi="Calibri"/>
            <w:noProof/>
            <w:sz w:val="22"/>
            <w:szCs w:val="22"/>
          </w:rPr>
          <w:tab/>
        </w:r>
        <w:r w:rsidRPr="000A69EC">
          <w:rPr>
            <w:rStyle w:val="Hyperlink"/>
            <w:noProof/>
          </w:rPr>
          <w:t>Class Area</w:t>
        </w:r>
        <w:r w:rsidRPr="000A69EC">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_Toc477719903 \h </w:instrText>
        </w:r>
        <w:r>
          <w:rPr>
            <w:noProof/>
            <w:webHidden/>
          </w:rPr>
        </w:r>
        <w:r>
          <w:rPr>
            <w:noProof/>
            <w:webHidden/>
          </w:rPr>
          <w:fldChar w:fldCharType="separate"/>
        </w:r>
        <w:r>
          <w:rPr>
            <w:noProof/>
            <w:webHidden/>
          </w:rPr>
          <w:t>252</w:t>
        </w:r>
        <w:r>
          <w:rPr>
            <w:noProof/>
            <w:webHidden/>
          </w:rPr>
          <w:fldChar w:fldCharType="end"/>
        </w:r>
      </w:hyperlink>
    </w:p>
    <w:p w:rsidR="00FB4EB2" w:rsidRPr="00FB4EB2" w:rsidRDefault="00FB4EB2">
      <w:pPr>
        <w:pStyle w:val="TOC2"/>
        <w:rPr>
          <w:rFonts w:ascii="Calibri" w:hAnsi="Calibri"/>
          <w:noProof/>
          <w:sz w:val="22"/>
          <w:szCs w:val="22"/>
        </w:rPr>
      </w:pPr>
      <w:hyperlink w:anchor="_Toc477719904" w:history="1">
        <w:r w:rsidRPr="000A69EC">
          <w:rPr>
            <w:rStyle w:val="Hyperlink"/>
            <w:noProof/>
          </w:rPr>
          <w:t>51.7</w:t>
        </w:r>
        <w:r w:rsidRPr="00FB4EB2">
          <w:rPr>
            <w:rFonts w:ascii="Calibri" w:hAnsi="Calibri"/>
            <w:noProof/>
            <w:sz w:val="22"/>
            <w:szCs w:val="22"/>
          </w:rPr>
          <w:tab/>
        </w:r>
        <w:r w:rsidRPr="000A69EC">
          <w:rPr>
            <w:rStyle w:val="Hyperlink"/>
            <w:noProof/>
          </w:rPr>
          <w:t>Class Color</w:t>
        </w:r>
        <w:r w:rsidRPr="000A69EC">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_Toc477719904 \h </w:instrText>
        </w:r>
        <w:r>
          <w:rPr>
            <w:noProof/>
            <w:webHidden/>
          </w:rPr>
        </w:r>
        <w:r>
          <w:rPr>
            <w:noProof/>
            <w:webHidden/>
          </w:rPr>
          <w:fldChar w:fldCharType="separate"/>
        </w:r>
        <w:r>
          <w:rPr>
            <w:noProof/>
            <w:webHidden/>
          </w:rPr>
          <w:t>252</w:t>
        </w:r>
        <w:r>
          <w:rPr>
            <w:noProof/>
            <w:webHidden/>
          </w:rPr>
          <w:fldChar w:fldCharType="end"/>
        </w:r>
      </w:hyperlink>
    </w:p>
    <w:p w:rsidR="00FB4EB2" w:rsidRPr="00FB4EB2" w:rsidRDefault="00FB4EB2">
      <w:pPr>
        <w:pStyle w:val="TOC2"/>
        <w:rPr>
          <w:rFonts w:ascii="Calibri" w:hAnsi="Calibri"/>
          <w:noProof/>
          <w:sz w:val="22"/>
          <w:szCs w:val="22"/>
        </w:rPr>
      </w:pPr>
      <w:hyperlink w:anchor="_Toc477719905" w:history="1">
        <w:r w:rsidRPr="000A69EC">
          <w:rPr>
            <w:rStyle w:val="Hyperlink"/>
            <w:noProof/>
          </w:rPr>
          <w:t>51.8</w:t>
        </w:r>
        <w:r w:rsidRPr="00FB4EB2">
          <w:rPr>
            <w:rFonts w:ascii="Calibri" w:hAnsi="Calibri"/>
            <w:noProof/>
            <w:sz w:val="22"/>
            <w:szCs w:val="22"/>
          </w:rPr>
          <w:tab/>
        </w:r>
        <w:r w:rsidRPr="000A69EC">
          <w:rPr>
            <w:rStyle w:val="Hyperlink"/>
            <w:noProof/>
          </w:rPr>
          <w:t>Class Concentration</w:t>
        </w:r>
        <w:r w:rsidRPr="000A69EC">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_Toc477719905 \h </w:instrText>
        </w:r>
        <w:r>
          <w:rPr>
            <w:noProof/>
            <w:webHidden/>
          </w:rPr>
        </w:r>
        <w:r>
          <w:rPr>
            <w:noProof/>
            <w:webHidden/>
          </w:rPr>
          <w:fldChar w:fldCharType="separate"/>
        </w:r>
        <w:r>
          <w:rPr>
            <w:noProof/>
            <w:webHidden/>
          </w:rPr>
          <w:t>252</w:t>
        </w:r>
        <w:r>
          <w:rPr>
            <w:noProof/>
            <w:webHidden/>
          </w:rPr>
          <w:fldChar w:fldCharType="end"/>
        </w:r>
      </w:hyperlink>
    </w:p>
    <w:p w:rsidR="00FB4EB2" w:rsidRPr="00FB4EB2" w:rsidRDefault="00FB4EB2">
      <w:pPr>
        <w:pStyle w:val="TOC2"/>
        <w:rPr>
          <w:rFonts w:ascii="Calibri" w:hAnsi="Calibri"/>
          <w:noProof/>
          <w:sz w:val="22"/>
          <w:szCs w:val="22"/>
        </w:rPr>
      </w:pPr>
      <w:hyperlink w:anchor="_Toc477719906" w:history="1">
        <w:r w:rsidRPr="000A69EC">
          <w:rPr>
            <w:rStyle w:val="Hyperlink"/>
            <w:noProof/>
          </w:rPr>
          <w:t>51.9</w:t>
        </w:r>
        <w:r w:rsidRPr="00FB4EB2">
          <w:rPr>
            <w:rFonts w:ascii="Calibri" w:hAnsi="Calibri"/>
            <w:noProof/>
            <w:sz w:val="22"/>
            <w:szCs w:val="22"/>
          </w:rPr>
          <w:tab/>
        </w:r>
        <w:r w:rsidRPr="000A69EC">
          <w:rPr>
            <w:rStyle w:val="Hyperlink"/>
            <w:noProof/>
          </w:rPr>
          <w:t>Class Concentration (amount of substance)</w:t>
        </w:r>
        <w:r w:rsidRPr="000A69EC">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_Toc477719906 \h </w:instrText>
        </w:r>
        <w:r>
          <w:rPr>
            <w:noProof/>
            <w:webHidden/>
          </w:rPr>
        </w:r>
        <w:r>
          <w:rPr>
            <w:noProof/>
            <w:webHidden/>
          </w:rPr>
          <w:fldChar w:fldCharType="separate"/>
        </w:r>
        <w:r>
          <w:rPr>
            <w:noProof/>
            <w:webHidden/>
          </w:rPr>
          <w:t>253</w:t>
        </w:r>
        <w:r>
          <w:rPr>
            <w:noProof/>
            <w:webHidden/>
          </w:rPr>
          <w:fldChar w:fldCharType="end"/>
        </w:r>
      </w:hyperlink>
    </w:p>
    <w:p w:rsidR="00FB4EB2" w:rsidRPr="00FB4EB2" w:rsidRDefault="00FB4EB2">
      <w:pPr>
        <w:pStyle w:val="TOC2"/>
        <w:rPr>
          <w:rFonts w:ascii="Calibri" w:hAnsi="Calibri"/>
          <w:noProof/>
          <w:sz w:val="22"/>
          <w:szCs w:val="22"/>
        </w:rPr>
      </w:pPr>
      <w:hyperlink w:anchor="_Toc477719907" w:history="1">
        <w:r w:rsidRPr="000A69EC">
          <w:rPr>
            <w:rStyle w:val="Hyperlink"/>
            <w:noProof/>
          </w:rPr>
          <w:t>51.10</w:t>
        </w:r>
        <w:r w:rsidRPr="00FB4EB2">
          <w:rPr>
            <w:rFonts w:ascii="Calibri" w:hAnsi="Calibri"/>
            <w:noProof/>
            <w:sz w:val="22"/>
            <w:szCs w:val="22"/>
          </w:rPr>
          <w:tab/>
        </w:r>
        <w:r w:rsidRPr="000A69EC">
          <w:rPr>
            <w:rStyle w:val="Hyperlink"/>
            <w:noProof/>
          </w:rPr>
          <w:t>Class Concentration (Mass)</w:t>
        </w:r>
        <w:r w:rsidRPr="000A69EC">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_Toc477719907 \h </w:instrText>
        </w:r>
        <w:r>
          <w:rPr>
            <w:noProof/>
            <w:webHidden/>
          </w:rPr>
        </w:r>
        <w:r>
          <w:rPr>
            <w:noProof/>
            <w:webHidden/>
          </w:rPr>
          <w:fldChar w:fldCharType="separate"/>
        </w:r>
        <w:r>
          <w:rPr>
            <w:noProof/>
            <w:webHidden/>
          </w:rPr>
          <w:t>253</w:t>
        </w:r>
        <w:r>
          <w:rPr>
            <w:noProof/>
            <w:webHidden/>
          </w:rPr>
          <w:fldChar w:fldCharType="end"/>
        </w:r>
      </w:hyperlink>
    </w:p>
    <w:p w:rsidR="00FB4EB2" w:rsidRPr="00FB4EB2" w:rsidRDefault="00FB4EB2">
      <w:pPr>
        <w:pStyle w:val="TOC2"/>
        <w:rPr>
          <w:rFonts w:ascii="Calibri" w:hAnsi="Calibri"/>
          <w:noProof/>
          <w:sz w:val="22"/>
          <w:szCs w:val="22"/>
        </w:rPr>
      </w:pPr>
      <w:hyperlink w:anchor="_Toc477719908" w:history="1">
        <w:r w:rsidRPr="000A69EC">
          <w:rPr>
            <w:rStyle w:val="Hyperlink"/>
            <w:noProof/>
          </w:rPr>
          <w:t>51.11</w:t>
        </w:r>
        <w:r w:rsidRPr="00FB4EB2">
          <w:rPr>
            <w:rFonts w:ascii="Calibri" w:hAnsi="Calibri"/>
            <w:noProof/>
            <w:sz w:val="22"/>
            <w:szCs w:val="22"/>
          </w:rPr>
          <w:tab/>
        </w:r>
        <w:r w:rsidRPr="000A69EC">
          <w:rPr>
            <w:rStyle w:val="Hyperlink"/>
            <w:noProof/>
          </w:rPr>
          <w:t>Class Concentration (Volume)</w:t>
        </w:r>
        <w:r w:rsidRPr="000A69EC">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_Toc477719908 \h </w:instrText>
        </w:r>
        <w:r>
          <w:rPr>
            <w:noProof/>
            <w:webHidden/>
          </w:rPr>
        </w:r>
        <w:r>
          <w:rPr>
            <w:noProof/>
            <w:webHidden/>
          </w:rPr>
          <w:fldChar w:fldCharType="separate"/>
        </w:r>
        <w:r>
          <w:rPr>
            <w:noProof/>
            <w:webHidden/>
          </w:rPr>
          <w:t>253</w:t>
        </w:r>
        <w:r>
          <w:rPr>
            <w:noProof/>
            <w:webHidden/>
          </w:rPr>
          <w:fldChar w:fldCharType="end"/>
        </w:r>
      </w:hyperlink>
    </w:p>
    <w:p w:rsidR="00FB4EB2" w:rsidRPr="00FB4EB2" w:rsidRDefault="00FB4EB2">
      <w:pPr>
        <w:pStyle w:val="TOC2"/>
        <w:rPr>
          <w:rFonts w:ascii="Calibri" w:hAnsi="Calibri"/>
          <w:noProof/>
          <w:sz w:val="22"/>
          <w:szCs w:val="22"/>
        </w:rPr>
      </w:pPr>
      <w:hyperlink w:anchor="_Toc477719909" w:history="1">
        <w:r w:rsidRPr="000A69EC">
          <w:rPr>
            <w:rStyle w:val="Hyperlink"/>
            <w:noProof/>
          </w:rPr>
          <w:t>51.12</w:t>
        </w:r>
        <w:r w:rsidRPr="00FB4EB2">
          <w:rPr>
            <w:rFonts w:ascii="Calibri" w:hAnsi="Calibri"/>
            <w:noProof/>
            <w:sz w:val="22"/>
            <w:szCs w:val="22"/>
          </w:rPr>
          <w:tab/>
        </w:r>
        <w:r w:rsidRPr="000A69EC">
          <w:rPr>
            <w:rStyle w:val="Hyperlink"/>
            <w:noProof/>
          </w:rPr>
          <w:t>Class Currency</w:t>
        </w:r>
        <w:r w:rsidRPr="000A69EC">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_Toc477719909 \h </w:instrText>
        </w:r>
        <w:r>
          <w:rPr>
            <w:noProof/>
            <w:webHidden/>
          </w:rPr>
        </w:r>
        <w:r>
          <w:rPr>
            <w:noProof/>
            <w:webHidden/>
          </w:rPr>
          <w:fldChar w:fldCharType="separate"/>
        </w:r>
        <w:r>
          <w:rPr>
            <w:noProof/>
            <w:webHidden/>
          </w:rPr>
          <w:t>253</w:t>
        </w:r>
        <w:r>
          <w:rPr>
            <w:noProof/>
            <w:webHidden/>
          </w:rPr>
          <w:fldChar w:fldCharType="end"/>
        </w:r>
      </w:hyperlink>
    </w:p>
    <w:p w:rsidR="00FB4EB2" w:rsidRPr="00FB4EB2" w:rsidRDefault="00FB4EB2">
      <w:pPr>
        <w:pStyle w:val="TOC2"/>
        <w:rPr>
          <w:rFonts w:ascii="Calibri" w:hAnsi="Calibri"/>
          <w:noProof/>
          <w:sz w:val="22"/>
          <w:szCs w:val="22"/>
        </w:rPr>
      </w:pPr>
      <w:hyperlink w:anchor="_Toc477719910" w:history="1">
        <w:r w:rsidRPr="000A69EC">
          <w:rPr>
            <w:rStyle w:val="Hyperlink"/>
            <w:noProof/>
          </w:rPr>
          <w:t>51.13</w:t>
        </w:r>
        <w:r w:rsidRPr="00FB4EB2">
          <w:rPr>
            <w:rFonts w:ascii="Calibri" w:hAnsi="Calibri"/>
            <w:noProof/>
            <w:sz w:val="22"/>
            <w:szCs w:val="22"/>
          </w:rPr>
          <w:tab/>
        </w:r>
        <w:r w:rsidRPr="000A69EC">
          <w:rPr>
            <w:rStyle w:val="Hyperlink"/>
            <w:noProof/>
          </w:rPr>
          <w:t>Class Dose Equivalent (Radiation)</w:t>
        </w:r>
        <w:r w:rsidRPr="000A69EC">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_Toc477719910 \h </w:instrText>
        </w:r>
        <w:r>
          <w:rPr>
            <w:noProof/>
            <w:webHidden/>
          </w:rPr>
        </w:r>
        <w:r>
          <w:rPr>
            <w:noProof/>
            <w:webHidden/>
          </w:rPr>
          <w:fldChar w:fldCharType="separate"/>
        </w:r>
        <w:r>
          <w:rPr>
            <w:noProof/>
            <w:webHidden/>
          </w:rPr>
          <w:t>253</w:t>
        </w:r>
        <w:r>
          <w:rPr>
            <w:noProof/>
            <w:webHidden/>
          </w:rPr>
          <w:fldChar w:fldCharType="end"/>
        </w:r>
      </w:hyperlink>
    </w:p>
    <w:p w:rsidR="00FB4EB2" w:rsidRPr="00FB4EB2" w:rsidRDefault="00FB4EB2">
      <w:pPr>
        <w:pStyle w:val="TOC2"/>
        <w:rPr>
          <w:rFonts w:ascii="Calibri" w:hAnsi="Calibri"/>
          <w:noProof/>
          <w:sz w:val="22"/>
          <w:szCs w:val="22"/>
        </w:rPr>
      </w:pPr>
      <w:hyperlink w:anchor="_Toc477719911" w:history="1">
        <w:r w:rsidRPr="000A69EC">
          <w:rPr>
            <w:rStyle w:val="Hyperlink"/>
            <w:noProof/>
          </w:rPr>
          <w:t>51.14</w:t>
        </w:r>
        <w:r w:rsidRPr="00FB4EB2">
          <w:rPr>
            <w:rFonts w:ascii="Calibri" w:hAnsi="Calibri"/>
            <w:noProof/>
            <w:sz w:val="22"/>
            <w:szCs w:val="22"/>
          </w:rPr>
          <w:tab/>
        </w:r>
        <w:r w:rsidRPr="000A69EC">
          <w:rPr>
            <w:rStyle w:val="Hyperlink"/>
            <w:noProof/>
          </w:rPr>
          <w:t>Class Duration</w:t>
        </w:r>
        <w:r w:rsidRPr="000A69EC">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_Toc477719911 \h </w:instrText>
        </w:r>
        <w:r>
          <w:rPr>
            <w:noProof/>
            <w:webHidden/>
          </w:rPr>
        </w:r>
        <w:r>
          <w:rPr>
            <w:noProof/>
            <w:webHidden/>
          </w:rPr>
          <w:fldChar w:fldCharType="separate"/>
        </w:r>
        <w:r>
          <w:rPr>
            <w:noProof/>
            <w:webHidden/>
          </w:rPr>
          <w:t>253</w:t>
        </w:r>
        <w:r>
          <w:rPr>
            <w:noProof/>
            <w:webHidden/>
          </w:rPr>
          <w:fldChar w:fldCharType="end"/>
        </w:r>
      </w:hyperlink>
    </w:p>
    <w:p w:rsidR="00FB4EB2" w:rsidRPr="00FB4EB2" w:rsidRDefault="00FB4EB2">
      <w:pPr>
        <w:pStyle w:val="TOC2"/>
        <w:rPr>
          <w:rFonts w:ascii="Calibri" w:hAnsi="Calibri"/>
          <w:noProof/>
          <w:sz w:val="22"/>
          <w:szCs w:val="22"/>
        </w:rPr>
      </w:pPr>
      <w:hyperlink w:anchor="_Toc477719912" w:history="1">
        <w:r w:rsidRPr="000A69EC">
          <w:rPr>
            <w:rStyle w:val="Hyperlink"/>
            <w:noProof/>
          </w:rPr>
          <w:t>51.15</w:t>
        </w:r>
        <w:r w:rsidRPr="00FB4EB2">
          <w:rPr>
            <w:rFonts w:ascii="Calibri" w:hAnsi="Calibri"/>
            <w:noProof/>
            <w:sz w:val="22"/>
            <w:szCs w:val="22"/>
          </w:rPr>
          <w:tab/>
        </w:r>
        <w:r w:rsidRPr="000A69EC">
          <w:rPr>
            <w:rStyle w:val="Hyperlink"/>
            <w:noProof/>
          </w:rPr>
          <w:t>Class Electric Current</w:t>
        </w:r>
        <w:r w:rsidRPr="000A69EC">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_Toc477719912 \h </w:instrText>
        </w:r>
        <w:r>
          <w:rPr>
            <w:noProof/>
            <w:webHidden/>
          </w:rPr>
        </w:r>
        <w:r>
          <w:rPr>
            <w:noProof/>
            <w:webHidden/>
          </w:rPr>
          <w:fldChar w:fldCharType="separate"/>
        </w:r>
        <w:r>
          <w:rPr>
            <w:noProof/>
            <w:webHidden/>
          </w:rPr>
          <w:t>254</w:t>
        </w:r>
        <w:r>
          <w:rPr>
            <w:noProof/>
            <w:webHidden/>
          </w:rPr>
          <w:fldChar w:fldCharType="end"/>
        </w:r>
      </w:hyperlink>
    </w:p>
    <w:p w:rsidR="00FB4EB2" w:rsidRPr="00FB4EB2" w:rsidRDefault="00FB4EB2">
      <w:pPr>
        <w:pStyle w:val="TOC2"/>
        <w:rPr>
          <w:rFonts w:ascii="Calibri" w:hAnsi="Calibri"/>
          <w:noProof/>
          <w:sz w:val="22"/>
          <w:szCs w:val="22"/>
        </w:rPr>
      </w:pPr>
      <w:hyperlink w:anchor="_Toc477719913" w:history="1">
        <w:r w:rsidRPr="000A69EC">
          <w:rPr>
            <w:rStyle w:val="Hyperlink"/>
            <w:noProof/>
          </w:rPr>
          <w:t>51.16</w:t>
        </w:r>
        <w:r w:rsidRPr="00FB4EB2">
          <w:rPr>
            <w:rFonts w:ascii="Calibri" w:hAnsi="Calibri"/>
            <w:noProof/>
            <w:sz w:val="22"/>
            <w:szCs w:val="22"/>
          </w:rPr>
          <w:tab/>
        </w:r>
        <w:r w:rsidRPr="000A69EC">
          <w:rPr>
            <w:rStyle w:val="Hyperlink"/>
            <w:noProof/>
          </w:rPr>
          <w:t>Class Electric Potential</w:t>
        </w:r>
        <w:r w:rsidRPr="000A69EC">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_Toc477719913 \h </w:instrText>
        </w:r>
        <w:r>
          <w:rPr>
            <w:noProof/>
            <w:webHidden/>
          </w:rPr>
        </w:r>
        <w:r>
          <w:rPr>
            <w:noProof/>
            <w:webHidden/>
          </w:rPr>
          <w:fldChar w:fldCharType="separate"/>
        </w:r>
        <w:r>
          <w:rPr>
            <w:noProof/>
            <w:webHidden/>
          </w:rPr>
          <w:t>254</w:t>
        </w:r>
        <w:r>
          <w:rPr>
            <w:noProof/>
            <w:webHidden/>
          </w:rPr>
          <w:fldChar w:fldCharType="end"/>
        </w:r>
      </w:hyperlink>
    </w:p>
    <w:p w:rsidR="00FB4EB2" w:rsidRPr="00FB4EB2" w:rsidRDefault="00FB4EB2">
      <w:pPr>
        <w:pStyle w:val="TOC2"/>
        <w:rPr>
          <w:rFonts w:ascii="Calibri" w:hAnsi="Calibri"/>
          <w:noProof/>
          <w:sz w:val="22"/>
          <w:szCs w:val="22"/>
        </w:rPr>
      </w:pPr>
      <w:hyperlink w:anchor="_Toc477719914" w:history="1">
        <w:r w:rsidRPr="000A69EC">
          <w:rPr>
            <w:rStyle w:val="Hyperlink"/>
            <w:noProof/>
          </w:rPr>
          <w:t>51.17</w:t>
        </w:r>
        <w:r w:rsidRPr="00FB4EB2">
          <w:rPr>
            <w:rFonts w:ascii="Calibri" w:hAnsi="Calibri"/>
            <w:noProof/>
            <w:sz w:val="22"/>
            <w:szCs w:val="22"/>
          </w:rPr>
          <w:tab/>
        </w:r>
        <w:r w:rsidRPr="000A69EC">
          <w:rPr>
            <w:rStyle w:val="Hyperlink"/>
            <w:noProof/>
          </w:rPr>
          <w:t>Class Energy</w:t>
        </w:r>
        <w:r w:rsidRPr="000A69EC">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_Toc477719914 \h </w:instrText>
        </w:r>
        <w:r>
          <w:rPr>
            <w:noProof/>
            <w:webHidden/>
          </w:rPr>
        </w:r>
        <w:r>
          <w:rPr>
            <w:noProof/>
            <w:webHidden/>
          </w:rPr>
          <w:fldChar w:fldCharType="separate"/>
        </w:r>
        <w:r>
          <w:rPr>
            <w:noProof/>
            <w:webHidden/>
          </w:rPr>
          <w:t>254</w:t>
        </w:r>
        <w:r>
          <w:rPr>
            <w:noProof/>
            <w:webHidden/>
          </w:rPr>
          <w:fldChar w:fldCharType="end"/>
        </w:r>
      </w:hyperlink>
    </w:p>
    <w:p w:rsidR="00FB4EB2" w:rsidRPr="00FB4EB2" w:rsidRDefault="00FB4EB2">
      <w:pPr>
        <w:pStyle w:val="TOC2"/>
        <w:rPr>
          <w:rFonts w:ascii="Calibri" w:hAnsi="Calibri"/>
          <w:noProof/>
          <w:sz w:val="22"/>
          <w:szCs w:val="22"/>
        </w:rPr>
      </w:pPr>
      <w:hyperlink w:anchor="_Toc477719915" w:history="1">
        <w:r w:rsidRPr="000A69EC">
          <w:rPr>
            <w:rStyle w:val="Hyperlink"/>
            <w:noProof/>
          </w:rPr>
          <w:t>51.18</w:t>
        </w:r>
        <w:r w:rsidRPr="00FB4EB2">
          <w:rPr>
            <w:rFonts w:ascii="Calibri" w:hAnsi="Calibri"/>
            <w:noProof/>
            <w:sz w:val="22"/>
            <w:szCs w:val="22"/>
          </w:rPr>
          <w:tab/>
        </w:r>
        <w:r w:rsidRPr="000A69EC">
          <w:rPr>
            <w:rStyle w:val="Hyperlink"/>
            <w:noProof/>
          </w:rPr>
          <w:t>Class Force</w:t>
        </w:r>
        <w:r w:rsidRPr="000A69EC">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_Toc477719915 \h </w:instrText>
        </w:r>
        <w:r>
          <w:rPr>
            <w:noProof/>
            <w:webHidden/>
          </w:rPr>
        </w:r>
        <w:r>
          <w:rPr>
            <w:noProof/>
            <w:webHidden/>
          </w:rPr>
          <w:fldChar w:fldCharType="separate"/>
        </w:r>
        <w:r>
          <w:rPr>
            <w:noProof/>
            <w:webHidden/>
          </w:rPr>
          <w:t>254</w:t>
        </w:r>
        <w:r>
          <w:rPr>
            <w:noProof/>
            <w:webHidden/>
          </w:rPr>
          <w:fldChar w:fldCharType="end"/>
        </w:r>
      </w:hyperlink>
    </w:p>
    <w:p w:rsidR="00FB4EB2" w:rsidRPr="00FB4EB2" w:rsidRDefault="00FB4EB2">
      <w:pPr>
        <w:pStyle w:val="TOC2"/>
        <w:rPr>
          <w:rFonts w:ascii="Calibri" w:hAnsi="Calibri"/>
          <w:noProof/>
          <w:sz w:val="22"/>
          <w:szCs w:val="22"/>
        </w:rPr>
      </w:pPr>
      <w:hyperlink w:anchor="_Toc477719916" w:history="1">
        <w:r w:rsidRPr="000A69EC">
          <w:rPr>
            <w:rStyle w:val="Hyperlink"/>
            <w:noProof/>
          </w:rPr>
          <w:t>51.19</w:t>
        </w:r>
        <w:r w:rsidRPr="00FB4EB2">
          <w:rPr>
            <w:rFonts w:ascii="Calibri" w:hAnsi="Calibri"/>
            <w:noProof/>
            <w:sz w:val="22"/>
            <w:szCs w:val="22"/>
          </w:rPr>
          <w:tab/>
        </w:r>
        <w:r w:rsidRPr="000A69EC">
          <w:rPr>
            <w:rStyle w:val="Hyperlink"/>
            <w:noProof/>
          </w:rPr>
          <w:t>Class Frequency</w:t>
        </w:r>
        <w:r w:rsidRPr="000A69EC">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_Toc477719916 \h </w:instrText>
        </w:r>
        <w:r>
          <w:rPr>
            <w:noProof/>
            <w:webHidden/>
          </w:rPr>
        </w:r>
        <w:r>
          <w:rPr>
            <w:noProof/>
            <w:webHidden/>
          </w:rPr>
          <w:fldChar w:fldCharType="separate"/>
        </w:r>
        <w:r>
          <w:rPr>
            <w:noProof/>
            <w:webHidden/>
          </w:rPr>
          <w:t>255</w:t>
        </w:r>
        <w:r>
          <w:rPr>
            <w:noProof/>
            <w:webHidden/>
          </w:rPr>
          <w:fldChar w:fldCharType="end"/>
        </w:r>
      </w:hyperlink>
    </w:p>
    <w:p w:rsidR="00FB4EB2" w:rsidRPr="00FB4EB2" w:rsidRDefault="00FB4EB2">
      <w:pPr>
        <w:pStyle w:val="TOC2"/>
        <w:rPr>
          <w:rFonts w:ascii="Calibri" w:hAnsi="Calibri"/>
          <w:noProof/>
          <w:sz w:val="22"/>
          <w:szCs w:val="22"/>
        </w:rPr>
      </w:pPr>
      <w:hyperlink w:anchor="_Toc477719917" w:history="1">
        <w:r w:rsidRPr="000A69EC">
          <w:rPr>
            <w:rStyle w:val="Hyperlink"/>
            <w:noProof/>
          </w:rPr>
          <w:t>51.20</w:t>
        </w:r>
        <w:r w:rsidRPr="00FB4EB2">
          <w:rPr>
            <w:rFonts w:ascii="Calibri" w:hAnsi="Calibri"/>
            <w:noProof/>
            <w:sz w:val="22"/>
            <w:szCs w:val="22"/>
          </w:rPr>
          <w:tab/>
        </w:r>
        <w:r w:rsidRPr="000A69EC">
          <w:rPr>
            <w:rStyle w:val="Hyperlink"/>
            <w:noProof/>
          </w:rPr>
          <w:t>Class Length</w:t>
        </w:r>
        <w:r w:rsidRPr="000A69EC">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_Toc477719917 \h </w:instrText>
        </w:r>
        <w:r>
          <w:rPr>
            <w:noProof/>
            <w:webHidden/>
          </w:rPr>
        </w:r>
        <w:r>
          <w:rPr>
            <w:noProof/>
            <w:webHidden/>
          </w:rPr>
          <w:fldChar w:fldCharType="separate"/>
        </w:r>
        <w:r>
          <w:rPr>
            <w:noProof/>
            <w:webHidden/>
          </w:rPr>
          <w:t>255</w:t>
        </w:r>
        <w:r>
          <w:rPr>
            <w:noProof/>
            <w:webHidden/>
          </w:rPr>
          <w:fldChar w:fldCharType="end"/>
        </w:r>
      </w:hyperlink>
    </w:p>
    <w:p w:rsidR="00FB4EB2" w:rsidRPr="00FB4EB2" w:rsidRDefault="00FB4EB2">
      <w:pPr>
        <w:pStyle w:val="TOC2"/>
        <w:rPr>
          <w:rFonts w:ascii="Calibri" w:hAnsi="Calibri"/>
          <w:noProof/>
          <w:sz w:val="22"/>
          <w:szCs w:val="22"/>
        </w:rPr>
      </w:pPr>
      <w:hyperlink w:anchor="_Toc477719918" w:history="1">
        <w:r w:rsidRPr="000A69EC">
          <w:rPr>
            <w:rStyle w:val="Hyperlink"/>
            <w:noProof/>
          </w:rPr>
          <w:t>51.21</w:t>
        </w:r>
        <w:r w:rsidRPr="00FB4EB2">
          <w:rPr>
            <w:rFonts w:ascii="Calibri" w:hAnsi="Calibri"/>
            <w:noProof/>
            <w:sz w:val="22"/>
            <w:szCs w:val="22"/>
          </w:rPr>
          <w:tab/>
        </w:r>
        <w:r w:rsidRPr="000A69EC">
          <w:rPr>
            <w:rStyle w:val="Hyperlink"/>
            <w:noProof/>
          </w:rPr>
          <w:t>Class Luminosity</w:t>
        </w:r>
        <w:r w:rsidRPr="000A69EC">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_Toc477719918 \h </w:instrText>
        </w:r>
        <w:r>
          <w:rPr>
            <w:noProof/>
            <w:webHidden/>
          </w:rPr>
        </w:r>
        <w:r>
          <w:rPr>
            <w:noProof/>
            <w:webHidden/>
          </w:rPr>
          <w:fldChar w:fldCharType="separate"/>
        </w:r>
        <w:r>
          <w:rPr>
            <w:noProof/>
            <w:webHidden/>
          </w:rPr>
          <w:t>255</w:t>
        </w:r>
        <w:r>
          <w:rPr>
            <w:noProof/>
            <w:webHidden/>
          </w:rPr>
          <w:fldChar w:fldCharType="end"/>
        </w:r>
      </w:hyperlink>
    </w:p>
    <w:p w:rsidR="00FB4EB2" w:rsidRPr="00FB4EB2" w:rsidRDefault="00FB4EB2">
      <w:pPr>
        <w:pStyle w:val="TOC2"/>
        <w:rPr>
          <w:rFonts w:ascii="Calibri" w:hAnsi="Calibri"/>
          <w:noProof/>
          <w:sz w:val="22"/>
          <w:szCs w:val="22"/>
        </w:rPr>
      </w:pPr>
      <w:hyperlink w:anchor="_Toc477719919" w:history="1">
        <w:r w:rsidRPr="000A69EC">
          <w:rPr>
            <w:rStyle w:val="Hyperlink"/>
            <w:noProof/>
          </w:rPr>
          <w:t>51.22</w:t>
        </w:r>
        <w:r w:rsidRPr="00FB4EB2">
          <w:rPr>
            <w:rFonts w:ascii="Calibri" w:hAnsi="Calibri"/>
            <w:noProof/>
            <w:sz w:val="22"/>
            <w:szCs w:val="22"/>
          </w:rPr>
          <w:tab/>
        </w:r>
        <w:r w:rsidRPr="000A69EC">
          <w:rPr>
            <w:rStyle w:val="Hyperlink"/>
            <w:noProof/>
          </w:rPr>
          <w:t>Class Mass</w:t>
        </w:r>
        <w:r w:rsidRPr="000A69EC">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_Toc477719919 \h </w:instrText>
        </w:r>
        <w:r>
          <w:rPr>
            <w:noProof/>
            <w:webHidden/>
          </w:rPr>
        </w:r>
        <w:r>
          <w:rPr>
            <w:noProof/>
            <w:webHidden/>
          </w:rPr>
          <w:fldChar w:fldCharType="separate"/>
        </w:r>
        <w:r>
          <w:rPr>
            <w:noProof/>
            <w:webHidden/>
          </w:rPr>
          <w:t>255</w:t>
        </w:r>
        <w:r>
          <w:rPr>
            <w:noProof/>
            <w:webHidden/>
          </w:rPr>
          <w:fldChar w:fldCharType="end"/>
        </w:r>
      </w:hyperlink>
    </w:p>
    <w:p w:rsidR="00FB4EB2" w:rsidRPr="00FB4EB2" w:rsidRDefault="00FB4EB2">
      <w:pPr>
        <w:pStyle w:val="TOC2"/>
        <w:rPr>
          <w:rFonts w:ascii="Calibri" w:hAnsi="Calibri"/>
          <w:noProof/>
          <w:sz w:val="22"/>
          <w:szCs w:val="22"/>
        </w:rPr>
      </w:pPr>
      <w:hyperlink w:anchor="_Toc477719920" w:history="1">
        <w:r w:rsidRPr="000A69EC">
          <w:rPr>
            <w:rStyle w:val="Hyperlink"/>
            <w:noProof/>
          </w:rPr>
          <w:t>51.23</w:t>
        </w:r>
        <w:r w:rsidRPr="00FB4EB2">
          <w:rPr>
            <w:rFonts w:ascii="Calibri" w:hAnsi="Calibri"/>
            <w:noProof/>
            <w:sz w:val="22"/>
            <w:szCs w:val="22"/>
          </w:rPr>
          <w:tab/>
        </w:r>
        <w:r w:rsidRPr="000A69EC">
          <w:rPr>
            <w:rStyle w:val="Hyperlink"/>
            <w:noProof/>
          </w:rPr>
          <w:t>Class Mass Density</w:t>
        </w:r>
        <w:r w:rsidRPr="000A69EC">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_Toc477719920 \h </w:instrText>
        </w:r>
        <w:r>
          <w:rPr>
            <w:noProof/>
            <w:webHidden/>
          </w:rPr>
        </w:r>
        <w:r>
          <w:rPr>
            <w:noProof/>
            <w:webHidden/>
          </w:rPr>
          <w:fldChar w:fldCharType="separate"/>
        </w:r>
        <w:r>
          <w:rPr>
            <w:noProof/>
            <w:webHidden/>
          </w:rPr>
          <w:t>255</w:t>
        </w:r>
        <w:r>
          <w:rPr>
            <w:noProof/>
            <w:webHidden/>
          </w:rPr>
          <w:fldChar w:fldCharType="end"/>
        </w:r>
      </w:hyperlink>
    </w:p>
    <w:p w:rsidR="00FB4EB2" w:rsidRPr="00FB4EB2" w:rsidRDefault="00FB4EB2">
      <w:pPr>
        <w:pStyle w:val="TOC2"/>
        <w:rPr>
          <w:rFonts w:ascii="Calibri" w:hAnsi="Calibri"/>
          <w:noProof/>
          <w:sz w:val="22"/>
          <w:szCs w:val="22"/>
        </w:rPr>
      </w:pPr>
      <w:hyperlink w:anchor="_Toc477719921" w:history="1">
        <w:r w:rsidRPr="000A69EC">
          <w:rPr>
            <w:rStyle w:val="Hyperlink"/>
            <w:noProof/>
          </w:rPr>
          <w:t>51.24</w:t>
        </w:r>
        <w:r w:rsidRPr="00FB4EB2">
          <w:rPr>
            <w:rFonts w:ascii="Calibri" w:hAnsi="Calibri"/>
            <w:noProof/>
            <w:sz w:val="22"/>
            <w:szCs w:val="22"/>
          </w:rPr>
          <w:tab/>
        </w:r>
        <w:r w:rsidRPr="000A69EC">
          <w:rPr>
            <w:rStyle w:val="Hyperlink"/>
            <w:noProof/>
          </w:rPr>
          <w:t>Class Physical Quantity</w:t>
        </w:r>
        <w:r w:rsidRPr="000A69EC">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_Toc477719921 \h </w:instrText>
        </w:r>
        <w:r>
          <w:rPr>
            <w:noProof/>
            <w:webHidden/>
          </w:rPr>
        </w:r>
        <w:r>
          <w:rPr>
            <w:noProof/>
            <w:webHidden/>
          </w:rPr>
          <w:fldChar w:fldCharType="separate"/>
        </w:r>
        <w:r>
          <w:rPr>
            <w:noProof/>
            <w:webHidden/>
          </w:rPr>
          <w:t>256</w:t>
        </w:r>
        <w:r>
          <w:rPr>
            <w:noProof/>
            <w:webHidden/>
          </w:rPr>
          <w:fldChar w:fldCharType="end"/>
        </w:r>
      </w:hyperlink>
    </w:p>
    <w:p w:rsidR="00FB4EB2" w:rsidRPr="00FB4EB2" w:rsidRDefault="00FB4EB2">
      <w:pPr>
        <w:pStyle w:val="TOC2"/>
        <w:rPr>
          <w:rFonts w:ascii="Calibri" w:hAnsi="Calibri"/>
          <w:noProof/>
          <w:sz w:val="22"/>
          <w:szCs w:val="22"/>
        </w:rPr>
      </w:pPr>
      <w:hyperlink w:anchor="_Toc477719922" w:history="1">
        <w:r w:rsidRPr="000A69EC">
          <w:rPr>
            <w:rStyle w:val="Hyperlink"/>
            <w:noProof/>
          </w:rPr>
          <w:t>51.25</w:t>
        </w:r>
        <w:r w:rsidRPr="00FB4EB2">
          <w:rPr>
            <w:rFonts w:ascii="Calibri" w:hAnsi="Calibri"/>
            <w:noProof/>
            <w:sz w:val="22"/>
            <w:szCs w:val="22"/>
          </w:rPr>
          <w:tab/>
        </w:r>
        <w:r w:rsidRPr="000A69EC">
          <w:rPr>
            <w:rStyle w:val="Hyperlink"/>
            <w:noProof/>
          </w:rPr>
          <w:t>Class Power</w:t>
        </w:r>
        <w:r w:rsidRPr="000A69EC">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_Toc477719922 \h </w:instrText>
        </w:r>
        <w:r>
          <w:rPr>
            <w:noProof/>
            <w:webHidden/>
          </w:rPr>
        </w:r>
        <w:r>
          <w:rPr>
            <w:noProof/>
            <w:webHidden/>
          </w:rPr>
          <w:fldChar w:fldCharType="separate"/>
        </w:r>
        <w:r>
          <w:rPr>
            <w:noProof/>
            <w:webHidden/>
          </w:rPr>
          <w:t>256</w:t>
        </w:r>
        <w:r>
          <w:rPr>
            <w:noProof/>
            <w:webHidden/>
          </w:rPr>
          <w:fldChar w:fldCharType="end"/>
        </w:r>
      </w:hyperlink>
    </w:p>
    <w:p w:rsidR="00FB4EB2" w:rsidRPr="00FB4EB2" w:rsidRDefault="00FB4EB2">
      <w:pPr>
        <w:pStyle w:val="TOC2"/>
        <w:rPr>
          <w:rFonts w:ascii="Calibri" w:hAnsi="Calibri"/>
          <w:noProof/>
          <w:sz w:val="22"/>
          <w:szCs w:val="22"/>
        </w:rPr>
      </w:pPr>
      <w:hyperlink w:anchor="_Toc477719923" w:history="1">
        <w:r w:rsidRPr="000A69EC">
          <w:rPr>
            <w:rStyle w:val="Hyperlink"/>
            <w:noProof/>
          </w:rPr>
          <w:t>51.26</w:t>
        </w:r>
        <w:r w:rsidRPr="00FB4EB2">
          <w:rPr>
            <w:rFonts w:ascii="Calibri" w:hAnsi="Calibri"/>
            <w:noProof/>
            <w:sz w:val="22"/>
            <w:szCs w:val="22"/>
          </w:rPr>
          <w:tab/>
        </w:r>
        <w:r w:rsidRPr="000A69EC">
          <w:rPr>
            <w:rStyle w:val="Hyperlink"/>
            <w:noProof/>
          </w:rPr>
          <w:t>Class Pressure</w:t>
        </w:r>
        <w:r w:rsidRPr="000A69EC">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_Toc477719923 \h </w:instrText>
        </w:r>
        <w:r>
          <w:rPr>
            <w:noProof/>
            <w:webHidden/>
          </w:rPr>
        </w:r>
        <w:r>
          <w:rPr>
            <w:noProof/>
            <w:webHidden/>
          </w:rPr>
          <w:fldChar w:fldCharType="separate"/>
        </w:r>
        <w:r>
          <w:rPr>
            <w:noProof/>
            <w:webHidden/>
          </w:rPr>
          <w:t>256</w:t>
        </w:r>
        <w:r>
          <w:rPr>
            <w:noProof/>
            <w:webHidden/>
          </w:rPr>
          <w:fldChar w:fldCharType="end"/>
        </w:r>
      </w:hyperlink>
    </w:p>
    <w:p w:rsidR="00FB4EB2" w:rsidRPr="00FB4EB2" w:rsidRDefault="00FB4EB2">
      <w:pPr>
        <w:pStyle w:val="TOC2"/>
        <w:rPr>
          <w:rFonts w:ascii="Calibri" w:hAnsi="Calibri"/>
          <w:noProof/>
          <w:sz w:val="22"/>
          <w:szCs w:val="22"/>
        </w:rPr>
      </w:pPr>
      <w:hyperlink w:anchor="_Toc477719924" w:history="1">
        <w:r w:rsidRPr="000A69EC">
          <w:rPr>
            <w:rStyle w:val="Hyperlink"/>
            <w:noProof/>
          </w:rPr>
          <w:t>51.27</w:t>
        </w:r>
        <w:r w:rsidRPr="00FB4EB2">
          <w:rPr>
            <w:rFonts w:ascii="Calibri" w:hAnsi="Calibri"/>
            <w:noProof/>
            <w:sz w:val="22"/>
            <w:szCs w:val="22"/>
          </w:rPr>
          <w:tab/>
        </w:r>
        <w:r w:rsidRPr="000A69EC">
          <w:rPr>
            <w:rStyle w:val="Hyperlink"/>
            <w:noProof/>
          </w:rPr>
          <w:t>Class Radiation Exposure</w:t>
        </w:r>
        <w:r w:rsidRPr="000A69EC">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_Toc477719924 \h </w:instrText>
        </w:r>
        <w:r>
          <w:rPr>
            <w:noProof/>
            <w:webHidden/>
          </w:rPr>
        </w:r>
        <w:r>
          <w:rPr>
            <w:noProof/>
            <w:webHidden/>
          </w:rPr>
          <w:fldChar w:fldCharType="separate"/>
        </w:r>
        <w:r>
          <w:rPr>
            <w:noProof/>
            <w:webHidden/>
          </w:rPr>
          <w:t>256</w:t>
        </w:r>
        <w:r>
          <w:rPr>
            <w:noProof/>
            <w:webHidden/>
          </w:rPr>
          <w:fldChar w:fldCharType="end"/>
        </w:r>
      </w:hyperlink>
    </w:p>
    <w:p w:rsidR="00FB4EB2" w:rsidRPr="00FB4EB2" w:rsidRDefault="00FB4EB2">
      <w:pPr>
        <w:pStyle w:val="TOC2"/>
        <w:rPr>
          <w:rFonts w:ascii="Calibri" w:hAnsi="Calibri"/>
          <w:noProof/>
          <w:sz w:val="22"/>
          <w:szCs w:val="22"/>
        </w:rPr>
      </w:pPr>
      <w:hyperlink w:anchor="_Toc477719925" w:history="1">
        <w:r w:rsidRPr="000A69EC">
          <w:rPr>
            <w:rStyle w:val="Hyperlink"/>
            <w:noProof/>
          </w:rPr>
          <w:t>51.28</w:t>
        </w:r>
        <w:r w:rsidRPr="00FB4EB2">
          <w:rPr>
            <w:rFonts w:ascii="Calibri" w:hAnsi="Calibri"/>
            <w:noProof/>
            <w:sz w:val="22"/>
            <w:szCs w:val="22"/>
          </w:rPr>
          <w:tab/>
        </w:r>
        <w:r w:rsidRPr="000A69EC">
          <w:rPr>
            <w:rStyle w:val="Hyperlink"/>
            <w:noProof/>
          </w:rPr>
          <w:t>Class Radioactivity</w:t>
        </w:r>
        <w:r w:rsidRPr="000A69EC">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_Toc477719925 \h </w:instrText>
        </w:r>
        <w:r>
          <w:rPr>
            <w:noProof/>
            <w:webHidden/>
          </w:rPr>
        </w:r>
        <w:r>
          <w:rPr>
            <w:noProof/>
            <w:webHidden/>
          </w:rPr>
          <w:fldChar w:fldCharType="separate"/>
        </w:r>
        <w:r>
          <w:rPr>
            <w:noProof/>
            <w:webHidden/>
          </w:rPr>
          <w:t>256</w:t>
        </w:r>
        <w:r>
          <w:rPr>
            <w:noProof/>
            <w:webHidden/>
          </w:rPr>
          <w:fldChar w:fldCharType="end"/>
        </w:r>
      </w:hyperlink>
    </w:p>
    <w:p w:rsidR="00FB4EB2" w:rsidRPr="00FB4EB2" w:rsidRDefault="00FB4EB2">
      <w:pPr>
        <w:pStyle w:val="TOC2"/>
        <w:rPr>
          <w:rFonts w:ascii="Calibri" w:hAnsi="Calibri"/>
          <w:noProof/>
          <w:sz w:val="22"/>
          <w:szCs w:val="22"/>
        </w:rPr>
      </w:pPr>
      <w:hyperlink w:anchor="_Toc477719926" w:history="1">
        <w:r w:rsidRPr="000A69EC">
          <w:rPr>
            <w:rStyle w:val="Hyperlink"/>
            <w:noProof/>
          </w:rPr>
          <w:t>51.29</w:t>
        </w:r>
        <w:r w:rsidRPr="00FB4EB2">
          <w:rPr>
            <w:rFonts w:ascii="Calibri" w:hAnsi="Calibri"/>
            <w:noProof/>
            <w:sz w:val="22"/>
            <w:szCs w:val="22"/>
          </w:rPr>
          <w:tab/>
        </w:r>
        <w:r w:rsidRPr="000A69EC">
          <w:rPr>
            <w:rStyle w:val="Hyperlink"/>
            <w:noProof/>
          </w:rPr>
          <w:t>Class Speed</w:t>
        </w:r>
        <w:r w:rsidRPr="000A69EC">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_Toc477719926 \h </w:instrText>
        </w:r>
        <w:r>
          <w:rPr>
            <w:noProof/>
            <w:webHidden/>
          </w:rPr>
        </w:r>
        <w:r>
          <w:rPr>
            <w:noProof/>
            <w:webHidden/>
          </w:rPr>
          <w:fldChar w:fldCharType="separate"/>
        </w:r>
        <w:r>
          <w:rPr>
            <w:noProof/>
            <w:webHidden/>
          </w:rPr>
          <w:t>256</w:t>
        </w:r>
        <w:r>
          <w:rPr>
            <w:noProof/>
            <w:webHidden/>
          </w:rPr>
          <w:fldChar w:fldCharType="end"/>
        </w:r>
      </w:hyperlink>
    </w:p>
    <w:p w:rsidR="00FB4EB2" w:rsidRPr="00FB4EB2" w:rsidRDefault="00FB4EB2">
      <w:pPr>
        <w:pStyle w:val="TOC2"/>
        <w:rPr>
          <w:rFonts w:ascii="Calibri" w:hAnsi="Calibri"/>
          <w:noProof/>
          <w:sz w:val="22"/>
          <w:szCs w:val="22"/>
        </w:rPr>
      </w:pPr>
      <w:hyperlink w:anchor="_Toc477719927" w:history="1">
        <w:r w:rsidRPr="000A69EC">
          <w:rPr>
            <w:rStyle w:val="Hyperlink"/>
            <w:noProof/>
          </w:rPr>
          <w:t>51.30</w:t>
        </w:r>
        <w:r w:rsidRPr="00FB4EB2">
          <w:rPr>
            <w:rFonts w:ascii="Calibri" w:hAnsi="Calibri"/>
            <w:noProof/>
            <w:sz w:val="22"/>
            <w:szCs w:val="22"/>
          </w:rPr>
          <w:tab/>
        </w:r>
        <w:r w:rsidRPr="000A69EC">
          <w:rPr>
            <w:rStyle w:val="Hyperlink"/>
            <w:noProof/>
          </w:rPr>
          <w:t>Class Temperature</w:t>
        </w:r>
        <w:r w:rsidRPr="000A69EC">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_Toc477719927 \h </w:instrText>
        </w:r>
        <w:r>
          <w:rPr>
            <w:noProof/>
            <w:webHidden/>
          </w:rPr>
        </w:r>
        <w:r>
          <w:rPr>
            <w:noProof/>
            <w:webHidden/>
          </w:rPr>
          <w:fldChar w:fldCharType="separate"/>
        </w:r>
        <w:r>
          <w:rPr>
            <w:noProof/>
            <w:webHidden/>
          </w:rPr>
          <w:t>256</w:t>
        </w:r>
        <w:r>
          <w:rPr>
            <w:noProof/>
            <w:webHidden/>
          </w:rPr>
          <w:fldChar w:fldCharType="end"/>
        </w:r>
      </w:hyperlink>
    </w:p>
    <w:p w:rsidR="00FB4EB2" w:rsidRPr="00FB4EB2" w:rsidRDefault="00FB4EB2">
      <w:pPr>
        <w:pStyle w:val="TOC2"/>
        <w:rPr>
          <w:rFonts w:ascii="Calibri" w:hAnsi="Calibri"/>
          <w:noProof/>
          <w:sz w:val="22"/>
          <w:szCs w:val="22"/>
        </w:rPr>
      </w:pPr>
      <w:hyperlink w:anchor="_Toc477719928" w:history="1">
        <w:r w:rsidRPr="000A69EC">
          <w:rPr>
            <w:rStyle w:val="Hyperlink"/>
            <w:noProof/>
          </w:rPr>
          <w:t>51.31</w:t>
        </w:r>
        <w:r w:rsidRPr="00FB4EB2">
          <w:rPr>
            <w:rFonts w:ascii="Calibri" w:hAnsi="Calibri"/>
            <w:noProof/>
            <w:sz w:val="22"/>
            <w:szCs w:val="22"/>
          </w:rPr>
          <w:tab/>
        </w:r>
        <w:r w:rsidRPr="000A69EC">
          <w:rPr>
            <w:rStyle w:val="Hyperlink"/>
            <w:noProof/>
          </w:rPr>
          <w:t>Class Volume</w:t>
        </w:r>
        <w:r w:rsidRPr="000A69EC">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_Toc477719928 \h </w:instrText>
        </w:r>
        <w:r>
          <w:rPr>
            <w:noProof/>
            <w:webHidden/>
          </w:rPr>
        </w:r>
        <w:r>
          <w:rPr>
            <w:noProof/>
            <w:webHidden/>
          </w:rPr>
          <w:fldChar w:fldCharType="separate"/>
        </w:r>
        <w:r>
          <w:rPr>
            <w:noProof/>
            <w:webHidden/>
          </w:rPr>
          <w:t>257</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19929" w:history="1">
        <w:r w:rsidRPr="000A69EC">
          <w:rPr>
            <w:rStyle w:val="Hyperlink"/>
            <w:noProof/>
          </w:rPr>
          <w:t>52</w:t>
        </w:r>
        <w:r w:rsidRPr="00FB4EB2">
          <w:rPr>
            <w:rFonts w:ascii="Calibri" w:hAnsi="Calibri"/>
            <w:noProof/>
            <w:sz w:val="22"/>
            <w:szCs w:val="22"/>
          </w:rPr>
          <w:tab/>
        </w:r>
        <w:r w:rsidRPr="000A69EC">
          <w:rPr>
            <w:rStyle w:val="Hyperlink"/>
            <w:noProof/>
          </w:rPr>
          <w:t>Threat-risk-conceptual-model::Generic Concept Library::Quantities and Units::Units</w:t>
        </w:r>
        <w:r>
          <w:rPr>
            <w:noProof/>
            <w:webHidden/>
          </w:rPr>
          <w:tab/>
        </w:r>
        <w:r>
          <w:rPr>
            <w:noProof/>
            <w:webHidden/>
          </w:rPr>
          <w:fldChar w:fldCharType="begin"/>
        </w:r>
        <w:r>
          <w:rPr>
            <w:noProof/>
            <w:webHidden/>
          </w:rPr>
          <w:instrText xml:space="preserve"> PAGEREF _Toc477719929 \h </w:instrText>
        </w:r>
        <w:r>
          <w:rPr>
            <w:noProof/>
            <w:webHidden/>
          </w:rPr>
        </w:r>
        <w:r>
          <w:rPr>
            <w:noProof/>
            <w:webHidden/>
          </w:rPr>
          <w:fldChar w:fldCharType="separate"/>
        </w:r>
        <w:r>
          <w:rPr>
            <w:noProof/>
            <w:webHidden/>
          </w:rPr>
          <w:t>258</w:t>
        </w:r>
        <w:r>
          <w:rPr>
            <w:noProof/>
            <w:webHidden/>
          </w:rPr>
          <w:fldChar w:fldCharType="end"/>
        </w:r>
      </w:hyperlink>
    </w:p>
    <w:p w:rsidR="00FB4EB2" w:rsidRPr="00FB4EB2" w:rsidRDefault="00FB4EB2">
      <w:pPr>
        <w:pStyle w:val="TOC2"/>
        <w:rPr>
          <w:rFonts w:ascii="Calibri" w:hAnsi="Calibri"/>
          <w:noProof/>
          <w:sz w:val="22"/>
          <w:szCs w:val="22"/>
        </w:rPr>
      </w:pPr>
      <w:hyperlink w:anchor="_Toc477719930" w:history="1">
        <w:r w:rsidRPr="000A69EC">
          <w:rPr>
            <w:rStyle w:val="Hyperlink"/>
            <w:noProof/>
          </w:rPr>
          <w:t>52.1</w:t>
        </w:r>
        <w:r w:rsidRPr="00FB4EB2">
          <w:rPr>
            <w:rFonts w:ascii="Calibri" w:hAnsi="Calibri"/>
            <w:noProof/>
            <w:sz w:val="22"/>
            <w:szCs w:val="22"/>
          </w:rPr>
          <w:tab/>
        </w:r>
        <w:r w:rsidRPr="000A69EC">
          <w:rPr>
            <w:rStyle w:val="Hyperlink"/>
            <w:noProof/>
          </w:rPr>
          <w:t>Diagram: Common Units 1</w:t>
        </w:r>
        <w:r>
          <w:rPr>
            <w:noProof/>
            <w:webHidden/>
          </w:rPr>
          <w:tab/>
        </w:r>
        <w:r>
          <w:rPr>
            <w:noProof/>
            <w:webHidden/>
          </w:rPr>
          <w:fldChar w:fldCharType="begin"/>
        </w:r>
        <w:r>
          <w:rPr>
            <w:noProof/>
            <w:webHidden/>
          </w:rPr>
          <w:instrText xml:space="preserve"> PAGEREF _Toc477719930 \h </w:instrText>
        </w:r>
        <w:r>
          <w:rPr>
            <w:noProof/>
            <w:webHidden/>
          </w:rPr>
        </w:r>
        <w:r>
          <w:rPr>
            <w:noProof/>
            <w:webHidden/>
          </w:rPr>
          <w:fldChar w:fldCharType="separate"/>
        </w:r>
        <w:r>
          <w:rPr>
            <w:noProof/>
            <w:webHidden/>
          </w:rPr>
          <w:t>258</w:t>
        </w:r>
        <w:r>
          <w:rPr>
            <w:noProof/>
            <w:webHidden/>
          </w:rPr>
          <w:fldChar w:fldCharType="end"/>
        </w:r>
      </w:hyperlink>
    </w:p>
    <w:p w:rsidR="00FB4EB2" w:rsidRPr="00FB4EB2" w:rsidRDefault="00FB4EB2">
      <w:pPr>
        <w:pStyle w:val="TOC2"/>
        <w:rPr>
          <w:rFonts w:ascii="Calibri" w:hAnsi="Calibri"/>
          <w:noProof/>
          <w:sz w:val="22"/>
          <w:szCs w:val="22"/>
        </w:rPr>
      </w:pPr>
      <w:hyperlink w:anchor="_Toc477719931" w:history="1">
        <w:r w:rsidRPr="000A69EC">
          <w:rPr>
            <w:rStyle w:val="Hyperlink"/>
            <w:noProof/>
          </w:rPr>
          <w:t>52.2</w:t>
        </w:r>
        <w:r w:rsidRPr="00FB4EB2">
          <w:rPr>
            <w:rFonts w:ascii="Calibri" w:hAnsi="Calibri"/>
            <w:noProof/>
            <w:sz w:val="22"/>
            <w:szCs w:val="22"/>
          </w:rPr>
          <w:tab/>
        </w:r>
        <w:r w:rsidRPr="000A69EC">
          <w:rPr>
            <w:rStyle w:val="Hyperlink"/>
            <w:noProof/>
          </w:rPr>
          <w:t>Diagram: Common Units 2</w:t>
        </w:r>
        <w:r>
          <w:rPr>
            <w:noProof/>
            <w:webHidden/>
          </w:rPr>
          <w:tab/>
        </w:r>
        <w:r>
          <w:rPr>
            <w:noProof/>
            <w:webHidden/>
          </w:rPr>
          <w:fldChar w:fldCharType="begin"/>
        </w:r>
        <w:r>
          <w:rPr>
            <w:noProof/>
            <w:webHidden/>
          </w:rPr>
          <w:instrText xml:space="preserve"> PAGEREF _Toc477719931 \h </w:instrText>
        </w:r>
        <w:r>
          <w:rPr>
            <w:noProof/>
            <w:webHidden/>
          </w:rPr>
        </w:r>
        <w:r>
          <w:rPr>
            <w:noProof/>
            <w:webHidden/>
          </w:rPr>
          <w:fldChar w:fldCharType="separate"/>
        </w:r>
        <w:r>
          <w:rPr>
            <w:noProof/>
            <w:webHidden/>
          </w:rPr>
          <w:t>259</w:t>
        </w:r>
        <w:r>
          <w:rPr>
            <w:noProof/>
            <w:webHidden/>
          </w:rPr>
          <w:fldChar w:fldCharType="end"/>
        </w:r>
      </w:hyperlink>
    </w:p>
    <w:p w:rsidR="00FB4EB2" w:rsidRPr="00FB4EB2" w:rsidRDefault="00FB4EB2">
      <w:pPr>
        <w:pStyle w:val="TOC2"/>
        <w:rPr>
          <w:rFonts w:ascii="Calibri" w:hAnsi="Calibri"/>
          <w:noProof/>
          <w:sz w:val="22"/>
          <w:szCs w:val="22"/>
        </w:rPr>
      </w:pPr>
      <w:hyperlink w:anchor="_Toc477719932" w:history="1">
        <w:r w:rsidRPr="000A69EC">
          <w:rPr>
            <w:rStyle w:val="Hyperlink"/>
            <w:noProof/>
          </w:rPr>
          <w:t>52.3</w:t>
        </w:r>
        <w:r w:rsidRPr="00FB4EB2">
          <w:rPr>
            <w:rFonts w:ascii="Calibri" w:hAnsi="Calibri"/>
            <w:noProof/>
            <w:sz w:val="22"/>
            <w:szCs w:val="22"/>
          </w:rPr>
          <w:tab/>
        </w:r>
        <w:r w:rsidRPr="000A69EC">
          <w:rPr>
            <w:rStyle w:val="Hyperlink"/>
            <w:noProof/>
          </w:rPr>
          <w:t>Class Acre</w:t>
        </w:r>
        <w:r w:rsidRPr="000A69EC">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_Toc477719932 \h </w:instrText>
        </w:r>
        <w:r>
          <w:rPr>
            <w:noProof/>
            <w:webHidden/>
          </w:rPr>
        </w:r>
        <w:r>
          <w:rPr>
            <w:noProof/>
            <w:webHidden/>
          </w:rPr>
          <w:fldChar w:fldCharType="separate"/>
        </w:r>
        <w:r>
          <w:rPr>
            <w:noProof/>
            <w:webHidden/>
          </w:rPr>
          <w:t>259</w:t>
        </w:r>
        <w:r>
          <w:rPr>
            <w:noProof/>
            <w:webHidden/>
          </w:rPr>
          <w:fldChar w:fldCharType="end"/>
        </w:r>
      </w:hyperlink>
    </w:p>
    <w:p w:rsidR="00FB4EB2" w:rsidRPr="00FB4EB2" w:rsidRDefault="00FB4EB2">
      <w:pPr>
        <w:pStyle w:val="TOC2"/>
        <w:rPr>
          <w:rFonts w:ascii="Calibri" w:hAnsi="Calibri"/>
          <w:noProof/>
          <w:sz w:val="22"/>
          <w:szCs w:val="22"/>
        </w:rPr>
      </w:pPr>
      <w:hyperlink w:anchor="_Toc477719933" w:history="1">
        <w:r w:rsidRPr="000A69EC">
          <w:rPr>
            <w:rStyle w:val="Hyperlink"/>
            <w:noProof/>
          </w:rPr>
          <w:t>52.4</w:t>
        </w:r>
        <w:r w:rsidRPr="00FB4EB2">
          <w:rPr>
            <w:rFonts w:ascii="Calibri" w:hAnsi="Calibri"/>
            <w:noProof/>
            <w:sz w:val="22"/>
            <w:szCs w:val="22"/>
          </w:rPr>
          <w:tab/>
        </w:r>
        <w:r w:rsidRPr="000A69EC">
          <w:rPr>
            <w:rStyle w:val="Hyperlink"/>
            <w:noProof/>
          </w:rPr>
          <w:t>Class Ampere</w:t>
        </w:r>
        <w:r w:rsidRPr="000A69EC">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_Toc477719933 \h </w:instrText>
        </w:r>
        <w:r>
          <w:rPr>
            <w:noProof/>
            <w:webHidden/>
          </w:rPr>
        </w:r>
        <w:r>
          <w:rPr>
            <w:noProof/>
            <w:webHidden/>
          </w:rPr>
          <w:fldChar w:fldCharType="separate"/>
        </w:r>
        <w:r>
          <w:rPr>
            <w:noProof/>
            <w:webHidden/>
          </w:rPr>
          <w:t>259</w:t>
        </w:r>
        <w:r>
          <w:rPr>
            <w:noProof/>
            <w:webHidden/>
          </w:rPr>
          <w:fldChar w:fldCharType="end"/>
        </w:r>
      </w:hyperlink>
    </w:p>
    <w:p w:rsidR="00FB4EB2" w:rsidRPr="00FB4EB2" w:rsidRDefault="00FB4EB2">
      <w:pPr>
        <w:pStyle w:val="TOC2"/>
        <w:rPr>
          <w:rFonts w:ascii="Calibri" w:hAnsi="Calibri"/>
          <w:noProof/>
          <w:sz w:val="22"/>
          <w:szCs w:val="22"/>
        </w:rPr>
      </w:pPr>
      <w:hyperlink w:anchor="_Toc477719934" w:history="1">
        <w:r w:rsidRPr="000A69EC">
          <w:rPr>
            <w:rStyle w:val="Hyperlink"/>
            <w:noProof/>
          </w:rPr>
          <w:t>52.5</w:t>
        </w:r>
        <w:r w:rsidRPr="00FB4EB2">
          <w:rPr>
            <w:rFonts w:ascii="Calibri" w:hAnsi="Calibri"/>
            <w:noProof/>
            <w:sz w:val="22"/>
            <w:szCs w:val="22"/>
          </w:rPr>
          <w:tab/>
        </w:r>
        <w:r w:rsidRPr="000A69EC">
          <w:rPr>
            <w:rStyle w:val="Hyperlink"/>
            <w:noProof/>
          </w:rPr>
          <w:t>Class Becquerel (Bq)</w:t>
        </w:r>
        <w:r w:rsidRPr="000A69EC">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_Toc477719934 \h </w:instrText>
        </w:r>
        <w:r>
          <w:rPr>
            <w:noProof/>
            <w:webHidden/>
          </w:rPr>
        </w:r>
        <w:r>
          <w:rPr>
            <w:noProof/>
            <w:webHidden/>
          </w:rPr>
          <w:fldChar w:fldCharType="separate"/>
        </w:r>
        <w:r>
          <w:rPr>
            <w:noProof/>
            <w:webHidden/>
          </w:rPr>
          <w:t>259</w:t>
        </w:r>
        <w:r>
          <w:rPr>
            <w:noProof/>
            <w:webHidden/>
          </w:rPr>
          <w:fldChar w:fldCharType="end"/>
        </w:r>
      </w:hyperlink>
    </w:p>
    <w:p w:rsidR="00FB4EB2" w:rsidRPr="00FB4EB2" w:rsidRDefault="00FB4EB2">
      <w:pPr>
        <w:pStyle w:val="TOC2"/>
        <w:rPr>
          <w:rFonts w:ascii="Calibri" w:hAnsi="Calibri"/>
          <w:noProof/>
          <w:sz w:val="22"/>
          <w:szCs w:val="22"/>
        </w:rPr>
      </w:pPr>
      <w:hyperlink w:anchor="_Toc477719935" w:history="1">
        <w:r w:rsidRPr="000A69EC">
          <w:rPr>
            <w:rStyle w:val="Hyperlink"/>
            <w:noProof/>
          </w:rPr>
          <w:t>52.6</w:t>
        </w:r>
        <w:r w:rsidRPr="00FB4EB2">
          <w:rPr>
            <w:rFonts w:ascii="Calibri" w:hAnsi="Calibri"/>
            <w:noProof/>
            <w:sz w:val="22"/>
            <w:szCs w:val="22"/>
          </w:rPr>
          <w:tab/>
        </w:r>
        <w:r w:rsidRPr="000A69EC">
          <w:rPr>
            <w:rStyle w:val="Hyperlink"/>
            <w:noProof/>
          </w:rPr>
          <w:t>Class Candela</w:t>
        </w:r>
        <w:r w:rsidRPr="000A69EC">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_Toc477719935 \h </w:instrText>
        </w:r>
        <w:r>
          <w:rPr>
            <w:noProof/>
            <w:webHidden/>
          </w:rPr>
        </w:r>
        <w:r>
          <w:rPr>
            <w:noProof/>
            <w:webHidden/>
          </w:rPr>
          <w:fldChar w:fldCharType="separate"/>
        </w:r>
        <w:r>
          <w:rPr>
            <w:noProof/>
            <w:webHidden/>
          </w:rPr>
          <w:t>260</w:t>
        </w:r>
        <w:r>
          <w:rPr>
            <w:noProof/>
            <w:webHidden/>
          </w:rPr>
          <w:fldChar w:fldCharType="end"/>
        </w:r>
      </w:hyperlink>
    </w:p>
    <w:p w:rsidR="00FB4EB2" w:rsidRPr="00FB4EB2" w:rsidRDefault="00FB4EB2">
      <w:pPr>
        <w:pStyle w:val="TOC2"/>
        <w:rPr>
          <w:rFonts w:ascii="Calibri" w:hAnsi="Calibri"/>
          <w:noProof/>
          <w:sz w:val="22"/>
          <w:szCs w:val="22"/>
        </w:rPr>
      </w:pPr>
      <w:hyperlink w:anchor="_Toc477719936" w:history="1">
        <w:r w:rsidRPr="000A69EC">
          <w:rPr>
            <w:rStyle w:val="Hyperlink"/>
            <w:noProof/>
          </w:rPr>
          <w:t>52.7</w:t>
        </w:r>
        <w:r w:rsidRPr="00FB4EB2">
          <w:rPr>
            <w:rFonts w:ascii="Calibri" w:hAnsi="Calibri"/>
            <w:noProof/>
            <w:sz w:val="22"/>
            <w:szCs w:val="22"/>
          </w:rPr>
          <w:tab/>
        </w:r>
        <w:r w:rsidRPr="000A69EC">
          <w:rPr>
            <w:rStyle w:val="Hyperlink"/>
            <w:noProof/>
          </w:rPr>
          <w:t>Class Celsius</w:t>
        </w:r>
        <w:r w:rsidRPr="000A69EC">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_Toc477719936 \h </w:instrText>
        </w:r>
        <w:r>
          <w:rPr>
            <w:noProof/>
            <w:webHidden/>
          </w:rPr>
        </w:r>
        <w:r>
          <w:rPr>
            <w:noProof/>
            <w:webHidden/>
          </w:rPr>
          <w:fldChar w:fldCharType="separate"/>
        </w:r>
        <w:r>
          <w:rPr>
            <w:noProof/>
            <w:webHidden/>
          </w:rPr>
          <w:t>260</w:t>
        </w:r>
        <w:r>
          <w:rPr>
            <w:noProof/>
            <w:webHidden/>
          </w:rPr>
          <w:fldChar w:fldCharType="end"/>
        </w:r>
      </w:hyperlink>
    </w:p>
    <w:p w:rsidR="00FB4EB2" w:rsidRPr="00FB4EB2" w:rsidRDefault="00FB4EB2">
      <w:pPr>
        <w:pStyle w:val="TOC2"/>
        <w:rPr>
          <w:rFonts w:ascii="Calibri" w:hAnsi="Calibri"/>
          <w:noProof/>
          <w:sz w:val="22"/>
          <w:szCs w:val="22"/>
        </w:rPr>
      </w:pPr>
      <w:hyperlink w:anchor="_Toc477719937" w:history="1">
        <w:r w:rsidRPr="000A69EC">
          <w:rPr>
            <w:rStyle w:val="Hyperlink"/>
            <w:noProof/>
          </w:rPr>
          <w:t>52.8</w:t>
        </w:r>
        <w:r w:rsidRPr="00FB4EB2">
          <w:rPr>
            <w:rFonts w:ascii="Calibri" w:hAnsi="Calibri"/>
            <w:noProof/>
            <w:sz w:val="22"/>
            <w:szCs w:val="22"/>
          </w:rPr>
          <w:tab/>
        </w:r>
        <w:r w:rsidRPr="000A69EC">
          <w:rPr>
            <w:rStyle w:val="Hyperlink"/>
            <w:noProof/>
          </w:rPr>
          <w:t>Class Compound Duration Value</w:t>
        </w:r>
        <w:r w:rsidRPr="000A69EC">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_Toc477719937 \h </w:instrText>
        </w:r>
        <w:r>
          <w:rPr>
            <w:noProof/>
            <w:webHidden/>
          </w:rPr>
        </w:r>
        <w:r>
          <w:rPr>
            <w:noProof/>
            <w:webHidden/>
          </w:rPr>
          <w:fldChar w:fldCharType="separate"/>
        </w:r>
        <w:r>
          <w:rPr>
            <w:noProof/>
            <w:webHidden/>
          </w:rPr>
          <w:t>260</w:t>
        </w:r>
        <w:r>
          <w:rPr>
            <w:noProof/>
            <w:webHidden/>
          </w:rPr>
          <w:fldChar w:fldCharType="end"/>
        </w:r>
      </w:hyperlink>
    </w:p>
    <w:p w:rsidR="00FB4EB2" w:rsidRPr="00FB4EB2" w:rsidRDefault="00FB4EB2">
      <w:pPr>
        <w:pStyle w:val="TOC2"/>
        <w:rPr>
          <w:rFonts w:ascii="Calibri" w:hAnsi="Calibri"/>
          <w:noProof/>
          <w:sz w:val="22"/>
          <w:szCs w:val="22"/>
        </w:rPr>
      </w:pPr>
      <w:hyperlink w:anchor="_Toc477719938" w:history="1">
        <w:r w:rsidRPr="000A69EC">
          <w:rPr>
            <w:rStyle w:val="Hyperlink"/>
            <w:noProof/>
          </w:rPr>
          <w:t>52.9</w:t>
        </w:r>
        <w:r w:rsidRPr="00FB4EB2">
          <w:rPr>
            <w:rFonts w:ascii="Calibri" w:hAnsi="Calibri"/>
            <w:noProof/>
            <w:sz w:val="22"/>
            <w:szCs w:val="22"/>
          </w:rPr>
          <w:tab/>
        </w:r>
        <w:r w:rsidRPr="000A69EC">
          <w:rPr>
            <w:rStyle w:val="Hyperlink"/>
            <w:noProof/>
          </w:rPr>
          <w:t>Class Concentration Percent</w:t>
        </w:r>
        <w:r w:rsidRPr="000A69EC">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_Toc477719938 \h </w:instrText>
        </w:r>
        <w:r>
          <w:rPr>
            <w:noProof/>
            <w:webHidden/>
          </w:rPr>
        </w:r>
        <w:r>
          <w:rPr>
            <w:noProof/>
            <w:webHidden/>
          </w:rPr>
          <w:fldChar w:fldCharType="separate"/>
        </w:r>
        <w:r>
          <w:rPr>
            <w:noProof/>
            <w:webHidden/>
          </w:rPr>
          <w:t>260</w:t>
        </w:r>
        <w:r>
          <w:rPr>
            <w:noProof/>
            <w:webHidden/>
          </w:rPr>
          <w:fldChar w:fldCharType="end"/>
        </w:r>
      </w:hyperlink>
    </w:p>
    <w:p w:rsidR="00FB4EB2" w:rsidRPr="00FB4EB2" w:rsidRDefault="00FB4EB2">
      <w:pPr>
        <w:pStyle w:val="TOC2"/>
        <w:rPr>
          <w:rFonts w:ascii="Calibri" w:hAnsi="Calibri"/>
          <w:noProof/>
          <w:sz w:val="22"/>
          <w:szCs w:val="22"/>
        </w:rPr>
      </w:pPr>
      <w:hyperlink w:anchor="_Toc477719939" w:history="1">
        <w:r w:rsidRPr="000A69EC">
          <w:rPr>
            <w:rStyle w:val="Hyperlink"/>
            <w:noProof/>
          </w:rPr>
          <w:t>52.10</w:t>
        </w:r>
        <w:r w:rsidRPr="00FB4EB2">
          <w:rPr>
            <w:rFonts w:ascii="Calibri" w:hAnsi="Calibri"/>
            <w:noProof/>
            <w:sz w:val="22"/>
            <w:szCs w:val="22"/>
          </w:rPr>
          <w:tab/>
        </w:r>
        <w:r w:rsidRPr="000A69EC">
          <w:rPr>
            <w:rStyle w:val="Hyperlink"/>
            <w:noProof/>
          </w:rPr>
          <w:t>Class Coulomb/kilogram (C/kg).</w:t>
        </w:r>
        <w:r w:rsidRPr="000A69EC">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_Toc477719939 \h </w:instrText>
        </w:r>
        <w:r>
          <w:rPr>
            <w:noProof/>
            <w:webHidden/>
          </w:rPr>
        </w:r>
        <w:r>
          <w:rPr>
            <w:noProof/>
            <w:webHidden/>
          </w:rPr>
          <w:fldChar w:fldCharType="separate"/>
        </w:r>
        <w:r>
          <w:rPr>
            <w:noProof/>
            <w:webHidden/>
          </w:rPr>
          <w:t>260</w:t>
        </w:r>
        <w:r>
          <w:rPr>
            <w:noProof/>
            <w:webHidden/>
          </w:rPr>
          <w:fldChar w:fldCharType="end"/>
        </w:r>
      </w:hyperlink>
    </w:p>
    <w:p w:rsidR="00FB4EB2" w:rsidRPr="00FB4EB2" w:rsidRDefault="00FB4EB2">
      <w:pPr>
        <w:pStyle w:val="TOC2"/>
        <w:rPr>
          <w:rFonts w:ascii="Calibri" w:hAnsi="Calibri"/>
          <w:noProof/>
          <w:sz w:val="22"/>
          <w:szCs w:val="22"/>
        </w:rPr>
      </w:pPr>
      <w:hyperlink w:anchor="_Toc477719940" w:history="1">
        <w:r w:rsidRPr="000A69EC">
          <w:rPr>
            <w:rStyle w:val="Hyperlink"/>
            <w:noProof/>
          </w:rPr>
          <w:t>52.11</w:t>
        </w:r>
        <w:r w:rsidRPr="00FB4EB2">
          <w:rPr>
            <w:rFonts w:ascii="Calibri" w:hAnsi="Calibri"/>
            <w:noProof/>
            <w:sz w:val="22"/>
            <w:szCs w:val="22"/>
          </w:rPr>
          <w:tab/>
        </w:r>
        <w:r w:rsidRPr="000A69EC">
          <w:rPr>
            <w:rStyle w:val="Hyperlink"/>
            <w:noProof/>
          </w:rPr>
          <w:t>Class Cubic Feet</w:t>
        </w:r>
        <w:r w:rsidRPr="000A69EC">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_Toc477719940 \h </w:instrText>
        </w:r>
        <w:r>
          <w:rPr>
            <w:noProof/>
            <w:webHidden/>
          </w:rPr>
        </w:r>
        <w:r>
          <w:rPr>
            <w:noProof/>
            <w:webHidden/>
          </w:rPr>
          <w:fldChar w:fldCharType="separate"/>
        </w:r>
        <w:r>
          <w:rPr>
            <w:noProof/>
            <w:webHidden/>
          </w:rPr>
          <w:t>260</w:t>
        </w:r>
        <w:r>
          <w:rPr>
            <w:noProof/>
            <w:webHidden/>
          </w:rPr>
          <w:fldChar w:fldCharType="end"/>
        </w:r>
      </w:hyperlink>
    </w:p>
    <w:p w:rsidR="00FB4EB2" w:rsidRPr="00FB4EB2" w:rsidRDefault="00FB4EB2">
      <w:pPr>
        <w:pStyle w:val="TOC2"/>
        <w:rPr>
          <w:rFonts w:ascii="Calibri" w:hAnsi="Calibri"/>
          <w:noProof/>
          <w:sz w:val="22"/>
          <w:szCs w:val="22"/>
        </w:rPr>
      </w:pPr>
      <w:hyperlink w:anchor="_Toc477719941" w:history="1">
        <w:r w:rsidRPr="000A69EC">
          <w:rPr>
            <w:rStyle w:val="Hyperlink"/>
            <w:noProof/>
          </w:rPr>
          <w:t>52.12</w:t>
        </w:r>
        <w:r w:rsidRPr="00FB4EB2">
          <w:rPr>
            <w:rFonts w:ascii="Calibri" w:hAnsi="Calibri"/>
            <w:noProof/>
            <w:sz w:val="22"/>
            <w:szCs w:val="22"/>
          </w:rPr>
          <w:tab/>
        </w:r>
        <w:r w:rsidRPr="000A69EC">
          <w:rPr>
            <w:rStyle w:val="Hyperlink"/>
            <w:noProof/>
          </w:rPr>
          <w:t>Class Cubic Inch</w:t>
        </w:r>
        <w:r w:rsidRPr="000A69EC">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_Toc477719941 \h </w:instrText>
        </w:r>
        <w:r>
          <w:rPr>
            <w:noProof/>
            <w:webHidden/>
          </w:rPr>
        </w:r>
        <w:r>
          <w:rPr>
            <w:noProof/>
            <w:webHidden/>
          </w:rPr>
          <w:fldChar w:fldCharType="separate"/>
        </w:r>
        <w:r>
          <w:rPr>
            <w:noProof/>
            <w:webHidden/>
          </w:rPr>
          <w:t>261</w:t>
        </w:r>
        <w:r>
          <w:rPr>
            <w:noProof/>
            <w:webHidden/>
          </w:rPr>
          <w:fldChar w:fldCharType="end"/>
        </w:r>
      </w:hyperlink>
    </w:p>
    <w:p w:rsidR="00FB4EB2" w:rsidRPr="00FB4EB2" w:rsidRDefault="00FB4EB2">
      <w:pPr>
        <w:pStyle w:val="TOC2"/>
        <w:rPr>
          <w:rFonts w:ascii="Calibri" w:hAnsi="Calibri"/>
          <w:noProof/>
          <w:sz w:val="22"/>
          <w:szCs w:val="22"/>
        </w:rPr>
      </w:pPr>
      <w:hyperlink w:anchor="_Toc477719942" w:history="1">
        <w:r w:rsidRPr="000A69EC">
          <w:rPr>
            <w:rStyle w:val="Hyperlink"/>
            <w:noProof/>
          </w:rPr>
          <w:t>52.13</w:t>
        </w:r>
        <w:r w:rsidRPr="00FB4EB2">
          <w:rPr>
            <w:rFonts w:ascii="Calibri" w:hAnsi="Calibri"/>
            <w:noProof/>
            <w:sz w:val="22"/>
            <w:szCs w:val="22"/>
          </w:rPr>
          <w:tab/>
        </w:r>
        <w:r w:rsidRPr="000A69EC">
          <w:rPr>
            <w:rStyle w:val="Hyperlink"/>
            <w:noProof/>
          </w:rPr>
          <w:t>Class Cubic Meter</w:t>
        </w:r>
        <w:r w:rsidRPr="000A69EC">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_Toc477719942 \h </w:instrText>
        </w:r>
        <w:r>
          <w:rPr>
            <w:noProof/>
            <w:webHidden/>
          </w:rPr>
        </w:r>
        <w:r>
          <w:rPr>
            <w:noProof/>
            <w:webHidden/>
          </w:rPr>
          <w:fldChar w:fldCharType="separate"/>
        </w:r>
        <w:r>
          <w:rPr>
            <w:noProof/>
            <w:webHidden/>
          </w:rPr>
          <w:t>261</w:t>
        </w:r>
        <w:r>
          <w:rPr>
            <w:noProof/>
            <w:webHidden/>
          </w:rPr>
          <w:fldChar w:fldCharType="end"/>
        </w:r>
      </w:hyperlink>
    </w:p>
    <w:p w:rsidR="00FB4EB2" w:rsidRPr="00FB4EB2" w:rsidRDefault="00FB4EB2">
      <w:pPr>
        <w:pStyle w:val="TOC2"/>
        <w:rPr>
          <w:rFonts w:ascii="Calibri" w:hAnsi="Calibri"/>
          <w:noProof/>
          <w:sz w:val="22"/>
          <w:szCs w:val="22"/>
        </w:rPr>
      </w:pPr>
      <w:hyperlink w:anchor="_Toc477719943" w:history="1">
        <w:r w:rsidRPr="000A69EC">
          <w:rPr>
            <w:rStyle w:val="Hyperlink"/>
            <w:noProof/>
          </w:rPr>
          <w:t>52.14</w:t>
        </w:r>
        <w:r w:rsidRPr="00FB4EB2">
          <w:rPr>
            <w:rFonts w:ascii="Calibri" w:hAnsi="Calibri"/>
            <w:noProof/>
            <w:sz w:val="22"/>
            <w:szCs w:val="22"/>
          </w:rPr>
          <w:tab/>
        </w:r>
        <w:r w:rsidRPr="000A69EC">
          <w:rPr>
            <w:rStyle w:val="Hyperlink"/>
            <w:noProof/>
          </w:rPr>
          <w:t>Class Cup (US)</w:t>
        </w:r>
        <w:r w:rsidRPr="000A69EC">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_Toc477719943 \h </w:instrText>
        </w:r>
        <w:r>
          <w:rPr>
            <w:noProof/>
            <w:webHidden/>
          </w:rPr>
        </w:r>
        <w:r>
          <w:rPr>
            <w:noProof/>
            <w:webHidden/>
          </w:rPr>
          <w:fldChar w:fldCharType="separate"/>
        </w:r>
        <w:r>
          <w:rPr>
            <w:noProof/>
            <w:webHidden/>
          </w:rPr>
          <w:t>261</w:t>
        </w:r>
        <w:r>
          <w:rPr>
            <w:noProof/>
            <w:webHidden/>
          </w:rPr>
          <w:fldChar w:fldCharType="end"/>
        </w:r>
      </w:hyperlink>
    </w:p>
    <w:p w:rsidR="00FB4EB2" w:rsidRPr="00FB4EB2" w:rsidRDefault="00FB4EB2">
      <w:pPr>
        <w:pStyle w:val="TOC2"/>
        <w:rPr>
          <w:rFonts w:ascii="Calibri" w:hAnsi="Calibri"/>
          <w:noProof/>
          <w:sz w:val="22"/>
          <w:szCs w:val="22"/>
        </w:rPr>
      </w:pPr>
      <w:hyperlink w:anchor="_Toc477719944" w:history="1">
        <w:r w:rsidRPr="000A69EC">
          <w:rPr>
            <w:rStyle w:val="Hyperlink"/>
            <w:noProof/>
          </w:rPr>
          <w:t>52.15</w:t>
        </w:r>
        <w:r w:rsidRPr="00FB4EB2">
          <w:rPr>
            <w:rFonts w:ascii="Calibri" w:hAnsi="Calibri"/>
            <w:noProof/>
            <w:sz w:val="22"/>
            <w:szCs w:val="22"/>
          </w:rPr>
          <w:tab/>
        </w:r>
        <w:r w:rsidRPr="000A69EC">
          <w:rPr>
            <w:rStyle w:val="Hyperlink"/>
            <w:noProof/>
          </w:rPr>
          <w:t>Class Curie (Ci)</w:t>
        </w:r>
        <w:r w:rsidRPr="000A69EC">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_Toc477719944 \h </w:instrText>
        </w:r>
        <w:r>
          <w:rPr>
            <w:noProof/>
            <w:webHidden/>
          </w:rPr>
        </w:r>
        <w:r>
          <w:rPr>
            <w:noProof/>
            <w:webHidden/>
          </w:rPr>
          <w:fldChar w:fldCharType="separate"/>
        </w:r>
        <w:r>
          <w:rPr>
            <w:noProof/>
            <w:webHidden/>
          </w:rPr>
          <w:t>261</w:t>
        </w:r>
        <w:r>
          <w:rPr>
            <w:noProof/>
            <w:webHidden/>
          </w:rPr>
          <w:fldChar w:fldCharType="end"/>
        </w:r>
      </w:hyperlink>
    </w:p>
    <w:p w:rsidR="00FB4EB2" w:rsidRPr="00FB4EB2" w:rsidRDefault="00FB4EB2">
      <w:pPr>
        <w:pStyle w:val="TOC2"/>
        <w:rPr>
          <w:rFonts w:ascii="Calibri" w:hAnsi="Calibri"/>
          <w:noProof/>
          <w:sz w:val="22"/>
          <w:szCs w:val="22"/>
        </w:rPr>
      </w:pPr>
      <w:hyperlink w:anchor="_Toc477719945" w:history="1">
        <w:r w:rsidRPr="000A69EC">
          <w:rPr>
            <w:rStyle w:val="Hyperlink"/>
            <w:noProof/>
          </w:rPr>
          <w:t>52.16</w:t>
        </w:r>
        <w:r w:rsidRPr="00FB4EB2">
          <w:rPr>
            <w:rFonts w:ascii="Calibri" w:hAnsi="Calibri"/>
            <w:noProof/>
            <w:sz w:val="22"/>
            <w:szCs w:val="22"/>
          </w:rPr>
          <w:tab/>
        </w:r>
        <w:r w:rsidRPr="000A69EC">
          <w:rPr>
            <w:rStyle w:val="Hyperlink"/>
            <w:noProof/>
          </w:rPr>
          <w:t>Class Day</w:t>
        </w:r>
        <w:r w:rsidRPr="000A69EC">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_Toc477719945 \h </w:instrText>
        </w:r>
        <w:r>
          <w:rPr>
            <w:noProof/>
            <w:webHidden/>
          </w:rPr>
        </w:r>
        <w:r>
          <w:rPr>
            <w:noProof/>
            <w:webHidden/>
          </w:rPr>
          <w:fldChar w:fldCharType="separate"/>
        </w:r>
        <w:r>
          <w:rPr>
            <w:noProof/>
            <w:webHidden/>
          </w:rPr>
          <w:t>261</w:t>
        </w:r>
        <w:r>
          <w:rPr>
            <w:noProof/>
            <w:webHidden/>
          </w:rPr>
          <w:fldChar w:fldCharType="end"/>
        </w:r>
      </w:hyperlink>
    </w:p>
    <w:p w:rsidR="00FB4EB2" w:rsidRPr="00FB4EB2" w:rsidRDefault="00FB4EB2">
      <w:pPr>
        <w:pStyle w:val="TOC2"/>
        <w:rPr>
          <w:rFonts w:ascii="Calibri" w:hAnsi="Calibri"/>
          <w:noProof/>
          <w:sz w:val="22"/>
          <w:szCs w:val="22"/>
        </w:rPr>
      </w:pPr>
      <w:hyperlink w:anchor="_Toc477719946" w:history="1">
        <w:r w:rsidRPr="000A69EC">
          <w:rPr>
            <w:rStyle w:val="Hyperlink"/>
            <w:noProof/>
          </w:rPr>
          <w:t>52.17</w:t>
        </w:r>
        <w:r w:rsidRPr="00FB4EB2">
          <w:rPr>
            <w:rFonts w:ascii="Calibri" w:hAnsi="Calibri"/>
            <w:noProof/>
            <w:sz w:val="22"/>
            <w:szCs w:val="22"/>
          </w:rPr>
          <w:tab/>
        </w:r>
        <w:r w:rsidRPr="000A69EC">
          <w:rPr>
            <w:rStyle w:val="Hyperlink"/>
            <w:noProof/>
          </w:rPr>
          <w:t>Class Degrees</w:t>
        </w:r>
        <w:r w:rsidRPr="000A69EC">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_Toc477719946 \h </w:instrText>
        </w:r>
        <w:r>
          <w:rPr>
            <w:noProof/>
            <w:webHidden/>
          </w:rPr>
        </w:r>
        <w:r>
          <w:rPr>
            <w:noProof/>
            <w:webHidden/>
          </w:rPr>
          <w:fldChar w:fldCharType="separate"/>
        </w:r>
        <w:r>
          <w:rPr>
            <w:noProof/>
            <w:webHidden/>
          </w:rPr>
          <w:t>261</w:t>
        </w:r>
        <w:r>
          <w:rPr>
            <w:noProof/>
            <w:webHidden/>
          </w:rPr>
          <w:fldChar w:fldCharType="end"/>
        </w:r>
      </w:hyperlink>
    </w:p>
    <w:p w:rsidR="00FB4EB2" w:rsidRPr="00FB4EB2" w:rsidRDefault="00FB4EB2">
      <w:pPr>
        <w:pStyle w:val="TOC2"/>
        <w:rPr>
          <w:rFonts w:ascii="Calibri" w:hAnsi="Calibri"/>
          <w:noProof/>
          <w:sz w:val="22"/>
          <w:szCs w:val="22"/>
        </w:rPr>
      </w:pPr>
      <w:hyperlink w:anchor="_Toc477719947" w:history="1">
        <w:r w:rsidRPr="000A69EC">
          <w:rPr>
            <w:rStyle w:val="Hyperlink"/>
            <w:noProof/>
          </w:rPr>
          <w:t>52.18</w:t>
        </w:r>
        <w:r w:rsidRPr="00FB4EB2">
          <w:rPr>
            <w:rFonts w:ascii="Calibri" w:hAnsi="Calibri"/>
            <w:noProof/>
            <w:sz w:val="22"/>
            <w:szCs w:val="22"/>
          </w:rPr>
          <w:tab/>
        </w:r>
        <w:r w:rsidRPr="000A69EC">
          <w:rPr>
            <w:rStyle w:val="Hyperlink"/>
            <w:noProof/>
          </w:rPr>
          <w:t>Class Fahrenheit</w:t>
        </w:r>
        <w:r w:rsidRPr="000A69EC">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_Toc477719947 \h </w:instrText>
        </w:r>
        <w:r>
          <w:rPr>
            <w:noProof/>
            <w:webHidden/>
          </w:rPr>
        </w:r>
        <w:r>
          <w:rPr>
            <w:noProof/>
            <w:webHidden/>
          </w:rPr>
          <w:fldChar w:fldCharType="separate"/>
        </w:r>
        <w:r>
          <w:rPr>
            <w:noProof/>
            <w:webHidden/>
          </w:rPr>
          <w:t>261</w:t>
        </w:r>
        <w:r>
          <w:rPr>
            <w:noProof/>
            <w:webHidden/>
          </w:rPr>
          <w:fldChar w:fldCharType="end"/>
        </w:r>
      </w:hyperlink>
    </w:p>
    <w:p w:rsidR="00FB4EB2" w:rsidRPr="00FB4EB2" w:rsidRDefault="00FB4EB2">
      <w:pPr>
        <w:pStyle w:val="TOC2"/>
        <w:rPr>
          <w:rFonts w:ascii="Calibri" w:hAnsi="Calibri"/>
          <w:noProof/>
          <w:sz w:val="22"/>
          <w:szCs w:val="22"/>
        </w:rPr>
      </w:pPr>
      <w:hyperlink w:anchor="_Toc477719948" w:history="1">
        <w:r w:rsidRPr="000A69EC">
          <w:rPr>
            <w:rStyle w:val="Hyperlink"/>
            <w:noProof/>
          </w:rPr>
          <w:t>52.19</w:t>
        </w:r>
        <w:r w:rsidRPr="00FB4EB2">
          <w:rPr>
            <w:rFonts w:ascii="Calibri" w:hAnsi="Calibri"/>
            <w:noProof/>
            <w:sz w:val="22"/>
            <w:szCs w:val="22"/>
          </w:rPr>
          <w:tab/>
        </w:r>
        <w:r w:rsidRPr="000A69EC">
          <w:rPr>
            <w:rStyle w:val="Hyperlink"/>
            <w:noProof/>
          </w:rPr>
          <w:t>Class Fluid Ounce (US)</w:t>
        </w:r>
        <w:r w:rsidRPr="000A69EC">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_Toc477719948 \h </w:instrText>
        </w:r>
        <w:r>
          <w:rPr>
            <w:noProof/>
            <w:webHidden/>
          </w:rPr>
        </w:r>
        <w:r>
          <w:rPr>
            <w:noProof/>
            <w:webHidden/>
          </w:rPr>
          <w:fldChar w:fldCharType="separate"/>
        </w:r>
        <w:r>
          <w:rPr>
            <w:noProof/>
            <w:webHidden/>
          </w:rPr>
          <w:t>262</w:t>
        </w:r>
        <w:r>
          <w:rPr>
            <w:noProof/>
            <w:webHidden/>
          </w:rPr>
          <w:fldChar w:fldCharType="end"/>
        </w:r>
      </w:hyperlink>
    </w:p>
    <w:p w:rsidR="00FB4EB2" w:rsidRPr="00FB4EB2" w:rsidRDefault="00FB4EB2">
      <w:pPr>
        <w:pStyle w:val="TOC2"/>
        <w:rPr>
          <w:rFonts w:ascii="Calibri" w:hAnsi="Calibri"/>
          <w:noProof/>
          <w:sz w:val="22"/>
          <w:szCs w:val="22"/>
        </w:rPr>
      </w:pPr>
      <w:hyperlink w:anchor="_Toc477719949" w:history="1">
        <w:r w:rsidRPr="000A69EC">
          <w:rPr>
            <w:rStyle w:val="Hyperlink"/>
            <w:noProof/>
          </w:rPr>
          <w:t>52.20</w:t>
        </w:r>
        <w:r w:rsidRPr="00FB4EB2">
          <w:rPr>
            <w:rFonts w:ascii="Calibri" w:hAnsi="Calibri"/>
            <w:noProof/>
            <w:sz w:val="22"/>
            <w:szCs w:val="22"/>
          </w:rPr>
          <w:tab/>
        </w:r>
        <w:r w:rsidRPr="000A69EC">
          <w:rPr>
            <w:rStyle w:val="Hyperlink"/>
            <w:noProof/>
          </w:rPr>
          <w:t>Class Foot</w:t>
        </w:r>
        <w:r w:rsidRPr="000A69EC">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_Toc477719949 \h </w:instrText>
        </w:r>
        <w:r>
          <w:rPr>
            <w:noProof/>
            <w:webHidden/>
          </w:rPr>
        </w:r>
        <w:r>
          <w:rPr>
            <w:noProof/>
            <w:webHidden/>
          </w:rPr>
          <w:fldChar w:fldCharType="separate"/>
        </w:r>
        <w:r>
          <w:rPr>
            <w:noProof/>
            <w:webHidden/>
          </w:rPr>
          <w:t>262</w:t>
        </w:r>
        <w:r>
          <w:rPr>
            <w:noProof/>
            <w:webHidden/>
          </w:rPr>
          <w:fldChar w:fldCharType="end"/>
        </w:r>
      </w:hyperlink>
    </w:p>
    <w:p w:rsidR="00FB4EB2" w:rsidRPr="00FB4EB2" w:rsidRDefault="00FB4EB2">
      <w:pPr>
        <w:pStyle w:val="TOC2"/>
        <w:rPr>
          <w:rFonts w:ascii="Calibri" w:hAnsi="Calibri"/>
          <w:noProof/>
          <w:sz w:val="22"/>
          <w:szCs w:val="22"/>
        </w:rPr>
      </w:pPr>
      <w:hyperlink w:anchor="_Toc477719950" w:history="1">
        <w:r w:rsidRPr="000A69EC">
          <w:rPr>
            <w:rStyle w:val="Hyperlink"/>
            <w:noProof/>
          </w:rPr>
          <w:t>52.21</w:t>
        </w:r>
        <w:r w:rsidRPr="00FB4EB2">
          <w:rPr>
            <w:rFonts w:ascii="Calibri" w:hAnsi="Calibri"/>
            <w:noProof/>
            <w:sz w:val="22"/>
            <w:szCs w:val="22"/>
          </w:rPr>
          <w:tab/>
        </w:r>
        <w:r w:rsidRPr="000A69EC">
          <w:rPr>
            <w:rStyle w:val="Hyperlink"/>
            <w:noProof/>
          </w:rPr>
          <w:t>Class Gallon (Imperial)</w:t>
        </w:r>
        <w:r w:rsidRPr="000A69EC">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_Toc477719950 \h </w:instrText>
        </w:r>
        <w:r>
          <w:rPr>
            <w:noProof/>
            <w:webHidden/>
          </w:rPr>
        </w:r>
        <w:r>
          <w:rPr>
            <w:noProof/>
            <w:webHidden/>
          </w:rPr>
          <w:fldChar w:fldCharType="separate"/>
        </w:r>
        <w:r>
          <w:rPr>
            <w:noProof/>
            <w:webHidden/>
          </w:rPr>
          <w:t>262</w:t>
        </w:r>
        <w:r>
          <w:rPr>
            <w:noProof/>
            <w:webHidden/>
          </w:rPr>
          <w:fldChar w:fldCharType="end"/>
        </w:r>
      </w:hyperlink>
    </w:p>
    <w:p w:rsidR="00FB4EB2" w:rsidRPr="00FB4EB2" w:rsidRDefault="00FB4EB2">
      <w:pPr>
        <w:pStyle w:val="TOC2"/>
        <w:rPr>
          <w:rFonts w:ascii="Calibri" w:hAnsi="Calibri"/>
          <w:noProof/>
          <w:sz w:val="22"/>
          <w:szCs w:val="22"/>
        </w:rPr>
      </w:pPr>
      <w:hyperlink w:anchor="_Toc477719951" w:history="1">
        <w:r w:rsidRPr="000A69EC">
          <w:rPr>
            <w:rStyle w:val="Hyperlink"/>
            <w:noProof/>
          </w:rPr>
          <w:t>52.22</w:t>
        </w:r>
        <w:r w:rsidRPr="00FB4EB2">
          <w:rPr>
            <w:rFonts w:ascii="Calibri" w:hAnsi="Calibri"/>
            <w:noProof/>
            <w:sz w:val="22"/>
            <w:szCs w:val="22"/>
          </w:rPr>
          <w:tab/>
        </w:r>
        <w:r w:rsidRPr="000A69EC">
          <w:rPr>
            <w:rStyle w:val="Hyperlink"/>
            <w:noProof/>
          </w:rPr>
          <w:t>Class Gallon (US)</w:t>
        </w:r>
        <w:r w:rsidRPr="000A69EC">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_Toc477719951 \h </w:instrText>
        </w:r>
        <w:r>
          <w:rPr>
            <w:noProof/>
            <w:webHidden/>
          </w:rPr>
        </w:r>
        <w:r>
          <w:rPr>
            <w:noProof/>
            <w:webHidden/>
          </w:rPr>
          <w:fldChar w:fldCharType="separate"/>
        </w:r>
        <w:r>
          <w:rPr>
            <w:noProof/>
            <w:webHidden/>
          </w:rPr>
          <w:t>262</w:t>
        </w:r>
        <w:r>
          <w:rPr>
            <w:noProof/>
            <w:webHidden/>
          </w:rPr>
          <w:fldChar w:fldCharType="end"/>
        </w:r>
      </w:hyperlink>
    </w:p>
    <w:p w:rsidR="00FB4EB2" w:rsidRPr="00FB4EB2" w:rsidRDefault="00FB4EB2">
      <w:pPr>
        <w:pStyle w:val="TOC2"/>
        <w:rPr>
          <w:rFonts w:ascii="Calibri" w:hAnsi="Calibri"/>
          <w:noProof/>
          <w:sz w:val="22"/>
          <w:szCs w:val="22"/>
        </w:rPr>
      </w:pPr>
      <w:hyperlink w:anchor="_Toc477719952" w:history="1">
        <w:r w:rsidRPr="000A69EC">
          <w:rPr>
            <w:rStyle w:val="Hyperlink"/>
            <w:noProof/>
          </w:rPr>
          <w:t>52.23</w:t>
        </w:r>
        <w:r w:rsidRPr="00FB4EB2">
          <w:rPr>
            <w:rFonts w:ascii="Calibri" w:hAnsi="Calibri"/>
            <w:noProof/>
            <w:sz w:val="22"/>
            <w:szCs w:val="22"/>
          </w:rPr>
          <w:tab/>
        </w:r>
        <w:r w:rsidRPr="000A69EC">
          <w:rPr>
            <w:rStyle w:val="Hyperlink"/>
            <w:noProof/>
          </w:rPr>
          <w:t>Class Gram</w:t>
        </w:r>
        <w:r w:rsidRPr="000A69EC">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_Toc477719952 \h </w:instrText>
        </w:r>
        <w:r>
          <w:rPr>
            <w:noProof/>
            <w:webHidden/>
          </w:rPr>
        </w:r>
        <w:r>
          <w:rPr>
            <w:noProof/>
            <w:webHidden/>
          </w:rPr>
          <w:fldChar w:fldCharType="separate"/>
        </w:r>
        <w:r>
          <w:rPr>
            <w:noProof/>
            <w:webHidden/>
          </w:rPr>
          <w:t>262</w:t>
        </w:r>
        <w:r>
          <w:rPr>
            <w:noProof/>
            <w:webHidden/>
          </w:rPr>
          <w:fldChar w:fldCharType="end"/>
        </w:r>
      </w:hyperlink>
    </w:p>
    <w:p w:rsidR="00FB4EB2" w:rsidRPr="00FB4EB2" w:rsidRDefault="00FB4EB2">
      <w:pPr>
        <w:pStyle w:val="TOC2"/>
        <w:rPr>
          <w:rFonts w:ascii="Calibri" w:hAnsi="Calibri"/>
          <w:noProof/>
          <w:sz w:val="22"/>
          <w:szCs w:val="22"/>
        </w:rPr>
      </w:pPr>
      <w:hyperlink w:anchor="_Toc477719953" w:history="1">
        <w:r w:rsidRPr="000A69EC">
          <w:rPr>
            <w:rStyle w:val="Hyperlink"/>
            <w:noProof/>
          </w:rPr>
          <w:t>52.24</w:t>
        </w:r>
        <w:r w:rsidRPr="00FB4EB2">
          <w:rPr>
            <w:rFonts w:ascii="Calibri" w:hAnsi="Calibri"/>
            <w:noProof/>
            <w:sz w:val="22"/>
            <w:szCs w:val="22"/>
          </w:rPr>
          <w:tab/>
        </w:r>
        <w:r w:rsidRPr="000A69EC">
          <w:rPr>
            <w:rStyle w:val="Hyperlink"/>
            <w:noProof/>
          </w:rPr>
          <w:t>Class Gray (Gy)</w:t>
        </w:r>
        <w:r w:rsidRPr="000A69EC">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_Toc477719953 \h </w:instrText>
        </w:r>
        <w:r>
          <w:rPr>
            <w:noProof/>
            <w:webHidden/>
          </w:rPr>
        </w:r>
        <w:r>
          <w:rPr>
            <w:noProof/>
            <w:webHidden/>
          </w:rPr>
          <w:fldChar w:fldCharType="separate"/>
        </w:r>
        <w:r>
          <w:rPr>
            <w:noProof/>
            <w:webHidden/>
          </w:rPr>
          <w:t>262</w:t>
        </w:r>
        <w:r>
          <w:rPr>
            <w:noProof/>
            <w:webHidden/>
          </w:rPr>
          <w:fldChar w:fldCharType="end"/>
        </w:r>
      </w:hyperlink>
    </w:p>
    <w:p w:rsidR="00FB4EB2" w:rsidRPr="00FB4EB2" w:rsidRDefault="00FB4EB2">
      <w:pPr>
        <w:pStyle w:val="TOC2"/>
        <w:rPr>
          <w:rFonts w:ascii="Calibri" w:hAnsi="Calibri"/>
          <w:noProof/>
          <w:sz w:val="22"/>
          <w:szCs w:val="22"/>
        </w:rPr>
      </w:pPr>
      <w:hyperlink w:anchor="_Toc477719954" w:history="1">
        <w:r w:rsidRPr="000A69EC">
          <w:rPr>
            <w:rStyle w:val="Hyperlink"/>
            <w:noProof/>
          </w:rPr>
          <w:t>52.25</w:t>
        </w:r>
        <w:r w:rsidRPr="00FB4EB2">
          <w:rPr>
            <w:rFonts w:ascii="Calibri" w:hAnsi="Calibri"/>
            <w:noProof/>
            <w:sz w:val="22"/>
            <w:szCs w:val="22"/>
          </w:rPr>
          <w:tab/>
        </w:r>
        <w:r w:rsidRPr="000A69EC">
          <w:rPr>
            <w:rStyle w:val="Hyperlink"/>
            <w:noProof/>
          </w:rPr>
          <w:t>Class Hertz</w:t>
        </w:r>
        <w:r w:rsidRPr="000A69EC">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_Toc477719954 \h </w:instrText>
        </w:r>
        <w:r>
          <w:rPr>
            <w:noProof/>
            <w:webHidden/>
          </w:rPr>
        </w:r>
        <w:r>
          <w:rPr>
            <w:noProof/>
            <w:webHidden/>
          </w:rPr>
          <w:fldChar w:fldCharType="separate"/>
        </w:r>
        <w:r>
          <w:rPr>
            <w:noProof/>
            <w:webHidden/>
          </w:rPr>
          <w:t>263</w:t>
        </w:r>
        <w:r>
          <w:rPr>
            <w:noProof/>
            <w:webHidden/>
          </w:rPr>
          <w:fldChar w:fldCharType="end"/>
        </w:r>
      </w:hyperlink>
    </w:p>
    <w:p w:rsidR="00FB4EB2" w:rsidRPr="00FB4EB2" w:rsidRDefault="00FB4EB2">
      <w:pPr>
        <w:pStyle w:val="TOC2"/>
        <w:rPr>
          <w:rFonts w:ascii="Calibri" w:hAnsi="Calibri"/>
          <w:noProof/>
          <w:sz w:val="22"/>
          <w:szCs w:val="22"/>
        </w:rPr>
      </w:pPr>
      <w:hyperlink w:anchor="_Toc477719955" w:history="1">
        <w:r w:rsidRPr="000A69EC">
          <w:rPr>
            <w:rStyle w:val="Hyperlink"/>
            <w:noProof/>
          </w:rPr>
          <w:t>52.26</w:t>
        </w:r>
        <w:r w:rsidRPr="00FB4EB2">
          <w:rPr>
            <w:rFonts w:ascii="Calibri" w:hAnsi="Calibri"/>
            <w:noProof/>
            <w:sz w:val="22"/>
            <w:szCs w:val="22"/>
          </w:rPr>
          <w:tab/>
        </w:r>
        <w:r w:rsidRPr="000A69EC">
          <w:rPr>
            <w:rStyle w:val="Hyperlink"/>
            <w:noProof/>
          </w:rPr>
          <w:t>Class Horsepower</w:t>
        </w:r>
        <w:r w:rsidRPr="000A69EC">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_Toc477719955 \h </w:instrText>
        </w:r>
        <w:r>
          <w:rPr>
            <w:noProof/>
            <w:webHidden/>
          </w:rPr>
        </w:r>
        <w:r>
          <w:rPr>
            <w:noProof/>
            <w:webHidden/>
          </w:rPr>
          <w:fldChar w:fldCharType="separate"/>
        </w:r>
        <w:r>
          <w:rPr>
            <w:noProof/>
            <w:webHidden/>
          </w:rPr>
          <w:t>263</w:t>
        </w:r>
        <w:r>
          <w:rPr>
            <w:noProof/>
            <w:webHidden/>
          </w:rPr>
          <w:fldChar w:fldCharType="end"/>
        </w:r>
      </w:hyperlink>
    </w:p>
    <w:p w:rsidR="00FB4EB2" w:rsidRPr="00FB4EB2" w:rsidRDefault="00FB4EB2">
      <w:pPr>
        <w:pStyle w:val="TOC2"/>
        <w:rPr>
          <w:rFonts w:ascii="Calibri" w:hAnsi="Calibri"/>
          <w:noProof/>
          <w:sz w:val="22"/>
          <w:szCs w:val="22"/>
        </w:rPr>
      </w:pPr>
      <w:hyperlink w:anchor="_Toc477719956" w:history="1">
        <w:r w:rsidRPr="000A69EC">
          <w:rPr>
            <w:rStyle w:val="Hyperlink"/>
            <w:noProof/>
          </w:rPr>
          <w:t>52.27</w:t>
        </w:r>
        <w:r w:rsidRPr="00FB4EB2">
          <w:rPr>
            <w:rFonts w:ascii="Calibri" w:hAnsi="Calibri"/>
            <w:noProof/>
            <w:sz w:val="22"/>
            <w:szCs w:val="22"/>
          </w:rPr>
          <w:tab/>
        </w:r>
        <w:r w:rsidRPr="000A69EC">
          <w:rPr>
            <w:rStyle w:val="Hyperlink"/>
            <w:noProof/>
          </w:rPr>
          <w:t>Class Hour</w:t>
        </w:r>
        <w:r w:rsidRPr="000A69EC">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_Toc477719956 \h </w:instrText>
        </w:r>
        <w:r>
          <w:rPr>
            <w:noProof/>
            <w:webHidden/>
          </w:rPr>
        </w:r>
        <w:r>
          <w:rPr>
            <w:noProof/>
            <w:webHidden/>
          </w:rPr>
          <w:fldChar w:fldCharType="separate"/>
        </w:r>
        <w:r>
          <w:rPr>
            <w:noProof/>
            <w:webHidden/>
          </w:rPr>
          <w:t>263</w:t>
        </w:r>
        <w:r>
          <w:rPr>
            <w:noProof/>
            <w:webHidden/>
          </w:rPr>
          <w:fldChar w:fldCharType="end"/>
        </w:r>
      </w:hyperlink>
    </w:p>
    <w:p w:rsidR="00FB4EB2" w:rsidRPr="00FB4EB2" w:rsidRDefault="00FB4EB2">
      <w:pPr>
        <w:pStyle w:val="TOC2"/>
        <w:rPr>
          <w:rFonts w:ascii="Calibri" w:hAnsi="Calibri"/>
          <w:noProof/>
          <w:sz w:val="22"/>
          <w:szCs w:val="22"/>
        </w:rPr>
      </w:pPr>
      <w:hyperlink w:anchor="_Toc477719957" w:history="1">
        <w:r w:rsidRPr="000A69EC">
          <w:rPr>
            <w:rStyle w:val="Hyperlink"/>
            <w:noProof/>
          </w:rPr>
          <w:t>52.28</w:t>
        </w:r>
        <w:r w:rsidRPr="00FB4EB2">
          <w:rPr>
            <w:rFonts w:ascii="Calibri" w:hAnsi="Calibri"/>
            <w:noProof/>
            <w:sz w:val="22"/>
            <w:szCs w:val="22"/>
          </w:rPr>
          <w:tab/>
        </w:r>
        <w:r w:rsidRPr="000A69EC">
          <w:rPr>
            <w:rStyle w:val="Hyperlink"/>
            <w:noProof/>
          </w:rPr>
          <w:t>Class Inch</w:t>
        </w:r>
        <w:r w:rsidRPr="000A69EC">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_Toc477719957 \h </w:instrText>
        </w:r>
        <w:r>
          <w:rPr>
            <w:noProof/>
            <w:webHidden/>
          </w:rPr>
        </w:r>
        <w:r>
          <w:rPr>
            <w:noProof/>
            <w:webHidden/>
          </w:rPr>
          <w:fldChar w:fldCharType="separate"/>
        </w:r>
        <w:r>
          <w:rPr>
            <w:noProof/>
            <w:webHidden/>
          </w:rPr>
          <w:t>263</w:t>
        </w:r>
        <w:r>
          <w:rPr>
            <w:noProof/>
            <w:webHidden/>
          </w:rPr>
          <w:fldChar w:fldCharType="end"/>
        </w:r>
      </w:hyperlink>
    </w:p>
    <w:p w:rsidR="00FB4EB2" w:rsidRPr="00FB4EB2" w:rsidRDefault="00FB4EB2">
      <w:pPr>
        <w:pStyle w:val="TOC2"/>
        <w:rPr>
          <w:rFonts w:ascii="Calibri" w:hAnsi="Calibri"/>
          <w:noProof/>
          <w:sz w:val="22"/>
          <w:szCs w:val="22"/>
        </w:rPr>
      </w:pPr>
      <w:hyperlink w:anchor="_Toc477719958" w:history="1">
        <w:r w:rsidRPr="000A69EC">
          <w:rPr>
            <w:rStyle w:val="Hyperlink"/>
            <w:noProof/>
          </w:rPr>
          <w:t>52.29</w:t>
        </w:r>
        <w:r w:rsidRPr="00FB4EB2">
          <w:rPr>
            <w:rFonts w:ascii="Calibri" w:hAnsi="Calibri"/>
            <w:noProof/>
            <w:sz w:val="22"/>
            <w:szCs w:val="22"/>
          </w:rPr>
          <w:tab/>
        </w:r>
        <w:r w:rsidRPr="000A69EC">
          <w:rPr>
            <w:rStyle w:val="Hyperlink"/>
            <w:noProof/>
          </w:rPr>
          <w:t>Class Joule</w:t>
        </w:r>
        <w:r w:rsidRPr="000A69EC">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_Toc477719958 \h </w:instrText>
        </w:r>
        <w:r>
          <w:rPr>
            <w:noProof/>
            <w:webHidden/>
          </w:rPr>
        </w:r>
        <w:r>
          <w:rPr>
            <w:noProof/>
            <w:webHidden/>
          </w:rPr>
          <w:fldChar w:fldCharType="separate"/>
        </w:r>
        <w:r>
          <w:rPr>
            <w:noProof/>
            <w:webHidden/>
          </w:rPr>
          <w:t>263</w:t>
        </w:r>
        <w:r>
          <w:rPr>
            <w:noProof/>
            <w:webHidden/>
          </w:rPr>
          <w:fldChar w:fldCharType="end"/>
        </w:r>
      </w:hyperlink>
    </w:p>
    <w:p w:rsidR="00FB4EB2" w:rsidRPr="00FB4EB2" w:rsidRDefault="00FB4EB2">
      <w:pPr>
        <w:pStyle w:val="TOC2"/>
        <w:rPr>
          <w:rFonts w:ascii="Calibri" w:hAnsi="Calibri"/>
          <w:noProof/>
          <w:sz w:val="22"/>
          <w:szCs w:val="22"/>
        </w:rPr>
      </w:pPr>
      <w:hyperlink w:anchor="_Toc477719959" w:history="1">
        <w:r w:rsidRPr="000A69EC">
          <w:rPr>
            <w:rStyle w:val="Hyperlink"/>
            <w:noProof/>
          </w:rPr>
          <w:t>52.30</w:t>
        </w:r>
        <w:r w:rsidRPr="00FB4EB2">
          <w:rPr>
            <w:rFonts w:ascii="Calibri" w:hAnsi="Calibri"/>
            <w:noProof/>
            <w:sz w:val="22"/>
            <w:szCs w:val="22"/>
          </w:rPr>
          <w:tab/>
        </w:r>
        <w:r w:rsidRPr="000A69EC">
          <w:rPr>
            <w:rStyle w:val="Hyperlink"/>
            <w:noProof/>
          </w:rPr>
          <w:t>Class Kelvin</w:t>
        </w:r>
        <w:r w:rsidRPr="000A69EC">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_Toc477719959 \h </w:instrText>
        </w:r>
        <w:r>
          <w:rPr>
            <w:noProof/>
            <w:webHidden/>
          </w:rPr>
        </w:r>
        <w:r>
          <w:rPr>
            <w:noProof/>
            <w:webHidden/>
          </w:rPr>
          <w:fldChar w:fldCharType="separate"/>
        </w:r>
        <w:r>
          <w:rPr>
            <w:noProof/>
            <w:webHidden/>
          </w:rPr>
          <w:t>263</w:t>
        </w:r>
        <w:r>
          <w:rPr>
            <w:noProof/>
            <w:webHidden/>
          </w:rPr>
          <w:fldChar w:fldCharType="end"/>
        </w:r>
      </w:hyperlink>
    </w:p>
    <w:p w:rsidR="00FB4EB2" w:rsidRPr="00FB4EB2" w:rsidRDefault="00FB4EB2">
      <w:pPr>
        <w:pStyle w:val="TOC2"/>
        <w:rPr>
          <w:rFonts w:ascii="Calibri" w:hAnsi="Calibri"/>
          <w:noProof/>
          <w:sz w:val="22"/>
          <w:szCs w:val="22"/>
        </w:rPr>
      </w:pPr>
      <w:hyperlink w:anchor="_Toc477719960" w:history="1">
        <w:r w:rsidRPr="000A69EC">
          <w:rPr>
            <w:rStyle w:val="Hyperlink"/>
            <w:noProof/>
          </w:rPr>
          <w:t>52.31</w:t>
        </w:r>
        <w:r w:rsidRPr="00FB4EB2">
          <w:rPr>
            <w:rFonts w:ascii="Calibri" w:hAnsi="Calibri"/>
            <w:noProof/>
            <w:sz w:val="22"/>
            <w:szCs w:val="22"/>
          </w:rPr>
          <w:tab/>
        </w:r>
        <w:r w:rsidRPr="000A69EC">
          <w:rPr>
            <w:rStyle w:val="Hyperlink"/>
            <w:noProof/>
          </w:rPr>
          <w:t>Class Kg per cubic meter</w:t>
        </w:r>
        <w:r w:rsidRPr="000A69EC">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_Toc477719960 \h </w:instrText>
        </w:r>
        <w:r>
          <w:rPr>
            <w:noProof/>
            <w:webHidden/>
          </w:rPr>
        </w:r>
        <w:r>
          <w:rPr>
            <w:noProof/>
            <w:webHidden/>
          </w:rPr>
          <w:fldChar w:fldCharType="separate"/>
        </w:r>
        <w:r>
          <w:rPr>
            <w:noProof/>
            <w:webHidden/>
          </w:rPr>
          <w:t>264</w:t>
        </w:r>
        <w:r>
          <w:rPr>
            <w:noProof/>
            <w:webHidden/>
          </w:rPr>
          <w:fldChar w:fldCharType="end"/>
        </w:r>
      </w:hyperlink>
    </w:p>
    <w:p w:rsidR="00FB4EB2" w:rsidRPr="00FB4EB2" w:rsidRDefault="00FB4EB2">
      <w:pPr>
        <w:pStyle w:val="TOC2"/>
        <w:rPr>
          <w:rFonts w:ascii="Calibri" w:hAnsi="Calibri"/>
          <w:noProof/>
          <w:sz w:val="22"/>
          <w:szCs w:val="22"/>
        </w:rPr>
      </w:pPr>
      <w:hyperlink w:anchor="_Toc477719961" w:history="1">
        <w:r w:rsidRPr="000A69EC">
          <w:rPr>
            <w:rStyle w:val="Hyperlink"/>
            <w:noProof/>
          </w:rPr>
          <w:t>52.32</w:t>
        </w:r>
        <w:r w:rsidRPr="00FB4EB2">
          <w:rPr>
            <w:rFonts w:ascii="Calibri" w:hAnsi="Calibri"/>
            <w:noProof/>
            <w:sz w:val="22"/>
            <w:szCs w:val="22"/>
          </w:rPr>
          <w:tab/>
        </w:r>
        <w:r w:rsidRPr="000A69EC">
          <w:rPr>
            <w:rStyle w:val="Hyperlink"/>
            <w:noProof/>
          </w:rPr>
          <w:t>Class Kilogram</w:t>
        </w:r>
        <w:r w:rsidRPr="000A69EC">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_Toc477719961 \h </w:instrText>
        </w:r>
        <w:r>
          <w:rPr>
            <w:noProof/>
            <w:webHidden/>
          </w:rPr>
        </w:r>
        <w:r>
          <w:rPr>
            <w:noProof/>
            <w:webHidden/>
          </w:rPr>
          <w:fldChar w:fldCharType="separate"/>
        </w:r>
        <w:r>
          <w:rPr>
            <w:noProof/>
            <w:webHidden/>
          </w:rPr>
          <w:t>264</w:t>
        </w:r>
        <w:r>
          <w:rPr>
            <w:noProof/>
            <w:webHidden/>
          </w:rPr>
          <w:fldChar w:fldCharType="end"/>
        </w:r>
      </w:hyperlink>
    </w:p>
    <w:p w:rsidR="00FB4EB2" w:rsidRPr="00FB4EB2" w:rsidRDefault="00FB4EB2">
      <w:pPr>
        <w:pStyle w:val="TOC2"/>
        <w:rPr>
          <w:rFonts w:ascii="Calibri" w:hAnsi="Calibri"/>
          <w:noProof/>
          <w:sz w:val="22"/>
          <w:szCs w:val="22"/>
        </w:rPr>
      </w:pPr>
      <w:hyperlink w:anchor="_Toc477719962" w:history="1">
        <w:r w:rsidRPr="000A69EC">
          <w:rPr>
            <w:rStyle w:val="Hyperlink"/>
            <w:noProof/>
          </w:rPr>
          <w:t>52.33</w:t>
        </w:r>
        <w:r w:rsidRPr="00FB4EB2">
          <w:rPr>
            <w:rFonts w:ascii="Calibri" w:hAnsi="Calibri"/>
            <w:noProof/>
            <w:sz w:val="22"/>
            <w:szCs w:val="22"/>
          </w:rPr>
          <w:tab/>
        </w:r>
        <w:r w:rsidRPr="000A69EC">
          <w:rPr>
            <w:rStyle w:val="Hyperlink"/>
            <w:noProof/>
          </w:rPr>
          <w:t>Class Kilogram per cubic meter</w:t>
        </w:r>
        <w:r w:rsidRPr="000A69EC">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_Toc477719962 \h </w:instrText>
        </w:r>
        <w:r>
          <w:rPr>
            <w:noProof/>
            <w:webHidden/>
          </w:rPr>
        </w:r>
        <w:r>
          <w:rPr>
            <w:noProof/>
            <w:webHidden/>
          </w:rPr>
          <w:fldChar w:fldCharType="separate"/>
        </w:r>
        <w:r>
          <w:rPr>
            <w:noProof/>
            <w:webHidden/>
          </w:rPr>
          <w:t>264</w:t>
        </w:r>
        <w:r>
          <w:rPr>
            <w:noProof/>
            <w:webHidden/>
          </w:rPr>
          <w:fldChar w:fldCharType="end"/>
        </w:r>
      </w:hyperlink>
    </w:p>
    <w:p w:rsidR="00FB4EB2" w:rsidRPr="00FB4EB2" w:rsidRDefault="00FB4EB2">
      <w:pPr>
        <w:pStyle w:val="TOC2"/>
        <w:rPr>
          <w:rFonts w:ascii="Calibri" w:hAnsi="Calibri"/>
          <w:noProof/>
          <w:sz w:val="22"/>
          <w:szCs w:val="22"/>
        </w:rPr>
      </w:pPr>
      <w:hyperlink w:anchor="_Toc477719963" w:history="1">
        <w:r w:rsidRPr="000A69EC">
          <w:rPr>
            <w:rStyle w:val="Hyperlink"/>
            <w:noProof/>
          </w:rPr>
          <w:t>52.34</w:t>
        </w:r>
        <w:r w:rsidRPr="00FB4EB2">
          <w:rPr>
            <w:rFonts w:ascii="Calibri" w:hAnsi="Calibri"/>
            <w:noProof/>
            <w:sz w:val="22"/>
            <w:szCs w:val="22"/>
          </w:rPr>
          <w:tab/>
        </w:r>
        <w:r w:rsidRPr="000A69EC">
          <w:rPr>
            <w:rStyle w:val="Hyperlink"/>
            <w:noProof/>
          </w:rPr>
          <w:t>Class Kilometer</w:t>
        </w:r>
        <w:r w:rsidRPr="000A69EC">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_Toc477719963 \h </w:instrText>
        </w:r>
        <w:r>
          <w:rPr>
            <w:noProof/>
            <w:webHidden/>
          </w:rPr>
        </w:r>
        <w:r>
          <w:rPr>
            <w:noProof/>
            <w:webHidden/>
          </w:rPr>
          <w:fldChar w:fldCharType="separate"/>
        </w:r>
        <w:r>
          <w:rPr>
            <w:noProof/>
            <w:webHidden/>
          </w:rPr>
          <w:t>264</w:t>
        </w:r>
        <w:r>
          <w:rPr>
            <w:noProof/>
            <w:webHidden/>
          </w:rPr>
          <w:fldChar w:fldCharType="end"/>
        </w:r>
      </w:hyperlink>
    </w:p>
    <w:p w:rsidR="00FB4EB2" w:rsidRPr="00FB4EB2" w:rsidRDefault="00FB4EB2">
      <w:pPr>
        <w:pStyle w:val="TOC2"/>
        <w:rPr>
          <w:rFonts w:ascii="Calibri" w:hAnsi="Calibri"/>
          <w:noProof/>
          <w:sz w:val="22"/>
          <w:szCs w:val="22"/>
        </w:rPr>
      </w:pPr>
      <w:hyperlink w:anchor="_Toc477719964" w:history="1">
        <w:r w:rsidRPr="000A69EC">
          <w:rPr>
            <w:rStyle w:val="Hyperlink"/>
            <w:noProof/>
          </w:rPr>
          <w:t>52.35</w:t>
        </w:r>
        <w:r w:rsidRPr="00FB4EB2">
          <w:rPr>
            <w:rFonts w:ascii="Calibri" w:hAnsi="Calibri"/>
            <w:noProof/>
            <w:sz w:val="22"/>
            <w:szCs w:val="22"/>
          </w:rPr>
          <w:tab/>
        </w:r>
        <w:r w:rsidRPr="000A69EC">
          <w:rPr>
            <w:rStyle w:val="Hyperlink"/>
            <w:noProof/>
          </w:rPr>
          <w:t>Class Kilometer per Hour</w:t>
        </w:r>
        <w:r w:rsidRPr="000A69EC">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_Toc477719964 \h </w:instrText>
        </w:r>
        <w:r>
          <w:rPr>
            <w:noProof/>
            <w:webHidden/>
          </w:rPr>
        </w:r>
        <w:r>
          <w:rPr>
            <w:noProof/>
            <w:webHidden/>
          </w:rPr>
          <w:fldChar w:fldCharType="separate"/>
        </w:r>
        <w:r>
          <w:rPr>
            <w:noProof/>
            <w:webHidden/>
          </w:rPr>
          <w:t>264</w:t>
        </w:r>
        <w:r>
          <w:rPr>
            <w:noProof/>
            <w:webHidden/>
          </w:rPr>
          <w:fldChar w:fldCharType="end"/>
        </w:r>
      </w:hyperlink>
    </w:p>
    <w:p w:rsidR="00FB4EB2" w:rsidRPr="00FB4EB2" w:rsidRDefault="00FB4EB2">
      <w:pPr>
        <w:pStyle w:val="TOC2"/>
        <w:rPr>
          <w:rFonts w:ascii="Calibri" w:hAnsi="Calibri"/>
          <w:noProof/>
          <w:sz w:val="22"/>
          <w:szCs w:val="22"/>
        </w:rPr>
      </w:pPr>
      <w:hyperlink w:anchor="_Toc477719965" w:history="1">
        <w:r w:rsidRPr="000A69EC">
          <w:rPr>
            <w:rStyle w:val="Hyperlink"/>
            <w:noProof/>
          </w:rPr>
          <w:t>52.36</w:t>
        </w:r>
        <w:r w:rsidRPr="00FB4EB2">
          <w:rPr>
            <w:rFonts w:ascii="Calibri" w:hAnsi="Calibri"/>
            <w:noProof/>
            <w:sz w:val="22"/>
            <w:szCs w:val="22"/>
          </w:rPr>
          <w:tab/>
        </w:r>
        <w:r w:rsidRPr="000A69EC">
          <w:rPr>
            <w:rStyle w:val="Hyperlink"/>
            <w:noProof/>
          </w:rPr>
          <w:t>Class Kilowatt hour</w:t>
        </w:r>
        <w:r w:rsidRPr="000A69EC">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_Toc477719965 \h </w:instrText>
        </w:r>
        <w:r>
          <w:rPr>
            <w:noProof/>
            <w:webHidden/>
          </w:rPr>
        </w:r>
        <w:r>
          <w:rPr>
            <w:noProof/>
            <w:webHidden/>
          </w:rPr>
          <w:fldChar w:fldCharType="separate"/>
        </w:r>
        <w:r>
          <w:rPr>
            <w:noProof/>
            <w:webHidden/>
          </w:rPr>
          <w:t>264</w:t>
        </w:r>
        <w:r>
          <w:rPr>
            <w:noProof/>
            <w:webHidden/>
          </w:rPr>
          <w:fldChar w:fldCharType="end"/>
        </w:r>
      </w:hyperlink>
    </w:p>
    <w:p w:rsidR="00FB4EB2" w:rsidRPr="00FB4EB2" w:rsidRDefault="00FB4EB2">
      <w:pPr>
        <w:pStyle w:val="TOC2"/>
        <w:rPr>
          <w:rFonts w:ascii="Calibri" w:hAnsi="Calibri"/>
          <w:noProof/>
          <w:sz w:val="22"/>
          <w:szCs w:val="22"/>
        </w:rPr>
      </w:pPr>
      <w:hyperlink w:anchor="_Toc477719966" w:history="1">
        <w:r w:rsidRPr="000A69EC">
          <w:rPr>
            <w:rStyle w:val="Hyperlink"/>
            <w:noProof/>
          </w:rPr>
          <w:t>52.37</w:t>
        </w:r>
        <w:r w:rsidRPr="00FB4EB2">
          <w:rPr>
            <w:rFonts w:ascii="Calibri" w:hAnsi="Calibri"/>
            <w:noProof/>
            <w:sz w:val="22"/>
            <w:szCs w:val="22"/>
          </w:rPr>
          <w:tab/>
        </w:r>
        <w:r w:rsidRPr="000A69EC">
          <w:rPr>
            <w:rStyle w:val="Hyperlink"/>
            <w:noProof/>
          </w:rPr>
          <w:t>Class Liquid Volume</w:t>
        </w:r>
        <w:r w:rsidRPr="000A69EC">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_Toc477719966 \h </w:instrText>
        </w:r>
        <w:r>
          <w:rPr>
            <w:noProof/>
            <w:webHidden/>
          </w:rPr>
        </w:r>
        <w:r>
          <w:rPr>
            <w:noProof/>
            <w:webHidden/>
          </w:rPr>
          <w:fldChar w:fldCharType="separate"/>
        </w:r>
        <w:r>
          <w:rPr>
            <w:noProof/>
            <w:webHidden/>
          </w:rPr>
          <w:t>264</w:t>
        </w:r>
        <w:r>
          <w:rPr>
            <w:noProof/>
            <w:webHidden/>
          </w:rPr>
          <w:fldChar w:fldCharType="end"/>
        </w:r>
      </w:hyperlink>
    </w:p>
    <w:p w:rsidR="00FB4EB2" w:rsidRPr="00FB4EB2" w:rsidRDefault="00FB4EB2">
      <w:pPr>
        <w:pStyle w:val="TOC2"/>
        <w:rPr>
          <w:rFonts w:ascii="Calibri" w:hAnsi="Calibri"/>
          <w:noProof/>
          <w:sz w:val="22"/>
          <w:szCs w:val="22"/>
        </w:rPr>
      </w:pPr>
      <w:hyperlink w:anchor="_Toc477719967" w:history="1">
        <w:r w:rsidRPr="000A69EC">
          <w:rPr>
            <w:rStyle w:val="Hyperlink"/>
            <w:noProof/>
          </w:rPr>
          <w:t>52.38</w:t>
        </w:r>
        <w:r w:rsidRPr="00FB4EB2">
          <w:rPr>
            <w:rFonts w:ascii="Calibri" w:hAnsi="Calibri"/>
            <w:noProof/>
            <w:sz w:val="22"/>
            <w:szCs w:val="22"/>
          </w:rPr>
          <w:tab/>
        </w:r>
        <w:r w:rsidRPr="000A69EC">
          <w:rPr>
            <w:rStyle w:val="Hyperlink"/>
            <w:noProof/>
          </w:rPr>
          <w:t>Class Meter</w:t>
        </w:r>
        <w:r w:rsidRPr="000A69EC">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_Toc477719967 \h </w:instrText>
        </w:r>
        <w:r>
          <w:rPr>
            <w:noProof/>
            <w:webHidden/>
          </w:rPr>
        </w:r>
        <w:r>
          <w:rPr>
            <w:noProof/>
            <w:webHidden/>
          </w:rPr>
          <w:fldChar w:fldCharType="separate"/>
        </w:r>
        <w:r>
          <w:rPr>
            <w:noProof/>
            <w:webHidden/>
          </w:rPr>
          <w:t>265</w:t>
        </w:r>
        <w:r>
          <w:rPr>
            <w:noProof/>
            <w:webHidden/>
          </w:rPr>
          <w:fldChar w:fldCharType="end"/>
        </w:r>
      </w:hyperlink>
    </w:p>
    <w:p w:rsidR="00FB4EB2" w:rsidRPr="00FB4EB2" w:rsidRDefault="00FB4EB2">
      <w:pPr>
        <w:pStyle w:val="TOC2"/>
        <w:rPr>
          <w:rFonts w:ascii="Calibri" w:hAnsi="Calibri"/>
          <w:noProof/>
          <w:sz w:val="22"/>
          <w:szCs w:val="22"/>
        </w:rPr>
      </w:pPr>
      <w:hyperlink w:anchor="_Toc477719968" w:history="1">
        <w:r w:rsidRPr="000A69EC">
          <w:rPr>
            <w:rStyle w:val="Hyperlink"/>
            <w:noProof/>
          </w:rPr>
          <w:t>52.39</w:t>
        </w:r>
        <w:r w:rsidRPr="00FB4EB2">
          <w:rPr>
            <w:rFonts w:ascii="Calibri" w:hAnsi="Calibri"/>
            <w:noProof/>
            <w:sz w:val="22"/>
            <w:szCs w:val="22"/>
          </w:rPr>
          <w:tab/>
        </w:r>
        <w:r w:rsidRPr="000A69EC">
          <w:rPr>
            <w:rStyle w:val="Hyperlink"/>
            <w:noProof/>
          </w:rPr>
          <w:t>Class Meter per second squared</w:t>
        </w:r>
        <w:r w:rsidRPr="000A69EC">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_Toc477719968 \h </w:instrText>
        </w:r>
        <w:r>
          <w:rPr>
            <w:noProof/>
            <w:webHidden/>
          </w:rPr>
        </w:r>
        <w:r>
          <w:rPr>
            <w:noProof/>
            <w:webHidden/>
          </w:rPr>
          <w:fldChar w:fldCharType="separate"/>
        </w:r>
        <w:r>
          <w:rPr>
            <w:noProof/>
            <w:webHidden/>
          </w:rPr>
          <w:t>265</w:t>
        </w:r>
        <w:r>
          <w:rPr>
            <w:noProof/>
            <w:webHidden/>
          </w:rPr>
          <w:fldChar w:fldCharType="end"/>
        </w:r>
      </w:hyperlink>
    </w:p>
    <w:p w:rsidR="00FB4EB2" w:rsidRPr="00FB4EB2" w:rsidRDefault="00FB4EB2">
      <w:pPr>
        <w:pStyle w:val="TOC2"/>
        <w:rPr>
          <w:rFonts w:ascii="Calibri" w:hAnsi="Calibri"/>
          <w:noProof/>
          <w:sz w:val="22"/>
          <w:szCs w:val="22"/>
        </w:rPr>
      </w:pPr>
      <w:hyperlink w:anchor="_Toc477719969" w:history="1">
        <w:r w:rsidRPr="000A69EC">
          <w:rPr>
            <w:rStyle w:val="Hyperlink"/>
            <w:noProof/>
          </w:rPr>
          <w:t>52.40</w:t>
        </w:r>
        <w:r w:rsidRPr="00FB4EB2">
          <w:rPr>
            <w:rFonts w:ascii="Calibri" w:hAnsi="Calibri"/>
            <w:noProof/>
            <w:sz w:val="22"/>
            <w:szCs w:val="22"/>
          </w:rPr>
          <w:tab/>
        </w:r>
        <w:r w:rsidRPr="000A69EC">
          <w:rPr>
            <w:rStyle w:val="Hyperlink"/>
            <w:noProof/>
          </w:rPr>
          <w:t>Class Mile</w:t>
        </w:r>
        <w:r w:rsidRPr="000A69EC">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_Toc477719969 \h </w:instrText>
        </w:r>
        <w:r>
          <w:rPr>
            <w:noProof/>
            <w:webHidden/>
          </w:rPr>
        </w:r>
        <w:r>
          <w:rPr>
            <w:noProof/>
            <w:webHidden/>
          </w:rPr>
          <w:fldChar w:fldCharType="separate"/>
        </w:r>
        <w:r>
          <w:rPr>
            <w:noProof/>
            <w:webHidden/>
          </w:rPr>
          <w:t>265</w:t>
        </w:r>
        <w:r>
          <w:rPr>
            <w:noProof/>
            <w:webHidden/>
          </w:rPr>
          <w:fldChar w:fldCharType="end"/>
        </w:r>
      </w:hyperlink>
    </w:p>
    <w:p w:rsidR="00FB4EB2" w:rsidRPr="00FB4EB2" w:rsidRDefault="00FB4EB2">
      <w:pPr>
        <w:pStyle w:val="TOC2"/>
        <w:rPr>
          <w:rFonts w:ascii="Calibri" w:hAnsi="Calibri"/>
          <w:noProof/>
          <w:sz w:val="22"/>
          <w:szCs w:val="22"/>
        </w:rPr>
      </w:pPr>
      <w:hyperlink w:anchor="_Toc477719970" w:history="1">
        <w:r w:rsidRPr="000A69EC">
          <w:rPr>
            <w:rStyle w:val="Hyperlink"/>
            <w:noProof/>
          </w:rPr>
          <w:t>52.41</w:t>
        </w:r>
        <w:r w:rsidRPr="00FB4EB2">
          <w:rPr>
            <w:rFonts w:ascii="Calibri" w:hAnsi="Calibri"/>
            <w:noProof/>
            <w:sz w:val="22"/>
            <w:szCs w:val="22"/>
          </w:rPr>
          <w:tab/>
        </w:r>
        <w:r w:rsidRPr="000A69EC">
          <w:rPr>
            <w:rStyle w:val="Hyperlink"/>
            <w:noProof/>
          </w:rPr>
          <w:t>Class Miles per Hour</w:t>
        </w:r>
        <w:r w:rsidRPr="000A69EC">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_Toc477719970 \h </w:instrText>
        </w:r>
        <w:r>
          <w:rPr>
            <w:noProof/>
            <w:webHidden/>
          </w:rPr>
        </w:r>
        <w:r>
          <w:rPr>
            <w:noProof/>
            <w:webHidden/>
          </w:rPr>
          <w:fldChar w:fldCharType="separate"/>
        </w:r>
        <w:r>
          <w:rPr>
            <w:noProof/>
            <w:webHidden/>
          </w:rPr>
          <w:t>265</w:t>
        </w:r>
        <w:r>
          <w:rPr>
            <w:noProof/>
            <w:webHidden/>
          </w:rPr>
          <w:fldChar w:fldCharType="end"/>
        </w:r>
      </w:hyperlink>
    </w:p>
    <w:p w:rsidR="00FB4EB2" w:rsidRPr="00FB4EB2" w:rsidRDefault="00FB4EB2">
      <w:pPr>
        <w:pStyle w:val="TOC2"/>
        <w:rPr>
          <w:rFonts w:ascii="Calibri" w:hAnsi="Calibri"/>
          <w:noProof/>
          <w:sz w:val="22"/>
          <w:szCs w:val="22"/>
        </w:rPr>
      </w:pPr>
      <w:hyperlink w:anchor="_Toc477719971" w:history="1">
        <w:r w:rsidRPr="000A69EC">
          <w:rPr>
            <w:rStyle w:val="Hyperlink"/>
            <w:noProof/>
          </w:rPr>
          <w:t>52.42</w:t>
        </w:r>
        <w:r w:rsidRPr="00FB4EB2">
          <w:rPr>
            <w:rFonts w:ascii="Calibri" w:hAnsi="Calibri"/>
            <w:noProof/>
            <w:sz w:val="22"/>
            <w:szCs w:val="22"/>
          </w:rPr>
          <w:tab/>
        </w:r>
        <w:r w:rsidRPr="000A69EC">
          <w:rPr>
            <w:rStyle w:val="Hyperlink"/>
            <w:noProof/>
          </w:rPr>
          <w:t>Class Millimeter</w:t>
        </w:r>
        <w:r w:rsidRPr="000A69EC">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_Toc477719971 \h </w:instrText>
        </w:r>
        <w:r>
          <w:rPr>
            <w:noProof/>
            <w:webHidden/>
          </w:rPr>
        </w:r>
        <w:r>
          <w:rPr>
            <w:noProof/>
            <w:webHidden/>
          </w:rPr>
          <w:fldChar w:fldCharType="separate"/>
        </w:r>
        <w:r>
          <w:rPr>
            <w:noProof/>
            <w:webHidden/>
          </w:rPr>
          <w:t>265</w:t>
        </w:r>
        <w:r>
          <w:rPr>
            <w:noProof/>
            <w:webHidden/>
          </w:rPr>
          <w:fldChar w:fldCharType="end"/>
        </w:r>
      </w:hyperlink>
    </w:p>
    <w:p w:rsidR="00FB4EB2" w:rsidRPr="00FB4EB2" w:rsidRDefault="00FB4EB2">
      <w:pPr>
        <w:pStyle w:val="TOC2"/>
        <w:rPr>
          <w:rFonts w:ascii="Calibri" w:hAnsi="Calibri"/>
          <w:noProof/>
          <w:sz w:val="22"/>
          <w:szCs w:val="22"/>
        </w:rPr>
      </w:pPr>
      <w:hyperlink w:anchor="_Toc477719972" w:history="1">
        <w:r w:rsidRPr="000A69EC">
          <w:rPr>
            <w:rStyle w:val="Hyperlink"/>
            <w:noProof/>
          </w:rPr>
          <w:t>52.43</w:t>
        </w:r>
        <w:r w:rsidRPr="00FB4EB2">
          <w:rPr>
            <w:rFonts w:ascii="Calibri" w:hAnsi="Calibri"/>
            <w:noProof/>
            <w:sz w:val="22"/>
            <w:szCs w:val="22"/>
          </w:rPr>
          <w:tab/>
        </w:r>
        <w:r w:rsidRPr="000A69EC">
          <w:rPr>
            <w:rStyle w:val="Hyperlink"/>
            <w:noProof/>
          </w:rPr>
          <w:t>Class Millisecond</w:t>
        </w:r>
        <w:r w:rsidRPr="000A69EC">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_Toc477719972 \h </w:instrText>
        </w:r>
        <w:r>
          <w:rPr>
            <w:noProof/>
            <w:webHidden/>
          </w:rPr>
        </w:r>
        <w:r>
          <w:rPr>
            <w:noProof/>
            <w:webHidden/>
          </w:rPr>
          <w:fldChar w:fldCharType="separate"/>
        </w:r>
        <w:r>
          <w:rPr>
            <w:noProof/>
            <w:webHidden/>
          </w:rPr>
          <w:t>265</w:t>
        </w:r>
        <w:r>
          <w:rPr>
            <w:noProof/>
            <w:webHidden/>
          </w:rPr>
          <w:fldChar w:fldCharType="end"/>
        </w:r>
      </w:hyperlink>
    </w:p>
    <w:p w:rsidR="00FB4EB2" w:rsidRPr="00FB4EB2" w:rsidRDefault="00FB4EB2">
      <w:pPr>
        <w:pStyle w:val="TOC2"/>
        <w:rPr>
          <w:rFonts w:ascii="Calibri" w:hAnsi="Calibri"/>
          <w:noProof/>
          <w:sz w:val="22"/>
          <w:szCs w:val="22"/>
        </w:rPr>
      </w:pPr>
      <w:hyperlink w:anchor="_Toc477719973" w:history="1">
        <w:r w:rsidRPr="000A69EC">
          <w:rPr>
            <w:rStyle w:val="Hyperlink"/>
            <w:noProof/>
          </w:rPr>
          <w:t>52.44</w:t>
        </w:r>
        <w:r w:rsidRPr="00FB4EB2">
          <w:rPr>
            <w:rFonts w:ascii="Calibri" w:hAnsi="Calibri"/>
            <w:noProof/>
            <w:sz w:val="22"/>
            <w:szCs w:val="22"/>
          </w:rPr>
          <w:tab/>
        </w:r>
        <w:r w:rsidRPr="000A69EC">
          <w:rPr>
            <w:rStyle w:val="Hyperlink"/>
            <w:noProof/>
          </w:rPr>
          <w:t>Class Minute</w:t>
        </w:r>
        <w:r w:rsidRPr="000A69EC">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_Toc477719973 \h </w:instrText>
        </w:r>
        <w:r>
          <w:rPr>
            <w:noProof/>
            <w:webHidden/>
          </w:rPr>
        </w:r>
        <w:r>
          <w:rPr>
            <w:noProof/>
            <w:webHidden/>
          </w:rPr>
          <w:fldChar w:fldCharType="separate"/>
        </w:r>
        <w:r>
          <w:rPr>
            <w:noProof/>
            <w:webHidden/>
          </w:rPr>
          <w:t>266</w:t>
        </w:r>
        <w:r>
          <w:rPr>
            <w:noProof/>
            <w:webHidden/>
          </w:rPr>
          <w:fldChar w:fldCharType="end"/>
        </w:r>
      </w:hyperlink>
    </w:p>
    <w:p w:rsidR="00FB4EB2" w:rsidRPr="00FB4EB2" w:rsidRDefault="00FB4EB2">
      <w:pPr>
        <w:pStyle w:val="TOC2"/>
        <w:rPr>
          <w:rFonts w:ascii="Calibri" w:hAnsi="Calibri"/>
          <w:noProof/>
          <w:sz w:val="22"/>
          <w:szCs w:val="22"/>
        </w:rPr>
      </w:pPr>
      <w:hyperlink w:anchor="_Toc477719974" w:history="1">
        <w:r w:rsidRPr="000A69EC">
          <w:rPr>
            <w:rStyle w:val="Hyperlink"/>
            <w:noProof/>
          </w:rPr>
          <w:t>52.45</w:t>
        </w:r>
        <w:r w:rsidRPr="00FB4EB2">
          <w:rPr>
            <w:rFonts w:ascii="Calibri" w:hAnsi="Calibri"/>
            <w:noProof/>
            <w:sz w:val="22"/>
            <w:szCs w:val="22"/>
          </w:rPr>
          <w:tab/>
        </w:r>
        <w:r w:rsidRPr="000A69EC">
          <w:rPr>
            <w:rStyle w:val="Hyperlink"/>
            <w:noProof/>
          </w:rPr>
          <w:t>Class Mole</w:t>
        </w:r>
        <w:r w:rsidRPr="000A69EC">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_Toc477719974 \h </w:instrText>
        </w:r>
        <w:r>
          <w:rPr>
            <w:noProof/>
            <w:webHidden/>
          </w:rPr>
        </w:r>
        <w:r>
          <w:rPr>
            <w:noProof/>
            <w:webHidden/>
          </w:rPr>
          <w:fldChar w:fldCharType="separate"/>
        </w:r>
        <w:r>
          <w:rPr>
            <w:noProof/>
            <w:webHidden/>
          </w:rPr>
          <w:t>266</w:t>
        </w:r>
        <w:r>
          <w:rPr>
            <w:noProof/>
            <w:webHidden/>
          </w:rPr>
          <w:fldChar w:fldCharType="end"/>
        </w:r>
      </w:hyperlink>
    </w:p>
    <w:p w:rsidR="00FB4EB2" w:rsidRPr="00FB4EB2" w:rsidRDefault="00FB4EB2">
      <w:pPr>
        <w:pStyle w:val="TOC2"/>
        <w:rPr>
          <w:rFonts w:ascii="Calibri" w:hAnsi="Calibri"/>
          <w:noProof/>
          <w:sz w:val="22"/>
          <w:szCs w:val="22"/>
        </w:rPr>
      </w:pPr>
      <w:hyperlink w:anchor="_Toc477719975" w:history="1">
        <w:r w:rsidRPr="000A69EC">
          <w:rPr>
            <w:rStyle w:val="Hyperlink"/>
            <w:noProof/>
          </w:rPr>
          <w:t>52.46</w:t>
        </w:r>
        <w:r w:rsidRPr="00FB4EB2">
          <w:rPr>
            <w:rFonts w:ascii="Calibri" w:hAnsi="Calibri"/>
            <w:noProof/>
            <w:sz w:val="22"/>
            <w:szCs w:val="22"/>
          </w:rPr>
          <w:tab/>
        </w:r>
        <w:r w:rsidRPr="000A69EC">
          <w:rPr>
            <w:rStyle w:val="Hyperlink"/>
            <w:noProof/>
          </w:rPr>
          <w:t>Class Mole Per Cubic Meter</w:t>
        </w:r>
        <w:r w:rsidRPr="000A69EC">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_Toc477719975 \h </w:instrText>
        </w:r>
        <w:r>
          <w:rPr>
            <w:noProof/>
            <w:webHidden/>
          </w:rPr>
        </w:r>
        <w:r>
          <w:rPr>
            <w:noProof/>
            <w:webHidden/>
          </w:rPr>
          <w:fldChar w:fldCharType="separate"/>
        </w:r>
        <w:r>
          <w:rPr>
            <w:noProof/>
            <w:webHidden/>
          </w:rPr>
          <w:t>266</w:t>
        </w:r>
        <w:r>
          <w:rPr>
            <w:noProof/>
            <w:webHidden/>
          </w:rPr>
          <w:fldChar w:fldCharType="end"/>
        </w:r>
      </w:hyperlink>
    </w:p>
    <w:p w:rsidR="00FB4EB2" w:rsidRPr="00FB4EB2" w:rsidRDefault="00FB4EB2">
      <w:pPr>
        <w:pStyle w:val="TOC2"/>
        <w:rPr>
          <w:rFonts w:ascii="Calibri" w:hAnsi="Calibri"/>
          <w:noProof/>
          <w:sz w:val="22"/>
          <w:szCs w:val="22"/>
        </w:rPr>
      </w:pPr>
      <w:hyperlink w:anchor="_Toc477719976" w:history="1">
        <w:r w:rsidRPr="000A69EC">
          <w:rPr>
            <w:rStyle w:val="Hyperlink"/>
            <w:noProof/>
          </w:rPr>
          <w:t>52.47</w:t>
        </w:r>
        <w:r w:rsidRPr="00FB4EB2">
          <w:rPr>
            <w:rFonts w:ascii="Calibri" w:hAnsi="Calibri"/>
            <w:noProof/>
            <w:sz w:val="22"/>
            <w:szCs w:val="22"/>
          </w:rPr>
          <w:tab/>
        </w:r>
        <w:r w:rsidRPr="000A69EC">
          <w:rPr>
            <w:rStyle w:val="Hyperlink"/>
            <w:noProof/>
          </w:rPr>
          <w:t>Class Month</w:t>
        </w:r>
        <w:r w:rsidRPr="000A69EC">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_Toc477719976 \h </w:instrText>
        </w:r>
        <w:r>
          <w:rPr>
            <w:noProof/>
            <w:webHidden/>
          </w:rPr>
        </w:r>
        <w:r>
          <w:rPr>
            <w:noProof/>
            <w:webHidden/>
          </w:rPr>
          <w:fldChar w:fldCharType="separate"/>
        </w:r>
        <w:r>
          <w:rPr>
            <w:noProof/>
            <w:webHidden/>
          </w:rPr>
          <w:t>266</w:t>
        </w:r>
        <w:r>
          <w:rPr>
            <w:noProof/>
            <w:webHidden/>
          </w:rPr>
          <w:fldChar w:fldCharType="end"/>
        </w:r>
      </w:hyperlink>
    </w:p>
    <w:p w:rsidR="00FB4EB2" w:rsidRPr="00FB4EB2" w:rsidRDefault="00FB4EB2">
      <w:pPr>
        <w:pStyle w:val="TOC2"/>
        <w:rPr>
          <w:rFonts w:ascii="Calibri" w:hAnsi="Calibri"/>
          <w:noProof/>
          <w:sz w:val="22"/>
          <w:szCs w:val="22"/>
        </w:rPr>
      </w:pPr>
      <w:hyperlink w:anchor="_Toc477719977" w:history="1">
        <w:r w:rsidRPr="000A69EC">
          <w:rPr>
            <w:rStyle w:val="Hyperlink"/>
            <w:noProof/>
          </w:rPr>
          <w:t>52.48</w:t>
        </w:r>
        <w:r w:rsidRPr="00FB4EB2">
          <w:rPr>
            <w:rFonts w:ascii="Calibri" w:hAnsi="Calibri"/>
            <w:noProof/>
            <w:sz w:val="22"/>
            <w:szCs w:val="22"/>
          </w:rPr>
          <w:tab/>
        </w:r>
        <w:r w:rsidRPr="000A69EC">
          <w:rPr>
            <w:rStyle w:val="Hyperlink"/>
            <w:noProof/>
          </w:rPr>
          <w:t>Class Newton</w:t>
        </w:r>
        <w:r w:rsidRPr="000A69EC">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_Toc477719977 \h </w:instrText>
        </w:r>
        <w:r>
          <w:rPr>
            <w:noProof/>
            <w:webHidden/>
          </w:rPr>
        </w:r>
        <w:r>
          <w:rPr>
            <w:noProof/>
            <w:webHidden/>
          </w:rPr>
          <w:fldChar w:fldCharType="separate"/>
        </w:r>
        <w:r>
          <w:rPr>
            <w:noProof/>
            <w:webHidden/>
          </w:rPr>
          <w:t>266</w:t>
        </w:r>
        <w:r>
          <w:rPr>
            <w:noProof/>
            <w:webHidden/>
          </w:rPr>
          <w:fldChar w:fldCharType="end"/>
        </w:r>
      </w:hyperlink>
    </w:p>
    <w:p w:rsidR="00FB4EB2" w:rsidRPr="00FB4EB2" w:rsidRDefault="00FB4EB2">
      <w:pPr>
        <w:pStyle w:val="TOC2"/>
        <w:rPr>
          <w:rFonts w:ascii="Calibri" w:hAnsi="Calibri"/>
          <w:noProof/>
          <w:sz w:val="22"/>
          <w:szCs w:val="22"/>
        </w:rPr>
      </w:pPr>
      <w:hyperlink w:anchor="_Toc477719978" w:history="1">
        <w:r w:rsidRPr="000A69EC">
          <w:rPr>
            <w:rStyle w:val="Hyperlink"/>
            <w:noProof/>
          </w:rPr>
          <w:t>52.49</w:t>
        </w:r>
        <w:r w:rsidRPr="00FB4EB2">
          <w:rPr>
            <w:rFonts w:ascii="Calibri" w:hAnsi="Calibri"/>
            <w:noProof/>
            <w:sz w:val="22"/>
            <w:szCs w:val="22"/>
          </w:rPr>
          <w:tab/>
        </w:r>
        <w:r w:rsidRPr="000A69EC">
          <w:rPr>
            <w:rStyle w:val="Hyperlink"/>
            <w:noProof/>
          </w:rPr>
          <w:t>Class Ounce-Mass  (US)</w:t>
        </w:r>
        <w:r w:rsidRPr="000A69EC">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_Toc477719978 \h </w:instrText>
        </w:r>
        <w:r>
          <w:rPr>
            <w:noProof/>
            <w:webHidden/>
          </w:rPr>
        </w:r>
        <w:r>
          <w:rPr>
            <w:noProof/>
            <w:webHidden/>
          </w:rPr>
          <w:fldChar w:fldCharType="separate"/>
        </w:r>
        <w:r>
          <w:rPr>
            <w:noProof/>
            <w:webHidden/>
          </w:rPr>
          <w:t>266</w:t>
        </w:r>
        <w:r>
          <w:rPr>
            <w:noProof/>
            <w:webHidden/>
          </w:rPr>
          <w:fldChar w:fldCharType="end"/>
        </w:r>
      </w:hyperlink>
    </w:p>
    <w:p w:rsidR="00FB4EB2" w:rsidRPr="00FB4EB2" w:rsidRDefault="00FB4EB2">
      <w:pPr>
        <w:pStyle w:val="TOC2"/>
        <w:rPr>
          <w:rFonts w:ascii="Calibri" w:hAnsi="Calibri"/>
          <w:noProof/>
          <w:sz w:val="22"/>
          <w:szCs w:val="22"/>
        </w:rPr>
      </w:pPr>
      <w:hyperlink w:anchor="_Toc477719979" w:history="1">
        <w:r w:rsidRPr="000A69EC">
          <w:rPr>
            <w:rStyle w:val="Hyperlink"/>
            <w:noProof/>
          </w:rPr>
          <w:t>52.50</w:t>
        </w:r>
        <w:r w:rsidRPr="00FB4EB2">
          <w:rPr>
            <w:rFonts w:ascii="Calibri" w:hAnsi="Calibri"/>
            <w:noProof/>
            <w:sz w:val="22"/>
            <w:szCs w:val="22"/>
          </w:rPr>
          <w:tab/>
        </w:r>
        <w:r w:rsidRPr="000A69EC">
          <w:rPr>
            <w:rStyle w:val="Hyperlink"/>
            <w:noProof/>
          </w:rPr>
          <w:t>Class Pascal</w:t>
        </w:r>
        <w:r w:rsidRPr="000A69EC">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_Toc477719979 \h </w:instrText>
        </w:r>
        <w:r>
          <w:rPr>
            <w:noProof/>
            <w:webHidden/>
          </w:rPr>
        </w:r>
        <w:r>
          <w:rPr>
            <w:noProof/>
            <w:webHidden/>
          </w:rPr>
          <w:fldChar w:fldCharType="separate"/>
        </w:r>
        <w:r>
          <w:rPr>
            <w:noProof/>
            <w:webHidden/>
          </w:rPr>
          <w:t>266</w:t>
        </w:r>
        <w:r>
          <w:rPr>
            <w:noProof/>
            <w:webHidden/>
          </w:rPr>
          <w:fldChar w:fldCharType="end"/>
        </w:r>
      </w:hyperlink>
    </w:p>
    <w:p w:rsidR="00FB4EB2" w:rsidRPr="00FB4EB2" w:rsidRDefault="00FB4EB2">
      <w:pPr>
        <w:pStyle w:val="TOC2"/>
        <w:rPr>
          <w:rFonts w:ascii="Calibri" w:hAnsi="Calibri"/>
          <w:noProof/>
          <w:sz w:val="22"/>
          <w:szCs w:val="22"/>
        </w:rPr>
      </w:pPr>
      <w:hyperlink w:anchor="_Toc477719980" w:history="1">
        <w:r w:rsidRPr="000A69EC">
          <w:rPr>
            <w:rStyle w:val="Hyperlink"/>
            <w:noProof/>
          </w:rPr>
          <w:t>52.51</w:t>
        </w:r>
        <w:r w:rsidRPr="00FB4EB2">
          <w:rPr>
            <w:rFonts w:ascii="Calibri" w:hAnsi="Calibri"/>
            <w:noProof/>
            <w:sz w:val="22"/>
            <w:szCs w:val="22"/>
          </w:rPr>
          <w:tab/>
        </w:r>
        <w:r w:rsidRPr="000A69EC">
          <w:rPr>
            <w:rStyle w:val="Hyperlink"/>
            <w:noProof/>
          </w:rPr>
          <w:t>Class Pint (US)</w:t>
        </w:r>
        <w:r w:rsidRPr="000A69EC">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_Toc477719980 \h </w:instrText>
        </w:r>
        <w:r>
          <w:rPr>
            <w:noProof/>
            <w:webHidden/>
          </w:rPr>
        </w:r>
        <w:r>
          <w:rPr>
            <w:noProof/>
            <w:webHidden/>
          </w:rPr>
          <w:fldChar w:fldCharType="separate"/>
        </w:r>
        <w:r>
          <w:rPr>
            <w:noProof/>
            <w:webHidden/>
          </w:rPr>
          <w:t>267</w:t>
        </w:r>
        <w:r>
          <w:rPr>
            <w:noProof/>
            <w:webHidden/>
          </w:rPr>
          <w:fldChar w:fldCharType="end"/>
        </w:r>
      </w:hyperlink>
    </w:p>
    <w:p w:rsidR="00FB4EB2" w:rsidRPr="00FB4EB2" w:rsidRDefault="00FB4EB2">
      <w:pPr>
        <w:pStyle w:val="TOC2"/>
        <w:rPr>
          <w:rFonts w:ascii="Calibri" w:hAnsi="Calibri"/>
          <w:noProof/>
          <w:sz w:val="22"/>
          <w:szCs w:val="22"/>
        </w:rPr>
      </w:pPr>
      <w:hyperlink w:anchor="_Toc477719981" w:history="1">
        <w:r w:rsidRPr="000A69EC">
          <w:rPr>
            <w:rStyle w:val="Hyperlink"/>
            <w:noProof/>
          </w:rPr>
          <w:t>52.52</w:t>
        </w:r>
        <w:r w:rsidRPr="00FB4EB2">
          <w:rPr>
            <w:rFonts w:ascii="Calibri" w:hAnsi="Calibri"/>
            <w:noProof/>
            <w:sz w:val="22"/>
            <w:szCs w:val="22"/>
          </w:rPr>
          <w:tab/>
        </w:r>
        <w:r w:rsidRPr="000A69EC">
          <w:rPr>
            <w:rStyle w:val="Hyperlink"/>
            <w:noProof/>
          </w:rPr>
          <w:t>Class Pound-Force</w:t>
        </w:r>
        <w:r w:rsidRPr="000A69EC">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_Toc477719981 \h </w:instrText>
        </w:r>
        <w:r>
          <w:rPr>
            <w:noProof/>
            <w:webHidden/>
          </w:rPr>
        </w:r>
        <w:r>
          <w:rPr>
            <w:noProof/>
            <w:webHidden/>
          </w:rPr>
          <w:fldChar w:fldCharType="separate"/>
        </w:r>
        <w:r>
          <w:rPr>
            <w:noProof/>
            <w:webHidden/>
          </w:rPr>
          <w:t>267</w:t>
        </w:r>
        <w:r>
          <w:rPr>
            <w:noProof/>
            <w:webHidden/>
          </w:rPr>
          <w:fldChar w:fldCharType="end"/>
        </w:r>
      </w:hyperlink>
    </w:p>
    <w:p w:rsidR="00FB4EB2" w:rsidRPr="00FB4EB2" w:rsidRDefault="00FB4EB2">
      <w:pPr>
        <w:pStyle w:val="TOC2"/>
        <w:rPr>
          <w:rFonts w:ascii="Calibri" w:hAnsi="Calibri"/>
          <w:noProof/>
          <w:sz w:val="22"/>
          <w:szCs w:val="22"/>
        </w:rPr>
      </w:pPr>
      <w:hyperlink w:anchor="_Toc477719982" w:history="1">
        <w:r w:rsidRPr="000A69EC">
          <w:rPr>
            <w:rStyle w:val="Hyperlink"/>
            <w:noProof/>
          </w:rPr>
          <w:t>52.53</w:t>
        </w:r>
        <w:r w:rsidRPr="00FB4EB2">
          <w:rPr>
            <w:rFonts w:ascii="Calibri" w:hAnsi="Calibri"/>
            <w:noProof/>
            <w:sz w:val="22"/>
            <w:szCs w:val="22"/>
          </w:rPr>
          <w:tab/>
        </w:r>
        <w:r w:rsidRPr="000A69EC">
          <w:rPr>
            <w:rStyle w:val="Hyperlink"/>
            <w:noProof/>
          </w:rPr>
          <w:t>Class Pound-Mass (Imperial)</w:t>
        </w:r>
        <w:r w:rsidRPr="000A69EC">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_Toc477719982 \h </w:instrText>
        </w:r>
        <w:r>
          <w:rPr>
            <w:noProof/>
            <w:webHidden/>
          </w:rPr>
        </w:r>
        <w:r>
          <w:rPr>
            <w:noProof/>
            <w:webHidden/>
          </w:rPr>
          <w:fldChar w:fldCharType="separate"/>
        </w:r>
        <w:r>
          <w:rPr>
            <w:noProof/>
            <w:webHidden/>
          </w:rPr>
          <w:t>267</w:t>
        </w:r>
        <w:r>
          <w:rPr>
            <w:noProof/>
            <w:webHidden/>
          </w:rPr>
          <w:fldChar w:fldCharType="end"/>
        </w:r>
      </w:hyperlink>
    </w:p>
    <w:p w:rsidR="00FB4EB2" w:rsidRPr="00FB4EB2" w:rsidRDefault="00FB4EB2">
      <w:pPr>
        <w:pStyle w:val="TOC2"/>
        <w:rPr>
          <w:rFonts w:ascii="Calibri" w:hAnsi="Calibri"/>
          <w:noProof/>
          <w:sz w:val="22"/>
          <w:szCs w:val="22"/>
        </w:rPr>
      </w:pPr>
      <w:hyperlink w:anchor="_Toc477719983" w:history="1">
        <w:r w:rsidRPr="000A69EC">
          <w:rPr>
            <w:rStyle w:val="Hyperlink"/>
            <w:noProof/>
          </w:rPr>
          <w:t>52.54</w:t>
        </w:r>
        <w:r w:rsidRPr="00FB4EB2">
          <w:rPr>
            <w:rFonts w:ascii="Calibri" w:hAnsi="Calibri"/>
            <w:noProof/>
            <w:sz w:val="22"/>
            <w:szCs w:val="22"/>
          </w:rPr>
          <w:tab/>
        </w:r>
        <w:r w:rsidRPr="000A69EC">
          <w:rPr>
            <w:rStyle w:val="Hyperlink"/>
            <w:noProof/>
          </w:rPr>
          <w:t>Class Pound-Mass (US lb)</w:t>
        </w:r>
        <w:r w:rsidRPr="000A69EC">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_Toc477719983 \h </w:instrText>
        </w:r>
        <w:r>
          <w:rPr>
            <w:noProof/>
            <w:webHidden/>
          </w:rPr>
        </w:r>
        <w:r>
          <w:rPr>
            <w:noProof/>
            <w:webHidden/>
          </w:rPr>
          <w:fldChar w:fldCharType="separate"/>
        </w:r>
        <w:r>
          <w:rPr>
            <w:noProof/>
            <w:webHidden/>
          </w:rPr>
          <w:t>267</w:t>
        </w:r>
        <w:r>
          <w:rPr>
            <w:noProof/>
            <w:webHidden/>
          </w:rPr>
          <w:fldChar w:fldCharType="end"/>
        </w:r>
      </w:hyperlink>
    </w:p>
    <w:p w:rsidR="00FB4EB2" w:rsidRPr="00FB4EB2" w:rsidRDefault="00FB4EB2">
      <w:pPr>
        <w:pStyle w:val="TOC2"/>
        <w:rPr>
          <w:rFonts w:ascii="Calibri" w:hAnsi="Calibri"/>
          <w:noProof/>
          <w:sz w:val="22"/>
          <w:szCs w:val="22"/>
        </w:rPr>
      </w:pPr>
      <w:hyperlink w:anchor="_Toc477719984" w:history="1">
        <w:r w:rsidRPr="000A69EC">
          <w:rPr>
            <w:rStyle w:val="Hyperlink"/>
            <w:noProof/>
          </w:rPr>
          <w:t>52.55</w:t>
        </w:r>
        <w:r w:rsidRPr="00FB4EB2">
          <w:rPr>
            <w:rFonts w:ascii="Calibri" w:hAnsi="Calibri"/>
            <w:noProof/>
            <w:sz w:val="22"/>
            <w:szCs w:val="22"/>
          </w:rPr>
          <w:tab/>
        </w:r>
        <w:r w:rsidRPr="000A69EC">
          <w:rPr>
            <w:rStyle w:val="Hyperlink"/>
            <w:noProof/>
          </w:rPr>
          <w:t>Class PSI</w:t>
        </w:r>
        <w:r w:rsidRPr="000A69EC">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_Toc477719984 \h </w:instrText>
        </w:r>
        <w:r>
          <w:rPr>
            <w:noProof/>
            <w:webHidden/>
          </w:rPr>
        </w:r>
        <w:r>
          <w:rPr>
            <w:noProof/>
            <w:webHidden/>
          </w:rPr>
          <w:fldChar w:fldCharType="separate"/>
        </w:r>
        <w:r>
          <w:rPr>
            <w:noProof/>
            <w:webHidden/>
          </w:rPr>
          <w:t>267</w:t>
        </w:r>
        <w:r>
          <w:rPr>
            <w:noProof/>
            <w:webHidden/>
          </w:rPr>
          <w:fldChar w:fldCharType="end"/>
        </w:r>
      </w:hyperlink>
    </w:p>
    <w:p w:rsidR="00FB4EB2" w:rsidRPr="00FB4EB2" w:rsidRDefault="00FB4EB2">
      <w:pPr>
        <w:pStyle w:val="TOC2"/>
        <w:rPr>
          <w:rFonts w:ascii="Calibri" w:hAnsi="Calibri"/>
          <w:noProof/>
          <w:sz w:val="22"/>
          <w:szCs w:val="22"/>
        </w:rPr>
      </w:pPr>
      <w:hyperlink w:anchor="_Toc477719985" w:history="1">
        <w:r w:rsidRPr="000A69EC">
          <w:rPr>
            <w:rStyle w:val="Hyperlink"/>
            <w:noProof/>
          </w:rPr>
          <w:t>52.56</w:t>
        </w:r>
        <w:r w:rsidRPr="00FB4EB2">
          <w:rPr>
            <w:rFonts w:ascii="Calibri" w:hAnsi="Calibri"/>
            <w:noProof/>
            <w:sz w:val="22"/>
            <w:szCs w:val="22"/>
          </w:rPr>
          <w:tab/>
        </w:r>
        <w:r w:rsidRPr="000A69EC">
          <w:rPr>
            <w:rStyle w:val="Hyperlink"/>
            <w:noProof/>
          </w:rPr>
          <w:t>Class Quart (US)</w:t>
        </w:r>
        <w:r w:rsidRPr="000A69EC">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_Toc477719985 \h </w:instrText>
        </w:r>
        <w:r>
          <w:rPr>
            <w:noProof/>
            <w:webHidden/>
          </w:rPr>
        </w:r>
        <w:r>
          <w:rPr>
            <w:noProof/>
            <w:webHidden/>
          </w:rPr>
          <w:fldChar w:fldCharType="separate"/>
        </w:r>
        <w:r>
          <w:rPr>
            <w:noProof/>
            <w:webHidden/>
          </w:rPr>
          <w:t>267</w:t>
        </w:r>
        <w:r>
          <w:rPr>
            <w:noProof/>
            <w:webHidden/>
          </w:rPr>
          <w:fldChar w:fldCharType="end"/>
        </w:r>
      </w:hyperlink>
    </w:p>
    <w:p w:rsidR="00FB4EB2" w:rsidRPr="00FB4EB2" w:rsidRDefault="00FB4EB2">
      <w:pPr>
        <w:pStyle w:val="TOC2"/>
        <w:rPr>
          <w:rFonts w:ascii="Calibri" w:hAnsi="Calibri"/>
          <w:noProof/>
          <w:sz w:val="22"/>
          <w:szCs w:val="22"/>
        </w:rPr>
      </w:pPr>
      <w:hyperlink w:anchor="_Toc477719986" w:history="1">
        <w:r w:rsidRPr="000A69EC">
          <w:rPr>
            <w:rStyle w:val="Hyperlink"/>
            <w:noProof/>
          </w:rPr>
          <w:t>52.57</w:t>
        </w:r>
        <w:r w:rsidRPr="00FB4EB2">
          <w:rPr>
            <w:rFonts w:ascii="Calibri" w:hAnsi="Calibri"/>
            <w:noProof/>
            <w:sz w:val="22"/>
            <w:szCs w:val="22"/>
          </w:rPr>
          <w:tab/>
        </w:r>
        <w:r w:rsidRPr="000A69EC">
          <w:rPr>
            <w:rStyle w:val="Hyperlink"/>
            <w:noProof/>
          </w:rPr>
          <w:t>Class Radians</w:t>
        </w:r>
        <w:r w:rsidRPr="000A69EC">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_Toc477719986 \h </w:instrText>
        </w:r>
        <w:r>
          <w:rPr>
            <w:noProof/>
            <w:webHidden/>
          </w:rPr>
        </w:r>
        <w:r>
          <w:rPr>
            <w:noProof/>
            <w:webHidden/>
          </w:rPr>
          <w:fldChar w:fldCharType="separate"/>
        </w:r>
        <w:r>
          <w:rPr>
            <w:noProof/>
            <w:webHidden/>
          </w:rPr>
          <w:t>268</w:t>
        </w:r>
        <w:r>
          <w:rPr>
            <w:noProof/>
            <w:webHidden/>
          </w:rPr>
          <w:fldChar w:fldCharType="end"/>
        </w:r>
      </w:hyperlink>
    </w:p>
    <w:p w:rsidR="00FB4EB2" w:rsidRPr="00FB4EB2" w:rsidRDefault="00FB4EB2">
      <w:pPr>
        <w:pStyle w:val="TOC2"/>
        <w:rPr>
          <w:rFonts w:ascii="Calibri" w:hAnsi="Calibri"/>
          <w:noProof/>
          <w:sz w:val="22"/>
          <w:szCs w:val="22"/>
        </w:rPr>
      </w:pPr>
      <w:hyperlink w:anchor="_Toc477719987" w:history="1">
        <w:r w:rsidRPr="000A69EC">
          <w:rPr>
            <w:rStyle w:val="Hyperlink"/>
            <w:noProof/>
          </w:rPr>
          <w:t>52.58</w:t>
        </w:r>
        <w:r w:rsidRPr="00FB4EB2">
          <w:rPr>
            <w:rFonts w:ascii="Calibri" w:hAnsi="Calibri"/>
            <w:noProof/>
            <w:sz w:val="22"/>
            <w:szCs w:val="22"/>
          </w:rPr>
          <w:tab/>
        </w:r>
        <w:r w:rsidRPr="000A69EC">
          <w:rPr>
            <w:rStyle w:val="Hyperlink"/>
            <w:noProof/>
          </w:rPr>
          <w:t>Class Radiation Absorbed Dose (rad)</w:t>
        </w:r>
        <w:r w:rsidRPr="000A69EC">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_Toc477719987 \h </w:instrText>
        </w:r>
        <w:r>
          <w:rPr>
            <w:noProof/>
            <w:webHidden/>
          </w:rPr>
        </w:r>
        <w:r>
          <w:rPr>
            <w:noProof/>
            <w:webHidden/>
          </w:rPr>
          <w:fldChar w:fldCharType="separate"/>
        </w:r>
        <w:r>
          <w:rPr>
            <w:noProof/>
            <w:webHidden/>
          </w:rPr>
          <w:t>268</w:t>
        </w:r>
        <w:r>
          <w:rPr>
            <w:noProof/>
            <w:webHidden/>
          </w:rPr>
          <w:fldChar w:fldCharType="end"/>
        </w:r>
      </w:hyperlink>
    </w:p>
    <w:p w:rsidR="00FB4EB2" w:rsidRPr="00FB4EB2" w:rsidRDefault="00FB4EB2">
      <w:pPr>
        <w:pStyle w:val="TOC2"/>
        <w:rPr>
          <w:rFonts w:ascii="Calibri" w:hAnsi="Calibri"/>
          <w:noProof/>
          <w:sz w:val="22"/>
          <w:szCs w:val="22"/>
        </w:rPr>
      </w:pPr>
      <w:hyperlink w:anchor="_Toc477719988" w:history="1">
        <w:r w:rsidRPr="000A69EC">
          <w:rPr>
            <w:rStyle w:val="Hyperlink"/>
            <w:noProof/>
          </w:rPr>
          <w:t>52.59</w:t>
        </w:r>
        <w:r w:rsidRPr="00FB4EB2">
          <w:rPr>
            <w:rFonts w:ascii="Calibri" w:hAnsi="Calibri"/>
            <w:noProof/>
            <w:sz w:val="22"/>
            <w:szCs w:val="22"/>
          </w:rPr>
          <w:tab/>
        </w:r>
        <w:r w:rsidRPr="000A69EC">
          <w:rPr>
            <w:rStyle w:val="Hyperlink"/>
            <w:noProof/>
          </w:rPr>
          <w:t>Class Roentgen (R)</w:t>
        </w:r>
        <w:r w:rsidRPr="000A69EC">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_Toc477719988 \h </w:instrText>
        </w:r>
        <w:r>
          <w:rPr>
            <w:noProof/>
            <w:webHidden/>
          </w:rPr>
        </w:r>
        <w:r>
          <w:rPr>
            <w:noProof/>
            <w:webHidden/>
          </w:rPr>
          <w:fldChar w:fldCharType="separate"/>
        </w:r>
        <w:r>
          <w:rPr>
            <w:noProof/>
            <w:webHidden/>
          </w:rPr>
          <w:t>268</w:t>
        </w:r>
        <w:r>
          <w:rPr>
            <w:noProof/>
            <w:webHidden/>
          </w:rPr>
          <w:fldChar w:fldCharType="end"/>
        </w:r>
      </w:hyperlink>
    </w:p>
    <w:p w:rsidR="00FB4EB2" w:rsidRPr="00FB4EB2" w:rsidRDefault="00FB4EB2">
      <w:pPr>
        <w:pStyle w:val="TOC2"/>
        <w:rPr>
          <w:rFonts w:ascii="Calibri" w:hAnsi="Calibri"/>
          <w:noProof/>
          <w:sz w:val="22"/>
          <w:szCs w:val="22"/>
        </w:rPr>
      </w:pPr>
      <w:hyperlink w:anchor="_Toc477719989" w:history="1">
        <w:r w:rsidRPr="000A69EC">
          <w:rPr>
            <w:rStyle w:val="Hyperlink"/>
            <w:noProof/>
          </w:rPr>
          <w:t>52.60</w:t>
        </w:r>
        <w:r w:rsidRPr="00FB4EB2">
          <w:rPr>
            <w:rFonts w:ascii="Calibri" w:hAnsi="Calibri"/>
            <w:noProof/>
            <w:sz w:val="22"/>
            <w:szCs w:val="22"/>
          </w:rPr>
          <w:tab/>
        </w:r>
        <w:r w:rsidRPr="000A69EC">
          <w:rPr>
            <w:rStyle w:val="Hyperlink"/>
            <w:noProof/>
          </w:rPr>
          <w:t>Class Roentgen Equivalent Man (REM)</w:t>
        </w:r>
        <w:r w:rsidRPr="000A69EC">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_Toc477719989 \h </w:instrText>
        </w:r>
        <w:r>
          <w:rPr>
            <w:noProof/>
            <w:webHidden/>
          </w:rPr>
        </w:r>
        <w:r>
          <w:rPr>
            <w:noProof/>
            <w:webHidden/>
          </w:rPr>
          <w:fldChar w:fldCharType="separate"/>
        </w:r>
        <w:r>
          <w:rPr>
            <w:noProof/>
            <w:webHidden/>
          </w:rPr>
          <w:t>268</w:t>
        </w:r>
        <w:r>
          <w:rPr>
            <w:noProof/>
            <w:webHidden/>
          </w:rPr>
          <w:fldChar w:fldCharType="end"/>
        </w:r>
      </w:hyperlink>
    </w:p>
    <w:p w:rsidR="00FB4EB2" w:rsidRPr="00FB4EB2" w:rsidRDefault="00FB4EB2">
      <w:pPr>
        <w:pStyle w:val="TOC2"/>
        <w:rPr>
          <w:rFonts w:ascii="Calibri" w:hAnsi="Calibri"/>
          <w:noProof/>
          <w:sz w:val="22"/>
          <w:szCs w:val="22"/>
        </w:rPr>
      </w:pPr>
      <w:hyperlink w:anchor="_Toc477719990" w:history="1">
        <w:r w:rsidRPr="000A69EC">
          <w:rPr>
            <w:rStyle w:val="Hyperlink"/>
            <w:noProof/>
          </w:rPr>
          <w:t>52.61</w:t>
        </w:r>
        <w:r w:rsidRPr="00FB4EB2">
          <w:rPr>
            <w:rFonts w:ascii="Calibri" w:hAnsi="Calibri"/>
            <w:noProof/>
            <w:sz w:val="22"/>
            <w:szCs w:val="22"/>
          </w:rPr>
          <w:tab/>
        </w:r>
        <w:r w:rsidRPr="000A69EC">
          <w:rPr>
            <w:rStyle w:val="Hyperlink"/>
            <w:noProof/>
          </w:rPr>
          <w:t>Class Scalar Duration Value</w:t>
        </w:r>
        <w:r w:rsidRPr="000A69EC">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_Toc477719990 \h </w:instrText>
        </w:r>
        <w:r>
          <w:rPr>
            <w:noProof/>
            <w:webHidden/>
          </w:rPr>
        </w:r>
        <w:r>
          <w:rPr>
            <w:noProof/>
            <w:webHidden/>
          </w:rPr>
          <w:fldChar w:fldCharType="separate"/>
        </w:r>
        <w:r>
          <w:rPr>
            <w:noProof/>
            <w:webHidden/>
          </w:rPr>
          <w:t>268</w:t>
        </w:r>
        <w:r>
          <w:rPr>
            <w:noProof/>
            <w:webHidden/>
          </w:rPr>
          <w:fldChar w:fldCharType="end"/>
        </w:r>
      </w:hyperlink>
    </w:p>
    <w:p w:rsidR="00FB4EB2" w:rsidRPr="00FB4EB2" w:rsidRDefault="00FB4EB2">
      <w:pPr>
        <w:pStyle w:val="TOC2"/>
        <w:rPr>
          <w:rFonts w:ascii="Calibri" w:hAnsi="Calibri"/>
          <w:noProof/>
          <w:sz w:val="22"/>
          <w:szCs w:val="22"/>
        </w:rPr>
      </w:pPr>
      <w:hyperlink w:anchor="_Toc477719991" w:history="1">
        <w:r w:rsidRPr="000A69EC">
          <w:rPr>
            <w:rStyle w:val="Hyperlink"/>
            <w:noProof/>
          </w:rPr>
          <w:t>52.62</w:t>
        </w:r>
        <w:r w:rsidRPr="00FB4EB2">
          <w:rPr>
            <w:rFonts w:ascii="Calibri" w:hAnsi="Calibri"/>
            <w:noProof/>
            <w:sz w:val="22"/>
            <w:szCs w:val="22"/>
          </w:rPr>
          <w:tab/>
        </w:r>
        <w:r w:rsidRPr="000A69EC">
          <w:rPr>
            <w:rStyle w:val="Hyperlink"/>
            <w:noProof/>
          </w:rPr>
          <w:t>Class Second</w:t>
        </w:r>
        <w:r w:rsidRPr="000A69EC">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_Toc477719991 \h </w:instrText>
        </w:r>
        <w:r>
          <w:rPr>
            <w:noProof/>
            <w:webHidden/>
          </w:rPr>
        </w:r>
        <w:r>
          <w:rPr>
            <w:noProof/>
            <w:webHidden/>
          </w:rPr>
          <w:fldChar w:fldCharType="separate"/>
        </w:r>
        <w:r>
          <w:rPr>
            <w:noProof/>
            <w:webHidden/>
          </w:rPr>
          <w:t>269</w:t>
        </w:r>
        <w:r>
          <w:rPr>
            <w:noProof/>
            <w:webHidden/>
          </w:rPr>
          <w:fldChar w:fldCharType="end"/>
        </w:r>
      </w:hyperlink>
    </w:p>
    <w:p w:rsidR="00FB4EB2" w:rsidRPr="00FB4EB2" w:rsidRDefault="00FB4EB2">
      <w:pPr>
        <w:pStyle w:val="TOC2"/>
        <w:rPr>
          <w:rFonts w:ascii="Calibri" w:hAnsi="Calibri"/>
          <w:noProof/>
          <w:sz w:val="22"/>
          <w:szCs w:val="22"/>
        </w:rPr>
      </w:pPr>
      <w:hyperlink w:anchor="_Toc477719992" w:history="1">
        <w:r w:rsidRPr="000A69EC">
          <w:rPr>
            <w:rStyle w:val="Hyperlink"/>
            <w:noProof/>
          </w:rPr>
          <w:t>52.63</w:t>
        </w:r>
        <w:r w:rsidRPr="00FB4EB2">
          <w:rPr>
            <w:rFonts w:ascii="Calibri" w:hAnsi="Calibri"/>
            <w:noProof/>
            <w:sz w:val="22"/>
            <w:szCs w:val="22"/>
          </w:rPr>
          <w:tab/>
        </w:r>
        <w:r w:rsidRPr="000A69EC">
          <w:rPr>
            <w:rStyle w:val="Hyperlink"/>
            <w:noProof/>
          </w:rPr>
          <w:t>Class Sievert (Sv),</w:t>
        </w:r>
        <w:r w:rsidRPr="000A69EC">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_Toc477719992 \h </w:instrText>
        </w:r>
        <w:r>
          <w:rPr>
            <w:noProof/>
            <w:webHidden/>
          </w:rPr>
        </w:r>
        <w:r>
          <w:rPr>
            <w:noProof/>
            <w:webHidden/>
          </w:rPr>
          <w:fldChar w:fldCharType="separate"/>
        </w:r>
        <w:r>
          <w:rPr>
            <w:noProof/>
            <w:webHidden/>
          </w:rPr>
          <w:t>269</w:t>
        </w:r>
        <w:r>
          <w:rPr>
            <w:noProof/>
            <w:webHidden/>
          </w:rPr>
          <w:fldChar w:fldCharType="end"/>
        </w:r>
      </w:hyperlink>
    </w:p>
    <w:p w:rsidR="00FB4EB2" w:rsidRPr="00FB4EB2" w:rsidRDefault="00FB4EB2">
      <w:pPr>
        <w:pStyle w:val="TOC2"/>
        <w:rPr>
          <w:rFonts w:ascii="Calibri" w:hAnsi="Calibri"/>
          <w:noProof/>
          <w:sz w:val="22"/>
          <w:szCs w:val="22"/>
        </w:rPr>
      </w:pPr>
      <w:hyperlink w:anchor="_Toc477719993" w:history="1">
        <w:r w:rsidRPr="000A69EC">
          <w:rPr>
            <w:rStyle w:val="Hyperlink"/>
            <w:noProof/>
          </w:rPr>
          <w:t>52.64</w:t>
        </w:r>
        <w:r w:rsidRPr="00FB4EB2">
          <w:rPr>
            <w:rFonts w:ascii="Calibri" w:hAnsi="Calibri"/>
            <w:noProof/>
            <w:sz w:val="22"/>
            <w:szCs w:val="22"/>
          </w:rPr>
          <w:tab/>
        </w:r>
        <w:r w:rsidRPr="000A69EC">
          <w:rPr>
            <w:rStyle w:val="Hyperlink"/>
            <w:noProof/>
          </w:rPr>
          <w:t>Class Square Feet</w:t>
        </w:r>
        <w:r w:rsidRPr="000A69EC">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_Toc477719993 \h </w:instrText>
        </w:r>
        <w:r>
          <w:rPr>
            <w:noProof/>
            <w:webHidden/>
          </w:rPr>
        </w:r>
        <w:r>
          <w:rPr>
            <w:noProof/>
            <w:webHidden/>
          </w:rPr>
          <w:fldChar w:fldCharType="separate"/>
        </w:r>
        <w:r>
          <w:rPr>
            <w:noProof/>
            <w:webHidden/>
          </w:rPr>
          <w:t>269</w:t>
        </w:r>
        <w:r>
          <w:rPr>
            <w:noProof/>
            <w:webHidden/>
          </w:rPr>
          <w:fldChar w:fldCharType="end"/>
        </w:r>
      </w:hyperlink>
    </w:p>
    <w:p w:rsidR="00FB4EB2" w:rsidRPr="00FB4EB2" w:rsidRDefault="00FB4EB2">
      <w:pPr>
        <w:pStyle w:val="TOC2"/>
        <w:rPr>
          <w:rFonts w:ascii="Calibri" w:hAnsi="Calibri"/>
          <w:noProof/>
          <w:sz w:val="22"/>
          <w:szCs w:val="22"/>
        </w:rPr>
      </w:pPr>
      <w:hyperlink w:anchor="_Toc477719994" w:history="1">
        <w:r w:rsidRPr="000A69EC">
          <w:rPr>
            <w:rStyle w:val="Hyperlink"/>
            <w:noProof/>
          </w:rPr>
          <w:t>52.65</w:t>
        </w:r>
        <w:r w:rsidRPr="00FB4EB2">
          <w:rPr>
            <w:rFonts w:ascii="Calibri" w:hAnsi="Calibri"/>
            <w:noProof/>
            <w:sz w:val="22"/>
            <w:szCs w:val="22"/>
          </w:rPr>
          <w:tab/>
        </w:r>
        <w:r w:rsidRPr="000A69EC">
          <w:rPr>
            <w:rStyle w:val="Hyperlink"/>
            <w:noProof/>
          </w:rPr>
          <w:t>Class Square Meter</w:t>
        </w:r>
        <w:r w:rsidRPr="000A69EC">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_Toc477719994 \h </w:instrText>
        </w:r>
        <w:r>
          <w:rPr>
            <w:noProof/>
            <w:webHidden/>
          </w:rPr>
        </w:r>
        <w:r>
          <w:rPr>
            <w:noProof/>
            <w:webHidden/>
          </w:rPr>
          <w:fldChar w:fldCharType="separate"/>
        </w:r>
        <w:r>
          <w:rPr>
            <w:noProof/>
            <w:webHidden/>
          </w:rPr>
          <w:t>269</w:t>
        </w:r>
        <w:r>
          <w:rPr>
            <w:noProof/>
            <w:webHidden/>
          </w:rPr>
          <w:fldChar w:fldCharType="end"/>
        </w:r>
      </w:hyperlink>
    </w:p>
    <w:p w:rsidR="00FB4EB2" w:rsidRPr="00FB4EB2" w:rsidRDefault="00FB4EB2">
      <w:pPr>
        <w:pStyle w:val="TOC2"/>
        <w:rPr>
          <w:rFonts w:ascii="Calibri" w:hAnsi="Calibri"/>
          <w:noProof/>
          <w:sz w:val="22"/>
          <w:szCs w:val="22"/>
        </w:rPr>
      </w:pPr>
      <w:hyperlink w:anchor="_Toc477719995" w:history="1">
        <w:r w:rsidRPr="000A69EC">
          <w:rPr>
            <w:rStyle w:val="Hyperlink"/>
            <w:noProof/>
          </w:rPr>
          <w:t>52.66</w:t>
        </w:r>
        <w:r w:rsidRPr="00FB4EB2">
          <w:rPr>
            <w:rFonts w:ascii="Calibri" w:hAnsi="Calibri"/>
            <w:noProof/>
            <w:sz w:val="22"/>
            <w:szCs w:val="22"/>
          </w:rPr>
          <w:tab/>
        </w:r>
        <w:r w:rsidRPr="000A69EC">
          <w:rPr>
            <w:rStyle w:val="Hyperlink"/>
            <w:noProof/>
          </w:rPr>
          <w:t>Class Volt</w:t>
        </w:r>
        <w:r w:rsidRPr="000A69EC">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_Toc477719995 \h </w:instrText>
        </w:r>
        <w:r>
          <w:rPr>
            <w:noProof/>
            <w:webHidden/>
          </w:rPr>
        </w:r>
        <w:r>
          <w:rPr>
            <w:noProof/>
            <w:webHidden/>
          </w:rPr>
          <w:fldChar w:fldCharType="separate"/>
        </w:r>
        <w:r>
          <w:rPr>
            <w:noProof/>
            <w:webHidden/>
          </w:rPr>
          <w:t>270</w:t>
        </w:r>
        <w:r>
          <w:rPr>
            <w:noProof/>
            <w:webHidden/>
          </w:rPr>
          <w:fldChar w:fldCharType="end"/>
        </w:r>
      </w:hyperlink>
    </w:p>
    <w:p w:rsidR="00FB4EB2" w:rsidRPr="00FB4EB2" w:rsidRDefault="00FB4EB2">
      <w:pPr>
        <w:pStyle w:val="TOC2"/>
        <w:rPr>
          <w:rFonts w:ascii="Calibri" w:hAnsi="Calibri"/>
          <w:noProof/>
          <w:sz w:val="22"/>
          <w:szCs w:val="22"/>
        </w:rPr>
      </w:pPr>
      <w:hyperlink w:anchor="_Toc477719996" w:history="1">
        <w:r w:rsidRPr="000A69EC">
          <w:rPr>
            <w:rStyle w:val="Hyperlink"/>
            <w:noProof/>
          </w:rPr>
          <w:t>52.67</w:t>
        </w:r>
        <w:r w:rsidRPr="00FB4EB2">
          <w:rPr>
            <w:rFonts w:ascii="Calibri" w:hAnsi="Calibri"/>
            <w:noProof/>
            <w:sz w:val="22"/>
            <w:szCs w:val="22"/>
          </w:rPr>
          <w:tab/>
        </w:r>
        <w:r w:rsidRPr="000A69EC">
          <w:rPr>
            <w:rStyle w:val="Hyperlink"/>
            <w:noProof/>
          </w:rPr>
          <w:t>Class Watt</w:t>
        </w:r>
        <w:r w:rsidRPr="000A69EC">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_Toc477719996 \h </w:instrText>
        </w:r>
        <w:r>
          <w:rPr>
            <w:noProof/>
            <w:webHidden/>
          </w:rPr>
        </w:r>
        <w:r>
          <w:rPr>
            <w:noProof/>
            <w:webHidden/>
          </w:rPr>
          <w:fldChar w:fldCharType="separate"/>
        </w:r>
        <w:r>
          <w:rPr>
            <w:noProof/>
            <w:webHidden/>
          </w:rPr>
          <w:t>270</w:t>
        </w:r>
        <w:r>
          <w:rPr>
            <w:noProof/>
            <w:webHidden/>
          </w:rPr>
          <w:fldChar w:fldCharType="end"/>
        </w:r>
      </w:hyperlink>
    </w:p>
    <w:p w:rsidR="00FB4EB2" w:rsidRPr="00FB4EB2" w:rsidRDefault="00FB4EB2">
      <w:pPr>
        <w:pStyle w:val="TOC2"/>
        <w:rPr>
          <w:rFonts w:ascii="Calibri" w:hAnsi="Calibri"/>
          <w:noProof/>
          <w:sz w:val="22"/>
          <w:szCs w:val="22"/>
        </w:rPr>
      </w:pPr>
      <w:hyperlink w:anchor="_Toc477719997" w:history="1">
        <w:r w:rsidRPr="000A69EC">
          <w:rPr>
            <w:rStyle w:val="Hyperlink"/>
            <w:noProof/>
          </w:rPr>
          <w:t>52.68</w:t>
        </w:r>
        <w:r w:rsidRPr="00FB4EB2">
          <w:rPr>
            <w:rFonts w:ascii="Calibri" w:hAnsi="Calibri"/>
            <w:noProof/>
            <w:sz w:val="22"/>
            <w:szCs w:val="22"/>
          </w:rPr>
          <w:tab/>
        </w:r>
        <w:r w:rsidRPr="000A69EC">
          <w:rPr>
            <w:rStyle w:val="Hyperlink"/>
            <w:noProof/>
          </w:rPr>
          <w:t>Class Yard</w:t>
        </w:r>
        <w:r w:rsidRPr="000A69EC">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_Toc477719997 \h </w:instrText>
        </w:r>
        <w:r>
          <w:rPr>
            <w:noProof/>
            <w:webHidden/>
          </w:rPr>
        </w:r>
        <w:r>
          <w:rPr>
            <w:noProof/>
            <w:webHidden/>
          </w:rPr>
          <w:fldChar w:fldCharType="separate"/>
        </w:r>
        <w:r>
          <w:rPr>
            <w:noProof/>
            <w:webHidden/>
          </w:rPr>
          <w:t>270</w:t>
        </w:r>
        <w:r>
          <w:rPr>
            <w:noProof/>
            <w:webHidden/>
          </w:rPr>
          <w:fldChar w:fldCharType="end"/>
        </w:r>
      </w:hyperlink>
    </w:p>
    <w:p w:rsidR="00FB4EB2" w:rsidRPr="00FB4EB2" w:rsidRDefault="00FB4EB2">
      <w:pPr>
        <w:pStyle w:val="TOC2"/>
        <w:rPr>
          <w:rFonts w:ascii="Calibri" w:hAnsi="Calibri"/>
          <w:noProof/>
          <w:sz w:val="22"/>
          <w:szCs w:val="22"/>
        </w:rPr>
      </w:pPr>
      <w:hyperlink w:anchor="_Toc477719998" w:history="1">
        <w:r w:rsidRPr="000A69EC">
          <w:rPr>
            <w:rStyle w:val="Hyperlink"/>
            <w:noProof/>
          </w:rPr>
          <w:t>52.69</w:t>
        </w:r>
        <w:r w:rsidRPr="00FB4EB2">
          <w:rPr>
            <w:rFonts w:ascii="Calibri" w:hAnsi="Calibri"/>
            <w:noProof/>
            <w:sz w:val="22"/>
            <w:szCs w:val="22"/>
          </w:rPr>
          <w:tab/>
        </w:r>
        <w:r w:rsidRPr="000A69EC">
          <w:rPr>
            <w:rStyle w:val="Hyperlink"/>
            <w:noProof/>
          </w:rPr>
          <w:t>Class Year</w:t>
        </w:r>
        <w:r w:rsidRPr="000A69EC">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_Toc477719998 \h </w:instrText>
        </w:r>
        <w:r>
          <w:rPr>
            <w:noProof/>
            <w:webHidden/>
          </w:rPr>
        </w:r>
        <w:r>
          <w:rPr>
            <w:noProof/>
            <w:webHidden/>
          </w:rPr>
          <w:fldChar w:fldCharType="separate"/>
        </w:r>
        <w:r>
          <w:rPr>
            <w:noProof/>
            <w:webHidden/>
          </w:rPr>
          <w:t>270</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19999" w:history="1">
        <w:r w:rsidRPr="000A69EC">
          <w:rPr>
            <w:rStyle w:val="Hyperlink"/>
            <w:noProof/>
          </w:rPr>
          <w:t>53</w:t>
        </w:r>
        <w:r w:rsidRPr="00FB4EB2">
          <w:rPr>
            <w:rFonts w:ascii="Calibri" w:hAnsi="Calibri"/>
            <w:noProof/>
            <w:sz w:val="22"/>
            <w:szCs w:val="22"/>
          </w:rPr>
          <w:tab/>
        </w:r>
        <w:r w:rsidRPr="000A69EC">
          <w:rPr>
            <w:rStyle w:val="Hyperlink"/>
            <w:noProof/>
          </w:rPr>
          <w:t>Threat-risk-conceptual-model::Generic Concept Library::Resources</w:t>
        </w:r>
        <w:r>
          <w:rPr>
            <w:noProof/>
            <w:webHidden/>
          </w:rPr>
          <w:tab/>
        </w:r>
        <w:r>
          <w:rPr>
            <w:noProof/>
            <w:webHidden/>
          </w:rPr>
          <w:fldChar w:fldCharType="begin"/>
        </w:r>
        <w:r>
          <w:rPr>
            <w:noProof/>
            <w:webHidden/>
          </w:rPr>
          <w:instrText xml:space="preserve"> PAGEREF _Toc477719999 \h </w:instrText>
        </w:r>
        <w:r>
          <w:rPr>
            <w:noProof/>
            <w:webHidden/>
          </w:rPr>
        </w:r>
        <w:r>
          <w:rPr>
            <w:noProof/>
            <w:webHidden/>
          </w:rPr>
          <w:fldChar w:fldCharType="separate"/>
        </w:r>
        <w:r>
          <w:rPr>
            <w:noProof/>
            <w:webHidden/>
          </w:rPr>
          <w:t>271</w:t>
        </w:r>
        <w:r>
          <w:rPr>
            <w:noProof/>
            <w:webHidden/>
          </w:rPr>
          <w:fldChar w:fldCharType="end"/>
        </w:r>
      </w:hyperlink>
    </w:p>
    <w:p w:rsidR="00FB4EB2" w:rsidRPr="00FB4EB2" w:rsidRDefault="00FB4EB2">
      <w:pPr>
        <w:pStyle w:val="TOC2"/>
        <w:rPr>
          <w:rFonts w:ascii="Calibri" w:hAnsi="Calibri"/>
          <w:noProof/>
          <w:sz w:val="22"/>
          <w:szCs w:val="22"/>
        </w:rPr>
      </w:pPr>
      <w:hyperlink w:anchor="_Toc477720000" w:history="1">
        <w:r w:rsidRPr="000A69EC">
          <w:rPr>
            <w:rStyle w:val="Hyperlink"/>
            <w:noProof/>
          </w:rPr>
          <w:t>53.1</w:t>
        </w:r>
        <w:r w:rsidRPr="00FB4EB2">
          <w:rPr>
            <w:rFonts w:ascii="Calibri" w:hAnsi="Calibri"/>
            <w:noProof/>
            <w:sz w:val="22"/>
            <w:szCs w:val="22"/>
          </w:rPr>
          <w:tab/>
        </w:r>
        <w:r w:rsidRPr="000A69EC">
          <w:rPr>
            <w:rStyle w:val="Hyperlink"/>
            <w:noProof/>
          </w:rPr>
          <w:t>Diagram: Resource</w:t>
        </w:r>
        <w:r>
          <w:rPr>
            <w:noProof/>
            <w:webHidden/>
          </w:rPr>
          <w:tab/>
        </w:r>
        <w:r>
          <w:rPr>
            <w:noProof/>
            <w:webHidden/>
          </w:rPr>
          <w:fldChar w:fldCharType="begin"/>
        </w:r>
        <w:r>
          <w:rPr>
            <w:noProof/>
            <w:webHidden/>
          </w:rPr>
          <w:instrText xml:space="preserve"> PAGEREF _Toc477720000 \h </w:instrText>
        </w:r>
        <w:r>
          <w:rPr>
            <w:noProof/>
            <w:webHidden/>
          </w:rPr>
        </w:r>
        <w:r>
          <w:rPr>
            <w:noProof/>
            <w:webHidden/>
          </w:rPr>
          <w:fldChar w:fldCharType="separate"/>
        </w:r>
        <w:r>
          <w:rPr>
            <w:noProof/>
            <w:webHidden/>
          </w:rPr>
          <w:t>271</w:t>
        </w:r>
        <w:r>
          <w:rPr>
            <w:noProof/>
            <w:webHidden/>
          </w:rPr>
          <w:fldChar w:fldCharType="end"/>
        </w:r>
      </w:hyperlink>
    </w:p>
    <w:p w:rsidR="00FB4EB2" w:rsidRPr="00FB4EB2" w:rsidRDefault="00FB4EB2">
      <w:pPr>
        <w:pStyle w:val="TOC2"/>
        <w:rPr>
          <w:rFonts w:ascii="Calibri" w:hAnsi="Calibri"/>
          <w:noProof/>
          <w:sz w:val="22"/>
          <w:szCs w:val="22"/>
        </w:rPr>
      </w:pPr>
      <w:hyperlink w:anchor="_Toc477720001" w:history="1">
        <w:r w:rsidRPr="000A69EC">
          <w:rPr>
            <w:rStyle w:val="Hyperlink"/>
            <w:noProof/>
          </w:rPr>
          <w:t>53.2</w:t>
        </w:r>
        <w:r w:rsidRPr="00FB4EB2">
          <w:rPr>
            <w:rFonts w:ascii="Calibri" w:hAnsi="Calibri"/>
            <w:noProof/>
            <w:sz w:val="22"/>
            <w:szCs w:val="22"/>
          </w:rPr>
          <w:tab/>
        </w:r>
        <w:r w:rsidRPr="000A69EC">
          <w:rPr>
            <w:rStyle w:val="Hyperlink"/>
            <w:noProof/>
          </w:rPr>
          <w:t>Diagram: Resource Actions</w:t>
        </w:r>
        <w:r>
          <w:rPr>
            <w:noProof/>
            <w:webHidden/>
          </w:rPr>
          <w:tab/>
        </w:r>
        <w:r>
          <w:rPr>
            <w:noProof/>
            <w:webHidden/>
          </w:rPr>
          <w:fldChar w:fldCharType="begin"/>
        </w:r>
        <w:r>
          <w:rPr>
            <w:noProof/>
            <w:webHidden/>
          </w:rPr>
          <w:instrText xml:space="preserve"> PAGEREF _Toc477720001 \h </w:instrText>
        </w:r>
        <w:r>
          <w:rPr>
            <w:noProof/>
            <w:webHidden/>
          </w:rPr>
        </w:r>
        <w:r>
          <w:rPr>
            <w:noProof/>
            <w:webHidden/>
          </w:rPr>
          <w:fldChar w:fldCharType="separate"/>
        </w:r>
        <w:r>
          <w:rPr>
            <w:noProof/>
            <w:webHidden/>
          </w:rPr>
          <w:t>272</w:t>
        </w:r>
        <w:r>
          <w:rPr>
            <w:noProof/>
            <w:webHidden/>
          </w:rPr>
          <w:fldChar w:fldCharType="end"/>
        </w:r>
      </w:hyperlink>
    </w:p>
    <w:p w:rsidR="00FB4EB2" w:rsidRPr="00FB4EB2" w:rsidRDefault="00FB4EB2">
      <w:pPr>
        <w:pStyle w:val="TOC2"/>
        <w:rPr>
          <w:rFonts w:ascii="Calibri" w:hAnsi="Calibri"/>
          <w:noProof/>
          <w:sz w:val="22"/>
          <w:szCs w:val="22"/>
        </w:rPr>
      </w:pPr>
      <w:hyperlink w:anchor="_Toc477720002" w:history="1">
        <w:r w:rsidRPr="000A69EC">
          <w:rPr>
            <w:rStyle w:val="Hyperlink"/>
            <w:noProof/>
          </w:rPr>
          <w:t>53.3</w:t>
        </w:r>
        <w:r w:rsidRPr="00FB4EB2">
          <w:rPr>
            <w:rFonts w:ascii="Calibri" w:hAnsi="Calibri"/>
            <w:noProof/>
            <w:sz w:val="22"/>
            <w:szCs w:val="22"/>
          </w:rPr>
          <w:tab/>
        </w:r>
        <w:r w:rsidRPr="000A69EC">
          <w:rPr>
            <w:rStyle w:val="Hyperlink"/>
            <w:noProof/>
          </w:rPr>
          <w:t>Class Abuse Resource</w:t>
        </w:r>
        <w:r>
          <w:rPr>
            <w:noProof/>
            <w:webHidden/>
          </w:rPr>
          <w:tab/>
        </w:r>
        <w:r>
          <w:rPr>
            <w:noProof/>
            <w:webHidden/>
          </w:rPr>
          <w:fldChar w:fldCharType="begin"/>
        </w:r>
        <w:r>
          <w:rPr>
            <w:noProof/>
            <w:webHidden/>
          </w:rPr>
          <w:instrText xml:space="preserve"> PAGEREF _Toc477720002 \h </w:instrText>
        </w:r>
        <w:r>
          <w:rPr>
            <w:noProof/>
            <w:webHidden/>
          </w:rPr>
        </w:r>
        <w:r>
          <w:rPr>
            <w:noProof/>
            <w:webHidden/>
          </w:rPr>
          <w:fldChar w:fldCharType="separate"/>
        </w:r>
        <w:r>
          <w:rPr>
            <w:noProof/>
            <w:webHidden/>
          </w:rPr>
          <w:t>272</w:t>
        </w:r>
        <w:r>
          <w:rPr>
            <w:noProof/>
            <w:webHidden/>
          </w:rPr>
          <w:fldChar w:fldCharType="end"/>
        </w:r>
      </w:hyperlink>
    </w:p>
    <w:p w:rsidR="00FB4EB2" w:rsidRPr="00FB4EB2" w:rsidRDefault="00FB4EB2">
      <w:pPr>
        <w:pStyle w:val="TOC2"/>
        <w:rPr>
          <w:rFonts w:ascii="Calibri" w:hAnsi="Calibri"/>
          <w:noProof/>
          <w:sz w:val="22"/>
          <w:szCs w:val="22"/>
        </w:rPr>
      </w:pPr>
      <w:hyperlink w:anchor="_Toc477720003" w:history="1">
        <w:r w:rsidRPr="000A69EC">
          <w:rPr>
            <w:rStyle w:val="Hyperlink"/>
            <w:noProof/>
          </w:rPr>
          <w:t>53.4</w:t>
        </w:r>
        <w:r w:rsidRPr="00FB4EB2">
          <w:rPr>
            <w:rFonts w:ascii="Calibri" w:hAnsi="Calibri"/>
            <w:noProof/>
            <w:sz w:val="22"/>
            <w:szCs w:val="22"/>
          </w:rPr>
          <w:tab/>
        </w:r>
        <w:r w:rsidRPr="000A69EC">
          <w:rPr>
            <w:rStyle w:val="Hyperlink"/>
            <w:noProof/>
          </w:rPr>
          <w:t>Class Capture Resource</w:t>
        </w:r>
        <w:r>
          <w:rPr>
            <w:noProof/>
            <w:webHidden/>
          </w:rPr>
          <w:tab/>
        </w:r>
        <w:r>
          <w:rPr>
            <w:noProof/>
            <w:webHidden/>
          </w:rPr>
          <w:fldChar w:fldCharType="begin"/>
        </w:r>
        <w:r>
          <w:rPr>
            <w:noProof/>
            <w:webHidden/>
          </w:rPr>
          <w:instrText xml:space="preserve"> PAGEREF _Toc477720003 \h </w:instrText>
        </w:r>
        <w:r>
          <w:rPr>
            <w:noProof/>
            <w:webHidden/>
          </w:rPr>
        </w:r>
        <w:r>
          <w:rPr>
            <w:noProof/>
            <w:webHidden/>
          </w:rPr>
          <w:fldChar w:fldCharType="separate"/>
        </w:r>
        <w:r>
          <w:rPr>
            <w:noProof/>
            <w:webHidden/>
          </w:rPr>
          <w:t>272</w:t>
        </w:r>
        <w:r>
          <w:rPr>
            <w:noProof/>
            <w:webHidden/>
          </w:rPr>
          <w:fldChar w:fldCharType="end"/>
        </w:r>
      </w:hyperlink>
    </w:p>
    <w:p w:rsidR="00FB4EB2" w:rsidRPr="00FB4EB2" w:rsidRDefault="00FB4EB2">
      <w:pPr>
        <w:pStyle w:val="TOC2"/>
        <w:rPr>
          <w:rFonts w:ascii="Calibri" w:hAnsi="Calibri"/>
          <w:noProof/>
          <w:sz w:val="22"/>
          <w:szCs w:val="22"/>
        </w:rPr>
      </w:pPr>
      <w:hyperlink w:anchor="_Toc477720004" w:history="1">
        <w:r w:rsidRPr="000A69EC">
          <w:rPr>
            <w:rStyle w:val="Hyperlink"/>
            <w:noProof/>
          </w:rPr>
          <w:t>53.5</w:t>
        </w:r>
        <w:r w:rsidRPr="00FB4EB2">
          <w:rPr>
            <w:rFonts w:ascii="Calibri" w:hAnsi="Calibri"/>
            <w:noProof/>
            <w:sz w:val="22"/>
            <w:szCs w:val="22"/>
          </w:rPr>
          <w:tab/>
        </w:r>
        <w:r w:rsidRPr="000A69EC">
          <w:rPr>
            <w:rStyle w:val="Hyperlink"/>
            <w:noProof/>
          </w:rPr>
          <w:t>Class Damage Resource</w:t>
        </w:r>
        <w:r>
          <w:rPr>
            <w:noProof/>
            <w:webHidden/>
          </w:rPr>
          <w:tab/>
        </w:r>
        <w:r>
          <w:rPr>
            <w:noProof/>
            <w:webHidden/>
          </w:rPr>
          <w:fldChar w:fldCharType="begin"/>
        </w:r>
        <w:r>
          <w:rPr>
            <w:noProof/>
            <w:webHidden/>
          </w:rPr>
          <w:instrText xml:space="preserve"> PAGEREF _Toc477720004 \h </w:instrText>
        </w:r>
        <w:r>
          <w:rPr>
            <w:noProof/>
            <w:webHidden/>
          </w:rPr>
        </w:r>
        <w:r>
          <w:rPr>
            <w:noProof/>
            <w:webHidden/>
          </w:rPr>
          <w:fldChar w:fldCharType="separate"/>
        </w:r>
        <w:r>
          <w:rPr>
            <w:noProof/>
            <w:webHidden/>
          </w:rPr>
          <w:t>272</w:t>
        </w:r>
        <w:r>
          <w:rPr>
            <w:noProof/>
            <w:webHidden/>
          </w:rPr>
          <w:fldChar w:fldCharType="end"/>
        </w:r>
      </w:hyperlink>
    </w:p>
    <w:p w:rsidR="00FB4EB2" w:rsidRPr="00FB4EB2" w:rsidRDefault="00FB4EB2">
      <w:pPr>
        <w:pStyle w:val="TOC2"/>
        <w:rPr>
          <w:rFonts w:ascii="Calibri" w:hAnsi="Calibri"/>
          <w:noProof/>
          <w:sz w:val="22"/>
          <w:szCs w:val="22"/>
        </w:rPr>
      </w:pPr>
      <w:hyperlink w:anchor="_Toc477720005" w:history="1">
        <w:r w:rsidRPr="000A69EC">
          <w:rPr>
            <w:rStyle w:val="Hyperlink"/>
            <w:noProof/>
          </w:rPr>
          <w:t>53.6</w:t>
        </w:r>
        <w:r w:rsidRPr="00FB4EB2">
          <w:rPr>
            <w:rFonts w:ascii="Calibri" w:hAnsi="Calibri"/>
            <w:noProof/>
            <w:sz w:val="22"/>
            <w:szCs w:val="22"/>
          </w:rPr>
          <w:tab/>
        </w:r>
        <w:r w:rsidRPr="000A69EC">
          <w:rPr>
            <w:rStyle w:val="Hyperlink"/>
            <w:noProof/>
          </w:rPr>
          <w:t>Class Exceed Resource Capacity</w:t>
        </w:r>
        <w:r>
          <w:rPr>
            <w:noProof/>
            <w:webHidden/>
          </w:rPr>
          <w:tab/>
        </w:r>
        <w:r>
          <w:rPr>
            <w:noProof/>
            <w:webHidden/>
          </w:rPr>
          <w:fldChar w:fldCharType="begin"/>
        </w:r>
        <w:r>
          <w:rPr>
            <w:noProof/>
            <w:webHidden/>
          </w:rPr>
          <w:instrText xml:space="preserve"> PAGEREF _Toc477720005 \h </w:instrText>
        </w:r>
        <w:r>
          <w:rPr>
            <w:noProof/>
            <w:webHidden/>
          </w:rPr>
        </w:r>
        <w:r>
          <w:rPr>
            <w:noProof/>
            <w:webHidden/>
          </w:rPr>
          <w:fldChar w:fldCharType="separate"/>
        </w:r>
        <w:r>
          <w:rPr>
            <w:noProof/>
            <w:webHidden/>
          </w:rPr>
          <w:t>272</w:t>
        </w:r>
        <w:r>
          <w:rPr>
            <w:noProof/>
            <w:webHidden/>
          </w:rPr>
          <w:fldChar w:fldCharType="end"/>
        </w:r>
      </w:hyperlink>
    </w:p>
    <w:p w:rsidR="00FB4EB2" w:rsidRPr="00FB4EB2" w:rsidRDefault="00FB4EB2">
      <w:pPr>
        <w:pStyle w:val="TOC2"/>
        <w:rPr>
          <w:rFonts w:ascii="Calibri" w:hAnsi="Calibri"/>
          <w:noProof/>
          <w:sz w:val="22"/>
          <w:szCs w:val="22"/>
        </w:rPr>
      </w:pPr>
      <w:hyperlink w:anchor="_Toc477720006" w:history="1">
        <w:r w:rsidRPr="000A69EC">
          <w:rPr>
            <w:rStyle w:val="Hyperlink"/>
            <w:noProof/>
          </w:rPr>
          <w:t>53.7</w:t>
        </w:r>
        <w:r w:rsidRPr="00FB4EB2">
          <w:rPr>
            <w:rFonts w:ascii="Calibri" w:hAnsi="Calibri"/>
            <w:noProof/>
            <w:sz w:val="22"/>
            <w:szCs w:val="22"/>
          </w:rPr>
          <w:tab/>
        </w:r>
        <w:r w:rsidRPr="000A69EC">
          <w:rPr>
            <w:rStyle w:val="Hyperlink"/>
            <w:noProof/>
          </w:rPr>
          <w:t>Class Modify Resource</w:t>
        </w:r>
        <w:r>
          <w:rPr>
            <w:noProof/>
            <w:webHidden/>
          </w:rPr>
          <w:tab/>
        </w:r>
        <w:r>
          <w:rPr>
            <w:noProof/>
            <w:webHidden/>
          </w:rPr>
          <w:fldChar w:fldCharType="begin"/>
        </w:r>
        <w:r>
          <w:rPr>
            <w:noProof/>
            <w:webHidden/>
          </w:rPr>
          <w:instrText xml:space="preserve"> PAGEREF _Toc477720006 \h </w:instrText>
        </w:r>
        <w:r>
          <w:rPr>
            <w:noProof/>
            <w:webHidden/>
          </w:rPr>
        </w:r>
        <w:r>
          <w:rPr>
            <w:noProof/>
            <w:webHidden/>
          </w:rPr>
          <w:fldChar w:fldCharType="separate"/>
        </w:r>
        <w:r>
          <w:rPr>
            <w:noProof/>
            <w:webHidden/>
          </w:rPr>
          <w:t>273</w:t>
        </w:r>
        <w:r>
          <w:rPr>
            <w:noProof/>
            <w:webHidden/>
          </w:rPr>
          <w:fldChar w:fldCharType="end"/>
        </w:r>
      </w:hyperlink>
    </w:p>
    <w:p w:rsidR="00FB4EB2" w:rsidRPr="00FB4EB2" w:rsidRDefault="00FB4EB2">
      <w:pPr>
        <w:pStyle w:val="TOC2"/>
        <w:rPr>
          <w:rFonts w:ascii="Calibri" w:hAnsi="Calibri"/>
          <w:noProof/>
          <w:sz w:val="22"/>
          <w:szCs w:val="22"/>
        </w:rPr>
      </w:pPr>
      <w:hyperlink w:anchor="_Toc477720007" w:history="1">
        <w:r w:rsidRPr="000A69EC">
          <w:rPr>
            <w:rStyle w:val="Hyperlink"/>
            <w:noProof/>
          </w:rPr>
          <w:t>53.8</w:t>
        </w:r>
        <w:r w:rsidRPr="00FB4EB2">
          <w:rPr>
            <w:rFonts w:ascii="Calibri" w:hAnsi="Calibri"/>
            <w:noProof/>
            <w:sz w:val="22"/>
            <w:szCs w:val="22"/>
          </w:rPr>
          <w:tab/>
        </w:r>
        <w:r w:rsidRPr="000A69EC">
          <w:rPr>
            <w:rStyle w:val="Hyperlink"/>
            <w:noProof/>
          </w:rPr>
          <w:t>Class Performer</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_Toc477720007 \h </w:instrText>
        </w:r>
        <w:r>
          <w:rPr>
            <w:noProof/>
            <w:webHidden/>
          </w:rPr>
        </w:r>
        <w:r>
          <w:rPr>
            <w:noProof/>
            <w:webHidden/>
          </w:rPr>
          <w:fldChar w:fldCharType="separate"/>
        </w:r>
        <w:r>
          <w:rPr>
            <w:noProof/>
            <w:webHidden/>
          </w:rPr>
          <w:t>273</w:t>
        </w:r>
        <w:r>
          <w:rPr>
            <w:noProof/>
            <w:webHidden/>
          </w:rPr>
          <w:fldChar w:fldCharType="end"/>
        </w:r>
      </w:hyperlink>
    </w:p>
    <w:p w:rsidR="00FB4EB2" w:rsidRPr="00FB4EB2" w:rsidRDefault="00FB4EB2">
      <w:pPr>
        <w:pStyle w:val="TOC2"/>
        <w:rPr>
          <w:rFonts w:ascii="Calibri" w:hAnsi="Calibri"/>
          <w:noProof/>
          <w:sz w:val="22"/>
          <w:szCs w:val="22"/>
        </w:rPr>
      </w:pPr>
      <w:hyperlink w:anchor="_Toc477720008" w:history="1">
        <w:r w:rsidRPr="000A69EC">
          <w:rPr>
            <w:rStyle w:val="Hyperlink"/>
            <w:noProof/>
          </w:rPr>
          <w:t>53.9</w:t>
        </w:r>
        <w:r w:rsidRPr="00FB4EB2">
          <w:rPr>
            <w:rFonts w:ascii="Calibri" w:hAnsi="Calibri"/>
            <w:noProof/>
            <w:sz w:val="22"/>
            <w:szCs w:val="22"/>
          </w:rPr>
          <w:tab/>
        </w:r>
        <w:r w:rsidRPr="000A69EC">
          <w:rPr>
            <w:rStyle w:val="Hyperlink"/>
            <w:noProof/>
          </w:rPr>
          <w:t>Class Resource</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_Toc477720008 \h </w:instrText>
        </w:r>
        <w:r>
          <w:rPr>
            <w:noProof/>
            <w:webHidden/>
          </w:rPr>
        </w:r>
        <w:r>
          <w:rPr>
            <w:noProof/>
            <w:webHidden/>
          </w:rPr>
          <w:fldChar w:fldCharType="separate"/>
        </w:r>
        <w:r>
          <w:rPr>
            <w:noProof/>
            <w:webHidden/>
          </w:rPr>
          <w:t>273</w:t>
        </w:r>
        <w:r>
          <w:rPr>
            <w:noProof/>
            <w:webHidden/>
          </w:rPr>
          <w:fldChar w:fldCharType="end"/>
        </w:r>
      </w:hyperlink>
    </w:p>
    <w:p w:rsidR="00FB4EB2" w:rsidRPr="00FB4EB2" w:rsidRDefault="00FB4EB2">
      <w:pPr>
        <w:pStyle w:val="TOC2"/>
        <w:rPr>
          <w:rFonts w:ascii="Calibri" w:hAnsi="Calibri"/>
          <w:noProof/>
          <w:sz w:val="22"/>
          <w:szCs w:val="22"/>
        </w:rPr>
      </w:pPr>
      <w:hyperlink w:anchor="_Toc477720009" w:history="1">
        <w:r w:rsidRPr="000A69EC">
          <w:rPr>
            <w:rStyle w:val="Hyperlink"/>
            <w:noProof/>
          </w:rPr>
          <w:t>53.10</w:t>
        </w:r>
        <w:r w:rsidRPr="00FB4EB2">
          <w:rPr>
            <w:rFonts w:ascii="Calibri" w:hAnsi="Calibri"/>
            <w:noProof/>
            <w:sz w:val="22"/>
            <w:szCs w:val="22"/>
          </w:rPr>
          <w:tab/>
        </w:r>
        <w:r w:rsidRPr="000A69EC">
          <w:rPr>
            <w:rStyle w:val="Hyperlink"/>
            <w:noProof/>
          </w:rPr>
          <w:t>Class Resource Actions</w:t>
        </w:r>
        <w:r>
          <w:rPr>
            <w:noProof/>
            <w:webHidden/>
          </w:rPr>
          <w:tab/>
        </w:r>
        <w:r>
          <w:rPr>
            <w:noProof/>
            <w:webHidden/>
          </w:rPr>
          <w:fldChar w:fldCharType="begin"/>
        </w:r>
        <w:r>
          <w:rPr>
            <w:noProof/>
            <w:webHidden/>
          </w:rPr>
          <w:instrText xml:space="preserve"> PAGEREF _Toc477720009 \h </w:instrText>
        </w:r>
        <w:r>
          <w:rPr>
            <w:noProof/>
            <w:webHidden/>
          </w:rPr>
        </w:r>
        <w:r>
          <w:rPr>
            <w:noProof/>
            <w:webHidden/>
          </w:rPr>
          <w:fldChar w:fldCharType="separate"/>
        </w:r>
        <w:r>
          <w:rPr>
            <w:noProof/>
            <w:webHidden/>
          </w:rPr>
          <w:t>273</w:t>
        </w:r>
        <w:r>
          <w:rPr>
            <w:noProof/>
            <w:webHidden/>
          </w:rPr>
          <w:fldChar w:fldCharType="end"/>
        </w:r>
      </w:hyperlink>
    </w:p>
    <w:p w:rsidR="00FB4EB2" w:rsidRPr="00FB4EB2" w:rsidRDefault="00FB4EB2">
      <w:pPr>
        <w:pStyle w:val="TOC2"/>
        <w:rPr>
          <w:rFonts w:ascii="Calibri" w:hAnsi="Calibri"/>
          <w:noProof/>
          <w:sz w:val="22"/>
          <w:szCs w:val="22"/>
        </w:rPr>
      </w:pPr>
      <w:hyperlink w:anchor="_Toc477720010" w:history="1">
        <w:r w:rsidRPr="000A69EC">
          <w:rPr>
            <w:rStyle w:val="Hyperlink"/>
            <w:noProof/>
          </w:rPr>
          <w:t>53.11</w:t>
        </w:r>
        <w:r w:rsidRPr="00FB4EB2">
          <w:rPr>
            <w:rFonts w:ascii="Calibri" w:hAnsi="Calibri"/>
            <w:noProof/>
            <w:sz w:val="22"/>
            <w:szCs w:val="22"/>
          </w:rPr>
          <w:tab/>
        </w:r>
        <w:r w:rsidRPr="000A69EC">
          <w:rPr>
            <w:rStyle w:val="Hyperlink"/>
            <w:noProof/>
          </w:rPr>
          <w:t>Association Class Resource Dependency</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_Toc477720010 \h </w:instrText>
        </w:r>
        <w:r>
          <w:rPr>
            <w:noProof/>
            <w:webHidden/>
          </w:rPr>
        </w:r>
        <w:r>
          <w:rPr>
            <w:noProof/>
            <w:webHidden/>
          </w:rPr>
          <w:fldChar w:fldCharType="separate"/>
        </w:r>
        <w:r>
          <w:rPr>
            <w:noProof/>
            <w:webHidden/>
          </w:rPr>
          <w:t>273</w:t>
        </w:r>
        <w:r>
          <w:rPr>
            <w:noProof/>
            <w:webHidden/>
          </w:rPr>
          <w:fldChar w:fldCharType="end"/>
        </w:r>
      </w:hyperlink>
    </w:p>
    <w:p w:rsidR="00FB4EB2" w:rsidRPr="00FB4EB2" w:rsidRDefault="00FB4EB2">
      <w:pPr>
        <w:pStyle w:val="TOC2"/>
        <w:rPr>
          <w:rFonts w:ascii="Calibri" w:hAnsi="Calibri"/>
          <w:noProof/>
          <w:sz w:val="22"/>
          <w:szCs w:val="22"/>
        </w:rPr>
      </w:pPr>
      <w:hyperlink w:anchor="_Toc477720011" w:history="1">
        <w:r w:rsidRPr="000A69EC">
          <w:rPr>
            <w:rStyle w:val="Hyperlink"/>
            <w:noProof/>
          </w:rPr>
          <w:t>53.12</w:t>
        </w:r>
        <w:r w:rsidRPr="00FB4EB2">
          <w:rPr>
            <w:rFonts w:ascii="Calibri" w:hAnsi="Calibri"/>
            <w:noProof/>
            <w:sz w:val="22"/>
            <w:szCs w:val="22"/>
          </w:rPr>
          <w:tab/>
        </w:r>
        <w:r w:rsidRPr="000A69EC">
          <w:rPr>
            <w:rStyle w:val="Hyperlink"/>
            <w:noProof/>
          </w:rPr>
          <w:t>Class Tool</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_Toc477720011 \h </w:instrText>
        </w:r>
        <w:r>
          <w:rPr>
            <w:noProof/>
            <w:webHidden/>
          </w:rPr>
        </w:r>
        <w:r>
          <w:rPr>
            <w:noProof/>
            <w:webHidden/>
          </w:rPr>
          <w:fldChar w:fldCharType="separate"/>
        </w:r>
        <w:r>
          <w:rPr>
            <w:noProof/>
            <w:webHidden/>
          </w:rPr>
          <w:t>274</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20012" w:history="1">
        <w:r w:rsidRPr="000A69EC">
          <w:rPr>
            <w:rStyle w:val="Hyperlink"/>
            <w:noProof/>
          </w:rPr>
          <w:t>54</w:t>
        </w:r>
        <w:r w:rsidRPr="00FB4EB2">
          <w:rPr>
            <w:rFonts w:ascii="Calibri" w:hAnsi="Calibri"/>
            <w:noProof/>
            <w:sz w:val="22"/>
            <w:szCs w:val="22"/>
          </w:rPr>
          <w:tab/>
        </w:r>
        <w:r w:rsidRPr="000A69EC">
          <w:rPr>
            <w:rStyle w:val="Hyperlink"/>
            <w:noProof/>
          </w:rPr>
          <w:t>Threat-risk-conceptual-model::Generic Concept Library::Response</w:t>
        </w:r>
        <w:r>
          <w:rPr>
            <w:noProof/>
            <w:webHidden/>
          </w:rPr>
          <w:tab/>
        </w:r>
        <w:r>
          <w:rPr>
            <w:noProof/>
            <w:webHidden/>
          </w:rPr>
          <w:fldChar w:fldCharType="begin"/>
        </w:r>
        <w:r>
          <w:rPr>
            <w:noProof/>
            <w:webHidden/>
          </w:rPr>
          <w:instrText xml:space="preserve"> PAGEREF _Toc477720012 \h </w:instrText>
        </w:r>
        <w:r>
          <w:rPr>
            <w:noProof/>
            <w:webHidden/>
          </w:rPr>
        </w:r>
        <w:r>
          <w:rPr>
            <w:noProof/>
            <w:webHidden/>
          </w:rPr>
          <w:fldChar w:fldCharType="separate"/>
        </w:r>
        <w:r>
          <w:rPr>
            <w:noProof/>
            <w:webHidden/>
          </w:rPr>
          <w:t>275</w:t>
        </w:r>
        <w:r>
          <w:rPr>
            <w:noProof/>
            <w:webHidden/>
          </w:rPr>
          <w:fldChar w:fldCharType="end"/>
        </w:r>
      </w:hyperlink>
    </w:p>
    <w:p w:rsidR="00FB4EB2" w:rsidRPr="00FB4EB2" w:rsidRDefault="00FB4EB2">
      <w:pPr>
        <w:pStyle w:val="TOC2"/>
        <w:rPr>
          <w:rFonts w:ascii="Calibri" w:hAnsi="Calibri"/>
          <w:noProof/>
          <w:sz w:val="22"/>
          <w:szCs w:val="22"/>
        </w:rPr>
      </w:pPr>
      <w:hyperlink w:anchor="_Toc477720013" w:history="1">
        <w:r w:rsidRPr="000A69EC">
          <w:rPr>
            <w:rStyle w:val="Hyperlink"/>
            <w:noProof/>
          </w:rPr>
          <w:t>54.1</w:t>
        </w:r>
        <w:r w:rsidRPr="00FB4EB2">
          <w:rPr>
            <w:rFonts w:ascii="Calibri" w:hAnsi="Calibri"/>
            <w:noProof/>
            <w:sz w:val="22"/>
            <w:szCs w:val="22"/>
          </w:rPr>
          <w:tab/>
        </w:r>
        <w:r w:rsidRPr="000A69EC">
          <w:rPr>
            <w:rStyle w:val="Hyperlink"/>
            <w:noProof/>
          </w:rPr>
          <w:t>Diagram: Response</w:t>
        </w:r>
        <w:r>
          <w:rPr>
            <w:noProof/>
            <w:webHidden/>
          </w:rPr>
          <w:tab/>
        </w:r>
        <w:r>
          <w:rPr>
            <w:noProof/>
            <w:webHidden/>
          </w:rPr>
          <w:fldChar w:fldCharType="begin"/>
        </w:r>
        <w:r>
          <w:rPr>
            <w:noProof/>
            <w:webHidden/>
          </w:rPr>
          <w:instrText xml:space="preserve"> PAGEREF _Toc477720013 \h </w:instrText>
        </w:r>
        <w:r>
          <w:rPr>
            <w:noProof/>
            <w:webHidden/>
          </w:rPr>
        </w:r>
        <w:r>
          <w:rPr>
            <w:noProof/>
            <w:webHidden/>
          </w:rPr>
          <w:fldChar w:fldCharType="separate"/>
        </w:r>
        <w:r>
          <w:rPr>
            <w:noProof/>
            <w:webHidden/>
          </w:rPr>
          <w:t>275</w:t>
        </w:r>
        <w:r>
          <w:rPr>
            <w:noProof/>
            <w:webHidden/>
          </w:rPr>
          <w:fldChar w:fldCharType="end"/>
        </w:r>
      </w:hyperlink>
    </w:p>
    <w:p w:rsidR="00FB4EB2" w:rsidRPr="00FB4EB2" w:rsidRDefault="00FB4EB2">
      <w:pPr>
        <w:pStyle w:val="TOC2"/>
        <w:rPr>
          <w:rFonts w:ascii="Calibri" w:hAnsi="Calibri"/>
          <w:noProof/>
          <w:sz w:val="22"/>
          <w:szCs w:val="22"/>
        </w:rPr>
      </w:pPr>
      <w:hyperlink w:anchor="_Toc477720014" w:history="1">
        <w:r w:rsidRPr="000A69EC">
          <w:rPr>
            <w:rStyle w:val="Hyperlink"/>
            <w:noProof/>
          </w:rPr>
          <w:t>54.2</w:t>
        </w:r>
        <w:r w:rsidRPr="00FB4EB2">
          <w:rPr>
            <w:rFonts w:ascii="Calibri" w:hAnsi="Calibri"/>
            <w:noProof/>
            <w:sz w:val="22"/>
            <w:szCs w:val="22"/>
          </w:rPr>
          <w:tab/>
        </w:r>
        <w:r w:rsidRPr="000A69EC">
          <w:rPr>
            <w:rStyle w:val="Hyperlink"/>
            <w:noProof/>
          </w:rPr>
          <w:t>Association Class Initiation of Response</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_Toc477720014 \h </w:instrText>
        </w:r>
        <w:r>
          <w:rPr>
            <w:noProof/>
            <w:webHidden/>
          </w:rPr>
        </w:r>
        <w:r>
          <w:rPr>
            <w:noProof/>
            <w:webHidden/>
          </w:rPr>
          <w:fldChar w:fldCharType="separate"/>
        </w:r>
        <w:r>
          <w:rPr>
            <w:noProof/>
            <w:webHidden/>
          </w:rPr>
          <w:t>275</w:t>
        </w:r>
        <w:r>
          <w:rPr>
            <w:noProof/>
            <w:webHidden/>
          </w:rPr>
          <w:fldChar w:fldCharType="end"/>
        </w:r>
      </w:hyperlink>
    </w:p>
    <w:p w:rsidR="00FB4EB2" w:rsidRPr="00FB4EB2" w:rsidRDefault="00FB4EB2">
      <w:pPr>
        <w:pStyle w:val="TOC2"/>
        <w:rPr>
          <w:rFonts w:ascii="Calibri" w:hAnsi="Calibri"/>
          <w:noProof/>
          <w:sz w:val="22"/>
          <w:szCs w:val="22"/>
        </w:rPr>
      </w:pPr>
      <w:hyperlink w:anchor="_Toc477720015" w:history="1">
        <w:r w:rsidRPr="000A69EC">
          <w:rPr>
            <w:rStyle w:val="Hyperlink"/>
            <w:noProof/>
          </w:rPr>
          <w:t>54.3</w:t>
        </w:r>
        <w:r w:rsidRPr="00FB4EB2">
          <w:rPr>
            <w:rFonts w:ascii="Calibri" w:hAnsi="Calibri"/>
            <w:noProof/>
            <w:sz w:val="22"/>
            <w:szCs w:val="22"/>
          </w:rPr>
          <w:tab/>
        </w:r>
        <w:r w:rsidRPr="000A69EC">
          <w:rPr>
            <w:rStyle w:val="Hyperlink"/>
            <w:noProof/>
          </w:rPr>
          <w:t>Class Response</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_Toc477720015 \h </w:instrText>
        </w:r>
        <w:r>
          <w:rPr>
            <w:noProof/>
            <w:webHidden/>
          </w:rPr>
        </w:r>
        <w:r>
          <w:rPr>
            <w:noProof/>
            <w:webHidden/>
          </w:rPr>
          <w:fldChar w:fldCharType="separate"/>
        </w:r>
        <w:r>
          <w:rPr>
            <w:noProof/>
            <w:webHidden/>
          </w:rPr>
          <w:t>276</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20016" w:history="1">
        <w:r w:rsidRPr="000A69EC">
          <w:rPr>
            <w:rStyle w:val="Hyperlink"/>
            <w:noProof/>
          </w:rPr>
          <w:t>55</w:t>
        </w:r>
        <w:r w:rsidRPr="00FB4EB2">
          <w:rPr>
            <w:rFonts w:ascii="Calibri" w:hAnsi="Calibri"/>
            <w:noProof/>
            <w:sz w:val="22"/>
            <w:szCs w:val="22"/>
          </w:rPr>
          <w:tab/>
        </w:r>
        <w:r w:rsidRPr="000A69EC">
          <w:rPr>
            <w:rStyle w:val="Hyperlink"/>
            <w:noProof/>
          </w:rPr>
          <w:t>Threat-risk-conceptual-model::Generic Concept Library::Situations</w:t>
        </w:r>
        <w:r>
          <w:rPr>
            <w:noProof/>
            <w:webHidden/>
          </w:rPr>
          <w:tab/>
        </w:r>
        <w:r>
          <w:rPr>
            <w:noProof/>
            <w:webHidden/>
          </w:rPr>
          <w:fldChar w:fldCharType="begin"/>
        </w:r>
        <w:r>
          <w:rPr>
            <w:noProof/>
            <w:webHidden/>
          </w:rPr>
          <w:instrText xml:space="preserve"> PAGEREF _Toc477720016 \h </w:instrText>
        </w:r>
        <w:r>
          <w:rPr>
            <w:noProof/>
            <w:webHidden/>
          </w:rPr>
        </w:r>
        <w:r>
          <w:rPr>
            <w:noProof/>
            <w:webHidden/>
          </w:rPr>
          <w:fldChar w:fldCharType="separate"/>
        </w:r>
        <w:r>
          <w:rPr>
            <w:noProof/>
            <w:webHidden/>
          </w:rPr>
          <w:t>277</w:t>
        </w:r>
        <w:r>
          <w:rPr>
            <w:noProof/>
            <w:webHidden/>
          </w:rPr>
          <w:fldChar w:fldCharType="end"/>
        </w:r>
      </w:hyperlink>
    </w:p>
    <w:p w:rsidR="00FB4EB2" w:rsidRPr="00FB4EB2" w:rsidRDefault="00FB4EB2">
      <w:pPr>
        <w:pStyle w:val="TOC2"/>
        <w:rPr>
          <w:rFonts w:ascii="Calibri" w:hAnsi="Calibri"/>
          <w:noProof/>
          <w:sz w:val="22"/>
          <w:szCs w:val="22"/>
        </w:rPr>
      </w:pPr>
      <w:hyperlink w:anchor="_Toc477720017" w:history="1">
        <w:r w:rsidRPr="000A69EC">
          <w:rPr>
            <w:rStyle w:val="Hyperlink"/>
            <w:noProof/>
          </w:rPr>
          <w:t>55.1</w:t>
        </w:r>
        <w:r w:rsidRPr="00FB4EB2">
          <w:rPr>
            <w:rFonts w:ascii="Calibri" w:hAnsi="Calibri"/>
            <w:noProof/>
            <w:sz w:val="22"/>
            <w:szCs w:val="22"/>
          </w:rPr>
          <w:tab/>
        </w:r>
        <w:r w:rsidRPr="000A69EC">
          <w:rPr>
            <w:rStyle w:val="Hyperlink"/>
            <w:noProof/>
          </w:rPr>
          <w:t>Diagram: Situation Timeframes</w:t>
        </w:r>
        <w:r>
          <w:rPr>
            <w:noProof/>
            <w:webHidden/>
          </w:rPr>
          <w:tab/>
        </w:r>
        <w:r>
          <w:rPr>
            <w:noProof/>
            <w:webHidden/>
          </w:rPr>
          <w:fldChar w:fldCharType="begin"/>
        </w:r>
        <w:r>
          <w:rPr>
            <w:noProof/>
            <w:webHidden/>
          </w:rPr>
          <w:instrText xml:space="preserve"> PAGEREF _Toc477720017 \h </w:instrText>
        </w:r>
        <w:r>
          <w:rPr>
            <w:noProof/>
            <w:webHidden/>
          </w:rPr>
        </w:r>
        <w:r>
          <w:rPr>
            <w:noProof/>
            <w:webHidden/>
          </w:rPr>
          <w:fldChar w:fldCharType="separate"/>
        </w:r>
        <w:r>
          <w:rPr>
            <w:noProof/>
            <w:webHidden/>
          </w:rPr>
          <w:t>277</w:t>
        </w:r>
        <w:r>
          <w:rPr>
            <w:noProof/>
            <w:webHidden/>
          </w:rPr>
          <w:fldChar w:fldCharType="end"/>
        </w:r>
      </w:hyperlink>
    </w:p>
    <w:p w:rsidR="00FB4EB2" w:rsidRPr="00FB4EB2" w:rsidRDefault="00FB4EB2">
      <w:pPr>
        <w:pStyle w:val="TOC2"/>
        <w:rPr>
          <w:rFonts w:ascii="Calibri" w:hAnsi="Calibri"/>
          <w:noProof/>
          <w:sz w:val="22"/>
          <w:szCs w:val="22"/>
        </w:rPr>
      </w:pPr>
      <w:hyperlink w:anchor="_Toc477720018" w:history="1">
        <w:r w:rsidRPr="000A69EC">
          <w:rPr>
            <w:rStyle w:val="Hyperlink"/>
            <w:noProof/>
          </w:rPr>
          <w:t>55.2</w:t>
        </w:r>
        <w:r w:rsidRPr="00FB4EB2">
          <w:rPr>
            <w:rFonts w:ascii="Calibri" w:hAnsi="Calibri"/>
            <w:noProof/>
            <w:sz w:val="22"/>
            <w:szCs w:val="22"/>
          </w:rPr>
          <w:tab/>
        </w:r>
        <w:r w:rsidRPr="000A69EC">
          <w:rPr>
            <w:rStyle w:val="Hyperlink"/>
            <w:noProof/>
          </w:rPr>
          <w:t>Diagram: Situations</w:t>
        </w:r>
        <w:r>
          <w:rPr>
            <w:noProof/>
            <w:webHidden/>
          </w:rPr>
          <w:tab/>
        </w:r>
        <w:r>
          <w:rPr>
            <w:noProof/>
            <w:webHidden/>
          </w:rPr>
          <w:fldChar w:fldCharType="begin"/>
        </w:r>
        <w:r>
          <w:rPr>
            <w:noProof/>
            <w:webHidden/>
          </w:rPr>
          <w:instrText xml:space="preserve"> PAGEREF _Toc477720018 \h </w:instrText>
        </w:r>
        <w:r>
          <w:rPr>
            <w:noProof/>
            <w:webHidden/>
          </w:rPr>
        </w:r>
        <w:r>
          <w:rPr>
            <w:noProof/>
            <w:webHidden/>
          </w:rPr>
          <w:fldChar w:fldCharType="separate"/>
        </w:r>
        <w:r>
          <w:rPr>
            <w:noProof/>
            <w:webHidden/>
          </w:rPr>
          <w:t>278</w:t>
        </w:r>
        <w:r>
          <w:rPr>
            <w:noProof/>
            <w:webHidden/>
          </w:rPr>
          <w:fldChar w:fldCharType="end"/>
        </w:r>
      </w:hyperlink>
    </w:p>
    <w:p w:rsidR="00FB4EB2" w:rsidRPr="00FB4EB2" w:rsidRDefault="00FB4EB2">
      <w:pPr>
        <w:pStyle w:val="TOC2"/>
        <w:rPr>
          <w:rFonts w:ascii="Calibri" w:hAnsi="Calibri"/>
          <w:noProof/>
          <w:sz w:val="22"/>
          <w:szCs w:val="22"/>
        </w:rPr>
      </w:pPr>
      <w:hyperlink w:anchor="_Toc477720019" w:history="1">
        <w:r w:rsidRPr="000A69EC">
          <w:rPr>
            <w:rStyle w:val="Hyperlink"/>
            <w:noProof/>
          </w:rPr>
          <w:t>55.3</w:t>
        </w:r>
        <w:r w:rsidRPr="00FB4EB2">
          <w:rPr>
            <w:rFonts w:ascii="Calibri" w:hAnsi="Calibri"/>
            <w:noProof/>
            <w:sz w:val="22"/>
            <w:szCs w:val="22"/>
          </w:rPr>
          <w:tab/>
        </w:r>
        <w:r w:rsidRPr="000A69EC">
          <w:rPr>
            <w:rStyle w:val="Hyperlink"/>
            <w:noProof/>
          </w:rPr>
          <w:t>Class Actual State</w:t>
        </w:r>
        <w:r w:rsidRPr="000A69EC">
          <w:rPr>
            <w:rStyle w:val="Hyperlink"/>
            <w:rFonts w:cs="Arial"/>
            <w:noProof/>
          </w:rPr>
          <w:t xml:space="preserve">  &lt;&lt;Intersection&gt;&gt;</w:t>
        </w:r>
        <w:r>
          <w:rPr>
            <w:noProof/>
            <w:webHidden/>
          </w:rPr>
          <w:tab/>
        </w:r>
        <w:r>
          <w:rPr>
            <w:noProof/>
            <w:webHidden/>
          </w:rPr>
          <w:fldChar w:fldCharType="begin"/>
        </w:r>
        <w:r>
          <w:rPr>
            <w:noProof/>
            <w:webHidden/>
          </w:rPr>
          <w:instrText xml:space="preserve"> PAGEREF _Toc477720019 \h </w:instrText>
        </w:r>
        <w:r>
          <w:rPr>
            <w:noProof/>
            <w:webHidden/>
          </w:rPr>
        </w:r>
        <w:r>
          <w:rPr>
            <w:noProof/>
            <w:webHidden/>
          </w:rPr>
          <w:fldChar w:fldCharType="separate"/>
        </w:r>
        <w:r>
          <w:rPr>
            <w:noProof/>
            <w:webHidden/>
          </w:rPr>
          <w:t>279</w:t>
        </w:r>
        <w:r>
          <w:rPr>
            <w:noProof/>
            <w:webHidden/>
          </w:rPr>
          <w:fldChar w:fldCharType="end"/>
        </w:r>
      </w:hyperlink>
    </w:p>
    <w:p w:rsidR="00FB4EB2" w:rsidRPr="00FB4EB2" w:rsidRDefault="00FB4EB2">
      <w:pPr>
        <w:pStyle w:val="TOC2"/>
        <w:rPr>
          <w:rFonts w:ascii="Calibri" w:hAnsi="Calibri"/>
          <w:noProof/>
          <w:sz w:val="22"/>
          <w:szCs w:val="22"/>
        </w:rPr>
      </w:pPr>
      <w:hyperlink w:anchor="_Toc477720020" w:history="1">
        <w:r w:rsidRPr="000A69EC">
          <w:rPr>
            <w:rStyle w:val="Hyperlink"/>
            <w:noProof/>
          </w:rPr>
          <w:t>55.4</w:t>
        </w:r>
        <w:r w:rsidRPr="00FB4EB2">
          <w:rPr>
            <w:rFonts w:ascii="Calibri" w:hAnsi="Calibri"/>
            <w:noProof/>
            <w:sz w:val="22"/>
            <w:szCs w:val="22"/>
          </w:rPr>
          <w:tab/>
        </w:r>
        <w:r w:rsidRPr="000A69EC">
          <w:rPr>
            <w:rStyle w:val="Hyperlink"/>
            <w:noProof/>
          </w:rPr>
          <w:t>Association Class Cause and Effect</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_Toc477720020 \h </w:instrText>
        </w:r>
        <w:r>
          <w:rPr>
            <w:noProof/>
            <w:webHidden/>
          </w:rPr>
        </w:r>
        <w:r>
          <w:rPr>
            <w:noProof/>
            <w:webHidden/>
          </w:rPr>
          <w:fldChar w:fldCharType="separate"/>
        </w:r>
        <w:r>
          <w:rPr>
            <w:noProof/>
            <w:webHidden/>
          </w:rPr>
          <w:t>279</w:t>
        </w:r>
        <w:r>
          <w:rPr>
            <w:noProof/>
            <w:webHidden/>
          </w:rPr>
          <w:fldChar w:fldCharType="end"/>
        </w:r>
      </w:hyperlink>
    </w:p>
    <w:p w:rsidR="00FB4EB2" w:rsidRPr="00FB4EB2" w:rsidRDefault="00FB4EB2">
      <w:pPr>
        <w:pStyle w:val="TOC2"/>
        <w:rPr>
          <w:rFonts w:ascii="Calibri" w:hAnsi="Calibri"/>
          <w:noProof/>
          <w:sz w:val="22"/>
          <w:szCs w:val="22"/>
        </w:rPr>
      </w:pPr>
      <w:hyperlink w:anchor="_Toc477720021" w:history="1">
        <w:r w:rsidRPr="000A69EC">
          <w:rPr>
            <w:rStyle w:val="Hyperlink"/>
            <w:noProof/>
          </w:rPr>
          <w:t>55.5</w:t>
        </w:r>
        <w:r w:rsidRPr="00FB4EB2">
          <w:rPr>
            <w:rFonts w:ascii="Calibri" w:hAnsi="Calibri"/>
            <w:noProof/>
            <w:sz w:val="22"/>
            <w:szCs w:val="22"/>
          </w:rPr>
          <w:tab/>
        </w:r>
        <w:r w:rsidRPr="000A69EC">
          <w:rPr>
            <w:rStyle w:val="Hyperlink"/>
            <w:noProof/>
          </w:rPr>
          <w:t>Class Current Situation</w:t>
        </w:r>
        <w:r>
          <w:rPr>
            <w:noProof/>
            <w:webHidden/>
          </w:rPr>
          <w:tab/>
        </w:r>
        <w:r>
          <w:rPr>
            <w:noProof/>
            <w:webHidden/>
          </w:rPr>
          <w:fldChar w:fldCharType="begin"/>
        </w:r>
        <w:r>
          <w:rPr>
            <w:noProof/>
            <w:webHidden/>
          </w:rPr>
          <w:instrText xml:space="preserve"> PAGEREF _Toc477720021 \h </w:instrText>
        </w:r>
        <w:r>
          <w:rPr>
            <w:noProof/>
            <w:webHidden/>
          </w:rPr>
        </w:r>
        <w:r>
          <w:rPr>
            <w:noProof/>
            <w:webHidden/>
          </w:rPr>
          <w:fldChar w:fldCharType="separate"/>
        </w:r>
        <w:r>
          <w:rPr>
            <w:noProof/>
            <w:webHidden/>
          </w:rPr>
          <w:t>280</w:t>
        </w:r>
        <w:r>
          <w:rPr>
            <w:noProof/>
            <w:webHidden/>
          </w:rPr>
          <w:fldChar w:fldCharType="end"/>
        </w:r>
      </w:hyperlink>
    </w:p>
    <w:p w:rsidR="00FB4EB2" w:rsidRPr="00FB4EB2" w:rsidRDefault="00FB4EB2">
      <w:pPr>
        <w:pStyle w:val="TOC2"/>
        <w:rPr>
          <w:rFonts w:ascii="Calibri" w:hAnsi="Calibri"/>
          <w:noProof/>
          <w:sz w:val="22"/>
          <w:szCs w:val="22"/>
        </w:rPr>
      </w:pPr>
      <w:hyperlink w:anchor="_Toc477720022" w:history="1">
        <w:r w:rsidRPr="000A69EC">
          <w:rPr>
            <w:rStyle w:val="Hyperlink"/>
            <w:noProof/>
          </w:rPr>
          <w:t>55.6</w:t>
        </w:r>
        <w:r w:rsidRPr="00FB4EB2">
          <w:rPr>
            <w:rFonts w:ascii="Calibri" w:hAnsi="Calibri"/>
            <w:noProof/>
            <w:sz w:val="22"/>
            <w:szCs w:val="22"/>
          </w:rPr>
          <w:tab/>
        </w:r>
        <w:r w:rsidRPr="000A69EC">
          <w:rPr>
            <w:rStyle w:val="Hyperlink"/>
            <w:noProof/>
          </w:rPr>
          <w:t>Association Class Effect</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_Toc477720022 \h </w:instrText>
        </w:r>
        <w:r>
          <w:rPr>
            <w:noProof/>
            <w:webHidden/>
          </w:rPr>
        </w:r>
        <w:r>
          <w:rPr>
            <w:noProof/>
            <w:webHidden/>
          </w:rPr>
          <w:fldChar w:fldCharType="separate"/>
        </w:r>
        <w:r>
          <w:rPr>
            <w:noProof/>
            <w:webHidden/>
          </w:rPr>
          <w:t>280</w:t>
        </w:r>
        <w:r>
          <w:rPr>
            <w:noProof/>
            <w:webHidden/>
          </w:rPr>
          <w:fldChar w:fldCharType="end"/>
        </w:r>
      </w:hyperlink>
    </w:p>
    <w:p w:rsidR="00FB4EB2" w:rsidRPr="00FB4EB2" w:rsidRDefault="00FB4EB2">
      <w:pPr>
        <w:pStyle w:val="TOC2"/>
        <w:rPr>
          <w:rFonts w:ascii="Calibri" w:hAnsi="Calibri"/>
          <w:noProof/>
          <w:sz w:val="22"/>
          <w:szCs w:val="22"/>
        </w:rPr>
      </w:pPr>
      <w:hyperlink w:anchor="_Toc477720023" w:history="1">
        <w:r w:rsidRPr="000A69EC">
          <w:rPr>
            <w:rStyle w:val="Hyperlink"/>
            <w:noProof/>
          </w:rPr>
          <w:t>55.7</w:t>
        </w:r>
        <w:r w:rsidRPr="00FB4EB2">
          <w:rPr>
            <w:rFonts w:ascii="Calibri" w:hAnsi="Calibri"/>
            <w:noProof/>
            <w:sz w:val="22"/>
            <w:szCs w:val="22"/>
          </w:rPr>
          <w:tab/>
        </w:r>
        <w:r w:rsidRPr="000A69EC">
          <w:rPr>
            <w:rStyle w:val="Hyperlink"/>
            <w:noProof/>
          </w:rPr>
          <w:t>Association Class Enablement</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_Toc477720023 \h </w:instrText>
        </w:r>
        <w:r>
          <w:rPr>
            <w:noProof/>
            <w:webHidden/>
          </w:rPr>
        </w:r>
        <w:r>
          <w:rPr>
            <w:noProof/>
            <w:webHidden/>
          </w:rPr>
          <w:fldChar w:fldCharType="separate"/>
        </w:r>
        <w:r>
          <w:rPr>
            <w:noProof/>
            <w:webHidden/>
          </w:rPr>
          <w:t>280</w:t>
        </w:r>
        <w:r>
          <w:rPr>
            <w:noProof/>
            <w:webHidden/>
          </w:rPr>
          <w:fldChar w:fldCharType="end"/>
        </w:r>
      </w:hyperlink>
    </w:p>
    <w:p w:rsidR="00FB4EB2" w:rsidRPr="00FB4EB2" w:rsidRDefault="00FB4EB2">
      <w:pPr>
        <w:pStyle w:val="TOC2"/>
        <w:rPr>
          <w:rFonts w:ascii="Calibri" w:hAnsi="Calibri"/>
          <w:noProof/>
          <w:sz w:val="22"/>
          <w:szCs w:val="22"/>
        </w:rPr>
      </w:pPr>
      <w:hyperlink w:anchor="_Toc477720024" w:history="1">
        <w:r w:rsidRPr="000A69EC">
          <w:rPr>
            <w:rStyle w:val="Hyperlink"/>
            <w:noProof/>
          </w:rPr>
          <w:t>55.8</w:t>
        </w:r>
        <w:r w:rsidRPr="00FB4EB2">
          <w:rPr>
            <w:rFonts w:ascii="Calibri" w:hAnsi="Calibri"/>
            <w:noProof/>
            <w:sz w:val="22"/>
            <w:szCs w:val="22"/>
          </w:rPr>
          <w:tab/>
        </w:r>
        <w:r w:rsidRPr="000A69EC">
          <w:rPr>
            <w:rStyle w:val="Hyperlink"/>
            <w:noProof/>
          </w:rPr>
          <w:t>Association Class Involvement</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_Toc477720024 \h </w:instrText>
        </w:r>
        <w:r>
          <w:rPr>
            <w:noProof/>
            <w:webHidden/>
          </w:rPr>
        </w:r>
        <w:r>
          <w:rPr>
            <w:noProof/>
            <w:webHidden/>
          </w:rPr>
          <w:fldChar w:fldCharType="separate"/>
        </w:r>
        <w:r>
          <w:rPr>
            <w:noProof/>
            <w:webHidden/>
          </w:rPr>
          <w:t>281</w:t>
        </w:r>
        <w:r>
          <w:rPr>
            <w:noProof/>
            <w:webHidden/>
          </w:rPr>
          <w:fldChar w:fldCharType="end"/>
        </w:r>
      </w:hyperlink>
    </w:p>
    <w:p w:rsidR="00FB4EB2" w:rsidRPr="00FB4EB2" w:rsidRDefault="00FB4EB2">
      <w:pPr>
        <w:pStyle w:val="TOC2"/>
        <w:rPr>
          <w:rFonts w:ascii="Calibri" w:hAnsi="Calibri"/>
          <w:noProof/>
          <w:sz w:val="22"/>
          <w:szCs w:val="22"/>
        </w:rPr>
      </w:pPr>
      <w:hyperlink w:anchor="_Toc477720025" w:history="1">
        <w:r w:rsidRPr="000A69EC">
          <w:rPr>
            <w:rStyle w:val="Hyperlink"/>
            <w:noProof/>
          </w:rPr>
          <w:t>55.9</w:t>
        </w:r>
        <w:r w:rsidRPr="00FB4EB2">
          <w:rPr>
            <w:rFonts w:ascii="Calibri" w:hAnsi="Calibri"/>
            <w:noProof/>
            <w:sz w:val="22"/>
            <w:szCs w:val="22"/>
          </w:rPr>
          <w:tab/>
        </w:r>
        <w:r w:rsidRPr="000A69EC">
          <w:rPr>
            <w:rStyle w:val="Hyperlink"/>
            <w:noProof/>
          </w:rPr>
          <w:t>Association Class Negation Effect</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_Toc477720025 \h </w:instrText>
        </w:r>
        <w:r>
          <w:rPr>
            <w:noProof/>
            <w:webHidden/>
          </w:rPr>
        </w:r>
        <w:r>
          <w:rPr>
            <w:noProof/>
            <w:webHidden/>
          </w:rPr>
          <w:fldChar w:fldCharType="separate"/>
        </w:r>
        <w:r>
          <w:rPr>
            <w:noProof/>
            <w:webHidden/>
          </w:rPr>
          <w:t>282</w:t>
        </w:r>
        <w:r>
          <w:rPr>
            <w:noProof/>
            <w:webHidden/>
          </w:rPr>
          <w:fldChar w:fldCharType="end"/>
        </w:r>
      </w:hyperlink>
    </w:p>
    <w:p w:rsidR="00FB4EB2" w:rsidRPr="00FB4EB2" w:rsidRDefault="00FB4EB2">
      <w:pPr>
        <w:pStyle w:val="TOC2"/>
        <w:rPr>
          <w:rFonts w:ascii="Calibri" w:hAnsi="Calibri"/>
          <w:noProof/>
          <w:sz w:val="22"/>
          <w:szCs w:val="22"/>
        </w:rPr>
      </w:pPr>
      <w:hyperlink w:anchor="_Toc477720026" w:history="1">
        <w:r w:rsidRPr="000A69EC">
          <w:rPr>
            <w:rStyle w:val="Hyperlink"/>
            <w:noProof/>
          </w:rPr>
          <w:t>55.10</w:t>
        </w:r>
        <w:r w:rsidRPr="00FB4EB2">
          <w:rPr>
            <w:rFonts w:ascii="Calibri" w:hAnsi="Calibri"/>
            <w:noProof/>
            <w:sz w:val="22"/>
            <w:szCs w:val="22"/>
          </w:rPr>
          <w:tab/>
        </w:r>
        <w:r w:rsidRPr="000A69EC">
          <w:rPr>
            <w:rStyle w:val="Hyperlink"/>
            <w:noProof/>
          </w:rPr>
          <w:t>Class Past Situation</w:t>
        </w:r>
        <w:r>
          <w:rPr>
            <w:noProof/>
            <w:webHidden/>
          </w:rPr>
          <w:tab/>
        </w:r>
        <w:r>
          <w:rPr>
            <w:noProof/>
            <w:webHidden/>
          </w:rPr>
          <w:fldChar w:fldCharType="begin"/>
        </w:r>
        <w:r>
          <w:rPr>
            <w:noProof/>
            <w:webHidden/>
          </w:rPr>
          <w:instrText xml:space="preserve"> PAGEREF _Toc477720026 \h </w:instrText>
        </w:r>
        <w:r>
          <w:rPr>
            <w:noProof/>
            <w:webHidden/>
          </w:rPr>
        </w:r>
        <w:r>
          <w:rPr>
            <w:noProof/>
            <w:webHidden/>
          </w:rPr>
          <w:fldChar w:fldCharType="separate"/>
        </w:r>
        <w:r>
          <w:rPr>
            <w:noProof/>
            <w:webHidden/>
          </w:rPr>
          <w:t>283</w:t>
        </w:r>
        <w:r>
          <w:rPr>
            <w:noProof/>
            <w:webHidden/>
          </w:rPr>
          <w:fldChar w:fldCharType="end"/>
        </w:r>
      </w:hyperlink>
    </w:p>
    <w:p w:rsidR="00FB4EB2" w:rsidRPr="00FB4EB2" w:rsidRDefault="00FB4EB2">
      <w:pPr>
        <w:pStyle w:val="TOC2"/>
        <w:rPr>
          <w:rFonts w:ascii="Calibri" w:hAnsi="Calibri"/>
          <w:noProof/>
          <w:sz w:val="22"/>
          <w:szCs w:val="22"/>
        </w:rPr>
      </w:pPr>
      <w:hyperlink w:anchor="_Toc477720027" w:history="1">
        <w:r w:rsidRPr="000A69EC">
          <w:rPr>
            <w:rStyle w:val="Hyperlink"/>
            <w:noProof/>
          </w:rPr>
          <w:t>55.11</w:t>
        </w:r>
        <w:r w:rsidRPr="00FB4EB2">
          <w:rPr>
            <w:rFonts w:ascii="Calibri" w:hAnsi="Calibri"/>
            <w:noProof/>
            <w:sz w:val="22"/>
            <w:szCs w:val="22"/>
          </w:rPr>
          <w:tab/>
        </w:r>
        <w:r w:rsidRPr="000A69EC">
          <w:rPr>
            <w:rStyle w:val="Hyperlink"/>
            <w:noProof/>
          </w:rPr>
          <w:t>Class Potential Situation</w:t>
        </w:r>
        <w:r>
          <w:rPr>
            <w:noProof/>
            <w:webHidden/>
          </w:rPr>
          <w:tab/>
        </w:r>
        <w:r>
          <w:rPr>
            <w:noProof/>
            <w:webHidden/>
          </w:rPr>
          <w:fldChar w:fldCharType="begin"/>
        </w:r>
        <w:r>
          <w:rPr>
            <w:noProof/>
            <w:webHidden/>
          </w:rPr>
          <w:instrText xml:space="preserve"> PAGEREF _Toc477720027 \h </w:instrText>
        </w:r>
        <w:r>
          <w:rPr>
            <w:noProof/>
            <w:webHidden/>
          </w:rPr>
        </w:r>
        <w:r>
          <w:rPr>
            <w:noProof/>
            <w:webHidden/>
          </w:rPr>
          <w:fldChar w:fldCharType="separate"/>
        </w:r>
        <w:r>
          <w:rPr>
            <w:noProof/>
            <w:webHidden/>
          </w:rPr>
          <w:t>283</w:t>
        </w:r>
        <w:r>
          <w:rPr>
            <w:noProof/>
            <w:webHidden/>
          </w:rPr>
          <w:fldChar w:fldCharType="end"/>
        </w:r>
      </w:hyperlink>
    </w:p>
    <w:p w:rsidR="00FB4EB2" w:rsidRPr="00FB4EB2" w:rsidRDefault="00FB4EB2">
      <w:pPr>
        <w:pStyle w:val="TOC2"/>
        <w:rPr>
          <w:rFonts w:ascii="Calibri" w:hAnsi="Calibri"/>
          <w:noProof/>
          <w:sz w:val="22"/>
          <w:szCs w:val="22"/>
        </w:rPr>
      </w:pPr>
      <w:hyperlink w:anchor="_Toc477720028" w:history="1">
        <w:r w:rsidRPr="000A69EC">
          <w:rPr>
            <w:rStyle w:val="Hyperlink"/>
            <w:noProof/>
          </w:rPr>
          <w:t>55.12</w:t>
        </w:r>
        <w:r w:rsidRPr="00FB4EB2">
          <w:rPr>
            <w:rFonts w:ascii="Calibri" w:hAnsi="Calibri"/>
            <w:noProof/>
            <w:sz w:val="22"/>
            <w:szCs w:val="22"/>
          </w:rPr>
          <w:tab/>
        </w:r>
        <w:r w:rsidRPr="000A69EC">
          <w:rPr>
            <w:rStyle w:val="Hyperlink"/>
            <w:noProof/>
          </w:rPr>
          <w:t>Association Class Scope of Indicator</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_Toc477720028 \h </w:instrText>
        </w:r>
        <w:r>
          <w:rPr>
            <w:noProof/>
            <w:webHidden/>
          </w:rPr>
        </w:r>
        <w:r>
          <w:rPr>
            <w:noProof/>
            <w:webHidden/>
          </w:rPr>
          <w:fldChar w:fldCharType="separate"/>
        </w:r>
        <w:r>
          <w:rPr>
            <w:noProof/>
            <w:webHidden/>
          </w:rPr>
          <w:t>283</w:t>
        </w:r>
        <w:r>
          <w:rPr>
            <w:noProof/>
            <w:webHidden/>
          </w:rPr>
          <w:fldChar w:fldCharType="end"/>
        </w:r>
      </w:hyperlink>
    </w:p>
    <w:p w:rsidR="00FB4EB2" w:rsidRPr="00FB4EB2" w:rsidRDefault="00FB4EB2">
      <w:pPr>
        <w:pStyle w:val="TOC2"/>
        <w:rPr>
          <w:rFonts w:ascii="Calibri" w:hAnsi="Calibri"/>
          <w:noProof/>
          <w:sz w:val="22"/>
          <w:szCs w:val="22"/>
        </w:rPr>
      </w:pPr>
      <w:hyperlink w:anchor="_Toc477720029" w:history="1">
        <w:r w:rsidRPr="000A69EC">
          <w:rPr>
            <w:rStyle w:val="Hyperlink"/>
            <w:noProof/>
          </w:rPr>
          <w:t>55.13</w:t>
        </w:r>
        <w:r w:rsidRPr="00FB4EB2">
          <w:rPr>
            <w:rFonts w:ascii="Calibri" w:hAnsi="Calibri"/>
            <w:noProof/>
            <w:sz w:val="22"/>
            <w:szCs w:val="22"/>
          </w:rPr>
          <w:tab/>
        </w:r>
        <w:r w:rsidRPr="000A69EC">
          <w:rPr>
            <w:rStyle w:val="Hyperlink"/>
            <w:noProof/>
          </w:rPr>
          <w:t>Class State</w:t>
        </w:r>
        <w:r>
          <w:rPr>
            <w:noProof/>
            <w:webHidden/>
          </w:rPr>
          <w:tab/>
        </w:r>
        <w:r>
          <w:rPr>
            <w:noProof/>
            <w:webHidden/>
          </w:rPr>
          <w:fldChar w:fldCharType="begin"/>
        </w:r>
        <w:r>
          <w:rPr>
            <w:noProof/>
            <w:webHidden/>
          </w:rPr>
          <w:instrText xml:space="preserve"> PAGEREF _Toc477720029 \h </w:instrText>
        </w:r>
        <w:r>
          <w:rPr>
            <w:noProof/>
            <w:webHidden/>
          </w:rPr>
        </w:r>
        <w:r>
          <w:rPr>
            <w:noProof/>
            <w:webHidden/>
          </w:rPr>
          <w:fldChar w:fldCharType="separate"/>
        </w:r>
        <w:r>
          <w:rPr>
            <w:noProof/>
            <w:webHidden/>
          </w:rPr>
          <w:t>284</w:t>
        </w:r>
        <w:r>
          <w:rPr>
            <w:noProof/>
            <w:webHidden/>
          </w:rPr>
          <w:fldChar w:fldCharType="end"/>
        </w:r>
      </w:hyperlink>
    </w:p>
    <w:p w:rsidR="00FB4EB2" w:rsidRPr="00FB4EB2" w:rsidRDefault="00FB4EB2">
      <w:pPr>
        <w:pStyle w:val="TOC2"/>
        <w:rPr>
          <w:rFonts w:ascii="Calibri" w:hAnsi="Calibri"/>
          <w:noProof/>
          <w:sz w:val="22"/>
          <w:szCs w:val="22"/>
        </w:rPr>
      </w:pPr>
      <w:hyperlink w:anchor="_Toc477720030" w:history="1">
        <w:r w:rsidRPr="000A69EC">
          <w:rPr>
            <w:rStyle w:val="Hyperlink"/>
            <w:noProof/>
          </w:rPr>
          <w:t>55.14</w:t>
        </w:r>
        <w:r w:rsidRPr="00FB4EB2">
          <w:rPr>
            <w:rFonts w:ascii="Calibri" w:hAnsi="Calibri"/>
            <w:noProof/>
            <w:sz w:val="22"/>
            <w:szCs w:val="22"/>
          </w:rPr>
          <w:tab/>
        </w:r>
        <w:r w:rsidRPr="000A69EC">
          <w:rPr>
            <w:rStyle w:val="Hyperlink"/>
            <w:noProof/>
          </w:rPr>
          <w:t>Association State of Entity</w:t>
        </w:r>
        <w:r>
          <w:rPr>
            <w:noProof/>
            <w:webHidden/>
          </w:rPr>
          <w:tab/>
        </w:r>
        <w:r>
          <w:rPr>
            <w:noProof/>
            <w:webHidden/>
          </w:rPr>
          <w:fldChar w:fldCharType="begin"/>
        </w:r>
        <w:r>
          <w:rPr>
            <w:noProof/>
            <w:webHidden/>
          </w:rPr>
          <w:instrText xml:space="preserve"> PAGEREF _Toc477720030 \h </w:instrText>
        </w:r>
        <w:r>
          <w:rPr>
            <w:noProof/>
            <w:webHidden/>
          </w:rPr>
        </w:r>
        <w:r>
          <w:rPr>
            <w:noProof/>
            <w:webHidden/>
          </w:rPr>
          <w:fldChar w:fldCharType="separate"/>
        </w:r>
        <w:r>
          <w:rPr>
            <w:noProof/>
            <w:webHidden/>
          </w:rPr>
          <w:t>284</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20031" w:history="1">
        <w:r w:rsidRPr="000A69EC">
          <w:rPr>
            <w:rStyle w:val="Hyperlink"/>
            <w:noProof/>
          </w:rPr>
          <w:t>56</w:t>
        </w:r>
        <w:r w:rsidRPr="00FB4EB2">
          <w:rPr>
            <w:rFonts w:ascii="Calibri" w:hAnsi="Calibri"/>
            <w:noProof/>
            <w:sz w:val="22"/>
            <w:szCs w:val="22"/>
          </w:rPr>
          <w:tab/>
        </w:r>
        <w:r w:rsidRPr="000A69EC">
          <w:rPr>
            <w:rStyle w:val="Hyperlink"/>
            <w:noProof/>
          </w:rPr>
          <w:t>Threat-risk-conceptual-model::Generic Concept Library::Social Agents</w:t>
        </w:r>
        <w:r>
          <w:rPr>
            <w:noProof/>
            <w:webHidden/>
          </w:rPr>
          <w:tab/>
        </w:r>
        <w:r>
          <w:rPr>
            <w:noProof/>
            <w:webHidden/>
          </w:rPr>
          <w:fldChar w:fldCharType="begin"/>
        </w:r>
        <w:r>
          <w:rPr>
            <w:noProof/>
            <w:webHidden/>
          </w:rPr>
          <w:instrText xml:space="preserve"> PAGEREF _Toc477720031 \h </w:instrText>
        </w:r>
        <w:r>
          <w:rPr>
            <w:noProof/>
            <w:webHidden/>
          </w:rPr>
        </w:r>
        <w:r>
          <w:rPr>
            <w:noProof/>
            <w:webHidden/>
          </w:rPr>
          <w:fldChar w:fldCharType="separate"/>
        </w:r>
        <w:r>
          <w:rPr>
            <w:noProof/>
            <w:webHidden/>
          </w:rPr>
          <w:t>285</w:t>
        </w:r>
        <w:r>
          <w:rPr>
            <w:noProof/>
            <w:webHidden/>
          </w:rPr>
          <w:fldChar w:fldCharType="end"/>
        </w:r>
      </w:hyperlink>
    </w:p>
    <w:p w:rsidR="00FB4EB2" w:rsidRPr="00FB4EB2" w:rsidRDefault="00FB4EB2">
      <w:pPr>
        <w:pStyle w:val="TOC2"/>
        <w:rPr>
          <w:rFonts w:ascii="Calibri" w:hAnsi="Calibri"/>
          <w:noProof/>
          <w:sz w:val="22"/>
          <w:szCs w:val="22"/>
        </w:rPr>
      </w:pPr>
      <w:hyperlink w:anchor="_Toc477720032" w:history="1">
        <w:r w:rsidRPr="000A69EC">
          <w:rPr>
            <w:rStyle w:val="Hyperlink"/>
            <w:noProof/>
          </w:rPr>
          <w:t>56.1</w:t>
        </w:r>
        <w:r w:rsidRPr="00FB4EB2">
          <w:rPr>
            <w:rFonts w:ascii="Calibri" w:hAnsi="Calibri"/>
            <w:noProof/>
            <w:sz w:val="22"/>
            <w:szCs w:val="22"/>
          </w:rPr>
          <w:tab/>
        </w:r>
        <w:r w:rsidRPr="000A69EC">
          <w:rPr>
            <w:rStyle w:val="Hyperlink"/>
            <w:noProof/>
          </w:rPr>
          <w:t>Diagram: Social Agent</w:t>
        </w:r>
        <w:r>
          <w:rPr>
            <w:noProof/>
            <w:webHidden/>
          </w:rPr>
          <w:tab/>
        </w:r>
        <w:r>
          <w:rPr>
            <w:noProof/>
            <w:webHidden/>
          </w:rPr>
          <w:fldChar w:fldCharType="begin"/>
        </w:r>
        <w:r>
          <w:rPr>
            <w:noProof/>
            <w:webHidden/>
          </w:rPr>
          <w:instrText xml:space="preserve"> PAGEREF _Toc477720032 \h </w:instrText>
        </w:r>
        <w:r>
          <w:rPr>
            <w:noProof/>
            <w:webHidden/>
          </w:rPr>
        </w:r>
        <w:r>
          <w:rPr>
            <w:noProof/>
            <w:webHidden/>
          </w:rPr>
          <w:fldChar w:fldCharType="separate"/>
        </w:r>
        <w:r>
          <w:rPr>
            <w:noProof/>
            <w:webHidden/>
          </w:rPr>
          <w:t>285</w:t>
        </w:r>
        <w:r>
          <w:rPr>
            <w:noProof/>
            <w:webHidden/>
          </w:rPr>
          <w:fldChar w:fldCharType="end"/>
        </w:r>
      </w:hyperlink>
    </w:p>
    <w:p w:rsidR="00FB4EB2" w:rsidRPr="00FB4EB2" w:rsidRDefault="00FB4EB2">
      <w:pPr>
        <w:pStyle w:val="TOC2"/>
        <w:rPr>
          <w:rFonts w:ascii="Calibri" w:hAnsi="Calibri"/>
          <w:noProof/>
          <w:sz w:val="22"/>
          <w:szCs w:val="22"/>
        </w:rPr>
      </w:pPr>
      <w:hyperlink w:anchor="_Toc477720033" w:history="1">
        <w:r w:rsidRPr="000A69EC">
          <w:rPr>
            <w:rStyle w:val="Hyperlink"/>
            <w:noProof/>
          </w:rPr>
          <w:t>56.2</w:t>
        </w:r>
        <w:r w:rsidRPr="00FB4EB2">
          <w:rPr>
            <w:rFonts w:ascii="Calibri" w:hAnsi="Calibri"/>
            <w:noProof/>
            <w:sz w:val="22"/>
            <w:szCs w:val="22"/>
          </w:rPr>
          <w:tab/>
        </w:r>
        <w:r w:rsidRPr="000A69EC">
          <w:rPr>
            <w:rStyle w:val="Hyperlink"/>
            <w:noProof/>
          </w:rPr>
          <w:t>Diagram: Social Agent Identifiers</w:t>
        </w:r>
        <w:r>
          <w:rPr>
            <w:noProof/>
            <w:webHidden/>
          </w:rPr>
          <w:tab/>
        </w:r>
        <w:r>
          <w:rPr>
            <w:noProof/>
            <w:webHidden/>
          </w:rPr>
          <w:fldChar w:fldCharType="begin"/>
        </w:r>
        <w:r>
          <w:rPr>
            <w:noProof/>
            <w:webHidden/>
          </w:rPr>
          <w:instrText xml:space="preserve"> PAGEREF _Toc477720033 \h </w:instrText>
        </w:r>
        <w:r>
          <w:rPr>
            <w:noProof/>
            <w:webHidden/>
          </w:rPr>
        </w:r>
        <w:r>
          <w:rPr>
            <w:noProof/>
            <w:webHidden/>
          </w:rPr>
          <w:fldChar w:fldCharType="separate"/>
        </w:r>
        <w:r>
          <w:rPr>
            <w:noProof/>
            <w:webHidden/>
          </w:rPr>
          <w:t>286</w:t>
        </w:r>
        <w:r>
          <w:rPr>
            <w:noProof/>
            <w:webHidden/>
          </w:rPr>
          <w:fldChar w:fldCharType="end"/>
        </w:r>
      </w:hyperlink>
    </w:p>
    <w:p w:rsidR="00FB4EB2" w:rsidRPr="00FB4EB2" w:rsidRDefault="00FB4EB2">
      <w:pPr>
        <w:pStyle w:val="TOC2"/>
        <w:rPr>
          <w:rFonts w:ascii="Calibri" w:hAnsi="Calibri"/>
          <w:noProof/>
          <w:sz w:val="22"/>
          <w:szCs w:val="22"/>
        </w:rPr>
      </w:pPr>
      <w:hyperlink w:anchor="_Toc477720034" w:history="1">
        <w:r w:rsidRPr="000A69EC">
          <w:rPr>
            <w:rStyle w:val="Hyperlink"/>
            <w:noProof/>
          </w:rPr>
          <w:t>56.3</w:t>
        </w:r>
        <w:r w:rsidRPr="00FB4EB2">
          <w:rPr>
            <w:rFonts w:ascii="Calibri" w:hAnsi="Calibri"/>
            <w:noProof/>
            <w:sz w:val="22"/>
            <w:szCs w:val="22"/>
          </w:rPr>
          <w:tab/>
        </w:r>
        <w:r w:rsidRPr="000A69EC">
          <w:rPr>
            <w:rStyle w:val="Hyperlink"/>
            <w:noProof/>
          </w:rPr>
          <w:t>Association Class Assertion</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_Toc477720034 \h </w:instrText>
        </w:r>
        <w:r>
          <w:rPr>
            <w:noProof/>
            <w:webHidden/>
          </w:rPr>
        </w:r>
        <w:r>
          <w:rPr>
            <w:noProof/>
            <w:webHidden/>
          </w:rPr>
          <w:fldChar w:fldCharType="separate"/>
        </w:r>
        <w:r>
          <w:rPr>
            <w:noProof/>
            <w:webHidden/>
          </w:rPr>
          <w:t>286</w:t>
        </w:r>
        <w:r>
          <w:rPr>
            <w:noProof/>
            <w:webHidden/>
          </w:rPr>
          <w:fldChar w:fldCharType="end"/>
        </w:r>
      </w:hyperlink>
    </w:p>
    <w:p w:rsidR="00FB4EB2" w:rsidRPr="00FB4EB2" w:rsidRDefault="00FB4EB2">
      <w:pPr>
        <w:pStyle w:val="TOC2"/>
        <w:rPr>
          <w:rFonts w:ascii="Calibri" w:hAnsi="Calibri"/>
          <w:noProof/>
          <w:sz w:val="22"/>
          <w:szCs w:val="22"/>
        </w:rPr>
      </w:pPr>
      <w:hyperlink w:anchor="_Toc477720035" w:history="1">
        <w:r w:rsidRPr="000A69EC">
          <w:rPr>
            <w:rStyle w:val="Hyperlink"/>
            <w:noProof/>
          </w:rPr>
          <w:t>56.4</w:t>
        </w:r>
        <w:r w:rsidRPr="00FB4EB2">
          <w:rPr>
            <w:rFonts w:ascii="Calibri" w:hAnsi="Calibri"/>
            <w:noProof/>
            <w:sz w:val="22"/>
            <w:szCs w:val="22"/>
          </w:rPr>
          <w:tab/>
        </w:r>
        <w:r w:rsidRPr="000A69EC">
          <w:rPr>
            <w:rStyle w:val="Hyperlink"/>
            <w:noProof/>
          </w:rPr>
          <w:t>Association Class Associated Actor</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_Toc477720035 \h </w:instrText>
        </w:r>
        <w:r>
          <w:rPr>
            <w:noProof/>
            <w:webHidden/>
          </w:rPr>
        </w:r>
        <w:r>
          <w:rPr>
            <w:noProof/>
            <w:webHidden/>
          </w:rPr>
          <w:fldChar w:fldCharType="separate"/>
        </w:r>
        <w:r>
          <w:rPr>
            <w:noProof/>
            <w:webHidden/>
          </w:rPr>
          <w:t>286</w:t>
        </w:r>
        <w:r>
          <w:rPr>
            <w:noProof/>
            <w:webHidden/>
          </w:rPr>
          <w:fldChar w:fldCharType="end"/>
        </w:r>
      </w:hyperlink>
    </w:p>
    <w:p w:rsidR="00FB4EB2" w:rsidRPr="00FB4EB2" w:rsidRDefault="00FB4EB2">
      <w:pPr>
        <w:pStyle w:val="TOC2"/>
        <w:rPr>
          <w:rFonts w:ascii="Calibri" w:hAnsi="Calibri"/>
          <w:noProof/>
          <w:sz w:val="22"/>
          <w:szCs w:val="22"/>
        </w:rPr>
      </w:pPr>
      <w:hyperlink w:anchor="_Toc477720036" w:history="1">
        <w:r w:rsidRPr="000A69EC">
          <w:rPr>
            <w:rStyle w:val="Hyperlink"/>
            <w:noProof/>
          </w:rPr>
          <w:t>56.5</w:t>
        </w:r>
        <w:r w:rsidRPr="00FB4EB2">
          <w:rPr>
            <w:rFonts w:ascii="Calibri" w:hAnsi="Calibri"/>
            <w:noProof/>
            <w:sz w:val="22"/>
            <w:szCs w:val="22"/>
          </w:rPr>
          <w:tab/>
        </w:r>
        <w:r w:rsidRPr="000A69EC">
          <w:rPr>
            <w:rStyle w:val="Hyperlink"/>
            <w:noProof/>
          </w:rPr>
          <w:t>Class License Identifier</w:t>
        </w:r>
        <w:r w:rsidRPr="000A69EC">
          <w:rPr>
            <w:rStyle w:val="Hyperlink"/>
            <w:rFonts w:cs="Arial"/>
            <w:noProof/>
          </w:rPr>
          <w:t xml:space="preserve">  &lt;&lt;Value&gt;&gt;</w:t>
        </w:r>
        <w:r>
          <w:rPr>
            <w:noProof/>
            <w:webHidden/>
          </w:rPr>
          <w:tab/>
        </w:r>
        <w:r>
          <w:rPr>
            <w:noProof/>
            <w:webHidden/>
          </w:rPr>
          <w:fldChar w:fldCharType="begin"/>
        </w:r>
        <w:r>
          <w:rPr>
            <w:noProof/>
            <w:webHidden/>
          </w:rPr>
          <w:instrText xml:space="preserve"> PAGEREF _Toc477720036 \h </w:instrText>
        </w:r>
        <w:r>
          <w:rPr>
            <w:noProof/>
            <w:webHidden/>
          </w:rPr>
        </w:r>
        <w:r>
          <w:rPr>
            <w:noProof/>
            <w:webHidden/>
          </w:rPr>
          <w:fldChar w:fldCharType="separate"/>
        </w:r>
        <w:r>
          <w:rPr>
            <w:noProof/>
            <w:webHidden/>
          </w:rPr>
          <w:t>287</w:t>
        </w:r>
        <w:r>
          <w:rPr>
            <w:noProof/>
            <w:webHidden/>
          </w:rPr>
          <w:fldChar w:fldCharType="end"/>
        </w:r>
      </w:hyperlink>
    </w:p>
    <w:p w:rsidR="00FB4EB2" w:rsidRPr="00FB4EB2" w:rsidRDefault="00FB4EB2">
      <w:pPr>
        <w:pStyle w:val="TOC2"/>
        <w:rPr>
          <w:rFonts w:ascii="Calibri" w:hAnsi="Calibri"/>
          <w:noProof/>
          <w:sz w:val="22"/>
          <w:szCs w:val="22"/>
        </w:rPr>
      </w:pPr>
      <w:hyperlink w:anchor="_Toc477720037" w:history="1">
        <w:r w:rsidRPr="000A69EC">
          <w:rPr>
            <w:rStyle w:val="Hyperlink"/>
            <w:noProof/>
          </w:rPr>
          <w:t>56.6</w:t>
        </w:r>
        <w:r w:rsidRPr="00FB4EB2">
          <w:rPr>
            <w:rFonts w:ascii="Calibri" w:hAnsi="Calibri"/>
            <w:noProof/>
            <w:sz w:val="22"/>
            <w:szCs w:val="22"/>
          </w:rPr>
          <w:tab/>
        </w:r>
        <w:r w:rsidRPr="000A69EC">
          <w:rPr>
            <w:rStyle w:val="Hyperlink"/>
            <w:noProof/>
          </w:rPr>
          <w:t>Class Local Identifier</w:t>
        </w:r>
        <w:r w:rsidRPr="000A69EC">
          <w:rPr>
            <w:rStyle w:val="Hyperlink"/>
            <w:rFonts w:cs="Arial"/>
            <w:noProof/>
          </w:rPr>
          <w:t xml:space="preserve">  &lt;&lt;Value&gt;&gt;</w:t>
        </w:r>
        <w:r>
          <w:rPr>
            <w:noProof/>
            <w:webHidden/>
          </w:rPr>
          <w:tab/>
        </w:r>
        <w:r>
          <w:rPr>
            <w:noProof/>
            <w:webHidden/>
          </w:rPr>
          <w:fldChar w:fldCharType="begin"/>
        </w:r>
        <w:r>
          <w:rPr>
            <w:noProof/>
            <w:webHidden/>
          </w:rPr>
          <w:instrText xml:space="preserve"> PAGEREF _Toc477720037 \h </w:instrText>
        </w:r>
        <w:r>
          <w:rPr>
            <w:noProof/>
            <w:webHidden/>
          </w:rPr>
        </w:r>
        <w:r>
          <w:rPr>
            <w:noProof/>
            <w:webHidden/>
          </w:rPr>
          <w:fldChar w:fldCharType="separate"/>
        </w:r>
        <w:r>
          <w:rPr>
            <w:noProof/>
            <w:webHidden/>
          </w:rPr>
          <w:t>287</w:t>
        </w:r>
        <w:r>
          <w:rPr>
            <w:noProof/>
            <w:webHidden/>
          </w:rPr>
          <w:fldChar w:fldCharType="end"/>
        </w:r>
      </w:hyperlink>
    </w:p>
    <w:p w:rsidR="00FB4EB2" w:rsidRPr="00FB4EB2" w:rsidRDefault="00FB4EB2">
      <w:pPr>
        <w:pStyle w:val="TOC2"/>
        <w:rPr>
          <w:rFonts w:ascii="Calibri" w:hAnsi="Calibri"/>
          <w:noProof/>
          <w:sz w:val="22"/>
          <w:szCs w:val="22"/>
        </w:rPr>
      </w:pPr>
      <w:hyperlink w:anchor="_Toc477720038" w:history="1">
        <w:r w:rsidRPr="000A69EC">
          <w:rPr>
            <w:rStyle w:val="Hyperlink"/>
            <w:noProof/>
          </w:rPr>
          <w:t>56.7</w:t>
        </w:r>
        <w:r w:rsidRPr="00FB4EB2">
          <w:rPr>
            <w:rFonts w:ascii="Calibri" w:hAnsi="Calibri"/>
            <w:noProof/>
            <w:sz w:val="22"/>
            <w:szCs w:val="22"/>
          </w:rPr>
          <w:tab/>
        </w:r>
        <w:r w:rsidRPr="000A69EC">
          <w:rPr>
            <w:rStyle w:val="Hyperlink"/>
            <w:noProof/>
          </w:rPr>
          <w:t>Class Managed Social Agent Identifier</w:t>
        </w:r>
        <w:r w:rsidRPr="000A69EC">
          <w:rPr>
            <w:rStyle w:val="Hyperlink"/>
            <w:rFonts w:cs="Arial"/>
            <w:noProof/>
          </w:rPr>
          <w:t xml:space="preserve">  &lt;&lt;Value&gt;&gt;</w:t>
        </w:r>
        <w:r>
          <w:rPr>
            <w:noProof/>
            <w:webHidden/>
          </w:rPr>
          <w:tab/>
        </w:r>
        <w:r>
          <w:rPr>
            <w:noProof/>
            <w:webHidden/>
          </w:rPr>
          <w:fldChar w:fldCharType="begin"/>
        </w:r>
        <w:r>
          <w:rPr>
            <w:noProof/>
            <w:webHidden/>
          </w:rPr>
          <w:instrText xml:space="preserve"> PAGEREF _Toc477720038 \h </w:instrText>
        </w:r>
        <w:r>
          <w:rPr>
            <w:noProof/>
            <w:webHidden/>
          </w:rPr>
        </w:r>
        <w:r>
          <w:rPr>
            <w:noProof/>
            <w:webHidden/>
          </w:rPr>
          <w:fldChar w:fldCharType="separate"/>
        </w:r>
        <w:r>
          <w:rPr>
            <w:noProof/>
            <w:webHidden/>
          </w:rPr>
          <w:t>287</w:t>
        </w:r>
        <w:r>
          <w:rPr>
            <w:noProof/>
            <w:webHidden/>
          </w:rPr>
          <w:fldChar w:fldCharType="end"/>
        </w:r>
      </w:hyperlink>
    </w:p>
    <w:p w:rsidR="00FB4EB2" w:rsidRPr="00FB4EB2" w:rsidRDefault="00FB4EB2">
      <w:pPr>
        <w:pStyle w:val="TOC2"/>
        <w:rPr>
          <w:rFonts w:ascii="Calibri" w:hAnsi="Calibri"/>
          <w:noProof/>
          <w:sz w:val="22"/>
          <w:szCs w:val="22"/>
        </w:rPr>
      </w:pPr>
      <w:hyperlink w:anchor="_Toc477720039" w:history="1">
        <w:r w:rsidRPr="000A69EC">
          <w:rPr>
            <w:rStyle w:val="Hyperlink"/>
            <w:noProof/>
          </w:rPr>
          <w:t>56.8</w:t>
        </w:r>
        <w:r w:rsidRPr="00FB4EB2">
          <w:rPr>
            <w:rFonts w:ascii="Calibri" w:hAnsi="Calibri"/>
            <w:noProof/>
            <w:sz w:val="22"/>
            <w:szCs w:val="22"/>
          </w:rPr>
          <w:tab/>
        </w:r>
        <w:r w:rsidRPr="000A69EC">
          <w:rPr>
            <w:rStyle w:val="Hyperlink"/>
            <w:noProof/>
          </w:rPr>
          <w:t>Class Regional Identifier</w:t>
        </w:r>
        <w:r w:rsidRPr="000A69EC">
          <w:rPr>
            <w:rStyle w:val="Hyperlink"/>
            <w:rFonts w:cs="Arial"/>
            <w:noProof/>
          </w:rPr>
          <w:t xml:space="preserve">  &lt;&lt;Value&gt;&gt;</w:t>
        </w:r>
        <w:r>
          <w:rPr>
            <w:noProof/>
            <w:webHidden/>
          </w:rPr>
          <w:tab/>
        </w:r>
        <w:r>
          <w:rPr>
            <w:noProof/>
            <w:webHidden/>
          </w:rPr>
          <w:fldChar w:fldCharType="begin"/>
        </w:r>
        <w:r>
          <w:rPr>
            <w:noProof/>
            <w:webHidden/>
          </w:rPr>
          <w:instrText xml:space="preserve"> PAGEREF _Toc477720039 \h </w:instrText>
        </w:r>
        <w:r>
          <w:rPr>
            <w:noProof/>
            <w:webHidden/>
          </w:rPr>
        </w:r>
        <w:r>
          <w:rPr>
            <w:noProof/>
            <w:webHidden/>
          </w:rPr>
          <w:fldChar w:fldCharType="separate"/>
        </w:r>
        <w:r>
          <w:rPr>
            <w:noProof/>
            <w:webHidden/>
          </w:rPr>
          <w:t>288</w:t>
        </w:r>
        <w:r>
          <w:rPr>
            <w:noProof/>
            <w:webHidden/>
          </w:rPr>
          <w:fldChar w:fldCharType="end"/>
        </w:r>
      </w:hyperlink>
    </w:p>
    <w:p w:rsidR="00FB4EB2" w:rsidRPr="00FB4EB2" w:rsidRDefault="00FB4EB2">
      <w:pPr>
        <w:pStyle w:val="TOC2"/>
        <w:rPr>
          <w:rFonts w:ascii="Calibri" w:hAnsi="Calibri"/>
          <w:noProof/>
          <w:sz w:val="22"/>
          <w:szCs w:val="22"/>
        </w:rPr>
      </w:pPr>
      <w:hyperlink w:anchor="_Toc477720040" w:history="1">
        <w:r w:rsidRPr="000A69EC">
          <w:rPr>
            <w:rStyle w:val="Hyperlink"/>
            <w:noProof/>
          </w:rPr>
          <w:t>56.9</w:t>
        </w:r>
        <w:r w:rsidRPr="00FB4EB2">
          <w:rPr>
            <w:rFonts w:ascii="Calibri" w:hAnsi="Calibri"/>
            <w:noProof/>
            <w:sz w:val="22"/>
            <w:szCs w:val="22"/>
          </w:rPr>
          <w:tab/>
        </w:r>
        <w:r w:rsidRPr="000A69EC">
          <w:rPr>
            <w:rStyle w:val="Hyperlink"/>
            <w:noProof/>
          </w:rPr>
          <w:t>Class Social Agent</w:t>
        </w:r>
        <w:r>
          <w:rPr>
            <w:noProof/>
            <w:webHidden/>
          </w:rPr>
          <w:tab/>
        </w:r>
        <w:r>
          <w:rPr>
            <w:noProof/>
            <w:webHidden/>
          </w:rPr>
          <w:fldChar w:fldCharType="begin"/>
        </w:r>
        <w:r>
          <w:rPr>
            <w:noProof/>
            <w:webHidden/>
          </w:rPr>
          <w:instrText xml:space="preserve"> PAGEREF _Toc477720040 \h </w:instrText>
        </w:r>
        <w:r>
          <w:rPr>
            <w:noProof/>
            <w:webHidden/>
          </w:rPr>
        </w:r>
        <w:r>
          <w:rPr>
            <w:noProof/>
            <w:webHidden/>
          </w:rPr>
          <w:fldChar w:fldCharType="separate"/>
        </w:r>
        <w:r>
          <w:rPr>
            <w:noProof/>
            <w:webHidden/>
          </w:rPr>
          <w:t>288</w:t>
        </w:r>
        <w:r>
          <w:rPr>
            <w:noProof/>
            <w:webHidden/>
          </w:rPr>
          <w:fldChar w:fldCharType="end"/>
        </w:r>
      </w:hyperlink>
    </w:p>
    <w:p w:rsidR="00FB4EB2" w:rsidRPr="00FB4EB2" w:rsidRDefault="00FB4EB2">
      <w:pPr>
        <w:pStyle w:val="TOC2"/>
        <w:rPr>
          <w:rFonts w:ascii="Calibri" w:hAnsi="Calibri"/>
          <w:noProof/>
          <w:sz w:val="22"/>
          <w:szCs w:val="22"/>
        </w:rPr>
      </w:pPr>
      <w:hyperlink w:anchor="_Toc477720041" w:history="1">
        <w:r w:rsidRPr="000A69EC">
          <w:rPr>
            <w:rStyle w:val="Hyperlink"/>
            <w:noProof/>
          </w:rPr>
          <w:t>56.10</w:t>
        </w:r>
        <w:r w:rsidRPr="00FB4EB2">
          <w:rPr>
            <w:rFonts w:ascii="Calibri" w:hAnsi="Calibri"/>
            <w:noProof/>
            <w:sz w:val="22"/>
            <w:szCs w:val="22"/>
          </w:rPr>
          <w:tab/>
        </w:r>
        <w:r w:rsidRPr="000A69EC">
          <w:rPr>
            <w:rStyle w:val="Hyperlink"/>
            <w:noProof/>
          </w:rPr>
          <w:t>Class Tax Authority Identifier</w:t>
        </w:r>
        <w:r w:rsidRPr="000A69EC">
          <w:rPr>
            <w:rStyle w:val="Hyperlink"/>
            <w:rFonts w:cs="Arial"/>
            <w:noProof/>
          </w:rPr>
          <w:t xml:space="preserve">  &lt;&lt;Value&gt;&gt;</w:t>
        </w:r>
        <w:r>
          <w:rPr>
            <w:noProof/>
            <w:webHidden/>
          </w:rPr>
          <w:tab/>
        </w:r>
        <w:r>
          <w:rPr>
            <w:noProof/>
            <w:webHidden/>
          </w:rPr>
          <w:fldChar w:fldCharType="begin"/>
        </w:r>
        <w:r>
          <w:rPr>
            <w:noProof/>
            <w:webHidden/>
          </w:rPr>
          <w:instrText xml:space="preserve"> PAGEREF _Toc477720041 \h </w:instrText>
        </w:r>
        <w:r>
          <w:rPr>
            <w:noProof/>
            <w:webHidden/>
          </w:rPr>
        </w:r>
        <w:r>
          <w:rPr>
            <w:noProof/>
            <w:webHidden/>
          </w:rPr>
          <w:fldChar w:fldCharType="separate"/>
        </w:r>
        <w:r>
          <w:rPr>
            <w:noProof/>
            <w:webHidden/>
          </w:rPr>
          <w:t>288</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20042" w:history="1">
        <w:r w:rsidRPr="000A69EC">
          <w:rPr>
            <w:rStyle w:val="Hyperlink"/>
            <w:noProof/>
          </w:rPr>
          <w:t>57</w:t>
        </w:r>
        <w:r w:rsidRPr="00FB4EB2">
          <w:rPr>
            <w:rFonts w:ascii="Calibri" w:hAnsi="Calibri"/>
            <w:noProof/>
            <w:sz w:val="22"/>
            <w:szCs w:val="22"/>
          </w:rPr>
          <w:tab/>
        </w:r>
        <w:r w:rsidRPr="000A69EC">
          <w:rPr>
            <w:rStyle w:val="Hyperlink"/>
            <w:noProof/>
          </w:rPr>
          <w:t>Threat-risk-conceptual-model::Generic Concept Library::Systems</w:t>
        </w:r>
        <w:r>
          <w:rPr>
            <w:noProof/>
            <w:webHidden/>
          </w:rPr>
          <w:tab/>
        </w:r>
        <w:r>
          <w:rPr>
            <w:noProof/>
            <w:webHidden/>
          </w:rPr>
          <w:fldChar w:fldCharType="begin"/>
        </w:r>
        <w:r>
          <w:rPr>
            <w:noProof/>
            <w:webHidden/>
          </w:rPr>
          <w:instrText xml:space="preserve"> PAGEREF _Toc477720042 \h </w:instrText>
        </w:r>
        <w:r>
          <w:rPr>
            <w:noProof/>
            <w:webHidden/>
          </w:rPr>
        </w:r>
        <w:r>
          <w:rPr>
            <w:noProof/>
            <w:webHidden/>
          </w:rPr>
          <w:fldChar w:fldCharType="separate"/>
        </w:r>
        <w:r>
          <w:rPr>
            <w:noProof/>
            <w:webHidden/>
          </w:rPr>
          <w:t>289</w:t>
        </w:r>
        <w:r>
          <w:rPr>
            <w:noProof/>
            <w:webHidden/>
          </w:rPr>
          <w:fldChar w:fldCharType="end"/>
        </w:r>
      </w:hyperlink>
    </w:p>
    <w:p w:rsidR="00FB4EB2" w:rsidRPr="00FB4EB2" w:rsidRDefault="00FB4EB2">
      <w:pPr>
        <w:pStyle w:val="TOC2"/>
        <w:rPr>
          <w:rFonts w:ascii="Calibri" w:hAnsi="Calibri"/>
          <w:noProof/>
          <w:sz w:val="22"/>
          <w:szCs w:val="22"/>
        </w:rPr>
      </w:pPr>
      <w:hyperlink w:anchor="_Toc477720043" w:history="1">
        <w:r w:rsidRPr="000A69EC">
          <w:rPr>
            <w:rStyle w:val="Hyperlink"/>
            <w:noProof/>
          </w:rPr>
          <w:t>57.1</w:t>
        </w:r>
        <w:r w:rsidRPr="00FB4EB2">
          <w:rPr>
            <w:rFonts w:ascii="Calibri" w:hAnsi="Calibri"/>
            <w:noProof/>
            <w:sz w:val="22"/>
            <w:szCs w:val="22"/>
          </w:rPr>
          <w:tab/>
        </w:r>
        <w:r w:rsidRPr="000A69EC">
          <w:rPr>
            <w:rStyle w:val="Hyperlink"/>
            <w:noProof/>
          </w:rPr>
          <w:t>Diagram: System</w:t>
        </w:r>
        <w:r>
          <w:rPr>
            <w:noProof/>
            <w:webHidden/>
          </w:rPr>
          <w:tab/>
        </w:r>
        <w:r>
          <w:rPr>
            <w:noProof/>
            <w:webHidden/>
          </w:rPr>
          <w:fldChar w:fldCharType="begin"/>
        </w:r>
        <w:r>
          <w:rPr>
            <w:noProof/>
            <w:webHidden/>
          </w:rPr>
          <w:instrText xml:space="preserve"> PAGEREF _Toc477720043 \h </w:instrText>
        </w:r>
        <w:r>
          <w:rPr>
            <w:noProof/>
            <w:webHidden/>
          </w:rPr>
        </w:r>
        <w:r>
          <w:rPr>
            <w:noProof/>
            <w:webHidden/>
          </w:rPr>
          <w:fldChar w:fldCharType="separate"/>
        </w:r>
        <w:r>
          <w:rPr>
            <w:noProof/>
            <w:webHidden/>
          </w:rPr>
          <w:t>289</w:t>
        </w:r>
        <w:r>
          <w:rPr>
            <w:noProof/>
            <w:webHidden/>
          </w:rPr>
          <w:fldChar w:fldCharType="end"/>
        </w:r>
      </w:hyperlink>
    </w:p>
    <w:p w:rsidR="00FB4EB2" w:rsidRPr="00FB4EB2" w:rsidRDefault="00FB4EB2">
      <w:pPr>
        <w:pStyle w:val="TOC2"/>
        <w:rPr>
          <w:rFonts w:ascii="Calibri" w:hAnsi="Calibri"/>
          <w:noProof/>
          <w:sz w:val="22"/>
          <w:szCs w:val="22"/>
        </w:rPr>
      </w:pPr>
      <w:hyperlink w:anchor="_Toc477720044" w:history="1">
        <w:r w:rsidRPr="000A69EC">
          <w:rPr>
            <w:rStyle w:val="Hyperlink"/>
            <w:noProof/>
          </w:rPr>
          <w:t>57.2</w:t>
        </w:r>
        <w:r w:rsidRPr="00FB4EB2">
          <w:rPr>
            <w:rFonts w:ascii="Calibri" w:hAnsi="Calibri"/>
            <w:noProof/>
            <w:sz w:val="22"/>
            <w:szCs w:val="22"/>
          </w:rPr>
          <w:tab/>
        </w:r>
        <w:r w:rsidRPr="000A69EC">
          <w:rPr>
            <w:rStyle w:val="Hyperlink"/>
            <w:noProof/>
          </w:rPr>
          <w:t>Class Access Point</w:t>
        </w:r>
        <w:r>
          <w:rPr>
            <w:noProof/>
            <w:webHidden/>
          </w:rPr>
          <w:tab/>
        </w:r>
        <w:r>
          <w:rPr>
            <w:noProof/>
            <w:webHidden/>
          </w:rPr>
          <w:fldChar w:fldCharType="begin"/>
        </w:r>
        <w:r>
          <w:rPr>
            <w:noProof/>
            <w:webHidden/>
          </w:rPr>
          <w:instrText xml:space="preserve"> PAGEREF _Toc477720044 \h </w:instrText>
        </w:r>
        <w:r>
          <w:rPr>
            <w:noProof/>
            <w:webHidden/>
          </w:rPr>
        </w:r>
        <w:r>
          <w:rPr>
            <w:noProof/>
            <w:webHidden/>
          </w:rPr>
          <w:fldChar w:fldCharType="separate"/>
        </w:r>
        <w:r>
          <w:rPr>
            <w:noProof/>
            <w:webHidden/>
          </w:rPr>
          <w:t>290</w:t>
        </w:r>
        <w:r>
          <w:rPr>
            <w:noProof/>
            <w:webHidden/>
          </w:rPr>
          <w:fldChar w:fldCharType="end"/>
        </w:r>
      </w:hyperlink>
    </w:p>
    <w:p w:rsidR="00FB4EB2" w:rsidRPr="00FB4EB2" w:rsidRDefault="00FB4EB2">
      <w:pPr>
        <w:pStyle w:val="TOC2"/>
        <w:rPr>
          <w:rFonts w:ascii="Calibri" w:hAnsi="Calibri"/>
          <w:noProof/>
          <w:sz w:val="22"/>
          <w:szCs w:val="22"/>
        </w:rPr>
      </w:pPr>
      <w:hyperlink w:anchor="_Toc477720045" w:history="1">
        <w:r w:rsidRPr="000A69EC">
          <w:rPr>
            <w:rStyle w:val="Hyperlink"/>
            <w:noProof/>
          </w:rPr>
          <w:t>57.3</w:t>
        </w:r>
        <w:r w:rsidRPr="00FB4EB2">
          <w:rPr>
            <w:rFonts w:ascii="Calibri" w:hAnsi="Calibri"/>
            <w:noProof/>
            <w:sz w:val="22"/>
            <w:szCs w:val="22"/>
          </w:rPr>
          <w:tab/>
        </w:r>
        <w:r w:rsidRPr="000A69EC">
          <w:rPr>
            <w:rStyle w:val="Hyperlink"/>
            <w:noProof/>
          </w:rPr>
          <w:t>Class Boundary</w:t>
        </w:r>
        <w:r>
          <w:rPr>
            <w:noProof/>
            <w:webHidden/>
          </w:rPr>
          <w:tab/>
        </w:r>
        <w:r>
          <w:rPr>
            <w:noProof/>
            <w:webHidden/>
          </w:rPr>
          <w:fldChar w:fldCharType="begin"/>
        </w:r>
        <w:r>
          <w:rPr>
            <w:noProof/>
            <w:webHidden/>
          </w:rPr>
          <w:instrText xml:space="preserve"> PAGEREF _Toc477720045 \h </w:instrText>
        </w:r>
        <w:r>
          <w:rPr>
            <w:noProof/>
            <w:webHidden/>
          </w:rPr>
        </w:r>
        <w:r>
          <w:rPr>
            <w:noProof/>
            <w:webHidden/>
          </w:rPr>
          <w:fldChar w:fldCharType="separate"/>
        </w:r>
        <w:r>
          <w:rPr>
            <w:noProof/>
            <w:webHidden/>
          </w:rPr>
          <w:t>290</w:t>
        </w:r>
        <w:r>
          <w:rPr>
            <w:noProof/>
            <w:webHidden/>
          </w:rPr>
          <w:fldChar w:fldCharType="end"/>
        </w:r>
      </w:hyperlink>
    </w:p>
    <w:p w:rsidR="00FB4EB2" w:rsidRPr="00FB4EB2" w:rsidRDefault="00FB4EB2">
      <w:pPr>
        <w:pStyle w:val="TOC2"/>
        <w:rPr>
          <w:rFonts w:ascii="Calibri" w:hAnsi="Calibri"/>
          <w:noProof/>
          <w:sz w:val="22"/>
          <w:szCs w:val="22"/>
        </w:rPr>
      </w:pPr>
      <w:hyperlink w:anchor="_Toc477720046" w:history="1">
        <w:r w:rsidRPr="000A69EC">
          <w:rPr>
            <w:rStyle w:val="Hyperlink"/>
            <w:noProof/>
          </w:rPr>
          <w:t>57.4</w:t>
        </w:r>
        <w:r w:rsidRPr="00FB4EB2">
          <w:rPr>
            <w:rFonts w:ascii="Calibri" w:hAnsi="Calibri"/>
            <w:noProof/>
            <w:sz w:val="22"/>
            <w:szCs w:val="22"/>
          </w:rPr>
          <w:tab/>
        </w:r>
        <w:r w:rsidRPr="000A69EC">
          <w:rPr>
            <w:rStyle w:val="Hyperlink"/>
            <w:noProof/>
          </w:rPr>
          <w:t>Association Class Boundary of System</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_Toc477720046 \h </w:instrText>
        </w:r>
        <w:r>
          <w:rPr>
            <w:noProof/>
            <w:webHidden/>
          </w:rPr>
        </w:r>
        <w:r>
          <w:rPr>
            <w:noProof/>
            <w:webHidden/>
          </w:rPr>
          <w:fldChar w:fldCharType="separate"/>
        </w:r>
        <w:r>
          <w:rPr>
            <w:noProof/>
            <w:webHidden/>
          </w:rPr>
          <w:t>290</w:t>
        </w:r>
        <w:r>
          <w:rPr>
            <w:noProof/>
            <w:webHidden/>
          </w:rPr>
          <w:fldChar w:fldCharType="end"/>
        </w:r>
      </w:hyperlink>
    </w:p>
    <w:p w:rsidR="00FB4EB2" w:rsidRPr="00FB4EB2" w:rsidRDefault="00FB4EB2">
      <w:pPr>
        <w:pStyle w:val="TOC2"/>
        <w:rPr>
          <w:rFonts w:ascii="Calibri" w:hAnsi="Calibri"/>
          <w:noProof/>
          <w:sz w:val="22"/>
          <w:szCs w:val="22"/>
        </w:rPr>
      </w:pPr>
      <w:hyperlink w:anchor="_Toc477720047" w:history="1">
        <w:r w:rsidRPr="000A69EC">
          <w:rPr>
            <w:rStyle w:val="Hyperlink"/>
            <w:noProof/>
          </w:rPr>
          <w:t>57.5</w:t>
        </w:r>
        <w:r w:rsidRPr="00FB4EB2">
          <w:rPr>
            <w:rFonts w:ascii="Calibri" w:hAnsi="Calibri"/>
            <w:noProof/>
            <w:sz w:val="22"/>
            <w:szCs w:val="22"/>
          </w:rPr>
          <w:tab/>
        </w:r>
        <w:r w:rsidRPr="000A69EC">
          <w:rPr>
            <w:rStyle w:val="Hyperlink"/>
            <w:noProof/>
          </w:rPr>
          <w:t>Association Class Opening in a Boundary</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_Toc477720047 \h </w:instrText>
        </w:r>
        <w:r>
          <w:rPr>
            <w:noProof/>
            <w:webHidden/>
          </w:rPr>
        </w:r>
        <w:r>
          <w:rPr>
            <w:noProof/>
            <w:webHidden/>
          </w:rPr>
          <w:fldChar w:fldCharType="separate"/>
        </w:r>
        <w:r>
          <w:rPr>
            <w:noProof/>
            <w:webHidden/>
          </w:rPr>
          <w:t>291</w:t>
        </w:r>
        <w:r>
          <w:rPr>
            <w:noProof/>
            <w:webHidden/>
          </w:rPr>
          <w:fldChar w:fldCharType="end"/>
        </w:r>
      </w:hyperlink>
    </w:p>
    <w:p w:rsidR="00FB4EB2" w:rsidRPr="00FB4EB2" w:rsidRDefault="00FB4EB2">
      <w:pPr>
        <w:pStyle w:val="TOC2"/>
        <w:rPr>
          <w:rFonts w:ascii="Calibri" w:hAnsi="Calibri"/>
          <w:noProof/>
          <w:sz w:val="22"/>
          <w:szCs w:val="22"/>
        </w:rPr>
      </w:pPr>
      <w:hyperlink w:anchor="_Toc477720048" w:history="1">
        <w:r w:rsidRPr="000A69EC">
          <w:rPr>
            <w:rStyle w:val="Hyperlink"/>
            <w:noProof/>
          </w:rPr>
          <w:t>57.6</w:t>
        </w:r>
        <w:r w:rsidRPr="00FB4EB2">
          <w:rPr>
            <w:rFonts w:ascii="Calibri" w:hAnsi="Calibri"/>
            <w:noProof/>
            <w:sz w:val="22"/>
            <w:szCs w:val="22"/>
          </w:rPr>
          <w:tab/>
        </w:r>
        <w:r w:rsidRPr="000A69EC">
          <w:rPr>
            <w:rStyle w:val="Hyperlink"/>
            <w:noProof/>
          </w:rPr>
          <w:t>Association Class Point Of Entry</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_Toc477720048 \h </w:instrText>
        </w:r>
        <w:r>
          <w:rPr>
            <w:noProof/>
            <w:webHidden/>
          </w:rPr>
        </w:r>
        <w:r>
          <w:rPr>
            <w:noProof/>
            <w:webHidden/>
          </w:rPr>
          <w:fldChar w:fldCharType="separate"/>
        </w:r>
        <w:r>
          <w:rPr>
            <w:noProof/>
            <w:webHidden/>
          </w:rPr>
          <w:t>291</w:t>
        </w:r>
        <w:r>
          <w:rPr>
            <w:noProof/>
            <w:webHidden/>
          </w:rPr>
          <w:fldChar w:fldCharType="end"/>
        </w:r>
      </w:hyperlink>
    </w:p>
    <w:p w:rsidR="00FB4EB2" w:rsidRPr="00FB4EB2" w:rsidRDefault="00FB4EB2">
      <w:pPr>
        <w:pStyle w:val="TOC2"/>
        <w:rPr>
          <w:rFonts w:ascii="Calibri" w:hAnsi="Calibri"/>
          <w:noProof/>
          <w:sz w:val="22"/>
          <w:szCs w:val="22"/>
        </w:rPr>
      </w:pPr>
      <w:hyperlink w:anchor="_Toc477720049" w:history="1">
        <w:r w:rsidRPr="000A69EC">
          <w:rPr>
            <w:rStyle w:val="Hyperlink"/>
            <w:noProof/>
          </w:rPr>
          <w:t>57.7</w:t>
        </w:r>
        <w:r w:rsidRPr="00FB4EB2">
          <w:rPr>
            <w:rFonts w:ascii="Calibri" w:hAnsi="Calibri"/>
            <w:noProof/>
            <w:sz w:val="22"/>
            <w:szCs w:val="22"/>
          </w:rPr>
          <w:tab/>
        </w:r>
        <w:r w:rsidRPr="000A69EC">
          <w:rPr>
            <w:rStyle w:val="Hyperlink"/>
            <w:noProof/>
          </w:rPr>
          <w:t>Class Subsystem</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_Toc477720049 \h </w:instrText>
        </w:r>
        <w:r>
          <w:rPr>
            <w:noProof/>
            <w:webHidden/>
          </w:rPr>
        </w:r>
        <w:r>
          <w:rPr>
            <w:noProof/>
            <w:webHidden/>
          </w:rPr>
          <w:fldChar w:fldCharType="separate"/>
        </w:r>
        <w:r>
          <w:rPr>
            <w:noProof/>
            <w:webHidden/>
          </w:rPr>
          <w:t>292</w:t>
        </w:r>
        <w:r>
          <w:rPr>
            <w:noProof/>
            <w:webHidden/>
          </w:rPr>
          <w:fldChar w:fldCharType="end"/>
        </w:r>
      </w:hyperlink>
    </w:p>
    <w:p w:rsidR="00FB4EB2" w:rsidRPr="00FB4EB2" w:rsidRDefault="00FB4EB2">
      <w:pPr>
        <w:pStyle w:val="TOC2"/>
        <w:rPr>
          <w:rFonts w:ascii="Calibri" w:hAnsi="Calibri"/>
          <w:noProof/>
          <w:sz w:val="22"/>
          <w:szCs w:val="22"/>
        </w:rPr>
      </w:pPr>
      <w:hyperlink w:anchor="_Toc477720050" w:history="1">
        <w:r w:rsidRPr="000A69EC">
          <w:rPr>
            <w:rStyle w:val="Hyperlink"/>
            <w:noProof/>
          </w:rPr>
          <w:t>57.8</w:t>
        </w:r>
        <w:r w:rsidRPr="00FB4EB2">
          <w:rPr>
            <w:rFonts w:ascii="Calibri" w:hAnsi="Calibri"/>
            <w:noProof/>
            <w:sz w:val="22"/>
            <w:szCs w:val="22"/>
          </w:rPr>
          <w:tab/>
        </w:r>
        <w:r w:rsidRPr="000A69EC">
          <w:rPr>
            <w:rStyle w:val="Hyperlink"/>
            <w:noProof/>
          </w:rPr>
          <w:t>Class System</w:t>
        </w:r>
        <w:r>
          <w:rPr>
            <w:noProof/>
            <w:webHidden/>
          </w:rPr>
          <w:tab/>
        </w:r>
        <w:r>
          <w:rPr>
            <w:noProof/>
            <w:webHidden/>
          </w:rPr>
          <w:fldChar w:fldCharType="begin"/>
        </w:r>
        <w:r>
          <w:rPr>
            <w:noProof/>
            <w:webHidden/>
          </w:rPr>
          <w:instrText xml:space="preserve"> PAGEREF _Toc477720050 \h </w:instrText>
        </w:r>
        <w:r>
          <w:rPr>
            <w:noProof/>
            <w:webHidden/>
          </w:rPr>
        </w:r>
        <w:r>
          <w:rPr>
            <w:noProof/>
            <w:webHidden/>
          </w:rPr>
          <w:fldChar w:fldCharType="separate"/>
        </w:r>
        <w:r>
          <w:rPr>
            <w:noProof/>
            <w:webHidden/>
          </w:rPr>
          <w:t>292</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20051" w:history="1">
        <w:r w:rsidRPr="000A69EC">
          <w:rPr>
            <w:rStyle w:val="Hyperlink"/>
            <w:noProof/>
          </w:rPr>
          <w:t>58</w:t>
        </w:r>
        <w:r w:rsidRPr="00FB4EB2">
          <w:rPr>
            <w:rFonts w:ascii="Calibri" w:hAnsi="Calibri"/>
            <w:noProof/>
            <w:sz w:val="22"/>
            <w:szCs w:val="22"/>
          </w:rPr>
          <w:tab/>
        </w:r>
        <w:r w:rsidRPr="000A69EC">
          <w:rPr>
            <w:rStyle w:val="Hyperlink"/>
            <w:noProof/>
          </w:rPr>
          <w:t>Threat-risk-conceptual-model::Generic Concept Library::Time &amp; Temporal Entities</w:t>
        </w:r>
        <w:r>
          <w:rPr>
            <w:noProof/>
            <w:webHidden/>
          </w:rPr>
          <w:tab/>
        </w:r>
        <w:r>
          <w:rPr>
            <w:noProof/>
            <w:webHidden/>
          </w:rPr>
          <w:fldChar w:fldCharType="begin"/>
        </w:r>
        <w:r>
          <w:rPr>
            <w:noProof/>
            <w:webHidden/>
          </w:rPr>
          <w:instrText xml:space="preserve"> PAGEREF _Toc477720051 \h </w:instrText>
        </w:r>
        <w:r>
          <w:rPr>
            <w:noProof/>
            <w:webHidden/>
          </w:rPr>
        </w:r>
        <w:r>
          <w:rPr>
            <w:noProof/>
            <w:webHidden/>
          </w:rPr>
          <w:fldChar w:fldCharType="separate"/>
        </w:r>
        <w:r>
          <w:rPr>
            <w:noProof/>
            <w:webHidden/>
          </w:rPr>
          <w:t>293</w:t>
        </w:r>
        <w:r>
          <w:rPr>
            <w:noProof/>
            <w:webHidden/>
          </w:rPr>
          <w:fldChar w:fldCharType="end"/>
        </w:r>
      </w:hyperlink>
    </w:p>
    <w:p w:rsidR="00FB4EB2" w:rsidRPr="00FB4EB2" w:rsidRDefault="00FB4EB2">
      <w:pPr>
        <w:pStyle w:val="TOC2"/>
        <w:rPr>
          <w:rFonts w:ascii="Calibri" w:hAnsi="Calibri"/>
          <w:noProof/>
          <w:sz w:val="22"/>
          <w:szCs w:val="22"/>
        </w:rPr>
      </w:pPr>
      <w:hyperlink w:anchor="_Toc477720052" w:history="1">
        <w:r w:rsidRPr="000A69EC">
          <w:rPr>
            <w:rStyle w:val="Hyperlink"/>
            <w:noProof/>
          </w:rPr>
          <w:t>58.1</w:t>
        </w:r>
        <w:r w:rsidRPr="00FB4EB2">
          <w:rPr>
            <w:rFonts w:ascii="Calibri" w:hAnsi="Calibri"/>
            <w:noProof/>
            <w:sz w:val="22"/>
            <w:szCs w:val="22"/>
          </w:rPr>
          <w:tab/>
        </w:r>
        <w:r w:rsidRPr="000A69EC">
          <w:rPr>
            <w:rStyle w:val="Hyperlink"/>
            <w:noProof/>
          </w:rPr>
          <w:t>Diagram: Time</w:t>
        </w:r>
        <w:r>
          <w:rPr>
            <w:noProof/>
            <w:webHidden/>
          </w:rPr>
          <w:tab/>
        </w:r>
        <w:r>
          <w:rPr>
            <w:noProof/>
            <w:webHidden/>
          </w:rPr>
          <w:fldChar w:fldCharType="begin"/>
        </w:r>
        <w:r>
          <w:rPr>
            <w:noProof/>
            <w:webHidden/>
          </w:rPr>
          <w:instrText xml:space="preserve"> PAGEREF _Toc477720052 \h </w:instrText>
        </w:r>
        <w:r>
          <w:rPr>
            <w:noProof/>
            <w:webHidden/>
          </w:rPr>
        </w:r>
        <w:r>
          <w:rPr>
            <w:noProof/>
            <w:webHidden/>
          </w:rPr>
          <w:fldChar w:fldCharType="separate"/>
        </w:r>
        <w:r>
          <w:rPr>
            <w:noProof/>
            <w:webHidden/>
          </w:rPr>
          <w:t>294</w:t>
        </w:r>
        <w:r>
          <w:rPr>
            <w:noProof/>
            <w:webHidden/>
          </w:rPr>
          <w:fldChar w:fldCharType="end"/>
        </w:r>
      </w:hyperlink>
    </w:p>
    <w:p w:rsidR="00FB4EB2" w:rsidRPr="00FB4EB2" w:rsidRDefault="00FB4EB2">
      <w:pPr>
        <w:pStyle w:val="TOC2"/>
        <w:rPr>
          <w:rFonts w:ascii="Calibri" w:hAnsi="Calibri"/>
          <w:noProof/>
          <w:sz w:val="22"/>
          <w:szCs w:val="22"/>
        </w:rPr>
      </w:pPr>
      <w:hyperlink w:anchor="_Toc477720053" w:history="1">
        <w:r w:rsidRPr="000A69EC">
          <w:rPr>
            <w:rStyle w:val="Hyperlink"/>
            <w:noProof/>
          </w:rPr>
          <w:t>58.2</w:t>
        </w:r>
        <w:r w:rsidRPr="00FB4EB2">
          <w:rPr>
            <w:rFonts w:ascii="Calibri" w:hAnsi="Calibri"/>
            <w:noProof/>
            <w:sz w:val="22"/>
            <w:szCs w:val="22"/>
          </w:rPr>
          <w:tab/>
        </w:r>
        <w:r w:rsidRPr="000A69EC">
          <w:rPr>
            <w:rStyle w:val="Hyperlink"/>
            <w:noProof/>
          </w:rPr>
          <w:t>Class Date and Time</w:t>
        </w:r>
        <w:r w:rsidRPr="000A69EC">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_Toc477720053 \h </w:instrText>
        </w:r>
        <w:r>
          <w:rPr>
            <w:noProof/>
            <w:webHidden/>
          </w:rPr>
        </w:r>
        <w:r>
          <w:rPr>
            <w:noProof/>
            <w:webHidden/>
          </w:rPr>
          <w:fldChar w:fldCharType="separate"/>
        </w:r>
        <w:r>
          <w:rPr>
            <w:noProof/>
            <w:webHidden/>
          </w:rPr>
          <w:t>295</w:t>
        </w:r>
        <w:r>
          <w:rPr>
            <w:noProof/>
            <w:webHidden/>
          </w:rPr>
          <w:fldChar w:fldCharType="end"/>
        </w:r>
      </w:hyperlink>
    </w:p>
    <w:p w:rsidR="00FB4EB2" w:rsidRPr="00FB4EB2" w:rsidRDefault="00FB4EB2">
      <w:pPr>
        <w:pStyle w:val="TOC2"/>
        <w:rPr>
          <w:rFonts w:ascii="Calibri" w:hAnsi="Calibri"/>
          <w:noProof/>
          <w:sz w:val="22"/>
          <w:szCs w:val="22"/>
        </w:rPr>
      </w:pPr>
      <w:hyperlink w:anchor="_Toc477720054" w:history="1">
        <w:r w:rsidRPr="000A69EC">
          <w:rPr>
            <w:rStyle w:val="Hyperlink"/>
            <w:noProof/>
          </w:rPr>
          <w:t>58.3</w:t>
        </w:r>
        <w:r w:rsidRPr="00FB4EB2">
          <w:rPr>
            <w:rFonts w:ascii="Calibri" w:hAnsi="Calibri"/>
            <w:noProof/>
            <w:sz w:val="22"/>
            <w:szCs w:val="22"/>
          </w:rPr>
          <w:tab/>
        </w:r>
        <w:r w:rsidRPr="000A69EC">
          <w:rPr>
            <w:rStyle w:val="Hyperlink"/>
            <w:noProof/>
          </w:rPr>
          <w:t>Class Date Coordinate</w:t>
        </w:r>
        <w:r w:rsidRPr="000A69EC">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_Toc477720054 \h </w:instrText>
        </w:r>
        <w:r>
          <w:rPr>
            <w:noProof/>
            <w:webHidden/>
          </w:rPr>
        </w:r>
        <w:r>
          <w:rPr>
            <w:noProof/>
            <w:webHidden/>
          </w:rPr>
          <w:fldChar w:fldCharType="separate"/>
        </w:r>
        <w:r>
          <w:rPr>
            <w:noProof/>
            <w:webHidden/>
          </w:rPr>
          <w:t>295</w:t>
        </w:r>
        <w:r>
          <w:rPr>
            <w:noProof/>
            <w:webHidden/>
          </w:rPr>
          <w:fldChar w:fldCharType="end"/>
        </w:r>
      </w:hyperlink>
    </w:p>
    <w:p w:rsidR="00FB4EB2" w:rsidRPr="00FB4EB2" w:rsidRDefault="00FB4EB2">
      <w:pPr>
        <w:pStyle w:val="TOC2"/>
        <w:rPr>
          <w:rFonts w:ascii="Calibri" w:hAnsi="Calibri"/>
          <w:noProof/>
          <w:sz w:val="22"/>
          <w:szCs w:val="22"/>
        </w:rPr>
      </w:pPr>
      <w:hyperlink w:anchor="_Toc477720055" w:history="1">
        <w:r w:rsidRPr="000A69EC">
          <w:rPr>
            <w:rStyle w:val="Hyperlink"/>
            <w:noProof/>
          </w:rPr>
          <w:t>58.4</w:t>
        </w:r>
        <w:r w:rsidRPr="00FB4EB2">
          <w:rPr>
            <w:rFonts w:ascii="Calibri" w:hAnsi="Calibri"/>
            <w:noProof/>
            <w:sz w:val="22"/>
            <w:szCs w:val="22"/>
          </w:rPr>
          <w:tab/>
        </w:r>
        <w:r w:rsidRPr="000A69EC">
          <w:rPr>
            <w:rStyle w:val="Hyperlink"/>
            <w:noProof/>
          </w:rPr>
          <w:t>Association Duration of Entity</w:t>
        </w:r>
        <w:r>
          <w:rPr>
            <w:noProof/>
            <w:webHidden/>
          </w:rPr>
          <w:tab/>
        </w:r>
        <w:r>
          <w:rPr>
            <w:noProof/>
            <w:webHidden/>
          </w:rPr>
          <w:fldChar w:fldCharType="begin"/>
        </w:r>
        <w:r>
          <w:rPr>
            <w:noProof/>
            <w:webHidden/>
          </w:rPr>
          <w:instrText xml:space="preserve"> PAGEREF _Toc477720055 \h </w:instrText>
        </w:r>
        <w:r>
          <w:rPr>
            <w:noProof/>
            <w:webHidden/>
          </w:rPr>
        </w:r>
        <w:r>
          <w:rPr>
            <w:noProof/>
            <w:webHidden/>
          </w:rPr>
          <w:fldChar w:fldCharType="separate"/>
        </w:r>
        <w:r>
          <w:rPr>
            <w:noProof/>
            <w:webHidden/>
          </w:rPr>
          <w:t>295</w:t>
        </w:r>
        <w:r>
          <w:rPr>
            <w:noProof/>
            <w:webHidden/>
          </w:rPr>
          <w:fldChar w:fldCharType="end"/>
        </w:r>
      </w:hyperlink>
    </w:p>
    <w:p w:rsidR="00FB4EB2" w:rsidRPr="00FB4EB2" w:rsidRDefault="00FB4EB2">
      <w:pPr>
        <w:pStyle w:val="TOC2"/>
        <w:rPr>
          <w:rFonts w:ascii="Calibri" w:hAnsi="Calibri"/>
          <w:noProof/>
          <w:sz w:val="22"/>
          <w:szCs w:val="22"/>
        </w:rPr>
      </w:pPr>
      <w:hyperlink w:anchor="_Toc477720056" w:history="1">
        <w:r w:rsidRPr="000A69EC">
          <w:rPr>
            <w:rStyle w:val="Hyperlink"/>
            <w:noProof/>
          </w:rPr>
          <w:t>58.5</w:t>
        </w:r>
        <w:r w:rsidRPr="00FB4EB2">
          <w:rPr>
            <w:rFonts w:ascii="Calibri" w:hAnsi="Calibri"/>
            <w:noProof/>
            <w:sz w:val="22"/>
            <w:szCs w:val="22"/>
          </w:rPr>
          <w:tab/>
        </w:r>
        <w:r w:rsidRPr="000A69EC">
          <w:rPr>
            <w:rStyle w:val="Hyperlink"/>
            <w:noProof/>
          </w:rPr>
          <w:t>Association Entity Exists for Interval</w:t>
        </w:r>
        <w:r>
          <w:rPr>
            <w:noProof/>
            <w:webHidden/>
          </w:rPr>
          <w:tab/>
        </w:r>
        <w:r>
          <w:rPr>
            <w:noProof/>
            <w:webHidden/>
          </w:rPr>
          <w:fldChar w:fldCharType="begin"/>
        </w:r>
        <w:r>
          <w:rPr>
            <w:noProof/>
            <w:webHidden/>
          </w:rPr>
          <w:instrText xml:space="preserve"> PAGEREF _Toc477720056 \h </w:instrText>
        </w:r>
        <w:r>
          <w:rPr>
            <w:noProof/>
            <w:webHidden/>
          </w:rPr>
        </w:r>
        <w:r>
          <w:rPr>
            <w:noProof/>
            <w:webHidden/>
          </w:rPr>
          <w:fldChar w:fldCharType="separate"/>
        </w:r>
        <w:r>
          <w:rPr>
            <w:noProof/>
            <w:webHidden/>
          </w:rPr>
          <w:t>295</w:t>
        </w:r>
        <w:r>
          <w:rPr>
            <w:noProof/>
            <w:webHidden/>
          </w:rPr>
          <w:fldChar w:fldCharType="end"/>
        </w:r>
      </w:hyperlink>
    </w:p>
    <w:p w:rsidR="00FB4EB2" w:rsidRPr="00FB4EB2" w:rsidRDefault="00FB4EB2">
      <w:pPr>
        <w:pStyle w:val="TOC2"/>
        <w:rPr>
          <w:rFonts w:ascii="Calibri" w:hAnsi="Calibri"/>
          <w:noProof/>
          <w:sz w:val="22"/>
          <w:szCs w:val="22"/>
        </w:rPr>
      </w:pPr>
      <w:hyperlink w:anchor="_Toc477720057" w:history="1">
        <w:r w:rsidRPr="000A69EC">
          <w:rPr>
            <w:rStyle w:val="Hyperlink"/>
            <w:noProof/>
          </w:rPr>
          <w:t>58.6</w:t>
        </w:r>
        <w:r w:rsidRPr="00FB4EB2">
          <w:rPr>
            <w:rFonts w:ascii="Calibri" w:hAnsi="Calibri"/>
            <w:noProof/>
            <w:sz w:val="22"/>
            <w:szCs w:val="22"/>
          </w:rPr>
          <w:tab/>
        </w:r>
        <w:r w:rsidRPr="000A69EC">
          <w:rPr>
            <w:rStyle w:val="Hyperlink"/>
            <w:noProof/>
          </w:rPr>
          <w:t>Association Finish Time</w:t>
        </w:r>
        <w:r>
          <w:rPr>
            <w:noProof/>
            <w:webHidden/>
          </w:rPr>
          <w:tab/>
        </w:r>
        <w:r>
          <w:rPr>
            <w:noProof/>
            <w:webHidden/>
          </w:rPr>
          <w:fldChar w:fldCharType="begin"/>
        </w:r>
        <w:r>
          <w:rPr>
            <w:noProof/>
            <w:webHidden/>
          </w:rPr>
          <w:instrText xml:space="preserve"> PAGEREF _Toc477720057 \h </w:instrText>
        </w:r>
        <w:r>
          <w:rPr>
            <w:noProof/>
            <w:webHidden/>
          </w:rPr>
        </w:r>
        <w:r>
          <w:rPr>
            <w:noProof/>
            <w:webHidden/>
          </w:rPr>
          <w:fldChar w:fldCharType="separate"/>
        </w:r>
        <w:r>
          <w:rPr>
            <w:noProof/>
            <w:webHidden/>
          </w:rPr>
          <w:t>296</w:t>
        </w:r>
        <w:r>
          <w:rPr>
            <w:noProof/>
            <w:webHidden/>
          </w:rPr>
          <w:fldChar w:fldCharType="end"/>
        </w:r>
      </w:hyperlink>
    </w:p>
    <w:p w:rsidR="00FB4EB2" w:rsidRPr="00FB4EB2" w:rsidRDefault="00FB4EB2">
      <w:pPr>
        <w:pStyle w:val="TOC2"/>
        <w:rPr>
          <w:rFonts w:ascii="Calibri" w:hAnsi="Calibri"/>
          <w:noProof/>
          <w:sz w:val="22"/>
          <w:szCs w:val="22"/>
        </w:rPr>
      </w:pPr>
      <w:hyperlink w:anchor="_Toc477720058" w:history="1">
        <w:r w:rsidRPr="000A69EC">
          <w:rPr>
            <w:rStyle w:val="Hyperlink"/>
            <w:noProof/>
          </w:rPr>
          <w:t>58.7</w:t>
        </w:r>
        <w:r w:rsidRPr="00FB4EB2">
          <w:rPr>
            <w:rFonts w:ascii="Calibri" w:hAnsi="Calibri"/>
            <w:noProof/>
            <w:sz w:val="22"/>
            <w:szCs w:val="22"/>
          </w:rPr>
          <w:tab/>
        </w:r>
        <w:r w:rsidRPr="000A69EC">
          <w:rPr>
            <w:rStyle w:val="Hyperlink"/>
            <w:noProof/>
          </w:rPr>
          <w:t>Association Overlaps in Time</w:t>
        </w:r>
        <w:r>
          <w:rPr>
            <w:noProof/>
            <w:webHidden/>
          </w:rPr>
          <w:tab/>
        </w:r>
        <w:r>
          <w:rPr>
            <w:noProof/>
            <w:webHidden/>
          </w:rPr>
          <w:fldChar w:fldCharType="begin"/>
        </w:r>
        <w:r>
          <w:rPr>
            <w:noProof/>
            <w:webHidden/>
          </w:rPr>
          <w:instrText xml:space="preserve"> PAGEREF _Toc477720058 \h </w:instrText>
        </w:r>
        <w:r>
          <w:rPr>
            <w:noProof/>
            <w:webHidden/>
          </w:rPr>
        </w:r>
        <w:r>
          <w:rPr>
            <w:noProof/>
            <w:webHidden/>
          </w:rPr>
          <w:fldChar w:fldCharType="separate"/>
        </w:r>
        <w:r>
          <w:rPr>
            <w:noProof/>
            <w:webHidden/>
          </w:rPr>
          <w:t>297</w:t>
        </w:r>
        <w:r>
          <w:rPr>
            <w:noProof/>
            <w:webHidden/>
          </w:rPr>
          <w:fldChar w:fldCharType="end"/>
        </w:r>
      </w:hyperlink>
    </w:p>
    <w:p w:rsidR="00FB4EB2" w:rsidRPr="00FB4EB2" w:rsidRDefault="00FB4EB2">
      <w:pPr>
        <w:pStyle w:val="TOC2"/>
        <w:rPr>
          <w:rFonts w:ascii="Calibri" w:hAnsi="Calibri"/>
          <w:noProof/>
          <w:sz w:val="22"/>
          <w:szCs w:val="22"/>
        </w:rPr>
      </w:pPr>
      <w:hyperlink w:anchor="_Toc477720059" w:history="1">
        <w:r w:rsidRPr="000A69EC">
          <w:rPr>
            <w:rStyle w:val="Hyperlink"/>
            <w:noProof/>
          </w:rPr>
          <w:t>58.8</w:t>
        </w:r>
        <w:r w:rsidRPr="00FB4EB2">
          <w:rPr>
            <w:rFonts w:ascii="Calibri" w:hAnsi="Calibri"/>
            <w:noProof/>
            <w:sz w:val="22"/>
            <w:szCs w:val="22"/>
          </w:rPr>
          <w:tab/>
        </w:r>
        <w:r w:rsidRPr="000A69EC">
          <w:rPr>
            <w:rStyle w:val="Hyperlink"/>
            <w:noProof/>
          </w:rPr>
          <w:t>Association Start Time</w:t>
        </w:r>
        <w:r>
          <w:rPr>
            <w:noProof/>
            <w:webHidden/>
          </w:rPr>
          <w:tab/>
        </w:r>
        <w:r>
          <w:rPr>
            <w:noProof/>
            <w:webHidden/>
          </w:rPr>
          <w:fldChar w:fldCharType="begin"/>
        </w:r>
        <w:r>
          <w:rPr>
            <w:noProof/>
            <w:webHidden/>
          </w:rPr>
          <w:instrText xml:space="preserve"> PAGEREF _Toc477720059 \h </w:instrText>
        </w:r>
        <w:r>
          <w:rPr>
            <w:noProof/>
            <w:webHidden/>
          </w:rPr>
        </w:r>
        <w:r>
          <w:rPr>
            <w:noProof/>
            <w:webHidden/>
          </w:rPr>
          <w:fldChar w:fldCharType="separate"/>
        </w:r>
        <w:r>
          <w:rPr>
            <w:noProof/>
            <w:webHidden/>
          </w:rPr>
          <w:t>298</w:t>
        </w:r>
        <w:r>
          <w:rPr>
            <w:noProof/>
            <w:webHidden/>
          </w:rPr>
          <w:fldChar w:fldCharType="end"/>
        </w:r>
      </w:hyperlink>
    </w:p>
    <w:p w:rsidR="00FB4EB2" w:rsidRPr="00FB4EB2" w:rsidRDefault="00FB4EB2">
      <w:pPr>
        <w:pStyle w:val="TOC2"/>
        <w:rPr>
          <w:rFonts w:ascii="Calibri" w:hAnsi="Calibri"/>
          <w:noProof/>
          <w:sz w:val="22"/>
          <w:szCs w:val="22"/>
        </w:rPr>
      </w:pPr>
      <w:hyperlink w:anchor="_Toc477720060" w:history="1">
        <w:r w:rsidRPr="000A69EC">
          <w:rPr>
            <w:rStyle w:val="Hyperlink"/>
            <w:noProof/>
          </w:rPr>
          <w:t>58.9</w:t>
        </w:r>
        <w:r w:rsidRPr="00FB4EB2">
          <w:rPr>
            <w:rFonts w:ascii="Calibri" w:hAnsi="Calibri"/>
            <w:noProof/>
            <w:sz w:val="22"/>
            <w:szCs w:val="22"/>
          </w:rPr>
          <w:tab/>
        </w:r>
        <w:r w:rsidRPr="000A69EC">
          <w:rPr>
            <w:rStyle w:val="Hyperlink"/>
            <w:noProof/>
          </w:rPr>
          <w:t>Association Temporal Order</w:t>
        </w:r>
        <w:r>
          <w:rPr>
            <w:noProof/>
            <w:webHidden/>
          </w:rPr>
          <w:tab/>
        </w:r>
        <w:r>
          <w:rPr>
            <w:noProof/>
            <w:webHidden/>
          </w:rPr>
          <w:fldChar w:fldCharType="begin"/>
        </w:r>
        <w:r>
          <w:rPr>
            <w:noProof/>
            <w:webHidden/>
          </w:rPr>
          <w:instrText xml:space="preserve"> PAGEREF _Toc477720060 \h </w:instrText>
        </w:r>
        <w:r>
          <w:rPr>
            <w:noProof/>
            <w:webHidden/>
          </w:rPr>
        </w:r>
        <w:r>
          <w:rPr>
            <w:noProof/>
            <w:webHidden/>
          </w:rPr>
          <w:fldChar w:fldCharType="separate"/>
        </w:r>
        <w:r>
          <w:rPr>
            <w:noProof/>
            <w:webHidden/>
          </w:rPr>
          <w:t>299</w:t>
        </w:r>
        <w:r>
          <w:rPr>
            <w:noProof/>
            <w:webHidden/>
          </w:rPr>
          <w:fldChar w:fldCharType="end"/>
        </w:r>
      </w:hyperlink>
    </w:p>
    <w:p w:rsidR="00FB4EB2" w:rsidRPr="00FB4EB2" w:rsidRDefault="00FB4EB2">
      <w:pPr>
        <w:pStyle w:val="TOC2"/>
        <w:rPr>
          <w:rFonts w:ascii="Calibri" w:hAnsi="Calibri"/>
          <w:noProof/>
          <w:sz w:val="22"/>
          <w:szCs w:val="22"/>
        </w:rPr>
      </w:pPr>
      <w:hyperlink w:anchor="_Toc477720061" w:history="1">
        <w:r w:rsidRPr="000A69EC">
          <w:rPr>
            <w:rStyle w:val="Hyperlink"/>
            <w:noProof/>
          </w:rPr>
          <w:t>58.10</w:t>
        </w:r>
        <w:r w:rsidRPr="00FB4EB2">
          <w:rPr>
            <w:rFonts w:ascii="Calibri" w:hAnsi="Calibri"/>
            <w:noProof/>
            <w:sz w:val="22"/>
            <w:szCs w:val="22"/>
          </w:rPr>
          <w:tab/>
        </w:r>
        <w:r w:rsidRPr="000A69EC">
          <w:rPr>
            <w:rStyle w:val="Hyperlink"/>
            <w:noProof/>
          </w:rPr>
          <w:t>Association Class Temporal Part</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_Toc477720061 \h </w:instrText>
        </w:r>
        <w:r>
          <w:rPr>
            <w:noProof/>
            <w:webHidden/>
          </w:rPr>
        </w:r>
        <w:r>
          <w:rPr>
            <w:noProof/>
            <w:webHidden/>
          </w:rPr>
          <w:fldChar w:fldCharType="separate"/>
        </w:r>
        <w:r>
          <w:rPr>
            <w:noProof/>
            <w:webHidden/>
          </w:rPr>
          <w:t>299</w:t>
        </w:r>
        <w:r>
          <w:rPr>
            <w:noProof/>
            <w:webHidden/>
          </w:rPr>
          <w:fldChar w:fldCharType="end"/>
        </w:r>
      </w:hyperlink>
    </w:p>
    <w:p w:rsidR="00FB4EB2" w:rsidRPr="00FB4EB2" w:rsidRDefault="00FB4EB2">
      <w:pPr>
        <w:pStyle w:val="TOC2"/>
        <w:rPr>
          <w:rFonts w:ascii="Calibri" w:hAnsi="Calibri"/>
          <w:noProof/>
          <w:sz w:val="22"/>
          <w:szCs w:val="22"/>
        </w:rPr>
      </w:pPr>
      <w:hyperlink w:anchor="_Toc477720062" w:history="1">
        <w:r w:rsidRPr="000A69EC">
          <w:rPr>
            <w:rStyle w:val="Hyperlink"/>
            <w:noProof/>
          </w:rPr>
          <w:t>58.11</w:t>
        </w:r>
        <w:r w:rsidRPr="00FB4EB2">
          <w:rPr>
            <w:rFonts w:ascii="Calibri" w:hAnsi="Calibri"/>
            <w:noProof/>
            <w:sz w:val="22"/>
            <w:szCs w:val="22"/>
          </w:rPr>
          <w:tab/>
        </w:r>
        <w:r w:rsidRPr="000A69EC">
          <w:rPr>
            <w:rStyle w:val="Hyperlink"/>
            <w:noProof/>
          </w:rPr>
          <w:t>Class Time Coordinate</w:t>
        </w:r>
        <w:r w:rsidRPr="000A69EC">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_Toc477720062 \h </w:instrText>
        </w:r>
        <w:r>
          <w:rPr>
            <w:noProof/>
            <w:webHidden/>
          </w:rPr>
        </w:r>
        <w:r>
          <w:rPr>
            <w:noProof/>
            <w:webHidden/>
          </w:rPr>
          <w:fldChar w:fldCharType="separate"/>
        </w:r>
        <w:r>
          <w:rPr>
            <w:noProof/>
            <w:webHidden/>
          </w:rPr>
          <w:t>300</w:t>
        </w:r>
        <w:r>
          <w:rPr>
            <w:noProof/>
            <w:webHidden/>
          </w:rPr>
          <w:fldChar w:fldCharType="end"/>
        </w:r>
      </w:hyperlink>
    </w:p>
    <w:p w:rsidR="00FB4EB2" w:rsidRPr="00FB4EB2" w:rsidRDefault="00FB4EB2">
      <w:pPr>
        <w:pStyle w:val="TOC2"/>
        <w:rPr>
          <w:rFonts w:ascii="Calibri" w:hAnsi="Calibri"/>
          <w:noProof/>
          <w:sz w:val="22"/>
          <w:szCs w:val="22"/>
        </w:rPr>
      </w:pPr>
      <w:hyperlink w:anchor="_Toc477720063" w:history="1">
        <w:r w:rsidRPr="000A69EC">
          <w:rPr>
            <w:rStyle w:val="Hyperlink"/>
            <w:noProof/>
          </w:rPr>
          <w:t>58.12</w:t>
        </w:r>
        <w:r w:rsidRPr="00FB4EB2">
          <w:rPr>
            <w:rFonts w:ascii="Calibri" w:hAnsi="Calibri"/>
            <w:noProof/>
            <w:sz w:val="22"/>
            <w:szCs w:val="22"/>
          </w:rPr>
          <w:tab/>
        </w:r>
        <w:r w:rsidRPr="000A69EC">
          <w:rPr>
            <w:rStyle w:val="Hyperlink"/>
            <w:noProof/>
          </w:rPr>
          <w:t>Class Time Interval</w:t>
        </w:r>
        <w:r>
          <w:rPr>
            <w:noProof/>
            <w:webHidden/>
          </w:rPr>
          <w:tab/>
        </w:r>
        <w:r>
          <w:rPr>
            <w:noProof/>
            <w:webHidden/>
          </w:rPr>
          <w:fldChar w:fldCharType="begin"/>
        </w:r>
        <w:r>
          <w:rPr>
            <w:noProof/>
            <w:webHidden/>
          </w:rPr>
          <w:instrText xml:space="preserve"> PAGEREF _Toc477720063 \h </w:instrText>
        </w:r>
        <w:r>
          <w:rPr>
            <w:noProof/>
            <w:webHidden/>
          </w:rPr>
        </w:r>
        <w:r>
          <w:rPr>
            <w:noProof/>
            <w:webHidden/>
          </w:rPr>
          <w:fldChar w:fldCharType="separate"/>
        </w:r>
        <w:r>
          <w:rPr>
            <w:noProof/>
            <w:webHidden/>
          </w:rPr>
          <w:t>300</w:t>
        </w:r>
        <w:r>
          <w:rPr>
            <w:noProof/>
            <w:webHidden/>
          </w:rPr>
          <w:fldChar w:fldCharType="end"/>
        </w:r>
      </w:hyperlink>
    </w:p>
    <w:p w:rsidR="00FB4EB2" w:rsidRPr="00FB4EB2" w:rsidRDefault="00FB4EB2">
      <w:pPr>
        <w:pStyle w:val="TOC2"/>
        <w:rPr>
          <w:rFonts w:ascii="Calibri" w:hAnsi="Calibri"/>
          <w:noProof/>
          <w:sz w:val="22"/>
          <w:szCs w:val="22"/>
        </w:rPr>
      </w:pPr>
      <w:hyperlink w:anchor="_Toc477720064" w:history="1">
        <w:r w:rsidRPr="000A69EC">
          <w:rPr>
            <w:rStyle w:val="Hyperlink"/>
            <w:noProof/>
          </w:rPr>
          <w:t>58.13</w:t>
        </w:r>
        <w:r w:rsidRPr="00FB4EB2">
          <w:rPr>
            <w:rFonts w:ascii="Calibri" w:hAnsi="Calibri"/>
            <w:noProof/>
            <w:sz w:val="22"/>
            <w:szCs w:val="22"/>
          </w:rPr>
          <w:tab/>
        </w:r>
        <w:r w:rsidRPr="000A69EC">
          <w:rPr>
            <w:rStyle w:val="Hyperlink"/>
            <w:noProof/>
          </w:rPr>
          <w:t>Class Time Point</w:t>
        </w:r>
        <w:r>
          <w:rPr>
            <w:noProof/>
            <w:webHidden/>
          </w:rPr>
          <w:tab/>
        </w:r>
        <w:r>
          <w:rPr>
            <w:noProof/>
            <w:webHidden/>
          </w:rPr>
          <w:fldChar w:fldCharType="begin"/>
        </w:r>
        <w:r>
          <w:rPr>
            <w:noProof/>
            <w:webHidden/>
          </w:rPr>
          <w:instrText xml:space="preserve"> PAGEREF _Toc477720064 \h </w:instrText>
        </w:r>
        <w:r>
          <w:rPr>
            <w:noProof/>
            <w:webHidden/>
          </w:rPr>
        </w:r>
        <w:r>
          <w:rPr>
            <w:noProof/>
            <w:webHidden/>
          </w:rPr>
          <w:fldChar w:fldCharType="separate"/>
        </w:r>
        <w:r>
          <w:rPr>
            <w:noProof/>
            <w:webHidden/>
          </w:rPr>
          <w:t>301</w:t>
        </w:r>
        <w:r>
          <w:rPr>
            <w:noProof/>
            <w:webHidden/>
          </w:rPr>
          <w:fldChar w:fldCharType="end"/>
        </w:r>
      </w:hyperlink>
    </w:p>
    <w:p w:rsidR="00FB4EB2" w:rsidRPr="00FB4EB2" w:rsidRDefault="00FB4EB2">
      <w:pPr>
        <w:pStyle w:val="TOC2"/>
        <w:rPr>
          <w:rFonts w:ascii="Calibri" w:hAnsi="Calibri"/>
          <w:noProof/>
          <w:sz w:val="22"/>
          <w:szCs w:val="22"/>
        </w:rPr>
      </w:pPr>
      <w:hyperlink w:anchor="_Toc477720065" w:history="1">
        <w:r w:rsidRPr="000A69EC">
          <w:rPr>
            <w:rStyle w:val="Hyperlink"/>
            <w:noProof/>
          </w:rPr>
          <w:t>58.14</w:t>
        </w:r>
        <w:r w:rsidRPr="00FB4EB2">
          <w:rPr>
            <w:rFonts w:ascii="Calibri" w:hAnsi="Calibri"/>
            <w:noProof/>
            <w:sz w:val="22"/>
            <w:szCs w:val="22"/>
          </w:rPr>
          <w:tab/>
        </w:r>
        <w:r w:rsidRPr="000A69EC">
          <w:rPr>
            <w:rStyle w:val="Hyperlink"/>
            <w:noProof/>
          </w:rPr>
          <w:t>Class Time Scale</w:t>
        </w:r>
        <w:r>
          <w:rPr>
            <w:noProof/>
            <w:webHidden/>
          </w:rPr>
          <w:tab/>
        </w:r>
        <w:r>
          <w:rPr>
            <w:noProof/>
            <w:webHidden/>
          </w:rPr>
          <w:fldChar w:fldCharType="begin"/>
        </w:r>
        <w:r>
          <w:rPr>
            <w:noProof/>
            <w:webHidden/>
          </w:rPr>
          <w:instrText xml:space="preserve"> PAGEREF _Toc477720065 \h </w:instrText>
        </w:r>
        <w:r>
          <w:rPr>
            <w:noProof/>
            <w:webHidden/>
          </w:rPr>
        </w:r>
        <w:r>
          <w:rPr>
            <w:noProof/>
            <w:webHidden/>
          </w:rPr>
          <w:fldChar w:fldCharType="separate"/>
        </w:r>
        <w:r>
          <w:rPr>
            <w:noProof/>
            <w:webHidden/>
          </w:rPr>
          <w:t>301</w:t>
        </w:r>
        <w:r>
          <w:rPr>
            <w:noProof/>
            <w:webHidden/>
          </w:rPr>
          <w:fldChar w:fldCharType="end"/>
        </w:r>
      </w:hyperlink>
    </w:p>
    <w:p w:rsidR="00FB4EB2" w:rsidRPr="00FB4EB2" w:rsidRDefault="00FB4EB2">
      <w:pPr>
        <w:pStyle w:val="TOC2"/>
        <w:rPr>
          <w:rFonts w:ascii="Calibri" w:hAnsi="Calibri"/>
          <w:noProof/>
          <w:sz w:val="22"/>
          <w:szCs w:val="22"/>
        </w:rPr>
      </w:pPr>
      <w:hyperlink w:anchor="_Toc477720066" w:history="1">
        <w:r w:rsidRPr="000A69EC">
          <w:rPr>
            <w:rStyle w:val="Hyperlink"/>
            <w:noProof/>
          </w:rPr>
          <w:t>58.15</w:t>
        </w:r>
        <w:r w:rsidRPr="00FB4EB2">
          <w:rPr>
            <w:rFonts w:ascii="Calibri" w:hAnsi="Calibri"/>
            <w:noProof/>
            <w:sz w:val="22"/>
            <w:szCs w:val="22"/>
          </w:rPr>
          <w:tab/>
        </w:r>
        <w:r w:rsidRPr="000A69EC">
          <w:rPr>
            <w:rStyle w:val="Hyperlink"/>
            <w:noProof/>
          </w:rPr>
          <w:t>Association Time Scale Granularity</w:t>
        </w:r>
        <w:r>
          <w:rPr>
            <w:noProof/>
            <w:webHidden/>
          </w:rPr>
          <w:tab/>
        </w:r>
        <w:r>
          <w:rPr>
            <w:noProof/>
            <w:webHidden/>
          </w:rPr>
          <w:fldChar w:fldCharType="begin"/>
        </w:r>
        <w:r>
          <w:rPr>
            <w:noProof/>
            <w:webHidden/>
          </w:rPr>
          <w:instrText xml:space="preserve"> PAGEREF _Toc477720066 \h </w:instrText>
        </w:r>
        <w:r>
          <w:rPr>
            <w:noProof/>
            <w:webHidden/>
          </w:rPr>
        </w:r>
        <w:r>
          <w:rPr>
            <w:noProof/>
            <w:webHidden/>
          </w:rPr>
          <w:fldChar w:fldCharType="separate"/>
        </w:r>
        <w:r>
          <w:rPr>
            <w:noProof/>
            <w:webHidden/>
          </w:rPr>
          <w:t>301</w:t>
        </w:r>
        <w:r>
          <w:rPr>
            <w:noProof/>
            <w:webHidden/>
          </w:rPr>
          <w:fldChar w:fldCharType="end"/>
        </w:r>
      </w:hyperlink>
    </w:p>
    <w:p w:rsidR="00FB4EB2" w:rsidRPr="00FB4EB2" w:rsidRDefault="00FB4EB2">
      <w:pPr>
        <w:pStyle w:val="TOC2"/>
        <w:rPr>
          <w:rFonts w:ascii="Calibri" w:hAnsi="Calibri"/>
          <w:noProof/>
          <w:sz w:val="22"/>
          <w:szCs w:val="22"/>
        </w:rPr>
      </w:pPr>
      <w:hyperlink w:anchor="_Toc477720067" w:history="1">
        <w:r w:rsidRPr="000A69EC">
          <w:rPr>
            <w:rStyle w:val="Hyperlink"/>
            <w:noProof/>
          </w:rPr>
          <w:t>58.16</w:t>
        </w:r>
        <w:r w:rsidRPr="00FB4EB2">
          <w:rPr>
            <w:rFonts w:ascii="Calibri" w:hAnsi="Calibri"/>
            <w:noProof/>
            <w:sz w:val="22"/>
            <w:szCs w:val="22"/>
          </w:rPr>
          <w:tab/>
        </w:r>
        <w:r w:rsidRPr="000A69EC">
          <w:rPr>
            <w:rStyle w:val="Hyperlink"/>
            <w:noProof/>
          </w:rPr>
          <w:t>Association Time Scale of Time Point</w:t>
        </w:r>
        <w:r>
          <w:rPr>
            <w:noProof/>
            <w:webHidden/>
          </w:rPr>
          <w:tab/>
        </w:r>
        <w:r>
          <w:rPr>
            <w:noProof/>
            <w:webHidden/>
          </w:rPr>
          <w:fldChar w:fldCharType="begin"/>
        </w:r>
        <w:r>
          <w:rPr>
            <w:noProof/>
            <w:webHidden/>
          </w:rPr>
          <w:instrText xml:space="preserve"> PAGEREF _Toc477720067 \h </w:instrText>
        </w:r>
        <w:r>
          <w:rPr>
            <w:noProof/>
            <w:webHidden/>
          </w:rPr>
        </w:r>
        <w:r>
          <w:rPr>
            <w:noProof/>
            <w:webHidden/>
          </w:rPr>
          <w:fldChar w:fldCharType="separate"/>
        </w:r>
        <w:r>
          <w:rPr>
            <w:noProof/>
            <w:webHidden/>
          </w:rPr>
          <w:t>302</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20068" w:history="1">
        <w:r w:rsidRPr="000A69EC">
          <w:rPr>
            <w:rStyle w:val="Hyperlink"/>
            <w:noProof/>
          </w:rPr>
          <w:t>59</w:t>
        </w:r>
        <w:r w:rsidRPr="00FB4EB2">
          <w:rPr>
            <w:rFonts w:ascii="Calibri" w:hAnsi="Calibri"/>
            <w:noProof/>
            <w:sz w:val="22"/>
            <w:szCs w:val="22"/>
          </w:rPr>
          <w:tab/>
        </w:r>
        <w:r w:rsidRPr="000A69EC">
          <w:rPr>
            <w:rStyle w:val="Hyperlink"/>
            <w:noProof/>
          </w:rPr>
          <w:t>Threat-risk-conceptual-model::Generic Concept Library::Time &amp; Temporal Entities::ISO Time Scale</w:t>
        </w:r>
        <w:r>
          <w:rPr>
            <w:noProof/>
            <w:webHidden/>
          </w:rPr>
          <w:tab/>
        </w:r>
        <w:r>
          <w:rPr>
            <w:noProof/>
            <w:webHidden/>
          </w:rPr>
          <w:fldChar w:fldCharType="begin"/>
        </w:r>
        <w:r>
          <w:rPr>
            <w:noProof/>
            <w:webHidden/>
          </w:rPr>
          <w:instrText xml:space="preserve"> PAGEREF _Toc477720068 \h </w:instrText>
        </w:r>
        <w:r>
          <w:rPr>
            <w:noProof/>
            <w:webHidden/>
          </w:rPr>
        </w:r>
        <w:r>
          <w:rPr>
            <w:noProof/>
            <w:webHidden/>
          </w:rPr>
          <w:fldChar w:fldCharType="separate"/>
        </w:r>
        <w:r>
          <w:rPr>
            <w:noProof/>
            <w:webHidden/>
          </w:rPr>
          <w:t>303</w:t>
        </w:r>
        <w:r>
          <w:rPr>
            <w:noProof/>
            <w:webHidden/>
          </w:rPr>
          <w:fldChar w:fldCharType="end"/>
        </w:r>
      </w:hyperlink>
    </w:p>
    <w:p w:rsidR="00FB4EB2" w:rsidRPr="00FB4EB2" w:rsidRDefault="00FB4EB2">
      <w:pPr>
        <w:pStyle w:val="TOC2"/>
        <w:rPr>
          <w:rFonts w:ascii="Calibri" w:hAnsi="Calibri"/>
          <w:noProof/>
          <w:sz w:val="22"/>
          <w:szCs w:val="22"/>
        </w:rPr>
      </w:pPr>
      <w:hyperlink w:anchor="_Toc477720069" w:history="1">
        <w:r w:rsidRPr="000A69EC">
          <w:rPr>
            <w:rStyle w:val="Hyperlink"/>
            <w:noProof/>
          </w:rPr>
          <w:t>59.1</w:t>
        </w:r>
        <w:r w:rsidRPr="00FB4EB2">
          <w:rPr>
            <w:rFonts w:ascii="Calibri" w:hAnsi="Calibri"/>
            <w:noProof/>
            <w:sz w:val="22"/>
            <w:szCs w:val="22"/>
          </w:rPr>
          <w:tab/>
        </w:r>
        <w:r w:rsidRPr="000A69EC">
          <w:rPr>
            <w:rStyle w:val="Hyperlink"/>
            <w:noProof/>
          </w:rPr>
          <w:t>Diagram: ISO Time</w:t>
        </w:r>
        <w:r>
          <w:rPr>
            <w:noProof/>
            <w:webHidden/>
          </w:rPr>
          <w:tab/>
        </w:r>
        <w:r>
          <w:rPr>
            <w:noProof/>
            <w:webHidden/>
          </w:rPr>
          <w:fldChar w:fldCharType="begin"/>
        </w:r>
        <w:r>
          <w:rPr>
            <w:noProof/>
            <w:webHidden/>
          </w:rPr>
          <w:instrText xml:space="preserve"> PAGEREF _Toc477720069 \h </w:instrText>
        </w:r>
        <w:r>
          <w:rPr>
            <w:noProof/>
            <w:webHidden/>
          </w:rPr>
        </w:r>
        <w:r>
          <w:rPr>
            <w:noProof/>
            <w:webHidden/>
          </w:rPr>
          <w:fldChar w:fldCharType="separate"/>
        </w:r>
        <w:r>
          <w:rPr>
            <w:noProof/>
            <w:webHidden/>
          </w:rPr>
          <w:t>303</w:t>
        </w:r>
        <w:r>
          <w:rPr>
            <w:noProof/>
            <w:webHidden/>
          </w:rPr>
          <w:fldChar w:fldCharType="end"/>
        </w:r>
      </w:hyperlink>
    </w:p>
    <w:p w:rsidR="00FB4EB2" w:rsidRPr="00FB4EB2" w:rsidRDefault="00FB4EB2">
      <w:pPr>
        <w:pStyle w:val="TOC2"/>
        <w:rPr>
          <w:rFonts w:ascii="Calibri" w:hAnsi="Calibri"/>
          <w:noProof/>
          <w:sz w:val="22"/>
          <w:szCs w:val="22"/>
        </w:rPr>
      </w:pPr>
      <w:hyperlink w:anchor="_Toc477720070" w:history="1">
        <w:r w:rsidRPr="000A69EC">
          <w:rPr>
            <w:rStyle w:val="Hyperlink"/>
            <w:noProof/>
          </w:rPr>
          <w:t>59.2</w:t>
        </w:r>
        <w:r w:rsidRPr="00FB4EB2">
          <w:rPr>
            <w:rFonts w:ascii="Calibri" w:hAnsi="Calibri"/>
            <w:noProof/>
            <w:sz w:val="22"/>
            <w:szCs w:val="22"/>
          </w:rPr>
          <w:tab/>
        </w:r>
        <w:r w:rsidRPr="000A69EC">
          <w:rPr>
            <w:rStyle w:val="Hyperlink"/>
            <w:noProof/>
          </w:rPr>
          <w:t>Class Date Time Coordinate (ISO 8601)</w:t>
        </w:r>
        <w:r w:rsidRPr="000A69EC">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_Toc477720070 \h </w:instrText>
        </w:r>
        <w:r>
          <w:rPr>
            <w:noProof/>
            <w:webHidden/>
          </w:rPr>
        </w:r>
        <w:r>
          <w:rPr>
            <w:noProof/>
            <w:webHidden/>
          </w:rPr>
          <w:fldChar w:fldCharType="separate"/>
        </w:r>
        <w:r>
          <w:rPr>
            <w:noProof/>
            <w:webHidden/>
          </w:rPr>
          <w:t>304</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20071" w:history="1">
        <w:r w:rsidRPr="000A69EC">
          <w:rPr>
            <w:rStyle w:val="Hyperlink"/>
            <w:noProof/>
          </w:rPr>
          <w:t>60</w:t>
        </w:r>
        <w:r w:rsidRPr="00FB4EB2">
          <w:rPr>
            <w:rFonts w:ascii="Calibri" w:hAnsi="Calibri"/>
            <w:noProof/>
            <w:sz w:val="22"/>
            <w:szCs w:val="22"/>
          </w:rPr>
          <w:tab/>
        </w:r>
        <w:r w:rsidRPr="000A69EC">
          <w:rPr>
            <w:rStyle w:val="Hyperlink"/>
            <w:noProof/>
          </w:rPr>
          <w:t>Threat-risk-conceptual-model::Generic Concept Library::Time &amp; Temporal Entities::XSD Time Scale</w:t>
        </w:r>
        <w:r>
          <w:rPr>
            <w:noProof/>
            <w:webHidden/>
          </w:rPr>
          <w:tab/>
        </w:r>
        <w:r>
          <w:rPr>
            <w:noProof/>
            <w:webHidden/>
          </w:rPr>
          <w:fldChar w:fldCharType="begin"/>
        </w:r>
        <w:r>
          <w:rPr>
            <w:noProof/>
            <w:webHidden/>
          </w:rPr>
          <w:instrText xml:space="preserve"> PAGEREF _Toc477720071 \h </w:instrText>
        </w:r>
        <w:r>
          <w:rPr>
            <w:noProof/>
            <w:webHidden/>
          </w:rPr>
        </w:r>
        <w:r>
          <w:rPr>
            <w:noProof/>
            <w:webHidden/>
          </w:rPr>
          <w:fldChar w:fldCharType="separate"/>
        </w:r>
        <w:r>
          <w:rPr>
            <w:noProof/>
            <w:webHidden/>
          </w:rPr>
          <w:t>305</w:t>
        </w:r>
        <w:r>
          <w:rPr>
            <w:noProof/>
            <w:webHidden/>
          </w:rPr>
          <w:fldChar w:fldCharType="end"/>
        </w:r>
      </w:hyperlink>
    </w:p>
    <w:p w:rsidR="00FB4EB2" w:rsidRPr="00FB4EB2" w:rsidRDefault="00FB4EB2">
      <w:pPr>
        <w:pStyle w:val="TOC2"/>
        <w:rPr>
          <w:rFonts w:ascii="Calibri" w:hAnsi="Calibri"/>
          <w:noProof/>
          <w:sz w:val="22"/>
          <w:szCs w:val="22"/>
        </w:rPr>
      </w:pPr>
      <w:hyperlink w:anchor="_Toc477720072" w:history="1">
        <w:r w:rsidRPr="000A69EC">
          <w:rPr>
            <w:rStyle w:val="Hyperlink"/>
            <w:noProof/>
          </w:rPr>
          <w:t>60.1</w:t>
        </w:r>
        <w:r w:rsidRPr="00FB4EB2">
          <w:rPr>
            <w:rFonts w:ascii="Calibri" w:hAnsi="Calibri"/>
            <w:noProof/>
            <w:sz w:val="22"/>
            <w:szCs w:val="22"/>
          </w:rPr>
          <w:tab/>
        </w:r>
        <w:r w:rsidRPr="000A69EC">
          <w:rPr>
            <w:rStyle w:val="Hyperlink"/>
            <w:noProof/>
          </w:rPr>
          <w:t>Diagram: XSD Time Scale</w:t>
        </w:r>
        <w:r>
          <w:rPr>
            <w:noProof/>
            <w:webHidden/>
          </w:rPr>
          <w:tab/>
        </w:r>
        <w:r>
          <w:rPr>
            <w:noProof/>
            <w:webHidden/>
          </w:rPr>
          <w:fldChar w:fldCharType="begin"/>
        </w:r>
        <w:r>
          <w:rPr>
            <w:noProof/>
            <w:webHidden/>
          </w:rPr>
          <w:instrText xml:space="preserve"> PAGEREF _Toc477720072 \h </w:instrText>
        </w:r>
        <w:r>
          <w:rPr>
            <w:noProof/>
            <w:webHidden/>
          </w:rPr>
        </w:r>
        <w:r>
          <w:rPr>
            <w:noProof/>
            <w:webHidden/>
          </w:rPr>
          <w:fldChar w:fldCharType="separate"/>
        </w:r>
        <w:r>
          <w:rPr>
            <w:noProof/>
            <w:webHidden/>
          </w:rPr>
          <w:t>305</w:t>
        </w:r>
        <w:r>
          <w:rPr>
            <w:noProof/>
            <w:webHidden/>
          </w:rPr>
          <w:fldChar w:fldCharType="end"/>
        </w:r>
      </w:hyperlink>
    </w:p>
    <w:p w:rsidR="00FB4EB2" w:rsidRPr="00FB4EB2" w:rsidRDefault="00FB4EB2">
      <w:pPr>
        <w:pStyle w:val="TOC2"/>
        <w:rPr>
          <w:rFonts w:ascii="Calibri" w:hAnsi="Calibri"/>
          <w:noProof/>
          <w:sz w:val="22"/>
          <w:szCs w:val="22"/>
        </w:rPr>
      </w:pPr>
      <w:hyperlink w:anchor="_Toc477720073" w:history="1">
        <w:r w:rsidRPr="000A69EC">
          <w:rPr>
            <w:rStyle w:val="Hyperlink"/>
            <w:noProof/>
          </w:rPr>
          <w:t>60.2</w:t>
        </w:r>
        <w:r w:rsidRPr="00FB4EB2">
          <w:rPr>
            <w:rFonts w:ascii="Calibri" w:hAnsi="Calibri"/>
            <w:noProof/>
            <w:sz w:val="22"/>
            <w:szCs w:val="22"/>
          </w:rPr>
          <w:tab/>
        </w:r>
        <w:r w:rsidRPr="000A69EC">
          <w:rPr>
            <w:rStyle w:val="Hyperlink"/>
            <w:noProof/>
          </w:rPr>
          <w:t>Class XSD Date</w:t>
        </w:r>
        <w:r w:rsidRPr="000A69EC">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_Toc477720073 \h </w:instrText>
        </w:r>
        <w:r>
          <w:rPr>
            <w:noProof/>
            <w:webHidden/>
          </w:rPr>
        </w:r>
        <w:r>
          <w:rPr>
            <w:noProof/>
            <w:webHidden/>
          </w:rPr>
          <w:fldChar w:fldCharType="separate"/>
        </w:r>
        <w:r>
          <w:rPr>
            <w:noProof/>
            <w:webHidden/>
          </w:rPr>
          <w:t>305</w:t>
        </w:r>
        <w:r>
          <w:rPr>
            <w:noProof/>
            <w:webHidden/>
          </w:rPr>
          <w:fldChar w:fldCharType="end"/>
        </w:r>
      </w:hyperlink>
    </w:p>
    <w:p w:rsidR="00FB4EB2" w:rsidRPr="00FB4EB2" w:rsidRDefault="00FB4EB2">
      <w:pPr>
        <w:pStyle w:val="TOC2"/>
        <w:rPr>
          <w:rFonts w:ascii="Calibri" w:hAnsi="Calibri"/>
          <w:noProof/>
          <w:sz w:val="22"/>
          <w:szCs w:val="22"/>
        </w:rPr>
      </w:pPr>
      <w:hyperlink w:anchor="_Toc477720074" w:history="1">
        <w:r w:rsidRPr="000A69EC">
          <w:rPr>
            <w:rStyle w:val="Hyperlink"/>
            <w:noProof/>
          </w:rPr>
          <w:t>60.3</w:t>
        </w:r>
        <w:r w:rsidRPr="00FB4EB2">
          <w:rPr>
            <w:rFonts w:ascii="Calibri" w:hAnsi="Calibri"/>
            <w:noProof/>
            <w:sz w:val="22"/>
            <w:szCs w:val="22"/>
          </w:rPr>
          <w:tab/>
        </w:r>
        <w:r w:rsidRPr="000A69EC">
          <w:rPr>
            <w:rStyle w:val="Hyperlink"/>
            <w:noProof/>
          </w:rPr>
          <w:t>Class XSD Date Time</w:t>
        </w:r>
        <w:r w:rsidRPr="000A69EC">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_Toc477720074 \h </w:instrText>
        </w:r>
        <w:r>
          <w:rPr>
            <w:noProof/>
            <w:webHidden/>
          </w:rPr>
        </w:r>
        <w:r>
          <w:rPr>
            <w:noProof/>
            <w:webHidden/>
          </w:rPr>
          <w:fldChar w:fldCharType="separate"/>
        </w:r>
        <w:r>
          <w:rPr>
            <w:noProof/>
            <w:webHidden/>
          </w:rPr>
          <w:t>306</w:t>
        </w:r>
        <w:r>
          <w:rPr>
            <w:noProof/>
            <w:webHidden/>
          </w:rPr>
          <w:fldChar w:fldCharType="end"/>
        </w:r>
      </w:hyperlink>
    </w:p>
    <w:p w:rsidR="00FB4EB2" w:rsidRPr="00FB4EB2" w:rsidRDefault="00FB4EB2">
      <w:pPr>
        <w:pStyle w:val="TOC2"/>
        <w:rPr>
          <w:rFonts w:ascii="Calibri" w:hAnsi="Calibri"/>
          <w:noProof/>
          <w:sz w:val="22"/>
          <w:szCs w:val="22"/>
        </w:rPr>
      </w:pPr>
      <w:hyperlink w:anchor="_Toc477720075" w:history="1">
        <w:r w:rsidRPr="000A69EC">
          <w:rPr>
            <w:rStyle w:val="Hyperlink"/>
            <w:noProof/>
          </w:rPr>
          <w:t>60.4</w:t>
        </w:r>
        <w:r w:rsidRPr="00FB4EB2">
          <w:rPr>
            <w:rFonts w:ascii="Calibri" w:hAnsi="Calibri"/>
            <w:noProof/>
            <w:sz w:val="22"/>
            <w:szCs w:val="22"/>
          </w:rPr>
          <w:tab/>
        </w:r>
        <w:r w:rsidRPr="000A69EC">
          <w:rPr>
            <w:rStyle w:val="Hyperlink"/>
            <w:noProof/>
          </w:rPr>
          <w:t>Class XSD Time</w:t>
        </w:r>
        <w:r w:rsidRPr="000A69EC">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_Toc477720075 \h </w:instrText>
        </w:r>
        <w:r>
          <w:rPr>
            <w:noProof/>
            <w:webHidden/>
          </w:rPr>
        </w:r>
        <w:r>
          <w:rPr>
            <w:noProof/>
            <w:webHidden/>
          </w:rPr>
          <w:fldChar w:fldCharType="separate"/>
        </w:r>
        <w:r>
          <w:rPr>
            <w:noProof/>
            <w:webHidden/>
          </w:rPr>
          <w:t>306</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20076" w:history="1">
        <w:r w:rsidRPr="000A69EC">
          <w:rPr>
            <w:rStyle w:val="Hyperlink"/>
            <w:noProof/>
          </w:rPr>
          <w:t>61</w:t>
        </w:r>
        <w:r w:rsidRPr="00FB4EB2">
          <w:rPr>
            <w:rFonts w:ascii="Calibri" w:hAnsi="Calibri"/>
            <w:noProof/>
            <w:sz w:val="22"/>
            <w:szCs w:val="22"/>
          </w:rPr>
          <w:tab/>
        </w:r>
        <w:r w:rsidRPr="000A69EC">
          <w:rPr>
            <w:rStyle w:val="Hyperlink"/>
            <w:noProof/>
          </w:rPr>
          <w:t>Threat-risk-conceptual-model::Generic Concept Library::Vendors and Producers</w:t>
        </w:r>
        <w:r>
          <w:rPr>
            <w:noProof/>
            <w:webHidden/>
          </w:rPr>
          <w:tab/>
        </w:r>
        <w:r>
          <w:rPr>
            <w:noProof/>
            <w:webHidden/>
          </w:rPr>
          <w:fldChar w:fldCharType="begin"/>
        </w:r>
        <w:r>
          <w:rPr>
            <w:noProof/>
            <w:webHidden/>
          </w:rPr>
          <w:instrText xml:space="preserve"> PAGEREF _Toc477720076 \h </w:instrText>
        </w:r>
        <w:r>
          <w:rPr>
            <w:noProof/>
            <w:webHidden/>
          </w:rPr>
        </w:r>
        <w:r>
          <w:rPr>
            <w:noProof/>
            <w:webHidden/>
          </w:rPr>
          <w:fldChar w:fldCharType="separate"/>
        </w:r>
        <w:r>
          <w:rPr>
            <w:noProof/>
            <w:webHidden/>
          </w:rPr>
          <w:t>307</w:t>
        </w:r>
        <w:r>
          <w:rPr>
            <w:noProof/>
            <w:webHidden/>
          </w:rPr>
          <w:fldChar w:fldCharType="end"/>
        </w:r>
      </w:hyperlink>
    </w:p>
    <w:p w:rsidR="00FB4EB2" w:rsidRPr="00FB4EB2" w:rsidRDefault="00FB4EB2">
      <w:pPr>
        <w:pStyle w:val="TOC2"/>
        <w:rPr>
          <w:rFonts w:ascii="Calibri" w:hAnsi="Calibri"/>
          <w:noProof/>
          <w:sz w:val="22"/>
          <w:szCs w:val="22"/>
        </w:rPr>
      </w:pPr>
      <w:hyperlink w:anchor="_Toc477720077" w:history="1">
        <w:r w:rsidRPr="000A69EC">
          <w:rPr>
            <w:rStyle w:val="Hyperlink"/>
            <w:noProof/>
          </w:rPr>
          <w:t>61.1</w:t>
        </w:r>
        <w:r w:rsidRPr="00FB4EB2">
          <w:rPr>
            <w:rFonts w:ascii="Calibri" w:hAnsi="Calibri"/>
            <w:noProof/>
            <w:sz w:val="22"/>
            <w:szCs w:val="22"/>
          </w:rPr>
          <w:tab/>
        </w:r>
        <w:r w:rsidRPr="000A69EC">
          <w:rPr>
            <w:rStyle w:val="Hyperlink"/>
            <w:noProof/>
          </w:rPr>
          <w:t>Diagram: Vendors and Producers</w:t>
        </w:r>
        <w:r>
          <w:rPr>
            <w:noProof/>
            <w:webHidden/>
          </w:rPr>
          <w:tab/>
        </w:r>
        <w:r>
          <w:rPr>
            <w:noProof/>
            <w:webHidden/>
          </w:rPr>
          <w:fldChar w:fldCharType="begin"/>
        </w:r>
        <w:r>
          <w:rPr>
            <w:noProof/>
            <w:webHidden/>
          </w:rPr>
          <w:instrText xml:space="preserve"> PAGEREF _Toc477720077 \h </w:instrText>
        </w:r>
        <w:r>
          <w:rPr>
            <w:noProof/>
            <w:webHidden/>
          </w:rPr>
        </w:r>
        <w:r>
          <w:rPr>
            <w:noProof/>
            <w:webHidden/>
          </w:rPr>
          <w:fldChar w:fldCharType="separate"/>
        </w:r>
        <w:r>
          <w:rPr>
            <w:noProof/>
            <w:webHidden/>
          </w:rPr>
          <w:t>307</w:t>
        </w:r>
        <w:r>
          <w:rPr>
            <w:noProof/>
            <w:webHidden/>
          </w:rPr>
          <w:fldChar w:fldCharType="end"/>
        </w:r>
      </w:hyperlink>
    </w:p>
    <w:p w:rsidR="00FB4EB2" w:rsidRPr="00FB4EB2" w:rsidRDefault="00FB4EB2">
      <w:pPr>
        <w:pStyle w:val="TOC2"/>
        <w:rPr>
          <w:rFonts w:ascii="Calibri" w:hAnsi="Calibri"/>
          <w:noProof/>
          <w:sz w:val="22"/>
          <w:szCs w:val="22"/>
        </w:rPr>
      </w:pPr>
      <w:hyperlink w:anchor="_Toc477720078" w:history="1">
        <w:r w:rsidRPr="000A69EC">
          <w:rPr>
            <w:rStyle w:val="Hyperlink"/>
            <w:noProof/>
          </w:rPr>
          <w:t>61.2</w:t>
        </w:r>
        <w:r w:rsidRPr="00FB4EB2">
          <w:rPr>
            <w:rFonts w:ascii="Calibri" w:hAnsi="Calibri"/>
            <w:noProof/>
            <w:sz w:val="22"/>
            <w:szCs w:val="22"/>
          </w:rPr>
          <w:tab/>
        </w:r>
        <w:r w:rsidRPr="000A69EC">
          <w:rPr>
            <w:rStyle w:val="Hyperlink"/>
            <w:noProof/>
          </w:rPr>
          <w:t>Class Client</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_Toc477720078 \h </w:instrText>
        </w:r>
        <w:r>
          <w:rPr>
            <w:noProof/>
            <w:webHidden/>
          </w:rPr>
        </w:r>
        <w:r>
          <w:rPr>
            <w:noProof/>
            <w:webHidden/>
          </w:rPr>
          <w:fldChar w:fldCharType="separate"/>
        </w:r>
        <w:r>
          <w:rPr>
            <w:noProof/>
            <w:webHidden/>
          </w:rPr>
          <w:t>307</w:t>
        </w:r>
        <w:r>
          <w:rPr>
            <w:noProof/>
            <w:webHidden/>
          </w:rPr>
          <w:fldChar w:fldCharType="end"/>
        </w:r>
      </w:hyperlink>
    </w:p>
    <w:p w:rsidR="00FB4EB2" w:rsidRPr="00FB4EB2" w:rsidRDefault="00FB4EB2">
      <w:pPr>
        <w:pStyle w:val="TOC2"/>
        <w:rPr>
          <w:rFonts w:ascii="Calibri" w:hAnsi="Calibri"/>
          <w:noProof/>
          <w:sz w:val="22"/>
          <w:szCs w:val="22"/>
        </w:rPr>
      </w:pPr>
      <w:hyperlink w:anchor="_Toc477720079" w:history="1">
        <w:r w:rsidRPr="000A69EC">
          <w:rPr>
            <w:rStyle w:val="Hyperlink"/>
            <w:noProof/>
          </w:rPr>
          <w:t>61.3</w:t>
        </w:r>
        <w:r w:rsidRPr="00FB4EB2">
          <w:rPr>
            <w:rFonts w:ascii="Calibri" w:hAnsi="Calibri"/>
            <w:noProof/>
            <w:sz w:val="22"/>
            <w:szCs w:val="22"/>
          </w:rPr>
          <w:tab/>
        </w:r>
        <w:r w:rsidRPr="000A69EC">
          <w:rPr>
            <w:rStyle w:val="Hyperlink"/>
            <w:noProof/>
          </w:rPr>
          <w:t>Class Individual Product</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_Toc477720079 \h </w:instrText>
        </w:r>
        <w:r>
          <w:rPr>
            <w:noProof/>
            <w:webHidden/>
          </w:rPr>
        </w:r>
        <w:r>
          <w:rPr>
            <w:noProof/>
            <w:webHidden/>
          </w:rPr>
          <w:fldChar w:fldCharType="separate"/>
        </w:r>
        <w:r>
          <w:rPr>
            <w:noProof/>
            <w:webHidden/>
          </w:rPr>
          <w:t>308</w:t>
        </w:r>
        <w:r>
          <w:rPr>
            <w:noProof/>
            <w:webHidden/>
          </w:rPr>
          <w:fldChar w:fldCharType="end"/>
        </w:r>
      </w:hyperlink>
    </w:p>
    <w:p w:rsidR="00FB4EB2" w:rsidRPr="00FB4EB2" w:rsidRDefault="00FB4EB2">
      <w:pPr>
        <w:pStyle w:val="TOC2"/>
        <w:rPr>
          <w:rFonts w:ascii="Calibri" w:hAnsi="Calibri"/>
          <w:noProof/>
          <w:sz w:val="22"/>
          <w:szCs w:val="22"/>
        </w:rPr>
      </w:pPr>
      <w:hyperlink w:anchor="_Toc477720080" w:history="1">
        <w:r w:rsidRPr="000A69EC">
          <w:rPr>
            <w:rStyle w:val="Hyperlink"/>
            <w:noProof/>
          </w:rPr>
          <w:t>61.4</w:t>
        </w:r>
        <w:r w:rsidRPr="00FB4EB2">
          <w:rPr>
            <w:rFonts w:ascii="Calibri" w:hAnsi="Calibri"/>
            <w:noProof/>
            <w:sz w:val="22"/>
            <w:szCs w:val="22"/>
          </w:rPr>
          <w:tab/>
        </w:r>
        <w:r w:rsidRPr="000A69EC">
          <w:rPr>
            <w:rStyle w:val="Hyperlink"/>
            <w:noProof/>
          </w:rPr>
          <w:t>Class Manufactured Thing</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_Toc477720080 \h </w:instrText>
        </w:r>
        <w:r>
          <w:rPr>
            <w:noProof/>
            <w:webHidden/>
          </w:rPr>
        </w:r>
        <w:r>
          <w:rPr>
            <w:noProof/>
            <w:webHidden/>
          </w:rPr>
          <w:fldChar w:fldCharType="separate"/>
        </w:r>
        <w:r>
          <w:rPr>
            <w:noProof/>
            <w:webHidden/>
          </w:rPr>
          <w:t>308</w:t>
        </w:r>
        <w:r>
          <w:rPr>
            <w:noProof/>
            <w:webHidden/>
          </w:rPr>
          <w:fldChar w:fldCharType="end"/>
        </w:r>
      </w:hyperlink>
    </w:p>
    <w:p w:rsidR="00FB4EB2" w:rsidRPr="00FB4EB2" w:rsidRDefault="00FB4EB2">
      <w:pPr>
        <w:pStyle w:val="TOC2"/>
        <w:rPr>
          <w:rFonts w:ascii="Calibri" w:hAnsi="Calibri"/>
          <w:noProof/>
          <w:sz w:val="22"/>
          <w:szCs w:val="22"/>
        </w:rPr>
      </w:pPr>
      <w:hyperlink w:anchor="_Toc477720081" w:history="1">
        <w:r w:rsidRPr="000A69EC">
          <w:rPr>
            <w:rStyle w:val="Hyperlink"/>
            <w:noProof/>
          </w:rPr>
          <w:t>61.5</w:t>
        </w:r>
        <w:r w:rsidRPr="00FB4EB2">
          <w:rPr>
            <w:rFonts w:ascii="Calibri" w:hAnsi="Calibri"/>
            <w:noProof/>
            <w:sz w:val="22"/>
            <w:szCs w:val="22"/>
          </w:rPr>
          <w:tab/>
        </w:r>
        <w:r w:rsidRPr="000A69EC">
          <w:rPr>
            <w:rStyle w:val="Hyperlink"/>
            <w:noProof/>
          </w:rPr>
          <w:t>Class Producer</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_Toc477720081 \h </w:instrText>
        </w:r>
        <w:r>
          <w:rPr>
            <w:noProof/>
            <w:webHidden/>
          </w:rPr>
        </w:r>
        <w:r>
          <w:rPr>
            <w:noProof/>
            <w:webHidden/>
          </w:rPr>
          <w:fldChar w:fldCharType="separate"/>
        </w:r>
        <w:r>
          <w:rPr>
            <w:noProof/>
            <w:webHidden/>
          </w:rPr>
          <w:t>308</w:t>
        </w:r>
        <w:r>
          <w:rPr>
            <w:noProof/>
            <w:webHidden/>
          </w:rPr>
          <w:fldChar w:fldCharType="end"/>
        </w:r>
      </w:hyperlink>
    </w:p>
    <w:p w:rsidR="00FB4EB2" w:rsidRPr="00FB4EB2" w:rsidRDefault="00FB4EB2">
      <w:pPr>
        <w:pStyle w:val="TOC2"/>
        <w:rPr>
          <w:rFonts w:ascii="Calibri" w:hAnsi="Calibri"/>
          <w:noProof/>
          <w:sz w:val="22"/>
          <w:szCs w:val="22"/>
        </w:rPr>
      </w:pPr>
      <w:hyperlink w:anchor="_Toc477720082" w:history="1">
        <w:r w:rsidRPr="000A69EC">
          <w:rPr>
            <w:rStyle w:val="Hyperlink"/>
            <w:noProof/>
          </w:rPr>
          <w:t>61.6</w:t>
        </w:r>
        <w:r w:rsidRPr="00FB4EB2">
          <w:rPr>
            <w:rFonts w:ascii="Calibri" w:hAnsi="Calibri"/>
            <w:noProof/>
            <w:sz w:val="22"/>
            <w:szCs w:val="22"/>
          </w:rPr>
          <w:tab/>
        </w:r>
        <w:r w:rsidRPr="000A69EC">
          <w:rPr>
            <w:rStyle w:val="Hyperlink"/>
            <w:noProof/>
          </w:rPr>
          <w:t>Class Product Kind</w:t>
        </w:r>
        <w:r>
          <w:rPr>
            <w:noProof/>
            <w:webHidden/>
          </w:rPr>
          <w:tab/>
        </w:r>
        <w:r>
          <w:rPr>
            <w:noProof/>
            <w:webHidden/>
          </w:rPr>
          <w:fldChar w:fldCharType="begin"/>
        </w:r>
        <w:r>
          <w:rPr>
            <w:noProof/>
            <w:webHidden/>
          </w:rPr>
          <w:instrText xml:space="preserve"> PAGEREF _Toc477720082 \h </w:instrText>
        </w:r>
        <w:r>
          <w:rPr>
            <w:noProof/>
            <w:webHidden/>
          </w:rPr>
        </w:r>
        <w:r>
          <w:rPr>
            <w:noProof/>
            <w:webHidden/>
          </w:rPr>
          <w:fldChar w:fldCharType="separate"/>
        </w:r>
        <w:r>
          <w:rPr>
            <w:noProof/>
            <w:webHidden/>
          </w:rPr>
          <w:t>308</w:t>
        </w:r>
        <w:r>
          <w:rPr>
            <w:noProof/>
            <w:webHidden/>
          </w:rPr>
          <w:fldChar w:fldCharType="end"/>
        </w:r>
      </w:hyperlink>
    </w:p>
    <w:p w:rsidR="00FB4EB2" w:rsidRPr="00FB4EB2" w:rsidRDefault="00FB4EB2">
      <w:pPr>
        <w:pStyle w:val="TOC2"/>
        <w:rPr>
          <w:rFonts w:ascii="Calibri" w:hAnsi="Calibri"/>
          <w:noProof/>
          <w:sz w:val="22"/>
          <w:szCs w:val="22"/>
        </w:rPr>
      </w:pPr>
      <w:hyperlink w:anchor="_Toc477720083" w:history="1">
        <w:r w:rsidRPr="000A69EC">
          <w:rPr>
            <w:rStyle w:val="Hyperlink"/>
            <w:noProof/>
          </w:rPr>
          <w:t>61.7</w:t>
        </w:r>
        <w:r w:rsidRPr="00FB4EB2">
          <w:rPr>
            <w:rFonts w:ascii="Calibri" w:hAnsi="Calibri"/>
            <w:noProof/>
            <w:sz w:val="22"/>
            <w:szCs w:val="22"/>
          </w:rPr>
          <w:tab/>
        </w:r>
        <w:r w:rsidRPr="000A69EC">
          <w:rPr>
            <w:rStyle w:val="Hyperlink"/>
            <w:noProof/>
          </w:rPr>
          <w:t>Association Class Product Line of Supplier</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_Toc477720083 \h </w:instrText>
        </w:r>
        <w:r>
          <w:rPr>
            <w:noProof/>
            <w:webHidden/>
          </w:rPr>
        </w:r>
        <w:r>
          <w:rPr>
            <w:noProof/>
            <w:webHidden/>
          </w:rPr>
          <w:fldChar w:fldCharType="separate"/>
        </w:r>
        <w:r>
          <w:rPr>
            <w:noProof/>
            <w:webHidden/>
          </w:rPr>
          <w:t>308</w:t>
        </w:r>
        <w:r>
          <w:rPr>
            <w:noProof/>
            <w:webHidden/>
          </w:rPr>
          <w:fldChar w:fldCharType="end"/>
        </w:r>
      </w:hyperlink>
    </w:p>
    <w:p w:rsidR="00FB4EB2" w:rsidRPr="00FB4EB2" w:rsidRDefault="00FB4EB2">
      <w:pPr>
        <w:pStyle w:val="TOC2"/>
        <w:rPr>
          <w:rFonts w:ascii="Calibri" w:hAnsi="Calibri"/>
          <w:noProof/>
          <w:sz w:val="22"/>
          <w:szCs w:val="22"/>
        </w:rPr>
      </w:pPr>
      <w:hyperlink w:anchor="_Toc477720084" w:history="1">
        <w:r w:rsidRPr="000A69EC">
          <w:rPr>
            <w:rStyle w:val="Hyperlink"/>
            <w:noProof/>
          </w:rPr>
          <w:t>61.8</w:t>
        </w:r>
        <w:r w:rsidRPr="00FB4EB2">
          <w:rPr>
            <w:rFonts w:ascii="Calibri" w:hAnsi="Calibri"/>
            <w:noProof/>
            <w:sz w:val="22"/>
            <w:szCs w:val="22"/>
          </w:rPr>
          <w:tab/>
        </w:r>
        <w:r w:rsidRPr="000A69EC">
          <w:rPr>
            <w:rStyle w:val="Hyperlink"/>
            <w:noProof/>
          </w:rPr>
          <w:t>Association Class Production</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_Toc477720084 \h </w:instrText>
        </w:r>
        <w:r>
          <w:rPr>
            <w:noProof/>
            <w:webHidden/>
          </w:rPr>
        </w:r>
        <w:r>
          <w:rPr>
            <w:noProof/>
            <w:webHidden/>
          </w:rPr>
          <w:fldChar w:fldCharType="separate"/>
        </w:r>
        <w:r>
          <w:rPr>
            <w:noProof/>
            <w:webHidden/>
          </w:rPr>
          <w:t>309</w:t>
        </w:r>
        <w:r>
          <w:rPr>
            <w:noProof/>
            <w:webHidden/>
          </w:rPr>
          <w:fldChar w:fldCharType="end"/>
        </w:r>
      </w:hyperlink>
    </w:p>
    <w:p w:rsidR="00FB4EB2" w:rsidRPr="00FB4EB2" w:rsidRDefault="00FB4EB2">
      <w:pPr>
        <w:pStyle w:val="TOC2"/>
        <w:rPr>
          <w:rFonts w:ascii="Calibri" w:hAnsi="Calibri"/>
          <w:noProof/>
          <w:sz w:val="22"/>
          <w:szCs w:val="22"/>
        </w:rPr>
      </w:pPr>
      <w:hyperlink w:anchor="_Toc477720085" w:history="1">
        <w:r w:rsidRPr="000A69EC">
          <w:rPr>
            <w:rStyle w:val="Hyperlink"/>
            <w:noProof/>
          </w:rPr>
          <w:t>61.9</w:t>
        </w:r>
        <w:r w:rsidRPr="00FB4EB2">
          <w:rPr>
            <w:rFonts w:ascii="Calibri" w:hAnsi="Calibri"/>
            <w:noProof/>
            <w:sz w:val="22"/>
            <w:szCs w:val="22"/>
          </w:rPr>
          <w:tab/>
        </w:r>
        <w:r w:rsidRPr="000A69EC">
          <w:rPr>
            <w:rStyle w:val="Hyperlink"/>
            <w:noProof/>
          </w:rPr>
          <w:t>Association Class Providing</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_Toc477720085 \h </w:instrText>
        </w:r>
        <w:r>
          <w:rPr>
            <w:noProof/>
            <w:webHidden/>
          </w:rPr>
        </w:r>
        <w:r>
          <w:rPr>
            <w:noProof/>
            <w:webHidden/>
          </w:rPr>
          <w:fldChar w:fldCharType="separate"/>
        </w:r>
        <w:r>
          <w:rPr>
            <w:noProof/>
            <w:webHidden/>
          </w:rPr>
          <w:t>310</w:t>
        </w:r>
        <w:r>
          <w:rPr>
            <w:noProof/>
            <w:webHidden/>
          </w:rPr>
          <w:fldChar w:fldCharType="end"/>
        </w:r>
      </w:hyperlink>
    </w:p>
    <w:p w:rsidR="00FB4EB2" w:rsidRPr="00FB4EB2" w:rsidRDefault="00FB4EB2">
      <w:pPr>
        <w:pStyle w:val="TOC2"/>
        <w:rPr>
          <w:rFonts w:ascii="Calibri" w:hAnsi="Calibri"/>
          <w:noProof/>
          <w:sz w:val="22"/>
          <w:szCs w:val="22"/>
        </w:rPr>
      </w:pPr>
      <w:hyperlink w:anchor="_Toc477720086" w:history="1">
        <w:r w:rsidRPr="000A69EC">
          <w:rPr>
            <w:rStyle w:val="Hyperlink"/>
            <w:noProof/>
          </w:rPr>
          <w:t>61.10</w:t>
        </w:r>
        <w:r w:rsidRPr="00FB4EB2">
          <w:rPr>
            <w:rFonts w:ascii="Calibri" w:hAnsi="Calibri"/>
            <w:noProof/>
            <w:sz w:val="22"/>
            <w:szCs w:val="22"/>
          </w:rPr>
          <w:tab/>
        </w:r>
        <w:r w:rsidRPr="000A69EC">
          <w:rPr>
            <w:rStyle w:val="Hyperlink"/>
            <w:noProof/>
          </w:rPr>
          <w:t>Class Serial Number</w:t>
        </w:r>
        <w:r w:rsidRPr="000A69EC">
          <w:rPr>
            <w:rStyle w:val="Hyperlink"/>
            <w:rFonts w:cs="Arial"/>
            <w:noProof/>
          </w:rPr>
          <w:t xml:space="preserve">  &lt;&lt;Value&gt;&gt;</w:t>
        </w:r>
        <w:r>
          <w:rPr>
            <w:noProof/>
            <w:webHidden/>
          </w:rPr>
          <w:tab/>
        </w:r>
        <w:r>
          <w:rPr>
            <w:noProof/>
            <w:webHidden/>
          </w:rPr>
          <w:fldChar w:fldCharType="begin"/>
        </w:r>
        <w:r>
          <w:rPr>
            <w:noProof/>
            <w:webHidden/>
          </w:rPr>
          <w:instrText xml:space="preserve"> PAGEREF _Toc477720086 \h </w:instrText>
        </w:r>
        <w:r>
          <w:rPr>
            <w:noProof/>
            <w:webHidden/>
          </w:rPr>
        </w:r>
        <w:r>
          <w:rPr>
            <w:noProof/>
            <w:webHidden/>
          </w:rPr>
          <w:fldChar w:fldCharType="separate"/>
        </w:r>
        <w:r>
          <w:rPr>
            <w:noProof/>
            <w:webHidden/>
          </w:rPr>
          <w:t>311</w:t>
        </w:r>
        <w:r>
          <w:rPr>
            <w:noProof/>
            <w:webHidden/>
          </w:rPr>
          <w:fldChar w:fldCharType="end"/>
        </w:r>
      </w:hyperlink>
    </w:p>
    <w:p w:rsidR="00FB4EB2" w:rsidRPr="00FB4EB2" w:rsidRDefault="00FB4EB2">
      <w:pPr>
        <w:pStyle w:val="TOC2"/>
        <w:rPr>
          <w:rFonts w:ascii="Calibri" w:hAnsi="Calibri"/>
          <w:noProof/>
          <w:sz w:val="22"/>
          <w:szCs w:val="22"/>
        </w:rPr>
      </w:pPr>
      <w:hyperlink w:anchor="_Toc477720087" w:history="1">
        <w:r w:rsidRPr="000A69EC">
          <w:rPr>
            <w:rStyle w:val="Hyperlink"/>
            <w:noProof/>
          </w:rPr>
          <w:t>61.11</w:t>
        </w:r>
        <w:r w:rsidRPr="00FB4EB2">
          <w:rPr>
            <w:rFonts w:ascii="Calibri" w:hAnsi="Calibri"/>
            <w:noProof/>
            <w:sz w:val="22"/>
            <w:szCs w:val="22"/>
          </w:rPr>
          <w:tab/>
        </w:r>
        <w:r w:rsidRPr="000A69EC">
          <w:rPr>
            <w:rStyle w:val="Hyperlink"/>
            <w:noProof/>
          </w:rPr>
          <w:t>Class Supplier</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_Toc477720087 \h </w:instrText>
        </w:r>
        <w:r>
          <w:rPr>
            <w:noProof/>
            <w:webHidden/>
          </w:rPr>
        </w:r>
        <w:r>
          <w:rPr>
            <w:noProof/>
            <w:webHidden/>
          </w:rPr>
          <w:fldChar w:fldCharType="separate"/>
        </w:r>
        <w:r>
          <w:rPr>
            <w:noProof/>
            <w:webHidden/>
          </w:rPr>
          <w:t>311</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20088" w:history="1">
        <w:r w:rsidRPr="000A69EC">
          <w:rPr>
            <w:rStyle w:val="Hyperlink"/>
            <w:noProof/>
          </w:rPr>
          <w:t>62</w:t>
        </w:r>
        <w:r w:rsidRPr="00FB4EB2">
          <w:rPr>
            <w:rFonts w:ascii="Calibri" w:hAnsi="Calibri"/>
            <w:noProof/>
            <w:sz w:val="22"/>
            <w:szCs w:val="22"/>
          </w:rPr>
          <w:tab/>
        </w:r>
        <w:r w:rsidRPr="000A69EC">
          <w:rPr>
            <w:rStyle w:val="Hyperlink"/>
            <w:noProof/>
          </w:rPr>
          <w:t>Threat-risk-conceptual-model::Threat and Risk Specific Concepts</w:t>
        </w:r>
        <w:r>
          <w:rPr>
            <w:noProof/>
            <w:webHidden/>
          </w:rPr>
          <w:tab/>
        </w:r>
        <w:r>
          <w:rPr>
            <w:noProof/>
            <w:webHidden/>
          </w:rPr>
          <w:fldChar w:fldCharType="begin"/>
        </w:r>
        <w:r>
          <w:rPr>
            <w:noProof/>
            <w:webHidden/>
          </w:rPr>
          <w:instrText xml:space="preserve"> PAGEREF _Toc477720088 \h </w:instrText>
        </w:r>
        <w:r>
          <w:rPr>
            <w:noProof/>
            <w:webHidden/>
          </w:rPr>
        </w:r>
        <w:r>
          <w:rPr>
            <w:noProof/>
            <w:webHidden/>
          </w:rPr>
          <w:fldChar w:fldCharType="separate"/>
        </w:r>
        <w:r>
          <w:rPr>
            <w:noProof/>
            <w:webHidden/>
          </w:rPr>
          <w:t>312</w:t>
        </w:r>
        <w:r>
          <w:rPr>
            <w:noProof/>
            <w:webHidden/>
          </w:rPr>
          <w:fldChar w:fldCharType="end"/>
        </w:r>
      </w:hyperlink>
    </w:p>
    <w:p w:rsidR="00FB4EB2" w:rsidRPr="00FB4EB2" w:rsidRDefault="00FB4EB2">
      <w:pPr>
        <w:pStyle w:val="TOC2"/>
        <w:rPr>
          <w:rFonts w:ascii="Calibri" w:hAnsi="Calibri"/>
          <w:noProof/>
          <w:sz w:val="22"/>
          <w:szCs w:val="22"/>
        </w:rPr>
      </w:pPr>
      <w:hyperlink w:anchor="_Toc477720089" w:history="1">
        <w:r w:rsidRPr="000A69EC">
          <w:rPr>
            <w:rStyle w:val="Hyperlink"/>
            <w:noProof/>
          </w:rPr>
          <w:t>62.1</w:t>
        </w:r>
        <w:r w:rsidRPr="00FB4EB2">
          <w:rPr>
            <w:rFonts w:ascii="Calibri" w:hAnsi="Calibri"/>
            <w:noProof/>
            <w:sz w:val="22"/>
            <w:szCs w:val="22"/>
          </w:rPr>
          <w:tab/>
        </w:r>
        <w:r w:rsidRPr="000A69EC">
          <w:rPr>
            <w:rStyle w:val="Hyperlink"/>
            <w:noProof/>
          </w:rPr>
          <w:t>Diagram: Threat and Risk Specific Concepts</w:t>
        </w:r>
        <w:r>
          <w:rPr>
            <w:noProof/>
            <w:webHidden/>
          </w:rPr>
          <w:tab/>
        </w:r>
        <w:r>
          <w:rPr>
            <w:noProof/>
            <w:webHidden/>
          </w:rPr>
          <w:fldChar w:fldCharType="begin"/>
        </w:r>
        <w:r>
          <w:rPr>
            <w:noProof/>
            <w:webHidden/>
          </w:rPr>
          <w:instrText xml:space="preserve"> PAGEREF _Toc477720089 \h </w:instrText>
        </w:r>
        <w:r>
          <w:rPr>
            <w:noProof/>
            <w:webHidden/>
          </w:rPr>
        </w:r>
        <w:r>
          <w:rPr>
            <w:noProof/>
            <w:webHidden/>
          </w:rPr>
          <w:fldChar w:fldCharType="separate"/>
        </w:r>
        <w:r>
          <w:rPr>
            <w:noProof/>
            <w:webHidden/>
          </w:rPr>
          <w:t>313</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20090" w:history="1">
        <w:r w:rsidRPr="000A69EC">
          <w:rPr>
            <w:rStyle w:val="Hyperlink"/>
            <w:noProof/>
          </w:rPr>
          <w:t>63</w:t>
        </w:r>
        <w:r w:rsidRPr="00FB4EB2">
          <w:rPr>
            <w:rFonts w:ascii="Calibri" w:hAnsi="Calibri"/>
            <w:noProof/>
            <w:sz w:val="22"/>
            <w:szCs w:val="22"/>
          </w:rPr>
          <w:tab/>
        </w:r>
        <w:r w:rsidRPr="000A69EC">
          <w:rPr>
            <w:rStyle w:val="Hyperlink"/>
            <w:noProof/>
          </w:rPr>
          <w:t>Threat-risk-conceptual-model::Threat and Risk Specific Concepts::.Summary Diagrams</w:t>
        </w:r>
        <w:r>
          <w:rPr>
            <w:noProof/>
            <w:webHidden/>
          </w:rPr>
          <w:tab/>
        </w:r>
        <w:r>
          <w:rPr>
            <w:noProof/>
            <w:webHidden/>
          </w:rPr>
          <w:fldChar w:fldCharType="begin"/>
        </w:r>
        <w:r>
          <w:rPr>
            <w:noProof/>
            <w:webHidden/>
          </w:rPr>
          <w:instrText xml:space="preserve"> PAGEREF _Toc477720090 \h </w:instrText>
        </w:r>
        <w:r>
          <w:rPr>
            <w:noProof/>
            <w:webHidden/>
          </w:rPr>
        </w:r>
        <w:r>
          <w:rPr>
            <w:noProof/>
            <w:webHidden/>
          </w:rPr>
          <w:fldChar w:fldCharType="separate"/>
        </w:r>
        <w:r>
          <w:rPr>
            <w:noProof/>
            <w:webHidden/>
          </w:rPr>
          <w:t>314</w:t>
        </w:r>
        <w:r>
          <w:rPr>
            <w:noProof/>
            <w:webHidden/>
          </w:rPr>
          <w:fldChar w:fldCharType="end"/>
        </w:r>
      </w:hyperlink>
    </w:p>
    <w:p w:rsidR="00FB4EB2" w:rsidRPr="00FB4EB2" w:rsidRDefault="00FB4EB2">
      <w:pPr>
        <w:pStyle w:val="TOC2"/>
        <w:rPr>
          <w:rFonts w:ascii="Calibri" w:hAnsi="Calibri"/>
          <w:noProof/>
          <w:sz w:val="22"/>
          <w:szCs w:val="22"/>
        </w:rPr>
      </w:pPr>
      <w:hyperlink w:anchor="_Toc477720091" w:history="1">
        <w:r w:rsidRPr="000A69EC">
          <w:rPr>
            <w:rStyle w:val="Hyperlink"/>
            <w:noProof/>
          </w:rPr>
          <w:t>63.1</w:t>
        </w:r>
        <w:r w:rsidRPr="00FB4EB2">
          <w:rPr>
            <w:rFonts w:ascii="Calibri" w:hAnsi="Calibri"/>
            <w:noProof/>
            <w:sz w:val="22"/>
            <w:szCs w:val="22"/>
          </w:rPr>
          <w:tab/>
        </w:r>
        <w:r w:rsidRPr="000A69EC">
          <w:rPr>
            <w:rStyle w:val="Hyperlink"/>
            <w:noProof/>
          </w:rPr>
          <w:t>Diagram: Entity Kinds</w:t>
        </w:r>
        <w:r>
          <w:rPr>
            <w:noProof/>
            <w:webHidden/>
          </w:rPr>
          <w:tab/>
        </w:r>
        <w:r>
          <w:rPr>
            <w:noProof/>
            <w:webHidden/>
          </w:rPr>
          <w:fldChar w:fldCharType="begin"/>
        </w:r>
        <w:r>
          <w:rPr>
            <w:noProof/>
            <w:webHidden/>
          </w:rPr>
          <w:instrText xml:space="preserve"> PAGEREF _Toc477720091 \h </w:instrText>
        </w:r>
        <w:r>
          <w:rPr>
            <w:noProof/>
            <w:webHidden/>
          </w:rPr>
        </w:r>
        <w:r>
          <w:rPr>
            <w:noProof/>
            <w:webHidden/>
          </w:rPr>
          <w:fldChar w:fldCharType="separate"/>
        </w:r>
        <w:r>
          <w:rPr>
            <w:noProof/>
            <w:webHidden/>
          </w:rPr>
          <w:t>314</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20092" w:history="1">
        <w:r w:rsidRPr="000A69EC">
          <w:rPr>
            <w:rStyle w:val="Hyperlink"/>
            <w:noProof/>
          </w:rPr>
          <w:t>64</w:t>
        </w:r>
        <w:r w:rsidRPr="00FB4EB2">
          <w:rPr>
            <w:rFonts w:ascii="Calibri" w:hAnsi="Calibri"/>
            <w:noProof/>
            <w:sz w:val="22"/>
            <w:szCs w:val="22"/>
          </w:rPr>
          <w:tab/>
        </w:r>
        <w:r w:rsidRPr="000A69EC">
          <w:rPr>
            <w:rStyle w:val="Hyperlink"/>
            <w:noProof/>
          </w:rPr>
          <w:t>Threat-risk-conceptual-model::Threat and Risk Specific Concepts::Accusations</w:t>
        </w:r>
        <w:r>
          <w:rPr>
            <w:noProof/>
            <w:webHidden/>
          </w:rPr>
          <w:tab/>
        </w:r>
        <w:r>
          <w:rPr>
            <w:noProof/>
            <w:webHidden/>
          </w:rPr>
          <w:fldChar w:fldCharType="begin"/>
        </w:r>
        <w:r>
          <w:rPr>
            <w:noProof/>
            <w:webHidden/>
          </w:rPr>
          <w:instrText xml:space="preserve"> PAGEREF _Toc477720092 \h </w:instrText>
        </w:r>
        <w:r>
          <w:rPr>
            <w:noProof/>
            <w:webHidden/>
          </w:rPr>
        </w:r>
        <w:r>
          <w:rPr>
            <w:noProof/>
            <w:webHidden/>
          </w:rPr>
          <w:fldChar w:fldCharType="separate"/>
        </w:r>
        <w:r>
          <w:rPr>
            <w:noProof/>
            <w:webHidden/>
          </w:rPr>
          <w:t>315</w:t>
        </w:r>
        <w:r>
          <w:rPr>
            <w:noProof/>
            <w:webHidden/>
          </w:rPr>
          <w:fldChar w:fldCharType="end"/>
        </w:r>
      </w:hyperlink>
    </w:p>
    <w:p w:rsidR="00FB4EB2" w:rsidRPr="00FB4EB2" w:rsidRDefault="00FB4EB2">
      <w:pPr>
        <w:pStyle w:val="TOC2"/>
        <w:rPr>
          <w:rFonts w:ascii="Calibri" w:hAnsi="Calibri"/>
          <w:noProof/>
          <w:sz w:val="22"/>
          <w:szCs w:val="22"/>
        </w:rPr>
      </w:pPr>
      <w:hyperlink w:anchor="_Toc477720093" w:history="1">
        <w:r w:rsidRPr="000A69EC">
          <w:rPr>
            <w:rStyle w:val="Hyperlink"/>
            <w:noProof/>
          </w:rPr>
          <w:t>64.1</w:t>
        </w:r>
        <w:r w:rsidRPr="00FB4EB2">
          <w:rPr>
            <w:rFonts w:ascii="Calibri" w:hAnsi="Calibri"/>
            <w:noProof/>
            <w:sz w:val="22"/>
            <w:szCs w:val="22"/>
          </w:rPr>
          <w:tab/>
        </w:r>
        <w:r w:rsidRPr="000A69EC">
          <w:rPr>
            <w:rStyle w:val="Hyperlink"/>
            <w:noProof/>
          </w:rPr>
          <w:t>Diagram: Accusations</w:t>
        </w:r>
        <w:r>
          <w:rPr>
            <w:noProof/>
            <w:webHidden/>
          </w:rPr>
          <w:tab/>
        </w:r>
        <w:r>
          <w:rPr>
            <w:noProof/>
            <w:webHidden/>
          </w:rPr>
          <w:fldChar w:fldCharType="begin"/>
        </w:r>
        <w:r>
          <w:rPr>
            <w:noProof/>
            <w:webHidden/>
          </w:rPr>
          <w:instrText xml:space="preserve"> PAGEREF _Toc477720093 \h </w:instrText>
        </w:r>
        <w:r>
          <w:rPr>
            <w:noProof/>
            <w:webHidden/>
          </w:rPr>
        </w:r>
        <w:r>
          <w:rPr>
            <w:noProof/>
            <w:webHidden/>
          </w:rPr>
          <w:fldChar w:fldCharType="separate"/>
        </w:r>
        <w:r>
          <w:rPr>
            <w:noProof/>
            <w:webHidden/>
          </w:rPr>
          <w:t>315</w:t>
        </w:r>
        <w:r>
          <w:rPr>
            <w:noProof/>
            <w:webHidden/>
          </w:rPr>
          <w:fldChar w:fldCharType="end"/>
        </w:r>
      </w:hyperlink>
    </w:p>
    <w:p w:rsidR="00FB4EB2" w:rsidRPr="00FB4EB2" w:rsidRDefault="00FB4EB2">
      <w:pPr>
        <w:pStyle w:val="TOC2"/>
        <w:rPr>
          <w:rFonts w:ascii="Calibri" w:hAnsi="Calibri"/>
          <w:noProof/>
          <w:sz w:val="22"/>
          <w:szCs w:val="22"/>
        </w:rPr>
      </w:pPr>
      <w:hyperlink w:anchor="_Toc477720094" w:history="1">
        <w:r w:rsidRPr="000A69EC">
          <w:rPr>
            <w:rStyle w:val="Hyperlink"/>
            <w:noProof/>
          </w:rPr>
          <w:t>64.2</w:t>
        </w:r>
        <w:r w:rsidRPr="00FB4EB2">
          <w:rPr>
            <w:rFonts w:ascii="Calibri" w:hAnsi="Calibri"/>
            <w:noProof/>
            <w:sz w:val="22"/>
            <w:szCs w:val="22"/>
          </w:rPr>
          <w:tab/>
        </w:r>
        <w:r w:rsidRPr="000A69EC">
          <w:rPr>
            <w:rStyle w:val="Hyperlink"/>
            <w:noProof/>
          </w:rPr>
          <w:t>Association Class Accusation</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_Toc477720094 \h </w:instrText>
        </w:r>
        <w:r>
          <w:rPr>
            <w:noProof/>
            <w:webHidden/>
          </w:rPr>
        </w:r>
        <w:r>
          <w:rPr>
            <w:noProof/>
            <w:webHidden/>
          </w:rPr>
          <w:fldChar w:fldCharType="separate"/>
        </w:r>
        <w:r>
          <w:rPr>
            <w:noProof/>
            <w:webHidden/>
          </w:rPr>
          <w:t>315</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20095" w:history="1">
        <w:r w:rsidRPr="000A69EC">
          <w:rPr>
            <w:rStyle w:val="Hyperlink"/>
            <w:noProof/>
          </w:rPr>
          <w:t>65</w:t>
        </w:r>
        <w:r w:rsidRPr="00FB4EB2">
          <w:rPr>
            <w:rFonts w:ascii="Calibri" w:hAnsi="Calibri"/>
            <w:noProof/>
            <w:sz w:val="22"/>
            <w:szCs w:val="22"/>
          </w:rPr>
          <w:tab/>
        </w:r>
        <w:r w:rsidRPr="000A69EC">
          <w:rPr>
            <w:rStyle w:val="Hyperlink"/>
            <w:noProof/>
          </w:rPr>
          <w:t>Threat-risk-conceptual-model::Threat and Risk Specific Concepts::Campaigns</w:t>
        </w:r>
        <w:r>
          <w:rPr>
            <w:noProof/>
            <w:webHidden/>
          </w:rPr>
          <w:tab/>
        </w:r>
        <w:r>
          <w:rPr>
            <w:noProof/>
            <w:webHidden/>
          </w:rPr>
          <w:fldChar w:fldCharType="begin"/>
        </w:r>
        <w:r>
          <w:rPr>
            <w:noProof/>
            <w:webHidden/>
          </w:rPr>
          <w:instrText xml:space="preserve"> PAGEREF _Toc477720095 \h </w:instrText>
        </w:r>
        <w:r>
          <w:rPr>
            <w:noProof/>
            <w:webHidden/>
          </w:rPr>
        </w:r>
        <w:r>
          <w:rPr>
            <w:noProof/>
            <w:webHidden/>
          </w:rPr>
          <w:fldChar w:fldCharType="separate"/>
        </w:r>
        <w:r>
          <w:rPr>
            <w:noProof/>
            <w:webHidden/>
          </w:rPr>
          <w:t>316</w:t>
        </w:r>
        <w:r>
          <w:rPr>
            <w:noProof/>
            <w:webHidden/>
          </w:rPr>
          <w:fldChar w:fldCharType="end"/>
        </w:r>
      </w:hyperlink>
    </w:p>
    <w:p w:rsidR="00FB4EB2" w:rsidRPr="00FB4EB2" w:rsidRDefault="00FB4EB2">
      <w:pPr>
        <w:pStyle w:val="TOC2"/>
        <w:rPr>
          <w:rFonts w:ascii="Calibri" w:hAnsi="Calibri"/>
          <w:noProof/>
          <w:sz w:val="22"/>
          <w:szCs w:val="22"/>
        </w:rPr>
      </w:pPr>
      <w:hyperlink w:anchor="_Toc477720096" w:history="1">
        <w:r w:rsidRPr="000A69EC">
          <w:rPr>
            <w:rStyle w:val="Hyperlink"/>
            <w:noProof/>
          </w:rPr>
          <w:t>65.1</w:t>
        </w:r>
        <w:r w:rsidRPr="00FB4EB2">
          <w:rPr>
            <w:rFonts w:ascii="Calibri" w:hAnsi="Calibri"/>
            <w:noProof/>
            <w:sz w:val="22"/>
            <w:szCs w:val="22"/>
          </w:rPr>
          <w:tab/>
        </w:r>
        <w:r w:rsidRPr="000A69EC">
          <w:rPr>
            <w:rStyle w:val="Hyperlink"/>
            <w:noProof/>
          </w:rPr>
          <w:t>Diagram: Campaign</w:t>
        </w:r>
        <w:r>
          <w:rPr>
            <w:noProof/>
            <w:webHidden/>
          </w:rPr>
          <w:tab/>
        </w:r>
        <w:r>
          <w:rPr>
            <w:noProof/>
            <w:webHidden/>
          </w:rPr>
          <w:fldChar w:fldCharType="begin"/>
        </w:r>
        <w:r>
          <w:rPr>
            <w:noProof/>
            <w:webHidden/>
          </w:rPr>
          <w:instrText xml:space="preserve"> PAGEREF _Toc477720096 \h </w:instrText>
        </w:r>
        <w:r>
          <w:rPr>
            <w:noProof/>
            <w:webHidden/>
          </w:rPr>
        </w:r>
        <w:r>
          <w:rPr>
            <w:noProof/>
            <w:webHidden/>
          </w:rPr>
          <w:fldChar w:fldCharType="separate"/>
        </w:r>
        <w:r>
          <w:rPr>
            <w:noProof/>
            <w:webHidden/>
          </w:rPr>
          <w:t>316</w:t>
        </w:r>
        <w:r>
          <w:rPr>
            <w:noProof/>
            <w:webHidden/>
          </w:rPr>
          <w:fldChar w:fldCharType="end"/>
        </w:r>
      </w:hyperlink>
    </w:p>
    <w:p w:rsidR="00FB4EB2" w:rsidRPr="00FB4EB2" w:rsidRDefault="00FB4EB2">
      <w:pPr>
        <w:pStyle w:val="TOC2"/>
        <w:rPr>
          <w:rFonts w:ascii="Calibri" w:hAnsi="Calibri"/>
          <w:noProof/>
          <w:sz w:val="22"/>
          <w:szCs w:val="22"/>
        </w:rPr>
      </w:pPr>
      <w:hyperlink w:anchor="_Toc477720097" w:history="1">
        <w:r w:rsidRPr="000A69EC">
          <w:rPr>
            <w:rStyle w:val="Hyperlink"/>
            <w:noProof/>
          </w:rPr>
          <w:t>65.2</w:t>
        </w:r>
        <w:r w:rsidRPr="00FB4EB2">
          <w:rPr>
            <w:rFonts w:ascii="Calibri" w:hAnsi="Calibri"/>
            <w:noProof/>
            <w:sz w:val="22"/>
            <w:szCs w:val="22"/>
          </w:rPr>
          <w:tab/>
        </w:r>
        <w:r w:rsidRPr="000A69EC">
          <w:rPr>
            <w:rStyle w:val="Hyperlink"/>
            <w:noProof/>
          </w:rPr>
          <w:t>Class Campaign</w:t>
        </w:r>
        <w:r>
          <w:rPr>
            <w:noProof/>
            <w:webHidden/>
          </w:rPr>
          <w:tab/>
        </w:r>
        <w:r>
          <w:rPr>
            <w:noProof/>
            <w:webHidden/>
          </w:rPr>
          <w:fldChar w:fldCharType="begin"/>
        </w:r>
        <w:r>
          <w:rPr>
            <w:noProof/>
            <w:webHidden/>
          </w:rPr>
          <w:instrText xml:space="preserve"> PAGEREF _Toc477720097 \h </w:instrText>
        </w:r>
        <w:r>
          <w:rPr>
            <w:noProof/>
            <w:webHidden/>
          </w:rPr>
        </w:r>
        <w:r>
          <w:rPr>
            <w:noProof/>
            <w:webHidden/>
          </w:rPr>
          <w:fldChar w:fldCharType="separate"/>
        </w:r>
        <w:r>
          <w:rPr>
            <w:noProof/>
            <w:webHidden/>
          </w:rPr>
          <w:t>316</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20098" w:history="1">
        <w:r w:rsidRPr="000A69EC">
          <w:rPr>
            <w:rStyle w:val="Hyperlink"/>
            <w:noProof/>
          </w:rPr>
          <w:t>66</w:t>
        </w:r>
        <w:r w:rsidRPr="00FB4EB2">
          <w:rPr>
            <w:rFonts w:ascii="Calibri" w:hAnsi="Calibri"/>
            <w:noProof/>
            <w:sz w:val="22"/>
            <w:szCs w:val="22"/>
          </w:rPr>
          <w:tab/>
        </w:r>
        <w:r w:rsidRPr="000A69EC">
          <w:rPr>
            <w:rStyle w:val="Hyperlink"/>
            <w:noProof/>
          </w:rPr>
          <w:t>Threat-risk-conceptual-model::Threat and Risk Specific Concepts::Danger</w:t>
        </w:r>
        <w:r>
          <w:rPr>
            <w:noProof/>
            <w:webHidden/>
          </w:rPr>
          <w:tab/>
        </w:r>
        <w:r>
          <w:rPr>
            <w:noProof/>
            <w:webHidden/>
          </w:rPr>
          <w:fldChar w:fldCharType="begin"/>
        </w:r>
        <w:r>
          <w:rPr>
            <w:noProof/>
            <w:webHidden/>
          </w:rPr>
          <w:instrText xml:space="preserve"> PAGEREF _Toc477720098 \h </w:instrText>
        </w:r>
        <w:r>
          <w:rPr>
            <w:noProof/>
            <w:webHidden/>
          </w:rPr>
        </w:r>
        <w:r>
          <w:rPr>
            <w:noProof/>
            <w:webHidden/>
          </w:rPr>
          <w:fldChar w:fldCharType="separate"/>
        </w:r>
        <w:r>
          <w:rPr>
            <w:noProof/>
            <w:webHidden/>
          </w:rPr>
          <w:t>317</w:t>
        </w:r>
        <w:r>
          <w:rPr>
            <w:noProof/>
            <w:webHidden/>
          </w:rPr>
          <w:fldChar w:fldCharType="end"/>
        </w:r>
      </w:hyperlink>
    </w:p>
    <w:p w:rsidR="00FB4EB2" w:rsidRPr="00FB4EB2" w:rsidRDefault="00FB4EB2">
      <w:pPr>
        <w:pStyle w:val="TOC2"/>
        <w:rPr>
          <w:rFonts w:ascii="Calibri" w:hAnsi="Calibri"/>
          <w:noProof/>
          <w:sz w:val="22"/>
          <w:szCs w:val="22"/>
        </w:rPr>
      </w:pPr>
      <w:hyperlink w:anchor="_Toc477720099" w:history="1">
        <w:r w:rsidRPr="000A69EC">
          <w:rPr>
            <w:rStyle w:val="Hyperlink"/>
            <w:noProof/>
          </w:rPr>
          <w:t>66.1</w:t>
        </w:r>
        <w:r w:rsidRPr="00FB4EB2">
          <w:rPr>
            <w:rFonts w:ascii="Calibri" w:hAnsi="Calibri"/>
            <w:noProof/>
            <w:sz w:val="22"/>
            <w:szCs w:val="22"/>
          </w:rPr>
          <w:tab/>
        </w:r>
        <w:r w:rsidRPr="000A69EC">
          <w:rPr>
            <w:rStyle w:val="Hyperlink"/>
            <w:noProof/>
          </w:rPr>
          <w:t>Diagram: Danger</w:t>
        </w:r>
        <w:r>
          <w:rPr>
            <w:noProof/>
            <w:webHidden/>
          </w:rPr>
          <w:tab/>
        </w:r>
        <w:r>
          <w:rPr>
            <w:noProof/>
            <w:webHidden/>
          </w:rPr>
          <w:fldChar w:fldCharType="begin"/>
        </w:r>
        <w:r>
          <w:rPr>
            <w:noProof/>
            <w:webHidden/>
          </w:rPr>
          <w:instrText xml:space="preserve"> PAGEREF _Toc477720099 \h </w:instrText>
        </w:r>
        <w:r>
          <w:rPr>
            <w:noProof/>
            <w:webHidden/>
          </w:rPr>
        </w:r>
        <w:r>
          <w:rPr>
            <w:noProof/>
            <w:webHidden/>
          </w:rPr>
          <w:fldChar w:fldCharType="separate"/>
        </w:r>
        <w:r>
          <w:rPr>
            <w:noProof/>
            <w:webHidden/>
          </w:rPr>
          <w:t>318</w:t>
        </w:r>
        <w:r>
          <w:rPr>
            <w:noProof/>
            <w:webHidden/>
          </w:rPr>
          <w:fldChar w:fldCharType="end"/>
        </w:r>
      </w:hyperlink>
    </w:p>
    <w:p w:rsidR="00FB4EB2" w:rsidRPr="00FB4EB2" w:rsidRDefault="00FB4EB2">
      <w:pPr>
        <w:pStyle w:val="TOC2"/>
        <w:rPr>
          <w:rFonts w:ascii="Calibri" w:hAnsi="Calibri"/>
          <w:noProof/>
          <w:sz w:val="22"/>
          <w:szCs w:val="22"/>
        </w:rPr>
      </w:pPr>
      <w:hyperlink w:anchor="_Toc477720100" w:history="1">
        <w:r w:rsidRPr="000A69EC">
          <w:rPr>
            <w:rStyle w:val="Hyperlink"/>
            <w:noProof/>
          </w:rPr>
          <w:t>66.2</w:t>
        </w:r>
        <w:r w:rsidRPr="00FB4EB2">
          <w:rPr>
            <w:rFonts w:ascii="Calibri" w:hAnsi="Calibri"/>
            <w:noProof/>
            <w:sz w:val="22"/>
            <w:szCs w:val="22"/>
          </w:rPr>
          <w:tab/>
        </w:r>
        <w:r w:rsidRPr="000A69EC">
          <w:rPr>
            <w:rStyle w:val="Hyperlink"/>
            <w:noProof/>
          </w:rPr>
          <w:t>Class Attack</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_Toc477720100 \h </w:instrText>
        </w:r>
        <w:r>
          <w:rPr>
            <w:noProof/>
            <w:webHidden/>
          </w:rPr>
        </w:r>
        <w:r>
          <w:rPr>
            <w:noProof/>
            <w:webHidden/>
          </w:rPr>
          <w:fldChar w:fldCharType="separate"/>
        </w:r>
        <w:r>
          <w:rPr>
            <w:noProof/>
            <w:webHidden/>
          </w:rPr>
          <w:t>319</w:t>
        </w:r>
        <w:r>
          <w:rPr>
            <w:noProof/>
            <w:webHidden/>
          </w:rPr>
          <w:fldChar w:fldCharType="end"/>
        </w:r>
      </w:hyperlink>
    </w:p>
    <w:p w:rsidR="00FB4EB2" w:rsidRPr="00FB4EB2" w:rsidRDefault="00FB4EB2">
      <w:pPr>
        <w:pStyle w:val="TOC2"/>
        <w:rPr>
          <w:rFonts w:ascii="Calibri" w:hAnsi="Calibri"/>
          <w:noProof/>
          <w:sz w:val="22"/>
          <w:szCs w:val="22"/>
        </w:rPr>
      </w:pPr>
      <w:hyperlink w:anchor="_Toc477720101" w:history="1">
        <w:r w:rsidRPr="000A69EC">
          <w:rPr>
            <w:rStyle w:val="Hyperlink"/>
            <w:noProof/>
          </w:rPr>
          <w:t>66.3</w:t>
        </w:r>
        <w:r w:rsidRPr="00FB4EB2">
          <w:rPr>
            <w:rFonts w:ascii="Calibri" w:hAnsi="Calibri"/>
            <w:noProof/>
            <w:sz w:val="22"/>
            <w:szCs w:val="22"/>
          </w:rPr>
          <w:tab/>
        </w:r>
        <w:r w:rsidRPr="000A69EC">
          <w:rPr>
            <w:rStyle w:val="Hyperlink"/>
            <w:noProof/>
          </w:rPr>
          <w:t>Class Indirect Threat</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_Toc477720101 \h </w:instrText>
        </w:r>
        <w:r>
          <w:rPr>
            <w:noProof/>
            <w:webHidden/>
          </w:rPr>
        </w:r>
        <w:r>
          <w:rPr>
            <w:noProof/>
            <w:webHidden/>
          </w:rPr>
          <w:fldChar w:fldCharType="separate"/>
        </w:r>
        <w:r>
          <w:rPr>
            <w:noProof/>
            <w:webHidden/>
          </w:rPr>
          <w:t>319</w:t>
        </w:r>
        <w:r>
          <w:rPr>
            <w:noProof/>
            <w:webHidden/>
          </w:rPr>
          <w:fldChar w:fldCharType="end"/>
        </w:r>
      </w:hyperlink>
    </w:p>
    <w:p w:rsidR="00FB4EB2" w:rsidRPr="00FB4EB2" w:rsidRDefault="00FB4EB2">
      <w:pPr>
        <w:pStyle w:val="TOC2"/>
        <w:rPr>
          <w:rFonts w:ascii="Calibri" w:hAnsi="Calibri"/>
          <w:noProof/>
          <w:sz w:val="22"/>
          <w:szCs w:val="22"/>
        </w:rPr>
      </w:pPr>
      <w:hyperlink w:anchor="_Toc477720102" w:history="1">
        <w:r w:rsidRPr="000A69EC">
          <w:rPr>
            <w:rStyle w:val="Hyperlink"/>
            <w:noProof/>
          </w:rPr>
          <w:t>66.4</w:t>
        </w:r>
        <w:r w:rsidRPr="00FB4EB2">
          <w:rPr>
            <w:rFonts w:ascii="Calibri" w:hAnsi="Calibri"/>
            <w:noProof/>
            <w:sz w:val="22"/>
            <w:szCs w:val="22"/>
          </w:rPr>
          <w:tab/>
        </w:r>
        <w:r w:rsidRPr="000A69EC">
          <w:rPr>
            <w:rStyle w:val="Hyperlink"/>
            <w:noProof/>
          </w:rPr>
          <w:t>Class Natural Threat</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_Toc477720102 \h </w:instrText>
        </w:r>
        <w:r>
          <w:rPr>
            <w:noProof/>
            <w:webHidden/>
          </w:rPr>
        </w:r>
        <w:r>
          <w:rPr>
            <w:noProof/>
            <w:webHidden/>
          </w:rPr>
          <w:fldChar w:fldCharType="separate"/>
        </w:r>
        <w:r>
          <w:rPr>
            <w:noProof/>
            <w:webHidden/>
          </w:rPr>
          <w:t>319</w:t>
        </w:r>
        <w:r>
          <w:rPr>
            <w:noProof/>
            <w:webHidden/>
          </w:rPr>
          <w:fldChar w:fldCharType="end"/>
        </w:r>
      </w:hyperlink>
    </w:p>
    <w:p w:rsidR="00FB4EB2" w:rsidRPr="00FB4EB2" w:rsidRDefault="00FB4EB2">
      <w:pPr>
        <w:pStyle w:val="TOC2"/>
        <w:rPr>
          <w:rFonts w:ascii="Calibri" w:hAnsi="Calibri"/>
          <w:noProof/>
          <w:sz w:val="22"/>
          <w:szCs w:val="22"/>
        </w:rPr>
      </w:pPr>
      <w:hyperlink w:anchor="_Toc477720103" w:history="1">
        <w:r w:rsidRPr="000A69EC">
          <w:rPr>
            <w:rStyle w:val="Hyperlink"/>
            <w:noProof/>
          </w:rPr>
          <w:t>66.5</w:t>
        </w:r>
        <w:r w:rsidRPr="00FB4EB2">
          <w:rPr>
            <w:rFonts w:ascii="Calibri" w:hAnsi="Calibri"/>
            <w:noProof/>
            <w:sz w:val="22"/>
            <w:szCs w:val="22"/>
          </w:rPr>
          <w:tab/>
        </w:r>
        <w:r w:rsidRPr="000A69EC">
          <w:rPr>
            <w:rStyle w:val="Hyperlink"/>
            <w:noProof/>
          </w:rPr>
          <w:t>Association Class Target of Attack</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_Toc477720103 \h </w:instrText>
        </w:r>
        <w:r>
          <w:rPr>
            <w:noProof/>
            <w:webHidden/>
          </w:rPr>
        </w:r>
        <w:r>
          <w:rPr>
            <w:noProof/>
            <w:webHidden/>
          </w:rPr>
          <w:fldChar w:fldCharType="separate"/>
        </w:r>
        <w:r>
          <w:rPr>
            <w:noProof/>
            <w:webHidden/>
          </w:rPr>
          <w:t>319</w:t>
        </w:r>
        <w:r>
          <w:rPr>
            <w:noProof/>
            <w:webHidden/>
          </w:rPr>
          <w:fldChar w:fldCharType="end"/>
        </w:r>
      </w:hyperlink>
    </w:p>
    <w:p w:rsidR="00FB4EB2" w:rsidRPr="00FB4EB2" w:rsidRDefault="00FB4EB2">
      <w:pPr>
        <w:pStyle w:val="TOC2"/>
        <w:rPr>
          <w:rFonts w:ascii="Calibri" w:hAnsi="Calibri"/>
          <w:noProof/>
          <w:sz w:val="22"/>
          <w:szCs w:val="22"/>
        </w:rPr>
      </w:pPr>
      <w:hyperlink w:anchor="_Toc477720104" w:history="1">
        <w:r w:rsidRPr="000A69EC">
          <w:rPr>
            <w:rStyle w:val="Hyperlink"/>
            <w:noProof/>
          </w:rPr>
          <w:t>66.6</w:t>
        </w:r>
        <w:r w:rsidRPr="00FB4EB2">
          <w:rPr>
            <w:rFonts w:ascii="Calibri" w:hAnsi="Calibri"/>
            <w:noProof/>
            <w:sz w:val="22"/>
            <w:szCs w:val="22"/>
          </w:rPr>
          <w:tab/>
        </w:r>
        <w:r w:rsidRPr="000A69EC">
          <w:rPr>
            <w:rStyle w:val="Hyperlink"/>
            <w:noProof/>
          </w:rPr>
          <w:t>Class Threat</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_Toc477720104 \h </w:instrText>
        </w:r>
        <w:r>
          <w:rPr>
            <w:noProof/>
            <w:webHidden/>
          </w:rPr>
        </w:r>
        <w:r>
          <w:rPr>
            <w:noProof/>
            <w:webHidden/>
          </w:rPr>
          <w:fldChar w:fldCharType="separate"/>
        </w:r>
        <w:r>
          <w:rPr>
            <w:noProof/>
            <w:webHidden/>
          </w:rPr>
          <w:t>320</w:t>
        </w:r>
        <w:r>
          <w:rPr>
            <w:noProof/>
            <w:webHidden/>
          </w:rPr>
          <w:fldChar w:fldCharType="end"/>
        </w:r>
      </w:hyperlink>
    </w:p>
    <w:p w:rsidR="00FB4EB2" w:rsidRPr="00FB4EB2" w:rsidRDefault="00FB4EB2">
      <w:pPr>
        <w:pStyle w:val="TOC2"/>
        <w:rPr>
          <w:rFonts w:ascii="Calibri" w:hAnsi="Calibri"/>
          <w:noProof/>
          <w:sz w:val="22"/>
          <w:szCs w:val="22"/>
        </w:rPr>
      </w:pPr>
      <w:hyperlink w:anchor="_Toc477720105" w:history="1">
        <w:r w:rsidRPr="000A69EC">
          <w:rPr>
            <w:rStyle w:val="Hyperlink"/>
            <w:noProof/>
          </w:rPr>
          <w:t>66.7</w:t>
        </w:r>
        <w:r w:rsidRPr="00FB4EB2">
          <w:rPr>
            <w:rFonts w:ascii="Calibri" w:hAnsi="Calibri"/>
            <w:noProof/>
            <w:sz w:val="22"/>
            <w:szCs w:val="22"/>
          </w:rPr>
          <w:tab/>
        </w:r>
        <w:r w:rsidRPr="000A69EC">
          <w:rPr>
            <w:rStyle w:val="Hyperlink"/>
            <w:noProof/>
          </w:rPr>
          <w:t>Class Unintentional Threat</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_Toc477720105 \h </w:instrText>
        </w:r>
        <w:r>
          <w:rPr>
            <w:noProof/>
            <w:webHidden/>
          </w:rPr>
        </w:r>
        <w:r>
          <w:rPr>
            <w:noProof/>
            <w:webHidden/>
          </w:rPr>
          <w:fldChar w:fldCharType="separate"/>
        </w:r>
        <w:r>
          <w:rPr>
            <w:noProof/>
            <w:webHidden/>
          </w:rPr>
          <w:t>320</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20106" w:history="1">
        <w:r w:rsidRPr="000A69EC">
          <w:rPr>
            <w:rStyle w:val="Hyperlink"/>
            <w:noProof/>
          </w:rPr>
          <w:t>67</w:t>
        </w:r>
        <w:r w:rsidRPr="00FB4EB2">
          <w:rPr>
            <w:rFonts w:ascii="Calibri" w:hAnsi="Calibri"/>
            <w:noProof/>
            <w:sz w:val="22"/>
            <w:szCs w:val="22"/>
          </w:rPr>
          <w:tab/>
        </w:r>
        <w:r w:rsidRPr="000A69EC">
          <w:rPr>
            <w:rStyle w:val="Hyperlink"/>
            <w:noProof/>
          </w:rPr>
          <w:t>Threat-risk-conceptual-model::Threat and Risk Specific Concepts::Danger Sources</w:t>
        </w:r>
        <w:r>
          <w:rPr>
            <w:noProof/>
            <w:webHidden/>
          </w:rPr>
          <w:tab/>
        </w:r>
        <w:r>
          <w:rPr>
            <w:noProof/>
            <w:webHidden/>
          </w:rPr>
          <w:fldChar w:fldCharType="begin"/>
        </w:r>
        <w:r>
          <w:rPr>
            <w:noProof/>
            <w:webHidden/>
          </w:rPr>
          <w:instrText xml:space="preserve"> PAGEREF _Toc477720106 \h </w:instrText>
        </w:r>
        <w:r>
          <w:rPr>
            <w:noProof/>
            <w:webHidden/>
          </w:rPr>
        </w:r>
        <w:r>
          <w:rPr>
            <w:noProof/>
            <w:webHidden/>
          </w:rPr>
          <w:fldChar w:fldCharType="separate"/>
        </w:r>
        <w:r>
          <w:rPr>
            <w:noProof/>
            <w:webHidden/>
          </w:rPr>
          <w:t>321</w:t>
        </w:r>
        <w:r>
          <w:rPr>
            <w:noProof/>
            <w:webHidden/>
          </w:rPr>
          <w:fldChar w:fldCharType="end"/>
        </w:r>
      </w:hyperlink>
    </w:p>
    <w:p w:rsidR="00FB4EB2" w:rsidRPr="00FB4EB2" w:rsidRDefault="00FB4EB2">
      <w:pPr>
        <w:pStyle w:val="TOC2"/>
        <w:rPr>
          <w:rFonts w:ascii="Calibri" w:hAnsi="Calibri"/>
          <w:noProof/>
          <w:sz w:val="22"/>
          <w:szCs w:val="22"/>
        </w:rPr>
      </w:pPr>
      <w:hyperlink w:anchor="_Toc477720107" w:history="1">
        <w:r w:rsidRPr="000A69EC">
          <w:rPr>
            <w:rStyle w:val="Hyperlink"/>
            <w:noProof/>
          </w:rPr>
          <w:t>67.1</w:t>
        </w:r>
        <w:r w:rsidRPr="00FB4EB2">
          <w:rPr>
            <w:rFonts w:ascii="Calibri" w:hAnsi="Calibri"/>
            <w:noProof/>
            <w:sz w:val="22"/>
            <w:szCs w:val="22"/>
          </w:rPr>
          <w:tab/>
        </w:r>
        <w:r w:rsidRPr="000A69EC">
          <w:rPr>
            <w:rStyle w:val="Hyperlink"/>
            <w:noProof/>
          </w:rPr>
          <w:t>Diagram: Danger Sources</w:t>
        </w:r>
        <w:r>
          <w:rPr>
            <w:noProof/>
            <w:webHidden/>
          </w:rPr>
          <w:tab/>
        </w:r>
        <w:r>
          <w:rPr>
            <w:noProof/>
            <w:webHidden/>
          </w:rPr>
          <w:fldChar w:fldCharType="begin"/>
        </w:r>
        <w:r>
          <w:rPr>
            <w:noProof/>
            <w:webHidden/>
          </w:rPr>
          <w:instrText xml:space="preserve"> PAGEREF _Toc477720107 \h </w:instrText>
        </w:r>
        <w:r>
          <w:rPr>
            <w:noProof/>
            <w:webHidden/>
          </w:rPr>
        </w:r>
        <w:r>
          <w:rPr>
            <w:noProof/>
            <w:webHidden/>
          </w:rPr>
          <w:fldChar w:fldCharType="separate"/>
        </w:r>
        <w:r>
          <w:rPr>
            <w:noProof/>
            <w:webHidden/>
          </w:rPr>
          <w:t>321</w:t>
        </w:r>
        <w:r>
          <w:rPr>
            <w:noProof/>
            <w:webHidden/>
          </w:rPr>
          <w:fldChar w:fldCharType="end"/>
        </w:r>
      </w:hyperlink>
    </w:p>
    <w:p w:rsidR="00FB4EB2" w:rsidRPr="00FB4EB2" w:rsidRDefault="00FB4EB2">
      <w:pPr>
        <w:pStyle w:val="TOC2"/>
        <w:rPr>
          <w:rFonts w:ascii="Calibri" w:hAnsi="Calibri"/>
          <w:noProof/>
          <w:sz w:val="22"/>
          <w:szCs w:val="22"/>
        </w:rPr>
      </w:pPr>
      <w:hyperlink w:anchor="_Toc477720108" w:history="1">
        <w:r w:rsidRPr="000A69EC">
          <w:rPr>
            <w:rStyle w:val="Hyperlink"/>
            <w:noProof/>
          </w:rPr>
          <w:t>67.2</w:t>
        </w:r>
        <w:r w:rsidRPr="00FB4EB2">
          <w:rPr>
            <w:rFonts w:ascii="Calibri" w:hAnsi="Calibri"/>
            <w:noProof/>
            <w:sz w:val="22"/>
            <w:szCs w:val="22"/>
          </w:rPr>
          <w:tab/>
        </w:r>
        <w:r w:rsidRPr="000A69EC">
          <w:rPr>
            <w:rStyle w:val="Hyperlink"/>
            <w:noProof/>
          </w:rPr>
          <w:t>Class Accident</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_Toc477720108 \h </w:instrText>
        </w:r>
        <w:r>
          <w:rPr>
            <w:noProof/>
            <w:webHidden/>
          </w:rPr>
        </w:r>
        <w:r>
          <w:rPr>
            <w:noProof/>
            <w:webHidden/>
          </w:rPr>
          <w:fldChar w:fldCharType="separate"/>
        </w:r>
        <w:r>
          <w:rPr>
            <w:noProof/>
            <w:webHidden/>
          </w:rPr>
          <w:t>321</w:t>
        </w:r>
        <w:r>
          <w:rPr>
            <w:noProof/>
            <w:webHidden/>
          </w:rPr>
          <w:fldChar w:fldCharType="end"/>
        </w:r>
      </w:hyperlink>
    </w:p>
    <w:p w:rsidR="00FB4EB2" w:rsidRPr="00FB4EB2" w:rsidRDefault="00FB4EB2">
      <w:pPr>
        <w:pStyle w:val="TOC2"/>
        <w:rPr>
          <w:rFonts w:ascii="Calibri" w:hAnsi="Calibri"/>
          <w:noProof/>
          <w:sz w:val="22"/>
          <w:szCs w:val="22"/>
        </w:rPr>
      </w:pPr>
      <w:hyperlink w:anchor="_Toc477720109" w:history="1">
        <w:r w:rsidRPr="000A69EC">
          <w:rPr>
            <w:rStyle w:val="Hyperlink"/>
            <w:noProof/>
          </w:rPr>
          <w:t>67.3</w:t>
        </w:r>
        <w:r w:rsidRPr="00FB4EB2">
          <w:rPr>
            <w:rFonts w:ascii="Calibri" w:hAnsi="Calibri"/>
            <w:noProof/>
            <w:sz w:val="22"/>
            <w:szCs w:val="22"/>
          </w:rPr>
          <w:tab/>
        </w:r>
        <w:r w:rsidRPr="000A69EC">
          <w:rPr>
            <w:rStyle w:val="Hyperlink"/>
            <w:noProof/>
          </w:rPr>
          <w:t>Association Class Contribution to Danger</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_Toc477720109 \h </w:instrText>
        </w:r>
        <w:r>
          <w:rPr>
            <w:noProof/>
            <w:webHidden/>
          </w:rPr>
        </w:r>
        <w:r>
          <w:rPr>
            <w:noProof/>
            <w:webHidden/>
          </w:rPr>
          <w:fldChar w:fldCharType="separate"/>
        </w:r>
        <w:r>
          <w:rPr>
            <w:noProof/>
            <w:webHidden/>
          </w:rPr>
          <w:t>322</w:t>
        </w:r>
        <w:r>
          <w:rPr>
            <w:noProof/>
            <w:webHidden/>
          </w:rPr>
          <w:fldChar w:fldCharType="end"/>
        </w:r>
      </w:hyperlink>
    </w:p>
    <w:p w:rsidR="00FB4EB2" w:rsidRPr="00FB4EB2" w:rsidRDefault="00FB4EB2">
      <w:pPr>
        <w:pStyle w:val="TOC2"/>
        <w:rPr>
          <w:rFonts w:ascii="Calibri" w:hAnsi="Calibri"/>
          <w:noProof/>
          <w:sz w:val="22"/>
          <w:szCs w:val="22"/>
        </w:rPr>
      </w:pPr>
      <w:hyperlink w:anchor="_Toc477720110" w:history="1">
        <w:r w:rsidRPr="000A69EC">
          <w:rPr>
            <w:rStyle w:val="Hyperlink"/>
            <w:noProof/>
          </w:rPr>
          <w:t>67.4</w:t>
        </w:r>
        <w:r w:rsidRPr="00FB4EB2">
          <w:rPr>
            <w:rFonts w:ascii="Calibri" w:hAnsi="Calibri"/>
            <w:noProof/>
            <w:sz w:val="22"/>
            <w:szCs w:val="22"/>
          </w:rPr>
          <w:tab/>
        </w:r>
        <w:r w:rsidRPr="000A69EC">
          <w:rPr>
            <w:rStyle w:val="Hyperlink"/>
            <w:noProof/>
          </w:rPr>
          <w:t>Class Danger Source</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_Toc477720110 \h </w:instrText>
        </w:r>
        <w:r>
          <w:rPr>
            <w:noProof/>
            <w:webHidden/>
          </w:rPr>
        </w:r>
        <w:r>
          <w:rPr>
            <w:noProof/>
            <w:webHidden/>
          </w:rPr>
          <w:fldChar w:fldCharType="separate"/>
        </w:r>
        <w:r>
          <w:rPr>
            <w:noProof/>
            <w:webHidden/>
          </w:rPr>
          <w:t>322</w:t>
        </w:r>
        <w:r>
          <w:rPr>
            <w:noProof/>
            <w:webHidden/>
          </w:rPr>
          <w:fldChar w:fldCharType="end"/>
        </w:r>
      </w:hyperlink>
    </w:p>
    <w:p w:rsidR="00FB4EB2" w:rsidRPr="00FB4EB2" w:rsidRDefault="00FB4EB2">
      <w:pPr>
        <w:pStyle w:val="TOC2"/>
        <w:rPr>
          <w:rFonts w:ascii="Calibri" w:hAnsi="Calibri"/>
          <w:noProof/>
          <w:sz w:val="22"/>
          <w:szCs w:val="22"/>
        </w:rPr>
      </w:pPr>
      <w:hyperlink w:anchor="_Toc477720111" w:history="1">
        <w:r w:rsidRPr="000A69EC">
          <w:rPr>
            <w:rStyle w:val="Hyperlink"/>
            <w:noProof/>
          </w:rPr>
          <w:t>67.5</w:t>
        </w:r>
        <w:r w:rsidRPr="00FB4EB2">
          <w:rPr>
            <w:rFonts w:ascii="Calibri" w:hAnsi="Calibri"/>
            <w:noProof/>
            <w:sz w:val="22"/>
            <w:szCs w:val="22"/>
          </w:rPr>
          <w:tab/>
        </w:r>
        <w:r w:rsidRPr="000A69EC">
          <w:rPr>
            <w:rStyle w:val="Hyperlink"/>
            <w:noProof/>
          </w:rPr>
          <w:t>Class Dangerous Condition</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_Toc477720111 \h </w:instrText>
        </w:r>
        <w:r>
          <w:rPr>
            <w:noProof/>
            <w:webHidden/>
          </w:rPr>
        </w:r>
        <w:r>
          <w:rPr>
            <w:noProof/>
            <w:webHidden/>
          </w:rPr>
          <w:fldChar w:fldCharType="separate"/>
        </w:r>
        <w:r>
          <w:rPr>
            <w:noProof/>
            <w:webHidden/>
          </w:rPr>
          <w:t>323</w:t>
        </w:r>
        <w:r>
          <w:rPr>
            <w:noProof/>
            <w:webHidden/>
          </w:rPr>
          <w:fldChar w:fldCharType="end"/>
        </w:r>
      </w:hyperlink>
    </w:p>
    <w:p w:rsidR="00FB4EB2" w:rsidRPr="00FB4EB2" w:rsidRDefault="00FB4EB2">
      <w:pPr>
        <w:pStyle w:val="TOC2"/>
        <w:rPr>
          <w:rFonts w:ascii="Calibri" w:hAnsi="Calibri"/>
          <w:noProof/>
          <w:sz w:val="22"/>
          <w:szCs w:val="22"/>
        </w:rPr>
      </w:pPr>
      <w:hyperlink w:anchor="_Toc477720112" w:history="1">
        <w:r w:rsidRPr="000A69EC">
          <w:rPr>
            <w:rStyle w:val="Hyperlink"/>
            <w:noProof/>
          </w:rPr>
          <w:t>67.6</w:t>
        </w:r>
        <w:r w:rsidRPr="00FB4EB2">
          <w:rPr>
            <w:rFonts w:ascii="Calibri" w:hAnsi="Calibri"/>
            <w:noProof/>
            <w:sz w:val="22"/>
            <w:szCs w:val="22"/>
          </w:rPr>
          <w:tab/>
        </w:r>
        <w:r w:rsidRPr="000A69EC">
          <w:rPr>
            <w:rStyle w:val="Hyperlink"/>
            <w:noProof/>
          </w:rPr>
          <w:t>Class Dangerous Event</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_Toc477720112 \h </w:instrText>
        </w:r>
        <w:r>
          <w:rPr>
            <w:noProof/>
            <w:webHidden/>
          </w:rPr>
        </w:r>
        <w:r>
          <w:rPr>
            <w:noProof/>
            <w:webHidden/>
          </w:rPr>
          <w:fldChar w:fldCharType="separate"/>
        </w:r>
        <w:r>
          <w:rPr>
            <w:noProof/>
            <w:webHidden/>
          </w:rPr>
          <w:t>323</w:t>
        </w:r>
        <w:r>
          <w:rPr>
            <w:noProof/>
            <w:webHidden/>
          </w:rPr>
          <w:fldChar w:fldCharType="end"/>
        </w:r>
      </w:hyperlink>
    </w:p>
    <w:p w:rsidR="00FB4EB2" w:rsidRPr="00FB4EB2" w:rsidRDefault="00FB4EB2">
      <w:pPr>
        <w:pStyle w:val="TOC2"/>
        <w:rPr>
          <w:rFonts w:ascii="Calibri" w:hAnsi="Calibri"/>
          <w:noProof/>
          <w:sz w:val="22"/>
          <w:szCs w:val="22"/>
        </w:rPr>
      </w:pPr>
      <w:hyperlink w:anchor="_Toc477720113" w:history="1">
        <w:r w:rsidRPr="000A69EC">
          <w:rPr>
            <w:rStyle w:val="Hyperlink"/>
            <w:noProof/>
          </w:rPr>
          <w:t>67.7</w:t>
        </w:r>
        <w:r w:rsidRPr="00FB4EB2">
          <w:rPr>
            <w:rFonts w:ascii="Calibri" w:hAnsi="Calibri"/>
            <w:noProof/>
            <w:sz w:val="22"/>
            <w:szCs w:val="22"/>
          </w:rPr>
          <w:tab/>
        </w:r>
        <w:r w:rsidRPr="000A69EC">
          <w:rPr>
            <w:rStyle w:val="Hyperlink"/>
            <w:noProof/>
          </w:rPr>
          <w:t>Class Disrupt Stakeholder's Objective</w:t>
        </w:r>
        <w:r>
          <w:rPr>
            <w:noProof/>
            <w:webHidden/>
          </w:rPr>
          <w:tab/>
        </w:r>
        <w:r>
          <w:rPr>
            <w:noProof/>
            <w:webHidden/>
          </w:rPr>
          <w:fldChar w:fldCharType="begin"/>
        </w:r>
        <w:r>
          <w:rPr>
            <w:noProof/>
            <w:webHidden/>
          </w:rPr>
          <w:instrText xml:space="preserve"> PAGEREF _Toc477720113 \h </w:instrText>
        </w:r>
        <w:r>
          <w:rPr>
            <w:noProof/>
            <w:webHidden/>
          </w:rPr>
        </w:r>
        <w:r>
          <w:rPr>
            <w:noProof/>
            <w:webHidden/>
          </w:rPr>
          <w:fldChar w:fldCharType="separate"/>
        </w:r>
        <w:r>
          <w:rPr>
            <w:noProof/>
            <w:webHidden/>
          </w:rPr>
          <w:t>323</w:t>
        </w:r>
        <w:r>
          <w:rPr>
            <w:noProof/>
            <w:webHidden/>
          </w:rPr>
          <w:fldChar w:fldCharType="end"/>
        </w:r>
      </w:hyperlink>
    </w:p>
    <w:p w:rsidR="00FB4EB2" w:rsidRPr="00FB4EB2" w:rsidRDefault="00FB4EB2">
      <w:pPr>
        <w:pStyle w:val="TOC2"/>
        <w:rPr>
          <w:rFonts w:ascii="Calibri" w:hAnsi="Calibri"/>
          <w:noProof/>
          <w:sz w:val="22"/>
          <w:szCs w:val="22"/>
        </w:rPr>
      </w:pPr>
      <w:hyperlink w:anchor="_Toc477720114" w:history="1">
        <w:r w:rsidRPr="000A69EC">
          <w:rPr>
            <w:rStyle w:val="Hyperlink"/>
            <w:noProof/>
          </w:rPr>
          <w:t>67.8</w:t>
        </w:r>
        <w:r w:rsidRPr="00FB4EB2">
          <w:rPr>
            <w:rFonts w:ascii="Calibri" w:hAnsi="Calibri"/>
            <w:noProof/>
            <w:sz w:val="22"/>
            <w:szCs w:val="22"/>
          </w:rPr>
          <w:tab/>
        </w:r>
        <w:r w:rsidRPr="000A69EC">
          <w:rPr>
            <w:rStyle w:val="Hyperlink"/>
            <w:noProof/>
          </w:rPr>
          <w:t>Association Class Exploit of Vulnerability</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_Toc477720114 \h </w:instrText>
        </w:r>
        <w:r>
          <w:rPr>
            <w:noProof/>
            <w:webHidden/>
          </w:rPr>
        </w:r>
        <w:r>
          <w:rPr>
            <w:noProof/>
            <w:webHidden/>
          </w:rPr>
          <w:fldChar w:fldCharType="separate"/>
        </w:r>
        <w:r>
          <w:rPr>
            <w:noProof/>
            <w:webHidden/>
          </w:rPr>
          <w:t>323</w:t>
        </w:r>
        <w:r>
          <w:rPr>
            <w:noProof/>
            <w:webHidden/>
          </w:rPr>
          <w:fldChar w:fldCharType="end"/>
        </w:r>
      </w:hyperlink>
    </w:p>
    <w:p w:rsidR="00FB4EB2" w:rsidRPr="00FB4EB2" w:rsidRDefault="00FB4EB2">
      <w:pPr>
        <w:pStyle w:val="TOC2"/>
        <w:rPr>
          <w:rFonts w:ascii="Calibri" w:hAnsi="Calibri"/>
          <w:noProof/>
          <w:sz w:val="22"/>
          <w:szCs w:val="22"/>
        </w:rPr>
      </w:pPr>
      <w:hyperlink w:anchor="_Toc477720115" w:history="1">
        <w:r w:rsidRPr="000A69EC">
          <w:rPr>
            <w:rStyle w:val="Hyperlink"/>
            <w:noProof/>
          </w:rPr>
          <w:t>67.9</w:t>
        </w:r>
        <w:r w:rsidRPr="00FB4EB2">
          <w:rPr>
            <w:rFonts w:ascii="Calibri" w:hAnsi="Calibri"/>
            <w:noProof/>
            <w:sz w:val="22"/>
            <w:szCs w:val="22"/>
          </w:rPr>
          <w:tab/>
        </w:r>
        <w:r w:rsidRPr="000A69EC">
          <w:rPr>
            <w:rStyle w:val="Hyperlink"/>
            <w:noProof/>
          </w:rPr>
          <w:t>Class Objective to Disrupt</w:t>
        </w:r>
        <w:r>
          <w:rPr>
            <w:noProof/>
            <w:webHidden/>
          </w:rPr>
          <w:tab/>
        </w:r>
        <w:r>
          <w:rPr>
            <w:noProof/>
            <w:webHidden/>
          </w:rPr>
          <w:fldChar w:fldCharType="begin"/>
        </w:r>
        <w:r>
          <w:rPr>
            <w:noProof/>
            <w:webHidden/>
          </w:rPr>
          <w:instrText xml:space="preserve"> PAGEREF _Toc477720115 \h </w:instrText>
        </w:r>
        <w:r>
          <w:rPr>
            <w:noProof/>
            <w:webHidden/>
          </w:rPr>
        </w:r>
        <w:r>
          <w:rPr>
            <w:noProof/>
            <w:webHidden/>
          </w:rPr>
          <w:fldChar w:fldCharType="separate"/>
        </w:r>
        <w:r>
          <w:rPr>
            <w:noProof/>
            <w:webHidden/>
          </w:rPr>
          <w:t>324</w:t>
        </w:r>
        <w:r>
          <w:rPr>
            <w:noProof/>
            <w:webHidden/>
          </w:rPr>
          <w:fldChar w:fldCharType="end"/>
        </w:r>
      </w:hyperlink>
    </w:p>
    <w:p w:rsidR="00FB4EB2" w:rsidRPr="00FB4EB2" w:rsidRDefault="00FB4EB2">
      <w:pPr>
        <w:pStyle w:val="TOC2"/>
        <w:rPr>
          <w:rFonts w:ascii="Calibri" w:hAnsi="Calibri"/>
          <w:noProof/>
          <w:sz w:val="22"/>
          <w:szCs w:val="22"/>
        </w:rPr>
      </w:pPr>
      <w:hyperlink w:anchor="_Toc477720116" w:history="1">
        <w:r w:rsidRPr="000A69EC">
          <w:rPr>
            <w:rStyle w:val="Hyperlink"/>
            <w:noProof/>
          </w:rPr>
          <w:t>67.10</w:t>
        </w:r>
        <w:r w:rsidRPr="00FB4EB2">
          <w:rPr>
            <w:rFonts w:ascii="Calibri" w:hAnsi="Calibri"/>
            <w:noProof/>
            <w:sz w:val="22"/>
            <w:szCs w:val="22"/>
          </w:rPr>
          <w:tab/>
        </w:r>
        <w:r w:rsidRPr="000A69EC">
          <w:rPr>
            <w:rStyle w:val="Hyperlink"/>
            <w:noProof/>
          </w:rPr>
          <w:t>Class Unwitting Participant</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_Toc477720116 \h </w:instrText>
        </w:r>
        <w:r>
          <w:rPr>
            <w:noProof/>
            <w:webHidden/>
          </w:rPr>
        </w:r>
        <w:r>
          <w:rPr>
            <w:noProof/>
            <w:webHidden/>
          </w:rPr>
          <w:fldChar w:fldCharType="separate"/>
        </w:r>
        <w:r>
          <w:rPr>
            <w:noProof/>
            <w:webHidden/>
          </w:rPr>
          <w:t>324</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20117" w:history="1">
        <w:r w:rsidRPr="000A69EC">
          <w:rPr>
            <w:rStyle w:val="Hyperlink"/>
            <w:noProof/>
          </w:rPr>
          <w:t>68</w:t>
        </w:r>
        <w:r w:rsidRPr="00FB4EB2">
          <w:rPr>
            <w:rFonts w:ascii="Calibri" w:hAnsi="Calibri"/>
            <w:noProof/>
            <w:sz w:val="22"/>
            <w:szCs w:val="22"/>
          </w:rPr>
          <w:tab/>
        </w:r>
        <w:r w:rsidRPr="000A69EC">
          <w:rPr>
            <w:rStyle w:val="Hyperlink"/>
            <w:noProof/>
          </w:rPr>
          <w:t>Threat-risk-conceptual-model::Threat and Risk Specific Concepts::Danger Sources::Source of Danger Categories</w:t>
        </w:r>
        <w:r>
          <w:rPr>
            <w:noProof/>
            <w:webHidden/>
          </w:rPr>
          <w:tab/>
        </w:r>
        <w:r>
          <w:rPr>
            <w:noProof/>
            <w:webHidden/>
          </w:rPr>
          <w:fldChar w:fldCharType="begin"/>
        </w:r>
        <w:r>
          <w:rPr>
            <w:noProof/>
            <w:webHidden/>
          </w:rPr>
          <w:instrText xml:space="preserve"> PAGEREF _Toc477720117 \h </w:instrText>
        </w:r>
        <w:r>
          <w:rPr>
            <w:noProof/>
            <w:webHidden/>
          </w:rPr>
        </w:r>
        <w:r>
          <w:rPr>
            <w:noProof/>
            <w:webHidden/>
          </w:rPr>
          <w:fldChar w:fldCharType="separate"/>
        </w:r>
        <w:r>
          <w:rPr>
            <w:noProof/>
            <w:webHidden/>
          </w:rPr>
          <w:t>325</w:t>
        </w:r>
        <w:r>
          <w:rPr>
            <w:noProof/>
            <w:webHidden/>
          </w:rPr>
          <w:fldChar w:fldCharType="end"/>
        </w:r>
      </w:hyperlink>
    </w:p>
    <w:p w:rsidR="00FB4EB2" w:rsidRPr="00FB4EB2" w:rsidRDefault="00FB4EB2">
      <w:pPr>
        <w:pStyle w:val="TOC2"/>
        <w:rPr>
          <w:rFonts w:ascii="Calibri" w:hAnsi="Calibri"/>
          <w:noProof/>
          <w:sz w:val="22"/>
          <w:szCs w:val="22"/>
        </w:rPr>
      </w:pPr>
      <w:hyperlink w:anchor="_Toc477720118" w:history="1">
        <w:r w:rsidRPr="000A69EC">
          <w:rPr>
            <w:rStyle w:val="Hyperlink"/>
            <w:noProof/>
          </w:rPr>
          <w:t>68.1</w:t>
        </w:r>
        <w:r w:rsidRPr="00FB4EB2">
          <w:rPr>
            <w:rFonts w:ascii="Calibri" w:hAnsi="Calibri"/>
            <w:noProof/>
            <w:sz w:val="22"/>
            <w:szCs w:val="22"/>
          </w:rPr>
          <w:tab/>
        </w:r>
        <w:r w:rsidRPr="000A69EC">
          <w:rPr>
            <w:rStyle w:val="Hyperlink"/>
            <w:noProof/>
          </w:rPr>
          <w:t>Diagram: Source of Danger Categories</w:t>
        </w:r>
        <w:r>
          <w:rPr>
            <w:noProof/>
            <w:webHidden/>
          </w:rPr>
          <w:tab/>
        </w:r>
        <w:r>
          <w:rPr>
            <w:noProof/>
            <w:webHidden/>
          </w:rPr>
          <w:fldChar w:fldCharType="begin"/>
        </w:r>
        <w:r>
          <w:rPr>
            <w:noProof/>
            <w:webHidden/>
          </w:rPr>
          <w:instrText xml:space="preserve"> PAGEREF _Toc477720118 \h </w:instrText>
        </w:r>
        <w:r>
          <w:rPr>
            <w:noProof/>
            <w:webHidden/>
          </w:rPr>
        </w:r>
        <w:r>
          <w:rPr>
            <w:noProof/>
            <w:webHidden/>
          </w:rPr>
          <w:fldChar w:fldCharType="separate"/>
        </w:r>
        <w:r>
          <w:rPr>
            <w:noProof/>
            <w:webHidden/>
          </w:rPr>
          <w:t>325</w:t>
        </w:r>
        <w:r>
          <w:rPr>
            <w:noProof/>
            <w:webHidden/>
          </w:rPr>
          <w:fldChar w:fldCharType="end"/>
        </w:r>
      </w:hyperlink>
    </w:p>
    <w:p w:rsidR="00FB4EB2" w:rsidRPr="00FB4EB2" w:rsidRDefault="00FB4EB2">
      <w:pPr>
        <w:pStyle w:val="TOC2"/>
        <w:rPr>
          <w:rFonts w:ascii="Calibri" w:hAnsi="Calibri"/>
          <w:noProof/>
          <w:sz w:val="22"/>
          <w:szCs w:val="22"/>
        </w:rPr>
      </w:pPr>
      <w:hyperlink w:anchor="_Toc477720119" w:history="1">
        <w:r w:rsidRPr="000A69EC">
          <w:rPr>
            <w:rStyle w:val="Hyperlink"/>
            <w:noProof/>
          </w:rPr>
          <w:t>68.2</w:t>
        </w:r>
        <w:r w:rsidRPr="00FB4EB2">
          <w:rPr>
            <w:rFonts w:ascii="Calibri" w:hAnsi="Calibri"/>
            <w:noProof/>
            <w:sz w:val="22"/>
            <w:szCs w:val="22"/>
          </w:rPr>
          <w:tab/>
        </w:r>
        <w:r w:rsidRPr="000A69EC">
          <w:rPr>
            <w:rStyle w:val="Hyperlink"/>
            <w:noProof/>
          </w:rPr>
          <w:t>Class Biological Danger</w:t>
        </w:r>
        <w:r w:rsidRPr="000A69EC">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_Toc477720119 \h </w:instrText>
        </w:r>
        <w:r>
          <w:rPr>
            <w:noProof/>
            <w:webHidden/>
          </w:rPr>
        </w:r>
        <w:r>
          <w:rPr>
            <w:noProof/>
            <w:webHidden/>
          </w:rPr>
          <w:fldChar w:fldCharType="separate"/>
        </w:r>
        <w:r>
          <w:rPr>
            <w:noProof/>
            <w:webHidden/>
          </w:rPr>
          <w:t>326</w:t>
        </w:r>
        <w:r>
          <w:rPr>
            <w:noProof/>
            <w:webHidden/>
          </w:rPr>
          <w:fldChar w:fldCharType="end"/>
        </w:r>
      </w:hyperlink>
    </w:p>
    <w:p w:rsidR="00FB4EB2" w:rsidRPr="00FB4EB2" w:rsidRDefault="00FB4EB2">
      <w:pPr>
        <w:pStyle w:val="TOC2"/>
        <w:rPr>
          <w:rFonts w:ascii="Calibri" w:hAnsi="Calibri"/>
          <w:noProof/>
          <w:sz w:val="22"/>
          <w:szCs w:val="22"/>
        </w:rPr>
      </w:pPr>
      <w:hyperlink w:anchor="_Toc477720120" w:history="1">
        <w:r w:rsidRPr="000A69EC">
          <w:rPr>
            <w:rStyle w:val="Hyperlink"/>
            <w:noProof/>
          </w:rPr>
          <w:t>68.3</w:t>
        </w:r>
        <w:r w:rsidRPr="00FB4EB2">
          <w:rPr>
            <w:rFonts w:ascii="Calibri" w:hAnsi="Calibri"/>
            <w:noProof/>
            <w:sz w:val="22"/>
            <w:szCs w:val="22"/>
          </w:rPr>
          <w:tab/>
        </w:r>
        <w:r w:rsidRPr="000A69EC">
          <w:rPr>
            <w:rStyle w:val="Hyperlink"/>
            <w:noProof/>
          </w:rPr>
          <w:t>Class CBRN Danger</w:t>
        </w:r>
        <w:r w:rsidRPr="000A69EC">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_Toc477720120 \h </w:instrText>
        </w:r>
        <w:r>
          <w:rPr>
            <w:noProof/>
            <w:webHidden/>
          </w:rPr>
        </w:r>
        <w:r>
          <w:rPr>
            <w:noProof/>
            <w:webHidden/>
          </w:rPr>
          <w:fldChar w:fldCharType="separate"/>
        </w:r>
        <w:r>
          <w:rPr>
            <w:noProof/>
            <w:webHidden/>
          </w:rPr>
          <w:t>326</w:t>
        </w:r>
        <w:r>
          <w:rPr>
            <w:noProof/>
            <w:webHidden/>
          </w:rPr>
          <w:fldChar w:fldCharType="end"/>
        </w:r>
      </w:hyperlink>
    </w:p>
    <w:p w:rsidR="00FB4EB2" w:rsidRPr="00FB4EB2" w:rsidRDefault="00FB4EB2">
      <w:pPr>
        <w:pStyle w:val="TOC2"/>
        <w:rPr>
          <w:rFonts w:ascii="Calibri" w:hAnsi="Calibri"/>
          <w:noProof/>
          <w:sz w:val="22"/>
          <w:szCs w:val="22"/>
        </w:rPr>
      </w:pPr>
      <w:hyperlink w:anchor="_Toc477720121" w:history="1">
        <w:r w:rsidRPr="000A69EC">
          <w:rPr>
            <w:rStyle w:val="Hyperlink"/>
            <w:noProof/>
          </w:rPr>
          <w:t>68.4</w:t>
        </w:r>
        <w:r w:rsidRPr="00FB4EB2">
          <w:rPr>
            <w:rFonts w:ascii="Calibri" w:hAnsi="Calibri"/>
            <w:noProof/>
            <w:sz w:val="22"/>
            <w:szCs w:val="22"/>
          </w:rPr>
          <w:tab/>
        </w:r>
        <w:r w:rsidRPr="000A69EC">
          <w:rPr>
            <w:rStyle w:val="Hyperlink"/>
            <w:noProof/>
          </w:rPr>
          <w:t>Class Chemical Danger</w:t>
        </w:r>
        <w:r w:rsidRPr="000A69EC">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_Toc477720121 \h </w:instrText>
        </w:r>
        <w:r>
          <w:rPr>
            <w:noProof/>
            <w:webHidden/>
          </w:rPr>
        </w:r>
        <w:r>
          <w:rPr>
            <w:noProof/>
            <w:webHidden/>
          </w:rPr>
          <w:fldChar w:fldCharType="separate"/>
        </w:r>
        <w:r>
          <w:rPr>
            <w:noProof/>
            <w:webHidden/>
          </w:rPr>
          <w:t>326</w:t>
        </w:r>
        <w:r>
          <w:rPr>
            <w:noProof/>
            <w:webHidden/>
          </w:rPr>
          <w:fldChar w:fldCharType="end"/>
        </w:r>
      </w:hyperlink>
    </w:p>
    <w:p w:rsidR="00FB4EB2" w:rsidRPr="00FB4EB2" w:rsidRDefault="00FB4EB2">
      <w:pPr>
        <w:pStyle w:val="TOC2"/>
        <w:rPr>
          <w:rFonts w:ascii="Calibri" w:hAnsi="Calibri"/>
          <w:noProof/>
          <w:sz w:val="22"/>
          <w:szCs w:val="22"/>
        </w:rPr>
      </w:pPr>
      <w:hyperlink w:anchor="_Toc477720122" w:history="1">
        <w:r w:rsidRPr="000A69EC">
          <w:rPr>
            <w:rStyle w:val="Hyperlink"/>
            <w:noProof/>
          </w:rPr>
          <w:t>68.5</w:t>
        </w:r>
        <w:r w:rsidRPr="00FB4EB2">
          <w:rPr>
            <w:rFonts w:ascii="Calibri" w:hAnsi="Calibri"/>
            <w:noProof/>
            <w:sz w:val="22"/>
            <w:szCs w:val="22"/>
          </w:rPr>
          <w:tab/>
        </w:r>
        <w:r w:rsidRPr="000A69EC">
          <w:rPr>
            <w:rStyle w:val="Hyperlink"/>
            <w:noProof/>
          </w:rPr>
          <w:t>Class Civil Unrest Danger</w:t>
        </w:r>
        <w:r w:rsidRPr="000A69EC">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_Toc477720122 \h </w:instrText>
        </w:r>
        <w:r>
          <w:rPr>
            <w:noProof/>
            <w:webHidden/>
          </w:rPr>
        </w:r>
        <w:r>
          <w:rPr>
            <w:noProof/>
            <w:webHidden/>
          </w:rPr>
          <w:fldChar w:fldCharType="separate"/>
        </w:r>
        <w:r>
          <w:rPr>
            <w:noProof/>
            <w:webHidden/>
          </w:rPr>
          <w:t>326</w:t>
        </w:r>
        <w:r>
          <w:rPr>
            <w:noProof/>
            <w:webHidden/>
          </w:rPr>
          <w:fldChar w:fldCharType="end"/>
        </w:r>
      </w:hyperlink>
    </w:p>
    <w:p w:rsidR="00FB4EB2" w:rsidRPr="00FB4EB2" w:rsidRDefault="00FB4EB2">
      <w:pPr>
        <w:pStyle w:val="TOC2"/>
        <w:rPr>
          <w:rFonts w:ascii="Calibri" w:hAnsi="Calibri"/>
          <w:noProof/>
          <w:sz w:val="22"/>
          <w:szCs w:val="22"/>
        </w:rPr>
      </w:pPr>
      <w:hyperlink w:anchor="_Toc477720123" w:history="1">
        <w:r w:rsidRPr="000A69EC">
          <w:rPr>
            <w:rStyle w:val="Hyperlink"/>
            <w:noProof/>
          </w:rPr>
          <w:t>68.6</w:t>
        </w:r>
        <w:r w:rsidRPr="00FB4EB2">
          <w:rPr>
            <w:rFonts w:ascii="Calibri" w:hAnsi="Calibri"/>
            <w:noProof/>
            <w:sz w:val="22"/>
            <w:szCs w:val="22"/>
          </w:rPr>
          <w:tab/>
        </w:r>
        <w:r w:rsidRPr="000A69EC">
          <w:rPr>
            <w:rStyle w:val="Hyperlink"/>
            <w:noProof/>
          </w:rPr>
          <w:t>Class Criminal Danger</w:t>
        </w:r>
        <w:r w:rsidRPr="000A69EC">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_Toc477720123 \h </w:instrText>
        </w:r>
        <w:r>
          <w:rPr>
            <w:noProof/>
            <w:webHidden/>
          </w:rPr>
        </w:r>
        <w:r>
          <w:rPr>
            <w:noProof/>
            <w:webHidden/>
          </w:rPr>
          <w:fldChar w:fldCharType="separate"/>
        </w:r>
        <w:r>
          <w:rPr>
            <w:noProof/>
            <w:webHidden/>
          </w:rPr>
          <w:t>326</w:t>
        </w:r>
        <w:r>
          <w:rPr>
            <w:noProof/>
            <w:webHidden/>
          </w:rPr>
          <w:fldChar w:fldCharType="end"/>
        </w:r>
      </w:hyperlink>
    </w:p>
    <w:p w:rsidR="00FB4EB2" w:rsidRPr="00FB4EB2" w:rsidRDefault="00FB4EB2">
      <w:pPr>
        <w:pStyle w:val="TOC2"/>
        <w:rPr>
          <w:rFonts w:ascii="Calibri" w:hAnsi="Calibri"/>
          <w:noProof/>
          <w:sz w:val="22"/>
          <w:szCs w:val="22"/>
        </w:rPr>
      </w:pPr>
      <w:hyperlink w:anchor="_Toc477720124" w:history="1">
        <w:r w:rsidRPr="000A69EC">
          <w:rPr>
            <w:rStyle w:val="Hyperlink"/>
            <w:noProof/>
          </w:rPr>
          <w:t>68.7</w:t>
        </w:r>
        <w:r w:rsidRPr="00FB4EB2">
          <w:rPr>
            <w:rFonts w:ascii="Calibri" w:hAnsi="Calibri"/>
            <w:noProof/>
            <w:sz w:val="22"/>
            <w:szCs w:val="22"/>
          </w:rPr>
          <w:tab/>
        </w:r>
        <w:r w:rsidRPr="000A69EC">
          <w:rPr>
            <w:rStyle w:val="Hyperlink"/>
            <w:noProof/>
          </w:rPr>
          <w:t>Class Cyber Danger</w:t>
        </w:r>
        <w:r w:rsidRPr="000A69EC">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_Toc477720124 \h </w:instrText>
        </w:r>
        <w:r>
          <w:rPr>
            <w:noProof/>
            <w:webHidden/>
          </w:rPr>
        </w:r>
        <w:r>
          <w:rPr>
            <w:noProof/>
            <w:webHidden/>
          </w:rPr>
          <w:fldChar w:fldCharType="separate"/>
        </w:r>
        <w:r>
          <w:rPr>
            <w:noProof/>
            <w:webHidden/>
          </w:rPr>
          <w:t>326</w:t>
        </w:r>
        <w:r>
          <w:rPr>
            <w:noProof/>
            <w:webHidden/>
          </w:rPr>
          <w:fldChar w:fldCharType="end"/>
        </w:r>
      </w:hyperlink>
    </w:p>
    <w:p w:rsidR="00FB4EB2" w:rsidRPr="00FB4EB2" w:rsidRDefault="00FB4EB2">
      <w:pPr>
        <w:pStyle w:val="TOC2"/>
        <w:rPr>
          <w:rFonts w:ascii="Calibri" w:hAnsi="Calibri"/>
          <w:noProof/>
          <w:sz w:val="22"/>
          <w:szCs w:val="22"/>
        </w:rPr>
      </w:pPr>
      <w:hyperlink w:anchor="_Toc477720125" w:history="1">
        <w:r w:rsidRPr="000A69EC">
          <w:rPr>
            <w:rStyle w:val="Hyperlink"/>
            <w:noProof/>
          </w:rPr>
          <w:t>68.8</w:t>
        </w:r>
        <w:r w:rsidRPr="00FB4EB2">
          <w:rPr>
            <w:rFonts w:ascii="Calibri" w:hAnsi="Calibri"/>
            <w:noProof/>
            <w:sz w:val="22"/>
            <w:szCs w:val="22"/>
          </w:rPr>
          <w:tab/>
        </w:r>
        <w:r w:rsidRPr="000A69EC">
          <w:rPr>
            <w:rStyle w:val="Hyperlink"/>
            <w:noProof/>
          </w:rPr>
          <w:t>Class Fire Danger</w:t>
        </w:r>
        <w:r w:rsidRPr="000A69EC">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_Toc477720125 \h </w:instrText>
        </w:r>
        <w:r>
          <w:rPr>
            <w:noProof/>
            <w:webHidden/>
          </w:rPr>
        </w:r>
        <w:r>
          <w:rPr>
            <w:noProof/>
            <w:webHidden/>
          </w:rPr>
          <w:fldChar w:fldCharType="separate"/>
        </w:r>
        <w:r>
          <w:rPr>
            <w:noProof/>
            <w:webHidden/>
          </w:rPr>
          <w:t>326</w:t>
        </w:r>
        <w:r>
          <w:rPr>
            <w:noProof/>
            <w:webHidden/>
          </w:rPr>
          <w:fldChar w:fldCharType="end"/>
        </w:r>
      </w:hyperlink>
    </w:p>
    <w:p w:rsidR="00FB4EB2" w:rsidRPr="00FB4EB2" w:rsidRDefault="00FB4EB2">
      <w:pPr>
        <w:pStyle w:val="TOC2"/>
        <w:rPr>
          <w:rFonts w:ascii="Calibri" w:hAnsi="Calibri"/>
          <w:noProof/>
          <w:sz w:val="22"/>
          <w:szCs w:val="22"/>
        </w:rPr>
      </w:pPr>
      <w:hyperlink w:anchor="_Toc477720126" w:history="1">
        <w:r w:rsidRPr="000A69EC">
          <w:rPr>
            <w:rStyle w:val="Hyperlink"/>
            <w:noProof/>
          </w:rPr>
          <w:t>68.9</w:t>
        </w:r>
        <w:r w:rsidRPr="00FB4EB2">
          <w:rPr>
            <w:rFonts w:ascii="Calibri" w:hAnsi="Calibri"/>
            <w:noProof/>
            <w:sz w:val="22"/>
            <w:szCs w:val="22"/>
          </w:rPr>
          <w:tab/>
        </w:r>
        <w:r w:rsidRPr="000A69EC">
          <w:rPr>
            <w:rStyle w:val="Hyperlink"/>
            <w:noProof/>
          </w:rPr>
          <w:t>Class Geophysical Danger</w:t>
        </w:r>
        <w:r w:rsidRPr="000A69EC">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_Toc477720126 \h </w:instrText>
        </w:r>
        <w:r>
          <w:rPr>
            <w:noProof/>
            <w:webHidden/>
          </w:rPr>
        </w:r>
        <w:r>
          <w:rPr>
            <w:noProof/>
            <w:webHidden/>
          </w:rPr>
          <w:fldChar w:fldCharType="separate"/>
        </w:r>
        <w:r>
          <w:rPr>
            <w:noProof/>
            <w:webHidden/>
          </w:rPr>
          <w:t>326</w:t>
        </w:r>
        <w:r>
          <w:rPr>
            <w:noProof/>
            <w:webHidden/>
          </w:rPr>
          <w:fldChar w:fldCharType="end"/>
        </w:r>
      </w:hyperlink>
    </w:p>
    <w:p w:rsidR="00FB4EB2" w:rsidRPr="00FB4EB2" w:rsidRDefault="00FB4EB2">
      <w:pPr>
        <w:pStyle w:val="TOC2"/>
        <w:rPr>
          <w:rFonts w:ascii="Calibri" w:hAnsi="Calibri"/>
          <w:noProof/>
          <w:sz w:val="22"/>
          <w:szCs w:val="22"/>
        </w:rPr>
      </w:pPr>
      <w:hyperlink w:anchor="_Toc477720127" w:history="1">
        <w:r w:rsidRPr="000A69EC">
          <w:rPr>
            <w:rStyle w:val="Hyperlink"/>
            <w:noProof/>
          </w:rPr>
          <w:t>68.10</w:t>
        </w:r>
        <w:r w:rsidRPr="00FB4EB2">
          <w:rPr>
            <w:rFonts w:ascii="Calibri" w:hAnsi="Calibri"/>
            <w:noProof/>
            <w:sz w:val="22"/>
            <w:szCs w:val="22"/>
          </w:rPr>
          <w:tab/>
        </w:r>
        <w:r w:rsidRPr="000A69EC">
          <w:rPr>
            <w:rStyle w:val="Hyperlink"/>
            <w:noProof/>
          </w:rPr>
          <w:t>Class Loss of Control Danger</w:t>
        </w:r>
        <w:r w:rsidRPr="000A69EC">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_Toc477720127 \h </w:instrText>
        </w:r>
        <w:r>
          <w:rPr>
            <w:noProof/>
            <w:webHidden/>
          </w:rPr>
        </w:r>
        <w:r>
          <w:rPr>
            <w:noProof/>
            <w:webHidden/>
          </w:rPr>
          <w:fldChar w:fldCharType="separate"/>
        </w:r>
        <w:r>
          <w:rPr>
            <w:noProof/>
            <w:webHidden/>
          </w:rPr>
          <w:t>327</w:t>
        </w:r>
        <w:r>
          <w:rPr>
            <w:noProof/>
            <w:webHidden/>
          </w:rPr>
          <w:fldChar w:fldCharType="end"/>
        </w:r>
      </w:hyperlink>
    </w:p>
    <w:p w:rsidR="00FB4EB2" w:rsidRPr="00FB4EB2" w:rsidRDefault="00FB4EB2">
      <w:pPr>
        <w:pStyle w:val="TOC2"/>
        <w:rPr>
          <w:rFonts w:ascii="Calibri" w:hAnsi="Calibri"/>
          <w:noProof/>
          <w:sz w:val="22"/>
          <w:szCs w:val="22"/>
        </w:rPr>
      </w:pPr>
      <w:hyperlink w:anchor="_Toc477720128" w:history="1">
        <w:r w:rsidRPr="000A69EC">
          <w:rPr>
            <w:rStyle w:val="Hyperlink"/>
            <w:noProof/>
          </w:rPr>
          <w:t>68.11</w:t>
        </w:r>
        <w:r w:rsidRPr="00FB4EB2">
          <w:rPr>
            <w:rFonts w:ascii="Calibri" w:hAnsi="Calibri"/>
            <w:noProof/>
            <w:sz w:val="22"/>
            <w:szCs w:val="22"/>
          </w:rPr>
          <w:tab/>
        </w:r>
        <w:r w:rsidRPr="000A69EC">
          <w:rPr>
            <w:rStyle w:val="Hyperlink"/>
            <w:noProof/>
          </w:rPr>
          <w:t>Class Meteorological Danger</w:t>
        </w:r>
        <w:r w:rsidRPr="000A69EC">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_Toc477720128 \h </w:instrText>
        </w:r>
        <w:r>
          <w:rPr>
            <w:noProof/>
            <w:webHidden/>
          </w:rPr>
        </w:r>
        <w:r>
          <w:rPr>
            <w:noProof/>
            <w:webHidden/>
          </w:rPr>
          <w:fldChar w:fldCharType="separate"/>
        </w:r>
        <w:r>
          <w:rPr>
            <w:noProof/>
            <w:webHidden/>
          </w:rPr>
          <w:t>327</w:t>
        </w:r>
        <w:r>
          <w:rPr>
            <w:noProof/>
            <w:webHidden/>
          </w:rPr>
          <w:fldChar w:fldCharType="end"/>
        </w:r>
      </w:hyperlink>
    </w:p>
    <w:p w:rsidR="00FB4EB2" w:rsidRPr="00FB4EB2" w:rsidRDefault="00FB4EB2">
      <w:pPr>
        <w:pStyle w:val="TOC2"/>
        <w:rPr>
          <w:rFonts w:ascii="Calibri" w:hAnsi="Calibri"/>
          <w:noProof/>
          <w:sz w:val="22"/>
          <w:szCs w:val="22"/>
        </w:rPr>
      </w:pPr>
      <w:hyperlink w:anchor="_Toc477720129" w:history="1">
        <w:r w:rsidRPr="000A69EC">
          <w:rPr>
            <w:rStyle w:val="Hyperlink"/>
            <w:noProof/>
          </w:rPr>
          <w:t>68.12</w:t>
        </w:r>
        <w:r w:rsidRPr="00FB4EB2">
          <w:rPr>
            <w:rFonts w:ascii="Calibri" w:hAnsi="Calibri"/>
            <w:noProof/>
            <w:sz w:val="22"/>
            <w:szCs w:val="22"/>
          </w:rPr>
          <w:tab/>
        </w:r>
        <w:r w:rsidRPr="000A69EC">
          <w:rPr>
            <w:rStyle w:val="Hyperlink"/>
            <w:noProof/>
          </w:rPr>
          <w:t>Class Nuclear Danger</w:t>
        </w:r>
        <w:r w:rsidRPr="000A69EC">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_Toc477720129 \h </w:instrText>
        </w:r>
        <w:r>
          <w:rPr>
            <w:noProof/>
            <w:webHidden/>
          </w:rPr>
        </w:r>
        <w:r>
          <w:rPr>
            <w:noProof/>
            <w:webHidden/>
          </w:rPr>
          <w:fldChar w:fldCharType="separate"/>
        </w:r>
        <w:r>
          <w:rPr>
            <w:noProof/>
            <w:webHidden/>
          </w:rPr>
          <w:t>327</w:t>
        </w:r>
        <w:r>
          <w:rPr>
            <w:noProof/>
            <w:webHidden/>
          </w:rPr>
          <w:fldChar w:fldCharType="end"/>
        </w:r>
      </w:hyperlink>
    </w:p>
    <w:p w:rsidR="00FB4EB2" w:rsidRPr="00FB4EB2" w:rsidRDefault="00FB4EB2">
      <w:pPr>
        <w:pStyle w:val="TOC2"/>
        <w:rPr>
          <w:rFonts w:ascii="Calibri" w:hAnsi="Calibri"/>
          <w:noProof/>
          <w:sz w:val="22"/>
          <w:szCs w:val="22"/>
        </w:rPr>
      </w:pPr>
      <w:hyperlink w:anchor="_Toc477720130" w:history="1">
        <w:r w:rsidRPr="000A69EC">
          <w:rPr>
            <w:rStyle w:val="Hyperlink"/>
            <w:noProof/>
          </w:rPr>
          <w:t>68.13</w:t>
        </w:r>
        <w:r w:rsidRPr="00FB4EB2">
          <w:rPr>
            <w:rFonts w:ascii="Calibri" w:hAnsi="Calibri"/>
            <w:noProof/>
            <w:sz w:val="22"/>
            <w:szCs w:val="22"/>
          </w:rPr>
          <w:tab/>
        </w:r>
        <w:r w:rsidRPr="000A69EC">
          <w:rPr>
            <w:rStyle w:val="Hyperlink"/>
            <w:noProof/>
          </w:rPr>
          <w:t>Class Radiological Danger</w:t>
        </w:r>
        <w:r w:rsidRPr="000A69EC">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_Toc477720130 \h </w:instrText>
        </w:r>
        <w:r>
          <w:rPr>
            <w:noProof/>
            <w:webHidden/>
          </w:rPr>
        </w:r>
        <w:r>
          <w:rPr>
            <w:noProof/>
            <w:webHidden/>
          </w:rPr>
          <w:fldChar w:fldCharType="separate"/>
        </w:r>
        <w:r>
          <w:rPr>
            <w:noProof/>
            <w:webHidden/>
          </w:rPr>
          <w:t>327</w:t>
        </w:r>
        <w:r>
          <w:rPr>
            <w:noProof/>
            <w:webHidden/>
          </w:rPr>
          <w:fldChar w:fldCharType="end"/>
        </w:r>
      </w:hyperlink>
    </w:p>
    <w:p w:rsidR="00FB4EB2" w:rsidRPr="00FB4EB2" w:rsidRDefault="00FB4EB2">
      <w:pPr>
        <w:pStyle w:val="TOC2"/>
        <w:rPr>
          <w:rFonts w:ascii="Calibri" w:hAnsi="Calibri"/>
          <w:noProof/>
          <w:sz w:val="22"/>
          <w:szCs w:val="22"/>
        </w:rPr>
      </w:pPr>
      <w:hyperlink w:anchor="_Toc477720131" w:history="1">
        <w:r w:rsidRPr="000A69EC">
          <w:rPr>
            <w:rStyle w:val="Hyperlink"/>
            <w:noProof/>
          </w:rPr>
          <w:t>68.14</w:t>
        </w:r>
        <w:r w:rsidRPr="00FB4EB2">
          <w:rPr>
            <w:rFonts w:ascii="Calibri" w:hAnsi="Calibri"/>
            <w:noProof/>
            <w:sz w:val="22"/>
            <w:szCs w:val="22"/>
          </w:rPr>
          <w:tab/>
        </w:r>
        <w:r w:rsidRPr="000A69EC">
          <w:rPr>
            <w:rStyle w:val="Hyperlink"/>
            <w:noProof/>
          </w:rPr>
          <w:t>Class Safety Danger</w:t>
        </w:r>
        <w:r w:rsidRPr="000A69EC">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_Toc477720131 \h </w:instrText>
        </w:r>
        <w:r>
          <w:rPr>
            <w:noProof/>
            <w:webHidden/>
          </w:rPr>
        </w:r>
        <w:r>
          <w:rPr>
            <w:noProof/>
            <w:webHidden/>
          </w:rPr>
          <w:fldChar w:fldCharType="separate"/>
        </w:r>
        <w:r>
          <w:rPr>
            <w:noProof/>
            <w:webHidden/>
          </w:rPr>
          <w:t>327</w:t>
        </w:r>
        <w:r>
          <w:rPr>
            <w:noProof/>
            <w:webHidden/>
          </w:rPr>
          <w:fldChar w:fldCharType="end"/>
        </w:r>
      </w:hyperlink>
    </w:p>
    <w:p w:rsidR="00FB4EB2" w:rsidRPr="00FB4EB2" w:rsidRDefault="00FB4EB2">
      <w:pPr>
        <w:pStyle w:val="TOC2"/>
        <w:rPr>
          <w:rFonts w:ascii="Calibri" w:hAnsi="Calibri"/>
          <w:noProof/>
          <w:sz w:val="22"/>
          <w:szCs w:val="22"/>
        </w:rPr>
      </w:pPr>
      <w:hyperlink w:anchor="_Toc477720132" w:history="1">
        <w:r w:rsidRPr="000A69EC">
          <w:rPr>
            <w:rStyle w:val="Hyperlink"/>
            <w:noProof/>
          </w:rPr>
          <w:t>68.15</w:t>
        </w:r>
        <w:r w:rsidRPr="00FB4EB2">
          <w:rPr>
            <w:rFonts w:ascii="Calibri" w:hAnsi="Calibri"/>
            <w:noProof/>
            <w:sz w:val="22"/>
            <w:szCs w:val="22"/>
          </w:rPr>
          <w:tab/>
        </w:r>
        <w:r w:rsidRPr="000A69EC">
          <w:rPr>
            <w:rStyle w:val="Hyperlink"/>
            <w:noProof/>
          </w:rPr>
          <w:t>Class Security Danger</w:t>
        </w:r>
        <w:r w:rsidRPr="000A69EC">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_Toc477720132 \h </w:instrText>
        </w:r>
        <w:r>
          <w:rPr>
            <w:noProof/>
            <w:webHidden/>
          </w:rPr>
        </w:r>
        <w:r>
          <w:rPr>
            <w:noProof/>
            <w:webHidden/>
          </w:rPr>
          <w:fldChar w:fldCharType="separate"/>
        </w:r>
        <w:r>
          <w:rPr>
            <w:noProof/>
            <w:webHidden/>
          </w:rPr>
          <w:t>327</w:t>
        </w:r>
        <w:r>
          <w:rPr>
            <w:noProof/>
            <w:webHidden/>
          </w:rPr>
          <w:fldChar w:fldCharType="end"/>
        </w:r>
      </w:hyperlink>
    </w:p>
    <w:p w:rsidR="00FB4EB2" w:rsidRPr="00FB4EB2" w:rsidRDefault="00FB4EB2">
      <w:pPr>
        <w:pStyle w:val="TOC2"/>
        <w:rPr>
          <w:rFonts w:ascii="Calibri" w:hAnsi="Calibri"/>
          <w:noProof/>
          <w:sz w:val="22"/>
          <w:szCs w:val="22"/>
        </w:rPr>
      </w:pPr>
      <w:hyperlink w:anchor="_Toc477720133" w:history="1">
        <w:r w:rsidRPr="000A69EC">
          <w:rPr>
            <w:rStyle w:val="Hyperlink"/>
            <w:noProof/>
          </w:rPr>
          <w:t>68.16</w:t>
        </w:r>
        <w:r w:rsidRPr="00FB4EB2">
          <w:rPr>
            <w:rFonts w:ascii="Calibri" w:hAnsi="Calibri"/>
            <w:noProof/>
            <w:sz w:val="22"/>
            <w:szCs w:val="22"/>
          </w:rPr>
          <w:tab/>
        </w:r>
        <w:r w:rsidRPr="000A69EC">
          <w:rPr>
            <w:rStyle w:val="Hyperlink"/>
            <w:noProof/>
          </w:rPr>
          <w:t>Class Source of Danger Category</w:t>
        </w:r>
        <w:r w:rsidRPr="000A69EC">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_Toc477720133 \h </w:instrText>
        </w:r>
        <w:r>
          <w:rPr>
            <w:noProof/>
            <w:webHidden/>
          </w:rPr>
        </w:r>
        <w:r>
          <w:rPr>
            <w:noProof/>
            <w:webHidden/>
          </w:rPr>
          <w:fldChar w:fldCharType="separate"/>
        </w:r>
        <w:r>
          <w:rPr>
            <w:noProof/>
            <w:webHidden/>
          </w:rPr>
          <w:t>327</w:t>
        </w:r>
        <w:r>
          <w:rPr>
            <w:noProof/>
            <w:webHidden/>
          </w:rPr>
          <w:fldChar w:fldCharType="end"/>
        </w:r>
      </w:hyperlink>
    </w:p>
    <w:p w:rsidR="00FB4EB2" w:rsidRPr="00FB4EB2" w:rsidRDefault="00FB4EB2">
      <w:pPr>
        <w:pStyle w:val="TOC2"/>
        <w:rPr>
          <w:rFonts w:ascii="Calibri" w:hAnsi="Calibri"/>
          <w:noProof/>
          <w:sz w:val="22"/>
          <w:szCs w:val="22"/>
        </w:rPr>
      </w:pPr>
      <w:hyperlink w:anchor="_Toc477720134" w:history="1">
        <w:r w:rsidRPr="000A69EC">
          <w:rPr>
            <w:rStyle w:val="Hyperlink"/>
            <w:noProof/>
          </w:rPr>
          <w:t>68.17</w:t>
        </w:r>
        <w:r w:rsidRPr="00FB4EB2">
          <w:rPr>
            <w:rFonts w:ascii="Calibri" w:hAnsi="Calibri"/>
            <w:noProof/>
            <w:sz w:val="22"/>
            <w:szCs w:val="22"/>
          </w:rPr>
          <w:tab/>
        </w:r>
        <w:r w:rsidRPr="000A69EC">
          <w:rPr>
            <w:rStyle w:val="Hyperlink"/>
            <w:noProof/>
          </w:rPr>
          <w:t>Class Terrorism Danger</w:t>
        </w:r>
        <w:r w:rsidRPr="000A69EC">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_Toc477720134 \h </w:instrText>
        </w:r>
        <w:r>
          <w:rPr>
            <w:noProof/>
            <w:webHidden/>
          </w:rPr>
        </w:r>
        <w:r>
          <w:rPr>
            <w:noProof/>
            <w:webHidden/>
          </w:rPr>
          <w:fldChar w:fldCharType="separate"/>
        </w:r>
        <w:r>
          <w:rPr>
            <w:noProof/>
            <w:webHidden/>
          </w:rPr>
          <w:t>328</w:t>
        </w:r>
        <w:r>
          <w:rPr>
            <w:noProof/>
            <w:webHidden/>
          </w:rPr>
          <w:fldChar w:fldCharType="end"/>
        </w:r>
      </w:hyperlink>
    </w:p>
    <w:p w:rsidR="00FB4EB2" w:rsidRPr="00FB4EB2" w:rsidRDefault="00FB4EB2">
      <w:pPr>
        <w:pStyle w:val="TOC2"/>
        <w:rPr>
          <w:rFonts w:ascii="Calibri" w:hAnsi="Calibri"/>
          <w:noProof/>
          <w:sz w:val="22"/>
          <w:szCs w:val="22"/>
        </w:rPr>
      </w:pPr>
      <w:hyperlink w:anchor="_Toc477720135" w:history="1">
        <w:r w:rsidRPr="000A69EC">
          <w:rPr>
            <w:rStyle w:val="Hyperlink"/>
            <w:noProof/>
          </w:rPr>
          <w:t>68.18</w:t>
        </w:r>
        <w:r w:rsidRPr="00FB4EB2">
          <w:rPr>
            <w:rFonts w:ascii="Calibri" w:hAnsi="Calibri"/>
            <w:noProof/>
            <w:sz w:val="22"/>
            <w:szCs w:val="22"/>
          </w:rPr>
          <w:tab/>
        </w:r>
        <w:r w:rsidRPr="000A69EC">
          <w:rPr>
            <w:rStyle w:val="Hyperlink"/>
            <w:noProof/>
          </w:rPr>
          <w:t>Class War Danger</w:t>
        </w:r>
        <w:r w:rsidRPr="000A69EC">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_Toc477720135 \h </w:instrText>
        </w:r>
        <w:r>
          <w:rPr>
            <w:noProof/>
            <w:webHidden/>
          </w:rPr>
        </w:r>
        <w:r>
          <w:rPr>
            <w:noProof/>
            <w:webHidden/>
          </w:rPr>
          <w:fldChar w:fldCharType="separate"/>
        </w:r>
        <w:r>
          <w:rPr>
            <w:noProof/>
            <w:webHidden/>
          </w:rPr>
          <w:t>328</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20136" w:history="1">
        <w:r w:rsidRPr="000A69EC">
          <w:rPr>
            <w:rStyle w:val="Hyperlink"/>
            <w:noProof/>
          </w:rPr>
          <w:t>69</w:t>
        </w:r>
        <w:r w:rsidRPr="00FB4EB2">
          <w:rPr>
            <w:rFonts w:ascii="Calibri" w:hAnsi="Calibri"/>
            <w:noProof/>
            <w:sz w:val="22"/>
            <w:szCs w:val="22"/>
          </w:rPr>
          <w:tab/>
        </w:r>
        <w:r w:rsidRPr="000A69EC">
          <w:rPr>
            <w:rStyle w:val="Hyperlink"/>
            <w:noProof/>
          </w:rPr>
          <w:t>Threat-risk-conceptual-model::Threat and Risk Specific Concepts::Incidents</w:t>
        </w:r>
        <w:r>
          <w:rPr>
            <w:noProof/>
            <w:webHidden/>
          </w:rPr>
          <w:tab/>
        </w:r>
        <w:r>
          <w:rPr>
            <w:noProof/>
            <w:webHidden/>
          </w:rPr>
          <w:fldChar w:fldCharType="begin"/>
        </w:r>
        <w:r>
          <w:rPr>
            <w:noProof/>
            <w:webHidden/>
          </w:rPr>
          <w:instrText xml:space="preserve"> PAGEREF _Toc477720136 \h </w:instrText>
        </w:r>
        <w:r>
          <w:rPr>
            <w:noProof/>
            <w:webHidden/>
          </w:rPr>
        </w:r>
        <w:r>
          <w:rPr>
            <w:noProof/>
            <w:webHidden/>
          </w:rPr>
          <w:fldChar w:fldCharType="separate"/>
        </w:r>
        <w:r>
          <w:rPr>
            <w:noProof/>
            <w:webHidden/>
          </w:rPr>
          <w:t>329</w:t>
        </w:r>
        <w:r>
          <w:rPr>
            <w:noProof/>
            <w:webHidden/>
          </w:rPr>
          <w:fldChar w:fldCharType="end"/>
        </w:r>
      </w:hyperlink>
    </w:p>
    <w:p w:rsidR="00FB4EB2" w:rsidRPr="00FB4EB2" w:rsidRDefault="00FB4EB2">
      <w:pPr>
        <w:pStyle w:val="TOC2"/>
        <w:rPr>
          <w:rFonts w:ascii="Calibri" w:hAnsi="Calibri"/>
          <w:noProof/>
          <w:sz w:val="22"/>
          <w:szCs w:val="22"/>
        </w:rPr>
      </w:pPr>
      <w:hyperlink w:anchor="_Toc477720137" w:history="1">
        <w:r w:rsidRPr="000A69EC">
          <w:rPr>
            <w:rStyle w:val="Hyperlink"/>
            <w:noProof/>
          </w:rPr>
          <w:t>69.1</w:t>
        </w:r>
        <w:r w:rsidRPr="00FB4EB2">
          <w:rPr>
            <w:rFonts w:ascii="Calibri" w:hAnsi="Calibri"/>
            <w:noProof/>
            <w:sz w:val="22"/>
            <w:szCs w:val="22"/>
          </w:rPr>
          <w:tab/>
        </w:r>
        <w:r w:rsidRPr="000A69EC">
          <w:rPr>
            <w:rStyle w:val="Hyperlink"/>
            <w:noProof/>
          </w:rPr>
          <w:t>Diagram: Incident</w:t>
        </w:r>
        <w:r>
          <w:rPr>
            <w:noProof/>
            <w:webHidden/>
          </w:rPr>
          <w:tab/>
        </w:r>
        <w:r>
          <w:rPr>
            <w:noProof/>
            <w:webHidden/>
          </w:rPr>
          <w:fldChar w:fldCharType="begin"/>
        </w:r>
        <w:r>
          <w:rPr>
            <w:noProof/>
            <w:webHidden/>
          </w:rPr>
          <w:instrText xml:space="preserve"> PAGEREF _Toc477720137 \h </w:instrText>
        </w:r>
        <w:r>
          <w:rPr>
            <w:noProof/>
            <w:webHidden/>
          </w:rPr>
        </w:r>
        <w:r>
          <w:rPr>
            <w:noProof/>
            <w:webHidden/>
          </w:rPr>
          <w:fldChar w:fldCharType="separate"/>
        </w:r>
        <w:r>
          <w:rPr>
            <w:noProof/>
            <w:webHidden/>
          </w:rPr>
          <w:t>329</w:t>
        </w:r>
        <w:r>
          <w:rPr>
            <w:noProof/>
            <w:webHidden/>
          </w:rPr>
          <w:fldChar w:fldCharType="end"/>
        </w:r>
      </w:hyperlink>
    </w:p>
    <w:p w:rsidR="00FB4EB2" w:rsidRPr="00FB4EB2" w:rsidRDefault="00FB4EB2">
      <w:pPr>
        <w:pStyle w:val="TOC2"/>
        <w:rPr>
          <w:rFonts w:ascii="Calibri" w:hAnsi="Calibri"/>
          <w:noProof/>
          <w:sz w:val="22"/>
          <w:szCs w:val="22"/>
        </w:rPr>
      </w:pPr>
      <w:hyperlink w:anchor="_Toc477720138" w:history="1">
        <w:r w:rsidRPr="000A69EC">
          <w:rPr>
            <w:rStyle w:val="Hyperlink"/>
            <w:noProof/>
          </w:rPr>
          <w:t>69.2</w:t>
        </w:r>
        <w:r w:rsidRPr="00FB4EB2">
          <w:rPr>
            <w:rFonts w:ascii="Calibri" w:hAnsi="Calibri"/>
            <w:noProof/>
            <w:sz w:val="22"/>
            <w:szCs w:val="22"/>
          </w:rPr>
          <w:tab/>
        </w:r>
        <w:r w:rsidRPr="000A69EC">
          <w:rPr>
            <w:rStyle w:val="Hyperlink"/>
            <w:noProof/>
          </w:rPr>
          <w:t>Association Class Danger Leads to Incident</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_Toc477720138 \h </w:instrText>
        </w:r>
        <w:r>
          <w:rPr>
            <w:noProof/>
            <w:webHidden/>
          </w:rPr>
        </w:r>
        <w:r>
          <w:rPr>
            <w:noProof/>
            <w:webHidden/>
          </w:rPr>
          <w:fldChar w:fldCharType="separate"/>
        </w:r>
        <w:r>
          <w:rPr>
            <w:noProof/>
            <w:webHidden/>
          </w:rPr>
          <w:t>329</w:t>
        </w:r>
        <w:r>
          <w:rPr>
            <w:noProof/>
            <w:webHidden/>
          </w:rPr>
          <w:fldChar w:fldCharType="end"/>
        </w:r>
      </w:hyperlink>
    </w:p>
    <w:p w:rsidR="00FB4EB2" w:rsidRPr="00FB4EB2" w:rsidRDefault="00FB4EB2">
      <w:pPr>
        <w:pStyle w:val="TOC2"/>
        <w:rPr>
          <w:rFonts w:ascii="Calibri" w:hAnsi="Calibri"/>
          <w:noProof/>
          <w:sz w:val="22"/>
          <w:szCs w:val="22"/>
        </w:rPr>
      </w:pPr>
      <w:hyperlink w:anchor="_Toc477720139" w:history="1">
        <w:r w:rsidRPr="000A69EC">
          <w:rPr>
            <w:rStyle w:val="Hyperlink"/>
            <w:noProof/>
          </w:rPr>
          <w:t>69.3</w:t>
        </w:r>
        <w:r w:rsidRPr="00FB4EB2">
          <w:rPr>
            <w:rFonts w:ascii="Calibri" w:hAnsi="Calibri"/>
            <w:noProof/>
            <w:sz w:val="22"/>
            <w:szCs w:val="22"/>
          </w:rPr>
          <w:tab/>
        </w:r>
        <w:r w:rsidRPr="000A69EC">
          <w:rPr>
            <w:rStyle w:val="Hyperlink"/>
            <w:noProof/>
          </w:rPr>
          <w:t>Class Incident</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_Toc477720139 \h </w:instrText>
        </w:r>
        <w:r>
          <w:rPr>
            <w:noProof/>
            <w:webHidden/>
          </w:rPr>
        </w:r>
        <w:r>
          <w:rPr>
            <w:noProof/>
            <w:webHidden/>
          </w:rPr>
          <w:fldChar w:fldCharType="separate"/>
        </w:r>
        <w:r>
          <w:rPr>
            <w:noProof/>
            <w:webHidden/>
          </w:rPr>
          <w:t>330</w:t>
        </w:r>
        <w:r>
          <w:rPr>
            <w:noProof/>
            <w:webHidden/>
          </w:rPr>
          <w:fldChar w:fldCharType="end"/>
        </w:r>
      </w:hyperlink>
    </w:p>
    <w:p w:rsidR="00FB4EB2" w:rsidRPr="00FB4EB2" w:rsidRDefault="00FB4EB2">
      <w:pPr>
        <w:pStyle w:val="TOC2"/>
        <w:rPr>
          <w:rFonts w:ascii="Calibri" w:hAnsi="Calibri"/>
          <w:noProof/>
          <w:sz w:val="22"/>
          <w:szCs w:val="22"/>
        </w:rPr>
      </w:pPr>
      <w:hyperlink w:anchor="_Toc477720140" w:history="1">
        <w:r w:rsidRPr="000A69EC">
          <w:rPr>
            <w:rStyle w:val="Hyperlink"/>
            <w:noProof/>
          </w:rPr>
          <w:t>69.4</w:t>
        </w:r>
        <w:r w:rsidRPr="00FB4EB2">
          <w:rPr>
            <w:rFonts w:ascii="Calibri" w:hAnsi="Calibri"/>
            <w:noProof/>
            <w:sz w:val="22"/>
            <w:szCs w:val="22"/>
          </w:rPr>
          <w:tab/>
        </w:r>
        <w:r w:rsidRPr="000A69EC">
          <w:rPr>
            <w:rStyle w:val="Hyperlink"/>
            <w:noProof/>
          </w:rPr>
          <w:t>Class Witness</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_Toc477720140 \h </w:instrText>
        </w:r>
        <w:r>
          <w:rPr>
            <w:noProof/>
            <w:webHidden/>
          </w:rPr>
        </w:r>
        <w:r>
          <w:rPr>
            <w:noProof/>
            <w:webHidden/>
          </w:rPr>
          <w:fldChar w:fldCharType="separate"/>
        </w:r>
        <w:r>
          <w:rPr>
            <w:noProof/>
            <w:webHidden/>
          </w:rPr>
          <w:t>330</w:t>
        </w:r>
        <w:r>
          <w:rPr>
            <w:noProof/>
            <w:webHidden/>
          </w:rPr>
          <w:fldChar w:fldCharType="end"/>
        </w:r>
      </w:hyperlink>
    </w:p>
    <w:p w:rsidR="00FB4EB2" w:rsidRPr="00FB4EB2" w:rsidRDefault="00FB4EB2">
      <w:pPr>
        <w:pStyle w:val="TOC2"/>
        <w:rPr>
          <w:rFonts w:ascii="Calibri" w:hAnsi="Calibri"/>
          <w:noProof/>
          <w:sz w:val="22"/>
          <w:szCs w:val="22"/>
        </w:rPr>
      </w:pPr>
      <w:hyperlink w:anchor="_Toc477720141" w:history="1">
        <w:r w:rsidRPr="000A69EC">
          <w:rPr>
            <w:rStyle w:val="Hyperlink"/>
            <w:noProof/>
          </w:rPr>
          <w:t>69.5</w:t>
        </w:r>
        <w:r w:rsidRPr="00FB4EB2">
          <w:rPr>
            <w:rFonts w:ascii="Calibri" w:hAnsi="Calibri"/>
            <w:noProof/>
            <w:sz w:val="22"/>
            <w:szCs w:val="22"/>
          </w:rPr>
          <w:tab/>
        </w:r>
        <w:r w:rsidRPr="000A69EC">
          <w:rPr>
            <w:rStyle w:val="Hyperlink"/>
            <w:noProof/>
          </w:rPr>
          <w:t>Association Class Witnessing</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_Toc477720141 \h </w:instrText>
        </w:r>
        <w:r>
          <w:rPr>
            <w:noProof/>
            <w:webHidden/>
          </w:rPr>
        </w:r>
        <w:r>
          <w:rPr>
            <w:noProof/>
            <w:webHidden/>
          </w:rPr>
          <w:fldChar w:fldCharType="separate"/>
        </w:r>
        <w:r>
          <w:rPr>
            <w:noProof/>
            <w:webHidden/>
          </w:rPr>
          <w:t>331</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20142" w:history="1">
        <w:r w:rsidRPr="000A69EC">
          <w:rPr>
            <w:rStyle w:val="Hyperlink"/>
            <w:noProof/>
          </w:rPr>
          <w:t>70</w:t>
        </w:r>
        <w:r w:rsidRPr="00FB4EB2">
          <w:rPr>
            <w:rFonts w:ascii="Calibri" w:hAnsi="Calibri"/>
            <w:noProof/>
            <w:sz w:val="22"/>
            <w:szCs w:val="22"/>
          </w:rPr>
          <w:tab/>
        </w:r>
        <w:r w:rsidRPr="000A69EC">
          <w:rPr>
            <w:rStyle w:val="Hyperlink"/>
            <w:noProof/>
          </w:rPr>
          <w:t>Threat-risk-conceptual-model::Threat and Risk Specific Concepts::Incidents::Failure</w:t>
        </w:r>
        <w:r>
          <w:rPr>
            <w:noProof/>
            <w:webHidden/>
          </w:rPr>
          <w:tab/>
        </w:r>
        <w:r>
          <w:rPr>
            <w:noProof/>
            <w:webHidden/>
          </w:rPr>
          <w:fldChar w:fldCharType="begin"/>
        </w:r>
        <w:r>
          <w:rPr>
            <w:noProof/>
            <w:webHidden/>
          </w:rPr>
          <w:instrText xml:space="preserve"> PAGEREF _Toc477720142 \h </w:instrText>
        </w:r>
        <w:r>
          <w:rPr>
            <w:noProof/>
            <w:webHidden/>
          </w:rPr>
        </w:r>
        <w:r>
          <w:rPr>
            <w:noProof/>
            <w:webHidden/>
          </w:rPr>
          <w:fldChar w:fldCharType="separate"/>
        </w:r>
        <w:r>
          <w:rPr>
            <w:noProof/>
            <w:webHidden/>
          </w:rPr>
          <w:t>332</w:t>
        </w:r>
        <w:r>
          <w:rPr>
            <w:noProof/>
            <w:webHidden/>
          </w:rPr>
          <w:fldChar w:fldCharType="end"/>
        </w:r>
      </w:hyperlink>
    </w:p>
    <w:p w:rsidR="00FB4EB2" w:rsidRPr="00FB4EB2" w:rsidRDefault="00FB4EB2">
      <w:pPr>
        <w:pStyle w:val="TOC2"/>
        <w:rPr>
          <w:rFonts w:ascii="Calibri" w:hAnsi="Calibri"/>
          <w:noProof/>
          <w:sz w:val="22"/>
          <w:szCs w:val="22"/>
        </w:rPr>
      </w:pPr>
      <w:hyperlink w:anchor="_Toc477720143" w:history="1">
        <w:r w:rsidRPr="000A69EC">
          <w:rPr>
            <w:rStyle w:val="Hyperlink"/>
            <w:noProof/>
          </w:rPr>
          <w:t>70.1</w:t>
        </w:r>
        <w:r w:rsidRPr="00FB4EB2">
          <w:rPr>
            <w:rFonts w:ascii="Calibri" w:hAnsi="Calibri"/>
            <w:noProof/>
            <w:sz w:val="22"/>
            <w:szCs w:val="22"/>
          </w:rPr>
          <w:tab/>
        </w:r>
        <w:r w:rsidRPr="000A69EC">
          <w:rPr>
            <w:rStyle w:val="Hyperlink"/>
            <w:noProof/>
          </w:rPr>
          <w:t>Diagram: Failure</w:t>
        </w:r>
        <w:r>
          <w:rPr>
            <w:noProof/>
            <w:webHidden/>
          </w:rPr>
          <w:tab/>
        </w:r>
        <w:r>
          <w:rPr>
            <w:noProof/>
            <w:webHidden/>
          </w:rPr>
          <w:fldChar w:fldCharType="begin"/>
        </w:r>
        <w:r>
          <w:rPr>
            <w:noProof/>
            <w:webHidden/>
          </w:rPr>
          <w:instrText xml:space="preserve"> PAGEREF _Toc477720143 \h </w:instrText>
        </w:r>
        <w:r>
          <w:rPr>
            <w:noProof/>
            <w:webHidden/>
          </w:rPr>
        </w:r>
        <w:r>
          <w:rPr>
            <w:noProof/>
            <w:webHidden/>
          </w:rPr>
          <w:fldChar w:fldCharType="separate"/>
        </w:r>
        <w:r>
          <w:rPr>
            <w:noProof/>
            <w:webHidden/>
          </w:rPr>
          <w:t>332</w:t>
        </w:r>
        <w:r>
          <w:rPr>
            <w:noProof/>
            <w:webHidden/>
          </w:rPr>
          <w:fldChar w:fldCharType="end"/>
        </w:r>
      </w:hyperlink>
    </w:p>
    <w:p w:rsidR="00FB4EB2" w:rsidRPr="00FB4EB2" w:rsidRDefault="00FB4EB2">
      <w:pPr>
        <w:pStyle w:val="TOC2"/>
        <w:rPr>
          <w:rFonts w:ascii="Calibri" w:hAnsi="Calibri"/>
          <w:noProof/>
          <w:sz w:val="22"/>
          <w:szCs w:val="22"/>
        </w:rPr>
      </w:pPr>
      <w:hyperlink w:anchor="_Toc477720144" w:history="1">
        <w:r w:rsidRPr="000A69EC">
          <w:rPr>
            <w:rStyle w:val="Hyperlink"/>
            <w:noProof/>
          </w:rPr>
          <w:t>70.2</w:t>
        </w:r>
        <w:r w:rsidRPr="00FB4EB2">
          <w:rPr>
            <w:rFonts w:ascii="Calibri" w:hAnsi="Calibri"/>
            <w:noProof/>
            <w:sz w:val="22"/>
            <w:szCs w:val="22"/>
          </w:rPr>
          <w:tab/>
        </w:r>
        <w:r w:rsidRPr="000A69EC">
          <w:rPr>
            <w:rStyle w:val="Hyperlink"/>
            <w:noProof/>
          </w:rPr>
          <w:t>Class Failure</w:t>
        </w:r>
        <w:r>
          <w:rPr>
            <w:noProof/>
            <w:webHidden/>
          </w:rPr>
          <w:tab/>
        </w:r>
        <w:r>
          <w:rPr>
            <w:noProof/>
            <w:webHidden/>
          </w:rPr>
          <w:fldChar w:fldCharType="begin"/>
        </w:r>
        <w:r>
          <w:rPr>
            <w:noProof/>
            <w:webHidden/>
          </w:rPr>
          <w:instrText xml:space="preserve"> PAGEREF _Toc477720144 \h </w:instrText>
        </w:r>
        <w:r>
          <w:rPr>
            <w:noProof/>
            <w:webHidden/>
          </w:rPr>
        </w:r>
        <w:r>
          <w:rPr>
            <w:noProof/>
            <w:webHidden/>
          </w:rPr>
          <w:fldChar w:fldCharType="separate"/>
        </w:r>
        <w:r>
          <w:rPr>
            <w:noProof/>
            <w:webHidden/>
          </w:rPr>
          <w:t>332</w:t>
        </w:r>
        <w:r>
          <w:rPr>
            <w:noProof/>
            <w:webHidden/>
          </w:rPr>
          <w:fldChar w:fldCharType="end"/>
        </w:r>
      </w:hyperlink>
    </w:p>
    <w:p w:rsidR="00FB4EB2" w:rsidRPr="00FB4EB2" w:rsidRDefault="00FB4EB2">
      <w:pPr>
        <w:pStyle w:val="TOC2"/>
        <w:rPr>
          <w:rFonts w:ascii="Calibri" w:hAnsi="Calibri"/>
          <w:noProof/>
          <w:sz w:val="22"/>
          <w:szCs w:val="22"/>
        </w:rPr>
      </w:pPr>
      <w:hyperlink w:anchor="_Toc477720145" w:history="1">
        <w:r w:rsidRPr="000A69EC">
          <w:rPr>
            <w:rStyle w:val="Hyperlink"/>
            <w:noProof/>
          </w:rPr>
          <w:t>70.3</w:t>
        </w:r>
        <w:r w:rsidRPr="00FB4EB2">
          <w:rPr>
            <w:rFonts w:ascii="Calibri" w:hAnsi="Calibri"/>
            <w:noProof/>
            <w:sz w:val="22"/>
            <w:szCs w:val="22"/>
          </w:rPr>
          <w:tab/>
        </w:r>
        <w:r w:rsidRPr="000A69EC">
          <w:rPr>
            <w:rStyle w:val="Hyperlink"/>
            <w:noProof/>
          </w:rPr>
          <w:t>Association Class Failure of Resource</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_Toc477720145 \h </w:instrText>
        </w:r>
        <w:r>
          <w:rPr>
            <w:noProof/>
            <w:webHidden/>
          </w:rPr>
        </w:r>
        <w:r>
          <w:rPr>
            <w:noProof/>
            <w:webHidden/>
          </w:rPr>
          <w:fldChar w:fldCharType="separate"/>
        </w:r>
        <w:r>
          <w:rPr>
            <w:noProof/>
            <w:webHidden/>
          </w:rPr>
          <w:t>332</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20146" w:history="1">
        <w:r w:rsidRPr="000A69EC">
          <w:rPr>
            <w:rStyle w:val="Hyperlink"/>
            <w:noProof/>
          </w:rPr>
          <w:t>71</w:t>
        </w:r>
        <w:r w:rsidRPr="00FB4EB2">
          <w:rPr>
            <w:rFonts w:ascii="Calibri" w:hAnsi="Calibri"/>
            <w:noProof/>
            <w:sz w:val="22"/>
            <w:szCs w:val="22"/>
          </w:rPr>
          <w:tab/>
        </w:r>
        <w:r w:rsidRPr="000A69EC">
          <w:rPr>
            <w:rStyle w:val="Hyperlink"/>
            <w:noProof/>
          </w:rPr>
          <w:t>Threat-risk-conceptual-model::Threat and Risk Specific Concepts::Incidents::Failure Categories</w:t>
        </w:r>
        <w:r>
          <w:rPr>
            <w:noProof/>
            <w:webHidden/>
          </w:rPr>
          <w:tab/>
        </w:r>
        <w:r>
          <w:rPr>
            <w:noProof/>
            <w:webHidden/>
          </w:rPr>
          <w:fldChar w:fldCharType="begin"/>
        </w:r>
        <w:r>
          <w:rPr>
            <w:noProof/>
            <w:webHidden/>
          </w:rPr>
          <w:instrText xml:space="preserve"> PAGEREF _Toc477720146 \h </w:instrText>
        </w:r>
        <w:r>
          <w:rPr>
            <w:noProof/>
            <w:webHidden/>
          </w:rPr>
        </w:r>
        <w:r>
          <w:rPr>
            <w:noProof/>
            <w:webHidden/>
          </w:rPr>
          <w:fldChar w:fldCharType="separate"/>
        </w:r>
        <w:r>
          <w:rPr>
            <w:noProof/>
            <w:webHidden/>
          </w:rPr>
          <w:t>334</w:t>
        </w:r>
        <w:r>
          <w:rPr>
            <w:noProof/>
            <w:webHidden/>
          </w:rPr>
          <w:fldChar w:fldCharType="end"/>
        </w:r>
      </w:hyperlink>
    </w:p>
    <w:p w:rsidR="00FB4EB2" w:rsidRPr="00FB4EB2" w:rsidRDefault="00FB4EB2">
      <w:pPr>
        <w:pStyle w:val="TOC2"/>
        <w:rPr>
          <w:rFonts w:ascii="Calibri" w:hAnsi="Calibri"/>
          <w:noProof/>
          <w:sz w:val="22"/>
          <w:szCs w:val="22"/>
        </w:rPr>
      </w:pPr>
      <w:hyperlink w:anchor="_Toc477720147" w:history="1">
        <w:r w:rsidRPr="000A69EC">
          <w:rPr>
            <w:rStyle w:val="Hyperlink"/>
            <w:noProof/>
          </w:rPr>
          <w:t>71.1</w:t>
        </w:r>
        <w:r w:rsidRPr="00FB4EB2">
          <w:rPr>
            <w:rFonts w:ascii="Calibri" w:hAnsi="Calibri"/>
            <w:noProof/>
            <w:sz w:val="22"/>
            <w:szCs w:val="22"/>
          </w:rPr>
          <w:tab/>
        </w:r>
        <w:r w:rsidRPr="000A69EC">
          <w:rPr>
            <w:rStyle w:val="Hyperlink"/>
            <w:noProof/>
          </w:rPr>
          <w:t>Diagram: Failure Categories</w:t>
        </w:r>
        <w:r>
          <w:rPr>
            <w:noProof/>
            <w:webHidden/>
          </w:rPr>
          <w:tab/>
        </w:r>
        <w:r>
          <w:rPr>
            <w:noProof/>
            <w:webHidden/>
          </w:rPr>
          <w:fldChar w:fldCharType="begin"/>
        </w:r>
        <w:r>
          <w:rPr>
            <w:noProof/>
            <w:webHidden/>
          </w:rPr>
          <w:instrText xml:space="preserve"> PAGEREF _Toc477720147 \h </w:instrText>
        </w:r>
        <w:r>
          <w:rPr>
            <w:noProof/>
            <w:webHidden/>
          </w:rPr>
        </w:r>
        <w:r>
          <w:rPr>
            <w:noProof/>
            <w:webHidden/>
          </w:rPr>
          <w:fldChar w:fldCharType="separate"/>
        </w:r>
        <w:r>
          <w:rPr>
            <w:noProof/>
            <w:webHidden/>
          </w:rPr>
          <w:t>334</w:t>
        </w:r>
        <w:r>
          <w:rPr>
            <w:noProof/>
            <w:webHidden/>
          </w:rPr>
          <w:fldChar w:fldCharType="end"/>
        </w:r>
      </w:hyperlink>
    </w:p>
    <w:p w:rsidR="00FB4EB2" w:rsidRPr="00FB4EB2" w:rsidRDefault="00FB4EB2">
      <w:pPr>
        <w:pStyle w:val="TOC2"/>
        <w:rPr>
          <w:rFonts w:ascii="Calibri" w:hAnsi="Calibri"/>
          <w:noProof/>
          <w:sz w:val="22"/>
          <w:szCs w:val="22"/>
        </w:rPr>
      </w:pPr>
      <w:hyperlink w:anchor="_Toc477720148" w:history="1">
        <w:r w:rsidRPr="000A69EC">
          <w:rPr>
            <w:rStyle w:val="Hyperlink"/>
            <w:noProof/>
          </w:rPr>
          <w:t>71.2</w:t>
        </w:r>
        <w:r w:rsidRPr="00FB4EB2">
          <w:rPr>
            <w:rFonts w:ascii="Calibri" w:hAnsi="Calibri"/>
            <w:noProof/>
            <w:sz w:val="22"/>
            <w:szCs w:val="22"/>
          </w:rPr>
          <w:tab/>
        </w:r>
        <w:r w:rsidRPr="000A69EC">
          <w:rPr>
            <w:rStyle w:val="Hyperlink"/>
            <w:noProof/>
          </w:rPr>
          <w:t>Class Access Control Failure</w:t>
        </w:r>
        <w:r w:rsidRPr="000A69EC">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_Toc477720148 \h </w:instrText>
        </w:r>
        <w:r>
          <w:rPr>
            <w:noProof/>
            <w:webHidden/>
          </w:rPr>
        </w:r>
        <w:r>
          <w:rPr>
            <w:noProof/>
            <w:webHidden/>
          </w:rPr>
          <w:fldChar w:fldCharType="separate"/>
        </w:r>
        <w:r>
          <w:rPr>
            <w:noProof/>
            <w:webHidden/>
          </w:rPr>
          <w:t>334</w:t>
        </w:r>
        <w:r>
          <w:rPr>
            <w:noProof/>
            <w:webHidden/>
          </w:rPr>
          <w:fldChar w:fldCharType="end"/>
        </w:r>
      </w:hyperlink>
    </w:p>
    <w:p w:rsidR="00FB4EB2" w:rsidRPr="00FB4EB2" w:rsidRDefault="00FB4EB2">
      <w:pPr>
        <w:pStyle w:val="TOC2"/>
        <w:rPr>
          <w:rFonts w:ascii="Calibri" w:hAnsi="Calibri"/>
          <w:noProof/>
          <w:sz w:val="22"/>
          <w:szCs w:val="22"/>
        </w:rPr>
      </w:pPr>
      <w:hyperlink w:anchor="_Toc477720149" w:history="1">
        <w:r w:rsidRPr="000A69EC">
          <w:rPr>
            <w:rStyle w:val="Hyperlink"/>
            <w:noProof/>
          </w:rPr>
          <w:t>71.3</w:t>
        </w:r>
        <w:r w:rsidRPr="00FB4EB2">
          <w:rPr>
            <w:rFonts w:ascii="Calibri" w:hAnsi="Calibri"/>
            <w:noProof/>
            <w:sz w:val="22"/>
            <w:szCs w:val="22"/>
          </w:rPr>
          <w:tab/>
        </w:r>
        <w:r w:rsidRPr="000A69EC">
          <w:rPr>
            <w:rStyle w:val="Hyperlink"/>
            <w:noProof/>
          </w:rPr>
          <w:t>Class Control Failure</w:t>
        </w:r>
        <w:r w:rsidRPr="000A69EC">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_Toc477720149 \h </w:instrText>
        </w:r>
        <w:r>
          <w:rPr>
            <w:noProof/>
            <w:webHidden/>
          </w:rPr>
        </w:r>
        <w:r>
          <w:rPr>
            <w:noProof/>
            <w:webHidden/>
          </w:rPr>
          <w:fldChar w:fldCharType="separate"/>
        </w:r>
        <w:r>
          <w:rPr>
            <w:noProof/>
            <w:webHidden/>
          </w:rPr>
          <w:t>334</w:t>
        </w:r>
        <w:r>
          <w:rPr>
            <w:noProof/>
            <w:webHidden/>
          </w:rPr>
          <w:fldChar w:fldCharType="end"/>
        </w:r>
      </w:hyperlink>
    </w:p>
    <w:p w:rsidR="00FB4EB2" w:rsidRPr="00FB4EB2" w:rsidRDefault="00FB4EB2">
      <w:pPr>
        <w:pStyle w:val="TOC2"/>
        <w:rPr>
          <w:rFonts w:ascii="Calibri" w:hAnsi="Calibri"/>
          <w:noProof/>
          <w:sz w:val="22"/>
          <w:szCs w:val="22"/>
        </w:rPr>
      </w:pPr>
      <w:hyperlink w:anchor="_Toc477720150" w:history="1">
        <w:r w:rsidRPr="000A69EC">
          <w:rPr>
            <w:rStyle w:val="Hyperlink"/>
            <w:noProof/>
          </w:rPr>
          <w:t>71.4</w:t>
        </w:r>
        <w:r w:rsidRPr="00FB4EB2">
          <w:rPr>
            <w:rFonts w:ascii="Calibri" w:hAnsi="Calibri"/>
            <w:noProof/>
            <w:sz w:val="22"/>
            <w:szCs w:val="22"/>
          </w:rPr>
          <w:tab/>
        </w:r>
        <w:r w:rsidRPr="000A69EC">
          <w:rPr>
            <w:rStyle w:val="Hyperlink"/>
            <w:noProof/>
          </w:rPr>
          <w:t>Class Cyber System Failure</w:t>
        </w:r>
        <w:r w:rsidRPr="000A69EC">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_Toc477720150 \h </w:instrText>
        </w:r>
        <w:r>
          <w:rPr>
            <w:noProof/>
            <w:webHidden/>
          </w:rPr>
        </w:r>
        <w:r>
          <w:rPr>
            <w:noProof/>
            <w:webHidden/>
          </w:rPr>
          <w:fldChar w:fldCharType="separate"/>
        </w:r>
        <w:r>
          <w:rPr>
            <w:noProof/>
            <w:webHidden/>
          </w:rPr>
          <w:t>335</w:t>
        </w:r>
        <w:r>
          <w:rPr>
            <w:noProof/>
            <w:webHidden/>
          </w:rPr>
          <w:fldChar w:fldCharType="end"/>
        </w:r>
      </w:hyperlink>
    </w:p>
    <w:p w:rsidR="00FB4EB2" w:rsidRPr="00FB4EB2" w:rsidRDefault="00FB4EB2">
      <w:pPr>
        <w:pStyle w:val="TOC2"/>
        <w:rPr>
          <w:rFonts w:ascii="Calibri" w:hAnsi="Calibri"/>
          <w:noProof/>
          <w:sz w:val="22"/>
          <w:szCs w:val="22"/>
        </w:rPr>
      </w:pPr>
      <w:hyperlink w:anchor="_Toc477720151" w:history="1">
        <w:r w:rsidRPr="000A69EC">
          <w:rPr>
            <w:rStyle w:val="Hyperlink"/>
            <w:noProof/>
          </w:rPr>
          <w:t>71.5</w:t>
        </w:r>
        <w:r w:rsidRPr="00FB4EB2">
          <w:rPr>
            <w:rFonts w:ascii="Calibri" w:hAnsi="Calibri"/>
            <w:noProof/>
            <w:sz w:val="22"/>
            <w:szCs w:val="22"/>
          </w:rPr>
          <w:tab/>
        </w:r>
        <w:r w:rsidRPr="000A69EC">
          <w:rPr>
            <w:rStyle w:val="Hyperlink"/>
            <w:noProof/>
          </w:rPr>
          <w:t>Class Failure Category</w:t>
        </w:r>
        <w:r w:rsidRPr="000A69EC">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_Toc477720151 \h </w:instrText>
        </w:r>
        <w:r>
          <w:rPr>
            <w:noProof/>
            <w:webHidden/>
          </w:rPr>
        </w:r>
        <w:r>
          <w:rPr>
            <w:noProof/>
            <w:webHidden/>
          </w:rPr>
          <w:fldChar w:fldCharType="separate"/>
        </w:r>
        <w:r>
          <w:rPr>
            <w:noProof/>
            <w:webHidden/>
          </w:rPr>
          <w:t>335</w:t>
        </w:r>
        <w:r>
          <w:rPr>
            <w:noProof/>
            <w:webHidden/>
          </w:rPr>
          <w:fldChar w:fldCharType="end"/>
        </w:r>
      </w:hyperlink>
    </w:p>
    <w:p w:rsidR="00FB4EB2" w:rsidRPr="00FB4EB2" w:rsidRDefault="00FB4EB2">
      <w:pPr>
        <w:pStyle w:val="TOC2"/>
        <w:rPr>
          <w:rFonts w:ascii="Calibri" w:hAnsi="Calibri"/>
          <w:noProof/>
          <w:sz w:val="22"/>
          <w:szCs w:val="22"/>
        </w:rPr>
      </w:pPr>
      <w:hyperlink w:anchor="_Toc477720152" w:history="1">
        <w:r w:rsidRPr="000A69EC">
          <w:rPr>
            <w:rStyle w:val="Hyperlink"/>
            <w:noProof/>
          </w:rPr>
          <w:t>71.6</w:t>
        </w:r>
        <w:r w:rsidRPr="00FB4EB2">
          <w:rPr>
            <w:rFonts w:ascii="Calibri" w:hAnsi="Calibri"/>
            <w:noProof/>
            <w:sz w:val="22"/>
            <w:szCs w:val="22"/>
          </w:rPr>
          <w:tab/>
        </w:r>
        <w:r w:rsidRPr="000A69EC">
          <w:rPr>
            <w:rStyle w:val="Hyperlink"/>
            <w:noProof/>
          </w:rPr>
          <w:t>Class Industrial Control Failure</w:t>
        </w:r>
        <w:r w:rsidRPr="000A69EC">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_Toc477720152 \h </w:instrText>
        </w:r>
        <w:r>
          <w:rPr>
            <w:noProof/>
            <w:webHidden/>
          </w:rPr>
        </w:r>
        <w:r>
          <w:rPr>
            <w:noProof/>
            <w:webHidden/>
          </w:rPr>
          <w:fldChar w:fldCharType="separate"/>
        </w:r>
        <w:r>
          <w:rPr>
            <w:noProof/>
            <w:webHidden/>
          </w:rPr>
          <w:t>335</w:t>
        </w:r>
        <w:r>
          <w:rPr>
            <w:noProof/>
            <w:webHidden/>
          </w:rPr>
          <w:fldChar w:fldCharType="end"/>
        </w:r>
      </w:hyperlink>
    </w:p>
    <w:p w:rsidR="00FB4EB2" w:rsidRPr="00FB4EB2" w:rsidRDefault="00FB4EB2">
      <w:pPr>
        <w:pStyle w:val="TOC2"/>
        <w:rPr>
          <w:rFonts w:ascii="Calibri" w:hAnsi="Calibri"/>
          <w:noProof/>
          <w:sz w:val="22"/>
          <w:szCs w:val="22"/>
        </w:rPr>
      </w:pPr>
      <w:hyperlink w:anchor="_Toc477720153" w:history="1">
        <w:r w:rsidRPr="000A69EC">
          <w:rPr>
            <w:rStyle w:val="Hyperlink"/>
            <w:noProof/>
          </w:rPr>
          <w:t>71.7</w:t>
        </w:r>
        <w:r w:rsidRPr="00FB4EB2">
          <w:rPr>
            <w:rFonts w:ascii="Calibri" w:hAnsi="Calibri"/>
            <w:noProof/>
            <w:sz w:val="22"/>
            <w:szCs w:val="22"/>
          </w:rPr>
          <w:tab/>
        </w:r>
        <w:r w:rsidRPr="000A69EC">
          <w:rPr>
            <w:rStyle w:val="Hyperlink"/>
            <w:noProof/>
          </w:rPr>
          <w:t>Class Physical System Failure</w:t>
        </w:r>
        <w:r w:rsidRPr="000A69EC">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_Toc477720153 \h </w:instrText>
        </w:r>
        <w:r>
          <w:rPr>
            <w:noProof/>
            <w:webHidden/>
          </w:rPr>
        </w:r>
        <w:r>
          <w:rPr>
            <w:noProof/>
            <w:webHidden/>
          </w:rPr>
          <w:fldChar w:fldCharType="separate"/>
        </w:r>
        <w:r>
          <w:rPr>
            <w:noProof/>
            <w:webHidden/>
          </w:rPr>
          <w:t>335</w:t>
        </w:r>
        <w:r>
          <w:rPr>
            <w:noProof/>
            <w:webHidden/>
          </w:rPr>
          <w:fldChar w:fldCharType="end"/>
        </w:r>
      </w:hyperlink>
    </w:p>
    <w:p w:rsidR="00FB4EB2" w:rsidRPr="00FB4EB2" w:rsidRDefault="00FB4EB2">
      <w:pPr>
        <w:pStyle w:val="TOC2"/>
        <w:rPr>
          <w:rFonts w:ascii="Calibri" w:hAnsi="Calibri"/>
          <w:noProof/>
          <w:sz w:val="22"/>
          <w:szCs w:val="22"/>
        </w:rPr>
      </w:pPr>
      <w:hyperlink w:anchor="_Toc477720154" w:history="1">
        <w:r w:rsidRPr="000A69EC">
          <w:rPr>
            <w:rStyle w:val="Hyperlink"/>
            <w:noProof/>
          </w:rPr>
          <w:t>71.8</w:t>
        </w:r>
        <w:r w:rsidRPr="00FB4EB2">
          <w:rPr>
            <w:rFonts w:ascii="Calibri" w:hAnsi="Calibri"/>
            <w:noProof/>
            <w:sz w:val="22"/>
            <w:szCs w:val="22"/>
          </w:rPr>
          <w:tab/>
        </w:r>
        <w:r w:rsidRPr="000A69EC">
          <w:rPr>
            <w:rStyle w:val="Hyperlink"/>
            <w:noProof/>
          </w:rPr>
          <w:t>Class Process Failure</w:t>
        </w:r>
        <w:r w:rsidRPr="000A69EC">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_Toc477720154 \h </w:instrText>
        </w:r>
        <w:r>
          <w:rPr>
            <w:noProof/>
            <w:webHidden/>
          </w:rPr>
        </w:r>
        <w:r>
          <w:rPr>
            <w:noProof/>
            <w:webHidden/>
          </w:rPr>
          <w:fldChar w:fldCharType="separate"/>
        </w:r>
        <w:r>
          <w:rPr>
            <w:noProof/>
            <w:webHidden/>
          </w:rPr>
          <w:t>335</w:t>
        </w:r>
        <w:r>
          <w:rPr>
            <w:noProof/>
            <w:webHidden/>
          </w:rPr>
          <w:fldChar w:fldCharType="end"/>
        </w:r>
      </w:hyperlink>
    </w:p>
    <w:p w:rsidR="00FB4EB2" w:rsidRPr="00FB4EB2" w:rsidRDefault="00FB4EB2">
      <w:pPr>
        <w:pStyle w:val="TOC2"/>
        <w:rPr>
          <w:rFonts w:ascii="Calibri" w:hAnsi="Calibri"/>
          <w:noProof/>
          <w:sz w:val="22"/>
          <w:szCs w:val="22"/>
        </w:rPr>
      </w:pPr>
      <w:hyperlink w:anchor="_Toc477720155" w:history="1">
        <w:r w:rsidRPr="000A69EC">
          <w:rPr>
            <w:rStyle w:val="Hyperlink"/>
            <w:noProof/>
          </w:rPr>
          <w:t>71.9</w:t>
        </w:r>
        <w:r w:rsidRPr="00FB4EB2">
          <w:rPr>
            <w:rFonts w:ascii="Calibri" w:hAnsi="Calibri"/>
            <w:noProof/>
            <w:sz w:val="22"/>
            <w:szCs w:val="22"/>
          </w:rPr>
          <w:tab/>
        </w:r>
        <w:r w:rsidRPr="000A69EC">
          <w:rPr>
            <w:rStyle w:val="Hyperlink"/>
            <w:noProof/>
          </w:rPr>
          <w:t>Class System Failure</w:t>
        </w:r>
        <w:r w:rsidRPr="000A69EC">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_Toc477720155 \h </w:instrText>
        </w:r>
        <w:r>
          <w:rPr>
            <w:noProof/>
            <w:webHidden/>
          </w:rPr>
        </w:r>
        <w:r>
          <w:rPr>
            <w:noProof/>
            <w:webHidden/>
          </w:rPr>
          <w:fldChar w:fldCharType="separate"/>
        </w:r>
        <w:r>
          <w:rPr>
            <w:noProof/>
            <w:webHidden/>
          </w:rPr>
          <w:t>335</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20156" w:history="1">
        <w:r w:rsidRPr="000A69EC">
          <w:rPr>
            <w:rStyle w:val="Hyperlink"/>
            <w:noProof/>
          </w:rPr>
          <w:t>72</w:t>
        </w:r>
        <w:r w:rsidRPr="00FB4EB2">
          <w:rPr>
            <w:rFonts w:ascii="Calibri" w:hAnsi="Calibri"/>
            <w:noProof/>
            <w:sz w:val="22"/>
            <w:szCs w:val="22"/>
          </w:rPr>
          <w:tab/>
        </w:r>
        <w:r w:rsidRPr="000A69EC">
          <w:rPr>
            <w:rStyle w:val="Hyperlink"/>
            <w:noProof/>
          </w:rPr>
          <w:t>Threat-risk-conceptual-model::Threat and Risk Specific Concepts::Incidents::Impact Categories</w:t>
        </w:r>
        <w:r>
          <w:rPr>
            <w:noProof/>
            <w:webHidden/>
          </w:rPr>
          <w:tab/>
        </w:r>
        <w:r>
          <w:rPr>
            <w:noProof/>
            <w:webHidden/>
          </w:rPr>
          <w:fldChar w:fldCharType="begin"/>
        </w:r>
        <w:r>
          <w:rPr>
            <w:noProof/>
            <w:webHidden/>
          </w:rPr>
          <w:instrText xml:space="preserve"> PAGEREF _Toc477720156 \h </w:instrText>
        </w:r>
        <w:r>
          <w:rPr>
            <w:noProof/>
            <w:webHidden/>
          </w:rPr>
        </w:r>
        <w:r>
          <w:rPr>
            <w:noProof/>
            <w:webHidden/>
          </w:rPr>
          <w:fldChar w:fldCharType="separate"/>
        </w:r>
        <w:r>
          <w:rPr>
            <w:noProof/>
            <w:webHidden/>
          </w:rPr>
          <w:t>336</w:t>
        </w:r>
        <w:r>
          <w:rPr>
            <w:noProof/>
            <w:webHidden/>
          </w:rPr>
          <w:fldChar w:fldCharType="end"/>
        </w:r>
      </w:hyperlink>
    </w:p>
    <w:p w:rsidR="00FB4EB2" w:rsidRPr="00FB4EB2" w:rsidRDefault="00FB4EB2">
      <w:pPr>
        <w:pStyle w:val="TOC2"/>
        <w:rPr>
          <w:rFonts w:ascii="Calibri" w:hAnsi="Calibri"/>
          <w:noProof/>
          <w:sz w:val="22"/>
          <w:szCs w:val="22"/>
        </w:rPr>
      </w:pPr>
      <w:hyperlink w:anchor="_Toc477720157" w:history="1">
        <w:r w:rsidRPr="000A69EC">
          <w:rPr>
            <w:rStyle w:val="Hyperlink"/>
            <w:noProof/>
          </w:rPr>
          <w:t>72.1</w:t>
        </w:r>
        <w:r w:rsidRPr="00FB4EB2">
          <w:rPr>
            <w:rFonts w:ascii="Calibri" w:hAnsi="Calibri"/>
            <w:noProof/>
            <w:sz w:val="22"/>
            <w:szCs w:val="22"/>
          </w:rPr>
          <w:tab/>
        </w:r>
        <w:r w:rsidRPr="000A69EC">
          <w:rPr>
            <w:rStyle w:val="Hyperlink"/>
            <w:noProof/>
          </w:rPr>
          <w:t>Diagram: Impact Categories</w:t>
        </w:r>
        <w:r>
          <w:rPr>
            <w:noProof/>
            <w:webHidden/>
          </w:rPr>
          <w:tab/>
        </w:r>
        <w:r>
          <w:rPr>
            <w:noProof/>
            <w:webHidden/>
          </w:rPr>
          <w:fldChar w:fldCharType="begin"/>
        </w:r>
        <w:r>
          <w:rPr>
            <w:noProof/>
            <w:webHidden/>
          </w:rPr>
          <w:instrText xml:space="preserve"> PAGEREF _Toc477720157 \h </w:instrText>
        </w:r>
        <w:r>
          <w:rPr>
            <w:noProof/>
            <w:webHidden/>
          </w:rPr>
        </w:r>
        <w:r>
          <w:rPr>
            <w:noProof/>
            <w:webHidden/>
          </w:rPr>
          <w:fldChar w:fldCharType="separate"/>
        </w:r>
        <w:r>
          <w:rPr>
            <w:noProof/>
            <w:webHidden/>
          </w:rPr>
          <w:t>336</w:t>
        </w:r>
        <w:r>
          <w:rPr>
            <w:noProof/>
            <w:webHidden/>
          </w:rPr>
          <w:fldChar w:fldCharType="end"/>
        </w:r>
      </w:hyperlink>
    </w:p>
    <w:p w:rsidR="00FB4EB2" w:rsidRPr="00FB4EB2" w:rsidRDefault="00FB4EB2">
      <w:pPr>
        <w:pStyle w:val="TOC2"/>
        <w:rPr>
          <w:rFonts w:ascii="Calibri" w:hAnsi="Calibri"/>
          <w:noProof/>
          <w:sz w:val="22"/>
          <w:szCs w:val="22"/>
        </w:rPr>
      </w:pPr>
      <w:hyperlink w:anchor="_Toc477720158" w:history="1">
        <w:r w:rsidRPr="000A69EC">
          <w:rPr>
            <w:rStyle w:val="Hyperlink"/>
            <w:noProof/>
          </w:rPr>
          <w:t>72.2</w:t>
        </w:r>
        <w:r w:rsidRPr="00FB4EB2">
          <w:rPr>
            <w:rFonts w:ascii="Calibri" w:hAnsi="Calibri"/>
            <w:noProof/>
            <w:sz w:val="22"/>
            <w:szCs w:val="22"/>
          </w:rPr>
          <w:tab/>
        </w:r>
        <w:r w:rsidRPr="000A69EC">
          <w:rPr>
            <w:rStyle w:val="Hyperlink"/>
            <w:noProof/>
          </w:rPr>
          <w:t>Class Communications Impact</w:t>
        </w:r>
        <w:r w:rsidRPr="000A69EC">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_Toc477720158 \h </w:instrText>
        </w:r>
        <w:r>
          <w:rPr>
            <w:noProof/>
            <w:webHidden/>
          </w:rPr>
        </w:r>
        <w:r>
          <w:rPr>
            <w:noProof/>
            <w:webHidden/>
          </w:rPr>
          <w:fldChar w:fldCharType="separate"/>
        </w:r>
        <w:r>
          <w:rPr>
            <w:noProof/>
            <w:webHidden/>
          </w:rPr>
          <w:t>336</w:t>
        </w:r>
        <w:r>
          <w:rPr>
            <w:noProof/>
            <w:webHidden/>
          </w:rPr>
          <w:fldChar w:fldCharType="end"/>
        </w:r>
      </w:hyperlink>
    </w:p>
    <w:p w:rsidR="00FB4EB2" w:rsidRPr="00FB4EB2" w:rsidRDefault="00FB4EB2">
      <w:pPr>
        <w:pStyle w:val="TOC2"/>
        <w:rPr>
          <w:rFonts w:ascii="Calibri" w:hAnsi="Calibri"/>
          <w:noProof/>
          <w:sz w:val="22"/>
          <w:szCs w:val="22"/>
        </w:rPr>
      </w:pPr>
      <w:hyperlink w:anchor="_Toc477720159" w:history="1">
        <w:r w:rsidRPr="000A69EC">
          <w:rPr>
            <w:rStyle w:val="Hyperlink"/>
            <w:noProof/>
          </w:rPr>
          <w:t>72.3</w:t>
        </w:r>
        <w:r w:rsidRPr="00FB4EB2">
          <w:rPr>
            <w:rFonts w:ascii="Calibri" w:hAnsi="Calibri"/>
            <w:noProof/>
            <w:sz w:val="22"/>
            <w:szCs w:val="22"/>
          </w:rPr>
          <w:tab/>
        </w:r>
        <w:r w:rsidRPr="000A69EC">
          <w:rPr>
            <w:rStyle w:val="Hyperlink"/>
            <w:noProof/>
          </w:rPr>
          <w:t>Class Compliance Impact</w:t>
        </w:r>
        <w:r w:rsidRPr="000A69EC">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_Toc477720159 \h </w:instrText>
        </w:r>
        <w:r>
          <w:rPr>
            <w:noProof/>
            <w:webHidden/>
          </w:rPr>
        </w:r>
        <w:r>
          <w:rPr>
            <w:noProof/>
            <w:webHidden/>
          </w:rPr>
          <w:fldChar w:fldCharType="separate"/>
        </w:r>
        <w:r>
          <w:rPr>
            <w:noProof/>
            <w:webHidden/>
          </w:rPr>
          <w:t>337</w:t>
        </w:r>
        <w:r>
          <w:rPr>
            <w:noProof/>
            <w:webHidden/>
          </w:rPr>
          <w:fldChar w:fldCharType="end"/>
        </w:r>
      </w:hyperlink>
    </w:p>
    <w:p w:rsidR="00FB4EB2" w:rsidRPr="00FB4EB2" w:rsidRDefault="00FB4EB2">
      <w:pPr>
        <w:pStyle w:val="TOC2"/>
        <w:rPr>
          <w:rFonts w:ascii="Calibri" w:hAnsi="Calibri"/>
          <w:noProof/>
          <w:sz w:val="22"/>
          <w:szCs w:val="22"/>
        </w:rPr>
      </w:pPr>
      <w:hyperlink w:anchor="_Toc477720160" w:history="1">
        <w:r w:rsidRPr="000A69EC">
          <w:rPr>
            <w:rStyle w:val="Hyperlink"/>
            <w:noProof/>
          </w:rPr>
          <w:t>72.4</w:t>
        </w:r>
        <w:r w:rsidRPr="00FB4EB2">
          <w:rPr>
            <w:rFonts w:ascii="Calibri" w:hAnsi="Calibri"/>
            <w:noProof/>
            <w:sz w:val="22"/>
            <w:szCs w:val="22"/>
          </w:rPr>
          <w:tab/>
        </w:r>
        <w:r w:rsidRPr="000A69EC">
          <w:rPr>
            <w:rStyle w:val="Hyperlink"/>
            <w:noProof/>
          </w:rPr>
          <w:t>Class Control of Information Impact</w:t>
        </w:r>
        <w:r w:rsidRPr="000A69EC">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_Toc477720160 \h </w:instrText>
        </w:r>
        <w:r>
          <w:rPr>
            <w:noProof/>
            <w:webHidden/>
          </w:rPr>
        </w:r>
        <w:r>
          <w:rPr>
            <w:noProof/>
            <w:webHidden/>
          </w:rPr>
          <w:fldChar w:fldCharType="separate"/>
        </w:r>
        <w:r>
          <w:rPr>
            <w:noProof/>
            <w:webHidden/>
          </w:rPr>
          <w:t>337</w:t>
        </w:r>
        <w:r>
          <w:rPr>
            <w:noProof/>
            <w:webHidden/>
          </w:rPr>
          <w:fldChar w:fldCharType="end"/>
        </w:r>
      </w:hyperlink>
    </w:p>
    <w:p w:rsidR="00FB4EB2" w:rsidRPr="00FB4EB2" w:rsidRDefault="00FB4EB2">
      <w:pPr>
        <w:pStyle w:val="TOC2"/>
        <w:rPr>
          <w:rFonts w:ascii="Calibri" w:hAnsi="Calibri"/>
          <w:noProof/>
          <w:sz w:val="22"/>
          <w:szCs w:val="22"/>
        </w:rPr>
      </w:pPr>
      <w:hyperlink w:anchor="_Toc477720161" w:history="1">
        <w:r w:rsidRPr="000A69EC">
          <w:rPr>
            <w:rStyle w:val="Hyperlink"/>
            <w:noProof/>
          </w:rPr>
          <w:t>72.5</w:t>
        </w:r>
        <w:r w:rsidRPr="00FB4EB2">
          <w:rPr>
            <w:rFonts w:ascii="Calibri" w:hAnsi="Calibri"/>
            <w:noProof/>
            <w:sz w:val="22"/>
            <w:szCs w:val="22"/>
          </w:rPr>
          <w:tab/>
        </w:r>
        <w:r w:rsidRPr="000A69EC">
          <w:rPr>
            <w:rStyle w:val="Hyperlink"/>
            <w:noProof/>
          </w:rPr>
          <w:t>Class Decision-making Impact</w:t>
        </w:r>
        <w:r w:rsidRPr="000A69EC">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_Toc477720161 \h </w:instrText>
        </w:r>
        <w:r>
          <w:rPr>
            <w:noProof/>
            <w:webHidden/>
          </w:rPr>
        </w:r>
        <w:r>
          <w:rPr>
            <w:noProof/>
            <w:webHidden/>
          </w:rPr>
          <w:fldChar w:fldCharType="separate"/>
        </w:r>
        <w:r>
          <w:rPr>
            <w:noProof/>
            <w:webHidden/>
          </w:rPr>
          <w:t>337</w:t>
        </w:r>
        <w:r>
          <w:rPr>
            <w:noProof/>
            <w:webHidden/>
          </w:rPr>
          <w:fldChar w:fldCharType="end"/>
        </w:r>
      </w:hyperlink>
    </w:p>
    <w:p w:rsidR="00FB4EB2" w:rsidRPr="00FB4EB2" w:rsidRDefault="00FB4EB2">
      <w:pPr>
        <w:pStyle w:val="TOC2"/>
        <w:rPr>
          <w:rFonts w:ascii="Calibri" w:hAnsi="Calibri"/>
          <w:noProof/>
          <w:sz w:val="22"/>
          <w:szCs w:val="22"/>
        </w:rPr>
      </w:pPr>
      <w:hyperlink w:anchor="_Toc477720162" w:history="1">
        <w:r w:rsidRPr="000A69EC">
          <w:rPr>
            <w:rStyle w:val="Hyperlink"/>
            <w:noProof/>
          </w:rPr>
          <w:t>72.6</w:t>
        </w:r>
        <w:r w:rsidRPr="00FB4EB2">
          <w:rPr>
            <w:rFonts w:ascii="Calibri" w:hAnsi="Calibri"/>
            <w:noProof/>
            <w:sz w:val="22"/>
            <w:szCs w:val="22"/>
          </w:rPr>
          <w:tab/>
        </w:r>
        <w:r w:rsidRPr="000A69EC">
          <w:rPr>
            <w:rStyle w:val="Hyperlink"/>
            <w:noProof/>
          </w:rPr>
          <w:t>Class Disinformation Impact</w:t>
        </w:r>
        <w:r w:rsidRPr="000A69EC">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_Toc477720162 \h </w:instrText>
        </w:r>
        <w:r>
          <w:rPr>
            <w:noProof/>
            <w:webHidden/>
          </w:rPr>
        </w:r>
        <w:r>
          <w:rPr>
            <w:noProof/>
            <w:webHidden/>
          </w:rPr>
          <w:fldChar w:fldCharType="separate"/>
        </w:r>
        <w:r>
          <w:rPr>
            <w:noProof/>
            <w:webHidden/>
          </w:rPr>
          <w:t>337</w:t>
        </w:r>
        <w:r>
          <w:rPr>
            <w:noProof/>
            <w:webHidden/>
          </w:rPr>
          <w:fldChar w:fldCharType="end"/>
        </w:r>
      </w:hyperlink>
    </w:p>
    <w:p w:rsidR="00FB4EB2" w:rsidRPr="00FB4EB2" w:rsidRDefault="00FB4EB2">
      <w:pPr>
        <w:pStyle w:val="TOC2"/>
        <w:rPr>
          <w:rFonts w:ascii="Calibri" w:hAnsi="Calibri"/>
          <w:noProof/>
          <w:sz w:val="22"/>
          <w:szCs w:val="22"/>
        </w:rPr>
      </w:pPr>
      <w:hyperlink w:anchor="_Toc477720163" w:history="1">
        <w:r w:rsidRPr="000A69EC">
          <w:rPr>
            <w:rStyle w:val="Hyperlink"/>
            <w:noProof/>
          </w:rPr>
          <w:t>72.7</w:t>
        </w:r>
        <w:r w:rsidRPr="00FB4EB2">
          <w:rPr>
            <w:rFonts w:ascii="Calibri" w:hAnsi="Calibri"/>
            <w:noProof/>
            <w:sz w:val="22"/>
            <w:szCs w:val="22"/>
          </w:rPr>
          <w:tab/>
        </w:r>
        <w:r w:rsidRPr="000A69EC">
          <w:rPr>
            <w:rStyle w:val="Hyperlink"/>
            <w:noProof/>
          </w:rPr>
          <w:t>Class Electromagnetic Spectrum Impact</w:t>
        </w:r>
        <w:r w:rsidRPr="000A69EC">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_Toc477720163 \h </w:instrText>
        </w:r>
        <w:r>
          <w:rPr>
            <w:noProof/>
            <w:webHidden/>
          </w:rPr>
        </w:r>
        <w:r>
          <w:rPr>
            <w:noProof/>
            <w:webHidden/>
          </w:rPr>
          <w:fldChar w:fldCharType="separate"/>
        </w:r>
        <w:r>
          <w:rPr>
            <w:noProof/>
            <w:webHidden/>
          </w:rPr>
          <w:t>337</w:t>
        </w:r>
        <w:r>
          <w:rPr>
            <w:noProof/>
            <w:webHidden/>
          </w:rPr>
          <w:fldChar w:fldCharType="end"/>
        </w:r>
      </w:hyperlink>
    </w:p>
    <w:p w:rsidR="00FB4EB2" w:rsidRPr="00FB4EB2" w:rsidRDefault="00FB4EB2">
      <w:pPr>
        <w:pStyle w:val="TOC2"/>
        <w:rPr>
          <w:rFonts w:ascii="Calibri" w:hAnsi="Calibri"/>
          <w:noProof/>
          <w:sz w:val="22"/>
          <w:szCs w:val="22"/>
        </w:rPr>
      </w:pPr>
      <w:hyperlink w:anchor="_Toc477720164" w:history="1">
        <w:r w:rsidRPr="000A69EC">
          <w:rPr>
            <w:rStyle w:val="Hyperlink"/>
            <w:noProof/>
          </w:rPr>
          <w:t>72.8</w:t>
        </w:r>
        <w:r w:rsidRPr="00FB4EB2">
          <w:rPr>
            <w:rFonts w:ascii="Calibri" w:hAnsi="Calibri"/>
            <w:noProof/>
            <w:sz w:val="22"/>
            <w:szCs w:val="22"/>
          </w:rPr>
          <w:tab/>
        </w:r>
        <w:r w:rsidRPr="000A69EC">
          <w:rPr>
            <w:rStyle w:val="Hyperlink"/>
            <w:noProof/>
          </w:rPr>
          <w:t>Class Environmental Impact</w:t>
        </w:r>
        <w:r w:rsidRPr="000A69EC">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_Toc477720164 \h </w:instrText>
        </w:r>
        <w:r>
          <w:rPr>
            <w:noProof/>
            <w:webHidden/>
          </w:rPr>
        </w:r>
        <w:r>
          <w:rPr>
            <w:noProof/>
            <w:webHidden/>
          </w:rPr>
          <w:fldChar w:fldCharType="separate"/>
        </w:r>
        <w:r>
          <w:rPr>
            <w:noProof/>
            <w:webHidden/>
          </w:rPr>
          <w:t>337</w:t>
        </w:r>
        <w:r>
          <w:rPr>
            <w:noProof/>
            <w:webHidden/>
          </w:rPr>
          <w:fldChar w:fldCharType="end"/>
        </w:r>
      </w:hyperlink>
    </w:p>
    <w:p w:rsidR="00FB4EB2" w:rsidRPr="00FB4EB2" w:rsidRDefault="00FB4EB2">
      <w:pPr>
        <w:pStyle w:val="TOC2"/>
        <w:rPr>
          <w:rFonts w:ascii="Calibri" w:hAnsi="Calibri"/>
          <w:noProof/>
          <w:sz w:val="22"/>
          <w:szCs w:val="22"/>
        </w:rPr>
      </w:pPr>
      <w:hyperlink w:anchor="_Toc477720165" w:history="1">
        <w:r w:rsidRPr="000A69EC">
          <w:rPr>
            <w:rStyle w:val="Hyperlink"/>
            <w:noProof/>
          </w:rPr>
          <w:t>72.9</w:t>
        </w:r>
        <w:r w:rsidRPr="00FB4EB2">
          <w:rPr>
            <w:rFonts w:ascii="Calibri" w:hAnsi="Calibri"/>
            <w:noProof/>
            <w:sz w:val="22"/>
            <w:szCs w:val="22"/>
          </w:rPr>
          <w:tab/>
        </w:r>
        <w:r w:rsidRPr="000A69EC">
          <w:rPr>
            <w:rStyle w:val="Hyperlink"/>
            <w:noProof/>
          </w:rPr>
          <w:t>Class Financial Impact</w:t>
        </w:r>
        <w:r w:rsidRPr="000A69EC">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_Toc477720165 \h </w:instrText>
        </w:r>
        <w:r>
          <w:rPr>
            <w:noProof/>
            <w:webHidden/>
          </w:rPr>
        </w:r>
        <w:r>
          <w:rPr>
            <w:noProof/>
            <w:webHidden/>
          </w:rPr>
          <w:fldChar w:fldCharType="separate"/>
        </w:r>
        <w:r>
          <w:rPr>
            <w:noProof/>
            <w:webHidden/>
          </w:rPr>
          <w:t>337</w:t>
        </w:r>
        <w:r>
          <w:rPr>
            <w:noProof/>
            <w:webHidden/>
          </w:rPr>
          <w:fldChar w:fldCharType="end"/>
        </w:r>
      </w:hyperlink>
    </w:p>
    <w:p w:rsidR="00FB4EB2" w:rsidRPr="00FB4EB2" w:rsidRDefault="00FB4EB2">
      <w:pPr>
        <w:pStyle w:val="TOC2"/>
        <w:rPr>
          <w:rFonts w:ascii="Calibri" w:hAnsi="Calibri"/>
          <w:noProof/>
          <w:sz w:val="22"/>
          <w:szCs w:val="22"/>
        </w:rPr>
      </w:pPr>
      <w:hyperlink w:anchor="_Toc477720166" w:history="1">
        <w:r w:rsidRPr="000A69EC">
          <w:rPr>
            <w:rStyle w:val="Hyperlink"/>
            <w:noProof/>
          </w:rPr>
          <w:t>72.10</w:t>
        </w:r>
        <w:r w:rsidRPr="00FB4EB2">
          <w:rPr>
            <w:rFonts w:ascii="Calibri" w:hAnsi="Calibri"/>
            <w:noProof/>
            <w:sz w:val="22"/>
            <w:szCs w:val="22"/>
          </w:rPr>
          <w:tab/>
        </w:r>
        <w:r w:rsidRPr="000A69EC">
          <w:rPr>
            <w:rStyle w:val="Hyperlink"/>
            <w:noProof/>
          </w:rPr>
          <w:t>Class Health Impact</w:t>
        </w:r>
        <w:r w:rsidRPr="000A69EC">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_Toc477720166 \h </w:instrText>
        </w:r>
        <w:r>
          <w:rPr>
            <w:noProof/>
            <w:webHidden/>
          </w:rPr>
        </w:r>
        <w:r>
          <w:rPr>
            <w:noProof/>
            <w:webHidden/>
          </w:rPr>
          <w:fldChar w:fldCharType="separate"/>
        </w:r>
        <w:r>
          <w:rPr>
            <w:noProof/>
            <w:webHidden/>
          </w:rPr>
          <w:t>338</w:t>
        </w:r>
        <w:r>
          <w:rPr>
            <w:noProof/>
            <w:webHidden/>
          </w:rPr>
          <w:fldChar w:fldCharType="end"/>
        </w:r>
      </w:hyperlink>
    </w:p>
    <w:p w:rsidR="00FB4EB2" w:rsidRPr="00FB4EB2" w:rsidRDefault="00FB4EB2">
      <w:pPr>
        <w:pStyle w:val="TOC2"/>
        <w:rPr>
          <w:rFonts w:ascii="Calibri" w:hAnsi="Calibri"/>
          <w:noProof/>
          <w:sz w:val="22"/>
          <w:szCs w:val="22"/>
        </w:rPr>
      </w:pPr>
      <w:hyperlink w:anchor="_Toc477720167" w:history="1">
        <w:r w:rsidRPr="000A69EC">
          <w:rPr>
            <w:rStyle w:val="Hyperlink"/>
            <w:noProof/>
          </w:rPr>
          <w:t>72.11</w:t>
        </w:r>
        <w:r w:rsidRPr="00FB4EB2">
          <w:rPr>
            <w:rFonts w:ascii="Calibri" w:hAnsi="Calibri"/>
            <w:noProof/>
            <w:sz w:val="22"/>
            <w:szCs w:val="22"/>
          </w:rPr>
          <w:tab/>
        </w:r>
        <w:r w:rsidRPr="000A69EC">
          <w:rPr>
            <w:rStyle w:val="Hyperlink"/>
            <w:noProof/>
          </w:rPr>
          <w:t>Class Identity Spoof Impact</w:t>
        </w:r>
        <w:r w:rsidRPr="000A69EC">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_Toc477720167 \h </w:instrText>
        </w:r>
        <w:r>
          <w:rPr>
            <w:noProof/>
            <w:webHidden/>
          </w:rPr>
        </w:r>
        <w:r>
          <w:rPr>
            <w:noProof/>
            <w:webHidden/>
          </w:rPr>
          <w:fldChar w:fldCharType="separate"/>
        </w:r>
        <w:r>
          <w:rPr>
            <w:noProof/>
            <w:webHidden/>
          </w:rPr>
          <w:t>338</w:t>
        </w:r>
        <w:r>
          <w:rPr>
            <w:noProof/>
            <w:webHidden/>
          </w:rPr>
          <w:fldChar w:fldCharType="end"/>
        </w:r>
      </w:hyperlink>
    </w:p>
    <w:p w:rsidR="00FB4EB2" w:rsidRPr="00FB4EB2" w:rsidRDefault="00FB4EB2">
      <w:pPr>
        <w:pStyle w:val="TOC2"/>
        <w:rPr>
          <w:rFonts w:ascii="Calibri" w:hAnsi="Calibri"/>
          <w:noProof/>
          <w:sz w:val="22"/>
          <w:szCs w:val="22"/>
        </w:rPr>
      </w:pPr>
      <w:hyperlink w:anchor="_Toc477720168" w:history="1">
        <w:r w:rsidRPr="000A69EC">
          <w:rPr>
            <w:rStyle w:val="Hyperlink"/>
            <w:noProof/>
          </w:rPr>
          <w:t>72.12</w:t>
        </w:r>
        <w:r w:rsidRPr="00FB4EB2">
          <w:rPr>
            <w:rFonts w:ascii="Calibri" w:hAnsi="Calibri"/>
            <w:noProof/>
            <w:sz w:val="22"/>
            <w:szCs w:val="22"/>
          </w:rPr>
          <w:tab/>
        </w:r>
        <w:r w:rsidRPr="000A69EC">
          <w:rPr>
            <w:rStyle w:val="Hyperlink"/>
            <w:noProof/>
          </w:rPr>
          <w:t>Class Image Impact</w:t>
        </w:r>
        <w:r w:rsidRPr="000A69EC">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_Toc477720168 \h </w:instrText>
        </w:r>
        <w:r>
          <w:rPr>
            <w:noProof/>
            <w:webHidden/>
          </w:rPr>
        </w:r>
        <w:r>
          <w:rPr>
            <w:noProof/>
            <w:webHidden/>
          </w:rPr>
          <w:fldChar w:fldCharType="separate"/>
        </w:r>
        <w:r>
          <w:rPr>
            <w:noProof/>
            <w:webHidden/>
          </w:rPr>
          <w:t>338</w:t>
        </w:r>
        <w:r>
          <w:rPr>
            <w:noProof/>
            <w:webHidden/>
          </w:rPr>
          <w:fldChar w:fldCharType="end"/>
        </w:r>
      </w:hyperlink>
    </w:p>
    <w:p w:rsidR="00FB4EB2" w:rsidRPr="00FB4EB2" w:rsidRDefault="00FB4EB2">
      <w:pPr>
        <w:pStyle w:val="TOC2"/>
        <w:rPr>
          <w:rFonts w:ascii="Calibri" w:hAnsi="Calibri"/>
          <w:noProof/>
          <w:sz w:val="22"/>
          <w:szCs w:val="22"/>
        </w:rPr>
      </w:pPr>
      <w:hyperlink w:anchor="_Toc477720169" w:history="1">
        <w:r w:rsidRPr="000A69EC">
          <w:rPr>
            <w:rStyle w:val="Hyperlink"/>
            <w:noProof/>
          </w:rPr>
          <w:t>72.13</w:t>
        </w:r>
        <w:r w:rsidRPr="00FB4EB2">
          <w:rPr>
            <w:rFonts w:ascii="Calibri" w:hAnsi="Calibri"/>
            <w:noProof/>
            <w:sz w:val="22"/>
            <w:szCs w:val="22"/>
          </w:rPr>
          <w:tab/>
        </w:r>
        <w:r w:rsidRPr="000A69EC">
          <w:rPr>
            <w:rStyle w:val="Hyperlink"/>
            <w:noProof/>
          </w:rPr>
          <w:t>Class Impact Category</w:t>
        </w:r>
        <w:r w:rsidRPr="000A69EC">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_Toc477720169 \h </w:instrText>
        </w:r>
        <w:r>
          <w:rPr>
            <w:noProof/>
            <w:webHidden/>
          </w:rPr>
        </w:r>
        <w:r>
          <w:rPr>
            <w:noProof/>
            <w:webHidden/>
          </w:rPr>
          <w:fldChar w:fldCharType="separate"/>
        </w:r>
        <w:r>
          <w:rPr>
            <w:noProof/>
            <w:webHidden/>
          </w:rPr>
          <w:t>338</w:t>
        </w:r>
        <w:r>
          <w:rPr>
            <w:noProof/>
            <w:webHidden/>
          </w:rPr>
          <w:fldChar w:fldCharType="end"/>
        </w:r>
      </w:hyperlink>
    </w:p>
    <w:p w:rsidR="00FB4EB2" w:rsidRPr="00FB4EB2" w:rsidRDefault="00FB4EB2">
      <w:pPr>
        <w:pStyle w:val="TOC2"/>
        <w:rPr>
          <w:rFonts w:ascii="Calibri" w:hAnsi="Calibri"/>
          <w:noProof/>
          <w:sz w:val="22"/>
          <w:szCs w:val="22"/>
        </w:rPr>
      </w:pPr>
      <w:hyperlink w:anchor="_Toc477720170" w:history="1">
        <w:r w:rsidRPr="000A69EC">
          <w:rPr>
            <w:rStyle w:val="Hyperlink"/>
            <w:noProof/>
          </w:rPr>
          <w:t>72.14</w:t>
        </w:r>
        <w:r w:rsidRPr="00FB4EB2">
          <w:rPr>
            <w:rFonts w:ascii="Calibri" w:hAnsi="Calibri"/>
            <w:noProof/>
            <w:sz w:val="22"/>
            <w:szCs w:val="22"/>
          </w:rPr>
          <w:tab/>
        </w:r>
        <w:r w:rsidRPr="000A69EC">
          <w:rPr>
            <w:rStyle w:val="Hyperlink"/>
            <w:noProof/>
          </w:rPr>
          <w:t>Class Information Availability Impact</w:t>
        </w:r>
        <w:r w:rsidRPr="000A69EC">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_Toc477720170 \h </w:instrText>
        </w:r>
        <w:r>
          <w:rPr>
            <w:noProof/>
            <w:webHidden/>
          </w:rPr>
        </w:r>
        <w:r>
          <w:rPr>
            <w:noProof/>
            <w:webHidden/>
          </w:rPr>
          <w:fldChar w:fldCharType="separate"/>
        </w:r>
        <w:r>
          <w:rPr>
            <w:noProof/>
            <w:webHidden/>
          </w:rPr>
          <w:t>338</w:t>
        </w:r>
        <w:r>
          <w:rPr>
            <w:noProof/>
            <w:webHidden/>
          </w:rPr>
          <w:fldChar w:fldCharType="end"/>
        </w:r>
      </w:hyperlink>
    </w:p>
    <w:p w:rsidR="00FB4EB2" w:rsidRPr="00FB4EB2" w:rsidRDefault="00FB4EB2">
      <w:pPr>
        <w:pStyle w:val="TOC2"/>
        <w:rPr>
          <w:rFonts w:ascii="Calibri" w:hAnsi="Calibri"/>
          <w:noProof/>
          <w:sz w:val="22"/>
          <w:szCs w:val="22"/>
        </w:rPr>
      </w:pPr>
      <w:hyperlink w:anchor="_Toc477720171" w:history="1">
        <w:r w:rsidRPr="000A69EC">
          <w:rPr>
            <w:rStyle w:val="Hyperlink"/>
            <w:noProof/>
          </w:rPr>
          <w:t>72.15</w:t>
        </w:r>
        <w:r w:rsidRPr="00FB4EB2">
          <w:rPr>
            <w:rFonts w:ascii="Calibri" w:hAnsi="Calibri"/>
            <w:noProof/>
            <w:sz w:val="22"/>
            <w:szCs w:val="22"/>
          </w:rPr>
          <w:tab/>
        </w:r>
        <w:r w:rsidRPr="000A69EC">
          <w:rPr>
            <w:rStyle w:val="Hyperlink"/>
            <w:noProof/>
          </w:rPr>
          <w:t>Class Information Impact</w:t>
        </w:r>
        <w:r w:rsidRPr="000A69EC">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_Toc477720171 \h </w:instrText>
        </w:r>
        <w:r>
          <w:rPr>
            <w:noProof/>
            <w:webHidden/>
          </w:rPr>
        </w:r>
        <w:r>
          <w:rPr>
            <w:noProof/>
            <w:webHidden/>
          </w:rPr>
          <w:fldChar w:fldCharType="separate"/>
        </w:r>
        <w:r>
          <w:rPr>
            <w:noProof/>
            <w:webHidden/>
          </w:rPr>
          <w:t>338</w:t>
        </w:r>
        <w:r>
          <w:rPr>
            <w:noProof/>
            <w:webHidden/>
          </w:rPr>
          <w:fldChar w:fldCharType="end"/>
        </w:r>
      </w:hyperlink>
    </w:p>
    <w:p w:rsidR="00FB4EB2" w:rsidRPr="00FB4EB2" w:rsidRDefault="00FB4EB2">
      <w:pPr>
        <w:pStyle w:val="TOC2"/>
        <w:rPr>
          <w:rFonts w:ascii="Calibri" w:hAnsi="Calibri"/>
          <w:noProof/>
          <w:sz w:val="22"/>
          <w:szCs w:val="22"/>
        </w:rPr>
      </w:pPr>
      <w:hyperlink w:anchor="_Toc477720172" w:history="1">
        <w:r w:rsidRPr="000A69EC">
          <w:rPr>
            <w:rStyle w:val="Hyperlink"/>
            <w:noProof/>
          </w:rPr>
          <w:t>72.16</w:t>
        </w:r>
        <w:r w:rsidRPr="00FB4EB2">
          <w:rPr>
            <w:rFonts w:ascii="Calibri" w:hAnsi="Calibri"/>
            <w:noProof/>
            <w:sz w:val="22"/>
            <w:szCs w:val="22"/>
          </w:rPr>
          <w:tab/>
        </w:r>
        <w:r w:rsidRPr="000A69EC">
          <w:rPr>
            <w:rStyle w:val="Hyperlink"/>
            <w:noProof/>
          </w:rPr>
          <w:t>Class Infrastructure Impact</w:t>
        </w:r>
        <w:r w:rsidRPr="000A69EC">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_Toc477720172 \h </w:instrText>
        </w:r>
        <w:r>
          <w:rPr>
            <w:noProof/>
            <w:webHidden/>
          </w:rPr>
        </w:r>
        <w:r>
          <w:rPr>
            <w:noProof/>
            <w:webHidden/>
          </w:rPr>
          <w:fldChar w:fldCharType="separate"/>
        </w:r>
        <w:r>
          <w:rPr>
            <w:noProof/>
            <w:webHidden/>
          </w:rPr>
          <w:t>338</w:t>
        </w:r>
        <w:r>
          <w:rPr>
            <w:noProof/>
            <w:webHidden/>
          </w:rPr>
          <w:fldChar w:fldCharType="end"/>
        </w:r>
      </w:hyperlink>
    </w:p>
    <w:p w:rsidR="00FB4EB2" w:rsidRPr="00FB4EB2" w:rsidRDefault="00FB4EB2">
      <w:pPr>
        <w:pStyle w:val="TOC2"/>
        <w:rPr>
          <w:rFonts w:ascii="Calibri" w:hAnsi="Calibri"/>
          <w:noProof/>
          <w:sz w:val="22"/>
          <w:szCs w:val="22"/>
        </w:rPr>
      </w:pPr>
      <w:hyperlink w:anchor="_Toc477720173" w:history="1">
        <w:r w:rsidRPr="000A69EC">
          <w:rPr>
            <w:rStyle w:val="Hyperlink"/>
            <w:noProof/>
          </w:rPr>
          <w:t>72.17</w:t>
        </w:r>
        <w:r w:rsidRPr="00FB4EB2">
          <w:rPr>
            <w:rFonts w:ascii="Calibri" w:hAnsi="Calibri"/>
            <w:noProof/>
            <w:sz w:val="22"/>
            <w:szCs w:val="22"/>
          </w:rPr>
          <w:tab/>
        </w:r>
        <w:r w:rsidRPr="000A69EC">
          <w:rPr>
            <w:rStyle w:val="Hyperlink"/>
            <w:noProof/>
          </w:rPr>
          <w:t>Class Intellectual Property Impact</w:t>
        </w:r>
        <w:r w:rsidRPr="000A69EC">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_Toc477720173 \h </w:instrText>
        </w:r>
        <w:r>
          <w:rPr>
            <w:noProof/>
            <w:webHidden/>
          </w:rPr>
        </w:r>
        <w:r>
          <w:rPr>
            <w:noProof/>
            <w:webHidden/>
          </w:rPr>
          <w:fldChar w:fldCharType="separate"/>
        </w:r>
        <w:r>
          <w:rPr>
            <w:noProof/>
            <w:webHidden/>
          </w:rPr>
          <w:t>339</w:t>
        </w:r>
        <w:r>
          <w:rPr>
            <w:noProof/>
            <w:webHidden/>
          </w:rPr>
          <w:fldChar w:fldCharType="end"/>
        </w:r>
      </w:hyperlink>
    </w:p>
    <w:p w:rsidR="00FB4EB2" w:rsidRPr="00FB4EB2" w:rsidRDefault="00FB4EB2">
      <w:pPr>
        <w:pStyle w:val="TOC2"/>
        <w:rPr>
          <w:rFonts w:ascii="Calibri" w:hAnsi="Calibri"/>
          <w:noProof/>
          <w:sz w:val="22"/>
          <w:szCs w:val="22"/>
        </w:rPr>
      </w:pPr>
      <w:hyperlink w:anchor="_Toc477720174" w:history="1">
        <w:r w:rsidRPr="000A69EC">
          <w:rPr>
            <w:rStyle w:val="Hyperlink"/>
            <w:noProof/>
          </w:rPr>
          <w:t>72.18</w:t>
        </w:r>
        <w:r w:rsidRPr="00FB4EB2">
          <w:rPr>
            <w:rFonts w:ascii="Calibri" w:hAnsi="Calibri"/>
            <w:noProof/>
            <w:sz w:val="22"/>
            <w:szCs w:val="22"/>
          </w:rPr>
          <w:tab/>
        </w:r>
        <w:r w:rsidRPr="000A69EC">
          <w:rPr>
            <w:rStyle w:val="Hyperlink"/>
            <w:noProof/>
          </w:rPr>
          <w:t>Class Legal Impact</w:t>
        </w:r>
        <w:r w:rsidRPr="000A69EC">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_Toc477720174 \h </w:instrText>
        </w:r>
        <w:r>
          <w:rPr>
            <w:noProof/>
            <w:webHidden/>
          </w:rPr>
        </w:r>
        <w:r>
          <w:rPr>
            <w:noProof/>
            <w:webHidden/>
          </w:rPr>
          <w:fldChar w:fldCharType="separate"/>
        </w:r>
        <w:r>
          <w:rPr>
            <w:noProof/>
            <w:webHidden/>
          </w:rPr>
          <w:t>339</w:t>
        </w:r>
        <w:r>
          <w:rPr>
            <w:noProof/>
            <w:webHidden/>
          </w:rPr>
          <w:fldChar w:fldCharType="end"/>
        </w:r>
      </w:hyperlink>
    </w:p>
    <w:p w:rsidR="00FB4EB2" w:rsidRPr="00FB4EB2" w:rsidRDefault="00FB4EB2">
      <w:pPr>
        <w:pStyle w:val="TOC2"/>
        <w:rPr>
          <w:rFonts w:ascii="Calibri" w:hAnsi="Calibri"/>
          <w:noProof/>
          <w:sz w:val="22"/>
          <w:szCs w:val="22"/>
        </w:rPr>
      </w:pPr>
      <w:hyperlink w:anchor="_Toc477720175" w:history="1">
        <w:r w:rsidRPr="000A69EC">
          <w:rPr>
            <w:rStyle w:val="Hyperlink"/>
            <w:noProof/>
          </w:rPr>
          <w:t>72.19</w:t>
        </w:r>
        <w:r w:rsidRPr="00FB4EB2">
          <w:rPr>
            <w:rFonts w:ascii="Calibri" w:hAnsi="Calibri"/>
            <w:noProof/>
            <w:sz w:val="22"/>
            <w:szCs w:val="22"/>
          </w:rPr>
          <w:tab/>
        </w:r>
        <w:r w:rsidRPr="000A69EC">
          <w:rPr>
            <w:rStyle w:val="Hyperlink"/>
            <w:noProof/>
          </w:rPr>
          <w:t>Class Mission Impact</w:t>
        </w:r>
        <w:r w:rsidRPr="000A69EC">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_Toc477720175 \h </w:instrText>
        </w:r>
        <w:r>
          <w:rPr>
            <w:noProof/>
            <w:webHidden/>
          </w:rPr>
        </w:r>
        <w:r>
          <w:rPr>
            <w:noProof/>
            <w:webHidden/>
          </w:rPr>
          <w:fldChar w:fldCharType="separate"/>
        </w:r>
        <w:r>
          <w:rPr>
            <w:noProof/>
            <w:webHidden/>
          </w:rPr>
          <w:t>339</w:t>
        </w:r>
        <w:r>
          <w:rPr>
            <w:noProof/>
            <w:webHidden/>
          </w:rPr>
          <w:fldChar w:fldCharType="end"/>
        </w:r>
      </w:hyperlink>
    </w:p>
    <w:p w:rsidR="00FB4EB2" w:rsidRPr="00FB4EB2" w:rsidRDefault="00FB4EB2">
      <w:pPr>
        <w:pStyle w:val="TOC2"/>
        <w:rPr>
          <w:rFonts w:ascii="Calibri" w:hAnsi="Calibri"/>
          <w:noProof/>
          <w:sz w:val="22"/>
          <w:szCs w:val="22"/>
        </w:rPr>
      </w:pPr>
      <w:hyperlink w:anchor="_Toc477720176" w:history="1">
        <w:r w:rsidRPr="000A69EC">
          <w:rPr>
            <w:rStyle w:val="Hyperlink"/>
            <w:noProof/>
          </w:rPr>
          <w:t>72.20</w:t>
        </w:r>
        <w:r w:rsidRPr="00FB4EB2">
          <w:rPr>
            <w:rFonts w:ascii="Calibri" w:hAnsi="Calibri"/>
            <w:noProof/>
            <w:sz w:val="22"/>
            <w:szCs w:val="22"/>
          </w:rPr>
          <w:tab/>
        </w:r>
        <w:r w:rsidRPr="000A69EC">
          <w:rPr>
            <w:rStyle w:val="Hyperlink"/>
            <w:noProof/>
          </w:rPr>
          <w:t>Class Non-Technical Impact</w:t>
        </w:r>
        <w:r w:rsidRPr="000A69EC">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_Toc477720176 \h </w:instrText>
        </w:r>
        <w:r>
          <w:rPr>
            <w:noProof/>
            <w:webHidden/>
          </w:rPr>
        </w:r>
        <w:r>
          <w:rPr>
            <w:noProof/>
            <w:webHidden/>
          </w:rPr>
          <w:fldChar w:fldCharType="separate"/>
        </w:r>
        <w:r>
          <w:rPr>
            <w:noProof/>
            <w:webHidden/>
          </w:rPr>
          <w:t>339</w:t>
        </w:r>
        <w:r>
          <w:rPr>
            <w:noProof/>
            <w:webHidden/>
          </w:rPr>
          <w:fldChar w:fldCharType="end"/>
        </w:r>
      </w:hyperlink>
    </w:p>
    <w:p w:rsidR="00FB4EB2" w:rsidRPr="00FB4EB2" w:rsidRDefault="00FB4EB2">
      <w:pPr>
        <w:pStyle w:val="TOC2"/>
        <w:rPr>
          <w:rFonts w:ascii="Calibri" w:hAnsi="Calibri"/>
          <w:noProof/>
          <w:sz w:val="22"/>
          <w:szCs w:val="22"/>
        </w:rPr>
      </w:pPr>
      <w:hyperlink w:anchor="_Toc477720177" w:history="1">
        <w:r w:rsidRPr="000A69EC">
          <w:rPr>
            <w:rStyle w:val="Hyperlink"/>
            <w:noProof/>
          </w:rPr>
          <w:t>72.21</w:t>
        </w:r>
        <w:r w:rsidRPr="00FB4EB2">
          <w:rPr>
            <w:rFonts w:ascii="Calibri" w:hAnsi="Calibri"/>
            <w:noProof/>
            <w:sz w:val="22"/>
            <w:szCs w:val="22"/>
          </w:rPr>
          <w:tab/>
        </w:r>
        <w:r w:rsidRPr="000A69EC">
          <w:rPr>
            <w:rStyle w:val="Hyperlink"/>
            <w:noProof/>
          </w:rPr>
          <w:t>Class Safety Impact</w:t>
        </w:r>
        <w:r w:rsidRPr="000A69EC">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_Toc477720177 \h </w:instrText>
        </w:r>
        <w:r>
          <w:rPr>
            <w:noProof/>
            <w:webHidden/>
          </w:rPr>
        </w:r>
        <w:r>
          <w:rPr>
            <w:noProof/>
            <w:webHidden/>
          </w:rPr>
          <w:fldChar w:fldCharType="separate"/>
        </w:r>
        <w:r>
          <w:rPr>
            <w:noProof/>
            <w:webHidden/>
          </w:rPr>
          <w:t>339</w:t>
        </w:r>
        <w:r>
          <w:rPr>
            <w:noProof/>
            <w:webHidden/>
          </w:rPr>
          <w:fldChar w:fldCharType="end"/>
        </w:r>
      </w:hyperlink>
    </w:p>
    <w:p w:rsidR="00FB4EB2" w:rsidRPr="00FB4EB2" w:rsidRDefault="00FB4EB2">
      <w:pPr>
        <w:pStyle w:val="TOC2"/>
        <w:rPr>
          <w:rFonts w:ascii="Calibri" w:hAnsi="Calibri"/>
          <w:noProof/>
          <w:sz w:val="22"/>
          <w:szCs w:val="22"/>
        </w:rPr>
      </w:pPr>
      <w:hyperlink w:anchor="_Toc477720178" w:history="1">
        <w:r w:rsidRPr="000A69EC">
          <w:rPr>
            <w:rStyle w:val="Hyperlink"/>
            <w:noProof/>
          </w:rPr>
          <w:t>72.22</w:t>
        </w:r>
        <w:r w:rsidRPr="00FB4EB2">
          <w:rPr>
            <w:rFonts w:ascii="Calibri" w:hAnsi="Calibri"/>
            <w:noProof/>
            <w:sz w:val="22"/>
            <w:szCs w:val="22"/>
          </w:rPr>
          <w:tab/>
        </w:r>
        <w:r w:rsidRPr="000A69EC">
          <w:rPr>
            <w:rStyle w:val="Hyperlink"/>
            <w:noProof/>
          </w:rPr>
          <w:t>Class Transport Impact</w:t>
        </w:r>
        <w:r w:rsidRPr="000A69EC">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_Toc477720178 \h </w:instrText>
        </w:r>
        <w:r>
          <w:rPr>
            <w:noProof/>
            <w:webHidden/>
          </w:rPr>
        </w:r>
        <w:r>
          <w:rPr>
            <w:noProof/>
            <w:webHidden/>
          </w:rPr>
          <w:fldChar w:fldCharType="separate"/>
        </w:r>
        <w:r>
          <w:rPr>
            <w:noProof/>
            <w:webHidden/>
          </w:rPr>
          <w:t>339</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20179" w:history="1">
        <w:r w:rsidRPr="000A69EC">
          <w:rPr>
            <w:rStyle w:val="Hyperlink"/>
            <w:noProof/>
          </w:rPr>
          <w:t>73</w:t>
        </w:r>
        <w:r w:rsidRPr="00FB4EB2">
          <w:rPr>
            <w:rFonts w:ascii="Calibri" w:hAnsi="Calibri"/>
            <w:noProof/>
            <w:sz w:val="22"/>
            <w:szCs w:val="22"/>
          </w:rPr>
          <w:tab/>
        </w:r>
        <w:r w:rsidRPr="000A69EC">
          <w:rPr>
            <w:rStyle w:val="Hyperlink"/>
            <w:noProof/>
          </w:rPr>
          <w:t>Threat-risk-conceptual-model::Threat and Risk Specific Concepts::Incidents::Incident Response</w:t>
        </w:r>
        <w:r>
          <w:rPr>
            <w:noProof/>
            <w:webHidden/>
          </w:rPr>
          <w:tab/>
        </w:r>
        <w:r>
          <w:rPr>
            <w:noProof/>
            <w:webHidden/>
          </w:rPr>
          <w:fldChar w:fldCharType="begin"/>
        </w:r>
        <w:r>
          <w:rPr>
            <w:noProof/>
            <w:webHidden/>
          </w:rPr>
          <w:instrText xml:space="preserve"> PAGEREF _Toc477720179 \h </w:instrText>
        </w:r>
        <w:r>
          <w:rPr>
            <w:noProof/>
            <w:webHidden/>
          </w:rPr>
        </w:r>
        <w:r>
          <w:rPr>
            <w:noProof/>
            <w:webHidden/>
          </w:rPr>
          <w:fldChar w:fldCharType="separate"/>
        </w:r>
        <w:r>
          <w:rPr>
            <w:noProof/>
            <w:webHidden/>
          </w:rPr>
          <w:t>340</w:t>
        </w:r>
        <w:r>
          <w:rPr>
            <w:noProof/>
            <w:webHidden/>
          </w:rPr>
          <w:fldChar w:fldCharType="end"/>
        </w:r>
      </w:hyperlink>
    </w:p>
    <w:p w:rsidR="00FB4EB2" w:rsidRPr="00FB4EB2" w:rsidRDefault="00FB4EB2">
      <w:pPr>
        <w:pStyle w:val="TOC2"/>
        <w:rPr>
          <w:rFonts w:ascii="Calibri" w:hAnsi="Calibri"/>
          <w:noProof/>
          <w:sz w:val="22"/>
          <w:szCs w:val="22"/>
        </w:rPr>
      </w:pPr>
      <w:hyperlink w:anchor="_Toc477720180" w:history="1">
        <w:r w:rsidRPr="000A69EC">
          <w:rPr>
            <w:rStyle w:val="Hyperlink"/>
            <w:noProof/>
          </w:rPr>
          <w:t>73.1</w:t>
        </w:r>
        <w:r w:rsidRPr="00FB4EB2">
          <w:rPr>
            <w:rFonts w:ascii="Calibri" w:hAnsi="Calibri"/>
            <w:noProof/>
            <w:sz w:val="22"/>
            <w:szCs w:val="22"/>
          </w:rPr>
          <w:tab/>
        </w:r>
        <w:r w:rsidRPr="000A69EC">
          <w:rPr>
            <w:rStyle w:val="Hyperlink"/>
            <w:noProof/>
          </w:rPr>
          <w:t>Diagram: Incident Response</w:t>
        </w:r>
        <w:r>
          <w:rPr>
            <w:noProof/>
            <w:webHidden/>
          </w:rPr>
          <w:tab/>
        </w:r>
        <w:r>
          <w:rPr>
            <w:noProof/>
            <w:webHidden/>
          </w:rPr>
          <w:fldChar w:fldCharType="begin"/>
        </w:r>
        <w:r>
          <w:rPr>
            <w:noProof/>
            <w:webHidden/>
          </w:rPr>
          <w:instrText xml:space="preserve"> PAGEREF _Toc477720180 \h </w:instrText>
        </w:r>
        <w:r>
          <w:rPr>
            <w:noProof/>
            <w:webHidden/>
          </w:rPr>
        </w:r>
        <w:r>
          <w:rPr>
            <w:noProof/>
            <w:webHidden/>
          </w:rPr>
          <w:fldChar w:fldCharType="separate"/>
        </w:r>
        <w:r>
          <w:rPr>
            <w:noProof/>
            <w:webHidden/>
          </w:rPr>
          <w:t>340</w:t>
        </w:r>
        <w:r>
          <w:rPr>
            <w:noProof/>
            <w:webHidden/>
          </w:rPr>
          <w:fldChar w:fldCharType="end"/>
        </w:r>
      </w:hyperlink>
    </w:p>
    <w:p w:rsidR="00FB4EB2" w:rsidRPr="00FB4EB2" w:rsidRDefault="00FB4EB2">
      <w:pPr>
        <w:pStyle w:val="TOC2"/>
        <w:rPr>
          <w:rFonts w:ascii="Calibri" w:hAnsi="Calibri"/>
          <w:noProof/>
          <w:sz w:val="22"/>
          <w:szCs w:val="22"/>
        </w:rPr>
      </w:pPr>
      <w:hyperlink w:anchor="_Toc477720181" w:history="1">
        <w:r w:rsidRPr="000A69EC">
          <w:rPr>
            <w:rStyle w:val="Hyperlink"/>
            <w:noProof/>
          </w:rPr>
          <w:t>73.2</w:t>
        </w:r>
        <w:r w:rsidRPr="00FB4EB2">
          <w:rPr>
            <w:rFonts w:ascii="Calibri" w:hAnsi="Calibri"/>
            <w:noProof/>
            <w:sz w:val="22"/>
            <w:szCs w:val="22"/>
          </w:rPr>
          <w:tab/>
        </w:r>
        <w:r w:rsidRPr="000A69EC">
          <w:rPr>
            <w:rStyle w:val="Hyperlink"/>
            <w:noProof/>
          </w:rPr>
          <w:t>Class Incident Containment</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_Toc477720181 \h </w:instrText>
        </w:r>
        <w:r>
          <w:rPr>
            <w:noProof/>
            <w:webHidden/>
          </w:rPr>
        </w:r>
        <w:r>
          <w:rPr>
            <w:noProof/>
            <w:webHidden/>
          </w:rPr>
          <w:fldChar w:fldCharType="separate"/>
        </w:r>
        <w:r>
          <w:rPr>
            <w:noProof/>
            <w:webHidden/>
          </w:rPr>
          <w:t>340</w:t>
        </w:r>
        <w:r>
          <w:rPr>
            <w:noProof/>
            <w:webHidden/>
          </w:rPr>
          <w:fldChar w:fldCharType="end"/>
        </w:r>
      </w:hyperlink>
    </w:p>
    <w:p w:rsidR="00FB4EB2" w:rsidRPr="00FB4EB2" w:rsidRDefault="00FB4EB2">
      <w:pPr>
        <w:pStyle w:val="TOC2"/>
        <w:rPr>
          <w:rFonts w:ascii="Calibri" w:hAnsi="Calibri"/>
          <w:noProof/>
          <w:sz w:val="22"/>
          <w:szCs w:val="22"/>
        </w:rPr>
      </w:pPr>
      <w:hyperlink w:anchor="_Toc477720182" w:history="1">
        <w:r w:rsidRPr="000A69EC">
          <w:rPr>
            <w:rStyle w:val="Hyperlink"/>
            <w:noProof/>
          </w:rPr>
          <w:t>73.3</w:t>
        </w:r>
        <w:r w:rsidRPr="00FB4EB2">
          <w:rPr>
            <w:rFonts w:ascii="Calibri" w:hAnsi="Calibri"/>
            <w:noProof/>
            <w:sz w:val="22"/>
            <w:szCs w:val="22"/>
          </w:rPr>
          <w:tab/>
        </w:r>
        <w:r w:rsidRPr="000A69EC">
          <w:rPr>
            <w:rStyle w:val="Hyperlink"/>
            <w:noProof/>
          </w:rPr>
          <w:t>Class Incident Recovery</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_Toc477720182 \h </w:instrText>
        </w:r>
        <w:r>
          <w:rPr>
            <w:noProof/>
            <w:webHidden/>
          </w:rPr>
        </w:r>
        <w:r>
          <w:rPr>
            <w:noProof/>
            <w:webHidden/>
          </w:rPr>
          <w:fldChar w:fldCharType="separate"/>
        </w:r>
        <w:r>
          <w:rPr>
            <w:noProof/>
            <w:webHidden/>
          </w:rPr>
          <w:t>340</w:t>
        </w:r>
        <w:r>
          <w:rPr>
            <w:noProof/>
            <w:webHidden/>
          </w:rPr>
          <w:fldChar w:fldCharType="end"/>
        </w:r>
      </w:hyperlink>
    </w:p>
    <w:p w:rsidR="00FB4EB2" w:rsidRPr="00FB4EB2" w:rsidRDefault="00FB4EB2">
      <w:pPr>
        <w:pStyle w:val="TOC2"/>
        <w:rPr>
          <w:rFonts w:ascii="Calibri" w:hAnsi="Calibri"/>
          <w:noProof/>
          <w:sz w:val="22"/>
          <w:szCs w:val="22"/>
        </w:rPr>
      </w:pPr>
      <w:hyperlink w:anchor="_Toc477720183" w:history="1">
        <w:r w:rsidRPr="000A69EC">
          <w:rPr>
            <w:rStyle w:val="Hyperlink"/>
            <w:noProof/>
          </w:rPr>
          <w:t>73.4</w:t>
        </w:r>
        <w:r w:rsidRPr="00FB4EB2">
          <w:rPr>
            <w:rFonts w:ascii="Calibri" w:hAnsi="Calibri"/>
            <w:noProof/>
            <w:sz w:val="22"/>
            <w:szCs w:val="22"/>
          </w:rPr>
          <w:tab/>
        </w:r>
        <w:r w:rsidRPr="000A69EC">
          <w:rPr>
            <w:rStyle w:val="Hyperlink"/>
            <w:noProof/>
          </w:rPr>
          <w:t>Class Incident Response</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_Toc477720183 \h </w:instrText>
        </w:r>
        <w:r>
          <w:rPr>
            <w:noProof/>
            <w:webHidden/>
          </w:rPr>
        </w:r>
        <w:r>
          <w:rPr>
            <w:noProof/>
            <w:webHidden/>
          </w:rPr>
          <w:fldChar w:fldCharType="separate"/>
        </w:r>
        <w:r>
          <w:rPr>
            <w:noProof/>
            <w:webHidden/>
          </w:rPr>
          <w:t>341</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20184" w:history="1">
        <w:r w:rsidRPr="000A69EC">
          <w:rPr>
            <w:rStyle w:val="Hyperlink"/>
            <w:noProof/>
          </w:rPr>
          <w:t>74</w:t>
        </w:r>
        <w:r w:rsidRPr="00FB4EB2">
          <w:rPr>
            <w:rFonts w:ascii="Calibri" w:hAnsi="Calibri"/>
            <w:noProof/>
            <w:sz w:val="22"/>
            <w:szCs w:val="22"/>
          </w:rPr>
          <w:tab/>
        </w:r>
        <w:r w:rsidRPr="000A69EC">
          <w:rPr>
            <w:rStyle w:val="Hyperlink"/>
            <w:noProof/>
          </w:rPr>
          <w:t>Threat-risk-conceptual-model::Threat and Risk Specific Concepts::Indicators</w:t>
        </w:r>
        <w:r>
          <w:rPr>
            <w:noProof/>
            <w:webHidden/>
          </w:rPr>
          <w:tab/>
        </w:r>
        <w:r>
          <w:rPr>
            <w:noProof/>
            <w:webHidden/>
          </w:rPr>
          <w:fldChar w:fldCharType="begin"/>
        </w:r>
        <w:r>
          <w:rPr>
            <w:noProof/>
            <w:webHidden/>
          </w:rPr>
          <w:instrText xml:space="preserve"> PAGEREF _Toc477720184 \h </w:instrText>
        </w:r>
        <w:r>
          <w:rPr>
            <w:noProof/>
            <w:webHidden/>
          </w:rPr>
        </w:r>
        <w:r>
          <w:rPr>
            <w:noProof/>
            <w:webHidden/>
          </w:rPr>
          <w:fldChar w:fldCharType="separate"/>
        </w:r>
        <w:r>
          <w:rPr>
            <w:noProof/>
            <w:webHidden/>
          </w:rPr>
          <w:t>342</w:t>
        </w:r>
        <w:r>
          <w:rPr>
            <w:noProof/>
            <w:webHidden/>
          </w:rPr>
          <w:fldChar w:fldCharType="end"/>
        </w:r>
      </w:hyperlink>
    </w:p>
    <w:p w:rsidR="00FB4EB2" w:rsidRPr="00FB4EB2" w:rsidRDefault="00FB4EB2">
      <w:pPr>
        <w:pStyle w:val="TOC2"/>
        <w:rPr>
          <w:rFonts w:ascii="Calibri" w:hAnsi="Calibri"/>
          <w:noProof/>
          <w:sz w:val="22"/>
          <w:szCs w:val="22"/>
        </w:rPr>
      </w:pPr>
      <w:hyperlink w:anchor="_Toc477720185" w:history="1">
        <w:r w:rsidRPr="000A69EC">
          <w:rPr>
            <w:rStyle w:val="Hyperlink"/>
            <w:noProof/>
          </w:rPr>
          <w:t>74.1</w:t>
        </w:r>
        <w:r w:rsidRPr="00FB4EB2">
          <w:rPr>
            <w:rFonts w:ascii="Calibri" w:hAnsi="Calibri"/>
            <w:noProof/>
            <w:sz w:val="22"/>
            <w:szCs w:val="22"/>
          </w:rPr>
          <w:tab/>
        </w:r>
        <w:r w:rsidRPr="000A69EC">
          <w:rPr>
            <w:rStyle w:val="Hyperlink"/>
            <w:noProof/>
          </w:rPr>
          <w:t>Diagram: Indicator</w:t>
        </w:r>
        <w:r>
          <w:rPr>
            <w:noProof/>
            <w:webHidden/>
          </w:rPr>
          <w:tab/>
        </w:r>
        <w:r>
          <w:rPr>
            <w:noProof/>
            <w:webHidden/>
          </w:rPr>
          <w:fldChar w:fldCharType="begin"/>
        </w:r>
        <w:r>
          <w:rPr>
            <w:noProof/>
            <w:webHidden/>
          </w:rPr>
          <w:instrText xml:space="preserve"> PAGEREF _Toc477720185 \h </w:instrText>
        </w:r>
        <w:r>
          <w:rPr>
            <w:noProof/>
            <w:webHidden/>
          </w:rPr>
        </w:r>
        <w:r>
          <w:rPr>
            <w:noProof/>
            <w:webHidden/>
          </w:rPr>
          <w:fldChar w:fldCharType="separate"/>
        </w:r>
        <w:r>
          <w:rPr>
            <w:noProof/>
            <w:webHidden/>
          </w:rPr>
          <w:t>342</w:t>
        </w:r>
        <w:r>
          <w:rPr>
            <w:noProof/>
            <w:webHidden/>
          </w:rPr>
          <w:fldChar w:fldCharType="end"/>
        </w:r>
      </w:hyperlink>
    </w:p>
    <w:p w:rsidR="00FB4EB2" w:rsidRPr="00FB4EB2" w:rsidRDefault="00FB4EB2">
      <w:pPr>
        <w:pStyle w:val="TOC2"/>
        <w:rPr>
          <w:rFonts w:ascii="Calibri" w:hAnsi="Calibri"/>
          <w:noProof/>
          <w:sz w:val="22"/>
          <w:szCs w:val="22"/>
        </w:rPr>
      </w:pPr>
      <w:hyperlink w:anchor="_Toc477720186" w:history="1">
        <w:r w:rsidRPr="000A69EC">
          <w:rPr>
            <w:rStyle w:val="Hyperlink"/>
            <w:noProof/>
          </w:rPr>
          <w:t>74.2</w:t>
        </w:r>
        <w:r w:rsidRPr="00FB4EB2">
          <w:rPr>
            <w:rFonts w:ascii="Calibri" w:hAnsi="Calibri"/>
            <w:noProof/>
            <w:sz w:val="22"/>
            <w:szCs w:val="22"/>
          </w:rPr>
          <w:tab/>
        </w:r>
        <w:r w:rsidRPr="000A69EC">
          <w:rPr>
            <w:rStyle w:val="Hyperlink"/>
            <w:noProof/>
          </w:rPr>
          <w:t>Diagram: Sighting</w:t>
        </w:r>
        <w:r>
          <w:rPr>
            <w:noProof/>
            <w:webHidden/>
          </w:rPr>
          <w:tab/>
        </w:r>
        <w:r>
          <w:rPr>
            <w:noProof/>
            <w:webHidden/>
          </w:rPr>
          <w:fldChar w:fldCharType="begin"/>
        </w:r>
        <w:r>
          <w:rPr>
            <w:noProof/>
            <w:webHidden/>
          </w:rPr>
          <w:instrText xml:space="preserve"> PAGEREF _Toc477720186 \h </w:instrText>
        </w:r>
        <w:r>
          <w:rPr>
            <w:noProof/>
            <w:webHidden/>
          </w:rPr>
        </w:r>
        <w:r>
          <w:rPr>
            <w:noProof/>
            <w:webHidden/>
          </w:rPr>
          <w:fldChar w:fldCharType="separate"/>
        </w:r>
        <w:r>
          <w:rPr>
            <w:noProof/>
            <w:webHidden/>
          </w:rPr>
          <w:t>343</w:t>
        </w:r>
        <w:r>
          <w:rPr>
            <w:noProof/>
            <w:webHidden/>
          </w:rPr>
          <w:fldChar w:fldCharType="end"/>
        </w:r>
      </w:hyperlink>
    </w:p>
    <w:p w:rsidR="00FB4EB2" w:rsidRPr="00FB4EB2" w:rsidRDefault="00FB4EB2">
      <w:pPr>
        <w:pStyle w:val="TOC2"/>
        <w:rPr>
          <w:rFonts w:ascii="Calibri" w:hAnsi="Calibri"/>
          <w:noProof/>
          <w:sz w:val="22"/>
          <w:szCs w:val="22"/>
        </w:rPr>
      </w:pPr>
      <w:hyperlink w:anchor="_Toc477720187" w:history="1">
        <w:r w:rsidRPr="000A69EC">
          <w:rPr>
            <w:rStyle w:val="Hyperlink"/>
            <w:noProof/>
          </w:rPr>
          <w:t>74.3</w:t>
        </w:r>
        <w:r w:rsidRPr="00FB4EB2">
          <w:rPr>
            <w:rFonts w:ascii="Calibri" w:hAnsi="Calibri"/>
            <w:noProof/>
            <w:sz w:val="22"/>
            <w:szCs w:val="22"/>
          </w:rPr>
          <w:tab/>
        </w:r>
        <w:r w:rsidRPr="000A69EC">
          <w:rPr>
            <w:rStyle w:val="Hyperlink"/>
            <w:noProof/>
          </w:rPr>
          <w:t>Class Blacklist Indicator</w:t>
        </w:r>
        <w:r>
          <w:rPr>
            <w:noProof/>
            <w:webHidden/>
          </w:rPr>
          <w:tab/>
        </w:r>
        <w:r>
          <w:rPr>
            <w:noProof/>
            <w:webHidden/>
          </w:rPr>
          <w:fldChar w:fldCharType="begin"/>
        </w:r>
        <w:r>
          <w:rPr>
            <w:noProof/>
            <w:webHidden/>
          </w:rPr>
          <w:instrText xml:space="preserve"> PAGEREF _Toc477720187 \h </w:instrText>
        </w:r>
        <w:r>
          <w:rPr>
            <w:noProof/>
            <w:webHidden/>
          </w:rPr>
        </w:r>
        <w:r>
          <w:rPr>
            <w:noProof/>
            <w:webHidden/>
          </w:rPr>
          <w:fldChar w:fldCharType="separate"/>
        </w:r>
        <w:r>
          <w:rPr>
            <w:noProof/>
            <w:webHidden/>
          </w:rPr>
          <w:t>343</w:t>
        </w:r>
        <w:r>
          <w:rPr>
            <w:noProof/>
            <w:webHidden/>
          </w:rPr>
          <w:fldChar w:fldCharType="end"/>
        </w:r>
      </w:hyperlink>
    </w:p>
    <w:p w:rsidR="00FB4EB2" w:rsidRPr="00FB4EB2" w:rsidRDefault="00FB4EB2">
      <w:pPr>
        <w:pStyle w:val="TOC2"/>
        <w:rPr>
          <w:rFonts w:ascii="Calibri" w:hAnsi="Calibri"/>
          <w:noProof/>
          <w:sz w:val="22"/>
          <w:szCs w:val="22"/>
        </w:rPr>
      </w:pPr>
      <w:hyperlink w:anchor="_Toc477720188" w:history="1">
        <w:r w:rsidRPr="000A69EC">
          <w:rPr>
            <w:rStyle w:val="Hyperlink"/>
            <w:noProof/>
          </w:rPr>
          <w:t>74.4</w:t>
        </w:r>
        <w:r w:rsidRPr="00FB4EB2">
          <w:rPr>
            <w:rFonts w:ascii="Calibri" w:hAnsi="Calibri"/>
            <w:noProof/>
            <w:sz w:val="22"/>
            <w:szCs w:val="22"/>
          </w:rPr>
          <w:tab/>
        </w:r>
        <w:r w:rsidRPr="000A69EC">
          <w:rPr>
            <w:rStyle w:val="Hyperlink"/>
            <w:noProof/>
          </w:rPr>
          <w:t>Class Indicator</w:t>
        </w:r>
        <w:r>
          <w:rPr>
            <w:noProof/>
            <w:webHidden/>
          </w:rPr>
          <w:tab/>
        </w:r>
        <w:r>
          <w:rPr>
            <w:noProof/>
            <w:webHidden/>
          </w:rPr>
          <w:fldChar w:fldCharType="begin"/>
        </w:r>
        <w:r>
          <w:rPr>
            <w:noProof/>
            <w:webHidden/>
          </w:rPr>
          <w:instrText xml:space="preserve"> PAGEREF _Toc477720188 \h </w:instrText>
        </w:r>
        <w:r>
          <w:rPr>
            <w:noProof/>
            <w:webHidden/>
          </w:rPr>
        </w:r>
        <w:r>
          <w:rPr>
            <w:noProof/>
            <w:webHidden/>
          </w:rPr>
          <w:fldChar w:fldCharType="separate"/>
        </w:r>
        <w:r>
          <w:rPr>
            <w:noProof/>
            <w:webHidden/>
          </w:rPr>
          <w:t>343</w:t>
        </w:r>
        <w:r>
          <w:rPr>
            <w:noProof/>
            <w:webHidden/>
          </w:rPr>
          <w:fldChar w:fldCharType="end"/>
        </w:r>
      </w:hyperlink>
    </w:p>
    <w:p w:rsidR="00FB4EB2" w:rsidRPr="00FB4EB2" w:rsidRDefault="00FB4EB2">
      <w:pPr>
        <w:pStyle w:val="TOC2"/>
        <w:rPr>
          <w:rFonts w:ascii="Calibri" w:hAnsi="Calibri"/>
          <w:noProof/>
          <w:sz w:val="22"/>
          <w:szCs w:val="22"/>
        </w:rPr>
      </w:pPr>
      <w:hyperlink w:anchor="_Toc477720189" w:history="1">
        <w:r w:rsidRPr="000A69EC">
          <w:rPr>
            <w:rStyle w:val="Hyperlink"/>
            <w:noProof/>
          </w:rPr>
          <w:t>74.5</w:t>
        </w:r>
        <w:r w:rsidRPr="00FB4EB2">
          <w:rPr>
            <w:rFonts w:ascii="Calibri" w:hAnsi="Calibri"/>
            <w:noProof/>
            <w:sz w:val="22"/>
            <w:szCs w:val="22"/>
          </w:rPr>
          <w:tab/>
        </w:r>
        <w:r w:rsidRPr="000A69EC">
          <w:rPr>
            <w:rStyle w:val="Hyperlink"/>
            <w:noProof/>
          </w:rPr>
          <w:t>Association Class Indicator Indicates Situation</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_Toc477720189 \h </w:instrText>
        </w:r>
        <w:r>
          <w:rPr>
            <w:noProof/>
            <w:webHidden/>
          </w:rPr>
        </w:r>
        <w:r>
          <w:rPr>
            <w:noProof/>
            <w:webHidden/>
          </w:rPr>
          <w:fldChar w:fldCharType="separate"/>
        </w:r>
        <w:r>
          <w:rPr>
            <w:noProof/>
            <w:webHidden/>
          </w:rPr>
          <w:t>343</w:t>
        </w:r>
        <w:r>
          <w:rPr>
            <w:noProof/>
            <w:webHidden/>
          </w:rPr>
          <w:fldChar w:fldCharType="end"/>
        </w:r>
      </w:hyperlink>
    </w:p>
    <w:p w:rsidR="00FB4EB2" w:rsidRPr="00FB4EB2" w:rsidRDefault="00FB4EB2">
      <w:pPr>
        <w:pStyle w:val="TOC2"/>
        <w:rPr>
          <w:rFonts w:ascii="Calibri" w:hAnsi="Calibri"/>
          <w:noProof/>
          <w:sz w:val="22"/>
          <w:szCs w:val="22"/>
        </w:rPr>
      </w:pPr>
      <w:hyperlink w:anchor="_Toc477720190" w:history="1">
        <w:r w:rsidRPr="000A69EC">
          <w:rPr>
            <w:rStyle w:val="Hyperlink"/>
            <w:noProof/>
          </w:rPr>
          <w:t>74.6</w:t>
        </w:r>
        <w:r w:rsidRPr="00FB4EB2">
          <w:rPr>
            <w:rFonts w:ascii="Calibri" w:hAnsi="Calibri"/>
            <w:noProof/>
            <w:sz w:val="22"/>
            <w:szCs w:val="22"/>
          </w:rPr>
          <w:tab/>
        </w:r>
        <w:r w:rsidRPr="000A69EC">
          <w:rPr>
            <w:rStyle w:val="Hyperlink"/>
            <w:noProof/>
          </w:rPr>
          <w:t>Class Indicator Pattern</w:t>
        </w:r>
        <w:r>
          <w:rPr>
            <w:noProof/>
            <w:webHidden/>
          </w:rPr>
          <w:tab/>
        </w:r>
        <w:r>
          <w:rPr>
            <w:noProof/>
            <w:webHidden/>
          </w:rPr>
          <w:fldChar w:fldCharType="begin"/>
        </w:r>
        <w:r>
          <w:rPr>
            <w:noProof/>
            <w:webHidden/>
          </w:rPr>
          <w:instrText xml:space="preserve"> PAGEREF _Toc477720190 \h </w:instrText>
        </w:r>
        <w:r>
          <w:rPr>
            <w:noProof/>
            <w:webHidden/>
          </w:rPr>
        </w:r>
        <w:r>
          <w:rPr>
            <w:noProof/>
            <w:webHidden/>
          </w:rPr>
          <w:fldChar w:fldCharType="separate"/>
        </w:r>
        <w:r>
          <w:rPr>
            <w:noProof/>
            <w:webHidden/>
          </w:rPr>
          <w:t>344</w:t>
        </w:r>
        <w:r>
          <w:rPr>
            <w:noProof/>
            <w:webHidden/>
          </w:rPr>
          <w:fldChar w:fldCharType="end"/>
        </w:r>
      </w:hyperlink>
    </w:p>
    <w:p w:rsidR="00FB4EB2" w:rsidRPr="00FB4EB2" w:rsidRDefault="00FB4EB2">
      <w:pPr>
        <w:pStyle w:val="TOC2"/>
        <w:rPr>
          <w:rFonts w:ascii="Calibri" w:hAnsi="Calibri"/>
          <w:noProof/>
          <w:sz w:val="22"/>
          <w:szCs w:val="22"/>
        </w:rPr>
      </w:pPr>
      <w:hyperlink w:anchor="_Toc477720191" w:history="1">
        <w:r w:rsidRPr="000A69EC">
          <w:rPr>
            <w:rStyle w:val="Hyperlink"/>
            <w:noProof/>
          </w:rPr>
          <w:t>74.7</w:t>
        </w:r>
        <w:r w:rsidRPr="00FB4EB2">
          <w:rPr>
            <w:rFonts w:ascii="Calibri" w:hAnsi="Calibri"/>
            <w:noProof/>
            <w:sz w:val="22"/>
            <w:szCs w:val="22"/>
          </w:rPr>
          <w:tab/>
        </w:r>
        <w:r w:rsidRPr="000A69EC">
          <w:rPr>
            <w:rStyle w:val="Hyperlink"/>
            <w:noProof/>
          </w:rPr>
          <w:t>Class Indicator Watchlist</w:t>
        </w:r>
        <w:r>
          <w:rPr>
            <w:noProof/>
            <w:webHidden/>
          </w:rPr>
          <w:tab/>
        </w:r>
        <w:r>
          <w:rPr>
            <w:noProof/>
            <w:webHidden/>
          </w:rPr>
          <w:fldChar w:fldCharType="begin"/>
        </w:r>
        <w:r>
          <w:rPr>
            <w:noProof/>
            <w:webHidden/>
          </w:rPr>
          <w:instrText xml:space="preserve"> PAGEREF _Toc477720191 \h </w:instrText>
        </w:r>
        <w:r>
          <w:rPr>
            <w:noProof/>
            <w:webHidden/>
          </w:rPr>
        </w:r>
        <w:r>
          <w:rPr>
            <w:noProof/>
            <w:webHidden/>
          </w:rPr>
          <w:fldChar w:fldCharType="separate"/>
        </w:r>
        <w:r>
          <w:rPr>
            <w:noProof/>
            <w:webHidden/>
          </w:rPr>
          <w:t>344</w:t>
        </w:r>
        <w:r>
          <w:rPr>
            <w:noProof/>
            <w:webHidden/>
          </w:rPr>
          <w:fldChar w:fldCharType="end"/>
        </w:r>
      </w:hyperlink>
    </w:p>
    <w:p w:rsidR="00FB4EB2" w:rsidRPr="00FB4EB2" w:rsidRDefault="00FB4EB2">
      <w:pPr>
        <w:pStyle w:val="TOC2"/>
        <w:rPr>
          <w:rFonts w:ascii="Calibri" w:hAnsi="Calibri"/>
          <w:noProof/>
          <w:sz w:val="22"/>
          <w:szCs w:val="22"/>
        </w:rPr>
      </w:pPr>
      <w:hyperlink w:anchor="_Toc477720192" w:history="1">
        <w:r w:rsidRPr="000A69EC">
          <w:rPr>
            <w:rStyle w:val="Hyperlink"/>
            <w:noProof/>
          </w:rPr>
          <w:t>74.8</w:t>
        </w:r>
        <w:r w:rsidRPr="00FB4EB2">
          <w:rPr>
            <w:rFonts w:ascii="Calibri" w:hAnsi="Calibri"/>
            <w:noProof/>
            <w:sz w:val="22"/>
            <w:szCs w:val="22"/>
          </w:rPr>
          <w:tab/>
        </w:r>
        <w:r w:rsidRPr="000A69EC">
          <w:rPr>
            <w:rStyle w:val="Hyperlink"/>
            <w:noProof/>
          </w:rPr>
          <w:t>Association Class Sighting</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_Toc477720192 \h </w:instrText>
        </w:r>
        <w:r>
          <w:rPr>
            <w:noProof/>
            <w:webHidden/>
          </w:rPr>
        </w:r>
        <w:r>
          <w:rPr>
            <w:noProof/>
            <w:webHidden/>
          </w:rPr>
          <w:fldChar w:fldCharType="separate"/>
        </w:r>
        <w:r>
          <w:rPr>
            <w:noProof/>
            <w:webHidden/>
          </w:rPr>
          <w:t>345</w:t>
        </w:r>
        <w:r>
          <w:rPr>
            <w:noProof/>
            <w:webHidden/>
          </w:rPr>
          <w:fldChar w:fldCharType="end"/>
        </w:r>
      </w:hyperlink>
    </w:p>
    <w:p w:rsidR="00FB4EB2" w:rsidRPr="00FB4EB2" w:rsidRDefault="00FB4EB2">
      <w:pPr>
        <w:pStyle w:val="TOC2"/>
        <w:rPr>
          <w:rFonts w:ascii="Calibri" w:hAnsi="Calibri"/>
          <w:noProof/>
          <w:sz w:val="22"/>
          <w:szCs w:val="22"/>
        </w:rPr>
      </w:pPr>
      <w:hyperlink w:anchor="_Toc477720193" w:history="1">
        <w:r w:rsidRPr="000A69EC">
          <w:rPr>
            <w:rStyle w:val="Hyperlink"/>
            <w:noProof/>
          </w:rPr>
          <w:t>74.9</w:t>
        </w:r>
        <w:r w:rsidRPr="00FB4EB2">
          <w:rPr>
            <w:rFonts w:ascii="Calibri" w:hAnsi="Calibri"/>
            <w:noProof/>
            <w:sz w:val="22"/>
            <w:szCs w:val="22"/>
          </w:rPr>
          <w:tab/>
        </w:r>
        <w:r w:rsidRPr="000A69EC">
          <w:rPr>
            <w:rStyle w:val="Hyperlink"/>
            <w:noProof/>
          </w:rPr>
          <w:t>Association Class Sighting Indicates Situation</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_Toc477720193 \h </w:instrText>
        </w:r>
        <w:r>
          <w:rPr>
            <w:noProof/>
            <w:webHidden/>
          </w:rPr>
        </w:r>
        <w:r>
          <w:rPr>
            <w:noProof/>
            <w:webHidden/>
          </w:rPr>
          <w:fldChar w:fldCharType="separate"/>
        </w:r>
        <w:r>
          <w:rPr>
            <w:noProof/>
            <w:webHidden/>
          </w:rPr>
          <w:t>345</w:t>
        </w:r>
        <w:r>
          <w:rPr>
            <w:noProof/>
            <w:webHidden/>
          </w:rPr>
          <w:fldChar w:fldCharType="end"/>
        </w:r>
      </w:hyperlink>
    </w:p>
    <w:p w:rsidR="00FB4EB2" w:rsidRPr="00FB4EB2" w:rsidRDefault="00FB4EB2">
      <w:pPr>
        <w:pStyle w:val="TOC2"/>
        <w:rPr>
          <w:rFonts w:ascii="Calibri" w:hAnsi="Calibri"/>
          <w:noProof/>
          <w:sz w:val="22"/>
          <w:szCs w:val="22"/>
        </w:rPr>
      </w:pPr>
      <w:hyperlink w:anchor="_Toc477720194" w:history="1">
        <w:r w:rsidRPr="000A69EC">
          <w:rPr>
            <w:rStyle w:val="Hyperlink"/>
            <w:noProof/>
          </w:rPr>
          <w:t>74.10</w:t>
        </w:r>
        <w:r w:rsidRPr="00FB4EB2">
          <w:rPr>
            <w:rFonts w:ascii="Calibri" w:hAnsi="Calibri"/>
            <w:noProof/>
            <w:sz w:val="22"/>
            <w:szCs w:val="22"/>
          </w:rPr>
          <w:tab/>
        </w:r>
        <w:r w:rsidRPr="000A69EC">
          <w:rPr>
            <w:rStyle w:val="Hyperlink"/>
            <w:noProof/>
          </w:rPr>
          <w:t>Association Class Sighting Matches Indicator</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_Toc477720194 \h </w:instrText>
        </w:r>
        <w:r>
          <w:rPr>
            <w:noProof/>
            <w:webHidden/>
          </w:rPr>
        </w:r>
        <w:r>
          <w:rPr>
            <w:noProof/>
            <w:webHidden/>
          </w:rPr>
          <w:fldChar w:fldCharType="separate"/>
        </w:r>
        <w:r>
          <w:rPr>
            <w:noProof/>
            <w:webHidden/>
          </w:rPr>
          <w:t>346</w:t>
        </w:r>
        <w:r>
          <w:rPr>
            <w:noProof/>
            <w:webHidden/>
          </w:rPr>
          <w:fldChar w:fldCharType="end"/>
        </w:r>
      </w:hyperlink>
    </w:p>
    <w:p w:rsidR="00FB4EB2" w:rsidRPr="00FB4EB2" w:rsidRDefault="00FB4EB2">
      <w:pPr>
        <w:pStyle w:val="TOC2"/>
        <w:rPr>
          <w:rFonts w:ascii="Calibri" w:hAnsi="Calibri"/>
          <w:noProof/>
          <w:sz w:val="22"/>
          <w:szCs w:val="22"/>
        </w:rPr>
      </w:pPr>
      <w:hyperlink w:anchor="_Toc477720195" w:history="1">
        <w:r w:rsidRPr="000A69EC">
          <w:rPr>
            <w:rStyle w:val="Hyperlink"/>
            <w:noProof/>
          </w:rPr>
          <w:t>74.11</w:t>
        </w:r>
        <w:r w:rsidRPr="00FB4EB2">
          <w:rPr>
            <w:rFonts w:ascii="Calibri" w:hAnsi="Calibri"/>
            <w:noProof/>
            <w:sz w:val="22"/>
            <w:szCs w:val="22"/>
          </w:rPr>
          <w:tab/>
        </w:r>
        <w:r w:rsidRPr="000A69EC">
          <w:rPr>
            <w:rStyle w:val="Hyperlink"/>
            <w:noProof/>
          </w:rPr>
          <w:t>Association Class Watch</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_Toc477720195 \h </w:instrText>
        </w:r>
        <w:r>
          <w:rPr>
            <w:noProof/>
            <w:webHidden/>
          </w:rPr>
        </w:r>
        <w:r>
          <w:rPr>
            <w:noProof/>
            <w:webHidden/>
          </w:rPr>
          <w:fldChar w:fldCharType="separate"/>
        </w:r>
        <w:r>
          <w:rPr>
            <w:noProof/>
            <w:webHidden/>
          </w:rPr>
          <w:t>347</w:t>
        </w:r>
        <w:r>
          <w:rPr>
            <w:noProof/>
            <w:webHidden/>
          </w:rPr>
          <w:fldChar w:fldCharType="end"/>
        </w:r>
      </w:hyperlink>
    </w:p>
    <w:p w:rsidR="00FB4EB2" w:rsidRPr="00FB4EB2" w:rsidRDefault="00FB4EB2">
      <w:pPr>
        <w:pStyle w:val="TOC2"/>
        <w:rPr>
          <w:rFonts w:ascii="Calibri" w:hAnsi="Calibri"/>
          <w:noProof/>
          <w:sz w:val="22"/>
          <w:szCs w:val="22"/>
        </w:rPr>
      </w:pPr>
      <w:hyperlink w:anchor="_Toc477720196" w:history="1">
        <w:r w:rsidRPr="000A69EC">
          <w:rPr>
            <w:rStyle w:val="Hyperlink"/>
            <w:noProof/>
          </w:rPr>
          <w:t>74.12</w:t>
        </w:r>
        <w:r w:rsidRPr="00FB4EB2">
          <w:rPr>
            <w:rFonts w:ascii="Calibri" w:hAnsi="Calibri"/>
            <w:noProof/>
            <w:sz w:val="22"/>
            <w:szCs w:val="22"/>
          </w:rPr>
          <w:tab/>
        </w:r>
        <w:r w:rsidRPr="000A69EC">
          <w:rPr>
            <w:rStyle w:val="Hyperlink"/>
            <w:noProof/>
          </w:rPr>
          <w:t>Class Whitelist Indicator</w:t>
        </w:r>
        <w:r>
          <w:rPr>
            <w:noProof/>
            <w:webHidden/>
          </w:rPr>
          <w:tab/>
        </w:r>
        <w:r>
          <w:rPr>
            <w:noProof/>
            <w:webHidden/>
          </w:rPr>
          <w:fldChar w:fldCharType="begin"/>
        </w:r>
        <w:r>
          <w:rPr>
            <w:noProof/>
            <w:webHidden/>
          </w:rPr>
          <w:instrText xml:space="preserve"> PAGEREF _Toc477720196 \h </w:instrText>
        </w:r>
        <w:r>
          <w:rPr>
            <w:noProof/>
            <w:webHidden/>
          </w:rPr>
        </w:r>
        <w:r>
          <w:rPr>
            <w:noProof/>
            <w:webHidden/>
          </w:rPr>
          <w:fldChar w:fldCharType="separate"/>
        </w:r>
        <w:r>
          <w:rPr>
            <w:noProof/>
            <w:webHidden/>
          </w:rPr>
          <w:t>348</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20197" w:history="1">
        <w:r w:rsidRPr="000A69EC">
          <w:rPr>
            <w:rStyle w:val="Hyperlink"/>
            <w:noProof/>
          </w:rPr>
          <w:t>75</w:t>
        </w:r>
        <w:r w:rsidRPr="00FB4EB2">
          <w:rPr>
            <w:rFonts w:ascii="Calibri" w:hAnsi="Calibri"/>
            <w:noProof/>
            <w:sz w:val="22"/>
            <w:szCs w:val="22"/>
          </w:rPr>
          <w:tab/>
        </w:r>
        <w:r w:rsidRPr="000A69EC">
          <w:rPr>
            <w:rStyle w:val="Hyperlink"/>
            <w:noProof/>
          </w:rPr>
          <w:t>Threat-risk-conceptual-model::Threat and Risk Specific Concepts::Risk</w:t>
        </w:r>
        <w:r>
          <w:rPr>
            <w:noProof/>
            <w:webHidden/>
          </w:rPr>
          <w:tab/>
        </w:r>
        <w:r>
          <w:rPr>
            <w:noProof/>
            <w:webHidden/>
          </w:rPr>
          <w:fldChar w:fldCharType="begin"/>
        </w:r>
        <w:r>
          <w:rPr>
            <w:noProof/>
            <w:webHidden/>
          </w:rPr>
          <w:instrText xml:space="preserve"> PAGEREF _Toc477720197 \h </w:instrText>
        </w:r>
        <w:r>
          <w:rPr>
            <w:noProof/>
            <w:webHidden/>
          </w:rPr>
        </w:r>
        <w:r>
          <w:rPr>
            <w:noProof/>
            <w:webHidden/>
          </w:rPr>
          <w:fldChar w:fldCharType="separate"/>
        </w:r>
        <w:r>
          <w:rPr>
            <w:noProof/>
            <w:webHidden/>
          </w:rPr>
          <w:t>349</w:t>
        </w:r>
        <w:r>
          <w:rPr>
            <w:noProof/>
            <w:webHidden/>
          </w:rPr>
          <w:fldChar w:fldCharType="end"/>
        </w:r>
      </w:hyperlink>
    </w:p>
    <w:p w:rsidR="00FB4EB2" w:rsidRPr="00FB4EB2" w:rsidRDefault="00FB4EB2">
      <w:pPr>
        <w:pStyle w:val="TOC2"/>
        <w:rPr>
          <w:rFonts w:ascii="Calibri" w:hAnsi="Calibri"/>
          <w:noProof/>
          <w:sz w:val="22"/>
          <w:szCs w:val="22"/>
        </w:rPr>
      </w:pPr>
      <w:hyperlink w:anchor="_Toc477720198" w:history="1">
        <w:r w:rsidRPr="000A69EC">
          <w:rPr>
            <w:rStyle w:val="Hyperlink"/>
            <w:noProof/>
          </w:rPr>
          <w:t>75.1</w:t>
        </w:r>
        <w:r w:rsidRPr="00FB4EB2">
          <w:rPr>
            <w:rFonts w:ascii="Calibri" w:hAnsi="Calibri"/>
            <w:noProof/>
            <w:sz w:val="22"/>
            <w:szCs w:val="22"/>
          </w:rPr>
          <w:tab/>
        </w:r>
        <w:r w:rsidRPr="000A69EC">
          <w:rPr>
            <w:rStyle w:val="Hyperlink"/>
            <w:noProof/>
          </w:rPr>
          <w:t>Diagram: Risk</w:t>
        </w:r>
        <w:r>
          <w:rPr>
            <w:noProof/>
            <w:webHidden/>
          </w:rPr>
          <w:tab/>
        </w:r>
        <w:r>
          <w:rPr>
            <w:noProof/>
            <w:webHidden/>
          </w:rPr>
          <w:fldChar w:fldCharType="begin"/>
        </w:r>
        <w:r>
          <w:rPr>
            <w:noProof/>
            <w:webHidden/>
          </w:rPr>
          <w:instrText xml:space="preserve"> PAGEREF _Toc477720198 \h </w:instrText>
        </w:r>
        <w:r>
          <w:rPr>
            <w:noProof/>
            <w:webHidden/>
          </w:rPr>
        </w:r>
        <w:r>
          <w:rPr>
            <w:noProof/>
            <w:webHidden/>
          </w:rPr>
          <w:fldChar w:fldCharType="separate"/>
        </w:r>
        <w:r>
          <w:rPr>
            <w:noProof/>
            <w:webHidden/>
          </w:rPr>
          <w:t>349</w:t>
        </w:r>
        <w:r>
          <w:rPr>
            <w:noProof/>
            <w:webHidden/>
          </w:rPr>
          <w:fldChar w:fldCharType="end"/>
        </w:r>
      </w:hyperlink>
    </w:p>
    <w:p w:rsidR="00FB4EB2" w:rsidRPr="00FB4EB2" w:rsidRDefault="00FB4EB2">
      <w:pPr>
        <w:pStyle w:val="TOC2"/>
        <w:rPr>
          <w:rFonts w:ascii="Calibri" w:hAnsi="Calibri"/>
          <w:noProof/>
          <w:sz w:val="22"/>
          <w:szCs w:val="22"/>
        </w:rPr>
      </w:pPr>
      <w:hyperlink w:anchor="_Toc477720199" w:history="1">
        <w:r w:rsidRPr="000A69EC">
          <w:rPr>
            <w:rStyle w:val="Hyperlink"/>
            <w:noProof/>
          </w:rPr>
          <w:t>75.2</w:t>
        </w:r>
        <w:r w:rsidRPr="00FB4EB2">
          <w:rPr>
            <w:rFonts w:ascii="Calibri" w:hAnsi="Calibri"/>
            <w:noProof/>
            <w:sz w:val="22"/>
            <w:szCs w:val="22"/>
          </w:rPr>
          <w:tab/>
        </w:r>
        <w:r w:rsidRPr="000A69EC">
          <w:rPr>
            <w:rStyle w:val="Hyperlink"/>
            <w:noProof/>
          </w:rPr>
          <w:t>Diagram: Risk Metrics</w:t>
        </w:r>
        <w:r>
          <w:rPr>
            <w:noProof/>
            <w:webHidden/>
          </w:rPr>
          <w:tab/>
        </w:r>
        <w:r>
          <w:rPr>
            <w:noProof/>
            <w:webHidden/>
          </w:rPr>
          <w:fldChar w:fldCharType="begin"/>
        </w:r>
        <w:r>
          <w:rPr>
            <w:noProof/>
            <w:webHidden/>
          </w:rPr>
          <w:instrText xml:space="preserve"> PAGEREF _Toc477720199 \h </w:instrText>
        </w:r>
        <w:r>
          <w:rPr>
            <w:noProof/>
            <w:webHidden/>
          </w:rPr>
        </w:r>
        <w:r>
          <w:rPr>
            <w:noProof/>
            <w:webHidden/>
          </w:rPr>
          <w:fldChar w:fldCharType="separate"/>
        </w:r>
        <w:r>
          <w:rPr>
            <w:noProof/>
            <w:webHidden/>
          </w:rPr>
          <w:t>350</w:t>
        </w:r>
        <w:r>
          <w:rPr>
            <w:noProof/>
            <w:webHidden/>
          </w:rPr>
          <w:fldChar w:fldCharType="end"/>
        </w:r>
      </w:hyperlink>
    </w:p>
    <w:p w:rsidR="00FB4EB2" w:rsidRPr="00FB4EB2" w:rsidRDefault="00FB4EB2">
      <w:pPr>
        <w:pStyle w:val="TOC2"/>
        <w:rPr>
          <w:rFonts w:ascii="Calibri" w:hAnsi="Calibri"/>
          <w:noProof/>
          <w:sz w:val="22"/>
          <w:szCs w:val="22"/>
        </w:rPr>
      </w:pPr>
      <w:hyperlink w:anchor="_Toc477720200" w:history="1">
        <w:r w:rsidRPr="000A69EC">
          <w:rPr>
            <w:rStyle w:val="Hyperlink"/>
            <w:noProof/>
          </w:rPr>
          <w:t>75.3</w:t>
        </w:r>
        <w:r w:rsidRPr="00FB4EB2">
          <w:rPr>
            <w:rFonts w:ascii="Calibri" w:hAnsi="Calibri"/>
            <w:noProof/>
            <w:sz w:val="22"/>
            <w:szCs w:val="22"/>
          </w:rPr>
          <w:tab/>
        </w:r>
        <w:r w:rsidRPr="000A69EC">
          <w:rPr>
            <w:rStyle w:val="Hyperlink"/>
            <w:noProof/>
          </w:rPr>
          <w:t>Association Class Impose Strategy</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_Toc477720200 \h </w:instrText>
        </w:r>
        <w:r>
          <w:rPr>
            <w:noProof/>
            <w:webHidden/>
          </w:rPr>
        </w:r>
        <w:r>
          <w:rPr>
            <w:noProof/>
            <w:webHidden/>
          </w:rPr>
          <w:fldChar w:fldCharType="separate"/>
        </w:r>
        <w:r>
          <w:rPr>
            <w:noProof/>
            <w:webHidden/>
          </w:rPr>
          <w:t>350</w:t>
        </w:r>
        <w:r>
          <w:rPr>
            <w:noProof/>
            <w:webHidden/>
          </w:rPr>
          <w:fldChar w:fldCharType="end"/>
        </w:r>
      </w:hyperlink>
    </w:p>
    <w:p w:rsidR="00FB4EB2" w:rsidRPr="00FB4EB2" w:rsidRDefault="00FB4EB2">
      <w:pPr>
        <w:pStyle w:val="TOC2"/>
        <w:rPr>
          <w:rFonts w:ascii="Calibri" w:hAnsi="Calibri"/>
          <w:noProof/>
          <w:sz w:val="22"/>
          <w:szCs w:val="22"/>
        </w:rPr>
      </w:pPr>
      <w:hyperlink w:anchor="_Toc477720201" w:history="1">
        <w:r w:rsidRPr="000A69EC">
          <w:rPr>
            <w:rStyle w:val="Hyperlink"/>
            <w:noProof/>
          </w:rPr>
          <w:t>75.4</w:t>
        </w:r>
        <w:r w:rsidRPr="00FB4EB2">
          <w:rPr>
            <w:rFonts w:ascii="Calibri" w:hAnsi="Calibri"/>
            <w:noProof/>
            <w:sz w:val="22"/>
            <w:szCs w:val="22"/>
          </w:rPr>
          <w:tab/>
        </w:r>
        <w:r w:rsidRPr="000A69EC">
          <w:rPr>
            <w:rStyle w:val="Hyperlink"/>
            <w:noProof/>
          </w:rPr>
          <w:t>Class Objective forSafety and Security</w:t>
        </w:r>
        <w:r>
          <w:rPr>
            <w:noProof/>
            <w:webHidden/>
          </w:rPr>
          <w:tab/>
        </w:r>
        <w:r>
          <w:rPr>
            <w:noProof/>
            <w:webHidden/>
          </w:rPr>
          <w:fldChar w:fldCharType="begin"/>
        </w:r>
        <w:r>
          <w:rPr>
            <w:noProof/>
            <w:webHidden/>
          </w:rPr>
          <w:instrText xml:space="preserve"> PAGEREF _Toc477720201 \h </w:instrText>
        </w:r>
        <w:r>
          <w:rPr>
            <w:noProof/>
            <w:webHidden/>
          </w:rPr>
        </w:r>
        <w:r>
          <w:rPr>
            <w:noProof/>
            <w:webHidden/>
          </w:rPr>
          <w:fldChar w:fldCharType="separate"/>
        </w:r>
        <w:r>
          <w:rPr>
            <w:noProof/>
            <w:webHidden/>
          </w:rPr>
          <w:t>350</w:t>
        </w:r>
        <w:r>
          <w:rPr>
            <w:noProof/>
            <w:webHidden/>
          </w:rPr>
          <w:fldChar w:fldCharType="end"/>
        </w:r>
      </w:hyperlink>
    </w:p>
    <w:p w:rsidR="00FB4EB2" w:rsidRPr="00FB4EB2" w:rsidRDefault="00FB4EB2">
      <w:pPr>
        <w:pStyle w:val="TOC2"/>
        <w:rPr>
          <w:rFonts w:ascii="Calibri" w:hAnsi="Calibri"/>
          <w:noProof/>
          <w:sz w:val="22"/>
          <w:szCs w:val="22"/>
        </w:rPr>
      </w:pPr>
      <w:hyperlink w:anchor="_Toc477720202" w:history="1">
        <w:r w:rsidRPr="000A69EC">
          <w:rPr>
            <w:rStyle w:val="Hyperlink"/>
            <w:noProof/>
          </w:rPr>
          <w:t>75.5</w:t>
        </w:r>
        <w:r w:rsidRPr="00FB4EB2">
          <w:rPr>
            <w:rFonts w:ascii="Calibri" w:hAnsi="Calibri"/>
            <w:noProof/>
            <w:sz w:val="22"/>
            <w:szCs w:val="22"/>
          </w:rPr>
          <w:tab/>
        </w:r>
        <w:r w:rsidRPr="000A69EC">
          <w:rPr>
            <w:rStyle w:val="Hyperlink"/>
            <w:noProof/>
          </w:rPr>
          <w:t>Class Objective to Protect Assets</w:t>
        </w:r>
        <w:r>
          <w:rPr>
            <w:noProof/>
            <w:webHidden/>
          </w:rPr>
          <w:tab/>
        </w:r>
        <w:r>
          <w:rPr>
            <w:noProof/>
            <w:webHidden/>
          </w:rPr>
          <w:fldChar w:fldCharType="begin"/>
        </w:r>
        <w:r>
          <w:rPr>
            <w:noProof/>
            <w:webHidden/>
          </w:rPr>
          <w:instrText xml:space="preserve"> PAGEREF _Toc477720202 \h </w:instrText>
        </w:r>
        <w:r>
          <w:rPr>
            <w:noProof/>
            <w:webHidden/>
          </w:rPr>
        </w:r>
        <w:r>
          <w:rPr>
            <w:noProof/>
            <w:webHidden/>
          </w:rPr>
          <w:fldChar w:fldCharType="separate"/>
        </w:r>
        <w:r>
          <w:rPr>
            <w:noProof/>
            <w:webHidden/>
          </w:rPr>
          <w:t>351</w:t>
        </w:r>
        <w:r>
          <w:rPr>
            <w:noProof/>
            <w:webHidden/>
          </w:rPr>
          <w:fldChar w:fldCharType="end"/>
        </w:r>
      </w:hyperlink>
    </w:p>
    <w:p w:rsidR="00FB4EB2" w:rsidRPr="00FB4EB2" w:rsidRDefault="00FB4EB2">
      <w:pPr>
        <w:pStyle w:val="TOC2"/>
        <w:rPr>
          <w:rFonts w:ascii="Calibri" w:hAnsi="Calibri"/>
          <w:noProof/>
          <w:sz w:val="22"/>
          <w:szCs w:val="22"/>
        </w:rPr>
      </w:pPr>
      <w:hyperlink w:anchor="_Toc477720203" w:history="1">
        <w:r w:rsidRPr="000A69EC">
          <w:rPr>
            <w:rStyle w:val="Hyperlink"/>
            <w:noProof/>
          </w:rPr>
          <w:t>75.6</w:t>
        </w:r>
        <w:r w:rsidRPr="00FB4EB2">
          <w:rPr>
            <w:rFonts w:ascii="Calibri" w:hAnsi="Calibri"/>
            <w:noProof/>
            <w:sz w:val="22"/>
            <w:szCs w:val="22"/>
          </w:rPr>
          <w:tab/>
        </w:r>
        <w:r w:rsidRPr="000A69EC">
          <w:rPr>
            <w:rStyle w:val="Hyperlink"/>
            <w:noProof/>
          </w:rPr>
          <w:t>Class Risk</w:t>
        </w:r>
        <w:r>
          <w:rPr>
            <w:noProof/>
            <w:webHidden/>
          </w:rPr>
          <w:tab/>
        </w:r>
        <w:r>
          <w:rPr>
            <w:noProof/>
            <w:webHidden/>
          </w:rPr>
          <w:fldChar w:fldCharType="begin"/>
        </w:r>
        <w:r>
          <w:rPr>
            <w:noProof/>
            <w:webHidden/>
          </w:rPr>
          <w:instrText xml:space="preserve"> PAGEREF _Toc477720203 \h </w:instrText>
        </w:r>
        <w:r>
          <w:rPr>
            <w:noProof/>
            <w:webHidden/>
          </w:rPr>
        </w:r>
        <w:r>
          <w:rPr>
            <w:noProof/>
            <w:webHidden/>
          </w:rPr>
          <w:fldChar w:fldCharType="separate"/>
        </w:r>
        <w:r>
          <w:rPr>
            <w:noProof/>
            <w:webHidden/>
          </w:rPr>
          <w:t>351</w:t>
        </w:r>
        <w:r>
          <w:rPr>
            <w:noProof/>
            <w:webHidden/>
          </w:rPr>
          <w:fldChar w:fldCharType="end"/>
        </w:r>
      </w:hyperlink>
    </w:p>
    <w:p w:rsidR="00FB4EB2" w:rsidRPr="00FB4EB2" w:rsidRDefault="00FB4EB2">
      <w:pPr>
        <w:pStyle w:val="TOC2"/>
        <w:rPr>
          <w:rFonts w:ascii="Calibri" w:hAnsi="Calibri"/>
          <w:noProof/>
          <w:sz w:val="22"/>
          <w:szCs w:val="22"/>
        </w:rPr>
      </w:pPr>
      <w:hyperlink w:anchor="_Toc477720204" w:history="1">
        <w:r w:rsidRPr="000A69EC">
          <w:rPr>
            <w:rStyle w:val="Hyperlink"/>
            <w:noProof/>
          </w:rPr>
          <w:t>75.7</w:t>
        </w:r>
        <w:r w:rsidRPr="00FB4EB2">
          <w:rPr>
            <w:rFonts w:ascii="Calibri" w:hAnsi="Calibri"/>
            <w:noProof/>
            <w:sz w:val="22"/>
            <w:szCs w:val="22"/>
          </w:rPr>
          <w:tab/>
        </w:r>
        <w:r w:rsidRPr="000A69EC">
          <w:rPr>
            <w:rStyle w:val="Hyperlink"/>
            <w:noProof/>
          </w:rPr>
          <w:t>Class Risk Mitigation Strategy</w:t>
        </w:r>
        <w:r>
          <w:rPr>
            <w:noProof/>
            <w:webHidden/>
          </w:rPr>
          <w:tab/>
        </w:r>
        <w:r>
          <w:rPr>
            <w:noProof/>
            <w:webHidden/>
          </w:rPr>
          <w:fldChar w:fldCharType="begin"/>
        </w:r>
        <w:r>
          <w:rPr>
            <w:noProof/>
            <w:webHidden/>
          </w:rPr>
          <w:instrText xml:space="preserve"> PAGEREF _Toc477720204 \h </w:instrText>
        </w:r>
        <w:r>
          <w:rPr>
            <w:noProof/>
            <w:webHidden/>
          </w:rPr>
        </w:r>
        <w:r>
          <w:rPr>
            <w:noProof/>
            <w:webHidden/>
          </w:rPr>
          <w:fldChar w:fldCharType="separate"/>
        </w:r>
        <w:r>
          <w:rPr>
            <w:noProof/>
            <w:webHidden/>
          </w:rPr>
          <w:t>351</w:t>
        </w:r>
        <w:r>
          <w:rPr>
            <w:noProof/>
            <w:webHidden/>
          </w:rPr>
          <w:fldChar w:fldCharType="end"/>
        </w:r>
      </w:hyperlink>
    </w:p>
    <w:p w:rsidR="00FB4EB2" w:rsidRPr="00FB4EB2" w:rsidRDefault="00FB4EB2">
      <w:pPr>
        <w:pStyle w:val="TOC2"/>
        <w:rPr>
          <w:rFonts w:ascii="Calibri" w:hAnsi="Calibri"/>
          <w:noProof/>
          <w:sz w:val="22"/>
          <w:szCs w:val="22"/>
        </w:rPr>
      </w:pPr>
      <w:hyperlink w:anchor="_Toc477720205" w:history="1">
        <w:r w:rsidRPr="000A69EC">
          <w:rPr>
            <w:rStyle w:val="Hyperlink"/>
            <w:noProof/>
          </w:rPr>
          <w:t>75.8</w:t>
        </w:r>
        <w:r w:rsidRPr="00FB4EB2">
          <w:rPr>
            <w:rFonts w:ascii="Calibri" w:hAnsi="Calibri"/>
            <w:noProof/>
            <w:sz w:val="22"/>
            <w:szCs w:val="22"/>
          </w:rPr>
          <w:tab/>
        </w:r>
        <w:r w:rsidRPr="000A69EC">
          <w:rPr>
            <w:rStyle w:val="Hyperlink"/>
            <w:noProof/>
          </w:rPr>
          <w:t>Class Risk Owner</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_Toc477720205 \h </w:instrText>
        </w:r>
        <w:r>
          <w:rPr>
            <w:noProof/>
            <w:webHidden/>
          </w:rPr>
        </w:r>
        <w:r>
          <w:rPr>
            <w:noProof/>
            <w:webHidden/>
          </w:rPr>
          <w:fldChar w:fldCharType="separate"/>
        </w:r>
        <w:r>
          <w:rPr>
            <w:noProof/>
            <w:webHidden/>
          </w:rPr>
          <w:t>351</w:t>
        </w:r>
        <w:r>
          <w:rPr>
            <w:noProof/>
            <w:webHidden/>
          </w:rPr>
          <w:fldChar w:fldCharType="end"/>
        </w:r>
      </w:hyperlink>
    </w:p>
    <w:p w:rsidR="00FB4EB2" w:rsidRPr="00FB4EB2" w:rsidRDefault="00FB4EB2">
      <w:pPr>
        <w:pStyle w:val="TOC2"/>
        <w:rPr>
          <w:rFonts w:ascii="Calibri" w:hAnsi="Calibri"/>
          <w:noProof/>
          <w:sz w:val="22"/>
          <w:szCs w:val="22"/>
        </w:rPr>
      </w:pPr>
      <w:hyperlink w:anchor="_Toc477720206" w:history="1">
        <w:r w:rsidRPr="000A69EC">
          <w:rPr>
            <w:rStyle w:val="Hyperlink"/>
            <w:noProof/>
          </w:rPr>
          <w:t>75.9</w:t>
        </w:r>
        <w:r w:rsidRPr="00FB4EB2">
          <w:rPr>
            <w:rFonts w:ascii="Calibri" w:hAnsi="Calibri"/>
            <w:noProof/>
            <w:sz w:val="22"/>
            <w:szCs w:val="22"/>
          </w:rPr>
          <w:tab/>
        </w:r>
        <w:r w:rsidRPr="000A69EC">
          <w:rPr>
            <w:rStyle w:val="Hyperlink"/>
            <w:noProof/>
          </w:rPr>
          <w:t>Class Risk Reduction Objective</w:t>
        </w:r>
        <w:r>
          <w:rPr>
            <w:noProof/>
            <w:webHidden/>
          </w:rPr>
          <w:tab/>
        </w:r>
        <w:r>
          <w:rPr>
            <w:noProof/>
            <w:webHidden/>
          </w:rPr>
          <w:fldChar w:fldCharType="begin"/>
        </w:r>
        <w:r>
          <w:rPr>
            <w:noProof/>
            <w:webHidden/>
          </w:rPr>
          <w:instrText xml:space="preserve"> PAGEREF _Toc477720206 \h </w:instrText>
        </w:r>
        <w:r>
          <w:rPr>
            <w:noProof/>
            <w:webHidden/>
          </w:rPr>
        </w:r>
        <w:r>
          <w:rPr>
            <w:noProof/>
            <w:webHidden/>
          </w:rPr>
          <w:fldChar w:fldCharType="separate"/>
        </w:r>
        <w:r>
          <w:rPr>
            <w:noProof/>
            <w:webHidden/>
          </w:rPr>
          <w:t>352</w:t>
        </w:r>
        <w:r>
          <w:rPr>
            <w:noProof/>
            <w:webHidden/>
          </w:rPr>
          <w:fldChar w:fldCharType="end"/>
        </w:r>
      </w:hyperlink>
    </w:p>
    <w:p w:rsidR="00FB4EB2" w:rsidRPr="00FB4EB2" w:rsidRDefault="00FB4EB2">
      <w:pPr>
        <w:pStyle w:val="TOC2"/>
        <w:rPr>
          <w:rFonts w:ascii="Calibri" w:hAnsi="Calibri"/>
          <w:noProof/>
          <w:sz w:val="22"/>
          <w:szCs w:val="22"/>
        </w:rPr>
      </w:pPr>
      <w:hyperlink w:anchor="_Toc477720207" w:history="1">
        <w:r w:rsidRPr="000A69EC">
          <w:rPr>
            <w:rStyle w:val="Hyperlink"/>
            <w:noProof/>
          </w:rPr>
          <w:t>75.10</w:t>
        </w:r>
        <w:r w:rsidRPr="00FB4EB2">
          <w:rPr>
            <w:rFonts w:ascii="Calibri" w:hAnsi="Calibri"/>
            <w:noProof/>
            <w:sz w:val="22"/>
            <w:szCs w:val="22"/>
          </w:rPr>
          <w:tab/>
        </w:r>
        <w:r w:rsidRPr="000A69EC">
          <w:rPr>
            <w:rStyle w:val="Hyperlink"/>
            <w:noProof/>
          </w:rPr>
          <w:t>Association Class Risk To Resource</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_Toc477720207 \h </w:instrText>
        </w:r>
        <w:r>
          <w:rPr>
            <w:noProof/>
            <w:webHidden/>
          </w:rPr>
        </w:r>
        <w:r>
          <w:rPr>
            <w:noProof/>
            <w:webHidden/>
          </w:rPr>
          <w:fldChar w:fldCharType="separate"/>
        </w:r>
        <w:r>
          <w:rPr>
            <w:noProof/>
            <w:webHidden/>
          </w:rPr>
          <w:t>352</w:t>
        </w:r>
        <w:r>
          <w:rPr>
            <w:noProof/>
            <w:webHidden/>
          </w:rPr>
          <w:fldChar w:fldCharType="end"/>
        </w:r>
      </w:hyperlink>
    </w:p>
    <w:p w:rsidR="00FB4EB2" w:rsidRPr="00FB4EB2" w:rsidRDefault="00FB4EB2">
      <w:pPr>
        <w:pStyle w:val="TOC2"/>
        <w:rPr>
          <w:rFonts w:ascii="Calibri" w:hAnsi="Calibri"/>
          <w:noProof/>
          <w:sz w:val="22"/>
          <w:szCs w:val="22"/>
        </w:rPr>
      </w:pPr>
      <w:hyperlink w:anchor="_Toc477720208" w:history="1">
        <w:r w:rsidRPr="000A69EC">
          <w:rPr>
            <w:rStyle w:val="Hyperlink"/>
            <w:noProof/>
          </w:rPr>
          <w:t>75.11</w:t>
        </w:r>
        <w:r w:rsidRPr="00FB4EB2">
          <w:rPr>
            <w:rFonts w:ascii="Calibri" w:hAnsi="Calibri"/>
            <w:noProof/>
            <w:sz w:val="22"/>
            <w:szCs w:val="22"/>
          </w:rPr>
          <w:tab/>
        </w:r>
        <w:r w:rsidRPr="000A69EC">
          <w:rPr>
            <w:rStyle w:val="Hyperlink"/>
            <w:noProof/>
          </w:rPr>
          <w:t>Association Class Risk Topic</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_Toc477720208 \h </w:instrText>
        </w:r>
        <w:r>
          <w:rPr>
            <w:noProof/>
            <w:webHidden/>
          </w:rPr>
        </w:r>
        <w:r>
          <w:rPr>
            <w:noProof/>
            <w:webHidden/>
          </w:rPr>
          <w:fldChar w:fldCharType="separate"/>
        </w:r>
        <w:r>
          <w:rPr>
            <w:noProof/>
            <w:webHidden/>
          </w:rPr>
          <w:t>353</w:t>
        </w:r>
        <w:r>
          <w:rPr>
            <w:noProof/>
            <w:webHidden/>
          </w:rPr>
          <w:fldChar w:fldCharType="end"/>
        </w:r>
      </w:hyperlink>
    </w:p>
    <w:p w:rsidR="00FB4EB2" w:rsidRPr="00FB4EB2" w:rsidRDefault="00FB4EB2">
      <w:pPr>
        <w:pStyle w:val="TOC2"/>
        <w:rPr>
          <w:rFonts w:ascii="Calibri" w:hAnsi="Calibri"/>
          <w:noProof/>
          <w:sz w:val="22"/>
          <w:szCs w:val="22"/>
        </w:rPr>
      </w:pPr>
      <w:hyperlink w:anchor="_Toc477720209" w:history="1">
        <w:r w:rsidRPr="000A69EC">
          <w:rPr>
            <w:rStyle w:val="Hyperlink"/>
            <w:noProof/>
          </w:rPr>
          <w:t>75.12</w:t>
        </w:r>
        <w:r w:rsidRPr="00FB4EB2">
          <w:rPr>
            <w:rFonts w:ascii="Calibri" w:hAnsi="Calibri"/>
            <w:noProof/>
            <w:sz w:val="22"/>
            <w:szCs w:val="22"/>
          </w:rPr>
          <w:tab/>
        </w:r>
        <w:r w:rsidRPr="000A69EC">
          <w:rPr>
            <w:rStyle w:val="Hyperlink"/>
            <w:noProof/>
          </w:rPr>
          <w:t>Association Class Stakeholder Risk</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_Toc477720209 \h </w:instrText>
        </w:r>
        <w:r>
          <w:rPr>
            <w:noProof/>
            <w:webHidden/>
          </w:rPr>
        </w:r>
        <w:r>
          <w:rPr>
            <w:noProof/>
            <w:webHidden/>
          </w:rPr>
          <w:fldChar w:fldCharType="separate"/>
        </w:r>
        <w:r>
          <w:rPr>
            <w:noProof/>
            <w:webHidden/>
          </w:rPr>
          <w:t>354</w:t>
        </w:r>
        <w:r>
          <w:rPr>
            <w:noProof/>
            <w:webHidden/>
          </w:rPr>
          <w:fldChar w:fldCharType="end"/>
        </w:r>
      </w:hyperlink>
    </w:p>
    <w:p w:rsidR="00FB4EB2" w:rsidRPr="00FB4EB2" w:rsidRDefault="00FB4EB2">
      <w:pPr>
        <w:pStyle w:val="TOC2"/>
        <w:rPr>
          <w:rFonts w:ascii="Calibri" w:hAnsi="Calibri"/>
          <w:noProof/>
          <w:sz w:val="22"/>
          <w:szCs w:val="22"/>
        </w:rPr>
      </w:pPr>
      <w:hyperlink w:anchor="_Toc477720210" w:history="1">
        <w:r w:rsidRPr="000A69EC">
          <w:rPr>
            <w:rStyle w:val="Hyperlink"/>
            <w:noProof/>
          </w:rPr>
          <w:t>75.13</w:t>
        </w:r>
        <w:r w:rsidRPr="00FB4EB2">
          <w:rPr>
            <w:rFonts w:ascii="Calibri" w:hAnsi="Calibri"/>
            <w:noProof/>
            <w:sz w:val="22"/>
            <w:szCs w:val="22"/>
          </w:rPr>
          <w:tab/>
        </w:r>
        <w:r w:rsidRPr="000A69EC">
          <w:rPr>
            <w:rStyle w:val="Hyperlink"/>
            <w:noProof/>
          </w:rPr>
          <w:t>Class Threat Likelihood</w:t>
        </w:r>
        <w:r w:rsidRPr="000A69EC">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_Toc477720210 \h </w:instrText>
        </w:r>
        <w:r>
          <w:rPr>
            <w:noProof/>
            <w:webHidden/>
          </w:rPr>
        </w:r>
        <w:r>
          <w:rPr>
            <w:noProof/>
            <w:webHidden/>
          </w:rPr>
          <w:fldChar w:fldCharType="separate"/>
        </w:r>
        <w:r>
          <w:rPr>
            <w:noProof/>
            <w:webHidden/>
          </w:rPr>
          <w:t>355</w:t>
        </w:r>
        <w:r>
          <w:rPr>
            <w:noProof/>
            <w:webHidden/>
          </w:rPr>
          <w:fldChar w:fldCharType="end"/>
        </w:r>
      </w:hyperlink>
    </w:p>
    <w:p w:rsidR="00FB4EB2" w:rsidRPr="00FB4EB2" w:rsidRDefault="00FB4EB2">
      <w:pPr>
        <w:pStyle w:val="TOC2"/>
        <w:rPr>
          <w:rFonts w:ascii="Calibri" w:hAnsi="Calibri"/>
          <w:noProof/>
          <w:sz w:val="22"/>
          <w:szCs w:val="22"/>
        </w:rPr>
      </w:pPr>
      <w:hyperlink w:anchor="_Toc477720211" w:history="1">
        <w:r w:rsidRPr="000A69EC">
          <w:rPr>
            <w:rStyle w:val="Hyperlink"/>
            <w:noProof/>
          </w:rPr>
          <w:t>75.14</w:t>
        </w:r>
        <w:r w:rsidRPr="00FB4EB2">
          <w:rPr>
            <w:rFonts w:ascii="Calibri" w:hAnsi="Calibri"/>
            <w:noProof/>
            <w:sz w:val="22"/>
            <w:szCs w:val="22"/>
          </w:rPr>
          <w:tab/>
        </w:r>
        <w:r w:rsidRPr="000A69EC">
          <w:rPr>
            <w:rStyle w:val="Hyperlink"/>
            <w:noProof/>
          </w:rPr>
          <w:t>Association Class Valuation of Asset</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_Toc477720211 \h </w:instrText>
        </w:r>
        <w:r>
          <w:rPr>
            <w:noProof/>
            <w:webHidden/>
          </w:rPr>
        </w:r>
        <w:r>
          <w:rPr>
            <w:noProof/>
            <w:webHidden/>
          </w:rPr>
          <w:fldChar w:fldCharType="separate"/>
        </w:r>
        <w:r>
          <w:rPr>
            <w:noProof/>
            <w:webHidden/>
          </w:rPr>
          <w:t>355</w:t>
        </w:r>
        <w:r>
          <w:rPr>
            <w:noProof/>
            <w:webHidden/>
          </w:rPr>
          <w:fldChar w:fldCharType="end"/>
        </w:r>
      </w:hyperlink>
    </w:p>
    <w:p w:rsidR="00FB4EB2" w:rsidRPr="00FB4EB2" w:rsidRDefault="00FB4EB2">
      <w:pPr>
        <w:pStyle w:val="TOC2"/>
        <w:rPr>
          <w:rFonts w:ascii="Calibri" w:hAnsi="Calibri"/>
          <w:noProof/>
          <w:sz w:val="22"/>
          <w:szCs w:val="22"/>
        </w:rPr>
      </w:pPr>
      <w:hyperlink w:anchor="_Toc477720212" w:history="1">
        <w:r w:rsidRPr="000A69EC">
          <w:rPr>
            <w:rStyle w:val="Hyperlink"/>
            <w:noProof/>
          </w:rPr>
          <w:t>75.15</w:t>
        </w:r>
        <w:r w:rsidRPr="00FB4EB2">
          <w:rPr>
            <w:rFonts w:ascii="Calibri" w:hAnsi="Calibri"/>
            <w:noProof/>
            <w:sz w:val="22"/>
            <w:szCs w:val="22"/>
          </w:rPr>
          <w:tab/>
        </w:r>
        <w:r w:rsidRPr="000A69EC">
          <w:rPr>
            <w:rStyle w:val="Hyperlink"/>
            <w:noProof/>
          </w:rPr>
          <w:t>Class Valued Asset</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_Toc477720212 \h </w:instrText>
        </w:r>
        <w:r>
          <w:rPr>
            <w:noProof/>
            <w:webHidden/>
          </w:rPr>
        </w:r>
        <w:r>
          <w:rPr>
            <w:noProof/>
            <w:webHidden/>
          </w:rPr>
          <w:fldChar w:fldCharType="separate"/>
        </w:r>
        <w:r>
          <w:rPr>
            <w:noProof/>
            <w:webHidden/>
          </w:rPr>
          <w:t>355</w:t>
        </w:r>
        <w:r>
          <w:rPr>
            <w:noProof/>
            <w:webHidden/>
          </w:rPr>
          <w:fldChar w:fldCharType="end"/>
        </w:r>
      </w:hyperlink>
    </w:p>
    <w:p w:rsidR="00FB4EB2" w:rsidRPr="00FB4EB2" w:rsidRDefault="00FB4EB2">
      <w:pPr>
        <w:pStyle w:val="TOC3"/>
        <w:rPr>
          <w:rFonts w:ascii="Calibri" w:hAnsi="Calibri"/>
          <w:noProof/>
          <w:sz w:val="22"/>
          <w:szCs w:val="22"/>
        </w:rPr>
      </w:pPr>
      <w:hyperlink w:anchor="_Toc477720213" w:history="1">
        <w:r w:rsidRPr="000A69EC">
          <w:rPr>
            <w:rStyle w:val="Hyperlink"/>
            <w:noProof/>
          </w:rPr>
          <w:t>75.15.1</w:t>
        </w:r>
        <w:r w:rsidRPr="00FB4EB2">
          <w:rPr>
            <w:rFonts w:ascii="Calibri" w:hAnsi="Calibri"/>
            <w:noProof/>
            <w:sz w:val="22"/>
            <w:szCs w:val="22"/>
          </w:rPr>
          <w:tab/>
        </w:r>
        <w:r w:rsidRPr="000A69EC">
          <w:rPr>
            <w:rStyle w:val="Hyperlink"/>
            <w:noProof/>
          </w:rPr>
          <w:t>Enumeration Likelihood Categories</w:t>
        </w:r>
        <w:r>
          <w:rPr>
            <w:noProof/>
            <w:webHidden/>
          </w:rPr>
          <w:tab/>
        </w:r>
        <w:r>
          <w:rPr>
            <w:noProof/>
            <w:webHidden/>
          </w:rPr>
          <w:fldChar w:fldCharType="begin"/>
        </w:r>
        <w:r>
          <w:rPr>
            <w:noProof/>
            <w:webHidden/>
          </w:rPr>
          <w:instrText xml:space="preserve"> PAGEREF _Toc477720213 \h </w:instrText>
        </w:r>
        <w:r>
          <w:rPr>
            <w:noProof/>
            <w:webHidden/>
          </w:rPr>
        </w:r>
        <w:r>
          <w:rPr>
            <w:noProof/>
            <w:webHidden/>
          </w:rPr>
          <w:fldChar w:fldCharType="separate"/>
        </w:r>
        <w:r>
          <w:rPr>
            <w:noProof/>
            <w:webHidden/>
          </w:rPr>
          <w:t>355</w:t>
        </w:r>
        <w:r>
          <w:rPr>
            <w:noProof/>
            <w:webHidden/>
          </w:rPr>
          <w:fldChar w:fldCharType="end"/>
        </w:r>
      </w:hyperlink>
    </w:p>
    <w:p w:rsidR="00FB4EB2" w:rsidRPr="00FB4EB2" w:rsidRDefault="00FB4EB2">
      <w:pPr>
        <w:pStyle w:val="TOC3"/>
        <w:rPr>
          <w:rFonts w:ascii="Calibri" w:hAnsi="Calibri"/>
          <w:noProof/>
          <w:sz w:val="22"/>
          <w:szCs w:val="22"/>
        </w:rPr>
      </w:pPr>
      <w:hyperlink w:anchor="_Toc477720214" w:history="1">
        <w:r w:rsidRPr="000A69EC">
          <w:rPr>
            <w:rStyle w:val="Hyperlink"/>
            <w:noProof/>
          </w:rPr>
          <w:t>75.15.2</w:t>
        </w:r>
        <w:r w:rsidRPr="00FB4EB2">
          <w:rPr>
            <w:rFonts w:ascii="Calibri" w:hAnsi="Calibri"/>
            <w:noProof/>
            <w:sz w:val="22"/>
            <w:szCs w:val="22"/>
          </w:rPr>
          <w:tab/>
        </w:r>
        <w:r w:rsidRPr="000A69EC">
          <w:rPr>
            <w:rStyle w:val="Hyperlink"/>
            <w:noProof/>
          </w:rPr>
          <w:t>Enumeration Severity Categories</w:t>
        </w:r>
        <w:r>
          <w:rPr>
            <w:noProof/>
            <w:webHidden/>
          </w:rPr>
          <w:tab/>
        </w:r>
        <w:r>
          <w:rPr>
            <w:noProof/>
            <w:webHidden/>
          </w:rPr>
          <w:fldChar w:fldCharType="begin"/>
        </w:r>
        <w:r>
          <w:rPr>
            <w:noProof/>
            <w:webHidden/>
          </w:rPr>
          <w:instrText xml:space="preserve"> PAGEREF _Toc477720214 \h </w:instrText>
        </w:r>
        <w:r>
          <w:rPr>
            <w:noProof/>
            <w:webHidden/>
          </w:rPr>
        </w:r>
        <w:r>
          <w:rPr>
            <w:noProof/>
            <w:webHidden/>
          </w:rPr>
          <w:fldChar w:fldCharType="separate"/>
        </w:r>
        <w:r>
          <w:rPr>
            <w:noProof/>
            <w:webHidden/>
          </w:rPr>
          <w:t>356</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20215" w:history="1">
        <w:r w:rsidRPr="000A69EC">
          <w:rPr>
            <w:rStyle w:val="Hyperlink"/>
            <w:noProof/>
          </w:rPr>
          <w:t>76</w:t>
        </w:r>
        <w:r w:rsidRPr="00FB4EB2">
          <w:rPr>
            <w:rFonts w:ascii="Calibri" w:hAnsi="Calibri"/>
            <w:noProof/>
            <w:sz w:val="22"/>
            <w:szCs w:val="22"/>
          </w:rPr>
          <w:tab/>
        </w:r>
        <w:r w:rsidRPr="000A69EC">
          <w:rPr>
            <w:rStyle w:val="Hyperlink"/>
            <w:noProof/>
          </w:rPr>
          <w:t>Threat-risk-conceptual-model::Threat and Risk Specific Concepts::Risk Treatments</w:t>
        </w:r>
        <w:r>
          <w:rPr>
            <w:noProof/>
            <w:webHidden/>
          </w:rPr>
          <w:tab/>
        </w:r>
        <w:r>
          <w:rPr>
            <w:noProof/>
            <w:webHidden/>
          </w:rPr>
          <w:fldChar w:fldCharType="begin"/>
        </w:r>
        <w:r>
          <w:rPr>
            <w:noProof/>
            <w:webHidden/>
          </w:rPr>
          <w:instrText xml:space="preserve"> PAGEREF _Toc477720215 \h </w:instrText>
        </w:r>
        <w:r>
          <w:rPr>
            <w:noProof/>
            <w:webHidden/>
          </w:rPr>
        </w:r>
        <w:r>
          <w:rPr>
            <w:noProof/>
            <w:webHidden/>
          </w:rPr>
          <w:fldChar w:fldCharType="separate"/>
        </w:r>
        <w:r>
          <w:rPr>
            <w:noProof/>
            <w:webHidden/>
          </w:rPr>
          <w:t>357</w:t>
        </w:r>
        <w:r>
          <w:rPr>
            <w:noProof/>
            <w:webHidden/>
          </w:rPr>
          <w:fldChar w:fldCharType="end"/>
        </w:r>
      </w:hyperlink>
    </w:p>
    <w:p w:rsidR="00FB4EB2" w:rsidRPr="00FB4EB2" w:rsidRDefault="00FB4EB2">
      <w:pPr>
        <w:pStyle w:val="TOC2"/>
        <w:rPr>
          <w:rFonts w:ascii="Calibri" w:hAnsi="Calibri"/>
          <w:noProof/>
          <w:sz w:val="22"/>
          <w:szCs w:val="22"/>
        </w:rPr>
      </w:pPr>
      <w:hyperlink w:anchor="_Toc477720216" w:history="1">
        <w:r w:rsidRPr="000A69EC">
          <w:rPr>
            <w:rStyle w:val="Hyperlink"/>
            <w:noProof/>
          </w:rPr>
          <w:t>76.1</w:t>
        </w:r>
        <w:r w:rsidRPr="00FB4EB2">
          <w:rPr>
            <w:rFonts w:ascii="Calibri" w:hAnsi="Calibri"/>
            <w:noProof/>
            <w:sz w:val="22"/>
            <w:szCs w:val="22"/>
          </w:rPr>
          <w:tab/>
        </w:r>
        <w:r w:rsidRPr="000A69EC">
          <w:rPr>
            <w:rStyle w:val="Hyperlink"/>
            <w:noProof/>
          </w:rPr>
          <w:t>Diagram: Risk Treatment</w:t>
        </w:r>
        <w:r>
          <w:rPr>
            <w:noProof/>
            <w:webHidden/>
          </w:rPr>
          <w:tab/>
        </w:r>
        <w:r>
          <w:rPr>
            <w:noProof/>
            <w:webHidden/>
          </w:rPr>
          <w:fldChar w:fldCharType="begin"/>
        </w:r>
        <w:r>
          <w:rPr>
            <w:noProof/>
            <w:webHidden/>
          </w:rPr>
          <w:instrText xml:space="preserve"> PAGEREF _Toc477720216 \h </w:instrText>
        </w:r>
        <w:r>
          <w:rPr>
            <w:noProof/>
            <w:webHidden/>
          </w:rPr>
        </w:r>
        <w:r>
          <w:rPr>
            <w:noProof/>
            <w:webHidden/>
          </w:rPr>
          <w:fldChar w:fldCharType="separate"/>
        </w:r>
        <w:r>
          <w:rPr>
            <w:noProof/>
            <w:webHidden/>
          </w:rPr>
          <w:t>357</w:t>
        </w:r>
        <w:r>
          <w:rPr>
            <w:noProof/>
            <w:webHidden/>
          </w:rPr>
          <w:fldChar w:fldCharType="end"/>
        </w:r>
      </w:hyperlink>
    </w:p>
    <w:p w:rsidR="00FB4EB2" w:rsidRPr="00FB4EB2" w:rsidRDefault="00FB4EB2">
      <w:pPr>
        <w:pStyle w:val="TOC2"/>
        <w:rPr>
          <w:rFonts w:ascii="Calibri" w:hAnsi="Calibri"/>
          <w:noProof/>
          <w:sz w:val="22"/>
          <w:szCs w:val="22"/>
        </w:rPr>
      </w:pPr>
      <w:hyperlink w:anchor="_Toc477720217" w:history="1">
        <w:r w:rsidRPr="000A69EC">
          <w:rPr>
            <w:rStyle w:val="Hyperlink"/>
            <w:noProof/>
          </w:rPr>
          <w:t>76.2</w:t>
        </w:r>
        <w:r w:rsidRPr="00FB4EB2">
          <w:rPr>
            <w:rFonts w:ascii="Calibri" w:hAnsi="Calibri"/>
            <w:noProof/>
            <w:sz w:val="22"/>
            <w:szCs w:val="22"/>
          </w:rPr>
          <w:tab/>
        </w:r>
        <w:r w:rsidRPr="000A69EC">
          <w:rPr>
            <w:rStyle w:val="Hyperlink"/>
            <w:noProof/>
          </w:rPr>
          <w:t>Diagram: Safeguard Monitoring</w:t>
        </w:r>
        <w:r>
          <w:rPr>
            <w:noProof/>
            <w:webHidden/>
          </w:rPr>
          <w:tab/>
        </w:r>
        <w:r>
          <w:rPr>
            <w:noProof/>
            <w:webHidden/>
          </w:rPr>
          <w:fldChar w:fldCharType="begin"/>
        </w:r>
        <w:r>
          <w:rPr>
            <w:noProof/>
            <w:webHidden/>
          </w:rPr>
          <w:instrText xml:space="preserve"> PAGEREF _Toc477720217 \h </w:instrText>
        </w:r>
        <w:r>
          <w:rPr>
            <w:noProof/>
            <w:webHidden/>
          </w:rPr>
        </w:r>
        <w:r>
          <w:rPr>
            <w:noProof/>
            <w:webHidden/>
          </w:rPr>
          <w:fldChar w:fldCharType="separate"/>
        </w:r>
        <w:r>
          <w:rPr>
            <w:noProof/>
            <w:webHidden/>
          </w:rPr>
          <w:t>358</w:t>
        </w:r>
        <w:r>
          <w:rPr>
            <w:noProof/>
            <w:webHidden/>
          </w:rPr>
          <w:fldChar w:fldCharType="end"/>
        </w:r>
      </w:hyperlink>
    </w:p>
    <w:p w:rsidR="00FB4EB2" w:rsidRPr="00FB4EB2" w:rsidRDefault="00FB4EB2">
      <w:pPr>
        <w:pStyle w:val="TOC2"/>
        <w:rPr>
          <w:rFonts w:ascii="Calibri" w:hAnsi="Calibri"/>
          <w:noProof/>
          <w:sz w:val="22"/>
          <w:szCs w:val="22"/>
        </w:rPr>
      </w:pPr>
      <w:hyperlink w:anchor="_Toc477720218" w:history="1">
        <w:r w:rsidRPr="000A69EC">
          <w:rPr>
            <w:rStyle w:val="Hyperlink"/>
            <w:noProof/>
          </w:rPr>
          <w:t>76.3</w:t>
        </w:r>
        <w:r w:rsidRPr="00FB4EB2">
          <w:rPr>
            <w:rFonts w:ascii="Calibri" w:hAnsi="Calibri"/>
            <w:noProof/>
            <w:sz w:val="22"/>
            <w:szCs w:val="22"/>
          </w:rPr>
          <w:tab/>
        </w:r>
        <w:r w:rsidRPr="000A69EC">
          <w:rPr>
            <w:rStyle w:val="Hyperlink"/>
            <w:noProof/>
          </w:rPr>
          <w:t>Class Accept Risk</w:t>
        </w:r>
        <w:r>
          <w:rPr>
            <w:noProof/>
            <w:webHidden/>
          </w:rPr>
          <w:tab/>
        </w:r>
        <w:r>
          <w:rPr>
            <w:noProof/>
            <w:webHidden/>
          </w:rPr>
          <w:fldChar w:fldCharType="begin"/>
        </w:r>
        <w:r>
          <w:rPr>
            <w:noProof/>
            <w:webHidden/>
          </w:rPr>
          <w:instrText xml:space="preserve"> PAGEREF _Toc477720218 \h </w:instrText>
        </w:r>
        <w:r>
          <w:rPr>
            <w:noProof/>
            <w:webHidden/>
          </w:rPr>
        </w:r>
        <w:r>
          <w:rPr>
            <w:noProof/>
            <w:webHidden/>
          </w:rPr>
          <w:fldChar w:fldCharType="separate"/>
        </w:r>
        <w:r>
          <w:rPr>
            <w:noProof/>
            <w:webHidden/>
          </w:rPr>
          <w:t>358</w:t>
        </w:r>
        <w:r>
          <w:rPr>
            <w:noProof/>
            <w:webHidden/>
          </w:rPr>
          <w:fldChar w:fldCharType="end"/>
        </w:r>
      </w:hyperlink>
    </w:p>
    <w:p w:rsidR="00FB4EB2" w:rsidRPr="00FB4EB2" w:rsidRDefault="00FB4EB2">
      <w:pPr>
        <w:pStyle w:val="TOC2"/>
        <w:rPr>
          <w:rFonts w:ascii="Calibri" w:hAnsi="Calibri"/>
          <w:noProof/>
          <w:sz w:val="22"/>
          <w:szCs w:val="22"/>
        </w:rPr>
      </w:pPr>
      <w:hyperlink w:anchor="_Toc477720219" w:history="1">
        <w:r w:rsidRPr="000A69EC">
          <w:rPr>
            <w:rStyle w:val="Hyperlink"/>
            <w:noProof/>
          </w:rPr>
          <w:t>76.4</w:t>
        </w:r>
        <w:r w:rsidRPr="00FB4EB2">
          <w:rPr>
            <w:rFonts w:ascii="Calibri" w:hAnsi="Calibri"/>
            <w:noProof/>
            <w:sz w:val="22"/>
            <w:szCs w:val="22"/>
          </w:rPr>
          <w:tab/>
        </w:r>
        <w:r w:rsidRPr="000A69EC">
          <w:rPr>
            <w:rStyle w:val="Hyperlink"/>
            <w:noProof/>
          </w:rPr>
          <w:t>Association Class Assume Risk</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_Toc477720219 \h </w:instrText>
        </w:r>
        <w:r>
          <w:rPr>
            <w:noProof/>
            <w:webHidden/>
          </w:rPr>
        </w:r>
        <w:r>
          <w:rPr>
            <w:noProof/>
            <w:webHidden/>
          </w:rPr>
          <w:fldChar w:fldCharType="separate"/>
        </w:r>
        <w:r>
          <w:rPr>
            <w:noProof/>
            <w:webHidden/>
          </w:rPr>
          <w:t>358</w:t>
        </w:r>
        <w:r>
          <w:rPr>
            <w:noProof/>
            <w:webHidden/>
          </w:rPr>
          <w:fldChar w:fldCharType="end"/>
        </w:r>
      </w:hyperlink>
    </w:p>
    <w:p w:rsidR="00FB4EB2" w:rsidRPr="00FB4EB2" w:rsidRDefault="00FB4EB2">
      <w:pPr>
        <w:pStyle w:val="TOC2"/>
        <w:rPr>
          <w:rFonts w:ascii="Calibri" w:hAnsi="Calibri"/>
          <w:noProof/>
          <w:sz w:val="22"/>
          <w:szCs w:val="22"/>
        </w:rPr>
      </w:pPr>
      <w:hyperlink w:anchor="_Toc477720220" w:history="1">
        <w:r w:rsidRPr="000A69EC">
          <w:rPr>
            <w:rStyle w:val="Hyperlink"/>
            <w:noProof/>
          </w:rPr>
          <w:t>76.5</w:t>
        </w:r>
        <w:r w:rsidRPr="00FB4EB2">
          <w:rPr>
            <w:rFonts w:ascii="Calibri" w:hAnsi="Calibri"/>
            <w:noProof/>
            <w:sz w:val="22"/>
            <w:szCs w:val="22"/>
          </w:rPr>
          <w:tab/>
        </w:r>
        <w:r w:rsidRPr="000A69EC">
          <w:rPr>
            <w:rStyle w:val="Hyperlink"/>
            <w:noProof/>
          </w:rPr>
          <w:t>Class Avoid Danger</w:t>
        </w:r>
        <w:r>
          <w:rPr>
            <w:noProof/>
            <w:webHidden/>
          </w:rPr>
          <w:tab/>
        </w:r>
        <w:r>
          <w:rPr>
            <w:noProof/>
            <w:webHidden/>
          </w:rPr>
          <w:fldChar w:fldCharType="begin"/>
        </w:r>
        <w:r>
          <w:rPr>
            <w:noProof/>
            <w:webHidden/>
          </w:rPr>
          <w:instrText xml:space="preserve"> PAGEREF _Toc477720220 \h </w:instrText>
        </w:r>
        <w:r>
          <w:rPr>
            <w:noProof/>
            <w:webHidden/>
          </w:rPr>
        </w:r>
        <w:r>
          <w:rPr>
            <w:noProof/>
            <w:webHidden/>
          </w:rPr>
          <w:fldChar w:fldCharType="separate"/>
        </w:r>
        <w:r>
          <w:rPr>
            <w:noProof/>
            <w:webHidden/>
          </w:rPr>
          <w:t>359</w:t>
        </w:r>
        <w:r>
          <w:rPr>
            <w:noProof/>
            <w:webHidden/>
          </w:rPr>
          <w:fldChar w:fldCharType="end"/>
        </w:r>
      </w:hyperlink>
    </w:p>
    <w:p w:rsidR="00FB4EB2" w:rsidRPr="00FB4EB2" w:rsidRDefault="00FB4EB2">
      <w:pPr>
        <w:pStyle w:val="TOC2"/>
        <w:rPr>
          <w:rFonts w:ascii="Calibri" w:hAnsi="Calibri"/>
          <w:noProof/>
          <w:sz w:val="22"/>
          <w:szCs w:val="22"/>
        </w:rPr>
      </w:pPr>
      <w:hyperlink w:anchor="_Toc477720221" w:history="1">
        <w:r w:rsidRPr="000A69EC">
          <w:rPr>
            <w:rStyle w:val="Hyperlink"/>
            <w:noProof/>
          </w:rPr>
          <w:t>76.6</w:t>
        </w:r>
        <w:r w:rsidRPr="00FB4EB2">
          <w:rPr>
            <w:rFonts w:ascii="Calibri" w:hAnsi="Calibri"/>
            <w:noProof/>
            <w:sz w:val="22"/>
            <w:szCs w:val="22"/>
          </w:rPr>
          <w:tab/>
        </w:r>
        <w:r w:rsidRPr="000A69EC">
          <w:rPr>
            <w:rStyle w:val="Hyperlink"/>
            <w:noProof/>
          </w:rPr>
          <w:t>Class Countermeasure</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_Toc477720221 \h </w:instrText>
        </w:r>
        <w:r>
          <w:rPr>
            <w:noProof/>
            <w:webHidden/>
          </w:rPr>
        </w:r>
        <w:r>
          <w:rPr>
            <w:noProof/>
            <w:webHidden/>
          </w:rPr>
          <w:fldChar w:fldCharType="separate"/>
        </w:r>
        <w:r>
          <w:rPr>
            <w:noProof/>
            <w:webHidden/>
          </w:rPr>
          <w:t>359</w:t>
        </w:r>
        <w:r>
          <w:rPr>
            <w:noProof/>
            <w:webHidden/>
          </w:rPr>
          <w:fldChar w:fldCharType="end"/>
        </w:r>
      </w:hyperlink>
    </w:p>
    <w:p w:rsidR="00FB4EB2" w:rsidRPr="00FB4EB2" w:rsidRDefault="00FB4EB2">
      <w:pPr>
        <w:pStyle w:val="TOC2"/>
        <w:rPr>
          <w:rFonts w:ascii="Calibri" w:hAnsi="Calibri"/>
          <w:noProof/>
          <w:sz w:val="22"/>
          <w:szCs w:val="22"/>
        </w:rPr>
      </w:pPr>
      <w:hyperlink w:anchor="_Toc477720222" w:history="1">
        <w:r w:rsidRPr="000A69EC">
          <w:rPr>
            <w:rStyle w:val="Hyperlink"/>
            <w:noProof/>
          </w:rPr>
          <w:t>76.7</w:t>
        </w:r>
        <w:r w:rsidRPr="00FB4EB2">
          <w:rPr>
            <w:rFonts w:ascii="Calibri" w:hAnsi="Calibri"/>
            <w:noProof/>
            <w:sz w:val="22"/>
            <w:szCs w:val="22"/>
          </w:rPr>
          <w:tab/>
        </w:r>
        <w:r w:rsidRPr="000A69EC">
          <w:rPr>
            <w:rStyle w:val="Hyperlink"/>
            <w:noProof/>
          </w:rPr>
          <w:t>Association Class Countermeasure for Strategy</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_Toc477720222 \h </w:instrText>
        </w:r>
        <w:r>
          <w:rPr>
            <w:noProof/>
            <w:webHidden/>
          </w:rPr>
        </w:r>
        <w:r>
          <w:rPr>
            <w:noProof/>
            <w:webHidden/>
          </w:rPr>
          <w:fldChar w:fldCharType="separate"/>
        </w:r>
        <w:r>
          <w:rPr>
            <w:noProof/>
            <w:webHidden/>
          </w:rPr>
          <w:t>360</w:t>
        </w:r>
        <w:r>
          <w:rPr>
            <w:noProof/>
            <w:webHidden/>
          </w:rPr>
          <w:fldChar w:fldCharType="end"/>
        </w:r>
      </w:hyperlink>
    </w:p>
    <w:p w:rsidR="00FB4EB2" w:rsidRPr="00FB4EB2" w:rsidRDefault="00FB4EB2">
      <w:pPr>
        <w:pStyle w:val="TOC2"/>
        <w:rPr>
          <w:rFonts w:ascii="Calibri" w:hAnsi="Calibri"/>
          <w:noProof/>
          <w:sz w:val="22"/>
          <w:szCs w:val="22"/>
        </w:rPr>
      </w:pPr>
      <w:hyperlink w:anchor="_Toc477720223" w:history="1">
        <w:r w:rsidRPr="000A69EC">
          <w:rPr>
            <w:rStyle w:val="Hyperlink"/>
            <w:noProof/>
          </w:rPr>
          <w:t>76.8</w:t>
        </w:r>
        <w:r w:rsidRPr="00FB4EB2">
          <w:rPr>
            <w:rFonts w:ascii="Calibri" w:hAnsi="Calibri"/>
            <w:noProof/>
            <w:sz w:val="22"/>
            <w:szCs w:val="22"/>
          </w:rPr>
          <w:tab/>
        </w:r>
        <w:r w:rsidRPr="000A69EC">
          <w:rPr>
            <w:rStyle w:val="Hyperlink"/>
            <w:noProof/>
          </w:rPr>
          <w:t>Association Class Countermeasure Mitigates</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_Toc477720223 \h </w:instrText>
        </w:r>
        <w:r>
          <w:rPr>
            <w:noProof/>
            <w:webHidden/>
          </w:rPr>
        </w:r>
        <w:r>
          <w:rPr>
            <w:noProof/>
            <w:webHidden/>
          </w:rPr>
          <w:fldChar w:fldCharType="separate"/>
        </w:r>
        <w:r>
          <w:rPr>
            <w:noProof/>
            <w:webHidden/>
          </w:rPr>
          <w:t>360</w:t>
        </w:r>
        <w:r>
          <w:rPr>
            <w:noProof/>
            <w:webHidden/>
          </w:rPr>
          <w:fldChar w:fldCharType="end"/>
        </w:r>
      </w:hyperlink>
    </w:p>
    <w:p w:rsidR="00FB4EB2" w:rsidRPr="00FB4EB2" w:rsidRDefault="00FB4EB2">
      <w:pPr>
        <w:pStyle w:val="TOC2"/>
        <w:rPr>
          <w:rFonts w:ascii="Calibri" w:hAnsi="Calibri"/>
          <w:noProof/>
          <w:sz w:val="22"/>
          <w:szCs w:val="22"/>
        </w:rPr>
      </w:pPr>
      <w:hyperlink w:anchor="_Toc477720224" w:history="1">
        <w:r w:rsidRPr="000A69EC">
          <w:rPr>
            <w:rStyle w:val="Hyperlink"/>
            <w:noProof/>
          </w:rPr>
          <w:t>76.9</w:t>
        </w:r>
        <w:r w:rsidRPr="00FB4EB2">
          <w:rPr>
            <w:rFonts w:ascii="Calibri" w:hAnsi="Calibri"/>
            <w:noProof/>
            <w:sz w:val="22"/>
            <w:szCs w:val="22"/>
          </w:rPr>
          <w:tab/>
        </w:r>
        <w:r w:rsidRPr="000A69EC">
          <w:rPr>
            <w:rStyle w:val="Hyperlink"/>
            <w:noProof/>
          </w:rPr>
          <w:t>Class Management Control</w:t>
        </w:r>
        <w:r>
          <w:rPr>
            <w:noProof/>
            <w:webHidden/>
          </w:rPr>
          <w:tab/>
        </w:r>
        <w:r>
          <w:rPr>
            <w:noProof/>
            <w:webHidden/>
          </w:rPr>
          <w:fldChar w:fldCharType="begin"/>
        </w:r>
        <w:r>
          <w:rPr>
            <w:noProof/>
            <w:webHidden/>
          </w:rPr>
          <w:instrText xml:space="preserve"> PAGEREF _Toc477720224 \h </w:instrText>
        </w:r>
        <w:r>
          <w:rPr>
            <w:noProof/>
            <w:webHidden/>
          </w:rPr>
        </w:r>
        <w:r>
          <w:rPr>
            <w:noProof/>
            <w:webHidden/>
          </w:rPr>
          <w:fldChar w:fldCharType="separate"/>
        </w:r>
        <w:r>
          <w:rPr>
            <w:noProof/>
            <w:webHidden/>
          </w:rPr>
          <w:t>361</w:t>
        </w:r>
        <w:r>
          <w:rPr>
            <w:noProof/>
            <w:webHidden/>
          </w:rPr>
          <w:fldChar w:fldCharType="end"/>
        </w:r>
      </w:hyperlink>
    </w:p>
    <w:p w:rsidR="00FB4EB2" w:rsidRPr="00FB4EB2" w:rsidRDefault="00FB4EB2">
      <w:pPr>
        <w:pStyle w:val="TOC2"/>
        <w:rPr>
          <w:rFonts w:ascii="Calibri" w:hAnsi="Calibri"/>
          <w:noProof/>
          <w:sz w:val="22"/>
          <w:szCs w:val="22"/>
        </w:rPr>
      </w:pPr>
      <w:hyperlink w:anchor="_Toc477720225" w:history="1">
        <w:r w:rsidRPr="000A69EC">
          <w:rPr>
            <w:rStyle w:val="Hyperlink"/>
            <w:noProof/>
          </w:rPr>
          <w:t>76.10</w:t>
        </w:r>
        <w:r w:rsidRPr="00FB4EB2">
          <w:rPr>
            <w:rFonts w:ascii="Calibri" w:hAnsi="Calibri"/>
            <w:noProof/>
            <w:sz w:val="22"/>
            <w:szCs w:val="22"/>
          </w:rPr>
          <w:tab/>
        </w:r>
        <w:r w:rsidRPr="000A69EC">
          <w:rPr>
            <w:rStyle w:val="Hyperlink"/>
            <w:noProof/>
          </w:rPr>
          <w:t>Class Mitigation Actor</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_Toc477720225 \h </w:instrText>
        </w:r>
        <w:r>
          <w:rPr>
            <w:noProof/>
            <w:webHidden/>
          </w:rPr>
        </w:r>
        <w:r>
          <w:rPr>
            <w:noProof/>
            <w:webHidden/>
          </w:rPr>
          <w:fldChar w:fldCharType="separate"/>
        </w:r>
        <w:r>
          <w:rPr>
            <w:noProof/>
            <w:webHidden/>
          </w:rPr>
          <w:t>361</w:t>
        </w:r>
        <w:r>
          <w:rPr>
            <w:noProof/>
            <w:webHidden/>
          </w:rPr>
          <w:fldChar w:fldCharType="end"/>
        </w:r>
      </w:hyperlink>
    </w:p>
    <w:p w:rsidR="00FB4EB2" w:rsidRPr="00FB4EB2" w:rsidRDefault="00FB4EB2">
      <w:pPr>
        <w:pStyle w:val="TOC2"/>
        <w:rPr>
          <w:rFonts w:ascii="Calibri" w:hAnsi="Calibri"/>
          <w:noProof/>
          <w:sz w:val="22"/>
          <w:szCs w:val="22"/>
        </w:rPr>
      </w:pPr>
      <w:hyperlink w:anchor="_Toc477720226" w:history="1">
        <w:r w:rsidRPr="000A69EC">
          <w:rPr>
            <w:rStyle w:val="Hyperlink"/>
            <w:noProof/>
          </w:rPr>
          <w:t>76.11</w:t>
        </w:r>
        <w:r w:rsidRPr="00FB4EB2">
          <w:rPr>
            <w:rFonts w:ascii="Calibri" w:hAnsi="Calibri"/>
            <w:noProof/>
            <w:sz w:val="22"/>
            <w:szCs w:val="22"/>
          </w:rPr>
          <w:tab/>
        </w:r>
        <w:r w:rsidRPr="000A69EC">
          <w:rPr>
            <w:rStyle w:val="Hyperlink"/>
            <w:noProof/>
          </w:rPr>
          <w:t>Association Class Monitor</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_Toc477720226 \h </w:instrText>
        </w:r>
        <w:r>
          <w:rPr>
            <w:noProof/>
            <w:webHidden/>
          </w:rPr>
        </w:r>
        <w:r>
          <w:rPr>
            <w:noProof/>
            <w:webHidden/>
          </w:rPr>
          <w:fldChar w:fldCharType="separate"/>
        </w:r>
        <w:r>
          <w:rPr>
            <w:noProof/>
            <w:webHidden/>
          </w:rPr>
          <w:t>361</w:t>
        </w:r>
        <w:r>
          <w:rPr>
            <w:noProof/>
            <w:webHidden/>
          </w:rPr>
          <w:fldChar w:fldCharType="end"/>
        </w:r>
      </w:hyperlink>
    </w:p>
    <w:p w:rsidR="00FB4EB2" w:rsidRPr="00FB4EB2" w:rsidRDefault="00FB4EB2">
      <w:pPr>
        <w:pStyle w:val="TOC2"/>
        <w:rPr>
          <w:rFonts w:ascii="Calibri" w:hAnsi="Calibri"/>
          <w:noProof/>
          <w:sz w:val="22"/>
          <w:szCs w:val="22"/>
        </w:rPr>
      </w:pPr>
      <w:hyperlink w:anchor="_Toc477720227" w:history="1">
        <w:r w:rsidRPr="000A69EC">
          <w:rPr>
            <w:rStyle w:val="Hyperlink"/>
            <w:noProof/>
          </w:rPr>
          <w:t>76.12</w:t>
        </w:r>
        <w:r w:rsidRPr="00FB4EB2">
          <w:rPr>
            <w:rFonts w:ascii="Calibri" w:hAnsi="Calibri"/>
            <w:noProof/>
            <w:sz w:val="22"/>
            <w:szCs w:val="22"/>
          </w:rPr>
          <w:tab/>
        </w:r>
        <w:r w:rsidRPr="000A69EC">
          <w:rPr>
            <w:rStyle w:val="Hyperlink"/>
            <w:noProof/>
          </w:rPr>
          <w:t>Class Monitoring Control</w:t>
        </w:r>
        <w:r>
          <w:rPr>
            <w:noProof/>
            <w:webHidden/>
          </w:rPr>
          <w:tab/>
        </w:r>
        <w:r>
          <w:rPr>
            <w:noProof/>
            <w:webHidden/>
          </w:rPr>
          <w:fldChar w:fldCharType="begin"/>
        </w:r>
        <w:r>
          <w:rPr>
            <w:noProof/>
            <w:webHidden/>
          </w:rPr>
          <w:instrText xml:space="preserve"> PAGEREF _Toc477720227 \h </w:instrText>
        </w:r>
        <w:r>
          <w:rPr>
            <w:noProof/>
            <w:webHidden/>
          </w:rPr>
        </w:r>
        <w:r>
          <w:rPr>
            <w:noProof/>
            <w:webHidden/>
          </w:rPr>
          <w:fldChar w:fldCharType="separate"/>
        </w:r>
        <w:r>
          <w:rPr>
            <w:noProof/>
            <w:webHidden/>
          </w:rPr>
          <w:t>362</w:t>
        </w:r>
        <w:r>
          <w:rPr>
            <w:noProof/>
            <w:webHidden/>
          </w:rPr>
          <w:fldChar w:fldCharType="end"/>
        </w:r>
      </w:hyperlink>
    </w:p>
    <w:p w:rsidR="00FB4EB2" w:rsidRPr="00FB4EB2" w:rsidRDefault="00FB4EB2">
      <w:pPr>
        <w:pStyle w:val="TOC2"/>
        <w:rPr>
          <w:rFonts w:ascii="Calibri" w:hAnsi="Calibri"/>
          <w:noProof/>
          <w:sz w:val="22"/>
          <w:szCs w:val="22"/>
        </w:rPr>
      </w:pPr>
      <w:hyperlink w:anchor="_Toc477720228" w:history="1">
        <w:r w:rsidRPr="000A69EC">
          <w:rPr>
            <w:rStyle w:val="Hyperlink"/>
            <w:noProof/>
          </w:rPr>
          <w:t>76.13</w:t>
        </w:r>
        <w:r w:rsidRPr="00FB4EB2">
          <w:rPr>
            <w:rFonts w:ascii="Calibri" w:hAnsi="Calibri"/>
            <w:noProof/>
            <w:sz w:val="22"/>
            <w:szCs w:val="22"/>
          </w:rPr>
          <w:tab/>
        </w:r>
        <w:r w:rsidRPr="000A69EC">
          <w:rPr>
            <w:rStyle w:val="Hyperlink"/>
            <w:noProof/>
          </w:rPr>
          <w:t>Class Operational Control</w:t>
        </w:r>
        <w:r>
          <w:rPr>
            <w:noProof/>
            <w:webHidden/>
          </w:rPr>
          <w:tab/>
        </w:r>
        <w:r>
          <w:rPr>
            <w:noProof/>
            <w:webHidden/>
          </w:rPr>
          <w:fldChar w:fldCharType="begin"/>
        </w:r>
        <w:r>
          <w:rPr>
            <w:noProof/>
            <w:webHidden/>
          </w:rPr>
          <w:instrText xml:space="preserve"> PAGEREF _Toc477720228 \h </w:instrText>
        </w:r>
        <w:r>
          <w:rPr>
            <w:noProof/>
            <w:webHidden/>
          </w:rPr>
        </w:r>
        <w:r>
          <w:rPr>
            <w:noProof/>
            <w:webHidden/>
          </w:rPr>
          <w:fldChar w:fldCharType="separate"/>
        </w:r>
        <w:r>
          <w:rPr>
            <w:noProof/>
            <w:webHidden/>
          </w:rPr>
          <w:t>362</w:t>
        </w:r>
        <w:r>
          <w:rPr>
            <w:noProof/>
            <w:webHidden/>
          </w:rPr>
          <w:fldChar w:fldCharType="end"/>
        </w:r>
      </w:hyperlink>
    </w:p>
    <w:p w:rsidR="00FB4EB2" w:rsidRPr="00FB4EB2" w:rsidRDefault="00FB4EB2">
      <w:pPr>
        <w:pStyle w:val="TOC2"/>
        <w:rPr>
          <w:rFonts w:ascii="Calibri" w:hAnsi="Calibri"/>
          <w:noProof/>
          <w:sz w:val="22"/>
          <w:szCs w:val="22"/>
        </w:rPr>
      </w:pPr>
      <w:hyperlink w:anchor="_Toc477720229" w:history="1">
        <w:r w:rsidRPr="000A69EC">
          <w:rPr>
            <w:rStyle w:val="Hyperlink"/>
            <w:noProof/>
          </w:rPr>
          <w:t>76.14</w:t>
        </w:r>
        <w:r w:rsidRPr="00FB4EB2">
          <w:rPr>
            <w:rFonts w:ascii="Calibri" w:hAnsi="Calibri"/>
            <w:noProof/>
            <w:sz w:val="22"/>
            <w:szCs w:val="22"/>
          </w:rPr>
          <w:tab/>
        </w:r>
        <w:r w:rsidRPr="000A69EC">
          <w:rPr>
            <w:rStyle w:val="Hyperlink"/>
            <w:noProof/>
          </w:rPr>
          <w:t>Association Class Protection</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_Toc477720229 \h </w:instrText>
        </w:r>
        <w:r>
          <w:rPr>
            <w:noProof/>
            <w:webHidden/>
          </w:rPr>
        </w:r>
        <w:r>
          <w:rPr>
            <w:noProof/>
            <w:webHidden/>
          </w:rPr>
          <w:fldChar w:fldCharType="separate"/>
        </w:r>
        <w:r>
          <w:rPr>
            <w:noProof/>
            <w:webHidden/>
          </w:rPr>
          <w:t>362</w:t>
        </w:r>
        <w:r>
          <w:rPr>
            <w:noProof/>
            <w:webHidden/>
          </w:rPr>
          <w:fldChar w:fldCharType="end"/>
        </w:r>
      </w:hyperlink>
    </w:p>
    <w:p w:rsidR="00FB4EB2" w:rsidRPr="00FB4EB2" w:rsidRDefault="00FB4EB2">
      <w:pPr>
        <w:pStyle w:val="TOC2"/>
        <w:rPr>
          <w:rFonts w:ascii="Calibri" w:hAnsi="Calibri"/>
          <w:noProof/>
          <w:sz w:val="22"/>
          <w:szCs w:val="22"/>
        </w:rPr>
      </w:pPr>
      <w:hyperlink w:anchor="_Toc477720230" w:history="1">
        <w:r w:rsidRPr="000A69EC">
          <w:rPr>
            <w:rStyle w:val="Hyperlink"/>
            <w:noProof/>
          </w:rPr>
          <w:t>76.15</w:t>
        </w:r>
        <w:r w:rsidRPr="00FB4EB2">
          <w:rPr>
            <w:rFonts w:ascii="Calibri" w:hAnsi="Calibri"/>
            <w:noProof/>
            <w:sz w:val="22"/>
            <w:szCs w:val="22"/>
          </w:rPr>
          <w:tab/>
        </w:r>
        <w:r w:rsidRPr="000A69EC">
          <w:rPr>
            <w:rStyle w:val="Hyperlink"/>
            <w:noProof/>
          </w:rPr>
          <w:t>Class Risk Agent</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_Toc477720230 \h </w:instrText>
        </w:r>
        <w:r>
          <w:rPr>
            <w:noProof/>
            <w:webHidden/>
          </w:rPr>
        </w:r>
        <w:r>
          <w:rPr>
            <w:noProof/>
            <w:webHidden/>
          </w:rPr>
          <w:fldChar w:fldCharType="separate"/>
        </w:r>
        <w:r>
          <w:rPr>
            <w:noProof/>
            <w:webHidden/>
          </w:rPr>
          <w:t>363</w:t>
        </w:r>
        <w:r>
          <w:rPr>
            <w:noProof/>
            <w:webHidden/>
          </w:rPr>
          <w:fldChar w:fldCharType="end"/>
        </w:r>
      </w:hyperlink>
    </w:p>
    <w:p w:rsidR="00FB4EB2" w:rsidRPr="00FB4EB2" w:rsidRDefault="00FB4EB2">
      <w:pPr>
        <w:pStyle w:val="TOC2"/>
        <w:rPr>
          <w:rFonts w:ascii="Calibri" w:hAnsi="Calibri"/>
          <w:noProof/>
          <w:sz w:val="22"/>
          <w:szCs w:val="22"/>
        </w:rPr>
      </w:pPr>
      <w:hyperlink w:anchor="_Toc477720231" w:history="1">
        <w:r w:rsidRPr="000A69EC">
          <w:rPr>
            <w:rStyle w:val="Hyperlink"/>
            <w:noProof/>
          </w:rPr>
          <w:t>76.16</w:t>
        </w:r>
        <w:r w:rsidRPr="00FB4EB2">
          <w:rPr>
            <w:rFonts w:ascii="Calibri" w:hAnsi="Calibri"/>
            <w:noProof/>
            <w:sz w:val="22"/>
            <w:szCs w:val="22"/>
          </w:rPr>
          <w:tab/>
        </w:r>
        <w:r w:rsidRPr="000A69EC">
          <w:rPr>
            <w:rStyle w:val="Hyperlink"/>
            <w:noProof/>
          </w:rPr>
          <w:t>Association Class Risk Treatment</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_Toc477720231 \h </w:instrText>
        </w:r>
        <w:r>
          <w:rPr>
            <w:noProof/>
            <w:webHidden/>
          </w:rPr>
        </w:r>
        <w:r>
          <w:rPr>
            <w:noProof/>
            <w:webHidden/>
          </w:rPr>
          <w:fldChar w:fldCharType="separate"/>
        </w:r>
        <w:r>
          <w:rPr>
            <w:noProof/>
            <w:webHidden/>
          </w:rPr>
          <w:t>363</w:t>
        </w:r>
        <w:r>
          <w:rPr>
            <w:noProof/>
            <w:webHidden/>
          </w:rPr>
          <w:fldChar w:fldCharType="end"/>
        </w:r>
      </w:hyperlink>
    </w:p>
    <w:p w:rsidR="00FB4EB2" w:rsidRPr="00FB4EB2" w:rsidRDefault="00FB4EB2">
      <w:pPr>
        <w:pStyle w:val="TOC2"/>
        <w:rPr>
          <w:rFonts w:ascii="Calibri" w:hAnsi="Calibri"/>
          <w:noProof/>
          <w:sz w:val="22"/>
          <w:szCs w:val="22"/>
        </w:rPr>
      </w:pPr>
      <w:hyperlink w:anchor="_Toc477720232" w:history="1">
        <w:r w:rsidRPr="000A69EC">
          <w:rPr>
            <w:rStyle w:val="Hyperlink"/>
            <w:noProof/>
          </w:rPr>
          <w:t>76.17</w:t>
        </w:r>
        <w:r w:rsidRPr="00FB4EB2">
          <w:rPr>
            <w:rFonts w:ascii="Calibri" w:hAnsi="Calibri"/>
            <w:noProof/>
            <w:sz w:val="22"/>
            <w:szCs w:val="22"/>
          </w:rPr>
          <w:tab/>
        </w:r>
        <w:r w:rsidRPr="000A69EC">
          <w:rPr>
            <w:rStyle w:val="Hyperlink"/>
            <w:noProof/>
          </w:rPr>
          <w:t>Class Risk Treatment Strategy</w:t>
        </w:r>
        <w:r>
          <w:rPr>
            <w:noProof/>
            <w:webHidden/>
          </w:rPr>
          <w:tab/>
        </w:r>
        <w:r>
          <w:rPr>
            <w:noProof/>
            <w:webHidden/>
          </w:rPr>
          <w:fldChar w:fldCharType="begin"/>
        </w:r>
        <w:r>
          <w:rPr>
            <w:noProof/>
            <w:webHidden/>
          </w:rPr>
          <w:instrText xml:space="preserve"> PAGEREF _Toc477720232 \h </w:instrText>
        </w:r>
        <w:r>
          <w:rPr>
            <w:noProof/>
            <w:webHidden/>
          </w:rPr>
        </w:r>
        <w:r>
          <w:rPr>
            <w:noProof/>
            <w:webHidden/>
          </w:rPr>
          <w:fldChar w:fldCharType="separate"/>
        </w:r>
        <w:r>
          <w:rPr>
            <w:noProof/>
            <w:webHidden/>
          </w:rPr>
          <w:t>363</w:t>
        </w:r>
        <w:r>
          <w:rPr>
            <w:noProof/>
            <w:webHidden/>
          </w:rPr>
          <w:fldChar w:fldCharType="end"/>
        </w:r>
      </w:hyperlink>
    </w:p>
    <w:p w:rsidR="00FB4EB2" w:rsidRPr="00FB4EB2" w:rsidRDefault="00FB4EB2">
      <w:pPr>
        <w:pStyle w:val="TOC2"/>
        <w:rPr>
          <w:rFonts w:ascii="Calibri" w:hAnsi="Calibri"/>
          <w:noProof/>
          <w:sz w:val="22"/>
          <w:szCs w:val="22"/>
        </w:rPr>
      </w:pPr>
      <w:hyperlink w:anchor="_Toc477720233" w:history="1">
        <w:r w:rsidRPr="000A69EC">
          <w:rPr>
            <w:rStyle w:val="Hyperlink"/>
            <w:noProof/>
          </w:rPr>
          <w:t>76.18</w:t>
        </w:r>
        <w:r w:rsidRPr="00FB4EB2">
          <w:rPr>
            <w:rFonts w:ascii="Calibri" w:hAnsi="Calibri"/>
            <w:noProof/>
            <w:sz w:val="22"/>
            <w:szCs w:val="22"/>
          </w:rPr>
          <w:tab/>
        </w:r>
        <w:r w:rsidRPr="000A69EC">
          <w:rPr>
            <w:rStyle w:val="Hyperlink"/>
            <w:noProof/>
          </w:rPr>
          <w:t>Association Class Safeguarding</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_Toc477720233 \h </w:instrText>
        </w:r>
        <w:r>
          <w:rPr>
            <w:noProof/>
            <w:webHidden/>
          </w:rPr>
        </w:r>
        <w:r>
          <w:rPr>
            <w:noProof/>
            <w:webHidden/>
          </w:rPr>
          <w:fldChar w:fldCharType="separate"/>
        </w:r>
        <w:r>
          <w:rPr>
            <w:noProof/>
            <w:webHidden/>
          </w:rPr>
          <w:t>364</w:t>
        </w:r>
        <w:r>
          <w:rPr>
            <w:noProof/>
            <w:webHidden/>
          </w:rPr>
          <w:fldChar w:fldCharType="end"/>
        </w:r>
      </w:hyperlink>
    </w:p>
    <w:p w:rsidR="00FB4EB2" w:rsidRPr="00FB4EB2" w:rsidRDefault="00FB4EB2">
      <w:pPr>
        <w:pStyle w:val="TOC2"/>
        <w:rPr>
          <w:rFonts w:ascii="Calibri" w:hAnsi="Calibri"/>
          <w:noProof/>
          <w:sz w:val="22"/>
          <w:szCs w:val="22"/>
        </w:rPr>
      </w:pPr>
      <w:hyperlink w:anchor="_Toc477720234" w:history="1">
        <w:r w:rsidRPr="000A69EC">
          <w:rPr>
            <w:rStyle w:val="Hyperlink"/>
            <w:noProof/>
          </w:rPr>
          <w:t>76.19</w:t>
        </w:r>
        <w:r w:rsidRPr="00FB4EB2">
          <w:rPr>
            <w:rFonts w:ascii="Calibri" w:hAnsi="Calibri"/>
            <w:noProof/>
            <w:sz w:val="22"/>
            <w:szCs w:val="22"/>
          </w:rPr>
          <w:tab/>
        </w:r>
        <w:r w:rsidRPr="000A69EC">
          <w:rPr>
            <w:rStyle w:val="Hyperlink"/>
            <w:noProof/>
          </w:rPr>
          <w:t>Class Technical Control</w:t>
        </w:r>
        <w:r>
          <w:rPr>
            <w:noProof/>
            <w:webHidden/>
          </w:rPr>
          <w:tab/>
        </w:r>
        <w:r>
          <w:rPr>
            <w:noProof/>
            <w:webHidden/>
          </w:rPr>
          <w:fldChar w:fldCharType="begin"/>
        </w:r>
        <w:r>
          <w:rPr>
            <w:noProof/>
            <w:webHidden/>
          </w:rPr>
          <w:instrText xml:space="preserve"> PAGEREF _Toc477720234 \h </w:instrText>
        </w:r>
        <w:r>
          <w:rPr>
            <w:noProof/>
            <w:webHidden/>
          </w:rPr>
        </w:r>
        <w:r>
          <w:rPr>
            <w:noProof/>
            <w:webHidden/>
          </w:rPr>
          <w:fldChar w:fldCharType="separate"/>
        </w:r>
        <w:r>
          <w:rPr>
            <w:noProof/>
            <w:webHidden/>
          </w:rPr>
          <w:t>364</w:t>
        </w:r>
        <w:r>
          <w:rPr>
            <w:noProof/>
            <w:webHidden/>
          </w:rPr>
          <w:fldChar w:fldCharType="end"/>
        </w:r>
      </w:hyperlink>
    </w:p>
    <w:p w:rsidR="00FB4EB2" w:rsidRPr="00FB4EB2" w:rsidRDefault="00FB4EB2">
      <w:pPr>
        <w:pStyle w:val="TOC2"/>
        <w:rPr>
          <w:rFonts w:ascii="Calibri" w:hAnsi="Calibri"/>
          <w:noProof/>
          <w:sz w:val="22"/>
          <w:szCs w:val="22"/>
        </w:rPr>
      </w:pPr>
      <w:hyperlink w:anchor="_Toc477720235" w:history="1">
        <w:r w:rsidRPr="000A69EC">
          <w:rPr>
            <w:rStyle w:val="Hyperlink"/>
            <w:noProof/>
          </w:rPr>
          <w:t>76.20</w:t>
        </w:r>
        <w:r w:rsidRPr="00FB4EB2">
          <w:rPr>
            <w:rFonts w:ascii="Calibri" w:hAnsi="Calibri"/>
            <w:noProof/>
            <w:sz w:val="22"/>
            <w:szCs w:val="22"/>
          </w:rPr>
          <w:tab/>
        </w:r>
        <w:r w:rsidRPr="000A69EC">
          <w:rPr>
            <w:rStyle w:val="Hyperlink"/>
            <w:noProof/>
          </w:rPr>
          <w:t>Class Transfer Risk</w:t>
        </w:r>
        <w:r>
          <w:rPr>
            <w:noProof/>
            <w:webHidden/>
          </w:rPr>
          <w:tab/>
        </w:r>
        <w:r>
          <w:rPr>
            <w:noProof/>
            <w:webHidden/>
          </w:rPr>
          <w:fldChar w:fldCharType="begin"/>
        </w:r>
        <w:r>
          <w:rPr>
            <w:noProof/>
            <w:webHidden/>
          </w:rPr>
          <w:instrText xml:space="preserve"> PAGEREF _Toc477720235 \h </w:instrText>
        </w:r>
        <w:r>
          <w:rPr>
            <w:noProof/>
            <w:webHidden/>
          </w:rPr>
        </w:r>
        <w:r>
          <w:rPr>
            <w:noProof/>
            <w:webHidden/>
          </w:rPr>
          <w:fldChar w:fldCharType="separate"/>
        </w:r>
        <w:r>
          <w:rPr>
            <w:noProof/>
            <w:webHidden/>
          </w:rPr>
          <w:t>364</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20236" w:history="1">
        <w:r w:rsidRPr="000A69EC">
          <w:rPr>
            <w:rStyle w:val="Hyperlink"/>
            <w:noProof/>
          </w:rPr>
          <w:t>77</w:t>
        </w:r>
        <w:r w:rsidRPr="00FB4EB2">
          <w:rPr>
            <w:rFonts w:ascii="Calibri" w:hAnsi="Calibri"/>
            <w:noProof/>
            <w:sz w:val="22"/>
            <w:szCs w:val="22"/>
          </w:rPr>
          <w:tab/>
        </w:r>
        <w:r w:rsidRPr="000A69EC">
          <w:rPr>
            <w:rStyle w:val="Hyperlink"/>
            <w:noProof/>
          </w:rPr>
          <w:t>Threat-risk-conceptual-model::Threat and Risk Specific Concepts::Threat Actors</w:t>
        </w:r>
        <w:r>
          <w:rPr>
            <w:noProof/>
            <w:webHidden/>
          </w:rPr>
          <w:tab/>
        </w:r>
        <w:r>
          <w:rPr>
            <w:noProof/>
            <w:webHidden/>
          </w:rPr>
          <w:fldChar w:fldCharType="begin"/>
        </w:r>
        <w:r>
          <w:rPr>
            <w:noProof/>
            <w:webHidden/>
          </w:rPr>
          <w:instrText xml:space="preserve"> PAGEREF _Toc477720236 \h </w:instrText>
        </w:r>
        <w:r>
          <w:rPr>
            <w:noProof/>
            <w:webHidden/>
          </w:rPr>
        </w:r>
        <w:r>
          <w:rPr>
            <w:noProof/>
            <w:webHidden/>
          </w:rPr>
          <w:fldChar w:fldCharType="separate"/>
        </w:r>
        <w:r>
          <w:rPr>
            <w:noProof/>
            <w:webHidden/>
          </w:rPr>
          <w:t>366</w:t>
        </w:r>
        <w:r>
          <w:rPr>
            <w:noProof/>
            <w:webHidden/>
          </w:rPr>
          <w:fldChar w:fldCharType="end"/>
        </w:r>
      </w:hyperlink>
    </w:p>
    <w:p w:rsidR="00FB4EB2" w:rsidRPr="00FB4EB2" w:rsidRDefault="00FB4EB2">
      <w:pPr>
        <w:pStyle w:val="TOC2"/>
        <w:rPr>
          <w:rFonts w:ascii="Calibri" w:hAnsi="Calibri"/>
          <w:noProof/>
          <w:sz w:val="22"/>
          <w:szCs w:val="22"/>
        </w:rPr>
      </w:pPr>
      <w:hyperlink w:anchor="_Toc477720237" w:history="1">
        <w:r w:rsidRPr="000A69EC">
          <w:rPr>
            <w:rStyle w:val="Hyperlink"/>
            <w:noProof/>
          </w:rPr>
          <w:t>77.1</w:t>
        </w:r>
        <w:r w:rsidRPr="00FB4EB2">
          <w:rPr>
            <w:rFonts w:ascii="Calibri" w:hAnsi="Calibri"/>
            <w:noProof/>
            <w:sz w:val="22"/>
            <w:szCs w:val="22"/>
          </w:rPr>
          <w:tab/>
        </w:r>
        <w:r w:rsidRPr="000A69EC">
          <w:rPr>
            <w:rStyle w:val="Hyperlink"/>
            <w:noProof/>
          </w:rPr>
          <w:t>Diagram: Threat Actors</w:t>
        </w:r>
        <w:r>
          <w:rPr>
            <w:noProof/>
            <w:webHidden/>
          </w:rPr>
          <w:tab/>
        </w:r>
        <w:r>
          <w:rPr>
            <w:noProof/>
            <w:webHidden/>
          </w:rPr>
          <w:fldChar w:fldCharType="begin"/>
        </w:r>
        <w:r>
          <w:rPr>
            <w:noProof/>
            <w:webHidden/>
          </w:rPr>
          <w:instrText xml:space="preserve"> PAGEREF _Toc477720237 \h </w:instrText>
        </w:r>
        <w:r>
          <w:rPr>
            <w:noProof/>
            <w:webHidden/>
          </w:rPr>
        </w:r>
        <w:r>
          <w:rPr>
            <w:noProof/>
            <w:webHidden/>
          </w:rPr>
          <w:fldChar w:fldCharType="separate"/>
        </w:r>
        <w:r>
          <w:rPr>
            <w:noProof/>
            <w:webHidden/>
          </w:rPr>
          <w:t>366</w:t>
        </w:r>
        <w:r>
          <w:rPr>
            <w:noProof/>
            <w:webHidden/>
          </w:rPr>
          <w:fldChar w:fldCharType="end"/>
        </w:r>
      </w:hyperlink>
    </w:p>
    <w:p w:rsidR="00FB4EB2" w:rsidRPr="00FB4EB2" w:rsidRDefault="00FB4EB2">
      <w:pPr>
        <w:pStyle w:val="TOC2"/>
        <w:rPr>
          <w:rFonts w:ascii="Calibri" w:hAnsi="Calibri"/>
          <w:noProof/>
          <w:sz w:val="22"/>
          <w:szCs w:val="22"/>
        </w:rPr>
      </w:pPr>
      <w:hyperlink w:anchor="_Toc477720238" w:history="1">
        <w:r w:rsidRPr="000A69EC">
          <w:rPr>
            <w:rStyle w:val="Hyperlink"/>
            <w:noProof/>
          </w:rPr>
          <w:t>77.2</w:t>
        </w:r>
        <w:r w:rsidRPr="00FB4EB2">
          <w:rPr>
            <w:rFonts w:ascii="Calibri" w:hAnsi="Calibri"/>
            <w:noProof/>
            <w:sz w:val="22"/>
            <w:szCs w:val="22"/>
          </w:rPr>
          <w:tab/>
        </w:r>
        <w:r w:rsidRPr="000A69EC">
          <w:rPr>
            <w:rStyle w:val="Hyperlink"/>
            <w:noProof/>
          </w:rPr>
          <w:t>Class Disruptive Action</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_Toc477720238 \h </w:instrText>
        </w:r>
        <w:r>
          <w:rPr>
            <w:noProof/>
            <w:webHidden/>
          </w:rPr>
        </w:r>
        <w:r>
          <w:rPr>
            <w:noProof/>
            <w:webHidden/>
          </w:rPr>
          <w:fldChar w:fldCharType="separate"/>
        </w:r>
        <w:r>
          <w:rPr>
            <w:noProof/>
            <w:webHidden/>
          </w:rPr>
          <w:t>367</w:t>
        </w:r>
        <w:r>
          <w:rPr>
            <w:noProof/>
            <w:webHidden/>
          </w:rPr>
          <w:fldChar w:fldCharType="end"/>
        </w:r>
      </w:hyperlink>
    </w:p>
    <w:p w:rsidR="00FB4EB2" w:rsidRPr="00FB4EB2" w:rsidRDefault="00FB4EB2">
      <w:pPr>
        <w:pStyle w:val="TOC2"/>
        <w:rPr>
          <w:rFonts w:ascii="Calibri" w:hAnsi="Calibri"/>
          <w:noProof/>
          <w:sz w:val="22"/>
          <w:szCs w:val="22"/>
        </w:rPr>
      </w:pPr>
      <w:hyperlink w:anchor="_Toc477720239" w:history="1">
        <w:r w:rsidRPr="000A69EC">
          <w:rPr>
            <w:rStyle w:val="Hyperlink"/>
            <w:noProof/>
          </w:rPr>
          <w:t>77.3</w:t>
        </w:r>
        <w:r w:rsidRPr="00FB4EB2">
          <w:rPr>
            <w:rFonts w:ascii="Calibri" w:hAnsi="Calibri"/>
            <w:noProof/>
            <w:sz w:val="22"/>
            <w:szCs w:val="22"/>
          </w:rPr>
          <w:tab/>
        </w:r>
        <w:r w:rsidRPr="000A69EC">
          <w:rPr>
            <w:rStyle w:val="Hyperlink"/>
            <w:noProof/>
          </w:rPr>
          <w:t>Association Class Perpetrate</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_Toc477720239 \h </w:instrText>
        </w:r>
        <w:r>
          <w:rPr>
            <w:noProof/>
            <w:webHidden/>
          </w:rPr>
        </w:r>
        <w:r>
          <w:rPr>
            <w:noProof/>
            <w:webHidden/>
          </w:rPr>
          <w:fldChar w:fldCharType="separate"/>
        </w:r>
        <w:r>
          <w:rPr>
            <w:noProof/>
            <w:webHidden/>
          </w:rPr>
          <w:t>367</w:t>
        </w:r>
        <w:r>
          <w:rPr>
            <w:noProof/>
            <w:webHidden/>
          </w:rPr>
          <w:fldChar w:fldCharType="end"/>
        </w:r>
      </w:hyperlink>
    </w:p>
    <w:p w:rsidR="00FB4EB2" w:rsidRPr="00FB4EB2" w:rsidRDefault="00FB4EB2">
      <w:pPr>
        <w:pStyle w:val="TOC2"/>
        <w:rPr>
          <w:rFonts w:ascii="Calibri" w:hAnsi="Calibri"/>
          <w:noProof/>
          <w:sz w:val="22"/>
          <w:szCs w:val="22"/>
        </w:rPr>
      </w:pPr>
      <w:hyperlink w:anchor="_Toc477720240" w:history="1">
        <w:r w:rsidRPr="000A69EC">
          <w:rPr>
            <w:rStyle w:val="Hyperlink"/>
            <w:noProof/>
          </w:rPr>
          <w:t>77.4</w:t>
        </w:r>
        <w:r w:rsidRPr="00FB4EB2">
          <w:rPr>
            <w:rFonts w:ascii="Calibri" w:hAnsi="Calibri"/>
            <w:noProof/>
            <w:sz w:val="22"/>
            <w:szCs w:val="22"/>
          </w:rPr>
          <w:tab/>
        </w:r>
        <w:r w:rsidRPr="000A69EC">
          <w:rPr>
            <w:rStyle w:val="Hyperlink"/>
            <w:noProof/>
          </w:rPr>
          <w:t>Class Threat Actor</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_Toc477720240 \h </w:instrText>
        </w:r>
        <w:r>
          <w:rPr>
            <w:noProof/>
            <w:webHidden/>
          </w:rPr>
        </w:r>
        <w:r>
          <w:rPr>
            <w:noProof/>
            <w:webHidden/>
          </w:rPr>
          <w:fldChar w:fldCharType="separate"/>
        </w:r>
        <w:r>
          <w:rPr>
            <w:noProof/>
            <w:webHidden/>
          </w:rPr>
          <w:t>368</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20241" w:history="1">
        <w:r w:rsidRPr="000A69EC">
          <w:rPr>
            <w:rStyle w:val="Hyperlink"/>
            <w:noProof/>
          </w:rPr>
          <w:t>78</w:t>
        </w:r>
        <w:r w:rsidRPr="00FB4EB2">
          <w:rPr>
            <w:rFonts w:ascii="Calibri" w:hAnsi="Calibri"/>
            <w:noProof/>
            <w:sz w:val="22"/>
            <w:szCs w:val="22"/>
          </w:rPr>
          <w:tab/>
        </w:r>
        <w:r w:rsidRPr="000A69EC">
          <w:rPr>
            <w:rStyle w:val="Hyperlink"/>
            <w:noProof/>
          </w:rPr>
          <w:t>Threat-risk-conceptual-model::Threat and Risk Specific Concepts::Undesirable Situations</w:t>
        </w:r>
        <w:r>
          <w:rPr>
            <w:noProof/>
            <w:webHidden/>
          </w:rPr>
          <w:tab/>
        </w:r>
        <w:r>
          <w:rPr>
            <w:noProof/>
            <w:webHidden/>
          </w:rPr>
          <w:fldChar w:fldCharType="begin"/>
        </w:r>
        <w:r>
          <w:rPr>
            <w:noProof/>
            <w:webHidden/>
          </w:rPr>
          <w:instrText xml:space="preserve"> PAGEREF _Toc477720241 \h </w:instrText>
        </w:r>
        <w:r>
          <w:rPr>
            <w:noProof/>
            <w:webHidden/>
          </w:rPr>
        </w:r>
        <w:r>
          <w:rPr>
            <w:noProof/>
            <w:webHidden/>
          </w:rPr>
          <w:fldChar w:fldCharType="separate"/>
        </w:r>
        <w:r>
          <w:rPr>
            <w:noProof/>
            <w:webHidden/>
          </w:rPr>
          <w:t>369</w:t>
        </w:r>
        <w:r>
          <w:rPr>
            <w:noProof/>
            <w:webHidden/>
          </w:rPr>
          <w:fldChar w:fldCharType="end"/>
        </w:r>
      </w:hyperlink>
    </w:p>
    <w:p w:rsidR="00FB4EB2" w:rsidRPr="00FB4EB2" w:rsidRDefault="00FB4EB2">
      <w:pPr>
        <w:pStyle w:val="TOC2"/>
        <w:rPr>
          <w:rFonts w:ascii="Calibri" w:hAnsi="Calibri"/>
          <w:noProof/>
          <w:sz w:val="22"/>
          <w:szCs w:val="22"/>
        </w:rPr>
      </w:pPr>
      <w:hyperlink w:anchor="_Toc477720242" w:history="1">
        <w:r w:rsidRPr="000A69EC">
          <w:rPr>
            <w:rStyle w:val="Hyperlink"/>
            <w:noProof/>
          </w:rPr>
          <w:t>78.1</w:t>
        </w:r>
        <w:r w:rsidRPr="00FB4EB2">
          <w:rPr>
            <w:rFonts w:ascii="Calibri" w:hAnsi="Calibri"/>
            <w:noProof/>
            <w:sz w:val="22"/>
            <w:szCs w:val="22"/>
          </w:rPr>
          <w:tab/>
        </w:r>
        <w:r w:rsidRPr="000A69EC">
          <w:rPr>
            <w:rStyle w:val="Hyperlink"/>
            <w:noProof/>
          </w:rPr>
          <w:t>Diagram: Undesirable Situations</w:t>
        </w:r>
        <w:r>
          <w:rPr>
            <w:noProof/>
            <w:webHidden/>
          </w:rPr>
          <w:tab/>
        </w:r>
        <w:r>
          <w:rPr>
            <w:noProof/>
            <w:webHidden/>
          </w:rPr>
          <w:fldChar w:fldCharType="begin"/>
        </w:r>
        <w:r>
          <w:rPr>
            <w:noProof/>
            <w:webHidden/>
          </w:rPr>
          <w:instrText xml:space="preserve"> PAGEREF _Toc477720242 \h </w:instrText>
        </w:r>
        <w:r>
          <w:rPr>
            <w:noProof/>
            <w:webHidden/>
          </w:rPr>
        </w:r>
        <w:r>
          <w:rPr>
            <w:noProof/>
            <w:webHidden/>
          </w:rPr>
          <w:fldChar w:fldCharType="separate"/>
        </w:r>
        <w:r>
          <w:rPr>
            <w:noProof/>
            <w:webHidden/>
          </w:rPr>
          <w:t>370</w:t>
        </w:r>
        <w:r>
          <w:rPr>
            <w:noProof/>
            <w:webHidden/>
          </w:rPr>
          <w:fldChar w:fldCharType="end"/>
        </w:r>
      </w:hyperlink>
    </w:p>
    <w:p w:rsidR="00FB4EB2" w:rsidRPr="00FB4EB2" w:rsidRDefault="00FB4EB2">
      <w:pPr>
        <w:pStyle w:val="TOC2"/>
        <w:rPr>
          <w:rFonts w:ascii="Calibri" w:hAnsi="Calibri"/>
          <w:noProof/>
          <w:sz w:val="22"/>
          <w:szCs w:val="22"/>
        </w:rPr>
      </w:pPr>
      <w:hyperlink w:anchor="_Toc477720243" w:history="1">
        <w:r w:rsidRPr="000A69EC">
          <w:rPr>
            <w:rStyle w:val="Hyperlink"/>
            <w:noProof/>
          </w:rPr>
          <w:t>78.2</w:t>
        </w:r>
        <w:r w:rsidRPr="00FB4EB2">
          <w:rPr>
            <w:rFonts w:ascii="Calibri" w:hAnsi="Calibri"/>
            <w:noProof/>
            <w:sz w:val="22"/>
            <w:szCs w:val="22"/>
          </w:rPr>
          <w:tab/>
        </w:r>
        <w:r w:rsidRPr="000A69EC">
          <w:rPr>
            <w:rStyle w:val="Hyperlink"/>
            <w:noProof/>
          </w:rPr>
          <w:t>Class Harm</w:t>
        </w:r>
        <w:r>
          <w:rPr>
            <w:noProof/>
            <w:webHidden/>
          </w:rPr>
          <w:tab/>
        </w:r>
        <w:r>
          <w:rPr>
            <w:noProof/>
            <w:webHidden/>
          </w:rPr>
          <w:fldChar w:fldCharType="begin"/>
        </w:r>
        <w:r>
          <w:rPr>
            <w:noProof/>
            <w:webHidden/>
          </w:rPr>
          <w:instrText xml:space="preserve"> PAGEREF _Toc477720243 \h </w:instrText>
        </w:r>
        <w:r>
          <w:rPr>
            <w:noProof/>
            <w:webHidden/>
          </w:rPr>
        </w:r>
        <w:r>
          <w:rPr>
            <w:noProof/>
            <w:webHidden/>
          </w:rPr>
          <w:fldChar w:fldCharType="separate"/>
        </w:r>
        <w:r>
          <w:rPr>
            <w:noProof/>
            <w:webHidden/>
          </w:rPr>
          <w:t>370</w:t>
        </w:r>
        <w:r>
          <w:rPr>
            <w:noProof/>
            <w:webHidden/>
          </w:rPr>
          <w:fldChar w:fldCharType="end"/>
        </w:r>
      </w:hyperlink>
    </w:p>
    <w:p w:rsidR="00FB4EB2" w:rsidRPr="00FB4EB2" w:rsidRDefault="00FB4EB2">
      <w:pPr>
        <w:pStyle w:val="TOC2"/>
        <w:rPr>
          <w:rFonts w:ascii="Calibri" w:hAnsi="Calibri"/>
          <w:noProof/>
          <w:sz w:val="22"/>
          <w:szCs w:val="22"/>
        </w:rPr>
      </w:pPr>
      <w:hyperlink w:anchor="_Toc477720244" w:history="1">
        <w:r w:rsidRPr="000A69EC">
          <w:rPr>
            <w:rStyle w:val="Hyperlink"/>
            <w:noProof/>
          </w:rPr>
          <w:t>78.3</w:t>
        </w:r>
        <w:r w:rsidRPr="00FB4EB2">
          <w:rPr>
            <w:rFonts w:ascii="Calibri" w:hAnsi="Calibri"/>
            <w:noProof/>
            <w:sz w:val="22"/>
            <w:szCs w:val="22"/>
          </w:rPr>
          <w:tab/>
        </w:r>
        <w:r w:rsidRPr="000A69EC">
          <w:rPr>
            <w:rStyle w:val="Hyperlink"/>
            <w:noProof/>
          </w:rPr>
          <w:t>Association Class Harms Resource</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_Toc477720244 \h </w:instrText>
        </w:r>
        <w:r>
          <w:rPr>
            <w:noProof/>
            <w:webHidden/>
          </w:rPr>
        </w:r>
        <w:r>
          <w:rPr>
            <w:noProof/>
            <w:webHidden/>
          </w:rPr>
          <w:fldChar w:fldCharType="separate"/>
        </w:r>
        <w:r>
          <w:rPr>
            <w:noProof/>
            <w:webHidden/>
          </w:rPr>
          <w:t>371</w:t>
        </w:r>
        <w:r>
          <w:rPr>
            <w:noProof/>
            <w:webHidden/>
          </w:rPr>
          <w:fldChar w:fldCharType="end"/>
        </w:r>
      </w:hyperlink>
    </w:p>
    <w:p w:rsidR="00FB4EB2" w:rsidRPr="00FB4EB2" w:rsidRDefault="00FB4EB2">
      <w:pPr>
        <w:pStyle w:val="TOC2"/>
        <w:rPr>
          <w:rFonts w:ascii="Calibri" w:hAnsi="Calibri"/>
          <w:noProof/>
          <w:sz w:val="22"/>
          <w:szCs w:val="22"/>
        </w:rPr>
      </w:pPr>
      <w:hyperlink w:anchor="_Toc477720245" w:history="1">
        <w:r w:rsidRPr="000A69EC">
          <w:rPr>
            <w:rStyle w:val="Hyperlink"/>
            <w:noProof/>
          </w:rPr>
          <w:t>78.4</w:t>
        </w:r>
        <w:r w:rsidRPr="00FB4EB2">
          <w:rPr>
            <w:rFonts w:ascii="Calibri" w:hAnsi="Calibri"/>
            <w:noProof/>
            <w:sz w:val="22"/>
            <w:szCs w:val="22"/>
          </w:rPr>
          <w:tab/>
        </w:r>
        <w:r w:rsidRPr="000A69EC">
          <w:rPr>
            <w:rStyle w:val="Hyperlink"/>
            <w:noProof/>
          </w:rPr>
          <w:t>Association Class Harms Victim</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_Toc477720245 \h </w:instrText>
        </w:r>
        <w:r>
          <w:rPr>
            <w:noProof/>
            <w:webHidden/>
          </w:rPr>
        </w:r>
        <w:r>
          <w:rPr>
            <w:noProof/>
            <w:webHidden/>
          </w:rPr>
          <w:fldChar w:fldCharType="separate"/>
        </w:r>
        <w:r>
          <w:rPr>
            <w:noProof/>
            <w:webHidden/>
          </w:rPr>
          <w:t>372</w:t>
        </w:r>
        <w:r>
          <w:rPr>
            <w:noProof/>
            <w:webHidden/>
          </w:rPr>
          <w:fldChar w:fldCharType="end"/>
        </w:r>
      </w:hyperlink>
    </w:p>
    <w:p w:rsidR="00FB4EB2" w:rsidRPr="00FB4EB2" w:rsidRDefault="00FB4EB2">
      <w:pPr>
        <w:pStyle w:val="TOC2"/>
        <w:rPr>
          <w:rFonts w:ascii="Calibri" w:hAnsi="Calibri"/>
          <w:noProof/>
          <w:sz w:val="22"/>
          <w:szCs w:val="22"/>
        </w:rPr>
      </w:pPr>
      <w:hyperlink w:anchor="_Toc477720246" w:history="1">
        <w:r w:rsidRPr="000A69EC">
          <w:rPr>
            <w:rStyle w:val="Hyperlink"/>
            <w:noProof/>
          </w:rPr>
          <w:t>78.5</w:t>
        </w:r>
        <w:r w:rsidRPr="00FB4EB2">
          <w:rPr>
            <w:rFonts w:ascii="Calibri" w:hAnsi="Calibri"/>
            <w:noProof/>
            <w:sz w:val="22"/>
            <w:szCs w:val="22"/>
          </w:rPr>
          <w:tab/>
        </w:r>
        <w:r w:rsidRPr="000A69EC">
          <w:rPr>
            <w:rStyle w:val="Hyperlink"/>
            <w:noProof/>
          </w:rPr>
          <w:t>Association Class Source of Harm</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_Toc477720246 \h </w:instrText>
        </w:r>
        <w:r>
          <w:rPr>
            <w:noProof/>
            <w:webHidden/>
          </w:rPr>
        </w:r>
        <w:r>
          <w:rPr>
            <w:noProof/>
            <w:webHidden/>
          </w:rPr>
          <w:fldChar w:fldCharType="separate"/>
        </w:r>
        <w:r>
          <w:rPr>
            <w:noProof/>
            <w:webHidden/>
          </w:rPr>
          <w:t>373</w:t>
        </w:r>
        <w:r>
          <w:rPr>
            <w:noProof/>
            <w:webHidden/>
          </w:rPr>
          <w:fldChar w:fldCharType="end"/>
        </w:r>
      </w:hyperlink>
    </w:p>
    <w:p w:rsidR="00FB4EB2" w:rsidRPr="00FB4EB2" w:rsidRDefault="00FB4EB2">
      <w:pPr>
        <w:pStyle w:val="TOC2"/>
        <w:rPr>
          <w:rFonts w:ascii="Calibri" w:hAnsi="Calibri"/>
          <w:noProof/>
          <w:sz w:val="22"/>
          <w:szCs w:val="22"/>
        </w:rPr>
      </w:pPr>
      <w:hyperlink w:anchor="_Toc477720247" w:history="1">
        <w:r w:rsidRPr="000A69EC">
          <w:rPr>
            <w:rStyle w:val="Hyperlink"/>
            <w:noProof/>
          </w:rPr>
          <w:t>78.6</w:t>
        </w:r>
        <w:r w:rsidRPr="00FB4EB2">
          <w:rPr>
            <w:rFonts w:ascii="Calibri" w:hAnsi="Calibri"/>
            <w:noProof/>
            <w:sz w:val="22"/>
            <w:szCs w:val="22"/>
          </w:rPr>
          <w:tab/>
        </w:r>
        <w:r w:rsidRPr="000A69EC">
          <w:rPr>
            <w:rStyle w:val="Hyperlink"/>
            <w:noProof/>
          </w:rPr>
          <w:t>Class Undesirable Condition</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_Toc477720247 \h </w:instrText>
        </w:r>
        <w:r>
          <w:rPr>
            <w:noProof/>
            <w:webHidden/>
          </w:rPr>
        </w:r>
        <w:r>
          <w:rPr>
            <w:noProof/>
            <w:webHidden/>
          </w:rPr>
          <w:fldChar w:fldCharType="separate"/>
        </w:r>
        <w:r>
          <w:rPr>
            <w:noProof/>
            <w:webHidden/>
          </w:rPr>
          <w:t>373</w:t>
        </w:r>
        <w:r>
          <w:rPr>
            <w:noProof/>
            <w:webHidden/>
          </w:rPr>
          <w:fldChar w:fldCharType="end"/>
        </w:r>
      </w:hyperlink>
    </w:p>
    <w:p w:rsidR="00FB4EB2" w:rsidRPr="00FB4EB2" w:rsidRDefault="00FB4EB2">
      <w:pPr>
        <w:pStyle w:val="TOC2"/>
        <w:rPr>
          <w:rFonts w:ascii="Calibri" w:hAnsi="Calibri"/>
          <w:noProof/>
          <w:sz w:val="22"/>
          <w:szCs w:val="22"/>
        </w:rPr>
      </w:pPr>
      <w:hyperlink w:anchor="_Toc477720248" w:history="1">
        <w:r w:rsidRPr="000A69EC">
          <w:rPr>
            <w:rStyle w:val="Hyperlink"/>
            <w:noProof/>
          </w:rPr>
          <w:t>78.7</w:t>
        </w:r>
        <w:r w:rsidRPr="00FB4EB2">
          <w:rPr>
            <w:rFonts w:ascii="Calibri" w:hAnsi="Calibri"/>
            <w:noProof/>
            <w:sz w:val="22"/>
            <w:szCs w:val="22"/>
          </w:rPr>
          <w:tab/>
        </w:r>
        <w:r w:rsidRPr="000A69EC">
          <w:rPr>
            <w:rStyle w:val="Hyperlink"/>
            <w:noProof/>
          </w:rPr>
          <w:t>Class Undesirable Event</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_Toc477720248 \h </w:instrText>
        </w:r>
        <w:r>
          <w:rPr>
            <w:noProof/>
            <w:webHidden/>
          </w:rPr>
        </w:r>
        <w:r>
          <w:rPr>
            <w:noProof/>
            <w:webHidden/>
          </w:rPr>
          <w:fldChar w:fldCharType="separate"/>
        </w:r>
        <w:r>
          <w:rPr>
            <w:noProof/>
            <w:webHidden/>
          </w:rPr>
          <w:t>373</w:t>
        </w:r>
        <w:r>
          <w:rPr>
            <w:noProof/>
            <w:webHidden/>
          </w:rPr>
          <w:fldChar w:fldCharType="end"/>
        </w:r>
      </w:hyperlink>
    </w:p>
    <w:p w:rsidR="00FB4EB2" w:rsidRPr="00FB4EB2" w:rsidRDefault="00FB4EB2">
      <w:pPr>
        <w:pStyle w:val="TOC2"/>
        <w:rPr>
          <w:rFonts w:ascii="Calibri" w:hAnsi="Calibri"/>
          <w:noProof/>
          <w:sz w:val="22"/>
          <w:szCs w:val="22"/>
        </w:rPr>
      </w:pPr>
      <w:hyperlink w:anchor="_Toc477720249" w:history="1">
        <w:r w:rsidRPr="000A69EC">
          <w:rPr>
            <w:rStyle w:val="Hyperlink"/>
            <w:noProof/>
          </w:rPr>
          <w:t>78.8</w:t>
        </w:r>
        <w:r w:rsidRPr="00FB4EB2">
          <w:rPr>
            <w:rFonts w:ascii="Calibri" w:hAnsi="Calibri"/>
            <w:noProof/>
            <w:sz w:val="22"/>
            <w:szCs w:val="22"/>
          </w:rPr>
          <w:tab/>
        </w:r>
        <w:r w:rsidRPr="000A69EC">
          <w:rPr>
            <w:rStyle w:val="Hyperlink"/>
            <w:noProof/>
          </w:rPr>
          <w:t>Class Undesirable Situation</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_Toc477720249 \h </w:instrText>
        </w:r>
        <w:r>
          <w:rPr>
            <w:noProof/>
            <w:webHidden/>
          </w:rPr>
        </w:r>
        <w:r>
          <w:rPr>
            <w:noProof/>
            <w:webHidden/>
          </w:rPr>
          <w:fldChar w:fldCharType="separate"/>
        </w:r>
        <w:r>
          <w:rPr>
            <w:noProof/>
            <w:webHidden/>
          </w:rPr>
          <w:t>374</w:t>
        </w:r>
        <w:r>
          <w:rPr>
            <w:noProof/>
            <w:webHidden/>
          </w:rPr>
          <w:fldChar w:fldCharType="end"/>
        </w:r>
      </w:hyperlink>
    </w:p>
    <w:p w:rsidR="00FB4EB2" w:rsidRPr="00FB4EB2" w:rsidRDefault="00FB4EB2">
      <w:pPr>
        <w:pStyle w:val="TOC2"/>
        <w:rPr>
          <w:rFonts w:ascii="Calibri" w:hAnsi="Calibri"/>
          <w:noProof/>
          <w:sz w:val="22"/>
          <w:szCs w:val="22"/>
        </w:rPr>
      </w:pPr>
      <w:hyperlink w:anchor="_Toc477720250" w:history="1">
        <w:r w:rsidRPr="000A69EC">
          <w:rPr>
            <w:rStyle w:val="Hyperlink"/>
            <w:noProof/>
          </w:rPr>
          <w:t>78.9</w:t>
        </w:r>
        <w:r w:rsidRPr="00FB4EB2">
          <w:rPr>
            <w:rFonts w:ascii="Calibri" w:hAnsi="Calibri"/>
            <w:noProof/>
            <w:sz w:val="22"/>
            <w:szCs w:val="22"/>
          </w:rPr>
          <w:tab/>
        </w:r>
        <w:r w:rsidRPr="000A69EC">
          <w:rPr>
            <w:rStyle w:val="Hyperlink"/>
            <w:noProof/>
          </w:rPr>
          <w:t>Class Victim</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_Toc477720250 \h </w:instrText>
        </w:r>
        <w:r>
          <w:rPr>
            <w:noProof/>
            <w:webHidden/>
          </w:rPr>
        </w:r>
        <w:r>
          <w:rPr>
            <w:noProof/>
            <w:webHidden/>
          </w:rPr>
          <w:fldChar w:fldCharType="separate"/>
        </w:r>
        <w:r>
          <w:rPr>
            <w:noProof/>
            <w:webHidden/>
          </w:rPr>
          <w:t>374</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20251" w:history="1">
        <w:r w:rsidRPr="000A69EC">
          <w:rPr>
            <w:rStyle w:val="Hyperlink"/>
            <w:noProof/>
          </w:rPr>
          <w:t>79</w:t>
        </w:r>
        <w:r w:rsidRPr="00FB4EB2">
          <w:rPr>
            <w:rFonts w:ascii="Calibri" w:hAnsi="Calibri"/>
            <w:noProof/>
            <w:sz w:val="22"/>
            <w:szCs w:val="22"/>
          </w:rPr>
          <w:tab/>
        </w:r>
        <w:r w:rsidRPr="000A69EC">
          <w:rPr>
            <w:rStyle w:val="Hyperlink"/>
            <w:noProof/>
          </w:rPr>
          <w:t>Threat-risk-conceptual-model::Threat and Risk Specific Concepts::Vulnerabilities</w:t>
        </w:r>
        <w:r>
          <w:rPr>
            <w:noProof/>
            <w:webHidden/>
          </w:rPr>
          <w:tab/>
        </w:r>
        <w:r>
          <w:rPr>
            <w:noProof/>
            <w:webHidden/>
          </w:rPr>
          <w:fldChar w:fldCharType="begin"/>
        </w:r>
        <w:r>
          <w:rPr>
            <w:noProof/>
            <w:webHidden/>
          </w:rPr>
          <w:instrText xml:space="preserve"> PAGEREF _Toc477720251 \h </w:instrText>
        </w:r>
        <w:r>
          <w:rPr>
            <w:noProof/>
            <w:webHidden/>
          </w:rPr>
        </w:r>
        <w:r>
          <w:rPr>
            <w:noProof/>
            <w:webHidden/>
          </w:rPr>
          <w:fldChar w:fldCharType="separate"/>
        </w:r>
        <w:r>
          <w:rPr>
            <w:noProof/>
            <w:webHidden/>
          </w:rPr>
          <w:t>375</w:t>
        </w:r>
        <w:r>
          <w:rPr>
            <w:noProof/>
            <w:webHidden/>
          </w:rPr>
          <w:fldChar w:fldCharType="end"/>
        </w:r>
      </w:hyperlink>
    </w:p>
    <w:p w:rsidR="00FB4EB2" w:rsidRPr="00FB4EB2" w:rsidRDefault="00FB4EB2">
      <w:pPr>
        <w:pStyle w:val="TOC2"/>
        <w:rPr>
          <w:rFonts w:ascii="Calibri" w:hAnsi="Calibri"/>
          <w:noProof/>
          <w:sz w:val="22"/>
          <w:szCs w:val="22"/>
        </w:rPr>
      </w:pPr>
      <w:hyperlink w:anchor="_Toc477720252" w:history="1">
        <w:r w:rsidRPr="000A69EC">
          <w:rPr>
            <w:rStyle w:val="Hyperlink"/>
            <w:noProof/>
          </w:rPr>
          <w:t>79.1</w:t>
        </w:r>
        <w:r w:rsidRPr="00FB4EB2">
          <w:rPr>
            <w:rFonts w:ascii="Calibri" w:hAnsi="Calibri"/>
            <w:noProof/>
            <w:sz w:val="22"/>
            <w:szCs w:val="22"/>
          </w:rPr>
          <w:tab/>
        </w:r>
        <w:r w:rsidRPr="000A69EC">
          <w:rPr>
            <w:rStyle w:val="Hyperlink"/>
            <w:noProof/>
          </w:rPr>
          <w:t>Diagram: Vulnerability</w:t>
        </w:r>
        <w:r>
          <w:rPr>
            <w:noProof/>
            <w:webHidden/>
          </w:rPr>
          <w:tab/>
        </w:r>
        <w:r>
          <w:rPr>
            <w:noProof/>
            <w:webHidden/>
          </w:rPr>
          <w:fldChar w:fldCharType="begin"/>
        </w:r>
        <w:r>
          <w:rPr>
            <w:noProof/>
            <w:webHidden/>
          </w:rPr>
          <w:instrText xml:space="preserve"> PAGEREF _Toc477720252 \h </w:instrText>
        </w:r>
        <w:r>
          <w:rPr>
            <w:noProof/>
            <w:webHidden/>
          </w:rPr>
        </w:r>
        <w:r>
          <w:rPr>
            <w:noProof/>
            <w:webHidden/>
          </w:rPr>
          <w:fldChar w:fldCharType="separate"/>
        </w:r>
        <w:r>
          <w:rPr>
            <w:noProof/>
            <w:webHidden/>
          </w:rPr>
          <w:t>375</w:t>
        </w:r>
        <w:r>
          <w:rPr>
            <w:noProof/>
            <w:webHidden/>
          </w:rPr>
          <w:fldChar w:fldCharType="end"/>
        </w:r>
      </w:hyperlink>
    </w:p>
    <w:p w:rsidR="00FB4EB2" w:rsidRPr="00FB4EB2" w:rsidRDefault="00FB4EB2">
      <w:pPr>
        <w:pStyle w:val="TOC2"/>
        <w:rPr>
          <w:rFonts w:ascii="Calibri" w:hAnsi="Calibri"/>
          <w:noProof/>
          <w:sz w:val="22"/>
          <w:szCs w:val="22"/>
        </w:rPr>
      </w:pPr>
      <w:hyperlink w:anchor="_Toc477720253" w:history="1">
        <w:r w:rsidRPr="000A69EC">
          <w:rPr>
            <w:rStyle w:val="Hyperlink"/>
            <w:noProof/>
          </w:rPr>
          <w:t>79.2</w:t>
        </w:r>
        <w:r w:rsidRPr="00FB4EB2">
          <w:rPr>
            <w:rFonts w:ascii="Calibri" w:hAnsi="Calibri"/>
            <w:noProof/>
            <w:sz w:val="22"/>
            <w:szCs w:val="22"/>
          </w:rPr>
          <w:tab/>
        </w:r>
        <w:r w:rsidRPr="000A69EC">
          <w:rPr>
            <w:rStyle w:val="Hyperlink"/>
            <w:noProof/>
          </w:rPr>
          <w:t>Diagram: Vulnerability Identifiers</w:t>
        </w:r>
        <w:r>
          <w:rPr>
            <w:noProof/>
            <w:webHidden/>
          </w:rPr>
          <w:tab/>
        </w:r>
        <w:r>
          <w:rPr>
            <w:noProof/>
            <w:webHidden/>
          </w:rPr>
          <w:fldChar w:fldCharType="begin"/>
        </w:r>
        <w:r>
          <w:rPr>
            <w:noProof/>
            <w:webHidden/>
          </w:rPr>
          <w:instrText xml:space="preserve"> PAGEREF _Toc477720253 \h </w:instrText>
        </w:r>
        <w:r>
          <w:rPr>
            <w:noProof/>
            <w:webHidden/>
          </w:rPr>
        </w:r>
        <w:r>
          <w:rPr>
            <w:noProof/>
            <w:webHidden/>
          </w:rPr>
          <w:fldChar w:fldCharType="separate"/>
        </w:r>
        <w:r>
          <w:rPr>
            <w:noProof/>
            <w:webHidden/>
          </w:rPr>
          <w:t>376</w:t>
        </w:r>
        <w:r>
          <w:rPr>
            <w:noProof/>
            <w:webHidden/>
          </w:rPr>
          <w:fldChar w:fldCharType="end"/>
        </w:r>
      </w:hyperlink>
    </w:p>
    <w:p w:rsidR="00FB4EB2" w:rsidRPr="00FB4EB2" w:rsidRDefault="00FB4EB2">
      <w:pPr>
        <w:pStyle w:val="TOC2"/>
        <w:rPr>
          <w:rFonts w:ascii="Calibri" w:hAnsi="Calibri"/>
          <w:noProof/>
          <w:sz w:val="22"/>
          <w:szCs w:val="22"/>
        </w:rPr>
      </w:pPr>
      <w:hyperlink w:anchor="_Toc477720254" w:history="1">
        <w:r w:rsidRPr="000A69EC">
          <w:rPr>
            <w:rStyle w:val="Hyperlink"/>
            <w:noProof/>
          </w:rPr>
          <w:t>79.3</w:t>
        </w:r>
        <w:r w:rsidRPr="00FB4EB2">
          <w:rPr>
            <w:rFonts w:ascii="Calibri" w:hAnsi="Calibri"/>
            <w:noProof/>
            <w:sz w:val="22"/>
            <w:szCs w:val="22"/>
          </w:rPr>
          <w:tab/>
        </w:r>
        <w:r w:rsidRPr="000A69EC">
          <w:rPr>
            <w:rStyle w:val="Hyperlink"/>
            <w:noProof/>
          </w:rPr>
          <w:t>Class Physical Vulnerability</w:t>
        </w:r>
        <w:r>
          <w:rPr>
            <w:noProof/>
            <w:webHidden/>
          </w:rPr>
          <w:tab/>
        </w:r>
        <w:r>
          <w:rPr>
            <w:noProof/>
            <w:webHidden/>
          </w:rPr>
          <w:fldChar w:fldCharType="begin"/>
        </w:r>
        <w:r>
          <w:rPr>
            <w:noProof/>
            <w:webHidden/>
          </w:rPr>
          <w:instrText xml:space="preserve"> PAGEREF _Toc477720254 \h </w:instrText>
        </w:r>
        <w:r>
          <w:rPr>
            <w:noProof/>
            <w:webHidden/>
          </w:rPr>
        </w:r>
        <w:r>
          <w:rPr>
            <w:noProof/>
            <w:webHidden/>
          </w:rPr>
          <w:fldChar w:fldCharType="separate"/>
        </w:r>
        <w:r>
          <w:rPr>
            <w:noProof/>
            <w:webHidden/>
          </w:rPr>
          <w:t>376</w:t>
        </w:r>
        <w:r>
          <w:rPr>
            <w:noProof/>
            <w:webHidden/>
          </w:rPr>
          <w:fldChar w:fldCharType="end"/>
        </w:r>
      </w:hyperlink>
    </w:p>
    <w:p w:rsidR="00FB4EB2" w:rsidRPr="00FB4EB2" w:rsidRDefault="00FB4EB2">
      <w:pPr>
        <w:pStyle w:val="TOC2"/>
        <w:rPr>
          <w:rFonts w:ascii="Calibri" w:hAnsi="Calibri"/>
          <w:noProof/>
          <w:sz w:val="22"/>
          <w:szCs w:val="22"/>
        </w:rPr>
      </w:pPr>
      <w:hyperlink w:anchor="_Toc477720255" w:history="1">
        <w:r w:rsidRPr="000A69EC">
          <w:rPr>
            <w:rStyle w:val="Hyperlink"/>
            <w:noProof/>
          </w:rPr>
          <w:t>79.4</w:t>
        </w:r>
        <w:r w:rsidRPr="00FB4EB2">
          <w:rPr>
            <w:rFonts w:ascii="Calibri" w:hAnsi="Calibri"/>
            <w:noProof/>
            <w:sz w:val="22"/>
            <w:szCs w:val="22"/>
          </w:rPr>
          <w:tab/>
        </w:r>
        <w:r w:rsidRPr="000A69EC">
          <w:rPr>
            <w:rStyle w:val="Hyperlink"/>
            <w:noProof/>
          </w:rPr>
          <w:t>Association Class Supporting Condition</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_Toc477720255 \h </w:instrText>
        </w:r>
        <w:r>
          <w:rPr>
            <w:noProof/>
            <w:webHidden/>
          </w:rPr>
        </w:r>
        <w:r>
          <w:rPr>
            <w:noProof/>
            <w:webHidden/>
          </w:rPr>
          <w:fldChar w:fldCharType="separate"/>
        </w:r>
        <w:r>
          <w:rPr>
            <w:noProof/>
            <w:webHidden/>
          </w:rPr>
          <w:t>376</w:t>
        </w:r>
        <w:r>
          <w:rPr>
            <w:noProof/>
            <w:webHidden/>
          </w:rPr>
          <w:fldChar w:fldCharType="end"/>
        </w:r>
      </w:hyperlink>
    </w:p>
    <w:p w:rsidR="00FB4EB2" w:rsidRPr="00FB4EB2" w:rsidRDefault="00FB4EB2">
      <w:pPr>
        <w:pStyle w:val="TOC2"/>
        <w:rPr>
          <w:rFonts w:ascii="Calibri" w:hAnsi="Calibri"/>
          <w:noProof/>
          <w:sz w:val="22"/>
          <w:szCs w:val="22"/>
        </w:rPr>
      </w:pPr>
      <w:hyperlink w:anchor="_Toc477720256" w:history="1">
        <w:r w:rsidRPr="000A69EC">
          <w:rPr>
            <w:rStyle w:val="Hyperlink"/>
            <w:noProof/>
          </w:rPr>
          <w:t>79.5</w:t>
        </w:r>
        <w:r w:rsidRPr="00FB4EB2">
          <w:rPr>
            <w:rFonts w:ascii="Calibri" w:hAnsi="Calibri"/>
            <w:noProof/>
            <w:sz w:val="22"/>
            <w:szCs w:val="22"/>
          </w:rPr>
          <w:tab/>
        </w:r>
        <w:r w:rsidRPr="000A69EC">
          <w:rPr>
            <w:rStyle w:val="Hyperlink"/>
            <w:noProof/>
          </w:rPr>
          <w:t>Class Vulnerability</w:t>
        </w:r>
        <w:r>
          <w:rPr>
            <w:noProof/>
            <w:webHidden/>
          </w:rPr>
          <w:tab/>
        </w:r>
        <w:r>
          <w:rPr>
            <w:noProof/>
            <w:webHidden/>
          </w:rPr>
          <w:fldChar w:fldCharType="begin"/>
        </w:r>
        <w:r>
          <w:rPr>
            <w:noProof/>
            <w:webHidden/>
          </w:rPr>
          <w:instrText xml:space="preserve"> PAGEREF _Toc477720256 \h </w:instrText>
        </w:r>
        <w:r>
          <w:rPr>
            <w:noProof/>
            <w:webHidden/>
          </w:rPr>
        </w:r>
        <w:r>
          <w:rPr>
            <w:noProof/>
            <w:webHidden/>
          </w:rPr>
          <w:fldChar w:fldCharType="separate"/>
        </w:r>
        <w:r>
          <w:rPr>
            <w:noProof/>
            <w:webHidden/>
          </w:rPr>
          <w:t>377</w:t>
        </w:r>
        <w:r>
          <w:rPr>
            <w:noProof/>
            <w:webHidden/>
          </w:rPr>
          <w:fldChar w:fldCharType="end"/>
        </w:r>
      </w:hyperlink>
    </w:p>
    <w:p w:rsidR="00FB4EB2" w:rsidRPr="00FB4EB2" w:rsidRDefault="00FB4EB2">
      <w:pPr>
        <w:pStyle w:val="TOC2"/>
        <w:rPr>
          <w:rFonts w:ascii="Calibri" w:hAnsi="Calibri"/>
          <w:noProof/>
          <w:sz w:val="22"/>
          <w:szCs w:val="22"/>
        </w:rPr>
      </w:pPr>
      <w:hyperlink w:anchor="_Toc477720257" w:history="1">
        <w:r w:rsidRPr="000A69EC">
          <w:rPr>
            <w:rStyle w:val="Hyperlink"/>
            <w:noProof/>
          </w:rPr>
          <w:t>79.6</w:t>
        </w:r>
        <w:r w:rsidRPr="00FB4EB2">
          <w:rPr>
            <w:rFonts w:ascii="Calibri" w:hAnsi="Calibri"/>
            <w:noProof/>
            <w:sz w:val="22"/>
            <w:szCs w:val="22"/>
          </w:rPr>
          <w:tab/>
        </w:r>
        <w:r w:rsidRPr="000A69EC">
          <w:rPr>
            <w:rStyle w:val="Hyperlink"/>
            <w:noProof/>
          </w:rPr>
          <w:t>Class Vulnerability Identifier</w:t>
        </w:r>
        <w:r w:rsidRPr="000A69EC">
          <w:rPr>
            <w:rStyle w:val="Hyperlink"/>
            <w:rFonts w:cs="Arial"/>
            <w:noProof/>
          </w:rPr>
          <w:t xml:space="preserve">  &lt;&lt;Value&gt;&gt;</w:t>
        </w:r>
        <w:r>
          <w:rPr>
            <w:noProof/>
            <w:webHidden/>
          </w:rPr>
          <w:tab/>
        </w:r>
        <w:r>
          <w:rPr>
            <w:noProof/>
            <w:webHidden/>
          </w:rPr>
          <w:fldChar w:fldCharType="begin"/>
        </w:r>
        <w:r>
          <w:rPr>
            <w:noProof/>
            <w:webHidden/>
          </w:rPr>
          <w:instrText xml:space="preserve"> PAGEREF _Toc477720257 \h </w:instrText>
        </w:r>
        <w:r>
          <w:rPr>
            <w:noProof/>
            <w:webHidden/>
          </w:rPr>
        </w:r>
        <w:r>
          <w:rPr>
            <w:noProof/>
            <w:webHidden/>
          </w:rPr>
          <w:fldChar w:fldCharType="separate"/>
        </w:r>
        <w:r>
          <w:rPr>
            <w:noProof/>
            <w:webHidden/>
          </w:rPr>
          <w:t>377</w:t>
        </w:r>
        <w:r>
          <w:rPr>
            <w:noProof/>
            <w:webHidden/>
          </w:rPr>
          <w:fldChar w:fldCharType="end"/>
        </w:r>
      </w:hyperlink>
    </w:p>
    <w:p w:rsidR="00FB4EB2" w:rsidRPr="00FB4EB2" w:rsidRDefault="00FB4EB2">
      <w:pPr>
        <w:pStyle w:val="TOC2"/>
        <w:rPr>
          <w:rFonts w:ascii="Calibri" w:hAnsi="Calibri"/>
          <w:noProof/>
          <w:sz w:val="22"/>
          <w:szCs w:val="22"/>
        </w:rPr>
      </w:pPr>
      <w:hyperlink w:anchor="_Toc477720258" w:history="1">
        <w:r w:rsidRPr="000A69EC">
          <w:rPr>
            <w:rStyle w:val="Hyperlink"/>
            <w:noProof/>
          </w:rPr>
          <w:t>79.7</w:t>
        </w:r>
        <w:r w:rsidRPr="00FB4EB2">
          <w:rPr>
            <w:rFonts w:ascii="Calibri" w:hAnsi="Calibri"/>
            <w:noProof/>
            <w:sz w:val="22"/>
            <w:szCs w:val="22"/>
          </w:rPr>
          <w:tab/>
        </w:r>
        <w:r w:rsidRPr="000A69EC">
          <w:rPr>
            <w:rStyle w:val="Hyperlink"/>
            <w:noProof/>
          </w:rPr>
          <w:t>Class Vulnerability Metric</w:t>
        </w:r>
        <w:r w:rsidRPr="000A69EC">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_Toc477720258 \h </w:instrText>
        </w:r>
        <w:r>
          <w:rPr>
            <w:noProof/>
            <w:webHidden/>
          </w:rPr>
        </w:r>
        <w:r>
          <w:rPr>
            <w:noProof/>
            <w:webHidden/>
          </w:rPr>
          <w:fldChar w:fldCharType="separate"/>
        </w:r>
        <w:r>
          <w:rPr>
            <w:noProof/>
            <w:webHidden/>
          </w:rPr>
          <w:t>377</w:t>
        </w:r>
        <w:r>
          <w:rPr>
            <w:noProof/>
            <w:webHidden/>
          </w:rPr>
          <w:fldChar w:fldCharType="end"/>
        </w:r>
      </w:hyperlink>
    </w:p>
    <w:p w:rsidR="00FB4EB2" w:rsidRPr="00FB4EB2" w:rsidRDefault="00FB4EB2">
      <w:pPr>
        <w:pStyle w:val="TOC2"/>
        <w:rPr>
          <w:rFonts w:ascii="Calibri" w:hAnsi="Calibri"/>
          <w:noProof/>
          <w:sz w:val="22"/>
          <w:szCs w:val="22"/>
        </w:rPr>
      </w:pPr>
      <w:hyperlink w:anchor="_Toc477720259" w:history="1">
        <w:r w:rsidRPr="000A69EC">
          <w:rPr>
            <w:rStyle w:val="Hyperlink"/>
            <w:noProof/>
          </w:rPr>
          <w:t>79.8</w:t>
        </w:r>
        <w:r w:rsidRPr="00FB4EB2">
          <w:rPr>
            <w:rFonts w:ascii="Calibri" w:hAnsi="Calibri"/>
            <w:noProof/>
            <w:sz w:val="22"/>
            <w:szCs w:val="22"/>
          </w:rPr>
          <w:tab/>
        </w:r>
        <w:r w:rsidRPr="000A69EC">
          <w:rPr>
            <w:rStyle w:val="Hyperlink"/>
            <w:noProof/>
          </w:rPr>
          <w:t>Association Class Vulnerability of Resource</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_Toc477720259 \h </w:instrText>
        </w:r>
        <w:r>
          <w:rPr>
            <w:noProof/>
            <w:webHidden/>
          </w:rPr>
        </w:r>
        <w:r>
          <w:rPr>
            <w:noProof/>
            <w:webHidden/>
          </w:rPr>
          <w:fldChar w:fldCharType="separate"/>
        </w:r>
        <w:r>
          <w:rPr>
            <w:noProof/>
            <w:webHidden/>
          </w:rPr>
          <w:t>378</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20260" w:history="1">
        <w:r w:rsidRPr="000A69EC">
          <w:rPr>
            <w:rStyle w:val="Hyperlink"/>
            <w:noProof/>
          </w:rPr>
          <w:t>80</w:t>
        </w:r>
        <w:r w:rsidRPr="00FB4EB2">
          <w:rPr>
            <w:rFonts w:ascii="Calibri" w:hAnsi="Calibri"/>
            <w:noProof/>
            <w:sz w:val="22"/>
            <w:szCs w:val="22"/>
          </w:rPr>
          <w:tab/>
        </w:r>
        <w:r w:rsidRPr="000A69EC">
          <w:rPr>
            <w:rStyle w:val="Hyperlink"/>
            <w:noProof/>
          </w:rPr>
          <w:t>Threat-risk-conceptual-model::Threat and Risk Specific Concepts::Vulnerabilities::Cyber Vulnerabilities</w:t>
        </w:r>
        <w:r>
          <w:rPr>
            <w:noProof/>
            <w:webHidden/>
          </w:rPr>
          <w:tab/>
        </w:r>
        <w:r>
          <w:rPr>
            <w:noProof/>
            <w:webHidden/>
          </w:rPr>
          <w:fldChar w:fldCharType="begin"/>
        </w:r>
        <w:r>
          <w:rPr>
            <w:noProof/>
            <w:webHidden/>
          </w:rPr>
          <w:instrText xml:space="preserve"> PAGEREF _Toc477720260 \h </w:instrText>
        </w:r>
        <w:r>
          <w:rPr>
            <w:noProof/>
            <w:webHidden/>
          </w:rPr>
        </w:r>
        <w:r>
          <w:rPr>
            <w:noProof/>
            <w:webHidden/>
          </w:rPr>
          <w:fldChar w:fldCharType="separate"/>
        </w:r>
        <w:r>
          <w:rPr>
            <w:noProof/>
            <w:webHidden/>
          </w:rPr>
          <w:t>379</w:t>
        </w:r>
        <w:r>
          <w:rPr>
            <w:noProof/>
            <w:webHidden/>
          </w:rPr>
          <w:fldChar w:fldCharType="end"/>
        </w:r>
      </w:hyperlink>
    </w:p>
    <w:p w:rsidR="00FB4EB2" w:rsidRPr="00FB4EB2" w:rsidRDefault="00FB4EB2">
      <w:pPr>
        <w:pStyle w:val="TOC2"/>
        <w:rPr>
          <w:rFonts w:ascii="Calibri" w:hAnsi="Calibri"/>
          <w:noProof/>
          <w:sz w:val="22"/>
          <w:szCs w:val="22"/>
        </w:rPr>
      </w:pPr>
      <w:hyperlink w:anchor="_Toc477720261" w:history="1">
        <w:r w:rsidRPr="000A69EC">
          <w:rPr>
            <w:rStyle w:val="Hyperlink"/>
            <w:noProof/>
          </w:rPr>
          <w:t>80.1</w:t>
        </w:r>
        <w:r w:rsidRPr="00FB4EB2">
          <w:rPr>
            <w:rFonts w:ascii="Calibri" w:hAnsi="Calibri"/>
            <w:noProof/>
            <w:sz w:val="22"/>
            <w:szCs w:val="22"/>
          </w:rPr>
          <w:tab/>
        </w:r>
        <w:r w:rsidRPr="000A69EC">
          <w:rPr>
            <w:rStyle w:val="Hyperlink"/>
            <w:noProof/>
          </w:rPr>
          <w:t>Diagram: Cyber Vulnerability</w:t>
        </w:r>
        <w:r>
          <w:rPr>
            <w:noProof/>
            <w:webHidden/>
          </w:rPr>
          <w:tab/>
        </w:r>
        <w:r>
          <w:rPr>
            <w:noProof/>
            <w:webHidden/>
          </w:rPr>
          <w:fldChar w:fldCharType="begin"/>
        </w:r>
        <w:r>
          <w:rPr>
            <w:noProof/>
            <w:webHidden/>
          </w:rPr>
          <w:instrText xml:space="preserve"> PAGEREF _Toc477720261 \h </w:instrText>
        </w:r>
        <w:r>
          <w:rPr>
            <w:noProof/>
            <w:webHidden/>
          </w:rPr>
        </w:r>
        <w:r>
          <w:rPr>
            <w:noProof/>
            <w:webHidden/>
          </w:rPr>
          <w:fldChar w:fldCharType="separate"/>
        </w:r>
        <w:r>
          <w:rPr>
            <w:noProof/>
            <w:webHidden/>
          </w:rPr>
          <w:t>379</w:t>
        </w:r>
        <w:r>
          <w:rPr>
            <w:noProof/>
            <w:webHidden/>
          </w:rPr>
          <w:fldChar w:fldCharType="end"/>
        </w:r>
      </w:hyperlink>
    </w:p>
    <w:p w:rsidR="00FB4EB2" w:rsidRPr="00FB4EB2" w:rsidRDefault="00FB4EB2">
      <w:pPr>
        <w:pStyle w:val="TOC2"/>
        <w:rPr>
          <w:rFonts w:ascii="Calibri" w:hAnsi="Calibri"/>
          <w:noProof/>
          <w:sz w:val="22"/>
          <w:szCs w:val="22"/>
        </w:rPr>
      </w:pPr>
      <w:hyperlink w:anchor="_Toc477720262" w:history="1">
        <w:r w:rsidRPr="000A69EC">
          <w:rPr>
            <w:rStyle w:val="Hyperlink"/>
            <w:noProof/>
          </w:rPr>
          <w:t>80.2</w:t>
        </w:r>
        <w:r w:rsidRPr="00FB4EB2">
          <w:rPr>
            <w:rFonts w:ascii="Calibri" w:hAnsi="Calibri"/>
            <w:noProof/>
            <w:sz w:val="22"/>
            <w:szCs w:val="22"/>
          </w:rPr>
          <w:tab/>
        </w:r>
        <w:r w:rsidRPr="000A69EC">
          <w:rPr>
            <w:rStyle w:val="Hyperlink"/>
            <w:noProof/>
          </w:rPr>
          <w:t>Class Communications Vulnerability</w:t>
        </w:r>
        <w:r>
          <w:rPr>
            <w:noProof/>
            <w:webHidden/>
          </w:rPr>
          <w:tab/>
        </w:r>
        <w:r>
          <w:rPr>
            <w:noProof/>
            <w:webHidden/>
          </w:rPr>
          <w:fldChar w:fldCharType="begin"/>
        </w:r>
        <w:r>
          <w:rPr>
            <w:noProof/>
            <w:webHidden/>
          </w:rPr>
          <w:instrText xml:space="preserve"> PAGEREF _Toc477720262 \h </w:instrText>
        </w:r>
        <w:r>
          <w:rPr>
            <w:noProof/>
            <w:webHidden/>
          </w:rPr>
        </w:r>
        <w:r>
          <w:rPr>
            <w:noProof/>
            <w:webHidden/>
          </w:rPr>
          <w:fldChar w:fldCharType="separate"/>
        </w:r>
        <w:r>
          <w:rPr>
            <w:noProof/>
            <w:webHidden/>
          </w:rPr>
          <w:t>380</w:t>
        </w:r>
        <w:r>
          <w:rPr>
            <w:noProof/>
            <w:webHidden/>
          </w:rPr>
          <w:fldChar w:fldCharType="end"/>
        </w:r>
      </w:hyperlink>
    </w:p>
    <w:p w:rsidR="00FB4EB2" w:rsidRPr="00FB4EB2" w:rsidRDefault="00FB4EB2">
      <w:pPr>
        <w:pStyle w:val="TOC2"/>
        <w:rPr>
          <w:rFonts w:ascii="Calibri" w:hAnsi="Calibri"/>
          <w:noProof/>
          <w:sz w:val="22"/>
          <w:szCs w:val="22"/>
        </w:rPr>
      </w:pPr>
      <w:hyperlink w:anchor="_Toc477720263" w:history="1">
        <w:r w:rsidRPr="000A69EC">
          <w:rPr>
            <w:rStyle w:val="Hyperlink"/>
            <w:noProof/>
          </w:rPr>
          <w:t>80.3</w:t>
        </w:r>
        <w:r w:rsidRPr="00FB4EB2">
          <w:rPr>
            <w:rFonts w:ascii="Calibri" w:hAnsi="Calibri"/>
            <w:noProof/>
            <w:sz w:val="22"/>
            <w:szCs w:val="22"/>
          </w:rPr>
          <w:tab/>
        </w:r>
        <w:r w:rsidRPr="000A69EC">
          <w:rPr>
            <w:rStyle w:val="Hyperlink"/>
            <w:noProof/>
          </w:rPr>
          <w:t>Class CVE Identifier</w:t>
        </w:r>
        <w:r w:rsidRPr="000A69EC">
          <w:rPr>
            <w:rStyle w:val="Hyperlink"/>
            <w:rFonts w:cs="Arial"/>
            <w:noProof/>
          </w:rPr>
          <w:t xml:space="preserve">  &lt;&lt;Value&gt;&gt;</w:t>
        </w:r>
        <w:r>
          <w:rPr>
            <w:noProof/>
            <w:webHidden/>
          </w:rPr>
          <w:tab/>
        </w:r>
        <w:r>
          <w:rPr>
            <w:noProof/>
            <w:webHidden/>
          </w:rPr>
          <w:fldChar w:fldCharType="begin"/>
        </w:r>
        <w:r>
          <w:rPr>
            <w:noProof/>
            <w:webHidden/>
          </w:rPr>
          <w:instrText xml:space="preserve"> PAGEREF _Toc477720263 \h </w:instrText>
        </w:r>
        <w:r>
          <w:rPr>
            <w:noProof/>
            <w:webHidden/>
          </w:rPr>
        </w:r>
        <w:r>
          <w:rPr>
            <w:noProof/>
            <w:webHidden/>
          </w:rPr>
          <w:fldChar w:fldCharType="separate"/>
        </w:r>
        <w:r>
          <w:rPr>
            <w:noProof/>
            <w:webHidden/>
          </w:rPr>
          <w:t>380</w:t>
        </w:r>
        <w:r>
          <w:rPr>
            <w:noProof/>
            <w:webHidden/>
          </w:rPr>
          <w:fldChar w:fldCharType="end"/>
        </w:r>
      </w:hyperlink>
    </w:p>
    <w:p w:rsidR="00FB4EB2" w:rsidRPr="00FB4EB2" w:rsidRDefault="00FB4EB2">
      <w:pPr>
        <w:pStyle w:val="TOC2"/>
        <w:rPr>
          <w:rFonts w:ascii="Calibri" w:hAnsi="Calibri"/>
          <w:noProof/>
          <w:sz w:val="22"/>
          <w:szCs w:val="22"/>
        </w:rPr>
      </w:pPr>
      <w:hyperlink w:anchor="_Toc477720264" w:history="1">
        <w:r w:rsidRPr="000A69EC">
          <w:rPr>
            <w:rStyle w:val="Hyperlink"/>
            <w:noProof/>
          </w:rPr>
          <w:t>80.4</w:t>
        </w:r>
        <w:r w:rsidRPr="00FB4EB2">
          <w:rPr>
            <w:rFonts w:ascii="Calibri" w:hAnsi="Calibri"/>
            <w:noProof/>
            <w:sz w:val="22"/>
            <w:szCs w:val="22"/>
          </w:rPr>
          <w:tab/>
        </w:r>
        <w:r w:rsidRPr="000A69EC">
          <w:rPr>
            <w:rStyle w:val="Hyperlink"/>
            <w:noProof/>
          </w:rPr>
          <w:t>Class Cyber Vulnerability</w:t>
        </w:r>
        <w:r>
          <w:rPr>
            <w:noProof/>
            <w:webHidden/>
          </w:rPr>
          <w:tab/>
        </w:r>
        <w:r>
          <w:rPr>
            <w:noProof/>
            <w:webHidden/>
          </w:rPr>
          <w:fldChar w:fldCharType="begin"/>
        </w:r>
        <w:r>
          <w:rPr>
            <w:noProof/>
            <w:webHidden/>
          </w:rPr>
          <w:instrText xml:space="preserve"> PAGEREF _Toc477720264 \h </w:instrText>
        </w:r>
        <w:r>
          <w:rPr>
            <w:noProof/>
            <w:webHidden/>
          </w:rPr>
        </w:r>
        <w:r>
          <w:rPr>
            <w:noProof/>
            <w:webHidden/>
          </w:rPr>
          <w:fldChar w:fldCharType="separate"/>
        </w:r>
        <w:r>
          <w:rPr>
            <w:noProof/>
            <w:webHidden/>
          </w:rPr>
          <w:t>380</w:t>
        </w:r>
        <w:r>
          <w:rPr>
            <w:noProof/>
            <w:webHidden/>
          </w:rPr>
          <w:fldChar w:fldCharType="end"/>
        </w:r>
      </w:hyperlink>
    </w:p>
    <w:p w:rsidR="00FB4EB2" w:rsidRPr="00FB4EB2" w:rsidRDefault="00FB4EB2">
      <w:pPr>
        <w:pStyle w:val="TOC2"/>
        <w:rPr>
          <w:rFonts w:ascii="Calibri" w:hAnsi="Calibri"/>
          <w:noProof/>
          <w:sz w:val="22"/>
          <w:szCs w:val="22"/>
        </w:rPr>
      </w:pPr>
      <w:hyperlink w:anchor="_Toc477720265" w:history="1">
        <w:r w:rsidRPr="000A69EC">
          <w:rPr>
            <w:rStyle w:val="Hyperlink"/>
            <w:noProof/>
          </w:rPr>
          <w:t>80.5</w:t>
        </w:r>
        <w:r w:rsidRPr="00FB4EB2">
          <w:rPr>
            <w:rFonts w:ascii="Calibri" w:hAnsi="Calibri"/>
            <w:noProof/>
            <w:sz w:val="22"/>
            <w:szCs w:val="22"/>
          </w:rPr>
          <w:tab/>
        </w:r>
        <w:r w:rsidRPr="000A69EC">
          <w:rPr>
            <w:rStyle w:val="Hyperlink"/>
            <w:noProof/>
          </w:rPr>
          <w:t>Class Information System Vulnerability</w:t>
        </w:r>
        <w:r>
          <w:rPr>
            <w:noProof/>
            <w:webHidden/>
          </w:rPr>
          <w:tab/>
        </w:r>
        <w:r>
          <w:rPr>
            <w:noProof/>
            <w:webHidden/>
          </w:rPr>
          <w:fldChar w:fldCharType="begin"/>
        </w:r>
        <w:r>
          <w:rPr>
            <w:noProof/>
            <w:webHidden/>
          </w:rPr>
          <w:instrText xml:space="preserve"> PAGEREF _Toc477720265 \h </w:instrText>
        </w:r>
        <w:r>
          <w:rPr>
            <w:noProof/>
            <w:webHidden/>
          </w:rPr>
        </w:r>
        <w:r>
          <w:rPr>
            <w:noProof/>
            <w:webHidden/>
          </w:rPr>
          <w:fldChar w:fldCharType="separate"/>
        </w:r>
        <w:r>
          <w:rPr>
            <w:noProof/>
            <w:webHidden/>
          </w:rPr>
          <w:t>380</w:t>
        </w:r>
        <w:r>
          <w:rPr>
            <w:noProof/>
            <w:webHidden/>
          </w:rPr>
          <w:fldChar w:fldCharType="end"/>
        </w:r>
      </w:hyperlink>
    </w:p>
    <w:p w:rsidR="00FB4EB2" w:rsidRPr="00FB4EB2" w:rsidRDefault="00FB4EB2">
      <w:pPr>
        <w:pStyle w:val="TOC2"/>
        <w:rPr>
          <w:rFonts w:ascii="Calibri" w:hAnsi="Calibri"/>
          <w:noProof/>
          <w:sz w:val="22"/>
          <w:szCs w:val="22"/>
        </w:rPr>
      </w:pPr>
      <w:hyperlink w:anchor="_Toc477720266" w:history="1">
        <w:r w:rsidRPr="000A69EC">
          <w:rPr>
            <w:rStyle w:val="Hyperlink"/>
            <w:noProof/>
          </w:rPr>
          <w:t>80.6</w:t>
        </w:r>
        <w:r w:rsidRPr="00FB4EB2">
          <w:rPr>
            <w:rFonts w:ascii="Calibri" w:hAnsi="Calibri"/>
            <w:noProof/>
            <w:sz w:val="22"/>
            <w:szCs w:val="22"/>
          </w:rPr>
          <w:tab/>
        </w:r>
        <w:r w:rsidRPr="000A69EC">
          <w:rPr>
            <w:rStyle w:val="Hyperlink"/>
            <w:noProof/>
          </w:rPr>
          <w:t>Class Information Vulnerability</w:t>
        </w:r>
        <w:r>
          <w:rPr>
            <w:noProof/>
            <w:webHidden/>
          </w:rPr>
          <w:tab/>
        </w:r>
        <w:r>
          <w:rPr>
            <w:noProof/>
            <w:webHidden/>
          </w:rPr>
          <w:fldChar w:fldCharType="begin"/>
        </w:r>
        <w:r>
          <w:rPr>
            <w:noProof/>
            <w:webHidden/>
          </w:rPr>
          <w:instrText xml:space="preserve"> PAGEREF _Toc477720266 \h </w:instrText>
        </w:r>
        <w:r>
          <w:rPr>
            <w:noProof/>
            <w:webHidden/>
          </w:rPr>
        </w:r>
        <w:r>
          <w:rPr>
            <w:noProof/>
            <w:webHidden/>
          </w:rPr>
          <w:fldChar w:fldCharType="separate"/>
        </w:r>
        <w:r>
          <w:rPr>
            <w:noProof/>
            <w:webHidden/>
          </w:rPr>
          <w:t>380</w:t>
        </w:r>
        <w:r>
          <w:rPr>
            <w:noProof/>
            <w:webHidden/>
          </w:rPr>
          <w:fldChar w:fldCharType="end"/>
        </w:r>
      </w:hyperlink>
    </w:p>
    <w:p w:rsidR="00FB4EB2" w:rsidRPr="00FB4EB2" w:rsidRDefault="00FB4EB2">
      <w:pPr>
        <w:pStyle w:val="TOC2"/>
        <w:rPr>
          <w:rFonts w:ascii="Calibri" w:hAnsi="Calibri"/>
          <w:noProof/>
          <w:sz w:val="22"/>
          <w:szCs w:val="22"/>
        </w:rPr>
      </w:pPr>
      <w:hyperlink w:anchor="_Toc477720267" w:history="1">
        <w:r w:rsidRPr="000A69EC">
          <w:rPr>
            <w:rStyle w:val="Hyperlink"/>
            <w:noProof/>
          </w:rPr>
          <w:t>80.7</w:t>
        </w:r>
        <w:r w:rsidRPr="00FB4EB2">
          <w:rPr>
            <w:rFonts w:ascii="Calibri" w:hAnsi="Calibri"/>
            <w:noProof/>
            <w:sz w:val="22"/>
            <w:szCs w:val="22"/>
          </w:rPr>
          <w:tab/>
        </w:r>
        <w:r w:rsidRPr="000A69EC">
          <w:rPr>
            <w:rStyle w:val="Hyperlink"/>
            <w:noProof/>
          </w:rPr>
          <w:t>Class OSVDB Identifier</w:t>
        </w:r>
        <w:r w:rsidRPr="000A69EC">
          <w:rPr>
            <w:rStyle w:val="Hyperlink"/>
            <w:rFonts w:cs="Arial"/>
            <w:noProof/>
          </w:rPr>
          <w:t xml:space="preserve">  &lt;&lt;Value&gt;&gt;</w:t>
        </w:r>
        <w:r>
          <w:rPr>
            <w:noProof/>
            <w:webHidden/>
          </w:rPr>
          <w:tab/>
        </w:r>
        <w:r>
          <w:rPr>
            <w:noProof/>
            <w:webHidden/>
          </w:rPr>
          <w:fldChar w:fldCharType="begin"/>
        </w:r>
        <w:r>
          <w:rPr>
            <w:noProof/>
            <w:webHidden/>
          </w:rPr>
          <w:instrText xml:space="preserve"> PAGEREF _Toc477720267 \h </w:instrText>
        </w:r>
        <w:r>
          <w:rPr>
            <w:noProof/>
            <w:webHidden/>
          </w:rPr>
        </w:r>
        <w:r>
          <w:rPr>
            <w:noProof/>
            <w:webHidden/>
          </w:rPr>
          <w:fldChar w:fldCharType="separate"/>
        </w:r>
        <w:r>
          <w:rPr>
            <w:noProof/>
            <w:webHidden/>
          </w:rPr>
          <w:t>380</w:t>
        </w:r>
        <w:r>
          <w:rPr>
            <w:noProof/>
            <w:webHidden/>
          </w:rPr>
          <w:fldChar w:fldCharType="end"/>
        </w:r>
      </w:hyperlink>
    </w:p>
    <w:p w:rsidR="00FB4EB2" w:rsidRPr="00FB4EB2" w:rsidRDefault="00FB4EB2">
      <w:pPr>
        <w:pStyle w:val="TOC2"/>
        <w:rPr>
          <w:rFonts w:ascii="Calibri" w:hAnsi="Calibri"/>
          <w:noProof/>
          <w:sz w:val="22"/>
          <w:szCs w:val="22"/>
        </w:rPr>
      </w:pPr>
      <w:hyperlink w:anchor="_Toc477720268" w:history="1">
        <w:r w:rsidRPr="000A69EC">
          <w:rPr>
            <w:rStyle w:val="Hyperlink"/>
            <w:noProof/>
          </w:rPr>
          <w:t>80.8</w:t>
        </w:r>
        <w:r w:rsidRPr="00FB4EB2">
          <w:rPr>
            <w:rFonts w:ascii="Calibri" w:hAnsi="Calibri"/>
            <w:noProof/>
            <w:sz w:val="22"/>
            <w:szCs w:val="22"/>
          </w:rPr>
          <w:tab/>
        </w:r>
        <w:r w:rsidRPr="000A69EC">
          <w:rPr>
            <w:rStyle w:val="Hyperlink"/>
            <w:noProof/>
          </w:rPr>
          <w:t>Class Software Vulnerability</w:t>
        </w:r>
        <w:r>
          <w:rPr>
            <w:noProof/>
            <w:webHidden/>
          </w:rPr>
          <w:tab/>
        </w:r>
        <w:r>
          <w:rPr>
            <w:noProof/>
            <w:webHidden/>
          </w:rPr>
          <w:fldChar w:fldCharType="begin"/>
        </w:r>
        <w:r>
          <w:rPr>
            <w:noProof/>
            <w:webHidden/>
          </w:rPr>
          <w:instrText xml:space="preserve"> PAGEREF _Toc477720268 \h </w:instrText>
        </w:r>
        <w:r>
          <w:rPr>
            <w:noProof/>
            <w:webHidden/>
          </w:rPr>
        </w:r>
        <w:r>
          <w:rPr>
            <w:noProof/>
            <w:webHidden/>
          </w:rPr>
          <w:fldChar w:fldCharType="separate"/>
        </w:r>
        <w:r>
          <w:rPr>
            <w:noProof/>
            <w:webHidden/>
          </w:rPr>
          <w:t>381</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20269" w:history="1">
        <w:r w:rsidRPr="000A69EC">
          <w:rPr>
            <w:rStyle w:val="Hyperlink"/>
            <w:noProof/>
          </w:rPr>
          <w:t>81</w:t>
        </w:r>
        <w:r w:rsidRPr="00FB4EB2">
          <w:rPr>
            <w:rFonts w:ascii="Calibri" w:hAnsi="Calibri"/>
            <w:noProof/>
            <w:sz w:val="22"/>
            <w:szCs w:val="22"/>
          </w:rPr>
          <w:tab/>
        </w:r>
        <w:r w:rsidRPr="000A69EC">
          <w:rPr>
            <w:rStyle w:val="Hyperlink"/>
            <w:noProof/>
          </w:rPr>
          <w:t>Threat-risk-conceptual-model::Threat and Risk Specific Concepts::Vulnerabilities::Vulnerability Vectors</w:t>
        </w:r>
        <w:r>
          <w:rPr>
            <w:noProof/>
            <w:webHidden/>
          </w:rPr>
          <w:tab/>
        </w:r>
        <w:r>
          <w:rPr>
            <w:noProof/>
            <w:webHidden/>
          </w:rPr>
          <w:fldChar w:fldCharType="begin"/>
        </w:r>
        <w:r>
          <w:rPr>
            <w:noProof/>
            <w:webHidden/>
          </w:rPr>
          <w:instrText xml:space="preserve"> PAGEREF _Toc477720269 \h </w:instrText>
        </w:r>
        <w:r>
          <w:rPr>
            <w:noProof/>
            <w:webHidden/>
          </w:rPr>
        </w:r>
        <w:r>
          <w:rPr>
            <w:noProof/>
            <w:webHidden/>
          </w:rPr>
          <w:fldChar w:fldCharType="separate"/>
        </w:r>
        <w:r>
          <w:rPr>
            <w:noProof/>
            <w:webHidden/>
          </w:rPr>
          <w:t>382</w:t>
        </w:r>
        <w:r>
          <w:rPr>
            <w:noProof/>
            <w:webHidden/>
          </w:rPr>
          <w:fldChar w:fldCharType="end"/>
        </w:r>
      </w:hyperlink>
    </w:p>
    <w:p w:rsidR="00FB4EB2" w:rsidRPr="00FB4EB2" w:rsidRDefault="00FB4EB2">
      <w:pPr>
        <w:pStyle w:val="TOC2"/>
        <w:rPr>
          <w:rFonts w:ascii="Calibri" w:hAnsi="Calibri"/>
          <w:noProof/>
          <w:sz w:val="22"/>
          <w:szCs w:val="22"/>
        </w:rPr>
      </w:pPr>
      <w:hyperlink w:anchor="_Toc477720270" w:history="1">
        <w:r w:rsidRPr="000A69EC">
          <w:rPr>
            <w:rStyle w:val="Hyperlink"/>
            <w:noProof/>
          </w:rPr>
          <w:t>81.1</w:t>
        </w:r>
        <w:r w:rsidRPr="00FB4EB2">
          <w:rPr>
            <w:rFonts w:ascii="Calibri" w:hAnsi="Calibri"/>
            <w:noProof/>
            <w:sz w:val="22"/>
            <w:szCs w:val="22"/>
          </w:rPr>
          <w:tab/>
        </w:r>
        <w:r w:rsidRPr="000A69EC">
          <w:rPr>
            <w:rStyle w:val="Hyperlink"/>
            <w:noProof/>
          </w:rPr>
          <w:t>Diagram: Vulnerability Vectors</w:t>
        </w:r>
        <w:r>
          <w:rPr>
            <w:noProof/>
            <w:webHidden/>
          </w:rPr>
          <w:tab/>
        </w:r>
        <w:r>
          <w:rPr>
            <w:noProof/>
            <w:webHidden/>
          </w:rPr>
          <w:fldChar w:fldCharType="begin"/>
        </w:r>
        <w:r>
          <w:rPr>
            <w:noProof/>
            <w:webHidden/>
          </w:rPr>
          <w:instrText xml:space="preserve"> PAGEREF _Toc477720270 \h </w:instrText>
        </w:r>
        <w:r>
          <w:rPr>
            <w:noProof/>
            <w:webHidden/>
          </w:rPr>
        </w:r>
        <w:r>
          <w:rPr>
            <w:noProof/>
            <w:webHidden/>
          </w:rPr>
          <w:fldChar w:fldCharType="separate"/>
        </w:r>
        <w:r>
          <w:rPr>
            <w:noProof/>
            <w:webHidden/>
          </w:rPr>
          <w:t>383</w:t>
        </w:r>
        <w:r>
          <w:rPr>
            <w:noProof/>
            <w:webHidden/>
          </w:rPr>
          <w:fldChar w:fldCharType="end"/>
        </w:r>
      </w:hyperlink>
    </w:p>
    <w:p w:rsidR="00FB4EB2" w:rsidRPr="00FB4EB2" w:rsidRDefault="00FB4EB2">
      <w:pPr>
        <w:pStyle w:val="TOC2"/>
        <w:rPr>
          <w:rFonts w:ascii="Calibri" w:hAnsi="Calibri"/>
          <w:noProof/>
          <w:sz w:val="22"/>
          <w:szCs w:val="22"/>
        </w:rPr>
      </w:pPr>
      <w:hyperlink w:anchor="_Toc477720271" w:history="1">
        <w:r w:rsidRPr="000A69EC">
          <w:rPr>
            <w:rStyle w:val="Hyperlink"/>
            <w:noProof/>
          </w:rPr>
          <w:t>81.2</w:t>
        </w:r>
        <w:r w:rsidRPr="00FB4EB2">
          <w:rPr>
            <w:rFonts w:ascii="Calibri" w:hAnsi="Calibri"/>
            <w:noProof/>
            <w:sz w:val="22"/>
            <w:szCs w:val="22"/>
          </w:rPr>
          <w:tab/>
        </w:r>
        <w:r w:rsidRPr="000A69EC">
          <w:rPr>
            <w:rStyle w:val="Hyperlink"/>
            <w:noProof/>
          </w:rPr>
          <w:t>Class CVSS Score</w:t>
        </w:r>
        <w:r w:rsidRPr="000A69EC">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_Toc477720271 \h </w:instrText>
        </w:r>
        <w:r>
          <w:rPr>
            <w:noProof/>
            <w:webHidden/>
          </w:rPr>
        </w:r>
        <w:r>
          <w:rPr>
            <w:noProof/>
            <w:webHidden/>
          </w:rPr>
          <w:fldChar w:fldCharType="separate"/>
        </w:r>
        <w:r>
          <w:rPr>
            <w:noProof/>
            <w:webHidden/>
          </w:rPr>
          <w:t>384</w:t>
        </w:r>
        <w:r>
          <w:rPr>
            <w:noProof/>
            <w:webHidden/>
          </w:rPr>
          <w:fldChar w:fldCharType="end"/>
        </w:r>
      </w:hyperlink>
    </w:p>
    <w:p w:rsidR="00FB4EB2" w:rsidRPr="00FB4EB2" w:rsidRDefault="00FB4EB2">
      <w:pPr>
        <w:pStyle w:val="TOC3"/>
        <w:rPr>
          <w:rFonts w:ascii="Calibri" w:hAnsi="Calibri"/>
          <w:noProof/>
          <w:sz w:val="22"/>
          <w:szCs w:val="22"/>
        </w:rPr>
      </w:pPr>
      <w:hyperlink w:anchor="_Toc477720272" w:history="1">
        <w:r w:rsidRPr="000A69EC">
          <w:rPr>
            <w:rStyle w:val="Hyperlink"/>
            <w:noProof/>
          </w:rPr>
          <w:t>81.2.1</w:t>
        </w:r>
        <w:r w:rsidRPr="00FB4EB2">
          <w:rPr>
            <w:rFonts w:ascii="Calibri" w:hAnsi="Calibri"/>
            <w:noProof/>
            <w:sz w:val="22"/>
            <w:szCs w:val="22"/>
          </w:rPr>
          <w:tab/>
        </w:r>
        <w:r w:rsidRPr="000A69EC">
          <w:rPr>
            <w:rStyle w:val="Hyperlink"/>
            <w:noProof/>
          </w:rPr>
          <w:t>Enumeration Access Complexity</w:t>
        </w:r>
        <w:r>
          <w:rPr>
            <w:noProof/>
            <w:webHidden/>
          </w:rPr>
          <w:tab/>
        </w:r>
        <w:r>
          <w:rPr>
            <w:noProof/>
            <w:webHidden/>
          </w:rPr>
          <w:fldChar w:fldCharType="begin"/>
        </w:r>
        <w:r>
          <w:rPr>
            <w:noProof/>
            <w:webHidden/>
          </w:rPr>
          <w:instrText xml:space="preserve"> PAGEREF _Toc477720272 \h </w:instrText>
        </w:r>
        <w:r>
          <w:rPr>
            <w:noProof/>
            <w:webHidden/>
          </w:rPr>
        </w:r>
        <w:r>
          <w:rPr>
            <w:noProof/>
            <w:webHidden/>
          </w:rPr>
          <w:fldChar w:fldCharType="separate"/>
        </w:r>
        <w:r>
          <w:rPr>
            <w:noProof/>
            <w:webHidden/>
          </w:rPr>
          <w:t>384</w:t>
        </w:r>
        <w:r>
          <w:rPr>
            <w:noProof/>
            <w:webHidden/>
          </w:rPr>
          <w:fldChar w:fldCharType="end"/>
        </w:r>
      </w:hyperlink>
    </w:p>
    <w:p w:rsidR="00FB4EB2" w:rsidRPr="00FB4EB2" w:rsidRDefault="00FB4EB2">
      <w:pPr>
        <w:pStyle w:val="TOC3"/>
        <w:rPr>
          <w:rFonts w:ascii="Calibri" w:hAnsi="Calibri"/>
          <w:noProof/>
          <w:sz w:val="22"/>
          <w:szCs w:val="22"/>
        </w:rPr>
      </w:pPr>
      <w:hyperlink w:anchor="_Toc477720273" w:history="1">
        <w:r w:rsidRPr="000A69EC">
          <w:rPr>
            <w:rStyle w:val="Hyperlink"/>
            <w:noProof/>
          </w:rPr>
          <w:t>81.2.2</w:t>
        </w:r>
        <w:r w:rsidRPr="00FB4EB2">
          <w:rPr>
            <w:rFonts w:ascii="Calibri" w:hAnsi="Calibri"/>
            <w:noProof/>
            <w:sz w:val="22"/>
            <w:szCs w:val="22"/>
          </w:rPr>
          <w:tab/>
        </w:r>
        <w:r w:rsidRPr="000A69EC">
          <w:rPr>
            <w:rStyle w:val="Hyperlink"/>
            <w:noProof/>
          </w:rPr>
          <w:t>Enumeration Access Vector</w:t>
        </w:r>
        <w:r>
          <w:rPr>
            <w:noProof/>
            <w:webHidden/>
          </w:rPr>
          <w:tab/>
        </w:r>
        <w:r>
          <w:rPr>
            <w:noProof/>
            <w:webHidden/>
          </w:rPr>
          <w:fldChar w:fldCharType="begin"/>
        </w:r>
        <w:r>
          <w:rPr>
            <w:noProof/>
            <w:webHidden/>
          </w:rPr>
          <w:instrText xml:space="preserve"> PAGEREF _Toc477720273 \h </w:instrText>
        </w:r>
        <w:r>
          <w:rPr>
            <w:noProof/>
            <w:webHidden/>
          </w:rPr>
        </w:r>
        <w:r>
          <w:rPr>
            <w:noProof/>
            <w:webHidden/>
          </w:rPr>
          <w:fldChar w:fldCharType="separate"/>
        </w:r>
        <w:r>
          <w:rPr>
            <w:noProof/>
            <w:webHidden/>
          </w:rPr>
          <w:t>385</w:t>
        </w:r>
        <w:r>
          <w:rPr>
            <w:noProof/>
            <w:webHidden/>
          </w:rPr>
          <w:fldChar w:fldCharType="end"/>
        </w:r>
      </w:hyperlink>
    </w:p>
    <w:p w:rsidR="00FB4EB2" w:rsidRPr="00FB4EB2" w:rsidRDefault="00FB4EB2">
      <w:pPr>
        <w:pStyle w:val="TOC3"/>
        <w:rPr>
          <w:rFonts w:ascii="Calibri" w:hAnsi="Calibri"/>
          <w:noProof/>
          <w:sz w:val="22"/>
          <w:szCs w:val="22"/>
        </w:rPr>
      </w:pPr>
      <w:hyperlink w:anchor="_Toc477720274" w:history="1">
        <w:r w:rsidRPr="000A69EC">
          <w:rPr>
            <w:rStyle w:val="Hyperlink"/>
            <w:noProof/>
          </w:rPr>
          <w:t>81.2.3</w:t>
        </w:r>
        <w:r w:rsidRPr="00FB4EB2">
          <w:rPr>
            <w:rFonts w:ascii="Calibri" w:hAnsi="Calibri"/>
            <w:noProof/>
            <w:sz w:val="22"/>
            <w:szCs w:val="22"/>
          </w:rPr>
          <w:tab/>
        </w:r>
        <w:r w:rsidRPr="000A69EC">
          <w:rPr>
            <w:rStyle w:val="Hyperlink"/>
            <w:noProof/>
          </w:rPr>
          <w:t>Enumeration Authentication</w:t>
        </w:r>
        <w:r>
          <w:rPr>
            <w:noProof/>
            <w:webHidden/>
          </w:rPr>
          <w:tab/>
        </w:r>
        <w:r>
          <w:rPr>
            <w:noProof/>
            <w:webHidden/>
          </w:rPr>
          <w:fldChar w:fldCharType="begin"/>
        </w:r>
        <w:r>
          <w:rPr>
            <w:noProof/>
            <w:webHidden/>
          </w:rPr>
          <w:instrText xml:space="preserve"> PAGEREF _Toc477720274 \h </w:instrText>
        </w:r>
        <w:r>
          <w:rPr>
            <w:noProof/>
            <w:webHidden/>
          </w:rPr>
        </w:r>
        <w:r>
          <w:rPr>
            <w:noProof/>
            <w:webHidden/>
          </w:rPr>
          <w:fldChar w:fldCharType="separate"/>
        </w:r>
        <w:r>
          <w:rPr>
            <w:noProof/>
            <w:webHidden/>
          </w:rPr>
          <w:t>385</w:t>
        </w:r>
        <w:r>
          <w:rPr>
            <w:noProof/>
            <w:webHidden/>
          </w:rPr>
          <w:fldChar w:fldCharType="end"/>
        </w:r>
      </w:hyperlink>
    </w:p>
    <w:p w:rsidR="00FB4EB2" w:rsidRPr="00FB4EB2" w:rsidRDefault="00FB4EB2">
      <w:pPr>
        <w:pStyle w:val="TOC3"/>
        <w:rPr>
          <w:rFonts w:ascii="Calibri" w:hAnsi="Calibri"/>
          <w:noProof/>
          <w:sz w:val="22"/>
          <w:szCs w:val="22"/>
        </w:rPr>
      </w:pPr>
      <w:hyperlink w:anchor="_Toc477720275" w:history="1">
        <w:r w:rsidRPr="000A69EC">
          <w:rPr>
            <w:rStyle w:val="Hyperlink"/>
            <w:noProof/>
          </w:rPr>
          <w:t>81.2.4</w:t>
        </w:r>
        <w:r w:rsidRPr="00FB4EB2">
          <w:rPr>
            <w:rFonts w:ascii="Calibri" w:hAnsi="Calibri"/>
            <w:noProof/>
            <w:sz w:val="22"/>
            <w:szCs w:val="22"/>
          </w:rPr>
          <w:tab/>
        </w:r>
        <w:r w:rsidRPr="000A69EC">
          <w:rPr>
            <w:rStyle w:val="Hyperlink"/>
            <w:noProof/>
          </w:rPr>
          <w:t>Enumeration Availability Impact</w:t>
        </w:r>
        <w:r>
          <w:rPr>
            <w:noProof/>
            <w:webHidden/>
          </w:rPr>
          <w:tab/>
        </w:r>
        <w:r>
          <w:rPr>
            <w:noProof/>
            <w:webHidden/>
          </w:rPr>
          <w:fldChar w:fldCharType="begin"/>
        </w:r>
        <w:r>
          <w:rPr>
            <w:noProof/>
            <w:webHidden/>
          </w:rPr>
          <w:instrText xml:space="preserve"> PAGEREF _Toc477720275 \h </w:instrText>
        </w:r>
        <w:r>
          <w:rPr>
            <w:noProof/>
            <w:webHidden/>
          </w:rPr>
        </w:r>
        <w:r>
          <w:rPr>
            <w:noProof/>
            <w:webHidden/>
          </w:rPr>
          <w:fldChar w:fldCharType="separate"/>
        </w:r>
        <w:r>
          <w:rPr>
            <w:noProof/>
            <w:webHidden/>
          </w:rPr>
          <w:t>386</w:t>
        </w:r>
        <w:r>
          <w:rPr>
            <w:noProof/>
            <w:webHidden/>
          </w:rPr>
          <w:fldChar w:fldCharType="end"/>
        </w:r>
      </w:hyperlink>
    </w:p>
    <w:p w:rsidR="00FB4EB2" w:rsidRPr="00FB4EB2" w:rsidRDefault="00FB4EB2">
      <w:pPr>
        <w:pStyle w:val="TOC3"/>
        <w:rPr>
          <w:rFonts w:ascii="Calibri" w:hAnsi="Calibri"/>
          <w:noProof/>
          <w:sz w:val="22"/>
          <w:szCs w:val="22"/>
        </w:rPr>
      </w:pPr>
      <w:hyperlink w:anchor="_Toc477720276" w:history="1">
        <w:r w:rsidRPr="000A69EC">
          <w:rPr>
            <w:rStyle w:val="Hyperlink"/>
            <w:noProof/>
          </w:rPr>
          <w:t>81.2.5</w:t>
        </w:r>
        <w:r w:rsidRPr="00FB4EB2">
          <w:rPr>
            <w:rFonts w:ascii="Calibri" w:hAnsi="Calibri"/>
            <w:noProof/>
            <w:sz w:val="22"/>
            <w:szCs w:val="22"/>
          </w:rPr>
          <w:tab/>
        </w:r>
        <w:r w:rsidRPr="000A69EC">
          <w:rPr>
            <w:rStyle w:val="Hyperlink"/>
            <w:noProof/>
          </w:rPr>
          <w:t>Enumeration Collateral Damage Potential</w:t>
        </w:r>
        <w:r>
          <w:rPr>
            <w:noProof/>
            <w:webHidden/>
          </w:rPr>
          <w:tab/>
        </w:r>
        <w:r>
          <w:rPr>
            <w:noProof/>
            <w:webHidden/>
          </w:rPr>
          <w:fldChar w:fldCharType="begin"/>
        </w:r>
        <w:r>
          <w:rPr>
            <w:noProof/>
            <w:webHidden/>
          </w:rPr>
          <w:instrText xml:space="preserve"> PAGEREF _Toc477720276 \h </w:instrText>
        </w:r>
        <w:r>
          <w:rPr>
            <w:noProof/>
            <w:webHidden/>
          </w:rPr>
        </w:r>
        <w:r>
          <w:rPr>
            <w:noProof/>
            <w:webHidden/>
          </w:rPr>
          <w:fldChar w:fldCharType="separate"/>
        </w:r>
        <w:r>
          <w:rPr>
            <w:noProof/>
            <w:webHidden/>
          </w:rPr>
          <w:t>386</w:t>
        </w:r>
        <w:r>
          <w:rPr>
            <w:noProof/>
            <w:webHidden/>
          </w:rPr>
          <w:fldChar w:fldCharType="end"/>
        </w:r>
      </w:hyperlink>
    </w:p>
    <w:p w:rsidR="00FB4EB2" w:rsidRPr="00FB4EB2" w:rsidRDefault="00FB4EB2">
      <w:pPr>
        <w:pStyle w:val="TOC3"/>
        <w:rPr>
          <w:rFonts w:ascii="Calibri" w:hAnsi="Calibri"/>
          <w:noProof/>
          <w:sz w:val="22"/>
          <w:szCs w:val="22"/>
        </w:rPr>
      </w:pPr>
      <w:hyperlink w:anchor="_Toc477720277" w:history="1">
        <w:r w:rsidRPr="000A69EC">
          <w:rPr>
            <w:rStyle w:val="Hyperlink"/>
            <w:noProof/>
          </w:rPr>
          <w:t>81.2.6</w:t>
        </w:r>
        <w:r w:rsidRPr="00FB4EB2">
          <w:rPr>
            <w:rFonts w:ascii="Calibri" w:hAnsi="Calibri"/>
            <w:noProof/>
            <w:sz w:val="22"/>
            <w:szCs w:val="22"/>
          </w:rPr>
          <w:tab/>
        </w:r>
        <w:r w:rsidRPr="000A69EC">
          <w:rPr>
            <w:rStyle w:val="Hyperlink"/>
            <w:noProof/>
          </w:rPr>
          <w:t>Enumeration Confidentiality Impact</w:t>
        </w:r>
        <w:r>
          <w:rPr>
            <w:noProof/>
            <w:webHidden/>
          </w:rPr>
          <w:tab/>
        </w:r>
        <w:r>
          <w:rPr>
            <w:noProof/>
            <w:webHidden/>
          </w:rPr>
          <w:fldChar w:fldCharType="begin"/>
        </w:r>
        <w:r>
          <w:rPr>
            <w:noProof/>
            <w:webHidden/>
          </w:rPr>
          <w:instrText xml:space="preserve"> PAGEREF _Toc477720277 \h </w:instrText>
        </w:r>
        <w:r>
          <w:rPr>
            <w:noProof/>
            <w:webHidden/>
          </w:rPr>
        </w:r>
        <w:r>
          <w:rPr>
            <w:noProof/>
            <w:webHidden/>
          </w:rPr>
          <w:fldChar w:fldCharType="separate"/>
        </w:r>
        <w:r>
          <w:rPr>
            <w:noProof/>
            <w:webHidden/>
          </w:rPr>
          <w:t>387</w:t>
        </w:r>
        <w:r>
          <w:rPr>
            <w:noProof/>
            <w:webHidden/>
          </w:rPr>
          <w:fldChar w:fldCharType="end"/>
        </w:r>
      </w:hyperlink>
    </w:p>
    <w:p w:rsidR="00FB4EB2" w:rsidRPr="00FB4EB2" w:rsidRDefault="00FB4EB2">
      <w:pPr>
        <w:pStyle w:val="TOC3"/>
        <w:rPr>
          <w:rFonts w:ascii="Calibri" w:hAnsi="Calibri"/>
          <w:noProof/>
          <w:sz w:val="22"/>
          <w:szCs w:val="22"/>
        </w:rPr>
      </w:pPr>
      <w:hyperlink w:anchor="_Toc477720278" w:history="1">
        <w:r w:rsidRPr="000A69EC">
          <w:rPr>
            <w:rStyle w:val="Hyperlink"/>
            <w:noProof/>
          </w:rPr>
          <w:t>81.2.7</w:t>
        </w:r>
        <w:r w:rsidRPr="00FB4EB2">
          <w:rPr>
            <w:rFonts w:ascii="Calibri" w:hAnsi="Calibri"/>
            <w:noProof/>
            <w:sz w:val="22"/>
            <w:szCs w:val="22"/>
          </w:rPr>
          <w:tab/>
        </w:r>
        <w:r w:rsidRPr="000A69EC">
          <w:rPr>
            <w:rStyle w:val="Hyperlink"/>
            <w:noProof/>
          </w:rPr>
          <w:t>Enumeration Exploitability</w:t>
        </w:r>
        <w:r>
          <w:rPr>
            <w:noProof/>
            <w:webHidden/>
          </w:rPr>
          <w:tab/>
        </w:r>
        <w:r>
          <w:rPr>
            <w:noProof/>
            <w:webHidden/>
          </w:rPr>
          <w:fldChar w:fldCharType="begin"/>
        </w:r>
        <w:r>
          <w:rPr>
            <w:noProof/>
            <w:webHidden/>
          </w:rPr>
          <w:instrText xml:space="preserve"> PAGEREF _Toc477720278 \h </w:instrText>
        </w:r>
        <w:r>
          <w:rPr>
            <w:noProof/>
            <w:webHidden/>
          </w:rPr>
        </w:r>
        <w:r>
          <w:rPr>
            <w:noProof/>
            <w:webHidden/>
          </w:rPr>
          <w:fldChar w:fldCharType="separate"/>
        </w:r>
        <w:r>
          <w:rPr>
            <w:noProof/>
            <w:webHidden/>
          </w:rPr>
          <w:t>387</w:t>
        </w:r>
        <w:r>
          <w:rPr>
            <w:noProof/>
            <w:webHidden/>
          </w:rPr>
          <w:fldChar w:fldCharType="end"/>
        </w:r>
      </w:hyperlink>
    </w:p>
    <w:p w:rsidR="00FB4EB2" w:rsidRPr="00FB4EB2" w:rsidRDefault="00FB4EB2">
      <w:pPr>
        <w:pStyle w:val="TOC3"/>
        <w:rPr>
          <w:rFonts w:ascii="Calibri" w:hAnsi="Calibri"/>
          <w:noProof/>
          <w:sz w:val="22"/>
          <w:szCs w:val="22"/>
        </w:rPr>
      </w:pPr>
      <w:hyperlink w:anchor="_Toc477720279" w:history="1">
        <w:r w:rsidRPr="000A69EC">
          <w:rPr>
            <w:rStyle w:val="Hyperlink"/>
            <w:noProof/>
          </w:rPr>
          <w:t>81.2.8</w:t>
        </w:r>
        <w:r w:rsidRPr="00FB4EB2">
          <w:rPr>
            <w:rFonts w:ascii="Calibri" w:hAnsi="Calibri"/>
            <w:noProof/>
            <w:sz w:val="22"/>
            <w:szCs w:val="22"/>
          </w:rPr>
          <w:tab/>
        </w:r>
        <w:r w:rsidRPr="000A69EC">
          <w:rPr>
            <w:rStyle w:val="Hyperlink"/>
            <w:noProof/>
          </w:rPr>
          <w:t>Enumeration Integrity Impact</w:t>
        </w:r>
        <w:r>
          <w:rPr>
            <w:noProof/>
            <w:webHidden/>
          </w:rPr>
          <w:tab/>
        </w:r>
        <w:r>
          <w:rPr>
            <w:noProof/>
            <w:webHidden/>
          </w:rPr>
          <w:fldChar w:fldCharType="begin"/>
        </w:r>
        <w:r>
          <w:rPr>
            <w:noProof/>
            <w:webHidden/>
          </w:rPr>
          <w:instrText xml:space="preserve"> PAGEREF _Toc477720279 \h </w:instrText>
        </w:r>
        <w:r>
          <w:rPr>
            <w:noProof/>
            <w:webHidden/>
          </w:rPr>
        </w:r>
        <w:r>
          <w:rPr>
            <w:noProof/>
            <w:webHidden/>
          </w:rPr>
          <w:fldChar w:fldCharType="separate"/>
        </w:r>
        <w:r>
          <w:rPr>
            <w:noProof/>
            <w:webHidden/>
          </w:rPr>
          <w:t>388</w:t>
        </w:r>
        <w:r>
          <w:rPr>
            <w:noProof/>
            <w:webHidden/>
          </w:rPr>
          <w:fldChar w:fldCharType="end"/>
        </w:r>
      </w:hyperlink>
    </w:p>
    <w:p w:rsidR="00FB4EB2" w:rsidRPr="00FB4EB2" w:rsidRDefault="00FB4EB2">
      <w:pPr>
        <w:pStyle w:val="TOC3"/>
        <w:rPr>
          <w:rFonts w:ascii="Calibri" w:hAnsi="Calibri"/>
          <w:noProof/>
          <w:sz w:val="22"/>
          <w:szCs w:val="22"/>
        </w:rPr>
      </w:pPr>
      <w:hyperlink w:anchor="_Toc477720280" w:history="1">
        <w:r w:rsidRPr="000A69EC">
          <w:rPr>
            <w:rStyle w:val="Hyperlink"/>
            <w:noProof/>
          </w:rPr>
          <w:t>81.2.9</w:t>
        </w:r>
        <w:r w:rsidRPr="00FB4EB2">
          <w:rPr>
            <w:rFonts w:ascii="Calibri" w:hAnsi="Calibri"/>
            <w:noProof/>
            <w:sz w:val="22"/>
            <w:szCs w:val="22"/>
          </w:rPr>
          <w:tab/>
        </w:r>
        <w:r w:rsidRPr="000A69EC">
          <w:rPr>
            <w:rStyle w:val="Hyperlink"/>
            <w:noProof/>
          </w:rPr>
          <w:t>Enumeration Remediation Level</w:t>
        </w:r>
        <w:r>
          <w:rPr>
            <w:noProof/>
            <w:webHidden/>
          </w:rPr>
          <w:tab/>
        </w:r>
        <w:r>
          <w:rPr>
            <w:noProof/>
            <w:webHidden/>
          </w:rPr>
          <w:fldChar w:fldCharType="begin"/>
        </w:r>
        <w:r>
          <w:rPr>
            <w:noProof/>
            <w:webHidden/>
          </w:rPr>
          <w:instrText xml:space="preserve"> PAGEREF _Toc477720280 \h </w:instrText>
        </w:r>
        <w:r>
          <w:rPr>
            <w:noProof/>
            <w:webHidden/>
          </w:rPr>
        </w:r>
        <w:r>
          <w:rPr>
            <w:noProof/>
            <w:webHidden/>
          </w:rPr>
          <w:fldChar w:fldCharType="separate"/>
        </w:r>
        <w:r>
          <w:rPr>
            <w:noProof/>
            <w:webHidden/>
          </w:rPr>
          <w:t>389</w:t>
        </w:r>
        <w:r>
          <w:rPr>
            <w:noProof/>
            <w:webHidden/>
          </w:rPr>
          <w:fldChar w:fldCharType="end"/>
        </w:r>
      </w:hyperlink>
    </w:p>
    <w:p w:rsidR="00FB4EB2" w:rsidRPr="00FB4EB2" w:rsidRDefault="00FB4EB2">
      <w:pPr>
        <w:pStyle w:val="TOC3"/>
        <w:rPr>
          <w:rFonts w:ascii="Calibri" w:hAnsi="Calibri"/>
          <w:noProof/>
          <w:sz w:val="22"/>
          <w:szCs w:val="22"/>
        </w:rPr>
      </w:pPr>
      <w:hyperlink w:anchor="_Toc477720281" w:history="1">
        <w:r w:rsidRPr="000A69EC">
          <w:rPr>
            <w:rStyle w:val="Hyperlink"/>
            <w:noProof/>
          </w:rPr>
          <w:t>81.2.10</w:t>
        </w:r>
        <w:r w:rsidRPr="00FB4EB2">
          <w:rPr>
            <w:rFonts w:ascii="Calibri" w:hAnsi="Calibri"/>
            <w:noProof/>
            <w:sz w:val="22"/>
            <w:szCs w:val="22"/>
          </w:rPr>
          <w:tab/>
        </w:r>
        <w:r w:rsidRPr="000A69EC">
          <w:rPr>
            <w:rStyle w:val="Hyperlink"/>
            <w:noProof/>
          </w:rPr>
          <w:t>Enumeration Report Confidence</w:t>
        </w:r>
        <w:r>
          <w:rPr>
            <w:noProof/>
            <w:webHidden/>
          </w:rPr>
          <w:tab/>
        </w:r>
        <w:r>
          <w:rPr>
            <w:noProof/>
            <w:webHidden/>
          </w:rPr>
          <w:fldChar w:fldCharType="begin"/>
        </w:r>
        <w:r>
          <w:rPr>
            <w:noProof/>
            <w:webHidden/>
          </w:rPr>
          <w:instrText xml:space="preserve"> PAGEREF _Toc477720281 \h </w:instrText>
        </w:r>
        <w:r>
          <w:rPr>
            <w:noProof/>
            <w:webHidden/>
          </w:rPr>
        </w:r>
        <w:r>
          <w:rPr>
            <w:noProof/>
            <w:webHidden/>
          </w:rPr>
          <w:fldChar w:fldCharType="separate"/>
        </w:r>
        <w:r>
          <w:rPr>
            <w:noProof/>
            <w:webHidden/>
          </w:rPr>
          <w:t>389</w:t>
        </w:r>
        <w:r>
          <w:rPr>
            <w:noProof/>
            <w:webHidden/>
          </w:rPr>
          <w:fldChar w:fldCharType="end"/>
        </w:r>
      </w:hyperlink>
    </w:p>
    <w:p w:rsidR="00FB4EB2" w:rsidRPr="00FB4EB2" w:rsidRDefault="00FB4EB2">
      <w:pPr>
        <w:pStyle w:val="TOC3"/>
        <w:rPr>
          <w:rFonts w:ascii="Calibri" w:hAnsi="Calibri"/>
          <w:noProof/>
          <w:sz w:val="22"/>
          <w:szCs w:val="22"/>
        </w:rPr>
      </w:pPr>
      <w:hyperlink w:anchor="_Toc477720282" w:history="1">
        <w:r w:rsidRPr="000A69EC">
          <w:rPr>
            <w:rStyle w:val="Hyperlink"/>
            <w:noProof/>
          </w:rPr>
          <w:t>81.2.11</w:t>
        </w:r>
        <w:r w:rsidRPr="00FB4EB2">
          <w:rPr>
            <w:rFonts w:ascii="Calibri" w:hAnsi="Calibri"/>
            <w:noProof/>
            <w:sz w:val="22"/>
            <w:szCs w:val="22"/>
          </w:rPr>
          <w:tab/>
        </w:r>
        <w:r w:rsidRPr="000A69EC">
          <w:rPr>
            <w:rStyle w:val="Hyperlink"/>
            <w:noProof/>
          </w:rPr>
          <w:t>Enumeration Security Requirements</w:t>
        </w:r>
        <w:r>
          <w:rPr>
            <w:noProof/>
            <w:webHidden/>
          </w:rPr>
          <w:tab/>
        </w:r>
        <w:r>
          <w:rPr>
            <w:noProof/>
            <w:webHidden/>
          </w:rPr>
          <w:fldChar w:fldCharType="begin"/>
        </w:r>
        <w:r>
          <w:rPr>
            <w:noProof/>
            <w:webHidden/>
          </w:rPr>
          <w:instrText xml:space="preserve"> PAGEREF _Toc477720282 \h </w:instrText>
        </w:r>
        <w:r>
          <w:rPr>
            <w:noProof/>
            <w:webHidden/>
          </w:rPr>
        </w:r>
        <w:r>
          <w:rPr>
            <w:noProof/>
            <w:webHidden/>
          </w:rPr>
          <w:fldChar w:fldCharType="separate"/>
        </w:r>
        <w:r>
          <w:rPr>
            <w:noProof/>
            <w:webHidden/>
          </w:rPr>
          <w:t>390</w:t>
        </w:r>
        <w:r>
          <w:rPr>
            <w:noProof/>
            <w:webHidden/>
          </w:rPr>
          <w:fldChar w:fldCharType="end"/>
        </w:r>
      </w:hyperlink>
    </w:p>
    <w:p w:rsidR="00FB4EB2" w:rsidRPr="00FB4EB2" w:rsidRDefault="00FB4EB2">
      <w:pPr>
        <w:pStyle w:val="TOC3"/>
        <w:rPr>
          <w:rFonts w:ascii="Calibri" w:hAnsi="Calibri"/>
          <w:noProof/>
          <w:sz w:val="22"/>
          <w:szCs w:val="22"/>
        </w:rPr>
      </w:pPr>
      <w:hyperlink w:anchor="_Toc477720283" w:history="1">
        <w:r w:rsidRPr="000A69EC">
          <w:rPr>
            <w:rStyle w:val="Hyperlink"/>
            <w:noProof/>
          </w:rPr>
          <w:t>81.2.12</w:t>
        </w:r>
        <w:r w:rsidRPr="00FB4EB2">
          <w:rPr>
            <w:rFonts w:ascii="Calibri" w:hAnsi="Calibri"/>
            <w:noProof/>
            <w:sz w:val="22"/>
            <w:szCs w:val="22"/>
          </w:rPr>
          <w:tab/>
        </w:r>
        <w:r w:rsidRPr="000A69EC">
          <w:rPr>
            <w:rStyle w:val="Hyperlink"/>
            <w:noProof/>
          </w:rPr>
          <w:t>Enumeration Target Distribution</w:t>
        </w:r>
        <w:r>
          <w:rPr>
            <w:noProof/>
            <w:webHidden/>
          </w:rPr>
          <w:tab/>
        </w:r>
        <w:r>
          <w:rPr>
            <w:noProof/>
            <w:webHidden/>
          </w:rPr>
          <w:fldChar w:fldCharType="begin"/>
        </w:r>
        <w:r>
          <w:rPr>
            <w:noProof/>
            <w:webHidden/>
          </w:rPr>
          <w:instrText xml:space="preserve"> PAGEREF _Toc477720283 \h </w:instrText>
        </w:r>
        <w:r>
          <w:rPr>
            <w:noProof/>
            <w:webHidden/>
          </w:rPr>
        </w:r>
        <w:r>
          <w:rPr>
            <w:noProof/>
            <w:webHidden/>
          </w:rPr>
          <w:fldChar w:fldCharType="separate"/>
        </w:r>
        <w:r>
          <w:rPr>
            <w:noProof/>
            <w:webHidden/>
          </w:rPr>
          <w:t>390</w:t>
        </w:r>
        <w:r>
          <w:rPr>
            <w:noProof/>
            <w:webHidden/>
          </w:rPr>
          <w:fldChar w:fldCharType="end"/>
        </w:r>
      </w:hyperlink>
    </w:p>
    <w:p w:rsidR="00FB4EB2" w:rsidRPr="00FB4EB2" w:rsidRDefault="00FB4EB2">
      <w:pPr>
        <w:pStyle w:val="TOC1"/>
        <w:tabs>
          <w:tab w:val="left" w:pos="1512"/>
        </w:tabs>
        <w:rPr>
          <w:rFonts w:ascii="Calibri" w:hAnsi="Calibri"/>
          <w:noProof/>
          <w:sz w:val="22"/>
          <w:szCs w:val="22"/>
        </w:rPr>
      </w:pPr>
      <w:hyperlink w:anchor="_Toc477720284" w:history="1">
        <w:r w:rsidRPr="000A69EC">
          <w:rPr>
            <w:rStyle w:val="Hyperlink"/>
            <w:noProof/>
          </w:rPr>
          <w:t>82</w:t>
        </w:r>
        <w:r w:rsidRPr="00FB4EB2">
          <w:rPr>
            <w:rFonts w:ascii="Calibri" w:hAnsi="Calibri"/>
            <w:noProof/>
            <w:sz w:val="22"/>
            <w:szCs w:val="22"/>
          </w:rPr>
          <w:tab/>
        </w:r>
        <w:r w:rsidRPr="000A69EC">
          <w:rPr>
            <w:rStyle w:val="Hyperlink"/>
            <w:noProof/>
          </w:rPr>
          <w:t>Threat-risk-conceptual-model::Threat and Risk Specific Concepts::Weapons</w:t>
        </w:r>
        <w:r>
          <w:rPr>
            <w:noProof/>
            <w:webHidden/>
          </w:rPr>
          <w:tab/>
        </w:r>
        <w:r>
          <w:rPr>
            <w:noProof/>
            <w:webHidden/>
          </w:rPr>
          <w:fldChar w:fldCharType="begin"/>
        </w:r>
        <w:r>
          <w:rPr>
            <w:noProof/>
            <w:webHidden/>
          </w:rPr>
          <w:instrText xml:space="preserve"> PAGEREF _Toc477720284 \h </w:instrText>
        </w:r>
        <w:r>
          <w:rPr>
            <w:noProof/>
            <w:webHidden/>
          </w:rPr>
        </w:r>
        <w:r>
          <w:rPr>
            <w:noProof/>
            <w:webHidden/>
          </w:rPr>
          <w:fldChar w:fldCharType="separate"/>
        </w:r>
        <w:r>
          <w:rPr>
            <w:noProof/>
            <w:webHidden/>
          </w:rPr>
          <w:t>392</w:t>
        </w:r>
        <w:r>
          <w:rPr>
            <w:noProof/>
            <w:webHidden/>
          </w:rPr>
          <w:fldChar w:fldCharType="end"/>
        </w:r>
      </w:hyperlink>
    </w:p>
    <w:p w:rsidR="00FB4EB2" w:rsidRPr="00FB4EB2" w:rsidRDefault="00FB4EB2">
      <w:pPr>
        <w:pStyle w:val="TOC2"/>
        <w:rPr>
          <w:rFonts w:ascii="Calibri" w:hAnsi="Calibri"/>
          <w:noProof/>
          <w:sz w:val="22"/>
          <w:szCs w:val="22"/>
        </w:rPr>
      </w:pPr>
      <w:hyperlink w:anchor="_Toc477720285" w:history="1">
        <w:r w:rsidRPr="000A69EC">
          <w:rPr>
            <w:rStyle w:val="Hyperlink"/>
            <w:noProof/>
          </w:rPr>
          <w:t>82.1</w:t>
        </w:r>
        <w:r w:rsidRPr="00FB4EB2">
          <w:rPr>
            <w:rFonts w:ascii="Calibri" w:hAnsi="Calibri"/>
            <w:noProof/>
            <w:sz w:val="22"/>
            <w:szCs w:val="22"/>
          </w:rPr>
          <w:tab/>
        </w:r>
        <w:r w:rsidRPr="000A69EC">
          <w:rPr>
            <w:rStyle w:val="Hyperlink"/>
            <w:noProof/>
          </w:rPr>
          <w:t>Diagram: Weapons</w:t>
        </w:r>
        <w:r>
          <w:rPr>
            <w:noProof/>
            <w:webHidden/>
          </w:rPr>
          <w:tab/>
        </w:r>
        <w:r>
          <w:rPr>
            <w:noProof/>
            <w:webHidden/>
          </w:rPr>
          <w:fldChar w:fldCharType="begin"/>
        </w:r>
        <w:r>
          <w:rPr>
            <w:noProof/>
            <w:webHidden/>
          </w:rPr>
          <w:instrText xml:space="preserve"> PAGEREF _Toc477720285 \h </w:instrText>
        </w:r>
        <w:r>
          <w:rPr>
            <w:noProof/>
            <w:webHidden/>
          </w:rPr>
        </w:r>
        <w:r>
          <w:rPr>
            <w:noProof/>
            <w:webHidden/>
          </w:rPr>
          <w:fldChar w:fldCharType="separate"/>
        </w:r>
        <w:r>
          <w:rPr>
            <w:noProof/>
            <w:webHidden/>
          </w:rPr>
          <w:t>392</w:t>
        </w:r>
        <w:r>
          <w:rPr>
            <w:noProof/>
            <w:webHidden/>
          </w:rPr>
          <w:fldChar w:fldCharType="end"/>
        </w:r>
      </w:hyperlink>
    </w:p>
    <w:p w:rsidR="00FB4EB2" w:rsidRPr="00FB4EB2" w:rsidRDefault="00FB4EB2">
      <w:pPr>
        <w:pStyle w:val="TOC2"/>
        <w:rPr>
          <w:rFonts w:ascii="Calibri" w:hAnsi="Calibri"/>
          <w:noProof/>
          <w:sz w:val="22"/>
          <w:szCs w:val="22"/>
        </w:rPr>
      </w:pPr>
      <w:hyperlink w:anchor="_Toc477720286" w:history="1">
        <w:r w:rsidRPr="000A69EC">
          <w:rPr>
            <w:rStyle w:val="Hyperlink"/>
            <w:noProof/>
          </w:rPr>
          <w:t>82.2</w:t>
        </w:r>
        <w:r w:rsidRPr="00FB4EB2">
          <w:rPr>
            <w:rFonts w:ascii="Calibri" w:hAnsi="Calibri"/>
            <w:noProof/>
            <w:sz w:val="22"/>
            <w:szCs w:val="22"/>
          </w:rPr>
          <w:tab/>
        </w:r>
        <w:r w:rsidRPr="000A69EC">
          <w:rPr>
            <w:rStyle w:val="Hyperlink"/>
            <w:noProof/>
          </w:rPr>
          <w:t>Class Physical Weapon</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_Toc477720286 \h </w:instrText>
        </w:r>
        <w:r>
          <w:rPr>
            <w:noProof/>
            <w:webHidden/>
          </w:rPr>
        </w:r>
        <w:r>
          <w:rPr>
            <w:noProof/>
            <w:webHidden/>
          </w:rPr>
          <w:fldChar w:fldCharType="separate"/>
        </w:r>
        <w:r>
          <w:rPr>
            <w:noProof/>
            <w:webHidden/>
          </w:rPr>
          <w:t>392</w:t>
        </w:r>
        <w:r>
          <w:rPr>
            <w:noProof/>
            <w:webHidden/>
          </w:rPr>
          <w:fldChar w:fldCharType="end"/>
        </w:r>
      </w:hyperlink>
    </w:p>
    <w:p w:rsidR="00FB4EB2" w:rsidRPr="00FB4EB2" w:rsidRDefault="00FB4EB2">
      <w:pPr>
        <w:pStyle w:val="TOC2"/>
        <w:rPr>
          <w:rFonts w:ascii="Calibri" w:hAnsi="Calibri"/>
          <w:noProof/>
          <w:sz w:val="22"/>
          <w:szCs w:val="22"/>
        </w:rPr>
      </w:pPr>
      <w:hyperlink w:anchor="_Toc477720287" w:history="1">
        <w:r w:rsidRPr="000A69EC">
          <w:rPr>
            <w:rStyle w:val="Hyperlink"/>
            <w:noProof/>
          </w:rPr>
          <w:t>82.3</w:t>
        </w:r>
        <w:r w:rsidRPr="00FB4EB2">
          <w:rPr>
            <w:rFonts w:ascii="Calibri" w:hAnsi="Calibri"/>
            <w:noProof/>
            <w:sz w:val="22"/>
            <w:szCs w:val="22"/>
          </w:rPr>
          <w:tab/>
        </w:r>
        <w:r w:rsidRPr="000A69EC">
          <w:rPr>
            <w:rStyle w:val="Hyperlink"/>
            <w:noProof/>
          </w:rPr>
          <w:t>Class Weapon</w:t>
        </w:r>
        <w:r w:rsidRPr="000A69EC">
          <w:rPr>
            <w:rStyle w:val="Hyperlink"/>
            <w:rFonts w:cs="Arial"/>
            <w:noProof/>
          </w:rPr>
          <w:t xml:space="preserve">  &lt;&lt;Role&gt;&gt;</w:t>
        </w:r>
        <w:r>
          <w:rPr>
            <w:noProof/>
            <w:webHidden/>
          </w:rPr>
          <w:tab/>
        </w:r>
        <w:r>
          <w:rPr>
            <w:noProof/>
            <w:webHidden/>
          </w:rPr>
          <w:fldChar w:fldCharType="begin"/>
        </w:r>
        <w:r>
          <w:rPr>
            <w:noProof/>
            <w:webHidden/>
          </w:rPr>
          <w:instrText xml:space="preserve"> PAGEREF _Toc477720287 \h </w:instrText>
        </w:r>
        <w:r>
          <w:rPr>
            <w:noProof/>
            <w:webHidden/>
          </w:rPr>
        </w:r>
        <w:r>
          <w:rPr>
            <w:noProof/>
            <w:webHidden/>
          </w:rPr>
          <w:fldChar w:fldCharType="separate"/>
        </w:r>
        <w:r>
          <w:rPr>
            <w:noProof/>
            <w:webHidden/>
          </w:rPr>
          <w:t>392</w:t>
        </w:r>
        <w:r>
          <w:rPr>
            <w:noProof/>
            <w:webHidden/>
          </w:rPr>
          <w:fldChar w:fldCharType="end"/>
        </w:r>
      </w:hyperlink>
    </w:p>
    <w:p w:rsidR="00FB4EB2" w:rsidRPr="00FB4EB2" w:rsidRDefault="00FB4EB2">
      <w:pPr>
        <w:pStyle w:val="TOC2"/>
        <w:rPr>
          <w:rFonts w:ascii="Calibri" w:hAnsi="Calibri"/>
          <w:noProof/>
          <w:sz w:val="22"/>
          <w:szCs w:val="22"/>
        </w:rPr>
      </w:pPr>
      <w:hyperlink w:anchor="_Toc477720288" w:history="1">
        <w:r w:rsidRPr="000A69EC">
          <w:rPr>
            <w:rStyle w:val="Hyperlink"/>
            <w:noProof/>
          </w:rPr>
          <w:t>82.4</w:t>
        </w:r>
        <w:r w:rsidRPr="00FB4EB2">
          <w:rPr>
            <w:rFonts w:ascii="Calibri" w:hAnsi="Calibri"/>
            <w:noProof/>
            <w:sz w:val="22"/>
            <w:szCs w:val="22"/>
          </w:rPr>
          <w:tab/>
        </w:r>
        <w:r w:rsidRPr="000A69EC">
          <w:rPr>
            <w:rStyle w:val="Hyperlink"/>
            <w:noProof/>
          </w:rPr>
          <w:t>Association Class Weapon Leverages Vulnerability</w:t>
        </w:r>
        <w:r w:rsidRPr="000A69EC">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_Toc477720288 \h </w:instrText>
        </w:r>
        <w:r>
          <w:rPr>
            <w:noProof/>
            <w:webHidden/>
          </w:rPr>
        </w:r>
        <w:r>
          <w:rPr>
            <w:noProof/>
            <w:webHidden/>
          </w:rPr>
          <w:fldChar w:fldCharType="separate"/>
        </w:r>
        <w:r>
          <w:rPr>
            <w:noProof/>
            <w:webHidden/>
          </w:rPr>
          <w:t>393</w:t>
        </w:r>
        <w:r>
          <w:rPr>
            <w:noProof/>
            <w:webHidden/>
          </w:rPr>
          <w:fldChar w:fldCharType="end"/>
        </w:r>
      </w:hyperlink>
    </w:p>
    <w:p w:rsidR="00FB4EB2" w:rsidRDefault="00FB4EB2">
      <w:r>
        <w:rPr>
          <w:b/>
          <w:bCs/>
          <w:noProof/>
        </w:rPr>
        <w:fldChar w:fldCharType="end"/>
      </w:r>
    </w:p>
    <w:p w:rsidR="00654CC4" w:rsidRDefault="00654CC4" w:rsidP="00347871">
      <w:pPr>
        <w:pStyle w:val="NoSpacing"/>
        <w:spacing w:after="120"/>
        <w:rPr>
          <w:rFonts w:cs="Tahoma"/>
          <w:lang w:bidi="th-TH"/>
        </w:rPr>
      </w:pPr>
    </w:p>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0" w:name="_Toc477719364"/>
      <w:r>
        <w:t>SMIF Conceptual Model</w:t>
      </w:r>
      <w:bookmarkEnd w:id="0"/>
    </w:p>
    <w:p w:rsidR="00347871" w:rsidRDefault="00347871" w:rsidP="00347871">
      <w:pPr>
        <w:pStyle w:val="Heading2"/>
      </w:pPr>
      <w:bookmarkStart w:id="1" w:name="_Toc477719365"/>
      <w:r>
        <w:lastRenderedPageBreak/>
        <w:t>Diagram: SMIF Packages</w:t>
      </w:r>
      <w:bookmarkEnd w:id="1"/>
    </w:p>
    <w:p w:rsidR="00347871" w:rsidRDefault="00FB4EB2" w:rsidP="00347871">
      <w:pPr>
        <w:jc w:val="center"/>
        <w:rPr>
          <w:rFonts w:cs="Arial"/>
        </w:rPr>
      </w:pPr>
      <w:r w:rsidRPr="00945284">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8084482.emf" o:spid="_x0000_i2019" type="#_x0000_t75" alt="848084482.emf" style="width:475.2pt;height:565.2pt;visibility:visible;mso-wrap-style:square">
            <v:imagedata r:id="rId8" o:title="848084482"/>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SMIF Packages</w:t>
      </w:r>
    </w:p>
    <w:p w:rsidR="00347871" w:rsidRDefault="00347871" w:rsidP="00347871">
      <w:r>
        <w:t xml:space="preserve"> </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2" w:name="_Toc477719366"/>
      <w:r>
        <w:t>SMIF Conceptual Model::Associations</w:t>
      </w:r>
      <w:bookmarkEnd w:id="2"/>
    </w:p>
    <w:p w:rsidR="00347871" w:rsidRDefault="00347871" w:rsidP="00A318C1">
      <w:pPr>
        <w:pStyle w:val="BodyText"/>
      </w:pPr>
      <w:r>
        <w:t>An association asserts a formal condition involving related things, the association ends. An association may be asserted within a context as true or false within that context. Each association has a number of bindings of which are immutable for that association.</w:t>
      </w:r>
      <w:r>
        <w:br/>
      </w:r>
      <w:r>
        <w:br/>
        <w:t>Associations are differentiated from relationships in that associations are fully dependent on the things they relate. These are known as "formal", "thin", "internal" or "intrinsic" relations in much of the literature.</w:t>
      </w:r>
      <w:r>
        <w:br/>
      </w:r>
    </w:p>
    <w:p w:rsidR="00347871" w:rsidRDefault="00347871" w:rsidP="00347871">
      <w:pPr>
        <w:pStyle w:val="Heading2"/>
      </w:pPr>
      <w:bookmarkStart w:id="3" w:name="_Toc477719367"/>
      <w:r>
        <w:t>Diagram: Associations</w:t>
      </w:r>
      <w:bookmarkEnd w:id="3"/>
    </w:p>
    <w:p w:rsidR="00347871" w:rsidRDefault="00FB4EB2" w:rsidP="00347871">
      <w:pPr>
        <w:jc w:val="center"/>
        <w:rPr>
          <w:rFonts w:cs="Arial"/>
        </w:rPr>
      </w:pPr>
      <w:r w:rsidRPr="00945284">
        <w:rPr>
          <w:noProof/>
        </w:rPr>
        <w:pict>
          <v:shape id="Picture -1474556365.emf" o:spid="_x0000_i2018" type="#_x0000_t75" alt="-1474556365.emf" style="width:487.2pt;height:416.4pt;visibility:visible;mso-wrap-style:square">
            <v:imagedata r:id="rId9" o:title="-1474556365"/>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Associations</w:t>
      </w:r>
    </w:p>
    <w:p w:rsidR="00347871" w:rsidRDefault="00347871" w:rsidP="00347871">
      <w:r>
        <w:lastRenderedPageBreak/>
        <w:t xml:space="preserve"> </w:t>
      </w:r>
    </w:p>
    <w:p w:rsidR="00347871" w:rsidRDefault="00347871" w:rsidP="00347871"/>
    <w:p w:rsidR="00347871" w:rsidRDefault="00347871" w:rsidP="00347871">
      <w:pPr>
        <w:pStyle w:val="Heading2"/>
      </w:pPr>
      <w:bookmarkStart w:id="4" w:name="_e7955a2b31bca2a0e0a8b068edd4809c"/>
      <w:bookmarkStart w:id="5" w:name="_Toc477719368"/>
      <w:r>
        <w:t>Class Association</w:t>
      </w:r>
      <w:bookmarkEnd w:id="4"/>
      <w:bookmarkEnd w:id="5"/>
      <w:r w:rsidRPr="003A31EC">
        <w:rPr>
          <w:rFonts w:cs="Arial"/>
        </w:rPr>
        <w:t xml:space="preserve"> </w:t>
      </w:r>
      <w:r>
        <w:rPr>
          <w:rFonts w:cs="Arial"/>
        </w:rPr>
        <w:fldChar w:fldCharType="begin"/>
      </w:r>
      <w:r>
        <w:instrText>XE"</w:instrText>
      </w:r>
      <w:r w:rsidRPr="00413D75">
        <w:rPr>
          <w:rFonts w:cs="Arial"/>
        </w:rPr>
        <w:instrText>Association</w:instrText>
      </w:r>
      <w:r>
        <w:instrText>"</w:instrText>
      </w:r>
      <w:r>
        <w:rPr>
          <w:rFonts w:cs="Arial"/>
        </w:rPr>
        <w:fldChar w:fldCharType="end"/>
      </w:r>
      <w:r w:rsidR="009E71B4">
        <w:rPr>
          <w:rFonts w:cs="Arial"/>
        </w:rPr>
        <w:t xml:space="preserve"> </w:t>
      </w:r>
    </w:p>
    <w:p w:rsidR="00347871" w:rsidRDefault="00347871" w:rsidP="00F71BA8">
      <w:r>
        <w:t>An association makes a logical statement involving related things, the association ends. An association may be asserted within a context as true or false within that context. Each association type has a number of bindings of which are immutable for that association.</w:t>
      </w:r>
      <w:r>
        <w:br/>
        <w:t>An association may be true or false within its context and is atomic in its truth value.</w:t>
      </w:r>
      <w:r>
        <w:br/>
        <w:t>Associations are differentiated from relationships in that associations are not situations - they are not temporal and do not change over time. Associations may be a consequence of relationships or other situations or may be derived from qualities of associated ends.</w:t>
      </w:r>
      <w:r>
        <w:br/>
        <w:t>Associations can "own" owned property bindings as their "ends".</w:t>
      </w:r>
      <w:r>
        <w:br/>
        <w:t>See also: Relationship</w:t>
      </w:r>
      <w:r>
        <w:br/>
        <w:t>[Guizzardi] Intrinsic Relation</w:t>
      </w:r>
      <w:r>
        <w:br/>
        <w:t>[UML] Link</w:t>
      </w:r>
      <w:r>
        <w:br/>
        <w:t>[DOLCE] Formal Relation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e60871f18b94666411d0d4023a66bd0b" w:history="1">
        <w:r w:rsidR="00347871">
          <w:rPr>
            <w:rStyle w:val="Hyperlink"/>
          </w:rPr>
          <w:t>Property Owner</w:t>
        </w:r>
      </w:hyperlink>
      <w:r w:rsidR="00347871">
        <w:t xml:space="preserve">, </w:t>
      </w:r>
      <w:hyperlink w:anchor="_3bd7c7d249201ad6f2447c6d182ba7f1" w:history="1">
        <w:r w:rsidR="00347871">
          <w:rPr>
            <w:rStyle w:val="Hyperlink"/>
          </w:rPr>
          <w:t>Proposition</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2017" type="#_x0000_t75" alt="195569461.emf" style="width:12pt;height:12pt;visibility:visible;mso-wrap-style:square">
            <v:imagedata r:id="rId10" o:title="195569461"/>
          </v:shape>
        </w:pict>
      </w:r>
      <w:r w:rsidR="00347871">
        <w:t xml:space="preserve"> </w:t>
      </w:r>
      <w:r w:rsidR="007A366F">
        <w:t>&lt;&lt;Restriction&gt;&gt;</w:t>
      </w:r>
      <w:r w:rsidR="00347871">
        <w:t xml:space="preserve"> : </w:t>
      </w:r>
      <w:hyperlink w:anchor="_d2f1d8b62fd5c1b673a8fc0744cc8088" w:history="1">
        <w:r w:rsidR="00347871">
          <w:rPr>
            <w:rStyle w:val="Hyperlink"/>
          </w:rPr>
          <w:t>Association Type</w:t>
        </w:r>
      </w:hyperlink>
      <w:r w:rsidR="00347871">
        <w:t xml:space="preserve"> [1..*]   </w:t>
      </w:r>
      <w:r w:rsidR="00347871" w:rsidRPr="00833C5F">
        <w:rPr>
          <w:i/>
        </w:rPr>
        <w:t>Subsets</w:t>
      </w:r>
      <w:r w:rsidR="00347871">
        <w:t>: has type:</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6" w:name="_d2f1d8b62fd5c1b673a8fc0744cc8088"/>
      <w:bookmarkStart w:id="7" w:name="_Toc477719369"/>
      <w:r>
        <w:t>Class Association Type</w:t>
      </w:r>
      <w:bookmarkEnd w:id="6"/>
      <w:bookmarkEnd w:id="7"/>
      <w:r w:rsidRPr="003A31EC">
        <w:rPr>
          <w:rFonts w:cs="Arial"/>
        </w:rPr>
        <w:t xml:space="preserve"> </w:t>
      </w:r>
      <w:r>
        <w:rPr>
          <w:rFonts w:cs="Arial"/>
        </w:rPr>
        <w:fldChar w:fldCharType="begin"/>
      </w:r>
      <w:r>
        <w:instrText>XE"</w:instrText>
      </w:r>
      <w:r w:rsidRPr="00413D75">
        <w:rPr>
          <w:rFonts w:cs="Arial"/>
        </w:rPr>
        <w:instrText>Association Type</w:instrText>
      </w:r>
      <w:r>
        <w:instrText>"</w:instrText>
      </w:r>
      <w:r>
        <w:rPr>
          <w:rFonts w:cs="Arial"/>
        </w:rPr>
        <w:fldChar w:fldCharType="end"/>
      </w:r>
      <w:r w:rsidR="009E71B4">
        <w:rPr>
          <w:rFonts w:cs="Arial"/>
        </w:rPr>
        <w:t xml:space="preserve"> </w:t>
      </w:r>
    </w:p>
    <w:p w:rsidR="00347871" w:rsidRDefault="00347871" w:rsidP="00F71BA8">
      <w:r>
        <w:t>A type of Association (See Association for details) which defines a set of "Association Property Types" which are the types of association property bindings. Associations are not situations - the are not temporal things. THis does not prevent subtypes of associations from being situations.</w:t>
      </w:r>
      <w:r>
        <w:br/>
        <w:t>[Guizzardi] Intrinsic Relation Type</w:t>
      </w:r>
      <w:r>
        <w:br/>
        <w:t>[UML] Association</w:t>
      </w:r>
      <w:r>
        <w:br/>
        <w:t>[OWL] For binary associations, may be considered a pair of properties that are Inverse Object Properties.</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3b0c6b335aca4015ef569068da1bec31" w:history="1">
        <w:r w:rsidR="00347871">
          <w:rPr>
            <w:rStyle w:val="Hyperlink"/>
          </w:rPr>
          <w:t>Property Owner Type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2016" type="#_x0000_t75" alt="195569461.emf" style="width:12pt;height:12pt;visibility:visible;mso-wrap-style:square">
            <v:imagedata r:id="rId10" o:title="195569461"/>
          </v:shape>
        </w:pict>
      </w:r>
      <w:r w:rsidR="00347871">
        <w:t xml:space="preserve"> </w:t>
      </w:r>
      <w:r w:rsidR="007A366F">
        <w:t>&lt;&lt;Restriction&gt;&gt;</w:t>
      </w:r>
      <w:r w:rsidR="00347871">
        <w:t xml:space="preserve"> : </w:t>
      </w:r>
      <w:hyperlink w:anchor="_e7955a2b31bca2a0e0a8b068edd4809c" w:history="1">
        <w:r w:rsidR="00347871">
          <w:rPr>
            <w:rStyle w:val="Hyperlink"/>
          </w:rPr>
          <w:t>Association</w:t>
        </w:r>
      </w:hyperlink>
      <w:r w:rsidR="00347871">
        <w:t xml:space="preserve">   </w:t>
      </w:r>
      <w:r w:rsidR="00347871" w:rsidRPr="00833C5F">
        <w:rPr>
          <w:i/>
        </w:rPr>
        <w:t>Redefines</w:t>
      </w:r>
      <w:r w:rsidR="00347871">
        <w:t>: categorizes: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8" w:name="_Toc477719370"/>
      <w:r>
        <w:t>SMIF Conceptual Model::Expressions</w:t>
      </w:r>
      <w:bookmarkEnd w:id="8"/>
    </w:p>
    <w:p w:rsidR="00347871" w:rsidRDefault="00347871" w:rsidP="00A318C1">
      <w:pPr>
        <w:pStyle w:val="BodyText"/>
      </w:pPr>
      <w:r>
        <w:t>Expressions define computations across SMIF models.</w:t>
      </w:r>
    </w:p>
    <w:p w:rsidR="00347871" w:rsidRDefault="00347871" w:rsidP="00347871">
      <w:pPr>
        <w:pStyle w:val="Heading2"/>
      </w:pPr>
      <w:bookmarkStart w:id="9" w:name="_Toc477719371"/>
      <w:r>
        <w:t>Diagram: Expressions</w:t>
      </w:r>
      <w:bookmarkEnd w:id="9"/>
    </w:p>
    <w:p w:rsidR="00347871" w:rsidRDefault="00FB4EB2" w:rsidP="00347871">
      <w:pPr>
        <w:jc w:val="center"/>
        <w:rPr>
          <w:rFonts w:cs="Arial"/>
        </w:rPr>
      </w:pPr>
      <w:r w:rsidRPr="00945284">
        <w:rPr>
          <w:noProof/>
        </w:rPr>
        <w:pict>
          <v:shape id="Picture 2002426484.emf" o:spid="_x0000_i2015" type="#_x0000_t75" alt="2002426484.emf" style="width:487.2pt;height:316.2pt;visibility:visible;mso-wrap-style:square">
            <v:imagedata r:id="rId11" o:title="2002426484"/>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Expressions</w:t>
      </w:r>
    </w:p>
    <w:p w:rsidR="00347871" w:rsidRDefault="00347871" w:rsidP="00A318C1">
      <w:pPr>
        <w:pStyle w:val="BodyText"/>
      </w:pPr>
      <w:r>
        <w:t>Expressions define computations</w:t>
      </w:r>
    </w:p>
    <w:p w:rsidR="00347871" w:rsidRDefault="00347871" w:rsidP="00347871">
      <w:r>
        <w:t xml:space="preserve"> </w:t>
      </w:r>
    </w:p>
    <w:p w:rsidR="00347871" w:rsidRDefault="00347871" w:rsidP="00347871"/>
    <w:p w:rsidR="00347871" w:rsidRDefault="00347871" w:rsidP="00347871">
      <w:pPr>
        <w:pStyle w:val="Heading2"/>
      </w:pPr>
      <w:bookmarkStart w:id="10" w:name="_f3f61859903284f1b00fc6feee0b33f8"/>
      <w:bookmarkStart w:id="11" w:name="_Toc477719372"/>
      <w:r>
        <w:t>Class Constant Reference</w:t>
      </w:r>
      <w:bookmarkEnd w:id="10"/>
      <w:bookmarkEnd w:id="11"/>
      <w:r w:rsidRPr="003A31EC">
        <w:rPr>
          <w:rFonts w:cs="Arial"/>
        </w:rPr>
        <w:t xml:space="preserve"> </w:t>
      </w:r>
      <w:r>
        <w:rPr>
          <w:rFonts w:cs="Arial"/>
        </w:rPr>
        <w:fldChar w:fldCharType="begin"/>
      </w:r>
      <w:r>
        <w:instrText>XE"</w:instrText>
      </w:r>
      <w:r w:rsidRPr="00413D75">
        <w:rPr>
          <w:rFonts w:cs="Arial"/>
        </w:rPr>
        <w:instrText>Constant Reference</w:instrText>
      </w:r>
      <w:r>
        <w:instrText>"</w:instrText>
      </w:r>
      <w:r>
        <w:rPr>
          <w:rFonts w:cs="Arial"/>
        </w:rPr>
        <w:fldChar w:fldCharType="end"/>
      </w:r>
      <w:r w:rsidR="009E71B4">
        <w:rPr>
          <w:rFonts w:cs="Arial"/>
        </w:rPr>
        <w:t xml:space="preserve"> </w:t>
      </w:r>
    </w:p>
    <w:p w:rsidR="00347871" w:rsidRDefault="00347871" w:rsidP="00F71BA8">
      <w:r>
        <w:t>A calculation that returns a thing identified by &lt;has value&gt;.</w:t>
      </w:r>
      <w:r>
        <w:br/>
      </w:r>
      <w:r>
        <w:br/>
        <w:t>[FIBO] Constant</w:t>
      </w:r>
      <w:r>
        <w:br/>
        <w:t xml:space="preserve">[FUML] LiteralSpecification where subtype of literal is determined by the type of &lt;has value&gt;. </w:t>
      </w:r>
      <w:r>
        <w:br/>
        <w:t>-LiteralInteger-&gt;type is Integer or a subtype</w:t>
      </w:r>
      <w:r>
        <w:br/>
        <w:t>-LiteralReal-&gt; type is not integer or a subtype</w:t>
      </w:r>
      <w:r>
        <w:br/>
        <w:t>-LiteralBoolean-&gt;type is Boolean</w:t>
      </w:r>
      <w:r>
        <w:br/>
        <w:t>-LiteralString-&gt;type is Text</w:t>
      </w:r>
      <w:r>
        <w:br/>
      </w:r>
      <w:r>
        <w:lastRenderedPageBreak/>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f9bba899ada544a47c36bb071e9024f5" w:history="1">
        <w:r w:rsidR="00347871">
          <w:rPr>
            <w:rStyle w:val="Hyperlink"/>
          </w:rPr>
          <w:t>Expression Node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2014" type="#_x0000_t75" alt="2008159292.emf" style="width:12pt;height:12pt;visibility:visible;mso-wrap-style:square">
            <v:imagedata r:id="rId12" o:title="2008159292"/>
          </v:shape>
        </w:pict>
      </w:r>
      <w:r w:rsidR="00347871">
        <w:t xml:space="preserve"> </w:t>
      </w:r>
      <w:r w:rsidR="0061586D">
        <w:t xml:space="preserve"> </w:t>
      </w:r>
      <w:r w:rsidR="00347871">
        <w:t>has value</w:t>
      </w:r>
      <w:r w:rsidR="00347871">
        <w:rPr>
          <w:rFonts w:cs="Arial"/>
        </w:rPr>
        <w:fldChar w:fldCharType="begin"/>
      </w:r>
      <w:r w:rsidR="00347871">
        <w:instrText>XE"</w:instrText>
      </w:r>
      <w:r w:rsidR="00347871" w:rsidRPr="00413D75">
        <w:rPr>
          <w:rFonts w:cs="Arial"/>
        </w:rPr>
        <w:instrText>has value</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10631c8db19dba9249f0ea7d4db61607" w:history="1">
        <w:r w:rsidRPr="00446E2F">
          <w:rPr>
            <w:rStyle w:val="Hyperlink"/>
            <w:color w:val="0066FF"/>
          </w:rPr>
          <w:t>Constant Value</w:t>
        </w:r>
      </w:hyperlink>
      <w:r w:rsidR="00446E2F">
        <w:t xml:space="preserve"> </w:t>
      </w:r>
    </w:p>
    <w:p w:rsidR="00347871" w:rsidRDefault="00347871" w:rsidP="004E3AD0">
      <w:pPr>
        <w:pStyle w:val="BodyText"/>
        <w:spacing w:before="60" w:after="120"/>
        <w:ind w:firstLine="720"/>
      </w:pPr>
      <w:r>
        <w:t>A constant value referenced in an expression.</w:t>
      </w:r>
    </w:p>
    <w:p w:rsidR="00347871" w:rsidRDefault="00347871" w:rsidP="00347871"/>
    <w:p w:rsidR="00347871" w:rsidRDefault="00347871" w:rsidP="00347871">
      <w:pPr>
        <w:pStyle w:val="Heading2"/>
      </w:pPr>
      <w:bookmarkStart w:id="12" w:name="_10631c8db19dba9249f0ea7d4db61607"/>
      <w:bookmarkStart w:id="13" w:name="_Toc477719373"/>
      <w:r>
        <w:t>Association Constant Value</w:t>
      </w:r>
      <w:bookmarkEnd w:id="12"/>
      <w:bookmarkEnd w:id="13"/>
      <w:r w:rsidRPr="003A31EC">
        <w:rPr>
          <w:rFonts w:cs="Arial"/>
        </w:rPr>
        <w:t xml:space="preserve"> </w:t>
      </w:r>
      <w:r>
        <w:rPr>
          <w:rFonts w:cs="Arial"/>
        </w:rPr>
        <w:fldChar w:fldCharType="begin"/>
      </w:r>
      <w:r>
        <w:instrText>XE"</w:instrText>
      </w:r>
      <w:r w:rsidRPr="00413D75">
        <w:rPr>
          <w:rFonts w:cs="Arial"/>
        </w:rPr>
        <w:instrText>Constant Value</w:instrText>
      </w:r>
      <w:r>
        <w:instrText>"</w:instrText>
      </w:r>
      <w:r>
        <w:rPr>
          <w:rFonts w:cs="Arial"/>
        </w:rPr>
        <w:fldChar w:fldCharType="end"/>
      </w:r>
      <w:r w:rsidR="009E71B4">
        <w:rPr>
          <w:rFonts w:cs="Arial"/>
        </w:rPr>
        <w:t xml:space="preserve"> </w:t>
      </w:r>
    </w:p>
    <w:p w:rsidR="00347871" w:rsidRDefault="00347871" w:rsidP="00F71BA8">
      <w:r>
        <w:t>Relationship defining a link to a constant value within an expression.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2013" type="#_x0000_t75" alt="2008159292.emf" style="width:12pt;height:12pt;visibility:visible;mso-wrap-style:square">
            <v:imagedata r:id="rId12" o:title="2008159292"/>
          </v:shape>
        </w:pict>
      </w:r>
      <w:r w:rsidR="00347871">
        <w:t xml:space="preserve"> has value</w:t>
      </w:r>
      <w:r w:rsidR="00347871">
        <w:rPr>
          <w:rFonts w:cs="Arial"/>
        </w:rPr>
        <w:fldChar w:fldCharType="begin"/>
      </w:r>
      <w:r w:rsidR="00347871">
        <w:instrText>XE"</w:instrText>
      </w:r>
      <w:r w:rsidR="00347871" w:rsidRPr="00413D75">
        <w:rPr>
          <w:rFonts w:cs="Arial"/>
        </w:rPr>
        <w:instrText>has value</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[1] </w:t>
      </w:r>
    </w:p>
    <w:p w:rsidR="00347871" w:rsidRDefault="00347871" w:rsidP="004E3AD0">
      <w:pPr>
        <w:pStyle w:val="BodyText"/>
        <w:spacing w:before="60" w:after="120"/>
        <w:ind w:firstLine="720"/>
      </w:pPr>
      <w:r>
        <w:t>A constant value referenced in an expression.</w:t>
      </w:r>
    </w:p>
    <w:p w:rsidR="00347871" w:rsidRDefault="00FB4EB2" w:rsidP="00347871">
      <w:pPr>
        <w:ind w:firstLine="720"/>
      </w:pPr>
      <w:r w:rsidRPr="00945284">
        <w:rPr>
          <w:noProof/>
        </w:rPr>
        <w:pict>
          <v:shape id="_x0000_i2012" type="#_x0000_t75" alt="2008159292.emf" style="width:12pt;height:12pt;visibility:visible;mso-wrap-style:square">
            <v:imagedata r:id="rId12" o:title="2008159292"/>
          </v:shape>
        </w:pict>
      </w:r>
      <w:r w:rsidR="00347871">
        <w:t xml:space="preserve"> referenced by</w:t>
      </w:r>
      <w:r w:rsidR="00347871">
        <w:rPr>
          <w:rFonts w:cs="Arial"/>
        </w:rPr>
        <w:fldChar w:fldCharType="begin"/>
      </w:r>
      <w:r w:rsidR="00347871">
        <w:instrText>XE"</w:instrText>
      </w:r>
      <w:r w:rsidR="00347871" w:rsidRPr="00413D75">
        <w:rPr>
          <w:rFonts w:cs="Arial"/>
        </w:rPr>
        <w:instrText>referenced by</w:instrText>
      </w:r>
      <w:r w:rsidR="00347871">
        <w:instrText>"</w:instrText>
      </w:r>
      <w:r w:rsidR="00347871">
        <w:rPr>
          <w:rFonts w:cs="Arial"/>
        </w:rPr>
        <w:fldChar w:fldCharType="end"/>
      </w:r>
      <w:r w:rsidR="00347871">
        <w:t xml:space="preserve"> : </w:t>
      </w:r>
      <w:hyperlink w:anchor="_f3f61859903284f1b00fc6feee0b33f8" w:history="1">
        <w:r w:rsidR="00347871">
          <w:rPr>
            <w:rStyle w:val="Hyperlink"/>
          </w:rPr>
          <w:t>Constant Reference</w:t>
        </w:r>
      </w:hyperlink>
      <w:r w:rsidR="00347871">
        <w:t xml:space="preserve"> [*] </w:t>
      </w:r>
    </w:p>
    <w:p w:rsidR="00347871" w:rsidRDefault="00347871" w:rsidP="004E3AD0">
      <w:pPr>
        <w:pStyle w:val="BodyText"/>
        <w:spacing w:before="60" w:after="120"/>
        <w:ind w:firstLine="720"/>
      </w:pPr>
      <w:r>
        <w:t>Referencing constant expression node.</w:t>
      </w:r>
    </w:p>
    <w:p w:rsidR="00347871" w:rsidRDefault="00347871" w:rsidP="00347871"/>
    <w:p w:rsidR="00347871" w:rsidRDefault="00347871" w:rsidP="00347871">
      <w:pPr>
        <w:pStyle w:val="Heading2"/>
      </w:pPr>
      <w:bookmarkStart w:id="14" w:name="_99ee84fc373e5bb5ae6febaa538452e1"/>
      <w:bookmarkStart w:id="15" w:name="_Toc477719374"/>
      <w:r>
        <w:t>Class Equality</w:t>
      </w:r>
      <w:bookmarkEnd w:id="14"/>
      <w:bookmarkEnd w:id="15"/>
      <w:r w:rsidRPr="003A31EC">
        <w:rPr>
          <w:rFonts w:cs="Arial"/>
        </w:rPr>
        <w:t xml:space="preserve"> </w:t>
      </w:r>
      <w:r>
        <w:rPr>
          <w:rFonts w:cs="Arial"/>
        </w:rPr>
        <w:fldChar w:fldCharType="begin"/>
      </w:r>
      <w:r>
        <w:instrText>XE"</w:instrText>
      </w:r>
      <w:r w:rsidRPr="00413D75">
        <w:rPr>
          <w:rFonts w:cs="Arial"/>
        </w:rPr>
        <w:instrText>Equality</w:instrText>
      </w:r>
      <w:r>
        <w:instrText>"</w:instrText>
      </w:r>
      <w:r>
        <w:rPr>
          <w:rFonts w:cs="Arial"/>
        </w:rPr>
        <w:fldChar w:fldCharType="end"/>
      </w:r>
      <w:r w:rsidR="009E71B4">
        <w:rPr>
          <w:rFonts w:cs="Arial"/>
        </w:rPr>
        <w:t xml:space="preserve"> </w:t>
      </w:r>
    </w:p>
    <w:p w:rsidR="00347871" w:rsidRDefault="00347871" w:rsidP="00F71BA8">
      <w:r>
        <w:t>Returns TRUE if all &lt;has equal&gt; things have the same value or represent the same thing or set of things regardless of how they are represented.</w:t>
      </w:r>
      <w:r>
        <w:br/>
        <w:t>Equality will return TRUE or FALSE.</w:t>
      </w:r>
      <w:r>
        <w:br/>
        <w:t>[ISO11404: EqualityIn every value space there is a notion of equality, for which the following rules hold:</w:t>
      </w:r>
      <w:r>
        <w:br/>
        <w:t>⎯ for any two instances (a, b) of values from the value space, either a is equal to b, denoted a = b , or a is not equal to b, denoted a ≠ b ;</w:t>
      </w:r>
      <w:r>
        <w:br/>
        <w:t>⎯ there is no pair of instances (a, b) of values from the value space such that both a = b and a ≠ b ;</w:t>
      </w:r>
      <w:r>
        <w:br/>
        <w:t>⎯ for every value a from the value space, a = a ;</w:t>
      </w:r>
      <w:r>
        <w:br/>
        <w:t>⎯ for any two instances (a, b) of values from the value space, a = b if and only if b = a ;</w:t>
      </w:r>
      <w:r>
        <w:br/>
        <w:t>⎯ for any three instances (a, b, c) of values from the value space, if a = b and b = c , then a = c . On every datatype, the operation Equal is defined in terms of the equality property of the value space, by:</w:t>
      </w:r>
      <w:r>
        <w:br/>
        <w:t>⎯ for any values a, b drawn from the value space, Equal(a,b) is true if a = b , and false otherwise.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f9bba899ada544a47c36bb071e9024f5" w:history="1">
        <w:r w:rsidR="00347871">
          <w:rPr>
            <w:rStyle w:val="Hyperlink"/>
          </w:rPr>
          <w:t>Expression Node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2011" type="#_x0000_t75" alt="2008159292.emf" style="width:12pt;height:12pt;visibility:visible;mso-wrap-style:square">
            <v:imagedata r:id="rId12" o:title="2008159292"/>
          </v:shape>
        </w:pict>
      </w:r>
      <w:r w:rsidR="00347871">
        <w:t xml:space="preserve"> </w:t>
      </w:r>
      <w:r w:rsidR="0061586D">
        <w:t xml:space="preserve"> </w:t>
      </w:r>
      <w:r w:rsidR="00347871">
        <w:t>has equal</w:t>
      </w:r>
      <w:r w:rsidR="00347871">
        <w:rPr>
          <w:rFonts w:cs="Arial"/>
        </w:rPr>
        <w:fldChar w:fldCharType="begin"/>
      </w:r>
      <w:r w:rsidR="00347871">
        <w:instrText>XE"</w:instrText>
      </w:r>
      <w:r w:rsidR="00347871" w:rsidRPr="00413D75">
        <w:rPr>
          <w:rFonts w:cs="Arial"/>
        </w:rPr>
        <w:instrText>has equal</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263bf256c72c927424037b273135c319" w:history="1">
        <w:r w:rsidRPr="00446E2F">
          <w:rPr>
            <w:rStyle w:val="Hyperlink"/>
            <w:color w:val="0066FF"/>
          </w:rPr>
          <w:t>Equality Constraint</w:t>
        </w:r>
      </w:hyperlink>
      <w:r w:rsidR="00446E2F">
        <w:t xml:space="preserve"> </w:t>
      </w:r>
    </w:p>
    <w:p w:rsidR="00347871" w:rsidRDefault="00347871" w:rsidP="004E3AD0">
      <w:pPr>
        <w:pStyle w:val="BodyText"/>
        <w:spacing w:before="60" w:after="120"/>
        <w:ind w:firstLine="720"/>
      </w:pPr>
      <w:r>
        <w:t>Set of things that must have the same value or represent the same thing or set of things for Equality to return true.</w:t>
      </w:r>
    </w:p>
    <w:p w:rsidR="00347871" w:rsidRDefault="00347871" w:rsidP="00347871"/>
    <w:p w:rsidR="00347871" w:rsidRDefault="00347871" w:rsidP="00347871">
      <w:pPr>
        <w:pStyle w:val="Heading2"/>
      </w:pPr>
      <w:bookmarkStart w:id="16" w:name="_263bf256c72c927424037b273135c319"/>
      <w:bookmarkStart w:id="17" w:name="_Toc477719375"/>
      <w:r>
        <w:t>Association Equality Constraint</w:t>
      </w:r>
      <w:bookmarkEnd w:id="16"/>
      <w:bookmarkEnd w:id="17"/>
      <w:r w:rsidRPr="003A31EC">
        <w:rPr>
          <w:rFonts w:cs="Arial"/>
        </w:rPr>
        <w:t xml:space="preserve"> </w:t>
      </w:r>
      <w:r>
        <w:rPr>
          <w:rFonts w:cs="Arial"/>
        </w:rPr>
        <w:fldChar w:fldCharType="begin"/>
      </w:r>
      <w:r>
        <w:instrText>XE"</w:instrText>
      </w:r>
      <w:r w:rsidRPr="00413D75">
        <w:rPr>
          <w:rFonts w:cs="Arial"/>
        </w:rPr>
        <w:instrText>Equality Constraint</w:instrText>
      </w:r>
      <w:r>
        <w:instrText>"</w:instrText>
      </w:r>
      <w:r>
        <w:rPr>
          <w:rFonts w:cs="Arial"/>
        </w:rPr>
        <w:fldChar w:fldCharType="end"/>
      </w:r>
      <w:r w:rsidR="009E71B4">
        <w:rPr>
          <w:rFonts w:cs="Arial"/>
        </w:rPr>
        <w:t xml:space="preserve"> </w:t>
      </w:r>
    </w:p>
    <w:p w:rsidR="00347871" w:rsidRDefault="00347871" w:rsidP="00F71BA8">
      <w:r>
        <w:t>Relationship defining set of things that will be evaluated for equality.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2010" type="#_x0000_t75" alt="2008159292.emf" style="width:12pt;height:12pt;visibility:visible;mso-wrap-style:square">
            <v:imagedata r:id="rId12" o:title="2008159292"/>
          </v:shape>
        </w:pict>
      </w:r>
      <w:r w:rsidR="00347871">
        <w:t xml:space="preserve"> has equal</w:t>
      </w:r>
      <w:r w:rsidR="00347871">
        <w:rPr>
          <w:rFonts w:cs="Arial"/>
        </w:rPr>
        <w:fldChar w:fldCharType="begin"/>
      </w:r>
      <w:r w:rsidR="00347871">
        <w:instrText>XE"</w:instrText>
      </w:r>
      <w:r w:rsidR="00347871" w:rsidRPr="00413D75">
        <w:rPr>
          <w:rFonts w:cs="Arial"/>
        </w:rPr>
        <w:instrText>has equal</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[1..*] </w:t>
      </w:r>
    </w:p>
    <w:p w:rsidR="00347871" w:rsidRDefault="00347871" w:rsidP="004E3AD0">
      <w:pPr>
        <w:pStyle w:val="BodyText"/>
        <w:spacing w:before="60" w:after="120"/>
        <w:ind w:firstLine="720"/>
      </w:pPr>
      <w:r>
        <w:lastRenderedPageBreak/>
        <w:t>Set of things that must have the same value or represent the same thing or set of things for Equality to return true.</w:t>
      </w:r>
    </w:p>
    <w:p w:rsidR="00347871" w:rsidRDefault="00FB4EB2" w:rsidP="00347871">
      <w:pPr>
        <w:ind w:firstLine="720"/>
      </w:pPr>
      <w:r w:rsidRPr="00945284">
        <w:rPr>
          <w:noProof/>
        </w:rPr>
        <w:pict>
          <v:shape id="_x0000_i2009" type="#_x0000_t75" alt="2008159292.emf" style="width:12pt;height:12pt;visibility:visible;mso-wrap-style:square">
            <v:imagedata r:id="rId12" o:title="2008159292"/>
          </v:shape>
        </w:pict>
      </w:r>
      <w:r w:rsidR="00347871">
        <w:t xml:space="preserve"> has equality</w:t>
      </w:r>
      <w:r w:rsidR="00347871">
        <w:rPr>
          <w:rFonts w:cs="Arial"/>
        </w:rPr>
        <w:fldChar w:fldCharType="begin"/>
      </w:r>
      <w:r w:rsidR="00347871">
        <w:instrText>XE"</w:instrText>
      </w:r>
      <w:r w:rsidR="00347871" w:rsidRPr="00413D75">
        <w:rPr>
          <w:rFonts w:cs="Arial"/>
        </w:rPr>
        <w:instrText>has equality</w:instrText>
      </w:r>
      <w:r w:rsidR="00347871">
        <w:instrText>"</w:instrText>
      </w:r>
      <w:r w:rsidR="00347871">
        <w:rPr>
          <w:rFonts w:cs="Arial"/>
        </w:rPr>
        <w:fldChar w:fldCharType="end"/>
      </w:r>
      <w:r w:rsidR="00347871">
        <w:t xml:space="preserve"> : </w:t>
      </w:r>
      <w:hyperlink w:anchor="_99ee84fc373e5bb5ae6febaa538452e1" w:history="1">
        <w:r w:rsidR="00347871">
          <w:rPr>
            <w:rStyle w:val="Hyperlink"/>
          </w:rPr>
          <w:t>Equality</w:t>
        </w:r>
      </w:hyperlink>
      <w:r w:rsidR="00347871">
        <w:t xml:space="preserve"> [*] </w:t>
      </w:r>
    </w:p>
    <w:p w:rsidR="00347871" w:rsidRDefault="00347871" w:rsidP="004E3AD0">
      <w:pPr>
        <w:pStyle w:val="BodyText"/>
        <w:spacing w:before="60" w:after="120"/>
        <w:ind w:firstLine="720"/>
      </w:pPr>
      <w:r>
        <w:t>Equality constraints for a thing.</w:t>
      </w:r>
    </w:p>
    <w:p w:rsidR="00347871" w:rsidRDefault="00347871" w:rsidP="00347871"/>
    <w:p w:rsidR="00347871" w:rsidRDefault="00347871" w:rsidP="00347871">
      <w:pPr>
        <w:pStyle w:val="Heading2"/>
      </w:pPr>
      <w:bookmarkStart w:id="18" w:name="_764178c56513beb91e5b5964ec31da8e"/>
      <w:bookmarkStart w:id="19" w:name="_Toc477719376"/>
      <w:r>
        <w:t>Class Evaluation</w:t>
      </w:r>
      <w:bookmarkEnd w:id="18"/>
      <w:bookmarkEnd w:id="19"/>
      <w:r w:rsidRPr="003A31EC">
        <w:rPr>
          <w:rFonts w:cs="Arial"/>
        </w:rPr>
        <w:t xml:space="preserve"> </w:t>
      </w:r>
      <w:r>
        <w:rPr>
          <w:rFonts w:cs="Arial"/>
        </w:rPr>
        <w:fldChar w:fldCharType="begin"/>
      </w:r>
      <w:r>
        <w:instrText>XE"</w:instrText>
      </w:r>
      <w:r w:rsidRPr="00413D75">
        <w:rPr>
          <w:rFonts w:cs="Arial"/>
        </w:rPr>
        <w:instrText>Evaluation</w:instrText>
      </w:r>
      <w:r>
        <w:instrText>"</w:instrText>
      </w:r>
      <w:r>
        <w:rPr>
          <w:rFonts w:cs="Arial"/>
        </w:rPr>
        <w:fldChar w:fldCharType="end"/>
      </w:r>
      <w:r w:rsidR="009E71B4">
        <w:rPr>
          <w:rFonts w:cs="Arial"/>
        </w:rPr>
        <w:t xml:space="preserve"> </w:t>
      </w:r>
    </w:p>
    <w:p w:rsidR="00347871" w:rsidRDefault="00347871" w:rsidP="00F71BA8">
      <w:r>
        <w:t>The evaluation of an expression. All references to an evaluation shall return the result of evaluating the &lt;evaluates&gt; expression node. All expression nodes referenced within an evaluation shall return the result of evaluating that expression node.</w:t>
      </w:r>
      <w:r>
        <w:br/>
        <w:t>An evaluation may be used in place of anything that requires the &lt;resulting type&gt; of the evaluation.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d847ee03faa23264a18dd452d21972fc" w:history="1">
        <w:r w:rsidR="00347871">
          <w:rPr>
            <w:rStyle w:val="Hyperlink"/>
          </w:rPr>
          <w:t>Expression Context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2008" type="#_x0000_t75" alt="195569461.emf" style="width:12pt;height:12pt;visibility:visible;mso-wrap-style:square">
            <v:imagedata r:id="rId10" o:title="195569461"/>
          </v:shape>
        </w:pict>
      </w:r>
      <w:r w:rsidR="00347871">
        <w:t xml:space="preserve"> </w:t>
      </w:r>
      <w:r w:rsidR="0061586D">
        <w:t xml:space="preserve"> </w:t>
      </w:r>
      <w:r w:rsidR="00347871">
        <w:t>evaluates</w:t>
      </w:r>
      <w:r w:rsidR="00347871">
        <w:rPr>
          <w:rFonts w:cs="Arial"/>
        </w:rPr>
        <w:fldChar w:fldCharType="begin"/>
      </w:r>
      <w:r w:rsidR="00347871">
        <w:instrText>XE"</w:instrText>
      </w:r>
      <w:r w:rsidR="00347871" w:rsidRPr="00413D75">
        <w:rPr>
          <w:rFonts w:cs="Arial"/>
        </w:rPr>
        <w:instrText>evaluates</w:instrText>
      </w:r>
      <w:r w:rsidR="00347871">
        <w:instrText>"</w:instrText>
      </w:r>
      <w:r w:rsidR="00347871">
        <w:rPr>
          <w:rFonts w:cs="Arial"/>
        </w:rPr>
        <w:fldChar w:fldCharType="end"/>
      </w:r>
      <w:r w:rsidR="00347871">
        <w:t xml:space="preserve"> : </w:t>
      </w:r>
      <w:hyperlink w:anchor="_f9bba899ada544a47c36bb071e9024f5" w:history="1">
        <w:r w:rsidR="00347871">
          <w:rPr>
            <w:rStyle w:val="Hyperlink"/>
          </w:rPr>
          <w:t>Expression Node</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832339913c2d70c2c7a1e67c27261203" w:history="1">
        <w:r w:rsidRPr="00446E2F">
          <w:rPr>
            <w:rStyle w:val="Hyperlink"/>
            <w:color w:val="0066FF"/>
          </w:rPr>
          <w:t>Expression Evaluation</w:t>
        </w:r>
      </w:hyperlink>
      <w:r w:rsidR="00446E2F">
        <w:t xml:space="preserve"> </w:t>
      </w:r>
    </w:p>
    <w:p w:rsidR="00347871" w:rsidRDefault="00347871" w:rsidP="004E3AD0">
      <w:pPr>
        <w:pStyle w:val="BodyText"/>
        <w:spacing w:before="60" w:after="120"/>
        <w:ind w:firstLine="720"/>
      </w:pPr>
      <w:r>
        <w:t>The expression node "head" an evaluation evaluates.</w:t>
      </w:r>
    </w:p>
    <w:p w:rsidR="00347871" w:rsidRDefault="00347871" w:rsidP="00347871"/>
    <w:p w:rsidR="00347871" w:rsidRDefault="00347871" w:rsidP="00347871">
      <w:pPr>
        <w:pStyle w:val="Heading2"/>
      </w:pPr>
      <w:bookmarkStart w:id="20" w:name="_6c832196fd78ec5da9e6b1ddd1779adf"/>
      <w:bookmarkStart w:id="21" w:name="_Toc477719377"/>
      <w:r>
        <w:t>Association Expression Context</w:t>
      </w:r>
      <w:bookmarkEnd w:id="20"/>
      <w:bookmarkEnd w:id="21"/>
      <w:r w:rsidRPr="003A31EC">
        <w:rPr>
          <w:rFonts w:cs="Arial"/>
        </w:rPr>
        <w:t xml:space="preserve"> </w:t>
      </w:r>
      <w:r>
        <w:rPr>
          <w:rFonts w:cs="Arial"/>
        </w:rPr>
        <w:fldChar w:fldCharType="begin"/>
      </w:r>
      <w:r>
        <w:instrText>XE"</w:instrText>
      </w:r>
      <w:r w:rsidRPr="00413D75">
        <w:rPr>
          <w:rFonts w:cs="Arial"/>
        </w:rPr>
        <w:instrText>Expression Context</w:instrText>
      </w:r>
      <w:r>
        <w:instrText>"</w:instrText>
      </w:r>
      <w:r>
        <w:rPr>
          <w:rFonts w:cs="Arial"/>
        </w:rPr>
        <w:fldChar w:fldCharType="end"/>
      </w:r>
      <w:r w:rsidR="009E71B4">
        <w:rPr>
          <w:rFonts w:cs="Arial"/>
        </w:rPr>
        <w:t xml:space="preserve"> </w:t>
      </w:r>
    </w:p>
    <w:p w:rsidR="00347871" w:rsidRDefault="00347871" w:rsidP="00F71BA8">
      <w:r>
        <w:t xml:space="preserve">Context in which an expression will be evaluated. </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52c887644007b8e51a1f6e976113707a" w:history="1">
        <w:r w:rsidR="00347871">
          <w:rPr>
            <w:rStyle w:val="Hyperlink"/>
          </w:rPr>
          <w:t>Extent of Context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2007" type="#_x0000_t75" alt="2008159292.emf" style="width:12pt;height:12pt;visibility:visible;mso-wrap-style:square">
            <v:imagedata r:id="rId12" o:title="2008159292"/>
          </v:shape>
        </w:pict>
      </w:r>
      <w:r w:rsidR="00347871">
        <w:t xml:space="preserve"> evaluates in</w:t>
      </w:r>
      <w:r w:rsidR="00347871">
        <w:rPr>
          <w:rFonts w:cs="Arial"/>
        </w:rPr>
        <w:fldChar w:fldCharType="begin"/>
      </w:r>
      <w:r w:rsidR="00347871">
        <w:instrText>XE"</w:instrText>
      </w:r>
      <w:r w:rsidR="00347871" w:rsidRPr="00413D75">
        <w:rPr>
          <w:rFonts w:cs="Arial"/>
        </w:rPr>
        <w:instrText>evaluates in</w:instrText>
      </w:r>
      <w:r w:rsidR="00347871">
        <w:instrText>"</w:instrText>
      </w:r>
      <w:r w:rsidR="00347871">
        <w:rPr>
          <w:rFonts w:cs="Arial"/>
        </w:rPr>
        <w:fldChar w:fldCharType="end"/>
      </w:r>
      <w:r w:rsidR="00347871">
        <w:t xml:space="preserve"> : </w:t>
      </w:r>
      <w:hyperlink w:anchor="_66d62b068053cee3464e1e03e6035eed" w:history="1">
        <w:r w:rsidR="00347871">
          <w:rPr>
            <w:rStyle w:val="Hyperlink"/>
          </w:rPr>
          <w:t>Context</w:t>
        </w:r>
      </w:hyperlink>
      <w:r w:rsidR="00347871">
        <w:t xml:space="preserve"> [0..1] </w:t>
      </w:r>
    </w:p>
    <w:p w:rsidR="00347871" w:rsidRDefault="00347871" w:rsidP="004E3AD0">
      <w:pPr>
        <w:pStyle w:val="BodyText"/>
        <w:spacing w:before="60" w:after="120"/>
        <w:ind w:firstLine="720"/>
      </w:pPr>
      <w:r>
        <w:t>Context of evaluation and namespace resolution for an expression.</w:t>
      </w:r>
    </w:p>
    <w:p w:rsidR="00347871" w:rsidRDefault="00FB4EB2" w:rsidP="00347871">
      <w:pPr>
        <w:ind w:firstLine="720"/>
      </w:pPr>
      <w:r w:rsidRPr="00945284">
        <w:rPr>
          <w:noProof/>
        </w:rPr>
        <w:pict>
          <v:shape id="_x0000_i2006" type="#_x0000_t75" alt="2008159292.emf" style="width:12pt;height:12pt;visibility:visible;mso-wrap-style:square">
            <v:imagedata r:id="rId12" o:title="2008159292"/>
          </v:shape>
        </w:pict>
      </w:r>
      <w:r w:rsidR="00347871">
        <w:t xml:space="preserve"> contextualizes</w:t>
      </w:r>
      <w:r w:rsidR="00347871">
        <w:rPr>
          <w:rFonts w:cs="Arial"/>
        </w:rPr>
        <w:fldChar w:fldCharType="begin"/>
      </w:r>
      <w:r w:rsidR="00347871">
        <w:instrText>XE"</w:instrText>
      </w:r>
      <w:r w:rsidR="00347871" w:rsidRPr="00413D75">
        <w:rPr>
          <w:rFonts w:cs="Arial"/>
        </w:rPr>
        <w:instrText>contextualizes</w:instrText>
      </w:r>
      <w:r w:rsidR="00347871">
        <w:instrText>"</w:instrText>
      </w:r>
      <w:r w:rsidR="00347871">
        <w:rPr>
          <w:rFonts w:cs="Arial"/>
        </w:rPr>
        <w:fldChar w:fldCharType="end"/>
      </w:r>
      <w:r w:rsidR="00347871">
        <w:t xml:space="preserve"> : </w:t>
      </w:r>
      <w:hyperlink w:anchor="_d847ee03faa23264a18dd452d21972fc" w:history="1">
        <w:r w:rsidR="00347871">
          <w:rPr>
            <w:rStyle w:val="Hyperlink"/>
          </w:rPr>
          <w:t>Expression Context</w:t>
        </w:r>
      </w:hyperlink>
      <w:r w:rsidR="00347871">
        <w:t xml:space="preserve"> [*] </w:t>
      </w:r>
    </w:p>
    <w:p w:rsidR="00347871" w:rsidRDefault="00347871" w:rsidP="004E3AD0">
      <w:pPr>
        <w:pStyle w:val="BodyText"/>
        <w:spacing w:before="60" w:after="120"/>
        <w:ind w:firstLine="720"/>
      </w:pPr>
      <w:r>
        <w:t>Expressions referencing a context.</w:t>
      </w:r>
    </w:p>
    <w:p w:rsidR="00347871" w:rsidRDefault="00347871" w:rsidP="00347871"/>
    <w:p w:rsidR="00347871" w:rsidRDefault="00347871" w:rsidP="00347871">
      <w:pPr>
        <w:pStyle w:val="Heading2"/>
      </w:pPr>
      <w:bookmarkStart w:id="22" w:name="_d847ee03faa23264a18dd452d21972fc"/>
      <w:bookmarkStart w:id="23" w:name="_Toc477719378"/>
      <w:r>
        <w:t>Class Expression Context</w:t>
      </w:r>
      <w:bookmarkEnd w:id="22"/>
      <w:bookmarkEnd w:id="23"/>
      <w:r w:rsidRPr="003A31EC">
        <w:rPr>
          <w:rFonts w:cs="Arial"/>
        </w:rPr>
        <w:t xml:space="preserve"> </w:t>
      </w:r>
      <w:r>
        <w:rPr>
          <w:rFonts w:cs="Arial"/>
        </w:rPr>
        <w:fldChar w:fldCharType="begin"/>
      </w:r>
      <w:r>
        <w:instrText>XE"</w:instrText>
      </w:r>
      <w:r w:rsidRPr="00413D75">
        <w:rPr>
          <w:rFonts w:cs="Arial"/>
        </w:rPr>
        <w:instrText>Expression Context</w:instrText>
      </w:r>
      <w:r>
        <w:instrText>"</w:instrText>
      </w:r>
      <w:r>
        <w:rPr>
          <w:rFonts w:cs="Arial"/>
        </w:rPr>
        <w:fldChar w:fldCharType="end"/>
      </w:r>
      <w:r w:rsidR="009E71B4">
        <w:rPr>
          <w:rFonts w:cs="Arial"/>
        </w:rPr>
        <w:t xml:space="preserve"> </w:t>
      </w:r>
    </w:p>
    <w:p w:rsidR="00347871" w:rsidRDefault="00347871" w:rsidP="00F71BA8">
      <w:r>
        <w:t>An abstract element defining the static or dynamic evaluation context and resulting type of an expression.</w:t>
      </w:r>
      <w:r>
        <w:br/>
        <w:t>An expression context that is referenced by another expression context inherits the referencing context by default.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eb8398b5a178c638b98597120ec51c4d" w:history="1">
        <w:r w:rsidR="00347871">
          <w:rPr>
            <w:rStyle w:val="Hyperlink"/>
          </w:rPr>
          <w:t>Identifiable Entity</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2005" type="#_x0000_t75" alt="2008159292.emf" style="width:12pt;height:12pt;visibility:visible;mso-wrap-style:square">
            <v:imagedata r:id="rId12" o:title="2008159292"/>
          </v:shape>
        </w:pict>
      </w:r>
      <w:r w:rsidR="00347871">
        <w:t xml:space="preserve"> </w:t>
      </w:r>
      <w:r w:rsidR="0061586D">
        <w:t xml:space="preserve"> </w:t>
      </w:r>
      <w:r w:rsidR="00347871">
        <w:t>evaluates in</w:t>
      </w:r>
      <w:r w:rsidR="00347871">
        <w:rPr>
          <w:rFonts w:cs="Arial"/>
        </w:rPr>
        <w:fldChar w:fldCharType="begin"/>
      </w:r>
      <w:r w:rsidR="00347871">
        <w:instrText>XE"</w:instrText>
      </w:r>
      <w:r w:rsidR="00347871" w:rsidRPr="00413D75">
        <w:rPr>
          <w:rFonts w:cs="Arial"/>
        </w:rPr>
        <w:instrText>evaluates in</w:instrText>
      </w:r>
      <w:r w:rsidR="00347871">
        <w:instrText>"</w:instrText>
      </w:r>
      <w:r w:rsidR="00347871">
        <w:rPr>
          <w:rFonts w:cs="Arial"/>
        </w:rPr>
        <w:fldChar w:fldCharType="end"/>
      </w:r>
      <w:r w:rsidR="00347871">
        <w:t xml:space="preserve"> : </w:t>
      </w:r>
      <w:hyperlink w:anchor="_66d62b068053cee3464e1e03e6035eed" w:history="1">
        <w:r w:rsidR="00347871">
          <w:rPr>
            <w:rStyle w:val="Hyperlink"/>
          </w:rPr>
          <w:t>Context</w:t>
        </w:r>
      </w:hyperlink>
      <w:r w:rsidR="00347871">
        <w:t xml:space="preserve"> [0..1]   </w:t>
      </w:r>
      <w:r w:rsidR="00347871" w:rsidRPr="00833C5F">
        <w:rPr>
          <w:i/>
        </w:rPr>
        <w:t>Subsets</w:t>
      </w:r>
      <w:r w:rsidR="00347871">
        <w:t>: in context of:</w:t>
      </w:r>
      <w:hyperlink w:anchor="_66d62b068053cee3464e1e03e6035eed" w:history="1">
        <w:r w:rsidR="00347871">
          <w:rPr>
            <w:rStyle w:val="Hyperlink"/>
          </w:rPr>
          <w:t>Context</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6c832196fd78ec5da9e6b1ddd1779adf" w:history="1">
        <w:r w:rsidRPr="00446E2F">
          <w:rPr>
            <w:rStyle w:val="Hyperlink"/>
            <w:color w:val="0066FF"/>
          </w:rPr>
          <w:t>Expression Context</w:t>
        </w:r>
      </w:hyperlink>
      <w:r w:rsidR="00446E2F">
        <w:t xml:space="preserve"> </w:t>
      </w:r>
    </w:p>
    <w:p w:rsidR="00347871" w:rsidRDefault="00347871" w:rsidP="004E3AD0">
      <w:pPr>
        <w:pStyle w:val="BodyText"/>
        <w:spacing w:before="60" w:after="120"/>
        <w:ind w:firstLine="720"/>
      </w:pPr>
      <w:r>
        <w:t>Context of evaluation and namespace resolution for an expression.</w:t>
      </w:r>
    </w:p>
    <w:p w:rsidR="00347871" w:rsidRDefault="00FB4EB2" w:rsidP="00347871">
      <w:pPr>
        <w:ind w:left="605" w:hanging="245"/>
      </w:pPr>
      <w:r w:rsidRPr="00945284">
        <w:rPr>
          <w:noProof/>
        </w:rPr>
        <w:pict>
          <v:shape id="_x0000_i2004" type="#_x0000_t75" alt="2008159292.emf" style="width:12pt;height:12pt;visibility:visible;mso-wrap-style:square">
            <v:imagedata r:id="rId12" o:title="2008159292"/>
          </v:shape>
        </w:pict>
      </w:r>
      <w:r w:rsidR="00347871">
        <w:t xml:space="preserve"> </w:t>
      </w:r>
      <w:r w:rsidR="0061586D">
        <w:t xml:space="preserve"> </w:t>
      </w:r>
      <w:r w:rsidR="00347871">
        <w:t>resulting type</w:t>
      </w:r>
      <w:r w:rsidR="00347871">
        <w:rPr>
          <w:rFonts w:cs="Arial"/>
        </w:rPr>
        <w:fldChar w:fldCharType="begin"/>
      </w:r>
      <w:r w:rsidR="00347871">
        <w:instrText>XE"</w:instrText>
      </w:r>
      <w:r w:rsidR="00347871" w:rsidRPr="00413D75">
        <w:rPr>
          <w:rFonts w:cs="Arial"/>
        </w:rPr>
        <w:instrText>resulting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e835a88d901471c2732c9d670d083de8" w:history="1">
        <w:r w:rsidRPr="00446E2F">
          <w:rPr>
            <w:rStyle w:val="Hyperlink"/>
            <w:color w:val="0066FF"/>
          </w:rPr>
          <w:t>Result type</w:t>
        </w:r>
      </w:hyperlink>
      <w:r w:rsidR="00446E2F">
        <w:t xml:space="preserve"> </w:t>
      </w:r>
    </w:p>
    <w:p w:rsidR="00347871" w:rsidRDefault="00347871" w:rsidP="004E3AD0">
      <w:pPr>
        <w:pStyle w:val="BodyText"/>
        <w:spacing w:before="60" w:after="120"/>
        <w:ind w:firstLine="720"/>
      </w:pPr>
      <w:r>
        <w:t>Type of the result of a function</w:t>
      </w:r>
      <w:r>
        <w:br/>
        <w:t>[UML] type (of an operation or expression).</w:t>
      </w:r>
    </w:p>
    <w:p w:rsidR="00347871" w:rsidRDefault="00347871" w:rsidP="00347871"/>
    <w:p w:rsidR="00347871" w:rsidRDefault="00347871" w:rsidP="00347871">
      <w:pPr>
        <w:pStyle w:val="Heading2"/>
      </w:pPr>
      <w:bookmarkStart w:id="24" w:name="_832339913c2d70c2c7a1e67c27261203"/>
      <w:bookmarkStart w:id="25" w:name="_Toc477719379"/>
      <w:r>
        <w:t>Association Expression Evaluation</w:t>
      </w:r>
      <w:bookmarkEnd w:id="24"/>
      <w:bookmarkEnd w:id="25"/>
      <w:r w:rsidRPr="003A31EC">
        <w:rPr>
          <w:rFonts w:cs="Arial"/>
        </w:rPr>
        <w:t xml:space="preserve"> </w:t>
      </w:r>
      <w:r>
        <w:rPr>
          <w:rFonts w:cs="Arial"/>
        </w:rPr>
        <w:fldChar w:fldCharType="begin"/>
      </w:r>
      <w:r>
        <w:instrText>XE"</w:instrText>
      </w:r>
      <w:r w:rsidRPr="00413D75">
        <w:rPr>
          <w:rFonts w:cs="Arial"/>
        </w:rPr>
        <w:instrText>Expression Evaluation</w:instrText>
      </w:r>
      <w:r>
        <w:instrText>"</w:instrText>
      </w:r>
      <w:r>
        <w:rPr>
          <w:rFonts w:cs="Arial"/>
        </w:rPr>
        <w:fldChar w:fldCharType="end"/>
      </w:r>
      <w:r w:rsidR="009E71B4">
        <w:rPr>
          <w:rFonts w:cs="Arial"/>
        </w:rPr>
        <w:t xml:space="preserve"> </w:t>
      </w:r>
    </w:p>
    <w:p w:rsidR="00347871" w:rsidRDefault="00347871" w:rsidP="00F71BA8">
      <w:r>
        <w:t>Relationship defining the expression that will be evaluated by an evaluation.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2003" type="#_x0000_t75" alt="195569461.emf" style="width:12pt;height:12pt;visibility:visible;mso-wrap-style:square">
            <v:imagedata r:id="rId10" o:title="195569461"/>
          </v:shape>
        </w:pict>
      </w:r>
      <w:r w:rsidR="00347871">
        <w:t xml:space="preserve"> evaluates</w:t>
      </w:r>
      <w:r w:rsidR="00347871">
        <w:rPr>
          <w:rFonts w:cs="Arial"/>
        </w:rPr>
        <w:fldChar w:fldCharType="begin"/>
      </w:r>
      <w:r w:rsidR="00347871">
        <w:instrText>XE"</w:instrText>
      </w:r>
      <w:r w:rsidR="00347871" w:rsidRPr="00413D75">
        <w:rPr>
          <w:rFonts w:cs="Arial"/>
        </w:rPr>
        <w:instrText>evaluates</w:instrText>
      </w:r>
      <w:r w:rsidR="00347871">
        <w:instrText>"</w:instrText>
      </w:r>
      <w:r w:rsidR="00347871">
        <w:rPr>
          <w:rFonts w:cs="Arial"/>
        </w:rPr>
        <w:fldChar w:fldCharType="end"/>
      </w:r>
      <w:r w:rsidR="00347871">
        <w:t xml:space="preserve"> : </w:t>
      </w:r>
      <w:hyperlink w:anchor="_f9bba899ada544a47c36bb071e9024f5" w:history="1">
        <w:r w:rsidR="00347871">
          <w:rPr>
            <w:rStyle w:val="Hyperlink"/>
          </w:rPr>
          <w:t>Expression Node</w:t>
        </w:r>
      </w:hyperlink>
      <w:r w:rsidR="00347871">
        <w:t xml:space="preserve"> [1] </w:t>
      </w:r>
    </w:p>
    <w:p w:rsidR="00347871" w:rsidRDefault="00347871" w:rsidP="004E3AD0">
      <w:pPr>
        <w:pStyle w:val="BodyText"/>
        <w:spacing w:before="60" w:after="120"/>
        <w:ind w:firstLine="720"/>
      </w:pPr>
      <w:r>
        <w:t>The expression node "head" an evaluation evaluates.</w:t>
      </w:r>
    </w:p>
    <w:p w:rsidR="00347871" w:rsidRDefault="00FB4EB2" w:rsidP="00347871">
      <w:pPr>
        <w:ind w:firstLine="720"/>
      </w:pPr>
      <w:r w:rsidRPr="00945284">
        <w:rPr>
          <w:noProof/>
        </w:rPr>
        <w:pict>
          <v:shape id="_x0000_i2002" type="#_x0000_t75" alt="195569461.emf" style="width:12pt;height:12pt;visibility:visible;mso-wrap-style:square">
            <v:imagedata r:id="rId10" o:title="195569461"/>
          </v:shape>
        </w:pict>
      </w:r>
      <w:r w:rsidR="00347871">
        <w:t xml:space="preserve"> evaluated by</w:t>
      </w:r>
      <w:r w:rsidR="00347871">
        <w:rPr>
          <w:rFonts w:cs="Arial"/>
        </w:rPr>
        <w:fldChar w:fldCharType="begin"/>
      </w:r>
      <w:r w:rsidR="00347871">
        <w:instrText>XE"</w:instrText>
      </w:r>
      <w:r w:rsidR="00347871" w:rsidRPr="00413D75">
        <w:rPr>
          <w:rFonts w:cs="Arial"/>
        </w:rPr>
        <w:instrText>evaluated by</w:instrText>
      </w:r>
      <w:r w:rsidR="00347871">
        <w:instrText>"</w:instrText>
      </w:r>
      <w:r w:rsidR="00347871">
        <w:rPr>
          <w:rFonts w:cs="Arial"/>
        </w:rPr>
        <w:fldChar w:fldCharType="end"/>
      </w:r>
      <w:r w:rsidR="00347871">
        <w:t xml:space="preserve"> : </w:t>
      </w:r>
      <w:hyperlink w:anchor="_764178c56513beb91e5b5964ec31da8e" w:history="1">
        <w:r w:rsidR="00347871">
          <w:rPr>
            <w:rStyle w:val="Hyperlink"/>
          </w:rPr>
          <w:t>Evaluation</w:t>
        </w:r>
      </w:hyperlink>
      <w:r w:rsidR="00347871">
        <w:t xml:space="preserve"> [*] </w:t>
      </w:r>
    </w:p>
    <w:p w:rsidR="00347871" w:rsidRDefault="00347871" w:rsidP="004E3AD0">
      <w:pPr>
        <w:pStyle w:val="BodyText"/>
        <w:spacing w:before="60" w:after="120"/>
        <w:ind w:firstLine="720"/>
      </w:pPr>
      <w:r>
        <w:t>Evaluations of an expression node.</w:t>
      </w:r>
    </w:p>
    <w:p w:rsidR="00347871" w:rsidRDefault="00347871" w:rsidP="00347871"/>
    <w:p w:rsidR="00347871" w:rsidRDefault="00347871" w:rsidP="00347871">
      <w:pPr>
        <w:pStyle w:val="Heading2"/>
      </w:pPr>
      <w:bookmarkStart w:id="26" w:name="_f9bba899ada544a47c36bb071e9024f5"/>
      <w:bookmarkStart w:id="27" w:name="_Toc477719380"/>
      <w:r>
        <w:t>Class Expression Node</w:t>
      </w:r>
      <w:bookmarkEnd w:id="26"/>
      <w:bookmarkEnd w:id="27"/>
      <w:r w:rsidRPr="003A31EC">
        <w:rPr>
          <w:rFonts w:cs="Arial"/>
        </w:rPr>
        <w:t xml:space="preserve"> </w:t>
      </w:r>
      <w:r>
        <w:rPr>
          <w:rFonts w:cs="Arial"/>
        </w:rPr>
        <w:fldChar w:fldCharType="begin"/>
      </w:r>
      <w:r>
        <w:instrText>XE"</w:instrText>
      </w:r>
      <w:r w:rsidRPr="00413D75">
        <w:rPr>
          <w:rFonts w:cs="Arial"/>
        </w:rPr>
        <w:instrText>Expression Node</w:instrText>
      </w:r>
      <w:r>
        <w:instrText>"</w:instrText>
      </w:r>
      <w:r>
        <w:rPr>
          <w:rFonts w:cs="Arial"/>
        </w:rPr>
        <w:fldChar w:fldCharType="end"/>
      </w:r>
      <w:r w:rsidR="009E71B4">
        <w:rPr>
          <w:rFonts w:cs="Arial"/>
        </w:rPr>
        <w:t xml:space="preserve"> </w:t>
      </w:r>
    </w:p>
    <w:p w:rsidR="00347871" w:rsidRDefault="00347871" w:rsidP="00F71BA8">
      <w:r>
        <w:t>An abstract class representing the computation of a value which is then bound to the context from which it is called. Each expression node has a type of the most general type it can return.</w:t>
      </w:r>
      <w:r>
        <w:br/>
      </w:r>
      <w:r>
        <w:br/>
        <w:t>An expression node may reference other elements. Where the other elements are also expression nodes they will be considered part of the referencing expression and evaluated in the context of that expression.</w:t>
      </w:r>
      <w:r>
        <w:br/>
      </w:r>
      <w:r>
        <w:br/>
        <w:t>The set of related expression nodes forms a "tree" for evaluation.</w:t>
      </w:r>
      <w:r>
        <w:br/>
      </w:r>
      <w:r>
        <w:br/>
        <w:t>[FIBO] Expression</w:t>
      </w:r>
      <w:r>
        <w:br/>
        <w:t>[UML] Expression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d847ee03faa23264a18dd452d21972fc" w:history="1">
        <w:r w:rsidR="00347871">
          <w:rPr>
            <w:rStyle w:val="Hyperlink"/>
          </w:rPr>
          <w:t>Expression Context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2001" type="#_x0000_t75" alt="-905152249.emf" style="width:12pt;height:12pt;visibility:visible;mso-wrap-style:square">
            <v:imagedata r:id="rId13" o:title="-905152249"/>
          </v:shape>
        </w:pict>
      </w:r>
      <w:r w:rsidR="00347871">
        <w:t xml:space="preserve"> expression text</w:t>
      </w:r>
      <w:r w:rsidR="00347871">
        <w:rPr>
          <w:rFonts w:cs="Arial"/>
        </w:rPr>
        <w:fldChar w:fldCharType="begin"/>
      </w:r>
      <w:r w:rsidR="00347871">
        <w:instrText>XE"</w:instrText>
      </w:r>
      <w:r w:rsidR="00347871" w:rsidRPr="00413D75">
        <w:rPr>
          <w:rFonts w:cs="Arial"/>
        </w:rPr>
        <w:instrText>expression text</w:instrText>
      </w:r>
      <w:r w:rsidR="00347871">
        <w:instrText>"</w:instrText>
      </w:r>
      <w:r w:rsidR="00347871">
        <w:rPr>
          <w:rFonts w:cs="Arial"/>
        </w:rPr>
        <w:fldChar w:fldCharType="end"/>
      </w:r>
      <w:r w:rsidR="00347871">
        <w:t xml:space="preserve"> : </w:t>
      </w:r>
      <w:hyperlink w:anchor="_f8b3b1f5ed63755061811cd6b69bc24f" w:history="1">
        <w:r w:rsidR="00347871">
          <w:rPr>
            <w:rStyle w:val="Hyperlink"/>
          </w:rPr>
          <w:t>Text</w:t>
        </w:r>
      </w:hyperlink>
      <w:r w:rsidR="00347871">
        <w:t xml:space="preserve"> [0..1]</w:t>
      </w:r>
    </w:p>
    <w:p w:rsidR="00347871" w:rsidRDefault="00347871" w:rsidP="00E04E71">
      <w:pPr>
        <w:pStyle w:val="BodyText"/>
        <w:spacing w:before="0" w:after="120"/>
      </w:pPr>
      <w:r>
        <w:t>Textual expression of the expression which is further refined by subtypes of expression.</w:t>
      </w:r>
      <w:r>
        <w:br/>
        <w:t xml:space="preserve">[UML] StringExpression </w:t>
      </w:r>
    </w:p>
    <w:p w:rsidR="00347871" w:rsidRDefault="00FB4EB2" w:rsidP="00E04E71">
      <w:pPr>
        <w:pStyle w:val="BodyText2"/>
        <w:spacing w:after="0" w:line="240" w:lineRule="auto"/>
      </w:pPr>
      <w:r w:rsidRPr="00945284">
        <w:rPr>
          <w:noProof/>
        </w:rPr>
        <w:pict>
          <v:shape id="_x0000_i2000" type="#_x0000_t75" alt="-905152249.emf" style="width:12pt;height:12pt;visibility:visible;mso-wrap-style:square">
            <v:imagedata r:id="rId13" o:title="-905152249"/>
          </v:shape>
        </w:pict>
      </w:r>
      <w:r w:rsidR="00347871">
        <w:t xml:space="preserve"> expression text language</w:t>
      </w:r>
      <w:r w:rsidR="00347871">
        <w:rPr>
          <w:rFonts w:cs="Arial"/>
        </w:rPr>
        <w:fldChar w:fldCharType="begin"/>
      </w:r>
      <w:r w:rsidR="00347871">
        <w:instrText>XE"</w:instrText>
      </w:r>
      <w:r w:rsidR="00347871" w:rsidRPr="00413D75">
        <w:rPr>
          <w:rFonts w:cs="Arial"/>
        </w:rPr>
        <w:instrText>expression text language</w:instrText>
      </w:r>
      <w:r w:rsidR="00347871">
        <w:instrText>"</w:instrText>
      </w:r>
      <w:r w:rsidR="00347871">
        <w:rPr>
          <w:rFonts w:cs="Arial"/>
        </w:rPr>
        <w:fldChar w:fldCharType="end"/>
      </w:r>
      <w:r w:rsidR="00347871">
        <w:t xml:space="preserve"> : </w:t>
      </w:r>
      <w:hyperlink w:anchor="_f8b3b1f5ed63755061811cd6b69bc24f" w:history="1">
        <w:r w:rsidR="00347871">
          <w:rPr>
            <w:rStyle w:val="Hyperlink"/>
          </w:rPr>
          <w:t>Text</w:t>
        </w:r>
      </w:hyperlink>
      <w:r w:rsidR="00347871">
        <w:t xml:space="preserve"> [0..1]</w:t>
      </w:r>
    </w:p>
    <w:p w:rsidR="00347871" w:rsidRDefault="00347871" w:rsidP="00E04E71">
      <w:pPr>
        <w:pStyle w:val="BodyText"/>
        <w:spacing w:before="0" w:after="120"/>
      </w:pPr>
      <w:r>
        <w:t>expression language used for the expression text</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999" type="#_x0000_t75" alt="195569461.emf" style="width:12pt;height:12pt;visibility:visible;mso-wrap-style:square">
            <v:imagedata r:id="rId10" o:title="195569461"/>
          </v:shape>
        </w:pict>
      </w:r>
      <w:r w:rsidR="00347871">
        <w:t xml:space="preserve"> </w:t>
      </w:r>
      <w:r w:rsidR="0061586D">
        <w:t xml:space="preserve"> </w:t>
      </w:r>
      <w:r w:rsidR="00347871">
        <w:t>evaluated by</w:t>
      </w:r>
      <w:r w:rsidR="00347871">
        <w:rPr>
          <w:rFonts w:cs="Arial"/>
        </w:rPr>
        <w:fldChar w:fldCharType="begin"/>
      </w:r>
      <w:r w:rsidR="00347871">
        <w:instrText>XE"</w:instrText>
      </w:r>
      <w:r w:rsidR="00347871" w:rsidRPr="00413D75">
        <w:rPr>
          <w:rFonts w:cs="Arial"/>
        </w:rPr>
        <w:instrText>evaluated by</w:instrText>
      </w:r>
      <w:r w:rsidR="00347871">
        <w:instrText>"</w:instrText>
      </w:r>
      <w:r w:rsidR="00347871">
        <w:rPr>
          <w:rFonts w:cs="Arial"/>
        </w:rPr>
        <w:fldChar w:fldCharType="end"/>
      </w:r>
      <w:r w:rsidR="00347871">
        <w:t xml:space="preserve"> : </w:t>
      </w:r>
      <w:hyperlink w:anchor="_764178c56513beb91e5b5964ec31da8e" w:history="1">
        <w:r w:rsidR="00347871">
          <w:rPr>
            <w:rStyle w:val="Hyperlink"/>
          </w:rPr>
          <w:t>Evaluation</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832339913c2d70c2c7a1e67c27261203" w:history="1">
        <w:r w:rsidRPr="00446E2F">
          <w:rPr>
            <w:rStyle w:val="Hyperlink"/>
            <w:color w:val="0066FF"/>
          </w:rPr>
          <w:t>Expression Evaluation</w:t>
        </w:r>
      </w:hyperlink>
      <w:r w:rsidR="00446E2F">
        <w:t xml:space="preserve"> </w:t>
      </w:r>
    </w:p>
    <w:p w:rsidR="00347871" w:rsidRDefault="00347871" w:rsidP="004E3AD0">
      <w:pPr>
        <w:pStyle w:val="BodyText"/>
        <w:spacing w:before="60" w:after="120"/>
        <w:ind w:firstLine="720"/>
      </w:pPr>
      <w:r>
        <w:t>Evaluations of an expression node.</w:t>
      </w:r>
    </w:p>
    <w:p w:rsidR="00347871" w:rsidRDefault="00347871" w:rsidP="00347871"/>
    <w:p w:rsidR="00347871" w:rsidRDefault="00347871" w:rsidP="00347871">
      <w:pPr>
        <w:pStyle w:val="Heading2"/>
      </w:pPr>
      <w:bookmarkStart w:id="28" w:name="_db3e44e523a232e5b77a133d74842e81"/>
      <w:bookmarkStart w:id="29" w:name="_Toc477719381"/>
      <w:r>
        <w:t>Class Function Call</w:t>
      </w:r>
      <w:bookmarkEnd w:id="28"/>
      <w:bookmarkEnd w:id="29"/>
      <w:r w:rsidRPr="003A31EC">
        <w:rPr>
          <w:rFonts w:cs="Arial"/>
        </w:rPr>
        <w:t xml:space="preserve"> </w:t>
      </w:r>
      <w:r>
        <w:rPr>
          <w:rFonts w:cs="Arial"/>
        </w:rPr>
        <w:fldChar w:fldCharType="begin"/>
      </w:r>
      <w:r>
        <w:instrText>XE"</w:instrText>
      </w:r>
      <w:r w:rsidRPr="00413D75">
        <w:rPr>
          <w:rFonts w:cs="Arial"/>
        </w:rPr>
        <w:instrText>Function Call</w:instrText>
      </w:r>
      <w:r>
        <w:instrText>"</w:instrText>
      </w:r>
      <w:r>
        <w:rPr>
          <w:rFonts w:cs="Arial"/>
        </w:rPr>
        <w:fldChar w:fldCharType="end"/>
      </w:r>
      <w:r w:rsidR="009E71B4">
        <w:rPr>
          <w:rFonts w:cs="Arial"/>
        </w:rPr>
        <w:t xml:space="preserve"> </w:t>
      </w:r>
    </w:p>
    <w:p w:rsidR="00347871" w:rsidRDefault="00347871" w:rsidP="00F71BA8">
      <w:r>
        <w:t>An element of an expression that performs some operation based on a function type and produces a result.  I.e. plus(a,1).</w:t>
      </w:r>
      <w:r>
        <w:br/>
        <w:t>Arguments are bound to the function call via bindings.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f9bba899ada544a47c36bb071e9024f5" w:history="1">
        <w:r w:rsidR="00347871">
          <w:rPr>
            <w:rStyle w:val="Hyperlink"/>
          </w:rPr>
          <w:t>Expression Node</w:t>
        </w:r>
      </w:hyperlink>
      <w:r w:rsidR="00347871">
        <w:t xml:space="preserve">, </w:t>
      </w:r>
      <w:hyperlink w:anchor="_e60871f18b94666411d0d4023a66bd0b" w:history="1">
        <w:r w:rsidR="00347871">
          <w:rPr>
            <w:rStyle w:val="Hyperlink"/>
          </w:rPr>
          <w:t>Property Owner</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998" type="#_x0000_t75" alt="195569461.emf" style="width:12pt;height:12pt;visibility:visible;mso-wrap-style:square">
            <v:imagedata r:id="rId10" o:title="195569461"/>
          </v:shape>
        </w:pict>
      </w:r>
      <w:r w:rsidR="00347871">
        <w:t xml:space="preserve"> </w:t>
      </w:r>
      <w:r w:rsidR="0061586D">
        <w:t xml:space="preserve"> </w:t>
      </w:r>
      <w:r w:rsidR="00347871">
        <w:t>calls</w:t>
      </w:r>
      <w:r w:rsidR="00347871">
        <w:rPr>
          <w:rFonts w:cs="Arial"/>
        </w:rPr>
        <w:fldChar w:fldCharType="begin"/>
      </w:r>
      <w:r w:rsidR="00347871">
        <w:instrText>XE"</w:instrText>
      </w:r>
      <w:r w:rsidR="00347871" w:rsidRPr="00413D75">
        <w:rPr>
          <w:rFonts w:cs="Arial"/>
        </w:rPr>
        <w:instrText>calls</w:instrText>
      </w:r>
      <w:r w:rsidR="00347871">
        <w:instrText>"</w:instrText>
      </w:r>
      <w:r w:rsidR="00347871">
        <w:rPr>
          <w:rFonts w:cs="Arial"/>
        </w:rPr>
        <w:fldChar w:fldCharType="end"/>
      </w:r>
      <w:r w:rsidR="00347871">
        <w:t xml:space="preserve"> : </w:t>
      </w:r>
      <w:hyperlink w:anchor="_cff99d2f22ee84a9e95ea582786a897b" w:history="1">
        <w:r w:rsidR="00347871">
          <w:rPr>
            <w:rStyle w:val="Hyperlink"/>
          </w:rPr>
          <w:t>Function Type</w:t>
        </w:r>
      </w:hyperlink>
      <w:r w:rsidR="00347871">
        <w:t xml:space="preserve"> [1]   </w:t>
      </w:r>
      <w:r w:rsidR="00347871" w:rsidRPr="00833C5F">
        <w:rPr>
          <w:i/>
        </w:rPr>
        <w:t>Redefines</w:t>
      </w:r>
      <w:r w:rsidR="00347871">
        <w:t>: has type:</w:t>
      </w:r>
      <w:hyperlink w:anchor="_dfe1514224ca21cedba7b2b29802db50" w:history="1">
        <w:r w:rsidR="00347871">
          <w:rPr>
            <w:rStyle w:val="Hyperlink"/>
          </w:rPr>
          <w:t>Type</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eb092a76b87a3aab56fe77b0528535c0" w:history="1">
        <w:r w:rsidRPr="00446E2F">
          <w:rPr>
            <w:rStyle w:val="Hyperlink"/>
            <w:color w:val="0066FF"/>
          </w:rPr>
          <w:t>Function Called</w:t>
        </w:r>
      </w:hyperlink>
      <w:r w:rsidR="00446E2F">
        <w:t xml:space="preserve"> </w:t>
      </w:r>
    </w:p>
    <w:p w:rsidR="00347871" w:rsidRDefault="00347871" w:rsidP="004E3AD0">
      <w:pPr>
        <w:pStyle w:val="BodyText"/>
        <w:spacing w:before="60" w:after="120"/>
        <w:ind w:firstLine="720"/>
      </w:pPr>
      <w:r>
        <w:lastRenderedPageBreak/>
        <w:t>Function called</w:t>
      </w:r>
    </w:p>
    <w:p w:rsidR="00347871" w:rsidRDefault="00347871" w:rsidP="00347871"/>
    <w:p w:rsidR="00347871" w:rsidRDefault="00347871" w:rsidP="00347871">
      <w:pPr>
        <w:pStyle w:val="Heading2"/>
      </w:pPr>
      <w:bookmarkStart w:id="30" w:name="_eb092a76b87a3aab56fe77b0528535c0"/>
      <w:bookmarkStart w:id="31" w:name="_Toc477719382"/>
      <w:r>
        <w:t>Association Function Called</w:t>
      </w:r>
      <w:bookmarkEnd w:id="30"/>
      <w:bookmarkEnd w:id="31"/>
      <w:r w:rsidRPr="003A31EC">
        <w:rPr>
          <w:rFonts w:cs="Arial"/>
        </w:rPr>
        <w:t xml:space="preserve"> </w:t>
      </w:r>
      <w:r>
        <w:rPr>
          <w:rFonts w:cs="Arial"/>
        </w:rPr>
        <w:fldChar w:fldCharType="begin"/>
      </w:r>
      <w:r>
        <w:instrText>XE"</w:instrText>
      </w:r>
      <w:r w:rsidRPr="00413D75">
        <w:rPr>
          <w:rFonts w:cs="Arial"/>
        </w:rPr>
        <w:instrText>Function Called</w:instrText>
      </w:r>
      <w:r>
        <w:instrText>"</w:instrText>
      </w:r>
      <w:r>
        <w:rPr>
          <w:rFonts w:cs="Arial"/>
        </w:rPr>
        <w:fldChar w:fldCharType="end"/>
      </w:r>
      <w:r w:rsidR="009E71B4">
        <w:rPr>
          <w:rFonts w:cs="Arial"/>
        </w:rPr>
        <w:t xml:space="preserve"> </w:t>
      </w:r>
    </w:p>
    <w:p w:rsidR="00347871" w:rsidRDefault="00347871" w:rsidP="00F71BA8">
      <w:r>
        <w:t>Relationship defining the function (a type) called by a function call.</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7930d7b301f56f0155603422a27ad833" w:history="1">
        <w:r w:rsidR="00347871">
          <w:rPr>
            <w:rStyle w:val="Hyperlink"/>
          </w:rPr>
          <w:t>Extent of Type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997" type="#_x0000_t75" alt="195569461.emf" style="width:12pt;height:12pt;visibility:visible;mso-wrap-style:square">
            <v:imagedata r:id="rId10" o:title="195569461"/>
          </v:shape>
        </w:pict>
      </w:r>
      <w:r w:rsidR="00347871">
        <w:t xml:space="preserve"> calls</w:t>
      </w:r>
      <w:r w:rsidR="00347871">
        <w:rPr>
          <w:rFonts w:cs="Arial"/>
        </w:rPr>
        <w:fldChar w:fldCharType="begin"/>
      </w:r>
      <w:r w:rsidR="00347871">
        <w:instrText>XE"</w:instrText>
      </w:r>
      <w:r w:rsidR="00347871" w:rsidRPr="00413D75">
        <w:rPr>
          <w:rFonts w:cs="Arial"/>
        </w:rPr>
        <w:instrText>calls</w:instrText>
      </w:r>
      <w:r w:rsidR="00347871">
        <w:instrText>"</w:instrText>
      </w:r>
      <w:r w:rsidR="00347871">
        <w:rPr>
          <w:rFonts w:cs="Arial"/>
        </w:rPr>
        <w:fldChar w:fldCharType="end"/>
      </w:r>
      <w:r w:rsidR="00347871">
        <w:t xml:space="preserve"> : </w:t>
      </w:r>
      <w:hyperlink w:anchor="_cff99d2f22ee84a9e95ea582786a897b" w:history="1">
        <w:r w:rsidR="00347871">
          <w:rPr>
            <w:rStyle w:val="Hyperlink"/>
          </w:rPr>
          <w:t>Function Type</w:t>
        </w:r>
      </w:hyperlink>
      <w:r w:rsidR="00347871">
        <w:t xml:space="preserve"> [1]   </w:t>
      </w:r>
      <w:r w:rsidR="00347871" w:rsidRPr="00833C5F">
        <w:rPr>
          <w:i/>
        </w:rPr>
        <w:t>Redefines</w:t>
      </w:r>
      <w:r w:rsidR="00347871">
        <w:t xml:space="preserve">: has type: </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Function called</w:t>
      </w:r>
    </w:p>
    <w:p w:rsidR="00347871" w:rsidRDefault="00FB4EB2" w:rsidP="00347871">
      <w:pPr>
        <w:ind w:firstLine="720"/>
      </w:pPr>
      <w:r w:rsidRPr="00945284">
        <w:rPr>
          <w:noProof/>
        </w:rPr>
        <w:pict>
          <v:shape id="_x0000_i1996" type="#_x0000_t75" alt="195569461.emf" style="width:12pt;height:12pt;visibility:visible;mso-wrap-style:square">
            <v:imagedata r:id="rId10" o:title="195569461"/>
          </v:shape>
        </w:pict>
      </w:r>
      <w:r w:rsidR="00347871">
        <w:t xml:space="preserve"> is used by</w:t>
      </w:r>
      <w:r w:rsidR="00347871">
        <w:rPr>
          <w:rFonts w:cs="Arial"/>
        </w:rPr>
        <w:fldChar w:fldCharType="begin"/>
      </w:r>
      <w:r w:rsidR="00347871">
        <w:instrText>XE"</w:instrText>
      </w:r>
      <w:r w:rsidR="00347871" w:rsidRPr="00413D75">
        <w:rPr>
          <w:rFonts w:cs="Arial"/>
        </w:rPr>
        <w:instrText>is used by</w:instrText>
      </w:r>
      <w:r w:rsidR="00347871">
        <w:instrText>"</w:instrText>
      </w:r>
      <w:r w:rsidR="00347871">
        <w:rPr>
          <w:rFonts w:cs="Arial"/>
        </w:rPr>
        <w:fldChar w:fldCharType="end"/>
      </w:r>
      <w:r w:rsidR="00347871">
        <w:t xml:space="preserve"> : </w:t>
      </w:r>
      <w:hyperlink w:anchor="_db3e44e523a232e5b77a133d74842e81" w:history="1">
        <w:r w:rsidR="00347871">
          <w:rPr>
            <w:rStyle w:val="Hyperlink"/>
          </w:rPr>
          <w:t>Function Call</w:t>
        </w:r>
      </w:hyperlink>
      <w:r w:rsidR="00347871">
        <w:t xml:space="preserve"> [*]   </w:t>
      </w:r>
      <w:r w:rsidR="00347871" w:rsidRPr="00833C5F">
        <w:rPr>
          <w:i/>
        </w:rPr>
        <w:t>Redefines</w:t>
      </w:r>
      <w:r w:rsidR="00347871">
        <w:t xml:space="preserve">: has type: </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Function calls using a function declaration.</w:t>
      </w:r>
    </w:p>
    <w:p w:rsidR="00347871" w:rsidRDefault="00347871" w:rsidP="00347871"/>
    <w:p w:rsidR="00347871" w:rsidRDefault="00347871" w:rsidP="00347871">
      <w:pPr>
        <w:pStyle w:val="Heading2"/>
      </w:pPr>
      <w:bookmarkStart w:id="32" w:name="_84ce1e5601466fe3e5b0f817878a5249"/>
      <w:bookmarkStart w:id="33" w:name="_Toc477719383"/>
      <w:r>
        <w:t>Association Function Implementation</w:t>
      </w:r>
      <w:bookmarkEnd w:id="32"/>
      <w:bookmarkEnd w:id="33"/>
      <w:r w:rsidRPr="003A31EC">
        <w:rPr>
          <w:rFonts w:cs="Arial"/>
        </w:rPr>
        <w:t xml:space="preserve"> </w:t>
      </w:r>
      <w:r>
        <w:rPr>
          <w:rFonts w:cs="Arial"/>
        </w:rPr>
        <w:fldChar w:fldCharType="begin"/>
      </w:r>
      <w:r>
        <w:instrText>XE"</w:instrText>
      </w:r>
      <w:r w:rsidRPr="00413D75">
        <w:rPr>
          <w:rFonts w:cs="Arial"/>
        </w:rPr>
        <w:instrText>Function Implementation</w:instrText>
      </w:r>
      <w:r>
        <w:instrText>"</w:instrText>
      </w:r>
      <w:r>
        <w:rPr>
          <w:rFonts w:cs="Arial"/>
        </w:rPr>
        <w:fldChar w:fldCharType="end"/>
      </w:r>
      <w:r w:rsidR="009E71B4">
        <w:rPr>
          <w:rFonts w:cs="Arial"/>
        </w:rPr>
        <w:t xml:space="preserve"> </w:t>
      </w:r>
    </w:p>
    <w:p w:rsidR="00347871" w:rsidRDefault="00347871" w:rsidP="00F71BA8">
      <w:r>
        <w:t>Relationship defining the implementation of a function by an expression.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6c832196fd78ec5da9e6b1ddd1779adf" w:history="1">
        <w:r w:rsidR="00347871">
          <w:rPr>
            <w:rStyle w:val="Hyperlink"/>
          </w:rPr>
          <w:t>Expression Context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995" type="#_x0000_t75" alt="195569461.emf" style="width:12pt;height:12pt;visibility:visible;mso-wrap-style:square">
            <v:imagedata r:id="rId10" o:title="195569461"/>
          </v:shape>
        </w:pict>
      </w:r>
      <w:r w:rsidR="00347871">
        <w:t xml:space="preserve"> implemented by</w:t>
      </w:r>
      <w:r w:rsidR="00347871">
        <w:rPr>
          <w:rFonts w:cs="Arial"/>
        </w:rPr>
        <w:fldChar w:fldCharType="begin"/>
      </w:r>
      <w:r w:rsidR="00347871">
        <w:instrText>XE"</w:instrText>
      </w:r>
      <w:r w:rsidR="00347871" w:rsidRPr="00413D75">
        <w:rPr>
          <w:rFonts w:cs="Arial"/>
        </w:rPr>
        <w:instrText>implemented by</w:instrText>
      </w:r>
      <w:r w:rsidR="00347871">
        <w:instrText>"</w:instrText>
      </w:r>
      <w:r w:rsidR="00347871">
        <w:rPr>
          <w:rFonts w:cs="Arial"/>
        </w:rPr>
        <w:fldChar w:fldCharType="end"/>
      </w:r>
      <w:r w:rsidR="00347871">
        <w:t xml:space="preserve"> : </w:t>
      </w:r>
      <w:hyperlink w:anchor="_f9bba899ada544a47c36bb071e9024f5" w:history="1">
        <w:r w:rsidR="00347871">
          <w:rPr>
            <w:rStyle w:val="Hyperlink"/>
          </w:rPr>
          <w:t>Expression Node</w:t>
        </w:r>
      </w:hyperlink>
      <w:r w:rsidR="00347871">
        <w:t xml:space="preserve"> [0..1]   </w:t>
      </w:r>
      <w:r w:rsidR="00347871" w:rsidRPr="00833C5F">
        <w:rPr>
          <w:i/>
        </w:rPr>
        <w:t>Redefines</w:t>
      </w:r>
      <w:r w:rsidR="00347871">
        <w:t xml:space="preserve">: has type: </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Expression which defines the implementation of a function.</w:t>
      </w:r>
    </w:p>
    <w:p w:rsidR="00347871" w:rsidRDefault="00FB4EB2" w:rsidP="00347871">
      <w:pPr>
        <w:ind w:firstLine="720"/>
      </w:pPr>
      <w:r w:rsidRPr="00945284">
        <w:rPr>
          <w:noProof/>
        </w:rPr>
        <w:pict>
          <v:shape id="_x0000_i1994" type="#_x0000_t75" alt="195569461.emf" style="width:12pt;height:12pt;visibility:visible;mso-wrap-style:square">
            <v:imagedata r:id="rId10" o:title="195569461"/>
          </v:shape>
        </w:pict>
      </w:r>
      <w:r w:rsidR="00347871">
        <w:t xml:space="preserve"> implements</w:t>
      </w:r>
      <w:r w:rsidR="00347871">
        <w:rPr>
          <w:rFonts w:cs="Arial"/>
        </w:rPr>
        <w:fldChar w:fldCharType="begin"/>
      </w:r>
      <w:r w:rsidR="00347871">
        <w:instrText>XE"</w:instrText>
      </w:r>
      <w:r w:rsidR="00347871" w:rsidRPr="00413D75">
        <w:rPr>
          <w:rFonts w:cs="Arial"/>
        </w:rPr>
        <w:instrText>implements</w:instrText>
      </w:r>
      <w:r w:rsidR="00347871">
        <w:instrText>"</w:instrText>
      </w:r>
      <w:r w:rsidR="00347871">
        <w:rPr>
          <w:rFonts w:cs="Arial"/>
        </w:rPr>
        <w:fldChar w:fldCharType="end"/>
      </w:r>
      <w:r w:rsidR="00347871">
        <w:t xml:space="preserve"> : </w:t>
      </w:r>
      <w:hyperlink w:anchor="_cff99d2f22ee84a9e95ea582786a897b" w:history="1">
        <w:r w:rsidR="00347871">
          <w:rPr>
            <w:rStyle w:val="Hyperlink"/>
          </w:rPr>
          <w:t>Function Type</w:t>
        </w:r>
      </w:hyperlink>
      <w:r w:rsidR="00347871">
        <w:t xml:space="preserve"> [0..1]   </w:t>
      </w:r>
      <w:r w:rsidR="00347871" w:rsidRPr="00833C5F">
        <w:rPr>
          <w:i/>
        </w:rPr>
        <w:t>Redefines</w:t>
      </w:r>
      <w:r w:rsidR="00347871">
        <w:t xml:space="preserve">: has type: </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Function implemented by an expression</w:t>
      </w:r>
    </w:p>
    <w:p w:rsidR="00347871" w:rsidRDefault="00347871" w:rsidP="00347871"/>
    <w:p w:rsidR="00347871" w:rsidRDefault="00347871" w:rsidP="00347871">
      <w:pPr>
        <w:pStyle w:val="Heading2"/>
      </w:pPr>
      <w:bookmarkStart w:id="34" w:name="_cff99d2f22ee84a9e95ea582786a897b"/>
      <w:bookmarkStart w:id="35" w:name="_Toc477719384"/>
      <w:r>
        <w:t>Class Function Type</w:t>
      </w:r>
      <w:bookmarkEnd w:id="34"/>
      <w:bookmarkEnd w:id="35"/>
      <w:r w:rsidRPr="003A31EC">
        <w:rPr>
          <w:rFonts w:cs="Arial"/>
        </w:rPr>
        <w:t xml:space="preserve"> </w:t>
      </w:r>
      <w:r>
        <w:rPr>
          <w:rFonts w:cs="Arial"/>
        </w:rPr>
        <w:fldChar w:fldCharType="begin"/>
      </w:r>
      <w:r>
        <w:instrText>XE"</w:instrText>
      </w:r>
      <w:r w:rsidRPr="00413D75">
        <w:rPr>
          <w:rFonts w:cs="Arial"/>
        </w:rPr>
        <w:instrText>Function Type</w:instrText>
      </w:r>
      <w:r>
        <w:instrText>"</w:instrText>
      </w:r>
      <w:r>
        <w:rPr>
          <w:rFonts w:cs="Arial"/>
        </w:rPr>
        <w:fldChar w:fldCharType="end"/>
      </w:r>
      <w:r w:rsidR="009E71B4">
        <w:rPr>
          <w:rFonts w:cs="Arial"/>
        </w:rPr>
        <w:t xml:space="preserve"> </w:t>
      </w:r>
    </w:p>
    <w:p w:rsidR="00347871" w:rsidRDefault="00347871" w:rsidP="00F71BA8">
      <w:r>
        <w:t>A declaration of a function which performs a calculation on arguments (properties) to produce a result (function result).  I.e. the definition of plus(a:Number, b:Number).</w:t>
      </w:r>
      <w:r>
        <w:br/>
      </w:r>
      <w:r>
        <w:br/>
        <w:t>Functions are intended to be side-effect free and context free (they only depend on their arguments and don't change anything) but assertions to specify that certain functions are pure may be required,</w:t>
      </w:r>
      <w:r>
        <w:br/>
        <w:t>Note: FUNCTION ARGUMENTS ARE PROPERTIES of the function.</w:t>
      </w:r>
      <w:r>
        <w:br/>
      </w:r>
      <w:r>
        <w:br/>
        <w:t>[FUML] Operation where ownedParameter corresponds with &lt;has property&gt; and type corresponds with &lt;resulting type&gt;.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d847ee03faa23264a18dd452d21972fc" w:history="1">
        <w:r w:rsidR="00347871">
          <w:rPr>
            <w:rStyle w:val="Hyperlink"/>
          </w:rPr>
          <w:t>Expression Context</w:t>
        </w:r>
      </w:hyperlink>
      <w:r w:rsidR="00347871">
        <w:t xml:space="preserve">, </w:t>
      </w:r>
      <w:hyperlink w:anchor="_3b0c6b335aca4015ef569068da1bec31" w:history="1">
        <w:r w:rsidR="00347871">
          <w:rPr>
            <w:rStyle w:val="Hyperlink"/>
          </w:rPr>
          <w:t>Property Owner Type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993" type="#_x0000_t75" alt="195569461.emf" style="width:12pt;height:12pt;visibility:visible;mso-wrap-style:square">
            <v:imagedata r:id="rId10" o:title="195569461"/>
          </v:shape>
        </w:pict>
      </w:r>
      <w:r w:rsidR="00347871">
        <w:t xml:space="preserve"> </w:t>
      </w:r>
      <w:r w:rsidR="0061586D">
        <w:t xml:space="preserve"> </w:t>
      </w:r>
      <w:r w:rsidR="00347871">
        <w:t>implemented by</w:t>
      </w:r>
      <w:r w:rsidR="00347871">
        <w:rPr>
          <w:rFonts w:cs="Arial"/>
        </w:rPr>
        <w:fldChar w:fldCharType="begin"/>
      </w:r>
      <w:r w:rsidR="00347871">
        <w:instrText>XE"</w:instrText>
      </w:r>
      <w:r w:rsidR="00347871" w:rsidRPr="00413D75">
        <w:rPr>
          <w:rFonts w:cs="Arial"/>
        </w:rPr>
        <w:instrText>implemented by</w:instrText>
      </w:r>
      <w:r w:rsidR="00347871">
        <w:instrText>"</w:instrText>
      </w:r>
      <w:r w:rsidR="00347871">
        <w:rPr>
          <w:rFonts w:cs="Arial"/>
        </w:rPr>
        <w:fldChar w:fldCharType="end"/>
      </w:r>
      <w:r w:rsidR="00347871">
        <w:t xml:space="preserve"> : </w:t>
      </w:r>
      <w:hyperlink w:anchor="_f9bba899ada544a47c36bb071e9024f5" w:history="1">
        <w:r w:rsidR="00347871">
          <w:rPr>
            <w:rStyle w:val="Hyperlink"/>
          </w:rPr>
          <w:t>Expression Node</w:t>
        </w:r>
      </w:hyperlink>
      <w:r w:rsidR="00347871">
        <w:t xml:space="preserve"> [0..1]   </w:t>
      </w:r>
      <w:r w:rsidR="00347871" w:rsidRPr="00833C5F">
        <w:rPr>
          <w:i/>
        </w:rPr>
        <w:t>Subsets</w:t>
      </w:r>
      <w:r w:rsidR="00347871">
        <w:t>: contextualizes:</w:t>
      </w:r>
      <w:hyperlink w:anchor="_a52cb0ff6e414b3170b58afe10b6afcb" w:history="1">
        <w:r w:rsidR="00347871">
          <w:rPr>
            <w:rStyle w:val="Hyperlink"/>
          </w:rPr>
          <w:t>Thing</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84ce1e5601466fe3e5b0f817878a5249" w:history="1">
        <w:r w:rsidRPr="00446E2F">
          <w:rPr>
            <w:rStyle w:val="Hyperlink"/>
            <w:color w:val="0066FF"/>
          </w:rPr>
          <w:t>Function Implementation</w:t>
        </w:r>
      </w:hyperlink>
      <w:r w:rsidR="00446E2F">
        <w:t xml:space="preserve"> </w:t>
      </w:r>
    </w:p>
    <w:p w:rsidR="00347871" w:rsidRDefault="00347871" w:rsidP="004E3AD0">
      <w:pPr>
        <w:pStyle w:val="BodyText"/>
        <w:spacing w:before="60" w:after="120"/>
        <w:ind w:firstLine="720"/>
      </w:pPr>
      <w:r>
        <w:t>Expression which defines the implementation of a function.</w:t>
      </w:r>
    </w:p>
    <w:p w:rsidR="00347871" w:rsidRDefault="00FB4EB2" w:rsidP="00347871">
      <w:pPr>
        <w:ind w:left="605" w:hanging="245"/>
      </w:pPr>
      <w:r w:rsidRPr="00945284">
        <w:rPr>
          <w:noProof/>
        </w:rPr>
        <w:pict>
          <v:shape id="_x0000_i1992" type="#_x0000_t75" alt="195569461.emf" style="width:12pt;height:12pt;visibility:visible;mso-wrap-style:square">
            <v:imagedata r:id="rId10" o:title="195569461"/>
          </v:shape>
        </w:pict>
      </w:r>
      <w:r w:rsidR="00347871">
        <w:t xml:space="preserve"> </w:t>
      </w:r>
      <w:r w:rsidR="0061586D">
        <w:t xml:space="preserve"> </w:t>
      </w:r>
      <w:r w:rsidR="00347871">
        <w:t>is used by</w:t>
      </w:r>
      <w:r w:rsidR="00347871">
        <w:rPr>
          <w:rFonts w:cs="Arial"/>
        </w:rPr>
        <w:fldChar w:fldCharType="begin"/>
      </w:r>
      <w:r w:rsidR="00347871">
        <w:instrText>XE"</w:instrText>
      </w:r>
      <w:r w:rsidR="00347871" w:rsidRPr="00413D75">
        <w:rPr>
          <w:rFonts w:cs="Arial"/>
        </w:rPr>
        <w:instrText>is used by</w:instrText>
      </w:r>
      <w:r w:rsidR="00347871">
        <w:instrText>"</w:instrText>
      </w:r>
      <w:r w:rsidR="00347871">
        <w:rPr>
          <w:rFonts w:cs="Arial"/>
        </w:rPr>
        <w:fldChar w:fldCharType="end"/>
      </w:r>
      <w:r w:rsidR="00347871">
        <w:t xml:space="preserve"> : </w:t>
      </w:r>
      <w:hyperlink w:anchor="_db3e44e523a232e5b77a133d74842e81" w:history="1">
        <w:r w:rsidR="00347871">
          <w:rPr>
            <w:rStyle w:val="Hyperlink"/>
          </w:rPr>
          <w:t>Function Call</w:t>
        </w:r>
      </w:hyperlink>
      <w:r w:rsidR="00347871">
        <w:t xml:space="preserve"> [*]   </w:t>
      </w:r>
      <w:r w:rsidR="00347871" w:rsidRPr="00833C5F">
        <w:rPr>
          <w:i/>
        </w:rPr>
        <w:t>Redefines</w:t>
      </w:r>
      <w:r w:rsidR="00347871">
        <w:t>: categorizes:</w:t>
      </w:r>
      <w:hyperlink w:anchor="_a52cb0ff6e414b3170b58afe10b6afcb" w:history="1">
        <w:r w:rsidR="00347871">
          <w:rPr>
            <w:rStyle w:val="Hyperlink"/>
          </w:rPr>
          <w:t>Thing</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eb092a76b87a3aab56fe77b0528535c0" w:history="1">
        <w:r w:rsidRPr="00446E2F">
          <w:rPr>
            <w:rStyle w:val="Hyperlink"/>
            <w:color w:val="0066FF"/>
          </w:rPr>
          <w:t>Function Called</w:t>
        </w:r>
      </w:hyperlink>
      <w:r w:rsidR="00446E2F">
        <w:t xml:space="preserve"> </w:t>
      </w:r>
    </w:p>
    <w:p w:rsidR="00347871" w:rsidRDefault="00347871" w:rsidP="004E3AD0">
      <w:pPr>
        <w:pStyle w:val="BodyText"/>
        <w:spacing w:before="60" w:after="120"/>
        <w:ind w:firstLine="720"/>
      </w:pPr>
      <w:r>
        <w:t>Function calls using a function declaration.</w:t>
      </w:r>
    </w:p>
    <w:p w:rsidR="00347871" w:rsidRDefault="00347871" w:rsidP="00347871"/>
    <w:p w:rsidR="00347871" w:rsidRDefault="00347871" w:rsidP="00347871">
      <w:pPr>
        <w:pStyle w:val="Heading2"/>
      </w:pPr>
      <w:bookmarkStart w:id="36" w:name="_e6c2e5d52e1652a6c3d27d411345c754"/>
      <w:bookmarkStart w:id="37" w:name="_Toc477719385"/>
      <w:r>
        <w:t>Class Object Operation Type</w:t>
      </w:r>
      <w:bookmarkEnd w:id="36"/>
      <w:bookmarkEnd w:id="37"/>
      <w:r w:rsidRPr="003A31EC">
        <w:rPr>
          <w:rFonts w:cs="Arial"/>
        </w:rPr>
        <w:t xml:space="preserve"> </w:t>
      </w:r>
      <w:r>
        <w:rPr>
          <w:rFonts w:cs="Arial"/>
        </w:rPr>
        <w:fldChar w:fldCharType="begin"/>
      </w:r>
      <w:r>
        <w:instrText>XE"</w:instrText>
      </w:r>
      <w:r w:rsidRPr="00413D75">
        <w:rPr>
          <w:rFonts w:cs="Arial"/>
        </w:rPr>
        <w:instrText>Object Operation Type</w:instrText>
      </w:r>
      <w:r>
        <w:instrText>"</w:instrText>
      </w:r>
      <w:r>
        <w:rPr>
          <w:rFonts w:cs="Arial"/>
        </w:rPr>
        <w:fldChar w:fldCharType="end"/>
      </w:r>
      <w:r w:rsidR="009E71B4">
        <w:rPr>
          <w:rFonts w:cs="Arial"/>
        </w:rPr>
        <w:t xml:space="preserve"> </w:t>
      </w:r>
    </w:p>
    <w:p w:rsidR="00347871" w:rsidRDefault="00347871" w:rsidP="00F71BA8">
      <w:r>
        <w:t>An operation bound to a specific "receiver" in the "Object Oriented" sense.</w:t>
      </w:r>
      <w:r>
        <w:br/>
        <w:t>[FUML] Operation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cff99d2f22ee84a9e95ea582786a897b" w:history="1">
        <w:r w:rsidR="00347871">
          <w:rPr>
            <w:rStyle w:val="Hyperlink"/>
          </w:rPr>
          <w:t>Function Type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991" type="#_x0000_t75" alt="2008159292.emf" style="width:12pt;height:12pt;visibility:visible;mso-wrap-style:square">
            <v:imagedata r:id="rId12" o:title="2008159292"/>
          </v:shape>
        </w:pict>
      </w:r>
      <w:r w:rsidR="00347871">
        <w:t xml:space="preserve"> </w:t>
      </w:r>
      <w:r w:rsidR="0061586D">
        <w:t xml:space="preserve"> </w:t>
      </w:r>
      <w:r w:rsidR="00347871">
        <w:t>receiver</w:t>
      </w:r>
      <w:r w:rsidR="00347871">
        <w:rPr>
          <w:rFonts w:cs="Arial"/>
        </w:rPr>
        <w:fldChar w:fldCharType="begin"/>
      </w:r>
      <w:r w:rsidR="00347871">
        <w:instrText>XE"</w:instrText>
      </w:r>
      <w:r w:rsidR="00347871" w:rsidRPr="00413D75">
        <w:rPr>
          <w:rFonts w:cs="Arial"/>
        </w:rPr>
        <w:instrText>receiver</w:instrText>
      </w:r>
      <w:r w:rsidR="00347871">
        <w:instrText>"</w:instrText>
      </w:r>
      <w:r w:rsidR="00347871">
        <w:rPr>
          <w:rFonts w:cs="Arial"/>
        </w:rPr>
        <w:fldChar w:fldCharType="end"/>
      </w:r>
      <w:r w:rsidR="00347871">
        <w:t xml:space="preserve"> : </w:t>
      </w:r>
      <w:hyperlink w:anchor="_aec2b4f875c8e48059ff0f3cf4fdb05d" w:history="1">
        <w:r w:rsidR="00347871">
          <w:rPr>
            <w:rStyle w:val="Hyperlink"/>
          </w:rPr>
          <w:t>Property Type</w:t>
        </w:r>
      </w:hyperlink>
      <w:r w:rsidR="00347871">
        <w:t xml:space="preserve"> [1]   </w:t>
      </w:r>
      <w:r w:rsidR="00347871" w:rsidRPr="00833C5F">
        <w:rPr>
          <w:i/>
        </w:rPr>
        <w:t>Subsets</w:t>
      </w:r>
      <w:r w:rsidR="00347871">
        <w:t>: has property:</w:t>
      </w:r>
      <w:hyperlink w:anchor="_aec2b4f875c8e48059ff0f3cf4fdb05d" w:history="1">
        <w:r w:rsidR="00347871">
          <w:rPr>
            <w:rStyle w:val="Hyperlink"/>
          </w:rPr>
          <w:t>Property Type</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a02f44bf25ed335a69f70e6854eb4be4" w:history="1">
        <w:r w:rsidRPr="00446E2F">
          <w:rPr>
            <w:rStyle w:val="Hyperlink"/>
            <w:color w:val="0066FF"/>
          </w:rPr>
          <w:t>OO Target</w:t>
        </w:r>
      </w:hyperlink>
      <w:r w:rsidR="00446E2F">
        <w:t xml:space="preserve"> </w:t>
      </w:r>
    </w:p>
    <w:p w:rsidR="00347871" w:rsidRDefault="00347871" w:rsidP="004E3AD0">
      <w:pPr>
        <w:pStyle w:val="BodyText"/>
        <w:spacing w:before="60" w:after="120"/>
        <w:ind w:firstLine="720"/>
      </w:pPr>
      <w:r>
        <w:t xml:space="preserve">The property that is the receiver of an object operation. </w:t>
      </w:r>
      <w:r>
        <w:br/>
        <w:t>[UML] class (of Operation)</w:t>
      </w:r>
    </w:p>
    <w:p w:rsidR="00347871" w:rsidRDefault="00347871" w:rsidP="00347871"/>
    <w:p w:rsidR="00347871" w:rsidRDefault="00347871" w:rsidP="00347871">
      <w:pPr>
        <w:pStyle w:val="Heading2"/>
      </w:pPr>
      <w:bookmarkStart w:id="38" w:name="_a02f44bf25ed335a69f70e6854eb4be4"/>
      <w:bookmarkStart w:id="39" w:name="_Toc477719386"/>
      <w:r>
        <w:t>Association OO Target</w:t>
      </w:r>
      <w:bookmarkEnd w:id="38"/>
      <w:bookmarkEnd w:id="39"/>
      <w:r w:rsidRPr="003A31EC">
        <w:rPr>
          <w:rFonts w:cs="Arial"/>
        </w:rPr>
        <w:t xml:space="preserve"> </w:t>
      </w:r>
      <w:r>
        <w:rPr>
          <w:rFonts w:cs="Arial"/>
        </w:rPr>
        <w:fldChar w:fldCharType="begin"/>
      </w:r>
      <w:r>
        <w:instrText>XE"</w:instrText>
      </w:r>
      <w:r w:rsidRPr="00413D75">
        <w:rPr>
          <w:rFonts w:cs="Arial"/>
        </w:rPr>
        <w:instrText>OO Target</w:instrText>
      </w:r>
      <w:r>
        <w:instrText>"</w:instrText>
      </w:r>
      <w:r>
        <w:rPr>
          <w:rFonts w:cs="Arial"/>
        </w:rPr>
        <w:fldChar w:fldCharType="end"/>
      </w:r>
      <w:r w:rsidR="009E71B4">
        <w:rPr>
          <w:rFonts w:cs="Arial"/>
        </w:rPr>
        <w:t xml:space="preserve"> </w:t>
      </w:r>
    </w:p>
    <w:p w:rsidR="00347871" w:rsidRDefault="00347871" w:rsidP="00F71BA8">
      <w:r>
        <w:t>Relationship defining the "target" type of an object oriented function.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990" type="#_x0000_t75" alt="2008159292.emf" style="width:12pt;height:12pt;visibility:visible;mso-wrap-style:square">
            <v:imagedata r:id="rId12" o:title="2008159292"/>
          </v:shape>
        </w:pict>
      </w:r>
      <w:r w:rsidR="00347871">
        <w:t xml:space="preserve"> receiver</w:t>
      </w:r>
      <w:r w:rsidR="00347871">
        <w:rPr>
          <w:rFonts w:cs="Arial"/>
        </w:rPr>
        <w:fldChar w:fldCharType="begin"/>
      </w:r>
      <w:r w:rsidR="00347871">
        <w:instrText>XE"</w:instrText>
      </w:r>
      <w:r w:rsidR="00347871" w:rsidRPr="00413D75">
        <w:rPr>
          <w:rFonts w:cs="Arial"/>
        </w:rPr>
        <w:instrText>receiver</w:instrText>
      </w:r>
      <w:r w:rsidR="00347871">
        <w:instrText>"</w:instrText>
      </w:r>
      <w:r w:rsidR="00347871">
        <w:rPr>
          <w:rFonts w:cs="Arial"/>
        </w:rPr>
        <w:fldChar w:fldCharType="end"/>
      </w:r>
      <w:r w:rsidR="00347871">
        <w:t xml:space="preserve"> : </w:t>
      </w:r>
      <w:hyperlink w:anchor="_aec2b4f875c8e48059ff0f3cf4fdb05d" w:history="1">
        <w:r w:rsidR="00347871">
          <w:rPr>
            <w:rStyle w:val="Hyperlink"/>
          </w:rPr>
          <w:t>Property Type</w:t>
        </w:r>
      </w:hyperlink>
      <w:r w:rsidR="00347871">
        <w:t xml:space="preserve"> [1]   </w:t>
      </w:r>
      <w:r w:rsidR="00347871" w:rsidRPr="00833C5F">
        <w:rPr>
          <w:i/>
        </w:rPr>
        <w:t>Subsets</w:t>
      </w:r>
      <w:r w:rsidR="00347871">
        <w:t>: has property:</w:t>
      </w:r>
      <w:hyperlink w:anchor="_aec2b4f875c8e48059ff0f3cf4fdb05d" w:history="1">
        <w:r w:rsidR="00347871">
          <w:rPr>
            <w:rStyle w:val="Hyperlink"/>
          </w:rPr>
          <w:t>Property Type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 xml:space="preserve">The property that is the receiver of an object operation. </w:t>
      </w:r>
      <w:r>
        <w:br/>
        <w:t>[UML] class (of Operation)</w:t>
      </w:r>
    </w:p>
    <w:p w:rsidR="00347871" w:rsidRDefault="00FB4EB2" w:rsidP="00347871">
      <w:pPr>
        <w:ind w:firstLine="720"/>
      </w:pPr>
      <w:r w:rsidRPr="00945284">
        <w:rPr>
          <w:noProof/>
        </w:rPr>
        <w:pict>
          <v:shape id="_x0000_i1989" type="#_x0000_t75" alt="2008159292.emf" style="width:12pt;height:12pt;visibility:visible;mso-wrap-style:square">
            <v:imagedata r:id="rId12" o:title="2008159292"/>
          </v:shape>
        </w:pict>
      </w:r>
      <w:r w:rsidR="00347871">
        <w:t xml:space="preserve"> received by</w:t>
      </w:r>
      <w:r w:rsidR="00347871">
        <w:rPr>
          <w:rFonts w:cs="Arial"/>
        </w:rPr>
        <w:fldChar w:fldCharType="begin"/>
      </w:r>
      <w:r w:rsidR="00347871">
        <w:instrText>XE"</w:instrText>
      </w:r>
      <w:r w:rsidR="00347871" w:rsidRPr="00413D75">
        <w:rPr>
          <w:rFonts w:cs="Arial"/>
        </w:rPr>
        <w:instrText>received by</w:instrText>
      </w:r>
      <w:r w:rsidR="00347871">
        <w:instrText>"</w:instrText>
      </w:r>
      <w:r w:rsidR="00347871">
        <w:rPr>
          <w:rFonts w:cs="Arial"/>
        </w:rPr>
        <w:fldChar w:fldCharType="end"/>
      </w:r>
      <w:r w:rsidR="00347871">
        <w:t xml:space="preserve"> : </w:t>
      </w:r>
      <w:hyperlink w:anchor="_e6c2e5d52e1652a6c3d27d411345c754" w:history="1">
        <w:r w:rsidR="00347871">
          <w:rPr>
            <w:rStyle w:val="Hyperlink"/>
          </w:rPr>
          <w:t>Object Operation Type</w:t>
        </w:r>
      </w:hyperlink>
      <w:r w:rsidR="00347871">
        <w:t xml:space="preserve"> [*]   </w:t>
      </w:r>
      <w:r w:rsidR="00347871" w:rsidRPr="00833C5F">
        <w:rPr>
          <w:i/>
        </w:rPr>
        <w:t>Subsets</w:t>
      </w:r>
      <w:r w:rsidR="00347871">
        <w:t>: has property:</w:t>
      </w:r>
      <w:hyperlink w:anchor="_aec2b4f875c8e48059ff0f3cf4fdb05d" w:history="1">
        <w:r w:rsidR="00347871">
          <w:rPr>
            <w:rStyle w:val="Hyperlink"/>
          </w:rPr>
          <w:t>Property Type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Object Operation for which a receiver is defined.</w:t>
      </w:r>
    </w:p>
    <w:p w:rsidR="00347871" w:rsidRDefault="00347871" w:rsidP="00347871"/>
    <w:p w:rsidR="00347871" w:rsidRDefault="00347871" w:rsidP="00347871">
      <w:pPr>
        <w:pStyle w:val="Heading2"/>
      </w:pPr>
      <w:bookmarkStart w:id="40" w:name="_e835a88d901471c2732c9d670d083de8"/>
      <w:bookmarkStart w:id="41" w:name="_Toc477719387"/>
      <w:r>
        <w:t>Association Result type</w:t>
      </w:r>
      <w:bookmarkEnd w:id="40"/>
      <w:bookmarkEnd w:id="41"/>
      <w:r w:rsidRPr="003A31EC">
        <w:rPr>
          <w:rFonts w:cs="Arial"/>
        </w:rPr>
        <w:t xml:space="preserve"> </w:t>
      </w:r>
      <w:r>
        <w:rPr>
          <w:rFonts w:cs="Arial"/>
        </w:rPr>
        <w:fldChar w:fldCharType="begin"/>
      </w:r>
      <w:r>
        <w:instrText>XE"</w:instrText>
      </w:r>
      <w:r w:rsidRPr="00413D75">
        <w:rPr>
          <w:rFonts w:cs="Arial"/>
        </w:rPr>
        <w:instrText>Result type</w:instrText>
      </w:r>
      <w:r>
        <w:instrText>"</w:instrText>
      </w:r>
      <w:r>
        <w:rPr>
          <w:rFonts w:cs="Arial"/>
        </w:rPr>
        <w:fldChar w:fldCharType="end"/>
      </w:r>
      <w:r w:rsidR="009E71B4">
        <w:rPr>
          <w:rFonts w:cs="Arial"/>
        </w:rPr>
        <w:t xml:space="preserve"> </w:t>
      </w:r>
    </w:p>
    <w:p w:rsidR="00347871" w:rsidRDefault="00347871" w:rsidP="00F71BA8">
      <w:r>
        <w:t>Relationship defining the type or types returned by an expression evaluation.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988" type="#_x0000_t75" alt="2008159292.emf" style="width:12pt;height:12pt;visibility:visible;mso-wrap-style:square">
            <v:imagedata r:id="rId12" o:title="2008159292"/>
          </v:shape>
        </w:pict>
      </w:r>
      <w:r w:rsidR="00347871">
        <w:t xml:space="preserve"> resulting type</w:t>
      </w:r>
      <w:r w:rsidR="00347871">
        <w:rPr>
          <w:rFonts w:cs="Arial"/>
        </w:rPr>
        <w:fldChar w:fldCharType="begin"/>
      </w:r>
      <w:r w:rsidR="00347871">
        <w:instrText>XE"</w:instrText>
      </w:r>
      <w:r w:rsidR="00347871" w:rsidRPr="00413D75">
        <w:rPr>
          <w:rFonts w:cs="Arial"/>
        </w:rPr>
        <w:instrText>resulting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r w:rsidR="00347871" w:rsidRPr="00833C5F">
        <w:rPr>
          <w:i/>
        </w:rPr>
        <w:t>Subsets</w:t>
      </w:r>
      <w:r w:rsidR="00347871">
        <w:t>: has property:</w:t>
      </w:r>
      <w:hyperlink w:anchor="_aec2b4f875c8e48059ff0f3cf4fdb05d" w:history="1">
        <w:r w:rsidR="00347871">
          <w:rPr>
            <w:rStyle w:val="Hyperlink"/>
          </w:rPr>
          <w:t>Property Type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Type of the result of a function</w:t>
      </w:r>
      <w:r>
        <w:br/>
        <w:t>[UML] type (of an operation or expression).</w:t>
      </w:r>
    </w:p>
    <w:p w:rsidR="00347871" w:rsidRDefault="00FB4EB2" w:rsidP="00347871">
      <w:pPr>
        <w:ind w:firstLine="720"/>
      </w:pPr>
      <w:r w:rsidRPr="00945284">
        <w:rPr>
          <w:noProof/>
        </w:rPr>
        <w:pict>
          <v:shape id="_x0000_i1987" type="#_x0000_t75" alt="2008159292.emf" style="width:12pt;height:12pt;visibility:visible;mso-wrap-style:square">
            <v:imagedata r:id="rId12" o:title="2008159292"/>
          </v:shape>
        </w:pict>
      </w:r>
      <w:r w:rsidR="00347871">
        <w:t xml:space="preserve"> returned by</w:t>
      </w:r>
      <w:r w:rsidR="00347871">
        <w:rPr>
          <w:rFonts w:cs="Arial"/>
        </w:rPr>
        <w:fldChar w:fldCharType="begin"/>
      </w:r>
      <w:r w:rsidR="00347871">
        <w:instrText>XE"</w:instrText>
      </w:r>
      <w:r w:rsidR="00347871" w:rsidRPr="00413D75">
        <w:rPr>
          <w:rFonts w:cs="Arial"/>
        </w:rPr>
        <w:instrText>returned by</w:instrText>
      </w:r>
      <w:r w:rsidR="00347871">
        <w:instrText>"</w:instrText>
      </w:r>
      <w:r w:rsidR="00347871">
        <w:rPr>
          <w:rFonts w:cs="Arial"/>
        </w:rPr>
        <w:fldChar w:fldCharType="end"/>
      </w:r>
      <w:r w:rsidR="00347871">
        <w:t xml:space="preserve"> : </w:t>
      </w:r>
      <w:hyperlink w:anchor="_d847ee03faa23264a18dd452d21972fc" w:history="1">
        <w:r w:rsidR="00347871">
          <w:rPr>
            <w:rStyle w:val="Hyperlink"/>
          </w:rPr>
          <w:t>Expression Context</w:t>
        </w:r>
      </w:hyperlink>
      <w:r w:rsidR="00347871">
        <w:t xml:space="preserve"> [*]   </w:t>
      </w:r>
      <w:r w:rsidR="00347871" w:rsidRPr="00833C5F">
        <w:rPr>
          <w:i/>
        </w:rPr>
        <w:t>Subsets</w:t>
      </w:r>
      <w:r w:rsidR="00347871">
        <w:t>: has property:</w:t>
      </w:r>
      <w:hyperlink w:anchor="_aec2b4f875c8e48059ff0f3cf4fdb05d" w:history="1">
        <w:r w:rsidR="00347871">
          <w:rPr>
            <w:rStyle w:val="Hyperlink"/>
          </w:rPr>
          <w:t>Property Type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Method returning a type.</w:t>
      </w:r>
    </w:p>
    <w:p w:rsidR="00347871" w:rsidRDefault="00347871" w:rsidP="00347871"/>
    <w:p w:rsidR="00347871" w:rsidRDefault="00347871" w:rsidP="00347871">
      <w:pPr>
        <w:pStyle w:val="Heading2"/>
      </w:pPr>
      <w:bookmarkStart w:id="42" w:name="_0492440b12b90a76377a15324efa2182"/>
      <w:bookmarkStart w:id="43" w:name="_Toc477719388"/>
      <w:r>
        <w:t>Class Traversal</w:t>
      </w:r>
      <w:bookmarkEnd w:id="42"/>
      <w:bookmarkEnd w:id="43"/>
      <w:r w:rsidRPr="003A31EC">
        <w:rPr>
          <w:rFonts w:cs="Arial"/>
        </w:rPr>
        <w:t xml:space="preserve"> </w:t>
      </w:r>
      <w:r>
        <w:rPr>
          <w:rFonts w:cs="Arial"/>
        </w:rPr>
        <w:fldChar w:fldCharType="begin"/>
      </w:r>
      <w:r>
        <w:instrText>XE"</w:instrText>
      </w:r>
      <w:r w:rsidRPr="00413D75">
        <w:rPr>
          <w:rFonts w:cs="Arial"/>
        </w:rPr>
        <w:instrText>Traversal</w:instrText>
      </w:r>
      <w:r>
        <w:instrText>"</w:instrText>
      </w:r>
      <w:r>
        <w:rPr>
          <w:rFonts w:cs="Arial"/>
        </w:rPr>
        <w:fldChar w:fldCharType="end"/>
      </w:r>
      <w:r w:rsidR="009E71B4">
        <w:rPr>
          <w:rFonts w:cs="Arial"/>
        </w:rPr>
        <w:t xml:space="preserve"> </w:t>
      </w:r>
    </w:p>
    <w:p w:rsidR="00347871" w:rsidRDefault="00347871" w:rsidP="00F71BA8">
      <w:r>
        <w:t>Traversal from the current &lt;evaluates in&gt; context to another across a relation or other structure.</w:t>
      </w:r>
      <w:r>
        <w:br/>
      </w:r>
      <w:r>
        <w:br/>
        <w:t>A traversal is a structure such that the structure's bindings may hold other properties of a traversal constant as independent variables where &lt;traverses through&gt; is the dependent variable. The traversal shall be considered to have the type of the relation it is traversing. Traversing binary relations does not require any bindings.</w:t>
      </w:r>
      <w:r>
        <w:br/>
      </w:r>
      <w:r>
        <w:br/>
        <w:t>[OWL] ObjectPropertyChain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f9bba899ada544a47c36bb071e9024f5" w:history="1">
        <w:r w:rsidR="00347871">
          <w:rPr>
            <w:rStyle w:val="Hyperlink"/>
          </w:rPr>
          <w:t>Expression Node</w:t>
        </w:r>
      </w:hyperlink>
      <w:r w:rsidR="00347871">
        <w:t xml:space="preserve">, </w:t>
      </w:r>
      <w:hyperlink w:anchor="_e60871f18b94666411d0d4023a66bd0b" w:history="1">
        <w:r w:rsidR="00347871">
          <w:rPr>
            <w:rStyle w:val="Hyperlink"/>
          </w:rPr>
          <w:t>Property Owner</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Attributes</w:t>
      </w:r>
    </w:p>
    <w:p w:rsidR="00347871" w:rsidRDefault="00FB4EB2" w:rsidP="00E04E71">
      <w:pPr>
        <w:pStyle w:val="BodyText2"/>
        <w:spacing w:after="0" w:line="240" w:lineRule="auto"/>
      </w:pPr>
      <w:r w:rsidRPr="00945284">
        <w:rPr>
          <w:noProof/>
        </w:rPr>
        <w:pict>
          <v:shape id="_x0000_i1986" type="#_x0000_t75" alt="-905152249.emf" style="width:12pt;height:12pt;visibility:visible;mso-wrap-style:square">
            <v:imagedata r:id="rId13" o:title="-905152249"/>
          </v:shape>
        </w:pict>
      </w:r>
      <w:r w:rsidR="00347871">
        <w:t xml:space="preserve"> traverse to relation</w:t>
      </w:r>
      <w:r w:rsidR="00347871">
        <w:rPr>
          <w:rFonts w:cs="Arial"/>
        </w:rPr>
        <w:fldChar w:fldCharType="begin"/>
      </w:r>
      <w:r w:rsidR="00347871">
        <w:instrText>XE"</w:instrText>
      </w:r>
      <w:r w:rsidR="00347871" w:rsidRPr="00413D75">
        <w:rPr>
          <w:rFonts w:cs="Arial"/>
        </w:rPr>
        <w:instrText>traverse to relation</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r w:rsidR="00347871">
        <w:t xml:space="preserve"> [1] = false</w:t>
      </w:r>
    </w:p>
    <w:p w:rsidR="00347871" w:rsidRDefault="00347871" w:rsidP="00E04E71">
      <w:pPr>
        <w:pStyle w:val="BodyText"/>
        <w:spacing w:before="0" w:after="120"/>
      </w:pPr>
      <w:r>
        <w:t>Where traverse to relation is false, the traversal will return the bound element(s) of the &lt;traverses through&gt; property from the current context via any intermediate relationships.</w:t>
      </w:r>
      <w:r>
        <w:br/>
      </w:r>
      <w:r>
        <w:br/>
        <w:t>Where traverse to relation is true, the traversal shall return the structure/situation/relationship owning the property binding.</w:t>
      </w:r>
      <w:r>
        <w:br/>
      </w:r>
      <w:r>
        <w:br/>
        <w:t>By default, traverse to relation is false.</w:t>
      </w:r>
    </w:p>
    <w:p w:rsidR="00347871" w:rsidRDefault="00FB4EB2" w:rsidP="00E04E71">
      <w:pPr>
        <w:pStyle w:val="BodyText2"/>
        <w:spacing w:after="0" w:line="240" w:lineRule="auto"/>
      </w:pPr>
      <w:r w:rsidRPr="00945284">
        <w:rPr>
          <w:noProof/>
        </w:rPr>
        <w:pict>
          <v:shape id="_x0000_i1985" type="#_x0000_t75" alt="-905152249.emf" style="width:12pt;height:12pt;visibility:visible;mso-wrap-style:square">
            <v:imagedata r:id="rId13" o:title="-905152249"/>
          </v:shape>
        </w:pict>
      </w:r>
      <w:r w:rsidR="00347871">
        <w:t xml:space="preserve"> inverse</w:t>
      </w:r>
      <w:r w:rsidR="00347871">
        <w:rPr>
          <w:rFonts w:cs="Arial"/>
        </w:rPr>
        <w:fldChar w:fldCharType="begin"/>
      </w:r>
      <w:r w:rsidR="00347871">
        <w:instrText>XE"</w:instrText>
      </w:r>
      <w:r w:rsidR="00347871" w:rsidRPr="00413D75">
        <w:rPr>
          <w:rFonts w:cs="Arial"/>
        </w:rPr>
        <w:instrText>inverse</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r w:rsidR="00347871">
        <w:t xml:space="preserve"> [1] = false</w:t>
      </w:r>
    </w:p>
    <w:p w:rsidR="00347871" w:rsidRDefault="00347871" w:rsidP="00E04E71">
      <w:pPr>
        <w:pStyle w:val="BodyText"/>
        <w:spacing w:before="0" w:after="120"/>
      </w:pPr>
      <w:r>
        <w:t>Indicates that the traversal is defined based on properties that reference the current context. This results in traversing "backwards" across a property to an inverse property or the relation.</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984" type="#_x0000_t75" alt="2008159292.emf" style="width:12pt;height:12pt;visibility:visible;mso-wrap-style:square">
            <v:imagedata r:id="rId12" o:title="2008159292"/>
          </v:shape>
        </w:pict>
      </w:r>
      <w:r w:rsidR="00347871">
        <w:t xml:space="preserve"> </w:t>
      </w:r>
      <w:r w:rsidR="0061586D">
        <w:t xml:space="preserve"> </w:t>
      </w:r>
      <w:r w:rsidR="00347871">
        <w:t>traverses through</w:t>
      </w:r>
      <w:r w:rsidR="00347871">
        <w:rPr>
          <w:rFonts w:cs="Arial"/>
        </w:rPr>
        <w:fldChar w:fldCharType="begin"/>
      </w:r>
      <w:r w:rsidR="00347871">
        <w:instrText>XE"</w:instrText>
      </w:r>
      <w:r w:rsidR="00347871" w:rsidRPr="00413D75">
        <w:rPr>
          <w:rFonts w:cs="Arial"/>
        </w:rPr>
        <w:instrText>traverses through</w:instrText>
      </w:r>
      <w:r w:rsidR="00347871">
        <w:instrText>"</w:instrText>
      </w:r>
      <w:r w:rsidR="00347871">
        <w:rPr>
          <w:rFonts w:cs="Arial"/>
        </w:rPr>
        <w:fldChar w:fldCharType="end"/>
      </w:r>
      <w:r w:rsidR="00347871">
        <w:t xml:space="preserve"> : </w:t>
      </w:r>
      <w:hyperlink w:anchor="_aec2b4f875c8e48059ff0f3cf4fdb05d" w:history="1">
        <w:r w:rsidR="00347871">
          <w:rPr>
            <w:rStyle w:val="Hyperlink"/>
          </w:rPr>
          <w:t>Property Type</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3a4ba02e26abaf7674f57fd630f4dc8e" w:history="1">
        <w:r w:rsidRPr="00446E2F">
          <w:rPr>
            <w:rStyle w:val="Hyperlink"/>
            <w:color w:val="0066FF"/>
          </w:rPr>
          <w:t>Traverse Through</w:t>
        </w:r>
      </w:hyperlink>
      <w:r w:rsidR="00446E2F">
        <w:t xml:space="preserve"> </w:t>
      </w:r>
    </w:p>
    <w:p w:rsidR="00347871" w:rsidRDefault="00347871" w:rsidP="004E3AD0">
      <w:pPr>
        <w:pStyle w:val="BodyText"/>
        <w:spacing w:before="60" w:after="120"/>
        <w:ind w:firstLine="720"/>
      </w:pPr>
      <w:r>
        <w:t>Property or properties through which a traversal traverses as the dependent variable(s).</w:t>
      </w:r>
    </w:p>
    <w:p w:rsidR="00347871" w:rsidRDefault="00347871" w:rsidP="00347871"/>
    <w:p w:rsidR="00347871" w:rsidRDefault="00347871" w:rsidP="00347871">
      <w:pPr>
        <w:pStyle w:val="Heading2"/>
      </w:pPr>
      <w:bookmarkStart w:id="44" w:name="_3a4ba02e26abaf7674f57fd630f4dc8e"/>
      <w:bookmarkStart w:id="45" w:name="_Toc477719389"/>
      <w:r>
        <w:t>Association Traverse Through</w:t>
      </w:r>
      <w:bookmarkEnd w:id="44"/>
      <w:bookmarkEnd w:id="45"/>
      <w:r w:rsidRPr="003A31EC">
        <w:rPr>
          <w:rFonts w:cs="Arial"/>
        </w:rPr>
        <w:t xml:space="preserve"> </w:t>
      </w:r>
      <w:r>
        <w:rPr>
          <w:rFonts w:cs="Arial"/>
        </w:rPr>
        <w:fldChar w:fldCharType="begin"/>
      </w:r>
      <w:r>
        <w:instrText>XE"</w:instrText>
      </w:r>
      <w:r w:rsidRPr="00413D75">
        <w:rPr>
          <w:rFonts w:cs="Arial"/>
        </w:rPr>
        <w:instrText>Traverse Through</w:instrText>
      </w:r>
      <w:r>
        <w:instrText>"</w:instrText>
      </w:r>
      <w:r>
        <w:rPr>
          <w:rFonts w:cs="Arial"/>
        </w:rPr>
        <w:fldChar w:fldCharType="end"/>
      </w:r>
      <w:r w:rsidR="009E71B4">
        <w:rPr>
          <w:rFonts w:cs="Arial"/>
        </w:rPr>
        <w:t xml:space="preserve"> </w:t>
      </w:r>
    </w:p>
    <w:p w:rsidR="00347871" w:rsidRDefault="00347871" w:rsidP="00F71BA8">
      <w:r>
        <w:t>Relationship defining the property of the current context which will be traversed.</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983" type="#_x0000_t75" alt="2008159292.emf" style="width:12pt;height:12pt;visibility:visible;mso-wrap-style:square">
            <v:imagedata r:id="rId12" o:title="2008159292"/>
          </v:shape>
        </w:pict>
      </w:r>
      <w:r w:rsidR="00347871">
        <w:t xml:space="preserve"> traverses through</w:t>
      </w:r>
      <w:r w:rsidR="00347871">
        <w:rPr>
          <w:rFonts w:cs="Arial"/>
        </w:rPr>
        <w:fldChar w:fldCharType="begin"/>
      </w:r>
      <w:r w:rsidR="00347871">
        <w:instrText>XE"</w:instrText>
      </w:r>
      <w:r w:rsidR="00347871" w:rsidRPr="00413D75">
        <w:rPr>
          <w:rFonts w:cs="Arial"/>
        </w:rPr>
        <w:instrText>traverses through</w:instrText>
      </w:r>
      <w:r w:rsidR="00347871">
        <w:instrText>"</w:instrText>
      </w:r>
      <w:r w:rsidR="00347871">
        <w:rPr>
          <w:rFonts w:cs="Arial"/>
        </w:rPr>
        <w:fldChar w:fldCharType="end"/>
      </w:r>
      <w:r w:rsidR="00347871">
        <w:t xml:space="preserve"> : </w:t>
      </w:r>
      <w:hyperlink w:anchor="_aec2b4f875c8e48059ff0f3cf4fdb05d" w:history="1">
        <w:r w:rsidR="00347871">
          <w:rPr>
            <w:rStyle w:val="Hyperlink"/>
          </w:rPr>
          <w:t>Property Type</w:t>
        </w:r>
      </w:hyperlink>
      <w:r w:rsidR="00347871">
        <w:t xml:space="preserve"> [1..*] </w:t>
      </w:r>
    </w:p>
    <w:p w:rsidR="00347871" w:rsidRDefault="00347871" w:rsidP="004E3AD0">
      <w:pPr>
        <w:pStyle w:val="BodyText"/>
        <w:spacing w:before="60" w:after="120"/>
        <w:ind w:firstLine="720"/>
      </w:pPr>
      <w:r>
        <w:t>Property or properties through which a traversal traverses as the dependent variable(s).</w:t>
      </w:r>
    </w:p>
    <w:p w:rsidR="00347871" w:rsidRDefault="00FB4EB2" w:rsidP="00347871">
      <w:pPr>
        <w:ind w:firstLine="720"/>
      </w:pPr>
      <w:r w:rsidRPr="00945284">
        <w:rPr>
          <w:noProof/>
        </w:rPr>
        <w:pict>
          <v:shape id="_x0000_i1982" type="#_x0000_t75" alt="2008159292.emf" style="width:12pt;height:12pt;visibility:visible;mso-wrap-style:square">
            <v:imagedata r:id="rId12" o:title="2008159292"/>
          </v:shape>
        </w:pict>
      </w:r>
      <w:r w:rsidR="00347871">
        <w:t xml:space="preserve"> traversed by</w:t>
      </w:r>
      <w:r w:rsidR="00347871">
        <w:rPr>
          <w:rFonts w:cs="Arial"/>
        </w:rPr>
        <w:fldChar w:fldCharType="begin"/>
      </w:r>
      <w:r w:rsidR="00347871">
        <w:instrText>XE"</w:instrText>
      </w:r>
      <w:r w:rsidR="00347871" w:rsidRPr="00413D75">
        <w:rPr>
          <w:rFonts w:cs="Arial"/>
        </w:rPr>
        <w:instrText>traversed by</w:instrText>
      </w:r>
      <w:r w:rsidR="00347871">
        <w:instrText>"</w:instrText>
      </w:r>
      <w:r w:rsidR="00347871">
        <w:rPr>
          <w:rFonts w:cs="Arial"/>
        </w:rPr>
        <w:fldChar w:fldCharType="end"/>
      </w:r>
      <w:r w:rsidR="00347871">
        <w:t xml:space="preserve"> : </w:t>
      </w:r>
      <w:hyperlink w:anchor="_0492440b12b90a76377a15324efa2182" w:history="1">
        <w:r w:rsidR="00347871">
          <w:rPr>
            <w:rStyle w:val="Hyperlink"/>
          </w:rPr>
          <w:t>Traversal</w:t>
        </w:r>
      </w:hyperlink>
      <w:r w:rsidR="00347871">
        <w:t xml:space="preserve"> [*] </w:t>
      </w:r>
    </w:p>
    <w:p w:rsidR="00347871" w:rsidRDefault="00347871" w:rsidP="004E3AD0">
      <w:pPr>
        <w:pStyle w:val="BodyText"/>
        <w:spacing w:before="60" w:after="120"/>
        <w:ind w:firstLine="720"/>
      </w:pPr>
      <w:r>
        <w:t>Traversals through a property.</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46" w:name="_Toc477719390"/>
      <w:r>
        <w:t>SMIF Conceptual Model::Facets</w:t>
      </w:r>
      <w:bookmarkEnd w:id="46"/>
    </w:p>
    <w:p w:rsidR="00347871" w:rsidRDefault="00347871" w:rsidP="00A318C1">
      <w:pPr>
        <w:pStyle w:val="BodyText"/>
      </w:pPr>
      <w:r>
        <w:t>The facet package defines facets, roles and phases. Types that "mix in" to other types in a specific context or timeframe.</w:t>
      </w:r>
    </w:p>
    <w:p w:rsidR="00347871" w:rsidRDefault="00347871" w:rsidP="00347871">
      <w:pPr>
        <w:pStyle w:val="Heading2"/>
      </w:pPr>
      <w:bookmarkStart w:id="47" w:name="_Toc477719391"/>
      <w:r>
        <w:t>Diagram: Facets</w:t>
      </w:r>
      <w:bookmarkEnd w:id="47"/>
    </w:p>
    <w:p w:rsidR="00347871" w:rsidRDefault="00FB4EB2" w:rsidP="00347871">
      <w:pPr>
        <w:jc w:val="center"/>
        <w:rPr>
          <w:rFonts w:cs="Arial"/>
        </w:rPr>
      </w:pPr>
      <w:r w:rsidRPr="00945284">
        <w:rPr>
          <w:noProof/>
        </w:rPr>
        <w:pict>
          <v:shape id="Picture 509137135.emf" o:spid="_x0000_i1981" type="#_x0000_t75" alt="509137135.emf" style="width:487.2pt;height:344.4pt;visibility:visible;mso-wrap-style:square">
            <v:imagedata r:id="rId14" o:title="509137135"/>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Facets</w:t>
      </w:r>
    </w:p>
    <w:p w:rsidR="00347871" w:rsidRDefault="00347871" w:rsidP="00347871">
      <w:r>
        <w:t xml:space="preserve"> </w:t>
      </w:r>
    </w:p>
    <w:p w:rsidR="00347871" w:rsidRDefault="00347871" w:rsidP="00347871"/>
    <w:p w:rsidR="00347871" w:rsidRDefault="00347871" w:rsidP="00347871">
      <w:pPr>
        <w:pStyle w:val="Heading2"/>
      </w:pPr>
      <w:bookmarkStart w:id="48" w:name="_916836a55284f322e1bcfe31dd038553"/>
      <w:bookmarkStart w:id="49" w:name="_Toc477719392"/>
      <w:r>
        <w:t>Class Category</w:t>
      </w:r>
      <w:bookmarkEnd w:id="48"/>
      <w:bookmarkEnd w:id="49"/>
      <w:r w:rsidRPr="003A31EC">
        <w:rPr>
          <w:rFonts w:cs="Arial"/>
        </w:rPr>
        <w:t xml:space="preserve"> </w:t>
      </w:r>
      <w:r>
        <w:rPr>
          <w:rFonts w:cs="Arial"/>
        </w:rPr>
        <w:fldChar w:fldCharType="begin"/>
      </w:r>
      <w:r>
        <w:instrText>XE"</w:instrText>
      </w:r>
      <w:r w:rsidRPr="00413D75">
        <w:rPr>
          <w:rFonts w:cs="Arial"/>
        </w:rPr>
        <w:instrText>Category</w:instrText>
      </w:r>
      <w:r>
        <w:instrText>"</w:instrText>
      </w:r>
      <w:r>
        <w:rPr>
          <w:rFonts w:cs="Arial"/>
        </w:rPr>
        <w:fldChar w:fldCharType="end"/>
      </w:r>
      <w:r w:rsidR="009E71B4">
        <w:rPr>
          <w:rFonts w:cs="Arial"/>
        </w:rPr>
        <w:t xml:space="preserve"> </w:t>
      </w:r>
    </w:p>
    <w:p w:rsidR="00347871" w:rsidRDefault="00347871" w:rsidP="00F71BA8">
      <w:r>
        <w:t>A category is a classification or division of people, events or things regarded as having particular shared characteristics. Categorization is typically contextual, potentially transient and may or may not be formally defined.</w:t>
      </w:r>
      <w:r>
        <w:br/>
        <w:t>As with all facets, categories are non-rigid. Something classified by a category must also be classified by an entity 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3b2e69eb6121d1e3a1180bbe8ee64013" w:history="1">
        <w:r w:rsidR="00347871">
          <w:rPr>
            <w:rStyle w:val="Hyperlink"/>
          </w:rPr>
          <w:t>Facet</w:t>
        </w:r>
      </w:hyperlink>
    </w:p>
    <w:p w:rsidR="00347871" w:rsidRDefault="00347871" w:rsidP="00347871"/>
    <w:p w:rsidR="00347871" w:rsidRDefault="00347871" w:rsidP="00347871">
      <w:pPr>
        <w:pStyle w:val="Heading2"/>
      </w:pPr>
      <w:bookmarkStart w:id="50" w:name="_3b2e69eb6121d1e3a1180bbe8ee64013"/>
      <w:bookmarkStart w:id="51" w:name="_Toc477719393"/>
      <w:r>
        <w:lastRenderedPageBreak/>
        <w:t>Class Facet</w:t>
      </w:r>
      <w:bookmarkEnd w:id="50"/>
      <w:bookmarkEnd w:id="51"/>
      <w:r w:rsidRPr="003A31EC">
        <w:rPr>
          <w:rFonts w:cs="Arial"/>
        </w:rPr>
        <w:t xml:space="preserve"> </w:t>
      </w:r>
      <w:r>
        <w:rPr>
          <w:rFonts w:cs="Arial"/>
        </w:rPr>
        <w:fldChar w:fldCharType="begin"/>
      </w:r>
      <w:r>
        <w:instrText>XE"</w:instrText>
      </w:r>
      <w:r w:rsidRPr="00413D75">
        <w:rPr>
          <w:rFonts w:cs="Arial"/>
        </w:rPr>
        <w:instrText>Facet</w:instrText>
      </w:r>
      <w:r>
        <w:instrText>"</w:instrText>
      </w:r>
      <w:r>
        <w:rPr>
          <w:rFonts w:cs="Arial"/>
        </w:rPr>
        <w:fldChar w:fldCharType="end"/>
      </w:r>
      <w:r w:rsidR="009E71B4">
        <w:rPr>
          <w:rFonts w:cs="Arial"/>
        </w:rPr>
        <w:t xml:space="preserve"> </w:t>
      </w:r>
    </w:p>
    <w:p w:rsidR="00347871" w:rsidRDefault="00347871" w:rsidP="00F71BA8">
      <w:r>
        <w:t>A facet is a "mix in" type that defines an aspect of something but does not define the identity or "fundamental" (A.K.A. "Rigid") type of that thing, but some potentially transient role, phase or other way to classify it. Something must have at least one type that is not a facet to define that things identity.</w:t>
      </w:r>
      <w:r>
        <w:br/>
        <w:t>Facets do not define independent identity of the referent but technology implementations may create independent objects to represent a facet.</w:t>
      </w:r>
      <w:r>
        <w:br/>
        <w:t>An instance of a facet must also have a type that is not a facet to provide the identity of the instance.</w:t>
      </w:r>
      <w:r>
        <w:br/>
        <w:t>The type(s) a facet may categorize may be constrained by a Facet Generalization Constraint. E.g. Policeman is a role of a person.</w:t>
      </w:r>
      <w:r>
        <w:br/>
      </w:r>
      <w:r>
        <w:br/>
        <w:t>[Guarino1994] Non-Substantial sortal</w:t>
      </w:r>
      <w:r>
        <w:br/>
        <w:t>[Guizzard] Non-Rigid Universal: A universal G is non-rigid iff for a w ∈ W There is an x such that x ∈ extw(G), and there is a w∈ W such that x ∉extw(G)</w:t>
      </w:r>
      <w:r>
        <w:br/>
      </w:r>
      <w:r>
        <w:br/>
        <w:t>[SOWA1999] Prehension (Relative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dfe1514224ca21cedba7b2b29802db50" w:history="1">
        <w:r w:rsidR="00347871">
          <w:rPr>
            <w:rStyle w:val="Hyperlink"/>
          </w:rPr>
          <w:t>Type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980" type="#_x0000_t75" alt="195569461.emf" style="width:12pt;height:12pt;visibility:visible;mso-wrap-style:square">
            <v:imagedata r:id="rId10" o:title="195569461"/>
          </v:shape>
        </w:pict>
      </w:r>
      <w:r w:rsidR="00347871">
        <w:t xml:space="preserve"> </w:t>
      </w:r>
      <w:r w:rsidR="007A366F">
        <w:t>&lt;&lt;Sufficient&gt;&gt;</w:t>
      </w:r>
      <w:r w:rsidR="00347871">
        <w:t xml:space="preserve"> : </w:t>
      </w:r>
      <w:hyperlink w:anchor="_5a628eea0bece484dee7d3b72103afa0" w:history="1">
        <w:r w:rsidR="00347871">
          <w:rPr>
            <w:rStyle w:val="Hyperlink"/>
          </w:rPr>
          <w:t>Facet Classification Constraint</w:t>
        </w:r>
      </w:hyperlink>
      <w:r w:rsidR="00347871">
        <w:t xml:space="preserve">   </w:t>
      </w:r>
      <w:r w:rsidR="00347871" w:rsidRPr="00833C5F">
        <w:rPr>
          <w:i/>
        </w:rPr>
        <w:t>Subsets</w:t>
      </w:r>
      <w:r w:rsidR="00347871">
        <w:t>: has general:</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52" w:name="_96894a8e9f850fed1567e4f516f1390e"/>
      <w:bookmarkStart w:id="53" w:name="_Toc477719394"/>
      <w:r>
        <w:t>Class Facet of Entity</w:t>
      </w:r>
      <w:bookmarkEnd w:id="52"/>
      <w:r w:rsidRPr="003A31EC">
        <w:rPr>
          <w:rFonts w:cs="Arial"/>
        </w:rPr>
        <w:t xml:space="preserve"> </w:t>
      </w:r>
      <w:r>
        <w:rPr>
          <w:rFonts w:cs="Arial"/>
        </w:rPr>
        <w:fldChar w:fldCharType="begin"/>
      </w:r>
      <w:r>
        <w:instrText>XE"</w:instrText>
      </w:r>
      <w:r w:rsidRPr="00413D75">
        <w:rPr>
          <w:rFonts w:cs="Arial"/>
        </w:rPr>
        <w:instrText>Facet of Entity</w:instrText>
      </w:r>
      <w:r>
        <w:instrText>"</w:instrText>
      </w:r>
      <w:r>
        <w:rPr>
          <w:rFonts w:cs="Arial"/>
        </w:rPr>
        <w:fldChar w:fldCharType="end"/>
      </w:r>
      <w:r w:rsidR="009E71B4">
        <w:rPr>
          <w:rFonts w:cs="Arial"/>
        </w:rPr>
        <w:t xml:space="preserve"> </w:t>
      </w:r>
      <w:r w:rsidR="006F72CA">
        <w:rPr>
          <w:rFonts w:cs="Arial"/>
        </w:rPr>
        <w:t>&lt;&lt;Relationship&gt;&gt;</w:t>
      </w:r>
      <w:bookmarkEnd w:id="53"/>
    </w:p>
    <w:p w:rsidR="00347871" w:rsidRDefault="00347871" w:rsidP="00F71BA8">
      <w:r>
        <w:t>Facet of entity is the binding of a particular entity to a facet. May also be considered an "as a" relationship. In the case of a role, it states that an entity plays the role, e.g. "Joe as a policeman". In the case of a phase, it states that an entity has that phase and that it is a phase of that entity, e.g. Sue as a teenager.</w:t>
      </w:r>
      <w:r>
        <w:br/>
        <w:t>Facet of Entity is a kind of contextual categorization in that the entity assumes all of the characteristics of the facet where the Facet of Entity is asserted. E.g. if Joe has a policeman role, Joe is a policeman.</w:t>
      </w:r>
      <w:r>
        <w:br/>
      </w:r>
      <w:r>
        <w:br/>
        <w:t>Facet of entity is an "Extent of Type" association reified as a relationship in that the binding of the entity to the facet may be valid in particular context or time frame. Facet of entity may be the consequence of a relationship. Note: Not represented as an association class due to OMG-MOF limitations.</w:t>
      </w:r>
      <w:r>
        <w:br/>
      </w:r>
      <w:r>
        <w:br/>
        <w:t>Facet of entity may only relate entities that have a type compatible with the type of the facet, as defined by a Facet Classification Rule.</w:t>
      </w:r>
      <w:r>
        <w:br/>
      </w:r>
      <w:r>
        <w:br/>
        <w:t>[FIBO] (for roles of actors) AgentInRole.</w:t>
      </w:r>
      <w:r>
        <w:br/>
        <w:t>[FIBO] (for roles of anything else) ThingInRole</w:t>
      </w:r>
      <w:r>
        <w:br/>
        <w:t>[Guarino1994] Externally Dependent Moment (Also called "Qua individual")</w:t>
      </w:r>
      <w:r>
        <w:br/>
        <w:t>[SOWA1999] Prehension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f7a7f80baaeb7cc3f36c45e96eacd166" w:history="1">
        <w:r w:rsidR="00347871">
          <w:rPr>
            <w:rStyle w:val="Hyperlink"/>
          </w:rPr>
          <w:t>Relationship</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979" type="#_x0000_t75" alt="2008159292.emf" style="width:12pt;height:12pt;visibility:visible;mso-wrap-style:square">
            <v:imagedata r:id="rId12" o:title="2008159292"/>
          </v:shape>
        </w:pict>
      </w:r>
      <w:r w:rsidR="00347871">
        <w:t xml:space="preserve"> </w:t>
      </w:r>
      <w:r w:rsidR="0061586D">
        <w:t xml:space="preserve"> </w:t>
      </w:r>
      <w:r w:rsidR="00347871">
        <w:t>has facet</w:t>
      </w:r>
      <w:r w:rsidR="00347871">
        <w:rPr>
          <w:rFonts w:cs="Arial"/>
        </w:rPr>
        <w:fldChar w:fldCharType="begin"/>
      </w:r>
      <w:r w:rsidR="00347871">
        <w:instrText>XE"</w:instrText>
      </w:r>
      <w:r w:rsidR="00347871" w:rsidRPr="00413D75">
        <w:rPr>
          <w:rFonts w:cs="Arial"/>
        </w:rPr>
        <w:instrText>has facet</w:instrText>
      </w:r>
      <w:r w:rsidR="00347871">
        <w:instrText>"</w:instrText>
      </w:r>
      <w:r w:rsidR="00347871">
        <w:rPr>
          <w:rFonts w:cs="Arial"/>
        </w:rPr>
        <w:fldChar w:fldCharType="end"/>
      </w:r>
      <w:r w:rsidR="00347871">
        <w:t xml:space="preserve"> : </w:t>
      </w:r>
      <w:hyperlink w:anchor="_3b2e69eb6121d1e3a1180bbe8ee64013" w:history="1">
        <w:r w:rsidR="00347871">
          <w:rPr>
            <w:rStyle w:val="Hyperlink"/>
          </w:rPr>
          <w:t>Facet</w:t>
        </w:r>
      </w:hyperlink>
      <w:r w:rsidR="00347871">
        <w:t xml:space="preserve"> [1]   </w:t>
      </w:r>
      <w:r w:rsidR="00347871" w:rsidRPr="00833C5F">
        <w:rPr>
          <w:i/>
        </w:rPr>
        <w:t>Subsets</w:t>
      </w:r>
      <w:r w:rsidR="00347871">
        <w:t>: has type:</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facet that an entity assumes when it is the facet of an entity.</w:t>
      </w:r>
      <w:r>
        <w:br/>
        <w:t>[FIBO] (for roles) playsRole</w:t>
      </w:r>
    </w:p>
    <w:p w:rsidR="00347871" w:rsidRDefault="00FB4EB2" w:rsidP="00347871">
      <w:pPr>
        <w:ind w:left="605" w:hanging="245"/>
      </w:pPr>
      <w:r w:rsidRPr="00945284">
        <w:rPr>
          <w:noProof/>
        </w:rPr>
        <w:pict>
          <v:shape id="_x0000_i1978" type="#_x0000_t75" alt="2008159292.emf" style="width:12pt;height:12pt;visibility:visible;mso-wrap-style:square">
            <v:imagedata r:id="rId12" o:title="2008159292"/>
          </v:shape>
        </w:pict>
      </w:r>
      <w:r w:rsidR="00347871">
        <w:t xml:space="preserve"> </w:t>
      </w:r>
      <w:r w:rsidR="0061586D">
        <w:t xml:space="preserve"> </w:t>
      </w:r>
      <w:r w:rsidR="00347871">
        <w:t>has entity</w:t>
      </w:r>
      <w:r w:rsidR="00347871">
        <w:rPr>
          <w:rFonts w:cs="Arial"/>
        </w:rPr>
        <w:fldChar w:fldCharType="begin"/>
      </w:r>
      <w:r w:rsidR="00347871">
        <w:instrText>XE"</w:instrText>
      </w:r>
      <w:r w:rsidR="00347871" w:rsidRPr="00413D75">
        <w:rPr>
          <w:rFonts w:cs="Arial"/>
        </w:rPr>
        <w:instrText>has entity</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[1]   </w:t>
      </w:r>
      <w:r w:rsidR="00347871" w:rsidRPr="00833C5F">
        <w:rPr>
          <w:i/>
        </w:rPr>
        <w:t>Redefines</w:t>
      </w:r>
      <w:r w:rsidR="00347871">
        <w:t>: categorizes: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entity having a facet (including roles and phases).</w:t>
      </w:r>
      <w:r>
        <w:br/>
        <w:t>[FIBO] (for roles) isPlayedBy</w:t>
      </w:r>
    </w:p>
    <w:p w:rsidR="00347871" w:rsidRDefault="00347871" w:rsidP="00347871"/>
    <w:p w:rsidR="00347871" w:rsidRDefault="00347871" w:rsidP="00347871">
      <w:pPr>
        <w:pStyle w:val="Heading2"/>
      </w:pPr>
      <w:bookmarkStart w:id="54" w:name="_f0bb8218a03b175d2d14803904d73f1c"/>
      <w:bookmarkStart w:id="55" w:name="_Toc477719395"/>
      <w:r>
        <w:lastRenderedPageBreak/>
        <w:t>Class Phase</w:t>
      </w:r>
      <w:bookmarkEnd w:id="54"/>
      <w:bookmarkEnd w:id="55"/>
      <w:r w:rsidRPr="003A31EC">
        <w:rPr>
          <w:rFonts w:cs="Arial"/>
        </w:rPr>
        <w:t xml:space="preserve"> </w:t>
      </w:r>
      <w:r>
        <w:rPr>
          <w:rFonts w:cs="Arial"/>
        </w:rPr>
        <w:fldChar w:fldCharType="begin"/>
      </w:r>
      <w:r>
        <w:instrText>XE"</w:instrText>
      </w:r>
      <w:r w:rsidRPr="00413D75">
        <w:rPr>
          <w:rFonts w:cs="Arial"/>
        </w:rPr>
        <w:instrText>Phase</w:instrText>
      </w:r>
      <w:r>
        <w:instrText>"</w:instrText>
      </w:r>
      <w:r>
        <w:rPr>
          <w:rFonts w:cs="Arial"/>
        </w:rPr>
        <w:fldChar w:fldCharType="end"/>
      </w:r>
      <w:r w:rsidR="009E71B4">
        <w:rPr>
          <w:rFonts w:cs="Arial"/>
        </w:rPr>
        <w:t xml:space="preserve"> </w:t>
      </w:r>
    </w:p>
    <w:p w:rsidR="00347871" w:rsidRDefault="00347871" w:rsidP="00F71BA8">
      <w:r>
        <w:t>A phase (or state) is a static characteristic of something that exists for limited time(s).  Something takes on or looses a phase as a result of some event. E,g, Teenager, living, closed invoice.</w:t>
      </w:r>
      <w:r>
        <w:br/>
        <w:t>A Phase is a situation in that there is a situation coincident with each phase.</w:t>
      </w:r>
      <w:r>
        <w:br/>
      </w:r>
      <w:r>
        <w:br/>
        <w:t>[Guizzardi] (Phased-Sortal): Let PS be a universal and let S be a</w:t>
      </w:r>
      <w:r>
        <w:br/>
        <w:t>substance sortal specialized (restricted by) PS. Now, let extw(~PS) = extw(S) \ extw(PS)</w:t>
      </w:r>
      <w:r>
        <w:br/>
        <w:t>be the complement of the extension of PS in world w. In this formula, the</w:t>
      </w:r>
      <w:r>
        <w:br/>
        <w:t>symbol \ represents the set theoretical operation of set difference. The</w:t>
      </w:r>
      <w:r>
        <w:br/>
        <w:t>universal PS is a phased-sortal iff for all worlds w ∈ W, there is a w ∈ W such</w:t>
      </w:r>
      <w:r>
        <w:br/>
        <w:t>that extw(PS) ∩ extw(~PS) ≠ ∅</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3b2e69eb6121d1e3a1180bbe8ee64013" w:history="1">
        <w:r w:rsidR="00347871">
          <w:rPr>
            <w:rStyle w:val="Hyperlink"/>
          </w:rPr>
          <w:t>Facet</w:t>
        </w:r>
      </w:hyperlink>
      <w:r w:rsidR="00347871">
        <w:t xml:space="preserve">, </w:t>
      </w:r>
      <w:hyperlink w:anchor="_50241f5936e61055293ca95f860768d8" w:history="1">
        <w:r w:rsidR="00347871">
          <w:rPr>
            <w:rStyle w:val="Hyperlink"/>
          </w:rPr>
          <w:t>Situation Type</w:t>
        </w:r>
      </w:hyperlink>
    </w:p>
    <w:p w:rsidR="00347871" w:rsidRDefault="00347871" w:rsidP="00347871"/>
    <w:p w:rsidR="00347871" w:rsidRDefault="00347871" w:rsidP="00347871">
      <w:pPr>
        <w:pStyle w:val="Heading2"/>
      </w:pPr>
      <w:bookmarkStart w:id="56" w:name="_a8049a836c9b9b5d6df4b578a5836756"/>
      <w:bookmarkStart w:id="57" w:name="_Toc477719396"/>
      <w:r>
        <w:t>Class Role</w:t>
      </w:r>
      <w:bookmarkEnd w:id="56"/>
      <w:bookmarkEnd w:id="57"/>
      <w:r w:rsidRPr="003A31EC">
        <w:rPr>
          <w:rFonts w:cs="Arial"/>
        </w:rPr>
        <w:t xml:space="preserve"> </w:t>
      </w:r>
      <w:r>
        <w:rPr>
          <w:rFonts w:cs="Arial"/>
        </w:rPr>
        <w:fldChar w:fldCharType="begin"/>
      </w:r>
      <w:r>
        <w:instrText>XE"</w:instrText>
      </w:r>
      <w:r w:rsidRPr="00413D75">
        <w:rPr>
          <w:rFonts w:cs="Arial"/>
        </w:rPr>
        <w:instrText>Role</w:instrText>
      </w:r>
      <w:r>
        <w:instrText>"</w:instrText>
      </w:r>
      <w:r>
        <w:rPr>
          <w:rFonts w:cs="Arial"/>
        </w:rPr>
        <w:fldChar w:fldCharType="end"/>
      </w:r>
      <w:r w:rsidR="009E71B4">
        <w:rPr>
          <w:rFonts w:cs="Arial"/>
        </w:rPr>
        <w:t xml:space="preserve"> </w:t>
      </w:r>
    </w:p>
    <w:p w:rsidR="00347871" w:rsidRDefault="00347871" w:rsidP="00F71BA8">
      <w:r>
        <w:t>A role is a facet type that defines a specific purpose or behavior of a class of things.  E.g. teacher, policeman, or employer.</w:t>
      </w:r>
      <w:r>
        <w:br/>
        <w:t>[FIBO] Role. Note that partyInRole or thingInRole are implied by classification of a thing.</w:t>
      </w:r>
      <w:r>
        <w:br/>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3b2e69eb6121d1e3a1180bbe8ee64013" w:history="1">
        <w:r w:rsidR="00347871">
          <w:rPr>
            <w:rStyle w:val="Hyperlink"/>
          </w:rPr>
          <w:t>Facet</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58" w:name="_Toc477719397"/>
      <w:r>
        <w:t>SMIF Conceptual Model::Identifiers</w:t>
      </w:r>
      <w:bookmarkEnd w:id="58"/>
    </w:p>
    <w:p w:rsidR="00347871" w:rsidRDefault="00347871" w:rsidP="00A318C1">
      <w:pPr>
        <w:pStyle w:val="BodyText"/>
      </w:pPr>
      <w:r>
        <w:t>Terms and identifiers provide for signs for (ways to identify) anything.</w:t>
      </w:r>
    </w:p>
    <w:p w:rsidR="00347871" w:rsidRDefault="00347871" w:rsidP="00347871">
      <w:pPr>
        <w:pStyle w:val="Heading2"/>
      </w:pPr>
      <w:bookmarkStart w:id="59" w:name="_Toc477719398"/>
      <w:r>
        <w:t>Diagram: Identifiers</w:t>
      </w:r>
      <w:bookmarkEnd w:id="59"/>
    </w:p>
    <w:p w:rsidR="00347871" w:rsidRDefault="00FB4EB2" w:rsidP="00347871">
      <w:pPr>
        <w:jc w:val="center"/>
        <w:rPr>
          <w:rFonts w:cs="Arial"/>
        </w:rPr>
      </w:pPr>
      <w:r w:rsidRPr="00945284">
        <w:rPr>
          <w:noProof/>
        </w:rPr>
        <w:pict>
          <v:shape id="Picture 902474025.emf" o:spid="_x0000_i1977" type="#_x0000_t75" alt="902474025.emf" style="width:487.2pt;height:447pt;visibility:visible;mso-wrap-style:square">
            <v:imagedata r:id="rId15" o:title="902474025"/>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Identifiers</w:t>
      </w:r>
    </w:p>
    <w:p w:rsidR="00347871" w:rsidRDefault="00347871" w:rsidP="00A318C1">
      <w:pPr>
        <w:pStyle w:val="BodyText"/>
      </w:pPr>
      <w:r>
        <w:t>An identifier that can be represented as text. The text is in the "value" property.</w:t>
      </w:r>
      <w:r>
        <w:br/>
      </w:r>
      <w:r>
        <w:br/>
        <w:t>[IDEAS] Sign: An Individual that signifies a Thing.</w:t>
      </w:r>
    </w:p>
    <w:p w:rsidR="00347871" w:rsidRDefault="00347871" w:rsidP="00347871">
      <w:r>
        <w:lastRenderedPageBreak/>
        <w:t xml:space="preserve"> </w:t>
      </w:r>
    </w:p>
    <w:p w:rsidR="00347871" w:rsidRDefault="00347871" w:rsidP="00347871"/>
    <w:p w:rsidR="00347871" w:rsidRDefault="00347871" w:rsidP="00347871">
      <w:pPr>
        <w:pStyle w:val="Heading2"/>
      </w:pPr>
      <w:bookmarkStart w:id="60" w:name="_5a0c9611d1c64dcbc0f89b5299e112ed"/>
      <w:bookmarkStart w:id="61" w:name="_Toc477719399"/>
      <w:r>
        <w:t>Association Identification</w:t>
      </w:r>
      <w:bookmarkEnd w:id="60"/>
      <w:bookmarkEnd w:id="61"/>
      <w:r w:rsidRPr="003A31EC">
        <w:rPr>
          <w:rFonts w:cs="Arial"/>
        </w:rPr>
        <w:t xml:space="preserve"> </w:t>
      </w:r>
      <w:r>
        <w:rPr>
          <w:rFonts w:cs="Arial"/>
        </w:rPr>
        <w:fldChar w:fldCharType="begin"/>
      </w:r>
      <w:r>
        <w:instrText>XE"</w:instrText>
      </w:r>
      <w:r w:rsidRPr="00413D75">
        <w:rPr>
          <w:rFonts w:cs="Arial"/>
        </w:rPr>
        <w:instrText>Identification</w:instrText>
      </w:r>
      <w:r>
        <w:instrText>"</w:instrText>
      </w:r>
      <w:r>
        <w:rPr>
          <w:rFonts w:cs="Arial"/>
        </w:rPr>
        <w:fldChar w:fldCharType="end"/>
      </w:r>
      <w:r w:rsidR="009E71B4">
        <w:rPr>
          <w:rFonts w:cs="Arial"/>
        </w:rPr>
        <w:t xml:space="preserve"> </w:t>
      </w:r>
    </w:p>
    <w:p w:rsidR="00347871" w:rsidRDefault="00347871" w:rsidP="00F71BA8">
      <w:r>
        <w:t>Relationship defining an identifier for an entity.</w:t>
      </w:r>
      <w:r>
        <w:br/>
      </w:r>
      <w:r>
        <w:br/>
        <w:t>[IDEAS] namedBy: A couple that asserts that a Name describes a Thing.</w:t>
      </w:r>
      <w:r>
        <w:br/>
      </w:r>
      <w:r>
        <w:br/>
        <w:t>[ISO 1087] Designation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976" type="#_x0000_t75" alt="195569461.emf" style="width:12pt;height:12pt;visibility:visible;mso-wrap-style:square">
            <v:imagedata r:id="rId10" o:title="195569461"/>
          </v:shape>
        </w:pict>
      </w:r>
      <w:r w:rsidR="00347871">
        <w:t xml:space="preserve"> identifies</w:t>
      </w:r>
      <w:r w:rsidR="00347871">
        <w:rPr>
          <w:rFonts w:cs="Arial"/>
        </w:rPr>
        <w:fldChar w:fldCharType="begin"/>
      </w:r>
      <w:r w:rsidR="00347871">
        <w:instrText>XE"</w:instrText>
      </w:r>
      <w:r w:rsidR="00347871" w:rsidRPr="00413D75">
        <w:rPr>
          <w:rFonts w:cs="Arial"/>
        </w:rPr>
        <w:instrText>identifies</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[1]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entity an identifier identifies.</w:t>
      </w:r>
      <w:r>
        <w:br/>
      </w:r>
      <w:r>
        <w:br/>
        <w:t>[FIBO] identifies: is the relationship between something and that which provides a unique reference for it</w:t>
      </w:r>
      <w:r>
        <w:br/>
      </w:r>
      <w:r>
        <w:br/>
        <w:t>[ISO 1087] designator: representation of a concept (3.2.1) by a sign which</w:t>
      </w:r>
      <w:r>
        <w:br/>
        <w:t>denotes it</w:t>
      </w:r>
    </w:p>
    <w:p w:rsidR="00347871" w:rsidRDefault="00FB4EB2" w:rsidP="00347871">
      <w:pPr>
        <w:ind w:firstLine="720"/>
      </w:pPr>
      <w:r w:rsidRPr="00945284">
        <w:rPr>
          <w:noProof/>
        </w:rPr>
        <w:pict>
          <v:shape id="_x0000_i1975" type="#_x0000_t75" alt="195569461.emf" style="width:12pt;height:12pt;visibility:visible;mso-wrap-style:square">
            <v:imagedata r:id="rId10" o:title="195569461"/>
          </v:shape>
        </w:pict>
      </w:r>
      <w:r w:rsidR="00347871">
        <w:t xml:space="preserve"> identified by</w:t>
      </w:r>
      <w:r w:rsidR="00347871">
        <w:rPr>
          <w:rFonts w:cs="Arial"/>
        </w:rPr>
        <w:fldChar w:fldCharType="begin"/>
      </w:r>
      <w:r w:rsidR="00347871">
        <w:instrText>XE"</w:instrText>
      </w:r>
      <w:r w:rsidR="00347871" w:rsidRPr="00413D75">
        <w:rPr>
          <w:rFonts w:cs="Arial"/>
        </w:rPr>
        <w:instrText>identified by</w:instrText>
      </w:r>
      <w:r w:rsidR="00347871">
        <w:instrText>"</w:instrText>
      </w:r>
      <w:r w:rsidR="00347871">
        <w:rPr>
          <w:rFonts w:cs="Arial"/>
        </w:rPr>
        <w:fldChar w:fldCharType="end"/>
      </w:r>
      <w:r w:rsidR="00347871">
        <w:t xml:space="preserve"> : </w:t>
      </w:r>
      <w:hyperlink w:anchor="_095e3f15be2ed98da1f28f354699da01" w:history="1">
        <w:r w:rsidR="00347871">
          <w:rPr>
            <w:rStyle w:val="Hyperlink"/>
          </w:rPr>
          <w:t>Identifier</w:t>
        </w:r>
      </w:hyperlink>
      <w:r w:rsidR="00347871">
        <w:t xml:space="preserve"> [*]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An identifier for an &lt;Entity&gt;.</w:t>
      </w:r>
      <w:r>
        <w:br/>
        <w:t>[FIBO] hasDenotation</w:t>
      </w:r>
    </w:p>
    <w:p w:rsidR="00347871" w:rsidRDefault="00347871" w:rsidP="00347871"/>
    <w:p w:rsidR="00347871" w:rsidRDefault="00347871" w:rsidP="00347871">
      <w:pPr>
        <w:pStyle w:val="Heading2"/>
      </w:pPr>
      <w:bookmarkStart w:id="62" w:name="_095e3f15be2ed98da1f28f354699da01"/>
      <w:bookmarkStart w:id="63" w:name="_Toc477719400"/>
      <w:r>
        <w:t>Class Identifier</w:t>
      </w:r>
      <w:bookmarkEnd w:id="62"/>
      <w:r w:rsidRPr="003A31EC">
        <w:rPr>
          <w:rFonts w:cs="Arial"/>
        </w:rPr>
        <w:t xml:space="preserve"> </w:t>
      </w:r>
      <w:r>
        <w:rPr>
          <w:rFonts w:cs="Arial"/>
        </w:rPr>
        <w:fldChar w:fldCharType="begin"/>
      </w:r>
      <w:r>
        <w:instrText>XE"</w:instrText>
      </w:r>
      <w:r w:rsidRPr="00413D75">
        <w:rPr>
          <w:rFonts w:cs="Arial"/>
        </w:rPr>
        <w:instrText>Identifier</w:instrText>
      </w:r>
      <w:r>
        <w:instrText>"</w:instrText>
      </w:r>
      <w:r>
        <w:rPr>
          <w:rFonts w:cs="Arial"/>
        </w:rPr>
        <w:fldChar w:fldCharType="end"/>
      </w:r>
      <w:r w:rsidR="009E71B4">
        <w:rPr>
          <w:rFonts w:cs="Arial"/>
        </w:rPr>
        <w:t xml:space="preserve"> </w:t>
      </w:r>
      <w:r w:rsidR="006F72CA">
        <w:rPr>
          <w:rFonts w:cs="Arial"/>
        </w:rPr>
        <w:t>&lt;&lt;Value&gt;&gt;</w:t>
      </w:r>
      <w:bookmarkEnd w:id="63"/>
    </w:p>
    <w:p w:rsidR="00347871" w:rsidRDefault="00347871" w:rsidP="00F71BA8">
      <w:r>
        <w:t>An identifier is any value that is used to distinguish an entity from other entities. Note that any identifier may be contextualized by one or more context, including language context. Identifiers are a “sign” for an identity where identity is an abstraction of individuality that is the basis for identifiers.</w:t>
      </w:r>
      <w:r>
        <w:br/>
      </w:r>
      <w:r>
        <w:br/>
        <w:t>[IDEAS] Name: A Representation that identifies a Thing.</w:t>
      </w:r>
      <w:r>
        <w:br/>
        <w:t>[FIBO] Identifier</w:t>
      </w:r>
      <w:r>
        <w:br/>
        <w:t>[CL] Term: expression which denotes an individual, consisting of either a name or, recursively, a function term applied to a sequence of arguments, which are themselves terms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a739673c8d53da123e392b7e5059ceec" w:history="1">
        <w:r w:rsidR="00347871">
          <w:rPr>
            <w:rStyle w:val="Hyperlink"/>
          </w:rPr>
          <w:t>Value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974" type="#_x0000_t75" alt="195569461.emf" style="width:12pt;height:12pt;visibility:visible;mso-wrap-style:square">
            <v:imagedata r:id="rId10" o:title="195569461"/>
          </v:shape>
        </w:pict>
      </w:r>
      <w:r w:rsidR="00347871">
        <w:t xml:space="preserve"> </w:t>
      </w:r>
      <w:r w:rsidR="007A366F">
        <w:t>&lt;&lt;Sufficient&gt;&gt;</w:t>
      </w:r>
      <w:r w:rsidR="0061586D">
        <w:t xml:space="preserve"> </w:t>
      </w:r>
      <w:r w:rsidR="00347871">
        <w:t>identifies</w:t>
      </w:r>
      <w:r w:rsidR="00347871">
        <w:rPr>
          <w:rFonts w:cs="Arial"/>
        </w:rPr>
        <w:fldChar w:fldCharType="begin"/>
      </w:r>
      <w:r w:rsidR="00347871">
        <w:instrText>XE"</w:instrText>
      </w:r>
      <w:r w:rsidR="00347871" w:rsidRPr="00413D75">
        <w:rPr>
          <w:rFonts w:cs="Arial"/>
        </w:rPr>
        <w:instrText>identifies</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5a0c9611d1c64dcbc0f89b5299e112ed" w:history="1">
        <w:r w:rsidRPr="00446E2F">
          <w:rPr>
            <w:rStyle w:val="Hyperlink"/>
            <w:color w:val="0066FF"/>
          </w:rPr>
          <w:t>Identification</w:t>
        </w:r>
      </w:hyperlink>
      <w:r w:rsidR="00446E2F">
        <w:t xml:space="preserve"> </w:t>
      </w:r>
    </w:p>
    <w:p w:rsidR="00347871" w:rsidRDefault="00347871" w:rsidP="004E3AD0">
      <w:pPr>
        <w:pStyle w:val="BodyText"/>
        <w:spacing w:before="60" w:after="120"/>
        <w:ind w:firstLine="720"/>
      </w:pPr>
      <w:r>
        <w:t>The entity an identifier identifies.</w:t>
      </w:r>
      <w:r>
        <w:br/>
      </w:r>
      <w:r>
        <w:br/>
        <w:t>[FIBO] identifies: is the relationship between something and that which provides a unique reference for it</w:t>
      </w:r>
      <w:r>
        <w:br/>
      </w:r>
      <w:r>
        <w:br/>
        <w:t>[ISO 1087] designator: representation of a concept (3.2.1) by a sign which</w:t>
      </w:r>
      <w:r>
        <w:br/>
        <w:t>denotes it</w:t>
      </w:r>
    </w:p>
    <w:p w:rsidR="00347871" w:rsidRDefault="00347871" w:rsidP="00347871"/>
    <w:p w:rsidR="00347871" w:rsidRDefault="00347871" w:rsidP="00347871">
      <w:pPr>
        <w:pStyle w:val="Heading2"/>
      </w:pPr>
      <w:bookmarkStart w:id="64" w:name="_f299435eb9ee45736534c27bbafd17f2"/>
      <w:bookmarkStart w:id="65" w:name="_Toc477719401"/>
      <w:r>
        <w:t>Association Identifier in Namespace</w:t>
      </w:r>
      <w:bookmarkEnd w:id="64"/>
      <w:bookmarkEnd w:id="65"/>
      <w:r w:rsidRPr="003A31EC">
        <w:rPr>
          <w:rFonts w:cs="Arial"/>
        </w:rPr>
        <w:t xml:space="preserve"> </w:t>
      </w:r>
      <w:r>
        <w:rPr>
          <w:rFonts w:cs="Arial"/>
        </w:rPr>
        <w:fldChar w:fldCharType="begin"/>
      </w:r>
      <w:r>
        <w:instrText>XE"</w:instrText>
      </w:r>
      <w:r w:rsidRPr="00413D75">
        <w:rPr>
          <w:rFonts w:cs="Arial"/>
        </w:rPr>
        <w:instrText>Identifier in Namespace</w:instrText>
      </w:r>
      <w:r>
        <w:instrText>"</w:instrText>
      </w:r>
      <w:r>
        <w:rPr>
          <w:rFonts w:cs="Arial"/>
        </w:rPr>
        <w:fldChar w:fldCharType="end"/>
      </w:r>
      <w:r w:rsidR="009E71B4">
        <w:rPr>
          <w:rFonts w:cs="Arial"/>
        </w:rPr>
        <w:t xml:space="preserve"> </w:t>
      </w:r>
    </w:p>
    <w:p w:rsidR="00347871" w:rsidRDefault="00347871" w:rsidP="00F71BA8">
      <w:r>
        <w:t>Relationship defining the namespace within which a unique identifier is defined and unique.</w:t>
      </w:r>
      <w:r>
        <w:br/>
      </w:r>
      <w:r>
        <w:br/>
      </w:r>
      <w:r>
        <w:lastRenderedPageBreak/>
        <w:t>[ISO 1087] monosemy: relation between designations (3.4.1) and concepts (3.2.1) in a given language in which one designation only relates to one concept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3f8ee3c0c2369667c3f31d50e0ff6f83" w:history="1">
        <w:r w:rsidR="00347871">
          <w:rPr>
            <w:rStyle w:val="Hyperlink"/>
          </w:rPr>
          <w:t>Definition</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973" type="#_x0000_t75" alt="195569461.emf" style="width:12pt;height:12pt;visibility:visible;mso-wrap-style:square">
            <v:imagedata r:id="rId10" o:title="195569461"/>
          </v:shape>
        </w:pict>
      </w:r>
      <w:r w:rsidR="00347871">
        <w:t xml:space="preserve"> unique within</w:t>
      </w:r>
      <w:r w:rsidR="00347871">
        <w:rPr>
          <w:rFonts w:cs="Arial"/>
        </w:rPr>
        <w:fldChar w:fldCharType="begin"/>
      </w:r>
      <w:r w:rsidR="00347871">
        <w:instrText>XE"</w:instrText>
      </w:r>
      <w:r w:rsidR="00347871" w:rsidRPr="00413D75">
        <w:rPr>
          <w:rFonts w:cs="Arial"/>
        </w:rPr>
        <w:instrText>unique within</w:instrText>
      </w:r>
      <w:r w:rsidR="00347871">
        <w:instrText>"</w:instrText>
      </w:r>
      <w:r w:rsidR="00347871">
        <w:rPr>
          <w:rFonts w:cs="Arial"/>
        </w:rPr>
        <w:fldChar w:fldCharType="end"/>
      </w:r>
      <w:r w:rsidR="00347871">
        <w:t xml:space="preserve"> : </w:t>
      </w:r>
      <w:hyperlink w:anchor="_9c5aa7f24b9d67e77921e06d105205c0" w:history="1">
        <w:r w:rsidR="00347871">
          <w:rPr>
            <w:rStyle w:val="Hyperlink"/>
          </w:rPr>
          <w:t>Namespace</w:t>
        </w:r>
      </w:hyperlink>
      <w:r w:rsidR="00347871">
        <w:t xml:space="preserve"> [1] </w:t>
      </w:r>
    </w:p>
    <w:p w:rsidR="00347871" w:rsidRDefault="00347871" w:rsidP="004E3AD0">
      <w:pPr>
        <w:pStyle w:val="BodyText"/>
        <w:spacing w:before="60" w:after="120"/>
        <w:ind w:firstLine="720"/>
      </w:pPr>
      <w:r>
        <w:t>The namespace in which an identifier is defined and has a unique value.</w:t>
      </w:r>
      <w:r>
        <w:br/>
        <w:t>[FUML] memberNamespace</w:t>
      </w:r>
    </w:p>
    <w:p w:rsidR="00347871" w:rsidRDefault="00FB4EB2" w:rsidP="00347871">
      <w:pPr>
        <w:ind w:firstLine="720"/>
      </w:pPr>
      <w:r w:rsidRPr="00945284">
        <w:rPr>
          <w:noProof/>
        </w:rPr>
        <w:pict>
          <v:shape id="_x0000_i1972" type="#_x0000_t75" alt="195569461.emf" style="width:12pt;height:12pt;visibility:visible;mso-wrap-style:square">
            <v:imagedata r:id="rId10" o:title="195569461"/>
          </v:shape>
        </w:pict>
      </w:r>
      <w:r w:rsidR="00347871">
        <w:t xml:space="preserve"> scopes identifier</w:t>
      </w:r>
      <w:r w:rsidR="00347871">
        <w:rPr>
          <w:rFonts w:cs="Arial"/>
        </w:rPr>
        <w:fldChar w:fldCharType="begin"/>
      </w:r>
      <w:r w:rsidR="00347871">
        <w:instrText>XE"</w:instrText>
      </w:r>
      <w:r w:rsidR="00347871" w:rsidRPr="00413D75">
        <w:rPr>
          <w:rFonts w:cs="Arial"/>
        </w:rPr>
        <w:instrText>scopes identifier</w:instrText>
      </w:r>
      <w:r w:rsidR="00347871">
        <w:instrText>"</w:instrText>
      </w:r>
      <w:r w:rsidR="00347871">
        <w:rPr>
          <w:rFonts w:cs="Arial"/>
        </w:rPr>
        <w:fldChar w:fldCharType="end"/>
      </w:r>
      <w:r w:rsidR="00347871">
        <w:t xml:space="preserve"> : </w:t>
      </w:r>
      <w:hyperlink w:anchor="_18f8ef1b23e6cdf9278bd94f24f73c26" w:history="1">
        <w:r w:rsidR="00347871">
          <w:rPr>
            <w:rStyle w:val="Hyperlink"/>
          </w:rPr>
          <w:t>Unique Identifier</w:t>
        </w:r>
      </w:hyperlink>
      <w:r w:rsidR="00347871">
        <w:t xml:space="preserve"> [*] </w:t>
      </w:r>
    </w:p>
    <w:p w:rsidR="00347871" w:rsidRDefault="00347871" w:rsidP="004E3AD0">
      <w:pPr>
        <w:pStyle w:val="BodyText"/>
        <w:spacing w:before="60" w:after="120"/>
        <w:ind w:firstLine="720"/>
      </w:pPr>
      <w:r>
        <w:t>An Identifier defined within the scope of a namespace.</w:t>
      </w:r>
      <w:r>
        <w:br/>
        <w:t>[FUML] member</w:t>
      </w:r>
    </w:p>
    <w:p w:rsidR="00347871" w:rsidRDefault="00347871" w:rsidP="00347871"/>
    <w:p w:rsidR="00347871" w:rsidRDefault="00347871" w:rsidP="00347871">
      <w:pPr>
        <w:pStyle w:val="Heading2"/>
      </w:pPr>
      <w:bookmarkStart w:id="66" w:name="_f904ff1da5bfc3387d892b7e0fe9ecb1"/>
      <w:bookmarkStart w:id="67" w:name="_Toc477719402"/>
      <w:r>
        <w:t>Class IRI Identifier</w:t>
      </w:r>
      <w:bookmarkEnd w:id="66"/>
      <w:r w:rsidRPr="003A31EC">
        <w:rPr>
          <w:rFonts w:cs="Arial"/>
        </w:rPr>
        <w:t xml:space="preserve"> </w:t>
      </w:r>
      <w:r>
        <w:rPr>
          <w:rFonts w:cs="Arial"/>
        </w:rPr>
        <w:fldChar w:fldCharType="begin"/>
      </w:r>
      <w:r>
        <w:instrText>XE"</w:instrText>
      </w:r>
      <w:r w:rsidRPr="00413D75">
        <w:rPr>
          <w:rFonts w:cs="Arial"/>
        </w:rPr>
        <w:instrText>IRI Identifier</w:instrText>
      </w:r>
      <w:r>
        <w:instrText>"</w:instrText>
      </w:r>
      <w:r>
        <w:rPr>
          <w:rFonts w:cs="Arial"/>
        </w:rPr>
        <w:fldChar w:fldCharType="end"/>
      </w:r>
      <w:r w:rsidR="009E71B4">
        <w:rPr>
          <w:rFonts w:cs="Arial"/>
        </w:rPr>
        <w:t xml:space="preserve"> </w:t>
      </w:r>
      <w:r w:rsidR="006F72CA">
        <w:rPr>
          <w:rFonts w:cs="Arial"/>
        </w:rPr>
        <w:t>&lt;&lt;Value&gt;&gt;</w:t>
      </w:r>
      <w:bookmarkEnd w:id="67"/>
    </w:p>
    <w:p w:rsidR="00347871" w:rsidRDefault="00347871" w:rsidP="00F71BA8">
      <w:r>
        <w:t>A IRI/URI Identifier for an entity, as defined in [RFC3987].</w:t>
      </w:r>
      <w:r>
        <w:br/>
      </w:r>
      <w:r>
        <w:br/>
        <w:t>[FIBO] anyURI</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64e77adb9e39a94e091d321b1b778074" w:history="1">
        <w:r w:rsidR="00347871">
          <w:rPr>
            <w:rStyle w:val="Hyperlink"/>
          </w:rPr>
          <w:t>Technical Identifier</w:t>
        </w:r>
      </w:hyperlink>
    </w:p>
    <w:p w:rsidR="00347871" w:rsidRDefault="00347871" w:rsidP="00347871"/>
    <w:p w:rsidR="00347871" w:rsidRDefault="00347871" w:rsidP="00347871">
      <w:pPr>
        <w:pStyle w:val="Heading2"/>
      </w:pPr>
      <w:bookmarkStart w:id="68" w:name="_afe5a48976a2df078be9473827611fb8"/>
      <w:bookmarkStart w:id="69" w:name="_Toc477719403"/>
      <w:r>
        <w:t>Class Name</w:t>
      </w:r>
      <w:bookmarkEnd w:id="68"/>
      <w:r w:rsidRPr="003A31EC">
        <w:rPr>
          <w:rFonts w:cs="Arial"/>
        </w:rPr>
        <w:t xml:space="preserve"> </w:t>
      </w:r>
      <w:r>
        <w:rPr>
          <w:rFonts w:cs="Arial"/>
        </w:rPr>
        <w:fldChar w:fldCharType="begin"/>
      </w:r>
      <w:r>
        <w:instrText>XE"</w:instrText>
      </w:r>
      <w:r w:rsidRPr="00413D75">
        <w:rPr>
          <w:rFonts w:cs="Arial"/>
        </w:rPr>
        <w:instrText>Name</w:instrText>
      </w:r>
      <w:r>
        <w:instrText>"</w:instrText>
      </w:r>
      <w:r>
        <w:rPr>
          <w:rFonts w:cs="Arial"/>
        </w:rPr>
        <w:fldChar w:fldCharType="end"/>
      </w:r>
      <w:r w:rsidR="009E71B4">
        <w:rPr>
          <w:rFonts w:cs="Arial"/>
        </w:rPr>
        <w:t xml:space="preserve"> </w:t>
      </w:r>
      <w:r w:rsidR="006F72CA">
        <w:rPr>
          <w:rFonts w:cs="Arial"/>
        </w:rPr>
        <w:t>&lt;&lt;Value&gt;&gt;</w:t>
      </w:r>
      <w:bookmarkEnd w:id="69"/>
    </w:p>
    <w:p w:rsidR="00347871" w:rsidRDefault="00347871" w:rsidP="00F71BA8">
      <w:r>
        <w:t>A word or set of words by which a person, animal, place, or thing is known, addressed, or referred to. Names are not necessarily unique.</w:t>
      </w:r>
      <w:r>
        <w:br/>
      </w:r>
      <w:r>
        <w:br/>
        <w:t>[IDEAS] Name: A Representation that identifies a Thing.</w:t>
      </w:r>
      <w:r>
        <w:br/>
      </w:r>
      <w:r>
        <w:br/>
        <w:t>[CL] Discourse Name</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380248073543af7bed8363f2b34ad5f7" w:history="1">
        <w:r w:rsidR="00347871">
          <w:rPr>
            <w:rStyle w:val="Hyperlink"/>
          </w:rPr>
          <w:t>Text Identifier</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971" type="#_x0000_t75" alt="195569461.emf" style="width:12pt;height:12pt;visibility:visible;mso-wrap-style:square">
            <v:imagedata r:id="rId10" o:title="195569461"/>
          </v:shape>
        </w:pict>
      </w:r>
      <w:r w:rsidR="00347871">
        <w:t xml:space="preserve"> </w:t>
      </w:r>
      <w:r w:rsidR="0061586D">
        <w:t xml:space="preserve"> </w:t>
      </w:r>
      <w:r w:rsidR="00347871">
        <w:t>names</w:t>
      </w:r>
      <w:r w:rsidR="00347871">
        <w:rPr>
          <w:rFonts w:cs="Arial"/>
        </w:rPr>
        <w:fldChar w:fldCharType="begin"/>
      </w:r>
      <w:r w:rsidR="00347871">
        <w:instrText>XE"</w:instrText>
      </w:r>
      <w:r w:rsidR="00347871" w:rsidRPr="00413D75">
        <w:rPr>
          <w:rFonts w:cs="Arial"/>
        </w:rPr>
        <w:instrText>names</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[1..*]   </w:t>
      </w:r>
      <w:r w:rsidR="00347871" w:rsidRPr="00833C5F">
        <w:rPr>
          <w:i/>
        </w:rPr>
        <w:t>Redefines</w:t>
      </w:r>
      <w:r w:rsidR="00347871">
        <w:t>: identifies: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adf65393f1c35e1696d935e5f2b54d80" w:history="1">
        <w:r w:rsidRPr="00446E2F">
          <w:rPr>
            <w:rStyle w:val="Hyperlink"/>
            <w:color w:val="0066FF"/>
          </w:rPr>
          <w:t>Naming</w:t>
        </w:r>
      </w:hyperlink>
      <w:r w:rsidR="00446E2F">
        <w:t xml:space="preserve"> </w:t>
      </w:r>
    </w:p>
    <w:p w:rsidR="00347871" w:rsidRDefault="00347871" w:rsidP="004E3AD0">
      <w:pPr>
        <w:pStyle w:val="BodyText"/>
        <w:spacing w:before="60" w:after="120"/>
        <w:ind w:firstLine="720"/>
      </w:pPr>
      <w:r>
        <w:t>An entity named by a name.</w:t>
      </w:r>
    </w:p>
    <w:p w:rsidR="00347871" w:rsidRDefault="00347871" w:rsidP="00347871"/>
    <w:p w:rsidR="00347871" w:rsidRDefault="00347871" w:rsidP="00347871">
      <w:pPr>
        <w:pStyle w:val="Heading2"/>
      </w:pPr>
      <w:bookmarkStart w:id="70" w:name="_9c5aa7f24b9d67e77921e06d105205c0"/>
      <w:bookmarkStart w:id="71" w:name="_Toc477719404"/>
      <w:r>
        <w:t>Class Namespace</w:t>
      </w:r>
      <w:bookmarkEnd w:id="70"/>
      <w:bookmarkEnd w:id="71"/>
      <w:r w:rsidRPr="003A31EC">
        <w:rPr>
          <w:rFonts w:cs="Arial"/>
        </w:rPr>
        <w:t xml:space="preserve"> </w:t>
      </w:r>
      <w:r>
        <w:rPr>
          <w:rFonts w:cs="Arial"/>
        </w:rPr>
        <w:fldChar w:fldCharType="begin"/>
      </w:r>
      <w:r>
        <w:instrText>XE"</w:instrText>
      </w:r>
      <w:r w:rsidRPr="00413D75">
        <w:rPr>
          <w:rFonts w:cs="Arial"/>
        </w:rPr>
        <w:instrText>Namespace</w:instrText>
      </w:r>
      <w:r>
        <w:instrText>"</w:instrText>
      </w:r>
      <w:r>
        <w:rPr>
          <w:rFonts w:cs="Arial"/>
        </w:rPr>
        <w:fldChar w:fldCharType="end"/>
      </w:r>
      <w:r w:rsidR="009E71B4">
        <w:rPr>
          <w:rFonts w:cs="Arial"/>
        </w:rPr>
        <w:t xml:space="preserve"> </w:t>
      </w:r>
    </w:p>
    <w:p w:rsidR="00347871" w:rsidRDefault="00347871" w:rsidP="00F71BA8">
      <w:r>
        <w:t>A namespace is a context that provides a way to make identifiers unique and identify exactly one entity. For example, the Virginia driver's license division provides unique driver's license numbers.</w:t>
      </w:r>
      <w:r>
        <w:br/>
      </w:r>
      <w:r>
        <w:br/>
        <w:t xml:space="preserve">Similar to [IDEAS] UniqueNamingScheme: A NamingScheme where different Names will not contain tokens of the same Representation Type. </w:t>
      </w:r>
      <w:r>
        <w:br/>
        <w:t>Note: SMIF identifiers are not instances of their namespace.</w:t>
      </w:r>
      <w:r>
        <w:br/>
      </w:r>
      <w:r>
        <w:br/>
        <w:t>[FIBO] IdentificationScheme: system for allocating identifiers to objects</w:t>
      </w:r>
      <w:r>
        <w:br/>
      </w:r>
      <w:r>
        <w:lastRenderedPageBreak/>
        <w:br/>
        <w:t>[ISO 1087] terminology 1: set of designations (3.4.1) belonging to one special language (3.1.3)</w:t>
      </w:r>
      <w:r>
        <w:br/>
      </w:r>
      <w:r>
        <w:br/>
        <w:t>[FUML] Namespace</w:t>
      </w:r>
      <w:r>
        <w:br/>
      </w:r>
      <w:r>
        <w:br/>
        <w:t>[CL] Vocabulary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66d62b068053cee3464e1e03e6035eed" w:history="1">
        <w:r w:rsidR="00347871">
          <w:rPr>
            <w:rStyle w:val="Hyperlink"/>
          </w:rPr>
          <w:t>Context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970" type="#_x0000_t75" alt="195569461.emf" style="width:12pt;height:12pt;visibility:visible;mso-wrap-style:square">
            <v:imagedata r:id="rId10" o:title="195569461"/>
          </v:shape>
        </w:pict>
      </w:r>
      <w:r w:rsidR="00347871">
        <w:t xml:space="preserve"> </w:t>
      </w:r>
      <w:r w:rsidR="007A366F">
        <w:t>&lt;&lt;Sufficient&gt;&gt;</w:t>
      </w:r>
      <w:r w:rsidR="0061586D">
        <w:t xml:space="preserve"> </w:t>
      </w:r>
      <w:r w:rsidR="00347871">
        <w:t>scopes identifier</w:t>
      </w:r>
      <w:r w:rsidR="00347871">
        <w:rPr>
          <w:rFonts w:cs="Arial"/>
        </w:rPr>
        <w:fldChar w:fldCharType="begin"/>
      </w:r>
      <w:r w:rsidR="00347871">
        <w:instrText>XE"</w:instrText>
      </w:r>
      <w:r w:rsidR="00347871" w:rsidRPr="00413D75">
        <w:rPr>
          <w:rFonts w:cs="Arial"/>
        </w:rPr>
        <w:instrText>scopes identifier</w:instrText>
      </w:r>
      <w:r w:rsidR="00347871">
        <w:instrText>"</w:instrText>
      </w:r>
      <w:r w:rsidR="00347871">
        <w:rPr>
          <w:rFonts w:cs="Arial"/>
        </w:rPr>
        <w:fldChar w:fldCharType="end"/>
      </w:r>
      <w:r w:rsidR="00347871">
        <w:t xml:space="preserve"> : </w:t>
      </w:r>
      <w:hyperlink w:anchor="_18f8ef1b23e6cdf9278bd94f24f73c26" w:history="1">
        <w:r w:rsidR="00347871">
          <w:rPr>
            <w:rStyle w:val="Hyperlink"/>
          </w:rPr>
          <w:t>Unique Identifier</w:t>
        </w:r>
      </w:hyperlink>
      <w:r w:rsidR="00347871">
        <w:t xml:space="preserve"> [*]   </w:t>
      </w:r>
      <w:r w:rsidR="00347871" w:rsidRPr="00833C5F">
        <w:rPr>
          <w:i/>
        </w:rPr>
        <w:t>Subsets</w:t>
      </w:r>
      <w:r w:rsidR="00347871">
        <w:t>: defines:</w:t>
      </w:r>
      <w:hyperlink w:anchor="_a52cb0ff6e414b3170b58afe10b6afcb" w:history="1">
        <w:r w:rsidR="00347871">
          <w:rPr>
            <w:rStyle w:val="Hyperlink"/>
          </w:rPr>
          <w:t>Thing</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f299435eb9ee45736534c27bbafd17f2" w:history="1">
        <w:r w:rsidRPr="00446E2F">
          <w:rPr>
            <w:rStyle w:val="Hyperlink"/>
            <w:color w:val="0066FF"/>
          </w:rPr>
          <w:t>Identifier in Namespace</w:t>
        </w:r>
      </w:hyperlink>
      <w:r w:rsidR="00446E2F">
        <w:t xml:space="preserve"> </w:t>
      </w:r>
    </w:p>
    <w:p w:rsidR="00347871" w:rsidRDefault="00347871" w:rsidP="004E3AD0">
      <w:pPr>
        <w:pStyle w:val="BodyText"/>
        <w:spacing w:before="60" w:after="120"/>
        <w:ind w:firstLine="720"/>
      </w:pPr>
      <w:r>
        <w:t>An Identifier defined within the scope of a namespace.</w:t>
      </w:r>
      <w:r>
        <w:br/>
        <w:t>[FUML] member</w:t>
      </w:r>
    </w:p>
    <w:p w:rsidR="00347871" w:rsidRDefault="00347871" w:rsidP="00347871"/>
    <w:p w:rsidR="00347871" w:rsidRDefault="00347871" w:rsidP="00347871">
      <w:pPr>
        <w:pStyle w:val="Heading2"/>
      </w:pPr>
      <w:bookmarkStart w:id="72" w:name="_adf65393f1c35e1696d935e5f2b54d80"/>
      <w:bookmarkStart w:id="73" w:name="_Toc477719405"/>
      <w:r>
        <w:t>Association Naming</w:t>
      </w:r>
      <w:bookmarkEnd w:id="72"/>
      <w:bookmarkEnd w:id="73"/>
      <w:r w:rsidRPr="003A31EC">
        <w:rPr>
          <w:rFonts w:cs="Arial"/>
        </w:rPr>
        <w:t xml:space="preserve"> </w:t>
      </w:r>
      <w:r>
        <w:rPr>
          <w:rFonts w:cs="Arial"/>
        </w:rPr>
        <w:fldChar w:fldCharType="begin"/>
      </w:r>
      <w:r>
        <w:instrText>XE"</w:instrText>
      </w:r>
      <w:r w:rsidRPr="00413D75">
        <w:rPr>
          <w:rFonts w:cs="Arial"/>
        </w:rPr>
        <w:instrText>Naming</w:instrText>
      </w:r>
      <w:r>
        <w:instrText>"</w:instrText>
      </w:r>
      <w:r>
        <w:rPr>
          <w:rFonts w:cs="Arial"/>
        </w:rPr>
        <w:fldChar w:fldCharType="end"/>
      </w:r>
      <w:r w:rsidR="009E71B4">
        <w:rPr>
          <w:rFonts w:cs="Arial"/>
        </w:rPr>
        <w:t xml:space="preserve"> </w:t>
      </w:r>
    </w:p>
    <w:p w:rsidR="00347871" w:rsidRDefault="00347871" w:rsidP="00F71BA8">
      <w:r>
        <w:t>Relationship defining a human meaningfully name for an entity.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5a0c9611d1c64dcbc0f89b5299e112ed" w:history="1">
        <w:r w:rsidR="00347871">
          <w:rPr>
            <w:rStyle w:val="Hyperlink"/>
          </w:rPr>
          <w:t>Identification</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969" type="#_x0000_t75" alt="195569461.emf" style="width:12pt;height:12pt;visibility:visible;mso-wrap-style:square">
            <v:imagedata r:id="rId10" o:title="195569461"/>
          </v:shape>
        </w:pict>
      </w:r>
      <w:r w:rsidR="00347871">
        <w:t xml:space="preserve"> names</w:t>
      </w:r>
      <w:r w:rsidR="00347871">
        <w:rPr>
          <w:rFonts w:cs="Arial"/>
        </w:rPr>
        <w:fldChar w:fldCharType="begin"/>
      </w:r>
      <w:r w:rsidR="00347871">
        <w:instrText>XE"</w:instrText>
      </w:r>
      <w:r w:rsidR="00347871" w:rsidRPr="00413D75">
        <w:rPr>
          <w:rFonts w:cs="Arial"/>
        </w:rPr>
        <w:instrText>names</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[1..*]   </w:t>
      </w:r>
      <w:r w:rsidR="00347871" w:rsidRPr="00833C5F">
        <w:rPr>
          <w:i/>
        </w:rPr>
        <w:t>Subsets</w:t>
      </w:r>
      <w:r w:rsidR="00347871">
        <w:t>: defines: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An entity named by a name.</w:t>
      </w:r>
    </w:p>
    <w:p w:rsidR="00347871" w:rsidRDefault="00FB4EB2" w:rsidP="00347871">
      <w:pPr>
        <w:ind w:firstLine="720"/>
      </w:pPr>
      <w:r w:rsidRPr="00945284">
        <w:rPr>
          <w:noProof/>
        </w:rPr>
        <w:pict>
          <v:shape id="_x0000_i1968" type="#_x0000_t75" alt="195569461.emf" style="width:12pt;height:12pt;visibility:visible;mso-wrap-style:square">
            <v:imagedata r:id="rId10" o:title="195569461"/>
          </v:shape>
        </w:pict>
      </w:r>
      <w:r w:rsidR="00347871">
        <w:t xml:space="preserve"> has name</w:t>
      </w:r>
      <w:r w:rsidR="00347871">
        <w:rPr>
          <w:rFonts w:cs="Arial"/>
        </w:rPr>
        <w:fldChar w:fldCharType="begin"/>
      </w:r>
      <w:r w:rsidR="00347871">
        <w:instrText>XE"</w:instrText>
      </w:r>
      <w:r w:rsidR="00347871" w:rsidRPr="00413D75">
        <w:rPr>
          <w:rFonts w:cs="Arial"/>
        </w:rPr>
        <w:instrText>has name</w:instrText>
      </w:r>
      <w:r w:rsidR="00347871">
        <w:instrText>"</w:instrText>
      </w:r>
      <w:r w:rsidR="00347871">
        <w:rPr>
          <w:rFonts w:cs="Arial"/>
        </w:rPr>
        <w:fldChar w:fldCharType="end"/>
      </w:r>
      <w:r w:rsidR="00347871">
        <w:t xml:space="preserve"> : </w:t>
      </w:r>
      <w:hyperlink w:anchor="_afe5a48976a2df078be9473827611fb8" w:history="1">
        <w:r w:rsidR="00347871">
          <w:rPr>
            <w:rStyle w:val="Hyperlink"/>
          </w:rPr>
          <w:t>Name</w:t>
        </w:r>
      </w:hyperlink>
      <w:r w:rsidR="00347871">
        <w:t xml:space="preserve"> [*]   </w:t>
      </w:r>
      <w:r w:rsidR="00347871" w:rsidRPr="00833C5F">
        <w:rPr>
          <w:i/>
        </w:rPr>
        <w:t>Subsets</w:t>
      </w:r>
      <w:r w:rsidR="00347871">
        <w:t>: defines: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human meaningful name for an entity.</w:t>
      </w:r>
      <w:r>
        <w:br/>
        <w:t>[FIBO] hasName: that by which some thing is known; may apply to anything</w:t>
      </w:r>
      <w:r>
        <w:br/>
      </w:r>
      <w:r>
        <w:br/>
        <w:t>[OWL] rdfs:label</w:t>
      </w:r>
    </w:p>
    <w:p w:rsidR="00347871" w:rsidRDefault="00347871" w:rsidP="00347871"/>
    <w:p w:rsidR="00347871" w:rsidRDefault="00347871" w:rsidP="00347871">
      <w:pPr>
        <w:pStyle w:val="Heading2"/>
      </w:pPr>
      <w:bookmarkStart w:id="74" w:name="_1a5de8051ffc9f353a7d5b53ee7cf413"/>
      <w:bookmarkStart w:id="75" w:name="_Toc477719406"/>
      <w:r>
        <w:t>Association Prefered Identification</w:t>
      </w:r>
      <w:bookmarkEnd w:id="74"/>
      <w:bookmarkEnd w:id="75"/>
      <w:r w:rsidRPr="003A31EC">
        <w:rPr>
          <w:rFonts w:cs="Arial"/>
        </w:rPr>
        <w:t xml:space="preserve"> </w:t>
      </w:r>
      <w:r>
        <w:rPr>
          <w:rFonts w:cs="Arial"/>
        </w:rPr>
        <w:fldChar w:fldCharType="begin"/>
      </w:r>
      <w:r>
        <w:instrText>XE"</w:instrText>
      </w:r>
      <w:r w:rsidRPr="00413D75">
        <w:rPr>
          <w:rFonts w:cs="Arial"/>
        </w:rPr>
        <w:instrText>Prefered Identification</w:instrText>
      </w:r>
      <w:r>
        <w:instrText>"</w:instrText>
      </w:r>
      <w:r>
        <w:rPr>
          <w:rFonts w:cs="Arial"/>
        </w:rPr>
        <w:fldChar w:fldCharType="end"/>
      </w:r>
      <w:r w:rsidR="009E71B4">
        <w:rPr>
          <w:rFonts w:cs="Arial"/>
        </w:rPr>
        <w:t xml:space="preserve"> </w:t>
      </w:r>
    </w:p>
    <w:p w:rsidR="00347871" w:rsidRDefault="00347871" w:rsidP="00F71BA8">
      <w:r>
        <w:t>Relationship defining the preferred identifier for an entity.</w:t>
      </w:r>
      <w:r>
        <w:br/>
      </w:r>
      <w:r>
        <w:br/>
        <w:t>[ISO 1087] preferred term: term (3.4.3) rated according to the scale of the term acceptability rating (3.4.14) as the primary term for a given concept (3.2.1)</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5a0c9611d1c64dcbc0f89b5299e112ed" w:history="1">
        <w:r w:rsidR="00347871">
          <w:rPr>
            <w:rStyle w:val="Hyperlink"/>
          </w:rPr>
          <w:t>Identification</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967" type="#_x0000_t75" alt="2008159292.emf" style="width:12pt;height:12pt;visibility:visible;mso-wrap-style:square">
            <v:imagedata r:id="rId12" o:title="2008159292"/>
          </v:shape>
        </w:pict>
      </w:r>
      <w:r w:rsidR="00347871">
        <w:t xml:space="preserve"> has preferred</w:t>
      </w:r>
      <w:r w:rsidR="00347871">
        <w:rPr>
          <w:rFonts w:cs="Arial"/>
        </w:rPr>
        <w:fldChar w:fldCharType="begin"/>
      </w:r>
      <w:r w:rsidR="00347871">
        <w:instrText>XE"</w:instrText>
      </w:r>
      <w:r w:rsidR="00347871" w:rsidRPr="00413D75">
        <w:rPr>
          <w:rFonts w:cs="Arial"/>
        </w:rPr>
        <w:instrText>has preferred</w:instrText>
      </w:r>
      <w:r w:rsidR="00347871">
        <w:instrText>"</w:instrText>
      </w:r>
      <w:r w:rsidR="00347871">
        <w:rPr>
          <w:rFonts w:cs="Arial"/>
        </w:rPr>
        <w:fldChar w:fldCharType="end"/>
      </w:r>
      <w:r w:rsidR="00347871">
        <w:t xml:space="preserve"> : </w:t>
      </w:r>
      <w:hyperlink w:anchor="_095e3f15be2ed98da1f28f354699da01" w:history="1">
        <w:r w:rsidR="00347871">
          <w:rPr>
            <w:rStyle w:val="Hyperlink"/>
          </w:rPr>
          <w:t>Identifier</w:t>
        </w:r>
      </w:hyperlink>
      <w:r w:rsidR="00347871">
        <w:t xml:space="preserve"> [0..1]   </w:t>
      </w:r>
      <w:r w:rsidR="00347871" w:rsidRPr="00833C5F">
        <w:rPr>
          <w:i/>
        </w:rPr>
        <w:t>Subsets</w:t>
      </w:r>
      <w:r w:rsidR="00347871">
        <w:t>: defines: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Default identifier to use for an entity.</w:t>
      </w:r>
      <w:r>
        <w:br/>
        <w:t>Where multiple identifiers are preferred in differing context any method for selecting the most preferred identifier is implementation specific and not specified by this standard.</w:t>
      </w:r>
      <w:r>
        <w:br/>
        <w:t>[FUML] NamedElement.name: Note: An Identifier that is &lt;preferred for&gt; an entity is equivalent to the name of a named element.</w:t>
      </w:r>
    </w:p>
    <w:p w:rsidR="00347871" w:rsidRDefault="00FB4EB2" w:rsidP="00347871">
      <w:pPr>
        <w:ind w:firstLine="720"/>
      </w:pPr>
      <w:r w:rsidRPr="00945284">
        <w:rPr>
          <w:noProof/>
        </w:rPr>
        <w:pict>
          <v:shape id="_x0000_i1966" type="#_x0000_t75" alt="2008159292.emf" style="width:12pt;height:12pt;visibility:visible;mso-wrap-style:square">
            <v:imagedata r:id="rId12" o:title="2008159292"/>
          </v:shape>
        </w:pict>
      </w:r>
      <w:r w:rsidR="00347871">
        <w:t xml:space="preserve"> preferred for</w:t>
      </w:r>
      <w:r w:rsidR="00347871">
        <w:rPr>
          <w:rFonts w:cs="Arial"/>
        </w:rPr>
        <w:fldChar w:fldCharType="begin"/>
      </w:r>
      <w:r w:rsidR="00347871">
        <w:instrText>XE"</w:instrText>
      </w:r>
      <w:r w:rsidR="00347871" w:rsidRPr="00413D75">
        <w:rPr>
          <w:rFonts w:cs="Arial"/>
        </w:rPr>
        <w:instrText>preferred for</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[0..1]   </w:t>
      </w:r>
      <w:r w:rsidR="00347871" w:rsidRPr="00833C5F">
        <w:rPr>
          <w:i/>
        </w:rPr>
        <w:t>Subsets</w:t>
      </w:r>
      <w:r w:rsidR="00347871">
        <w:t>: defines: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entity an identifier is preferred for.</w:t>
      </w:r>
    </w:p>
    <w:p w:rsidR="00347871" w:rsidRDefault="00347871" w:rsidP="00347871"/>
    <w:p w:rsidR="00347871" w:rsidRDefault="00347871" w:rsidP="00347871">
      <w:pPr>
        <w:pStyle w:val="Heading2"/>
      </w:pPr>
      <w:bookmarkStart w:id="76" w:name="_64e77adb9e39a94e091d321b1b778074"/>
      <w:bookmarkStart w:id="77" w:name="_Toc477719407"/>
      <w:r>
        <w:t>Class Technical Identifier</w:t>
      </w:r>
      <w:bookmarkEnd w:id="76"/>
      <w:r w:rsidRPr="003A31EC">
        <w:rPr>
          <w:rFonts w:cs="Arial"/>
        </w:rPr>
        <w:t xml:space="preserve"> </w:t>
      </w:r>
      <w:r>
        <w:rPr>
          <w:rFonts w:cs="Arial"/>
        </w:rPr>
        <w:fldChar w:fldCharType="begin"/>
      </w:r>
      <w:r>
        <w:instrText>XE"</w:instrText>
      </w:r>
      <w:r w:rsidRPr="00413D75">
        <w:rPr>
          <w:rFonts w:cs="Arial"/>
        </w:rPr>
        <w:instrText>Technical Identifier</w:instrText>
      </w:r>
      <w:r>
        <w:instrText>"</w:instrText>
      </w:r>
      <w:r>
        <w:rPr>
          <w:rFonts w:cs="Arial"/>
        </w:rPr>
        <w:fldChar w:fldCharType="end"/>
      </w:r>
      <w:r w:rsidR="009E71B4">
        <w:rPr>
          <w:rFonts w:cs="Arial"/>
        </w:rPr>
        <w:t xml:space="preserve"> </w:t>
      </w:r>
      <w:r w:rsidR="006F72CA">
        <w:rPr>
          <w:rFonts w:cs="Arial"/>
        </w:rPr>
        <w:t>&lt;&lt;Value&gt;&gt;</w:t>
      </w:r>
      <w:bookmarkEnd w:id="77"/>
    </w:p>
    <w:p w:rsidR="00347871" w:rsidRDefault="00347871" w:rsidP="00F71BA8">
      <w:r>
        <w:t>A technical identifier is defined within a technical system, information structure or system of systems for references and identity within that system or information element. Such identifiers may have no meaning outside of that system.</w:t>
      </w:r>
      <w:r>
        <w:br/>
      </w:r>
      <w:r>
        <w:br/>
        <w:t>Typical technical identifiers include inter document "refs", record numbers, etc. The system should be referenced as the namespace.</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c9d4914a019b89a37f1f18103ebaf817" w:history="1">
        <w:r w:rsidR="00347871">
          <w:rPr>
            <w:rStyle w:val="Hyperlink"/>
          </w:rPr>
          <w:t>Unique Text Identifier</w:t>
        </w:r>
      </w:hyperlink>
    </w:p>
    <w:p w:rsidR="00347871" w:rsidRDefault="00347871" w:rsidP="00347871"/>
    <w:p w:rsidR="00347871" w:rsidRDefault="00347871" w:rsidP="00347871">
      <w:pPr>
        <w:pStyle w:val="Heading2"/>
      </w:pPr>
      <w:bookmarkStart w:id="78" w:name="_1945edd0888993a52c5dc6467a7b3ef8"/>
      <w:bookmarkStart w:id="79" w:name="_Toc477719408"/>
      <w:r>
        <w:t>Class Term</w:t>
      </w:r>
      <w:bookmarkEnd w:id="78"/>
      <w:r w:rsidRPr="003A31EC">
        <w:rPr>
          <w:rFonts w:cs="Arial"/>
        </w:rPr>
        <w:t xml:space="preserve"> </w:t>
      </w:r>
      <w:r>
        <w:rPr>
          <w:rFonts w:cs="Arial"/>
        </w:rPr>
        <w:fldChar w:fldCharType="begin"/>
      </w:r>
      <w:r>
        <w:instrText>XE"</w:instrText>
      </w:r>
      <w:r w:rsidRPr="00413D75">
        <w:rPr>
          <w:rFonts w:cs="Arial"/>
        </w:rPr>
        <w:instrText>Term</w:instrText>
      </w:r>
      <w:r>
        <w:instrText>"</w:instrText>
      </w:r>
      <w:r>
        <w:rPr>
          <w:rFonts w:cs="Arial"/>
        </w:rPr>
        <w:fldChar w:fldCharType="end"/>
      </w:r>
      <w:r w:rsidR="009E71B4">
        <w:rPr>
          <w:rFonts w:cs="Arial"/>
        </w:rPr>
        <w:t xml:space="preserve"> </w:t>
      </w:r>
      <w:r w:rsidR="006F72CA">
        <w:rPr>
          <w:rFonts w:cs="Arial"/>
        </w:rPr>
        <w:t>&lt;&lt;Value&gt;&gt;&lt;&lt;Intersection&gt;&gt;</w:t>
      </w:r>
      <w:bookmarkEnd w:id="79"/>
    </w:p>
    <w:p w:rsidR="00347871" w:rsidRDefault="00347871" w:rsidP="00F71BA8">
      <w:r>
        <w:t xml:space="preserve">A word, phrase or name used by stakeholders to uniquely identify entities. </w:t>
      </w:r>
      <w:r>
        <w:br/>
      </w:r>
      <w:r>
        <w:br/>
        <w:t>[ISO 1087] term: verbal designation of a general concept in a specific subject field.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afe5a48976a2df078be9473827611fb8" w:history="1">
        <w:r w:rsidR="00347871">
          <w:rPr>
            <w:rStyle w:val="Hyperlink"/>
          </w:rPr>
          <w:t>Name</w:t>
        </w:r>
      </w:hyperlink>
      <w:r w:rsidR="00347871">
        <w:t xml:space="preserve">, </w:t>
      </w:r>
      <w:hyperlink w:anchor="_c9d4914a019b89a37f1f18103ebaf817" w:history="1">
        <w:r w:rsidR="00347871">
          <w:rPr>
            <w:rStyle w:val="Hyperlink"/>
          </w:rPr>
          <w:t>Unique Text Identifier</w:t>
        </w:r>
      </w:hyperlink>
    </w:p>
    <w:p w:rsidR="00347871" w:rsidRDefault="00347871" w:rsidP="00347871"/>
    <w:p w:rsidR="00347871" w:rsidRDefault="00347871" w:rsidP="00347871">
      <w:pPr>
        <w:pStyle w:val="Heading2"/>
      </w:pPr>
      <w:bookmarkStart w:id="80" w:name="_380248073543af7bed8363f2b34ad5f7"/>
      <w:bookmarkStart w:id="81" w:name="_Toc477719409"/>
      <w:r>
        <w:t>Class Text Identifier</w:t>
      </w:r>
      <w:bookmarkEnd w:id="80"/>
      <w:r w:rsidRPr="003A31EC">
        <w:rPr>
          <w:rFonts w:cs="Arial"/>
        </w:rPr>
        <w:t xml:space="preserve"> </w:t>
      </w:r>
      <w:r>
        <w:rPr>
          <w:rFonts w:cs="Arial"/>
        </w:rPr>
        <w:fldChar w:fldCharType="begin"/>
      </w:r>
      <w:r>
        <w:instrText>XE"</w:instrText>
      </w:r>
      <w:r w:rsidRPr="00413D75">
        <w:rPr>
          <w:rFonts w:cs="Arial"/>
        </w:rPr>
        <w:instrText>Text Identifier</w:instrText>
      </w:r>
      <w:r>
        <w:instrText>"</w:instrText>
      </w:r>
      <w:r>
        <w:rPr>
          <w:rFonts w:cs="Arial"/>
        </w:rPr>
        <w:fldChar w:fldCharType="end"/>
      </w:r>
      <w:r w:rsidR="009E71B4">
        <w:rPr>
          <w:rFonts w:cs="Arial"/>
        </w:rPr>
        <w:t xml:space="preserve"> </w:t>
      </w:r>
      <w:r w:rsidR="006F72CA">
        <w:rPr>
          <w:rFonts w:cs="Arial"/>
        </w:rPr>
        <w:t>&lt;&lt;Value&gt;&gt;</w:t>
      </w:r>
      <w:bookmarkEnd w:id="81"/>
    </w:p>
    <w:p w:rsidR="00347871" w:rsidRDefault="00347871" w:rsidP="00F71BA8">
      <w:r>
        <w:t>A code or other simple value that can be represented as text, identifying something that may or may not be unique. Simple identifiers may be codes, names, numbers or compound values.</w:t>
      </w:r>
      <w:r>
        <w:br/>
        <w:t>[NIEM] IdentificationType (IdentificationID=value)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095e3f15be2ed98da1f28f354699da01" w:history="1">
        <w:r w:rsidR="00347871">
          <w:rPr>
            <w:rStyle w:val="Hyperlink"/>
          </w:rPr>
          <w:t>Identifier</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1965" type="#_x0000_t75" alt="-905152249.emf" style="width:12pt;height:12pt;visibility:visible;mso-wrap-style:square">
            <v:imagedata r:id="rId13" o:title="-905152249"/>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f8b3b1f5ed63755061811cd6b69bc24f" w:history="1">
        <w:r w:rsidR="00347871">
          <w:rPr>
            <w:rStyle w:val="Hyperlink"/>
          </w:rPr>
          <w:t>Text</w:t>
        </w:r>
      </w:hyperlink>
    </w:p>
    <w:p w:rsidR="00347871" w:rsidRDefault="00347871" w:rsidP="00E04E71">
      <w:pPr>
        <w:pStyle w:val="BodyText"/>
        <w:spacing w:before="0" w:after="120"/>
      </w:pPr>
      <w:r>
        <w:t>Text value of an identifier</w:t>
      </w:r>
    </w:p>
    <w:p w:rsidR="00347871" w:rsidRDefault="00347871" w:rsidP="00347871"/>
    <w:p w:rsidR="00347871" w:rsidRDefault="00347871" w:rsidP="00347871">
      <w:pPr>
        <w:pStyle w:val="Heading2"/>
      </w:pPr>
      <w:bookmarkStart w:id="82" w:name="_18f8ef1b23e6cdf9278bd94f24f73c26"/>
      <w:bookmarkStart w:id="83" w:name="_Toc477719410"/>
      <w:r>
        <w:t>Class Unique Identifier</w:t>
      </w:r>
      <w:bookmarkEnd w:id="82"/>
      <w:r w:rsidRPr="003A31EC">
        <w:rPr>
          <w:rFonts w:cs="Arial"/>
        </w:rPr>
        <w:t xml:space="preserve"> </w:t>
      </w:r>
      <w:r>
        <w:rPr>
          <w:rFonts w:cs="Arial"/>
        </w:rPr>
        <w:fldChar w:fldCharType="begin"/>
      </w:r>
      <w:r>
        <w:instrText>XE"</w:instrText>
      </w:r>
      <w:r w:rsidRPr="00413D75">
        <w:rPr>
          <w:rFonts w:cs="Arial"/>
        </w:rPr>
        <w:instrText>Unique Identifier</w:instrText>
      </w:r>
      <w:r>
        <w:instrText>"</w:instrText>
      </w:r>
      <w:r>
        <w:rPr>
          <w:rFonts w:cs="Arial"/>
        </w:rPr>
        <w:fldChar w:fldCharType="end"/>
      </w:r>
      <w:r w:rsidR="009E71B4">
        <w:rPr>
          <w:rFonts w:cs="Arial"/>
        </w:rPr>
        <w:t xml:space="preserve"> </w:t>
      </w:r>
      <w:r w:rsidR="006F72CA">
        <w:rPr>
          <w:rFonts w:cs="Arial"/>
        </w:rPr>
        <w:t>&lt;&lt;Value&gt;&gt;</w:t>
      </w:r>
      <w:bookmarkEnd w:id="83"/>
    </w:p>
    <w:p w:rsidR="00347871" w:rsidRDefault="00347871" w:rsidP="00F71BA8">
      <w:r>
        <w:t>A unique identifier is an entity used to uniquely identify something. The identified thing is referenced by what the identifier &lt;identifies&gt;.</w:t>
      </w:r>
      <w:r>
        <w:br/>
        <w:t>Identifiers are defined and &lt;unique within&gt; a lexical scope as its namespace.</w:t>
      </w:r>
      <w:r>
        <w:br/>
        <w:t>Multiple identifiers may use the same word or text value (or other forms of values) in differing &lt;unique within&gt; namespaces such that the same word may have different meanings in different context.</w:t>
      </w:r>
      <w:r>
        <w:br/>
        <w:t>An entity may have any number of identifiers.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095e3f15be2ed98da1f28f354699da01" w:history="1">
        <w:r w:rsidR="00347871">
          <w:rPr>
            <w:rStyle w:val="Hyperlink"/>
          </w:rPr>
          <w:t>Identifier</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964" type="#_x0000_t75" alt="195569461.emf" style="width:12pt;height:12pt;visibility:visible;mso-wrap-style:square">
            <v:imagedata r:id="rId10" o:title="195569461"/>
          </v:shape>
        </w:pict>
      </w:r>
      <w:r w:rsidR="00347871">
        <w:t xml:space="preserve"> </w:t>
      </w:r>
      <w:r w:rsidR="007A366F">
        <w:t>&lt;&lt;Sufficient&gt;&gt;</w:t>
      </w:r>
      <w:r w:rsidR="0061586D">
        <w:t xml:space="preserve"> </w:t>
      </w:r>
      <w:r w:rsidR="00347871">
        <w:t>unique within</w:t>
      </w:r>
      <w:r w:rsidR="00347871">
        <w:rPr>
          <w:rFonts w:cs="Arial"/>
        </w:rPr>
        <w:fldChar w:fldCharType="begin"/>
      </w:r>
      <w:r w:rsidR="00347871">
        <w:instrText>XE"</w:instrText>
      </w:r>
      <w:r w:rsidR="00347871" w:rsidRPr="00413D75">
        <w:rPr>
          <w:rFonts w:cs="Arial"/>
        </w:rPr>
        <w:instrText>unique within</w:instrText>
      </w:r>
      <w:r w:rsidR="00347871">
        <w:instrText>"</w:instrText>
      </w:r>
      <w:r w:rsidR="00347871">
        <w:rPr>
          <w:rFonts w:cs="Arial"/>
        </w:rPr>
        <w:fldChar w:fldCharType="end"/>
      </w:r>
      <w:r w:rsidR="00347871">
        <w:t xml:space="preserve"> : </w:t>
      </w:r>
      <w:hyperlink w:anchor="_9c5aa7f24b9d67e77921e06d105205c0" w:history="1">
        <w:r w:rsidR="00347871">
          <w:rPr>
            <w:rStyle w:val="Hyperlink"/>
          </w:rPr>
          <w:t>Namespace</w:t>
        </w:r>
      </w:hyperlink>
      <w:r w:rsidR="00347871">
        <w:t xml:space="preserve"> [1]   </w:t>
      </w:r>
      <w:r w:rsidR="00347871" w:rsidRPr="00833C5F">
        <w:rPr>
          <w:i/>
        </w:rPr>
        <w:t>Subsets</w:t>
      </w:r>
      <w:r w:rsidR="00347871">
        <w:t>: defined in:</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f299435eb9ee45736534c27bbafd17f2" w:history="1">
        <w:r w:rsidRPr="00446E2F">
          <w:rPr>
            <w:rStyle w:val="Hyperlink"/>
            <w:color w:val="0066FF"/>
          </w:rPr>
          <w:t>Identifier in Namespace</w:t>
        </w:r>
      </w:hyperlink>
      <w:r w:rsidR="00446E2F">
        <w:t xml:space="preserve"> </w:t>
      </w:r>
    </w:p>
    <w:p w:rsidR="00347871" w:rsidRDefault="00347871" w:rsidP="004E3AD0">
      <w:pPr>
        <w:pStyle w:val="BodyText"/>
        <w:spacing w:before="60" w:after="120"/>
        <w:ind w:firstLine="720"/>
      </w:pPr>
      <w:r>
        <w:t>The namespace in which an identifier is defined and has a unique value.</w:t>
      </w:r>
      <w:r>
        <w:br/>
        <w:t>[FUML] memberNamespace</w:t>
      </w:r>
    </w:p>
    <w:p w:rsidR="00347871" w:rsidRDefault="00347871" w:rsidP="00347871"/>
    <w:p w:rsidR="00347871" w:rsidRDefault="00347871" w:rsidP="00347871">
      <w:pPr>
        <w:pStyle w:val="Heading2"/>
      </w:pPr>
      <w:bookmarkStart w:id="84" w:name="_c9d4914a019b89a37f1f18103ebaf817"/>
      <w:bookmarkStart w:id="85" w:name="_Toc477719411"/>
      <w:r>
        <w:t>Class Unique Text Identifier</w:t>
      </w:r>
      <w:bookmarkEnd w:id="84"/>
      <w:r w:rsidRPr="003A31EC">
        <w:rPr>
          <w:rFonts w:cs="Arial"/>
        </w:rPr>
        <w:t xml:space="preserve"> </w:t>
      </w:r>
      <w:r>
        <w:rPr>
          <w:rFonts w:cs="Arial"/>
        </w:rPr>
        <w:fldChar w:fldCharType="begin"/>
      </w:r>
      <w:r>
        <w:instrText>XE"</w:instrText>
      </w:r>
      <w:r w:rsidRPr="00413D75">
        <w:rPr>
          <w:rFonts w:cs="Arial"/>
        </w:rPr>
        <w:instrText>Unique Text Identifier</w:instrText>
      </w:r>
      <w:r>
        <w:instrText>"</w:instrText>
      </w:r>
      <w:r>
        <w:rPr>
          <w:rFonts w:cs="Arial"/>
        </w:rPr>
        <w:fldChar w:fldCharType="end"/>
      </w:r>
      <w:r w:rsidR="009E71B4">
        <w:rPr>
          <w:rFonts w:cs="Arial"/>
        </w:rPr>
        <w:t xml:space="preserve"> </w:t>
      </w:r>
      <w:r w:rsidR="006F72CA">
        <w:rPr>
          <w:rFonts w:cs="Arial"/>
        </w:rPr>
        <w:t>&lt;&lt;Value&gt;&gt;&lt;&lt;Intersection&gt;&gt;</w:t>
      </w:r>
      <w:bookmarkEnd w:id="85"/>
    </w:p>
    <w:p w:rsidR="00347871" w:rsidRDefault="00347871" w:rsidP="00F71BA8">
      <w:r>
        <w:t>An &lt;Identifier&gt; that is represented using text. e.g. a "word", "phrase" or "name".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380248073543af7bed8363f2b34ad5f7" w:history="1">
        <w:r w:rsidR="00347871">
          <w:rPr>
            <w:rStyle w:val="Hyperlink"/>
          </w:rPr>
          <w:t>Text Identifier</w:t>
        </w:r>
      </w:hyperlink>
      <w:r w:rsidR="00347871">
        <w:t xml:space="preserve">, </w:t>
      </w:r>
      <w:hyperlink w:anchor="_18f8ef1b23e6cdf9278bd94f24f73c26" w:history="1">
        <w:r w:rsidR="00347871">
          <w:rPr>
            <w:rStyle w:val="Hyperlink"/>
          </w:rPr>
          <w:t>Unique Identifier</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86" w:name="_Toc477719412"/>
      <w:r>
        <w:t>SMIF Conceptual Model::Kernel</w:t>
      </w:r>
      <w:bookmarkEnd w:id="86"/>
    </w:p>
    <w:p w:rsidR="00347871" w:rsidRDefault="00347871" w:rsidP="00A318C1">
      <w:pPr>
        <w:pStyle w:val="BodyText"/>
      </w:pPr>
      <w:r>
        <w:t>The kernel subsets the SMIF classes. The diagrams in this package illustrate the concrete classes that are used to define the SMIF language.</w:t>
      </w:r>
      <w:r>
        <w:br/>
        <w:t>Note that shaded classes are not instantiated in the kernel and may be "flattened". Specifications for each class and association are defined in the corresponding package for that concept.</w:t>
      </w:r>
      <w:r>
        <w:br/>
      </w:r>
    </w:p>
    <w:p w:rsidR="00347871" w:rsidRDefault="00347871" w:rsidP="00347871">
      <w:pPr>
        <w:pStyle w:val="Heading2"/>
      </w:pPr>
      <w:bookmarkStart w:id="87" w:name="_Toc477719413"/>
      <w:r>
        <w:t>Diagram: Kernel Associations</w:t>
      </w:r>
      <w:bookmarkEnd w:id="87"/>
    </w:p>
    <w:p w:rsidR="00347871" w:rsidRDefault="00FB4EB2" w:rsidP="00347871">
      <w:pPr>
        <w:jc w:val="center"/>
        <w:rPr>
          <w:rFonts w:cs="Arial"/>
        </w:rPr>
      </w:pPr>
      <w:r w:rsidRPr="00945284">
        <w:rPr>
          <w:noProof/>
        </w:rPr>
        <w:pict>
          <v:shape id="Picture -2107555202.emf" o:spid="_x0000_i1963" type="#_x0000_t75" alt="-2107555202.emf" style="width:487.2pt;height:433.8pt;visibility:visible;mso-wrap-style:square">
            <v:imagedata r:id="rId16" o:title="-2107555202"/>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Kernel Associations</w:t>
      </w:r>
    </w:p>
    <w:p w:rsidR="00347871" w:rsidRDefault="00347871" w:rsidP="00347871">
      <w:pPr>
        <w:pStyle w:val="Heading2"/>
      </w:pPr>
      <w:bookmarkStart w:id="88" w:name="_Toc477719414"/>
      <w:r>
        <w:lastRenderedPageBreak/>
        <w:t>Diagram: Kernel Identifiers</w:t>
      </w:r>
      <w:bookmarkEnd w:id="88"/>
    </w:p>
    <w:p w:rsidR="00347871" w:rsidRDefault="00FB4EB2" w:rsidP="00347871">
      <w:pPr>
        <w:jc w:val="center"/>
        <w:rPr>
          <w:rFonts w:cs="Arial"/>
        </w:rPr>
      </w:pPr>
      <w:r w:rsidRPr="00945284">
        <w:rPr>
          <w:noProof/>
        </w:rPr>
        <w:pict>
          <v:shape id="Picture -1589839955.emf" o:spid="_x0000_i1962" type="#_x0000_t75" alt="-1589839955.emf" style="width:487.2pt;height:420.6pt;visibility:visible;mso-wrap-style:square">
            <v:imagedata r:id="rId17" o:title="-1589839955"/>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Kernel Identifiers</w:t>
      </w:r>
    </w:p>
    <w:p w:rsidR="00347871" w:rsidRDefault="00347871" w:rsidP="00A318C1">
      <w:pPr>
        <w:pStyle w:val="BodyText"/>
      </w:pPr>
      <w:r>
        <w:t>An identifier that can be represented as text. The text is in the "value" property.</w:t>
      </w:r>
      <w:r>
        <w:br/>
      </w:r>
      <w:r>
        <w:br/>
        <w:t>[IDEAS] Sign: An Individual that signifies a Thing.</w:t>
      </w:r>
    </w:p>
    <w:p w:rsidR="00347871" w:rsidRDefault="00347871" w:rsidP="00347871">
      <w:pPr>
        <w:pStyle w:val="Heading2"/>
      </w:pPr>
      <w:bookmarkStart w:id="89" w:name="_Toc477719415"/>
      <w:r>
        <w:lastRenderedPageBreak/>
        <w:t>Diagram: Kernel Lexical Scope</w:t>
      </w:r>
      <w:bookmarkEnd w:id="89"/>
    </w:p>
    <w:p w:rsidR="00347871" w:rsidRDefault="00FB4EB2" w:rsidP="00347871">
      <w:pPr>
        <w:jc w:val="center"/>
        <w:rPr>
          <w:rFonts w:cs="Arial"/>
        </w:rPr>
      </w:pPr>
      <w:r w:rsidRPr="00945284">
        <w:rPr>
          <w:noProof/>
        </w:rPr>
        <w:pict>
          <v:shape id="Picture -931048839.emf" o:spid="_x0000_i1961" type="#_x0000_t75" alt="-931048839.emf" style="width:487.2pt;height:415.8pt;visibility:visible;mso-wrap-style:square">
            <v:imagedata r:id="rId18" o:title="-931048839"/>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 xml:space="preserve">Kernel </w:t>
      </w:r>
      <w:bookmarkStart w:id="90" w:name="_GoBack"/>
      <w:bookmarkEnd w:id="90"/>
      <w:r>
        <w:t>Lexical Scope</w:t>
      </w:r>
    </w:p>
    <w:p w:rsidR="00347871" w:rsidRDefault="00347871" w:rsidP="00347871">
      <w:pPr>
        <w:pStyle w:val="Heading2"/>
      </w:pPr>
      <w:bookmarkStart w:id="91" w:name="_Toc477719416"/>
      <w:r>
        <w:lastRenderedPageBreak/>
        <w:t>Diagram: Kernel Metadata</w:t>
      </w:r>
      <w:bookmarkEnd w:id="91"/>
    </w:p>
    <w:p w:rsidR="00347871" w:rsidRDefault="00FB4EB2" w:rsidP="00347871">
      <w:pPr>
        <w:jc w:val="center"/>
        <w:rPr>
          <w:rFonts w:cs="Arial"/>
        </w:rPr>
      </w:pPr>
      <w:r w:rsidRPr="00945284">
        <w:rPr>
          <w:noProof/>
        </w:rPr>
        <w:pict>
          <v:shape id="Picture -1258527893.emf" o:spid="_x0000_i1960" type="#_x0000_t75" alt="-1258527893.emf" style="width:487.2pt;height:211.8pt;visibility:visible;mso-wrap-style:square">
            <v:imagedata r:id="rId19" o:title="-1258527893"/>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Kernel Metadata</w:t>
      </w:r>
    </w:p>
    <w:p w:rsidR="00347871" w:rsidRDefault="00347871" w:rsidP="00347871">
      <w:pPr>
        <w:pStyle w:val="Heading2"/>
      </w:pPr>
      <w:bookmarkStart w:id="92" w:name="_Toc477719417"/>
      <w:r>
        <w:t>Diagram: Kernel Properties</w:t>
      </w:r>
      <w:bookmarkEnd w:id="92"/>
    </w:p>
    <w:p w:rsidR="00347871" w:rsidRDefault="00FB4EB2" w:rsidP="00347871">
      <w:pPr>
        <w:jc w:val="center"/>
        <w:rPr>
          <w:rFonts w:cs="Arial"/>
        </w:rPr>
      </w:pPr>
      <w:r w:rsidRPr="00945284">
        <w:rPr>
          <w:noProof/>
        </w:rPr>
        <w:pict>
          <v:shape id="Picture -281755597.emf" o:spid="_x0000_i1959" type="#_x0000_t75" alt="-281755597.emf" style="width:487.2pt;height:338.4pt;visibility:visible;mso-wrap-style:square">
            <v:imagedata r:id="rId20" o:title="-281755597"/>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Kernel Properties</w:t>
      </w:r>
    </w:p>
    <w:p w:rsidR="00347871" w:rsidRDefault="00347871" w:rsidP="00347871">
      <w:pPr>
        <w:pStyle w:val="Heading2"/>
      </w:pPr>
      <w:bookmarkStart w:id="93" w:name="_Toc477719418"/>
      <w:r>
        <w:lastRenderedPageBreak/>
        <w:t>Diagram: Kernel Rules Summary</w:t>
      </w:r>
      <w:bookmarkEnd w:id="93"/>
    </w:p>
    <w:p w:rsidR="00347871" w:rsidRDefault="00FB4EB2" w:rsidP="00347871">
      <w:pPr>
        <w:jc w:val="center"/>
        <w:rPr>
          <w:rFonts w:cs="Arial"/>
        </w:rPr>
      </w:pPr>
      <w:r w:rsidRPr="00945284">
        <w:rPr>
          <w:noProof/>
        </w:rPr>
        <w:pict>
          <v:shape id="Picture -522033972.emf" o:spid="_x0000_i1958" type="#_x0000_t75" alt="-522033972.emf" style="width:404.4pt;height:565.2pt;visibility:visible;mso-wrap-style:square">
            <v:imagedata r:id="rId21" o:title="-522033972"/>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Kernel Rules Summary</w:t>
      </w:r>
    </w:p>
    <w:p w:rsidR="00347871" w:rsidRDefault="00347871" w:rsidP="00A318C1">
      <w:pPr>
        <w:pStyle w:val="BodyText"/>
      </w:pPr>
      <w:r>
        <w:t>This diagram shown a summary of the primary rules.</w:t>
      </w:r>
    </w:p>
    <w:p w:rsidR="00347871" w:rsidRDefault="00347871" w:rsidP="00347871">
      <w:pPr>
        <w:pStyle w:val="Heading2"/>
      </w:pPr>
      <w:bookmarkStart w:id="94" w:name="_Toc477719419"/>
      <w:r>
        <w:lastRenderedPageBreak/>
        <w:t>Diagram: Kernel Top Level</w:t>
      </w:r>
      <w:bookmarkEnd w:id="94"/>
    </w:p>
    <w:p w:rsidR="00347871" w:rsidRDefault="00FB4EB2" w:rsidP="00347871">
      <w:pPr>
        <w:jc w:val="center"/>
        <w:rPr>
          <w:rFonts w:cs="Arial"/>
        </w:rPr>
      </w:pPr>
      <w:r w:rsidRPr="00945284">
        <w:rPr>
          <w:noProof/>
        </w:rPr>
        <w:pict>
          <v:shape id="Picture -629609218.emf" o:spid="_x0000_i1957" type="#_x0000_t75" alt="-629609218.emf" style="width:487.2pt;height:421.2pt;visibility:visible;mso-wrap-style:square">
            <v:imagedata r:id="rId22" o:title="-629609218"/>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Kernel Top Level</w:t>
      </w:r>
    </w:p>
    <w:p w:rsidR="00347871" w:rsidRDefault="00347871" w:rsidP="00A318C1">
      <w:pPr>
        <w:pStyle w:val="BodyText"/>
      </w:pPr>
      <w:r>
        <w:t>Diagram showing summary of top level classes and significant subtypes.</w:t>
      </w:r>
    </w:p>
    <w:p w:rsidR="00347871" w:rsidRDefault="00347871" w:rsidP="00347871">
      <w:pPr>
        <w:pStyle w:val="Heading2"/>
      </w:pPr>
      <w:bookmarkStart w:id="95" w:name="_Toc477719420"/>
      <w:r>
        <w:lastRenderedPageBreak/>
        <w:t>Diagram: Kernel Types</w:t>
      </w:r>
      <w:bookmarkEnd w:id="95"/>
    </w:p>
    <w:p w:rsidR="00347871" w:rsidRDefault="00FB4EB2" w:rsidP="00347871">
      <w:pPr>
        <w:jc w:val="center"/>
        <w:rPr>
          <w:rFonts w:cs="Arial"/>
        </w:rPr>
      </w:pPr>
      <w:r w:rsidRPr="00945284">
        <w:rPr>
          <w:noProof/>
        </w:rPr>
        <w:pict>
          <v:shape id="Picture -164944547.emf" o:spid="_x0000_i1956" type="#_x0000_t75" alt="-164944547.emf" style="width:487.2pt;height:348.6pt;visibility:visible;mso-wrap-style:square">
            <v:imagedata r:id="rId23" o:title="-164944547"/>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Kernel Types</w:t>
      </w:r>
    </w:p>
    <w:p w:rsidR="00347871" w:rsidRDefault="00347871" w:rsidP="00347871">
      <w:pPr>
        <w:pStyle w:val="Heading2"/>
      </w:pPr>
      <w:bookmarkStart w:id="96" w:name="_Toc477719421"/>
      <w:r>
        <w:lastRenderedPageBreak/>
        <w:t>Diagram: Kernel Values</w:t>
      </w:r>
      <w:bookmarkEnd w:id="96"/>
    </w:p>
    <w:p w:rsidR="00347871" w:rsidRDefault="00FB4EB2" w:rsidP="00347871">
      <w:pPr>
        <w:jc w:val="center"/>
        <w:rPr>
          <w:rFonts w:cs="Arial"/>
        </w:rPr>
      </w:pPr>
      <w:r w:rsidRPr="00945284">
        <w:rPr>
          <w:noProof/>
        </w:rPr>
        <w:pict>
          <v:shape id="Picture -1906661175.emf" o:spid="_x0000_i1955" type="#_x0000_t75" alt="-1906661175.emf" style="width:344.4pt;height:542.4pt;visibility:visible;mso-wrap-style:square">
            <v:imagedata r:id="rId24" o:title="-1906661175"/>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Kernel Values</w:t>
      </w:r>
    </w:p>
    <w:p w:rsidR="00347871" w:rsidRDefault="00347871" w:rsidP="00347871">
      <w:r>
        <w:t xml:space="preserve"> </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97" w:name="_Toc477719422"/>
      <w:r>
        <w:t>SMIF Conceptual Model::Lexical Scope</w:t>
      </w:r>
      <w:bookmarkEnd w:id="97"/>
    </w:p>
    <w:p w:rsidR="00347871" w:rsidRDefault="00347871" w:rsidP="00A318C1">
      <w:pPr>
        <w:pStyle w:val="BodyText"/>
      </w:pPr>
      <w:r>
        <w:t>Lexical scope defines the structure of models and the ownership of model elements.</w:t>
      </w:r>
    </w:p>
    <w:p w:rsidR="00347871" w:rsidRDefault="00347871" w:rsidP="00347871">
      <w:pPr>
        <w:pStyle w:val="Heading2"/>
      </w:pPr>
      <w:bookmarkStart w:id="98" w:name="_Toc477719423"/>
      <w:r>
        <w:t>Diagram: Lexical Scope</w:t>
      </w:r>
      <w:bookmarkEnd w:id="98"/>
    </w:p>
    <w:p w:rsidR="00347871" w:rsidRDefault="00FB4EB2" w:rsidP="00347871">
      <w:pPr>
        <w:jc w:val="center"/>
        <w:rPr>
          <w:rFonts w:cs="Arial"/>
        </w:rPr>
      </w:pPr>
      <w:r w:rsidRPr="00945284">
        <w:rPr>
          <w:noProof/>
        </w:rPr>
        <w:pict>
          <v:shape id="Picture 2046292961.emf" o:spid="_x0000_i1954" type="#_x0000_t75" alt="2046292961.emf" style="width:487.2pt;height:367.8pt;visibility:visible;mso-wrap-style:square">
            <v:imagedata r:id="rId25" o:title="2046292961"/>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Lexical Scope</w:t>
      </w:r>
    </w:p>
    <w:p w:rsidR="00347871" w:rsidRDefault="00347871" w:rsidP="00347871">
      <w:r>
        <w:t xml:space="preserve"> </w:t>
      </w:r>
    </w:p>
    <w:p w:rsidR="00347871" w:rsidRDefault="00347871" w:rsidP="00347871"/>
    <w:p w:rsidR="00347871" w:rsidRDefault="00347871" w:rsidP="00347871">
      <w:pPr>
        <w:pStyle w:val="Heading2"/>
      </w:pPr>
      <w:bookmarkStart w:id="99" w:name="_d495fd45ae4417cb926eed8d908b4729"/>
      <w:bookmarkStart w:id="100" w:name="_Toc477719424"/>
      <w:r>
        <w:t>Class Conceptual Package</w:t>
      </w:r>
      <w:bookmarkEnd w:id="99"/>
      <w:bookmarkEnd w:id="100"/>
      <w:r w:rsidRPr="003A31EC">
        <w:rPr>
          <w:rFonts w:cs="Arial"/>
        </w:rPr>
        <w:t xml:space="preserve"> </w:t>
      </w:r>
      <w:r>
        <w:rPr>
          <w:rFonts w:cs="Arial"/>
        </w:rPr>
        <w:fldChar w:fldCharType="begin"/>
      </w:r>
      <w:r>
        <w:instrText>XE"</w:instrText>
      </w:r>
      <w:r w:rsidRPr="00413D75">
        <w:rPr>
          <w:rFonts w:cs="Arial"/>
        </w:rPr>
        <w:instrText>Conceptual Package</w:instrText>
      </w:r>
      <w:r>
        <w:instrText>"</w:instrText>
      </w:r>
      <w:r>
        <w:rPr>
          <w:rFonts w:cs="Arial"/>
        </w:rPr>
        <w:fldChar w:fldCharType="end"/>
      </w:r>
      <w:r w:rsidR="009E71B4">
        <w:rPr>
          <w:rFonts w:cs="Arial"/>
        </w:rPr>
        <w:t xml:space="preserve"> </w:t>
      </w:r>
    </w:p>
    <w:p w:rsidR="00347871" w:rsidRDefault="00347871" w:rsidP="00F71BA8">
      <w:r>
        <w:t>A model of a real or possible world as conceived by the model authors.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0506f167988dfda7ae188b66aefe4f05" w:history="1">
        <w:r w:rsidR="00347871">
          <w:rPr>
            <w:rStyle w:val="Hyperlink"/>
          </w:rPr>
          <w:t>Package</w:t>
        </w:r>
      </w:hyperlink>
    </w:p>
    <w:p w:rsidR="00347871" w:rsidRDefault="00347871" w:rsidP="00347871"/>
    <w:p w:rsidR="00347871" w:rsidRDefault="00347871" w:rsidP="00347871">
      <w:pPr>
        <w:pStyle w:val="Heading2"/>
      </w:pPr>
      <w:bookmarkStart w:id="101" w:name="_3f8ee3c0c2369667c3f31d50e0ff6f83"/>
      <w:bookmarkStart w:id="102" w:name="_Toc477719425"/>
      <w:r>
        <w:lastRenderedPageBreak/>
        <w:t>Association Definition</w:t>
      </w:r>
      <w:bookmarkEnd w:id="101"/>
      <w:bookmarkEnd w:id="102"/>
      <w:r w:rsidRPr="003A31EC">
        <w:rPr>
          <w:rFonts w:cs="Arial"/>
        </w:rPr>
        <w:t xml:space="preserve"> </w:t>
      </w:r>
      <w:r>
        <w:rPr>
          <w:rFonts w:cs="Arial"/>
        </w:rPr>
        <w:fldChar w:fldCharType="begin"/>
      </w:r>
      <w:r>
        <w:instrText>XE"</w:instrText>
      </w:r>
      <w:r w:rsidRPr="00413D75">
        <w:rPr>
          <w:rFonts w:cs="Arial"/>
        </w:rPr>
        <w:instrText>Definition</w:instrText>
      </w:r>
      <w:r>
        <w:instrText>"</w:instrText>
      </w:r>
      <w:r>
        <w:rPr>
          <w:rFonts w:cs="Arial"/>
        </w:rPr>
        <w:fldChar w:fldCharType="end"/>
      </w:r>
      <w:r w:rsidR="009E71B4">
        <w:rPr>
          <w:rFonts w:cs="Arial"/>
        </w:rPr>
        <w:t xml:space="preserve"> </w:t>
      </w:r>
    </w:p>
    <w:p w:rsidR="00347871" w:rsidRDefault="00347871" w:rsidP="00F71BA8">
      <w:r>
        <w:t>Relationship defining the set of elements defined within a lexical scope.</w:t>
      </w:r>
      <w:r>
        <w:br/>
        <w:t>[OWL] RDF Graph</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52c887644007b8e51a1f6e976113707a" w:history="1">
        <w:r w:rsidR="00347871">
          <w:rPr>
            <w:rStyle w:val="Hyperlink"/>
          </w:rPr>
          <w:t>Extent of Context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953" type="#_x0000_t75" alt="-2038262613.emf" style="width:12pt;height:12pt;visibility:visible;mso-wrap-style:square">
            <v:imagedata r:id="rId26" o:title="-2038262613"/>
          </v:shape>
        </w:pict>
      </w:r>
      <w:r w:rsidR="00347871">
        <w:t xml:space="preserve"> defines</w:t>
      </w:r>
      <w:r w:rsidR="00347871">
        <w:rPr>
          <w:rFonts w:cs="Arial"/>
        </w:rPr>
        <w:fldChar w:fldCharType="begin"/>
      </w:r>
      <w:r w:rsidR="00347871">
        <w:instrText>XE"</w:instrText>
      </w:r>
      <w:r w:rsidR="00347871" w:rsidRPr="00413D75">
        <w:rPr>
          <w:rFonts w:cs="Arial"/>
        </w:rPr>
        <w:instrText>defines</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   </w:t>
      </w:r>
      <w:r w:rsidR="00347871" w:rsidRPr="00833C5F">
        <w:rPr>
          <w:i/>
        </w:rPr>
        <w:t>Subsets</w:t>
      </w:r>
      <w:r w:rsidR="00347871">
        <w:t>: defined in:</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model element defined within a lexical scope.</w:t>
      </w:r>
      <w:r>
        <w:br/>
        <w:t>Definition within a scope does not  assert everything within a scope but the lexical scope may be independently asserted, thus asserting what it defines.</w:t>
      </w:r>
      <w:r>
        <w:br/>
        <w:t>[FUML] ownedElement, ownedMember</w:t>
      </w:r>
      <w:r>
        <w:br/>
      </w:r>
    </w:p>
    <w:p w:rsidR="00347871" w:rsidRDefault="00FB4EB2" w:rsidP="00347871">
      <w:pPr>
        <w:ind w:firstLine="720"/>
      </w:pPr>
      <w:r w:rsidRPr="00945284">
        <w:rPr>
          <w:noProof/>
        </w:rPr>
        <w:pict>
          <v:shape id="_x0000_i1952" type="#_x0000_t75" alt="-2038262613.emf" style="width:12pt;height:12pt;visibility:visible;mso-wrap-style:square">
            <v:imagedata r:id="rId26" o:title="-2038262613"/>
          </v:shape>
        </w:pict>
      </w:r>
      <w:r w:rsidR="00347871">
        <w:t xml:space="preserve"> defined in</w:t>
      </w:r>
      <w:r w:rsidR="00347871">
        <w:rPr>
          <w:rFonts w:cs="Arial"/>
        </w:rPr>
        <w:fldChar w:fldCharType="begin"/>
      </w:r>
      <w:r w:rsidR="00347871">
        <w:instrText>XE"</w:instrText>
      </w:r>
      <w:r w:rsidR="00347871" w:rsidRPr="00413D75">
        <w:rPr>
          <w:rFonts w:cs="Arial"/>
        </w:rPr>
        <w:instrText>defined in</w:instrText>
      </w:r>
      <w:r w:rsidR="00347871">
        <w:instrText>"</w:instrText>
      </w:r>
      <w:r w:rsidR="00347871">
        <w:rPr>
          <w:rFonts w:cs="Arial"/>
        </w:rPr>
        <w:fldChar w:fldCharType="end"/>
      </w:r>
      <w:r w:rsidR="00347871">
        <w:t xml:space="preserve"> : </w:t>
      </w:r>
      <w:hyperlink w:anchor="_693daf0a0de3f4b82a04aee474c3f151" w:history="1">
        <w:r w:rsidR="00347871">
          <w:rPr>
            <w:rStyle w:val="Hyperlink"/>
          </w:rPr>
          <w:t>Lexical Scope</w:t>
        </w:r>
      </w:hyperlink>
      <w:r w:rsidR="00347871">
        <w:t xml:space="preserve"> [1]   </w:t>
      </w:r>
      <w:r w:rsidR="00347871" w:rsidRPr="00833C5F">
        <w:rPr>
          <w:i/>
        </w:rPr>
        <w:t>Subsets</w:t>
      </w:r>
      <w:r w:rsidR="00347871">
        <w:t>: defined in:</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Lexical scope defining model elements.</w:t>
      </w:r>
      <w:r>
        <w:br/>
        <w:t>[UML]owner</w:t>
      </w:r>
    </w:p>
    <w:p w:rsidR="00347871" w:rsidRDefault="00347871" w:rsidP="00347871"/>
    <w:p w:rsidR="00347871" w:rsidRDefault="00347871" w:rsidP="00347871">
      <w:pPr>
        <w:pStyle w:val="Heading2"/>
      </w:pPr>
      <w:bookmarkStart w:id="103" w:name="_63373b0346ad3a4e524d65160b8f5793"/>
      <w:bookmarkStart w:id="104" w:name="_Toc477719426"/>
      <w:r>
        <w:t>Class Include</w:t>
      </w:r>
      <w:bookmarkEnd w:id="103"/>
      <w:bookmarkEnd w:id="104"/>
      <w:r w:rsidRPr="003A31EC">
        <w:rPr>
          <w:rFonts w:cs="Arial"/>
        </w:rPr>
        <w:t xml:space="preserve"> </w:t>
      </w:r>
      <w:r>
        <w:rPr>
          <w:rFonts w:cs="Arial"/>
        </w:rPr>
        <w:fldChar w:fldCharType="begin"/>
      </w:r>
      <w:r>
        <w:instrText>XE"</w:instrText>
      </w:r>
      <w:r w:rsidRPr="00413D75">
        <w:rPr>
          <w:rFonts w:cs="Arial"/>
        </w:rPr>
        <w:instrText>Include</w:instrText>
      </w:r>
      <w:r>
        <w:instrText>"</w:instrText>
      </w:r>
      <w:r>
        <w:rPr>
          <w:rFonts w:cs="Arial"/>
        </w:rPr>
        <w:fldChar w:fldCharType="end"/>
      </w:r>
      <w:r w:rsidR="009E71B4">
        <w:rPr>
          <w:rFonts w:cs="Arial"/>
        </w:rPr>
        <w:t xml:space="preserve"> </w:t>
      </w:r>
    </w:p>
    <w:p w:rsidR="00347871" w:rsidRDefault="00347871" w:rsidP="00F71BA8">
      <w:r>
        <w:t xml:space="preserve">An "Include" is an external scope that is visible and asserted by the owning lexical scope. </w:t>
      </w:r>
      <w:r>
        <w:br/>
        <w:t>[FUML] PackageImport</w:t>
      </w:r>
      <w:r>
        <w:br/>
        <w:t>[CL] Importation: An importation contains a name. The intention is that the name identifies a piece of Common Logic content represented externally to the text, and the importation re-asserts that content in the text.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0315319befc74caa0a2a7d36cff333c0" w:history="1">
        <w:r w:rsidR="00347871">
          <w:rPr>
            <w:rStyle w:val="Hyperlink"/>
          </w:rPr>
          <w:t>Lexical Reference</w:t>
        </w:r>
      </w:hyperlink>
    </w:p>
    <w:p w:rsidR="00347871" w:rsidRDefault="00347871" w:rsidP="00347871"/>
    <w:p w:rsidR="00347871" w:rsidRDefault="00347871" w:rsidP="00347871">
      <w:pPr>
        <w:pStyle w:val="Heading2"/>
      </w:pPr>
      <w:bookmarkStart w:id="105" w:name="_0315319befc74caa0a2a7d36cff333c0"/>
      <w:bookmarkStart w:id="106" w:name="_Toc477719427"/>
      <w:r>
        <w:t>Class Lexical Reference</w:t>
      </w:r>
      <w:bookmarkEnd w:id="105"/>
      <w:bookmarkEnd w:id="106"/>
      <w:r w:rsidRPr="003A31EC">
        <w:rPr>
          <w:rFonts w:cs="Arial"/>
        </w:rPr>
        <w:t xml:space="preserve"> </w:t>
      </w:r>
      <w:r>
        <w:rPr>
          <w:rFonts w:cs="Arial"/>
        </w:rPr>
        <w:fldChar w:fldCharType="begin"/>
      </w:r>
      <w:r>
        <w:instrText>XE"</w:instrText>
      </w:r>
      <w:r w:rsidRPr="00413D75">
        <w:rPr>
          <w:rFonts w:cs="Arial"/>
        </w:rPr>
        <w:instrText>Lexical Reference</w:instrText>
      </w:r>
      <w:r>
        <w:instrText>"</w:instrText>
      </w:r>
      <w:r>
        <w:rPr>
          <w:rFonts w:cs="Arial"/>
        </w:rPr>
        <w:fldChar w:fldCharType="end"/>
      </w:r>
      <w:r w:rsidR="009E71B4">
        <w:rPr>
          <w:rFonts w:cs="Arial"/>
        </w:rPr>
        <w:t xml:space="preserve"> </w:t>
      </w:r>
    </w:p>
    <w:p w:rsidR="00347871" w:rsidRDefault="00347871" w:rsidP="00F71BA8">
      <w:r>
        <w:t xml:space="preserve">A Lexical Reference is an external scope that is visible to but not necessarily asserted by the owning lexical scope. </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66d62b068053cee3464e1e03e6035eed" w:history="1">
        <w:r w:rsidR="00347871">
          <w:rPr>
            <w:rStyle w:val="Hyperlink"/>
          </w:rPr>
          <w:t>Context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951" type="#_x0000_t75" alt="2008159292.emf" style="width:12pt;height:12pt;visibility:visible;mso-wrap-style:square">
            <v:imagedata r:id="rId12" o:title="2008159292"/>
          </v:shape>
        </w:pict>
      </w:r>
      <w:r w:rsidR="00347871">
        <w:t xml:space="preserve"> </w:t>
      </w:r>
      <w:r w:rsidR="0061586D">
        <w:t xml:space="preserve"> </w:t>
      </w:r>
      <w:r w:rsidR="00347871">
        <w:t>Referenced scope</w:t>
      </w:r>
      <w:r w:rsidR="00347871">
        <w:rPr>
          <w:rFonts w:cs="Arial"/>
        </w:rPr>
        <w:fldChar w:fldCharType="begin"/>
      </w:r>
      <w:r w:rsidR="00347871">
        <w:instrText>XE"</w:instrText>
      </w:r>
      <w:r w:rsidR="00347871" w:rsidRPr="00413D75">
        <w:rPr>
          <w:rFonts w:cs="Arial"/>
        </w:rPr>
        <w:instrText>Referenced scope</w:instrText>
      </w:r>
      <w:r w:rsidR="00347871">
        <w:instrText>"</w:instrText>
      </w:r>
      <w:r w:rsidR="00347871">
        <w:rPr>
          <w:rFonts w:cs="Arial"/>
        </w:rPr>
        <w:fldChar w:fldCharType="end"/>
      </w:r>
      <w:r w:rsidR="00347871">
        <w:t xml:space="preserve"> : </w:t>
      </w:r>
      <w:hyperlink w:anchor="_66d62b068053cee3464e1e03e6035eed" w:history="1">
        <w:r w:rsidR="00347871">
          <w:rPr>
            <w:rStyle w:val="Hyperlink"/>
          </w:rPr>
          <w:t>Context</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ed317a7ba5c1c957dc9712f5c71e1dab" w:history="1">
        <w:r w:rsidRPr="00446E2F">
          <w:rPr>
            <w:rStyle w:val="Hyperlink"/>
            <w:color w:val="0066FF"/>
          </w:rPr>
          <w:t>Scope of Reference</w:t>
        </w:r>
      </w:hyperlink>
      <w:r w:rsidR="00446E2F">
        <w:t xml:space="preserve"> </w:t>
      </w:r>
    </w:p>
    <w:p w:rsidR="00347871" w:rsidRDefault="00347871" w:rsidP="004E3AD0">
      <w:pPr>
        <w:pStyle w:val="BodyText"/>
        <w:spacing w:before="60" w:after="120"/>
        <w:ind w:firstLine="720"/>
      </w:pPr>
      <w:r>
        <w:t>A referenced context, potentially in another model, that provides visibility to the elements in that context.</w:t>
      </w:r>
      <w:r>
        <w:br/>
        <w:t>[FUML] importedPackage</w:t>
      </w:r>
      <w:r>
        <w:br/>
        <w:t>[OWL] directlyImports (implies "Include")</w:t>
      </w:r>
    </w:p>
    <w:p w:rsidR="00347871" w:rsidRDefault="00FB4EB2" w:rsidP="00347871">
      <w:pPr>
        <w:ind w:left="605" w:hanging="245"/>
      </w:pPr>
      <w:r w:rsidRPr="00945284">
        <w:rPr>
          <w:noProof/>
        </w:rPr>
        <w:pict>
          <v:shape id="_x0000_i1950" type="#_x0000_t75" alt="-2038262613.emf" style="width:12pt;height:12pt;visibility:visible;mso-wrap-style:square">
            <v:imagedata r:id="rId26" o:title="-2038262613"/>
          </v:shape>
        </w:pict>
      </w:r>
      <w:r w:rsidR="00347871">
        <w:t xml:space="preserve"> </w:t>
      </w:r>
      <w:r w:rsidR="0061586D">
        <w:t xml:space="preserve"> </w:t>
      </w:r>
      <w:r w:rsidR="00347871">
        <w:t>extends scope</w:t>
      </w:r>
      <w:r w:rsidR="00347871">
        <w:rPr>
          <w:rFonts w:cs="Arial"/>
        </w:rPr>
        <w:fldChar w:fldCharType="begin"/>
      </w:r>
      <w:r w:rsidR="00347871">
        <w:instrText>XE"</w:instrText>
      </w:r>
      <w:r w:rsidR="00347871" w:rsidRPr="00413D75">
        <w:rPr>
          <w:rFonts w:cs="Arial"/>
        </w:rPr>
        <w:instrText>extends scope</w:instrText>
      </w:r>
      <w:r w:rsidR="00347871">
        <w:instrText>"</w:instrText>
      </w:r>
      <w:r w:rsidR="00347871">
        <w:rPr>
          <w:rFonts w:cs="Arial"/>
        </w:rPr>
        <w:fldChar w:fldCharType="end"/>
      </w:r>
      <w:r w:rsidR="00347871">
        <w:t xml:space="preserve"> : </w:t>
      </w:r>
      <w:hyperlink w:anchor="_693daf0a0de3f4b82a04aee474c3f151" w:history="1">
        <w:r w:rsidR="00347871">
          <w:rPr>
            <w:rStyle w:val="Hyperlink"/>
          </w:rPr>
          <w:t>Lexical Scope</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94cc9f0718de5f9ba339cefb72b8874b" w:history="1">
        <w:r w:rsidRPr="00446E2F">
          <w:rPr>
            <w:rStyle w:val="Hyperlink"/>
            <w:color w:val="0066FF"/>
          </w:rPr>
          <w:t>Scope Reference</w:t>
        </w:r>
      </w:hyperlink>
      <w:r w:rsidR="00446E2F">
        <w:t xml:space="preserve"> </w:t>
      </w:r>
    </w:p>
    <w:p w:rsidR="00347871" w:rsidRDefault="00347871" w:rsidP="004E3AD0">
      <w:pPr>
        <w:pStyle w:val="BodyText"/>
        <w:spacing w:before="60" w:after="120"/>
        <w:ind w:firstLine="720"/>
      </w:pPr>
      <w:r>
        <w:t>A lexical scope that is extended by a lexical reference.</w:t>
      </w:r>
      <w:r>
        <w:br/>
        <w:t>[FUML] importingNamespace</w:t>
      </w:r>
    </w:p>
    <w:p w:rsidR="00347871" w:rsidRDefault="00347871" w:rsidP="00347871"/>
    <w:p w:rsidR="00347871" w:rsidRDefault="00347871" w:rsidP="00347871">
      <w:pPr>
        <w:pStyle w:val="Heading2"/>
      </w:pPr>
      <w:bookmarkStart w:id="107" w:name="_693daf0a0de3f4b82a04aee474c3f151"/>
      <w:bookmarkStart w:id="108" w:name="_Toc477719428"/>
      <w:r>
        <w:t>Class Lexical Scope</w:t>
      </w:r>
      <w:bookmarkEnd w:id="107"/>
      <w:bookmarkEnd w:id="108"/>
      <w:r w:rsidRPr="003A31EC">
        <w:rPr>
          <w:rFonts w:cs="Arial"/>
        </w:rPr>
        <w:t xml:space="preserve"> </w:t>
      </w:r>
      <w:r>
        <w:rPr>
          <w:rFonts w:cs="Arial"/>
        </w:rPr>
        <w:fldChar w:fldCharType="begin"/>
      </w:r>
      <w:r>
        <w:instrText>XE"</w:instrText>
      </w:r>
      <w:r w:rsidRPr="00413D75">
        <w:rPr>
          <w:rFonts w:cs="Arial"/>
        </w:rPr>
        <w:instrText>Lexical Scope</w:instrText>
      </w:r>
      <w:r>
        <w:instrText>"</w:instrText>
      </w:r>
      <w:r>
        <w:rPr>
          <w:rFonts w:cs="Arial"/>
        </w:rPr>
        <w:fldChar w:fldCharType="end"/>
      </w:r>
      <w:r w:rsidR="009E71B4">
        <w:rPr>
          <w:rFonts w:cs="Arial"/>
        </w:rPr>
        <w:t xml:space="preserve"> </w:t>
      </w:r>
    </w:p>
    <w:p w:rsidR="00347871" w:rsidRDefault="00347871" w:rsidP="00F71BA8">
      <w:r>
        <w:t>Lexical scope represents model content (the lexical structure of the model) that then models an area of concern. A lexical scope may define model elements representing anything.</w:t>
      </w:r>
      <w:r>
        <w:br/>
      </w:r>
      <w:r>
        <w:lastRenderedPageBreak/>
        <w:t>[CL] Text: A text is a set, list, or bag of phrases. A piece of text shall optionally be identified by a name.</w:t>
      </w:r>
      <w:r>
        <w:br/>
        <w:t>[OWL] Potential scope of a RDF graph defined by &lt;defines&gt;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9c5aa7f24b9d67e77921e06d105205c0" w:history="1">
        <w:r w:rsidR="00347871">
          <w:rPr>
            <w:rStyle w:val="Hyperlink"/>
          </w:rPr>
          <w:t>Namespace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949" type="#_x0000_t75" alt="-2038262613.emf" style="width:12pt;height:12pt;visibility:visible;mso-wrap-style:square">
            <v:imagedata r:id="rId26" o:title="-2038262613"/>
          </v:shape>
        </w:pict>
      </w:r>
      <w:r w:rsidR="00347871">
        <w:t xml:space="preserve"> </w:t>
      </w:r>
      <w:r w:rsidR="0061586D">
        <w:t xml:space="preserve"> </w:t>
      </w:r>
      <w:r w:rsidR="00347871">
        <w:t>defines</w:t>
      </w:r>
      <w:r w:rsidR="00347871">
        <w:rPr>
          <w:rFonts w:cs="Arial"/>
        </w:rPr>
        <w:fldChar w:fldCharType="begin"/>
      </w:r>
      <w:r w:rsidR="00347871">
        <w:instrText>XE"</w:instrText>
      </w:r>
      <w:r w:rsidR="00347871" w:rsidRPr="00413D75">
        <w:rPr>
          <w:rFonts w:cs="Arial"/>
        </w:rPr>
        <w:instrText>defines</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   </w:t>
      </w:r>
      <w:r w:rsidR="00347871" w:rsidRPr="00833C5F">
        <w:rPr>
          <w:i/>
        </w:rPr>
        <w:t>Subsets</w:t>
      </w:r>
      <w:r w:rsidR="00347871">
        <w:t>: contextualizes:</w:t>
      </w:r>
      <w:hyperlink w:anchor="_a52cb0ff6e414b3170b58afe10b6afcb" w:history="1">
        <w:r w:rsidR="00347871">
          <w:rPr>
            <w:rStyle w:val="Hyperlink"/>
          </w:rPr>
          <w:t>Thing</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3f8ee3c0c2369667c3f31d50e0ff6f83" w:history="1">
        <w:r w:rsidRPr="00446E2F">
          <w:rPr>
            <w:rStyle w:val="Hyperlink"/>
            <w:color w:val="0066FF"/>
          </w:rPr>
          <w:t>Definition</w:t>
        </w:r>
      </w:hyperlink>
      <w:r w:rsidR="00446E2F">
        <w:t xml:space="preserve"> </w:t>
      </w:r>
    </w:p>
    <w:p w:rsidR="00347871" w:rsidRDefault="00347871" w:rsidP="004E3AD0">
      <w:pPr>
        <w:pStyle w:val="BodyText"/>
        <w:spacing w:before="60" w:after="120"/>
        <w:ind w:firstLine="720"/>
      </w:pPr>
      <w:r>
        <w:t>A model element defined within a lexical scope.</w:t>
      </w:r>
      <w:r>
        <w:br/>
        <w:t>Definition within a scope does not  assert everything within a scope but the lexical scope may be independently asserted, thus asserting what it defines.</w:t>
      </w:r>
      <w:r>
        <w:br/>
        <w:t>[FUML] ownedElement, ownedMember</w:t>
      </w:r>
      <w:r>
        <w:br/>
      </w:r>
    </w:p>
    <w:p w:rsidR="00347871" w:rsidRDefault="00FB4EB2" w:rsidP="00347871">
      <w:pPr>
        <w:ind w:left="605" w:hanging="245"/>
      </w:pPr>
      <w:r w:rsidRPr="00945284">
        <w:rPr>
          <w:noProof/>
        </w:rPr>
        <w:pict>
          <v:shape id="_x0000_i1948" type="#_x0000_t75" alt="-2038262613.emf" style="width:12pt;height:12pt;visibility:visible;mso-wrap-style:square">
            <v:imagedata r:id="rId26" o:title="-2038262613"/>
          </v:shape>
        </w:pict>
      </w:r>
      <w:r w:rsidR="00347871">
        <w:t xml:space="preserve"> </w:t>
      </w:r>
      <w:r w:rsidR="0061586D">
        <w:t xml:space="preserve"> </w:t>
      </w:r>
      <w:r w:rsidR="00347871">
        <w:t>references</w:t>
      </w:r>
      <w:r w:rsidR="00347871">
        <w:rPr>
          <w:rFonts w:cs="Arial"/>
        </w:rPr>
        <w:fldChar w:fldCharType="begin"/>
      </w:r>
      <w:r w:rsidR="00347871">
        <w:instrText>XE"</w:instrText>
      </w:r>
      <w:r w:rsidR="00347871" w:rsidRPr="00413D75">
        <w:rPr>
          <w:rFonts w:cs="Arial"/>
        </w:rPr>
        <w:instrText>references</w:instrText>
      </w:r>
      <w:r w:rsidR="00347871">
        <w:instrText>"</w:instrText>
      </w:r>
      <w:r w:rsidR="00347871">
        <w:rPr>
          <w:rFonts w:cs="Arial"/>
        </w:rPr>
        <w:fldChar w:fldCharType="end"/>
      </w:r>
      <w:r w:rsidR="00347871">
        <w:t xml:space="preserve"> : </w:t>
      </w:r>
      <w:hyperlink w:anchor="_0315319befc74caa0a2a7d36cff333c0" w:history="1">
        <w:r w:rsidR="00347871">
          <w:rPr>
            <w:rStyle w:val="Hyperlink"/>
          </w:rPr>
          <w:t>Lexical Reference</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94cc9f0718de5f9ba339cefb72b8874b" w:history="1">
        <w:r w:rsidRPr="00446E2F">
          <w:rPr>
            <w:rStyle w:val="Hyperlink"/>
            <w:color w:val="0066FF"/>
          </w:rPr>
          <w:t>Scope Reference</w:t>
        </w:r>
      </w:hyperlink>
      <w:r w:rsidR="00446E2F">
        <w:t xml:space="preserve"> </w:t>
      </w:r>
    </w:p>
    <w:p w:rsidR="00347871" w:rsidRDefault="00347871" w:rsidP="004E3AD0">
      <w:pPr>
        <w:pStyle w:val="BodyText"/>
        <w:spacing w:before="60" w:after="120"/>
        <w:ind w:firstLine="720"/>
      </w:pPr>
      <w:r>
        <w:t>A reference providing visibility of a lexical scope to an internal or external context.</w:t>
      </w:r>
    </w:p>
    <w:p w:rsidR="00347871" w:rsidRDefault="00FB4EB2" w:rsidP="00347871">
      <w:pPr>
        <w:ind w:left="605" w:hanging="245"/>
      </w:pPr>
      <w:r w:rsidRPr="00945284">
        <w:rPr>
          <w:noProof/>
        </w:rPr>
        <w:pict>
          <v:shape id="_x0000_i1947" type="#_x0000_t75" alt="-2038262613.emf" style="width:12pt;height:12pt;visibility:visible;mso-wrap-style:square">
            <v:imagedata r:id="rId26" o:title="-2038262613"/>
          </v:shape>
        </w:pict>
      </w:r>
      <w:r w:rsidR="00347871">
        <w:t xml:space="preserve"> </w:t>
      </w:r>
      <w:r w:rsidR="0061586D">
        <w:t xml:space="preserve"> </w:t>
      </w:r>
      <w:r w:rsidR="00347871">
        <w:t>states</w:t>
      </w:r>
      <w:r w:rsidR="00347871">
        <w:rPr>
          <w:rFonts w:cs="Arial"/>
        </w:rPr>
        <w:fldChar w:fldCharType="begin"/>
      </w:r>
      <w:r w:rsidR="00347871">
        <w:instrText>XE"</w:instrText>
      </w:r>
      <w:r w:rsidR="00347871" w:rsidRPr="00413D75">
        <w:rPr>
          <w:rFonts w:cs="Arial"/>
        </w:rPr>
        <w:instrText>states</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   </w:t>
      </w:r>
      <w:r w:rsidR="00347871" w:rsidRPr="00833C5F">
        <w:rPr>
          <w:i/>
        </w:rPr>
        <w:t>Subsets</w:t>
      </w:r>
      <w:r w:rsidR="00347871">
        <w:t>: defines:</w:t>
      </w:r>
      <w:hyperlink w:anchor="_a52cb0ff6e414b3170b58afe10b6afcb" w:history="1">
        <w:r w:rsidR="00347871">
          <w:rPr>
            <w:rStyle w:val="Hyperlink"/>
          </w:rPr>
          <w:t>Thing</w:t>
        </w:r>
      </w:hyperlink>
      <w:r w:rsidR="00347871">
        <w:rPr>
          <w:rStyle w:val="Hyperlink"/>
        </w:rPr>
        <w:t xml:space="preserve"> </w:t>
      </w:r>
      <w:r w:rsidR="00347871">
        <w:t xml:space="preserve">  asserts:</w:t>
      </w:r>
      <w:hyperlink w:anchor="_3bd7c7d249201ad6f2447c6d182ba7f1" w:history="1">
        <w:r w:rsidR="00347871">
          <w:rPr>
            <w:rStyle w:val="Hyperlink"/>
          </w:rPr>
          <w:t>Proposition</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ae63cfff50cedcc072b5771554ea61a3" w:history="1">
        <w:r w:rsidRPr="00446E2F">
          <w:rPr>
            <w:rStyle w:val="Hyperlink"/>
            <w:color w:val="0066FF"/>
          </w:rPr>
          <w:t>Statement</w:t>
        </w:r>
      </w:hyperlink>
      <w:r w:rsidR="00446E2F">
        <w:t xml:space="preserve"> </w:t>
      </w:r>
    </w:p>
    <w:p w:rsidR="00347871" w:rsidRDefault="00347871" w:rsidP="004E3AD0">
      <w:pPr>
        <w:pStyle w:val="BodyText"/>
        <w:spacing w:before="60" w:after="120"/>
        <w:ind w:firstLine="720"/>
      </w:pPr>
      <w:r>
        <w:t>&lt;states&gt; combines &lt;defines&gt; with &lt;has assertion&gt; to both define and assert an element within a lexical scope. &lt;states&gt; provides a more "structural" organization of concepts that are both defined and asserted in the same structure.</w:t>
      </w:r>
      <w:r>
        <w:br/>
      </w:r>
      <w:r>
        <w:br/>
        <w:t>&lt;states&gt; is a convenience for the common case where assertion and lexical containment are combined.</w:t>
      </w:r>
      <w:r>
        <w:br/>
      </w:r>
      <w:r>
        <w:br/>
      </w:r>
    </w:p>
    <w:p w:rsidR="00347871" w:rsidRDefault="00347871" w:rsidP="00347871"/>
    <w:p w:rsidR="00347871" w:rsidRDefault="00347871" w:rsidP="00347871">
      <w:pPr>
        <w:pStyle w:val="Heading2"/>
      </w:pPr>
      <w:bookmarkStart w:id="109" w:name="_889ee49b354f339e48a0f7197f84aa16"/>
      <w:bookmarkStart w:id="110" w:name="_Toc477719429"/>
      <w:r>
        <w:t>Class Logical Package</w:t>
      </w:r>
      <w:bookmarkEnd w:id="109"/>
      <w:bookmarkEnd w:id="110"/>
      <w:r w:rsidRPr="003A31EC">
        <w:rPr>
          <w:rFonts w:cs="Arial"/>
        </w:rPr>
        <w:t xml:space="preserve"> </w:t>
      </w:r>
      <w:r>
        <w:rPr>
          <w:rFonts w:cs="Arial"/>
        </w:rPr>
        <w:fldChar w:fldCharType="begin"/>
      </w:r>
      <w:r>
        <w:instrText>XE"</w:instrText>
      </w:r>
      <w:r w:rsidRPr="00413D75">
        <w:rPr>
          <w:rFonts w:cs="Arial"/>
        </w:rPr>
        <w:instrText>Logical Package</w:instrText>
      </w:r>
      <w:r>
        <w:instrText>"</w:instrText>
      </w:r>
      <w:r>
        <w:rPr>
          <w:rFonts w:cs="Arial"/>
        </w:rPr>
        <w:fldChar w:fldCharType="end"/>
      </w:r>
      <w:r w:rsidR="009E71B4">
        <w:rPr>
          <w:rFonts w:cs="Arial"/>
        </w:rPr>
        <w:t xml:space="preserve"> </w:t>
      </w:r>
    </w:p>
    <w:p w:rsidR="00347871" w:rsidRDefault="00347871" w:rsidP="00F71BA8">
      <w:r>
        <w:t>A model of information about systems independent of technical representation.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0506f167988dfda7ae188b66aefe4f05" w:history="1">
        <w:r w:rsidR="00347871">
          <w:rPr>
            <w:rStyle w:val="Hyperlink"/>
          </w:rPr>
          <w:t>Package</w:t>
        </w:r>
      </w:hyperlink>
    </w:p>
    <w:p w:rsidR="00347871" w:rsidRDefault="00347871" w:rsidP="00347871"/>
    <w:p w:rsidR="00347871" w:rsidRDefault="00347871" w:rsidP="00347871">
      <w:pPr>
        <w:pStyle w:val="Heading2"/>
      </w:pPr>
      <w:bookmarkStart w:id="111" w:name="_4ba82665673b893f1166686a19220944"/>
      <w:bookmarkStart w:id="112" w:name="_Toc477719430"/>
      <w:r>
        <w:t>Class Mapping Package</w:t>
      </w:r>
      <w:bookmarkEnd w:id="111"/>
      <w:bookmarkEnd w:id="112"/>
      <w:r w:rsidRPr="003A31EC">
        <w:rPr>
          <w:rFonts w:cs="Arial"/>
        </w:rPr>
        <w:t xml:space="preserve"> </w:t>
      </w:r>
      <w:r>
        <w:rPr>
          <w:rFonts w:cs="Arial"/>
        </w:rPr>
        <w:fldChar w:fldCharType="begin"/>
      </w:r>
      <w:r>
        <w:instrText>XE"</w:instrText>
      </w:r>
      <w:r w:rsidRPr="00413D75">
        <w:rPr>
          <w:rFonts w:cs="Arial"/>
        </w:rPr>
        <w:instrText>Mapping Package</w:instrText>
      </w:r>
      <w:r>
        <w:instrText>"</w:instrText>
      </w:r>
      <w:r>
        <w:rPr>
          <w:rFonts w:cs="Arial"/>
        </w:rPr>
        <w:fldChar w:fldCharType="end"/>
      </w:r>
      <w:r w:rsidR="009E71B4">
        <w:rPr>
          <w:rFonts w:cs="Arial"/>
        </w:rPr>
        <w:t xml:space="preserve"> </w:t>
      </w:r>
    </w:p>
    <w:p w:rsidR="00347871" w:rsidRDefault="00347871" w:rsidP="00F71BA8">
      <w:r>
        <w:t>A model defining relationships between other models.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0506f167988dfda7ae188b66aefe4f05" w:history="1">
        <w:r w:rsidR="00347871">
          <w:rPr>
            <w:rStyle w:val="Hyperlink"/>
          </w:rPr>
          <w:t>Package</w:t>
        </w:r>
      </w:hyperlink>
    </w:p>
    <w:p w:rsidR="00347871" w:rsidRDefault="00347871" w:rsidP="00347871"/>
    <w:p w:rsidR="00347871" w:rsidRDefault="00347871" w:rsidP="00347871">
      <w:pPr>
        <w:pStyle w:val="Heading2"/>
      </w:pPr>
      <w:bookmarkStart w:id="113" w:name="_dd8aaeec86b7d8c1bfe7420e9594a71b"/>
      <w:bookmarkStart w:id="114" w:name="_Toc477719431"/>
      <w:r>
        <w:t>Class Model</w:t>
      </w:r>
      <w:bookmarkEnd w:id="113"/>
      <w:bookmarkEnd w:id="114"/>
      <w:r w:rsidRPr="003A31EC">
        <w:rPr>
          <w:rFonts w:cs="Arial"/>
        </w:rPr>
        <w:t xml:space="preserve"> </w:t>
      </w:r>
      <w:r>
        <w:rPr>
          <w:rFonts w:cs="Arial"/>
        </w:rPr>
        <w:fldChar w:fldCharType="begin"/>
      </w:r>
      <w:r>
        <w:instrText>XE"</w:instrText>
      </w:r>
      <w:r w:rsidRPr="00413D75">
        <w:rPr>
          <w:rFonts w:cs="Arial"/>
        </w:rPr>
        <w:instrText>Model</w:instrText>
      </w:r>
      <w:r>
        <w:instrText>"</w:instrText>
      </w:r>
      <w:r>
        <w:rPr>
          <w:rFonts w:cs="Arial"/>
        </w:rPr>
        <w:fldChar w:fldCharType="end"/>
      </w:r>
      <w:r w:rsidR="009E71B4">
        <w:rPr>
          <w:rFonts w:cs="Arial"/>
        </w:rPr>
        <w:t xml:space="preserve"> </w:t>
      </w:r>
    </w:p>
    <w:p w:rsidR="00347871" w:rsidRDefault="00347871" w:rsidP="00F71BA8">
      <w:r>
        <w:t>A root package. A model has no owner and may be directly referenced as an independent information resource. A model is defined in it's self.</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0506f167988dfda7ae188b66aefe4f05" w:history="1">
        <w:r w:rsidR="00347871">
          <w:rPr>
            <w:rStyle w:val="Hyperlink"/>
          </w:rPr>
          <w:t>Package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946" type="#_x0000_t75" alt="-2038262613.emf" style="width:12pt;height:12pt;visibility:visible;mso-wrap-style:square">
            <v:imagedata r:id="rId26" o:title="-2038262613"/>
          </v:shape>
        </w:pict>
      </w:r>
      <w:r w:rsidR="00347871">
        <w:t xml:space="preserve">  : </w:t>
      </w:r>
      <w:hyperlink w:anchor="_a52cb0ff6e414b3170b58afe10b6afcb" w:history="1">
        <w:r w:rsidR="00347871">
          <w:rPr>
            <w:rStyle w:val="Hyperlink"/>
          </w:rPr>
          <w:t>Thing</w:t>
        </w:r>
      </w:hyperlink>
      <w:r w:rsidR="00347871">
        <w:t xml:space="preserve"> [*]   </w:t>
      </w:r>
      <w:r w:rsidR="00347871" w:rsidRPr="00833C5F">
        <w:rPr>
          <w:i/>
        </w:rPr>
        <w:t>Subsets</w:t>
      </w:r>
      <w:r w:rsidR="00347871">
        <w:t>: defines:</w:t>
      </w:r>
      <w:hyperlink w:anchor="_a52cb0ff6e414b3170b58afe10b6afcb" w:history="1">
        <w:r w:rsidR="00347871">
          <w:rPr>
            <w:rStyle w:val="Hyperlink"/>
          </w:rPr>
          <w:t>Thing</w:t>
        </w:r>
      </w:hyperlink>
      <w:r w:rsidR="00347871">
        <w:rPr>
          <w:rStyle w:val="Hyperlink"/>
        </w:rPr>
        <w:t xml:space="preserve"> </w:t>
      </w:r>
      <w:r w:rsidR="00347871">
        <w:t xml:space="preserve">  asserts:</w:t>
      </w:r>
      <w:hyperlink w:anchor="_3bd7c7d249201ad6f2447c6d182ba7f1" w:history="1">
        <w:r w:rsidR="00347871">
          <w:rPr>
            <w:rStyle w:val="Hyperlink"/>
          </w:rPr>
          <w:t>Proposition</w:t>
        </w:r>
      </w:hyperlink>
      <w:r w:rsidR="00347871">
        <w:rPr>
          <w:rStyle w:val="Hyperlink"/>
        </w:rPr>
        <w:t xml:space="preserve"> </w:t>
      </w:r>
      <w:r w:rsidR="00347871">
        <w:t xml:space="preserve">   </w:t>
      </w:r>
    </w:p>
    <w:p w:rsidR="00347871" w:rsidRDefault="00FB4EB2" w:rsidP="00347871">
      <w:pPr>
        <w:ind w:left="605" w:hanging="245"/>
      </w:pPr>
      <w:r w:rsidRPr="00945284">
        <w:rPr>
          <w:noProof/>
        </w:rPr>
        <w:pict>
          <v:shape id="_x0000_i1945" type="#_x0000_t75" alt="-2038262613.emf" style="width:12pt;height:12pt;visibility:visible;mso-wrap-style:square">
            <v:imagedata r:id="rId26" o:title="-2038262613"/>
          </v:shape>
        </w:pict>
      </w:r>
      <w:r w:rsidR="00347871">
        <w:t xml:space="preserve">  : </w:t>
      </w:r>
      <w:hyperlink w:anchor="_a52cb0ff6e414b3170b58afe10b6afcb" w:history="1">
        <w:r w:rsidR="00347871">
          <w:rPr>
            <w:rStyle w:val="Hyperlink"/>
          </w:rPr>
          <w:t>Thing</w:t>
        </w:r>
      </w:hyperlink>
      <w:r w:rsidR="00347871">
        <w:t xml:space="preserve"> [*]   </w:t>
      </w:r>
      <w:r w:rsidR="00347871" w:rsidRPr="00833C5F">
        <w:rPr>
          <w:i/>
        </w:rPr>
        <w:t>Subsets</w:t>
      </w:r>
      <w:r w:rsidR="00347871">
        <w:t>: defines:</w:t>
      </w:r>
      <w:hyperlink w:anchor="_a52cb0ff6e414b3170b58afe10b6afcb" w:history="1">
        <w:r w:rsidR="00347871">
          <w:rPr>
            <w:rStyle w:val="Hyperlink"/>
          </w:rPr>
          <w:t>Thing</w:t>
        </w:r>
      </w:hyperlink>
      <w:r w:rsidR="00347871">
        <w:rPr>
          <w:rStyle w:val="Hyperlink"/>
        </w:rPr>
        <w:t xml:space="preserve"> </w:t>
      </w:r>
      <w:r w:rsidR="00347871">
        <w:t xml:space="preserve">  asserts:</w:t>
      </w:r>
      <w:hyperlink w:anchor="_3bd7c7d249201ad6f2447c6d182ba7f1" w:history="1">
        <w:r w:rsidR="00347871">
          <w:rPr>
            <w:rStyle w:val="Hyperlink"/>
          </w:rPr>
          <w:t>Proposition</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115" w:name="_0506f167988dfda7ae188b66aefe4f05"/>
      <w:bookmarkStart w:id="116" w:name="_Toc477719432"/>
      <w:r>
        <w:t>Class Package</w:t>
      </w:r>
      <w:bookmarkEnd w:id="115"/>
      <w:bookmarkEnd w:id="116"/>
      <w:r w:rsidRPr="003A31EC">
        <w:rPr>
          <w:rFonts w:cs="Arial"/>
        </w:rPr>
        <w:t xml:space="preserve"> </w:t>
      </w:r>
      <w:r>
        <w:rPr>
          <w:rFonts w:cs="Arial"/>
        </w:rPr>
        <w:fldChar w:fldCharType="begin"/>
      </w:r>
      <w:r>
        <w:instrText>XE"</w:instrText>
      </w:r>
      <w:r w:rsidRPr="00413D75">
        <w:rPr>
          <w:rFonts w:cs="Arial"/>
        </w:rPr>
        <w:instrText>Package</w:instrText>
      </w:r>
      <w:r>
        <w:instrText>"</w:instrText>
      </w:r>
      <w:r>
        <w:rPr>
          <w:rFonts w:cs="Arial"/>
        </w:rPr>
        <w:fldChar w:fldCharType="end"/>
      </w:r>
      <w:r w:rsidR="009E71B4">
        <w:rPr>
          <w:rFonts w:cs="Arial"/>
        </w:rPr>
        <w:t xml:space="preserve"> </w:t>
      </w:r>
    </w:p>
    <w:p w:rsidR="00347871" w:rsidRDefault="00347871" w:rsidP="00F71BA8">
      <w:r>
        <w:t>A model element that provides a definitional scope for other model elements. A package may be represented as a "graph".</w:t>
      </w:r>
      <w:r>
        <w:br/>
      </w:r>
      <w:r>
        <w:br/>
        <w:t>[ISO 1087] concept system: system of concepts set of concepts (3.2.1) structured according to the</w:t>
      </w:r>
      <w:r>
        <w:br/>
        <w:t>relations among them</w:t>
      </w:r>
      <w:r>
        <w:br/>
      </w:r>
      <w:r>
        <w:br/>
        <w:t>[FUML] Package. FUML ownedMember corresponds with SMIF &lt;defines&gt;. FUML "nestedPackage" corresponds with "defines" where the element defined is a package.</w:t>
      </w:r>
      <w:r>
        <w:br/>
      </w:r>
      <w:r>
        <w:br/>
        <w:t>[CL] Module: A module consists of a name, an optional set of names called the exclusion set, and a text called the body text.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693daf0a0de3f4b82a04aee474c3f151" w:history="1">
        <w:r w:rsidR="00347871">
          <w:rPr>
            <w:rStyle w:val="Hyperlink"/>
          </w:rPr>
          <w:t>Lexical Scope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944" type="#_x0000_t75" alt="195569461.emf" style="width:12pt;height:12pt;visibility:visible;mso-wrap-style:square">
            <v:imagedata r:id="rId10" o:title="195569461"/>
          </v:shape>
        </w:pict>
      </w:r>
      <w:r w:rsidR="00347871">
        <w:t xml:space="preserve"> </w:t>
      </w:r>
      <w:r w:rsidR="007A366F">
        <w:t>&lt;&lt;Sufficient&gt;&gt;</w:t>
      </w:r>
      <w:r w:rsidR="0061586D">
        <w:t xml:space="preserve"> </w:t>
      </w:r>
      <w:r w:rsidR="00347871">
        <w:t>has prefix</w:t>
      </w:r>
      <w:r w:rsidR="00347871">
        <w:rPr>
          <w:rFonts w:cs="Arial"/>
        </w:rPr>
        <w:fldChar w:fldCharType="begin"/>
      </w:r>
      <w:r w:rsidR="00347871">
        <w:instrText>XE"</w:instrText>
      </w:r>
      <w:r w:rsidR="00347871" w:rsidRPr="00413D75">
        <w:rPr>
          <w:rFonts w:cs="Arial"/>
        </w:rPr>
        <w:instrText>has prefix</w:instrText>
      </w:r>
      <w:r w:rsidR="00347871">
        <w:instrText>"</w:instrText>
      </w:r>
      <w:r w:rsidR="00347871">
        <w:rPr>
          <w:rFonts w:cs="Arial"/>
        </w:rPr>
        <w:fldChar w:fldCharType="end"/>
      </w:r>
      <w:r w:rsidR="00347871">
        <w:t xml:space="preserve"> : </w:t>
      </w:r>
      <w:hyperlink w:anchor="_f02d6606b404e367c8d0a72afd7f68e5" w:history="1">
        <w:r w:rsidR="00347871">
          <w:rPr>
            <w:rStyle w:val="Hyperlink"/>
          </w:rPr>
          <w:t>Prefix</w:t>
        </w:r>
      </w:hyperlink>
      <w:r w:rsidR="00347871">
        <w:t xml:space="preserve"> [0..1]   </w:t>
      </w:r>
      <w:r w:rsidR="00347871" w:rsidRPr="00833C5F">
        <w:rPr>
          <w:i/>
        </w:rPr>
        <w:t>Subsets</w:t>
      </w:r>
      <w:r w:rsidR="00347871">
        <w:t>: identified by:</w:t>
      </w:r>
      <w:hyperlink w:anchor="_095e3f15be2ed98da1f28f354699da01" w:history="1">
        <w:r w:rsidR="00347871">
          <w:rPr>
            <w:rStyle w:val="Hyperlink"/>
          </w:rPr>
          <w:t>Identifier</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f65e1fea73d421619a0591236adee128" w:history="1">
        <w:r w:rsidRPr="00446E2F">
          <w:rPr>
            <w:rStyle w:val="Hyperlink"/>
            <w:color w:val="0066FF"/>
          </w:rPr>
          <w:t>Prefix</w:t>
        </w:r>
      </w:hyperlink>
      <w:r w:rsidR="00446E2F">
        <w:t xml:space="preserve"> </w:t>
      </w:r>
    </w:p>
    <w:p w:rsidR="00347871" w:rsidRDefault="00347871" w:rsidP="004E3AD0">
      <w:pPr>
        <w:pStyle w:val="BodyText"/>
        <w:spacing w:before="60" w:after="120"/>
        <w:ind w:firstLine="720"/>
      </w:pPr>
      <w:r>
        <w:t>An abbreviation that can be used to identify a package.</w:t>
      </w:r>
    </w:p>
    <w:p w:rsidR="00347871" w:rsidRDefault="00347871" w:rsidP="00347871"/>
    <w:p w:rsidR="00347871" w:rsidRDefault="00347871" w:rsidP="00347871">
      <w:pPr>
        <w:pStyle w:val="Heading2"/>
      </w:pPr>
      <w:bookmarkStart w:id="117" w:name="_9d4f434e427f44a68fc2f43c37308fcc"/>
      <w:bookmarkStart w:id="118" w:name="_Toc477719433"/>
      <w:r>
        <w:t>Class Physical Package</w:t>
      </w:r>
      <w:bookmarkEnd w:id="117"/>
      <w:bookmarkEnd w:id="118"/>
      <w:r w:rsidRPr="003A31EC">
        <w:rPr>
          <w:rFonts w:cs="Arial"/>
        </w:rPr>
        <w:t xml:space="preserve"> </w:t>
      </w:r>
      <w:r>
        <w:rPr>
          <w:rFonts w:cs="Arial"/>
        </w:rPr>
        <w:fldChar w:fldCharType="begin"/>
      </w:r>
      <w:r>
        <w:instrText>XE"</w:instrText>
      </w:r>
      <w:r w:rsidRPr="00413D75">
        <w:rPr>
          <w:rFonts w:cs="Arial"/>
        </w:rPr>
        <w:instrText>Physical Package</w:instrText>
      </w:r>
      <w:r>
        <w:instrText>"</w:instrText>
      </w:r>
      <w:r>
        <w:rPr>
          <w:rFonts w:cs="Arial"/>
        </w:rPr>
        <w:fldChar w:fldCharType="end"/>
      </w:r>
      <w:r w:rsidR="009E71B4">
        <w:rPr>
          <w:rFonts w:cs="Arial"/>
        </w:rPr>
        <w:t xml:space="preserve"> </w:t>
      </w:r>
    </w:p>
    <w:p w:rsidR="00347871" w:rsidRDefault="00347871" w:rsidP="00F71BA8">
      <w:r>
        <w:t>A physical, technology specific, data schema representing information about a real or possible world.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0506f167988dfda7ae188b66aefe4f05" w:history="1">
        <w:r w:rsidR="00347871">
          <w:rPr>
            <w:rStyle w:val="Hyperlink"/>
          </w:rPr>
          <w:t>Package</w:t>
        </w:r>
      </w:hyperlink>
    </w:p>
    <w:p w:rsidR="00347871" w:rsidRDefault="00347871" w:rsidP="00347871"/>
    <w:p w:rsidR="00347871" w:rsidRDefault="00347871" w:rsidP="00347871">
      <w:pPr>
        <w:pStyle w:val="Heading2"/>
      </w:pPr>
      <w:bookmarkStart w:id="119" w:name="_f65e1fea73d421619a0591236adee128"/>
      <w:bookmarkStart w:id="120" w:name="_Toc477719434"/>
      <w:r>
        <w:t>Association Prefix</w:t>
      </w:r>
      <w:bookmarkEnd w:id="119"/>
      <w:bookmarkEnd w:id="120"/>
      <w:r w:rsidRPr="003A31EC">
        <w:rPr>
          <w:rFonts w:cs="Arial"/>
        </w:rPr>
        <w:t xml:space="preserve"> </w:t>
      </w:r>
      <w:r>
        <w:rPr>
          <w:rFonts w:cs="Arial"/>
        </w:rPr>
        <w:fldChar w:fldCharType="begin"/>
      </w:r>
      <w:r>
        <w:instrText>XE"</w:instrText>
      </w:r>
      <w:r w:rsidRPr="00413D75">
        <w:rPr>
          <w:rFonts w:cs="Arial"/>
        </w:rPr>
        <w:instrText>Prefix</w:instrText>
      </w:r>
      <w:r>
        <w:instrText>"</w:instrText>
      </w:r>
      <w:r>
        <w:rPr>
          <w:rFonts w:cs="Arial"/>
        </w:rPr>
        <w:fldChar w:fldCharType="end"/>
      </w:r>
      <w:r w:rsidR="009E71B4">
        <w:rPr>
          <w:rFonts w:cs="Arial"/>
        </w:rPr>
        <w:t xml:space="preserve"> </w:t>
      </w:r>
    </w:p>
    <w:p w:rsidR="00347871" w:rsidRDefault="00347871" w:rsidP="00F71BA8">
      <w:r>
        <w:t>Relationship defining the prefix for a package.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5a0c9611d1c64dcbc0f89b5299e112ed" w:history="1">
        <w:r w:rsidR="00347871">
          <w:rPr>
            <w:rStyle w:val="Hyperlink"/>
          </w:rPr>
          <w:t>Identification</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943" type="#_x0000_t75" alt="195569461.emf" style="width:12pt;height:12pt;visibility:visible;mso-wrap-style:square">
            <v:imagedata r:id="rId10" o:title="195569461"/>
          </v:shape>
        </w:pict>
      </w:r>
      <w:r w:rsidR="00347871">
        <w:t xml:space="preserve"> has prefix</w:t>
      </w:r>
      <w:r w:rsidR="00347871">
        <w:rPr>
          <w:rFonts w:cs="Arial"/>
        </w:rPr>
        <w:fldChar w:fldCharType="begin"/>
      </w:r>
      <w:r w:rsidR="00347871">
        <w:instrText>XE"</w:instrText>
      </w:r>
      <w:r w:rsidR="00347871" w:rsidRPr="00413D75">
        <w:rPr>
          <w:rFonts w:cs="Arial"/>
        </w:rPr>
        <w:instrText>has prefix</w:instrText>
      </w:r>
      <w:r w:rsidR="00347871">
        <w:instrText>"</w:instrText>
      </w:r>
      <w:r w:rsidR="00347871">
        <w:rPr>
          <w:rFonts w:cs="Arial"/>
        </w:rPr>
        <w:fldChar w:fldCharType="end"/>
      </w:r>
      <w:r w:rsidR="00347871">
        <w:t xml:space="preserve"> : </w:t>
      </w:r>
      <w:hyperlink w:anchor="_f02d6606b404e367c8d0a72afd7f68e5" w:history="1">
        <w:r w:rsidR="00347871">
          <w:rPr>
            <w:rStyle w:val="Hyperlink"/>
          </w:rPr>
          <w:t>Prefix</w:t>
        </w:r>
      </w:hyperlink>
      <w:r w:rsidR="00347871">
        <w:t xml:space="preserve"> [0..1]   </w:t>
      </w:r>
      <w:r w:rsidR="00347871" w:rsidRPr="00833C5F">
        <w:rPr>
          <w:i/>
        </w:rPr>
        <w:t>Subsets</w:t>
      </w:r>
      <w:r w:rsidR="00347871">
        <w:t>: identified by:</w:t>
      </w:r>
      <w:hyperlink w:anchor="_095e3f15be2ed98da1f28f354699da01" w:history="1">
        <w:r w:rsidR="00347871">
          <w:rPr>
            <w:rStyle w:val="Hyperlink"/>
          </w:rPr>
          <w:t>Identifier</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An abbreviation that can be used to identify a package.</w:t>
      </w:r>
    </w:p>
    <w:p w:rsidR="00347871" w:rsidRDefault="00FB4EB2" w:rsidP="00347871">
      <w:pPr>
        <w:ind w:firstLine="720"/>
      </w:pPr>
      <w:r w:rsidRPr="00945284">
        <w:rPr>
          <w:noProof/>
        </w:rPr>
        <w:pict>
          <v:shape id="_x0000_i1942" type="#_x0000_t75" alt="195569461.emf" style="width:12pt;height:12pt;visibility:visible;mso-wrap-style:square">
            <v:imagedata r:id="rId10" o:title="195569461"/>
          </v:shape>
        </w:pict>
      </w:r>
      <w:r w:rsidR="00347871">
        <w:t xml:space="preserve"> prefix of</w:t>
      </w:r>
      <w:r w:rsidR="00347871">
        <w:rPr>
          <w:rFonts w:cs="Arial"/>
        </w:rPr>
        <w:fldChar w:fldCharType="begin"/>
      </w:r>
      <w:r w:rsidR="00347871">
        <w:instrText>XE"</w:instrText>
      </w:r>
      <w:r w:rsidR="00347871" w:rsidRPr="00413D75">
        <w:rPr>
          <w:rFonts w:cs="Arial"/>
        </w:rPr>
        <w:instrText>prefix of</w:instrText>
      </w:r>
      <w:r w:rsidR="00347871">
        <w:instrText>"</w:instrText>
      </w:r>
      <w:r w:rsidR="00347871">
        <w:rPr>
          <w:rFonts w:cs="Arial"/>
        </w:rPr>
        <w:fldChar w:fldCharType="end"/>
      </w:r>
      <w:r w:rsidR="00347871">
        <w:t xml:space="preserve"> : </w:t>
      </w:r>
      <w:hyperlink w:anchor="_0506f167988dfda7ae188b66aefe4f05" w:history="1">
        <w:r w:rsidR="00347871">
          <w:rPr>
            <w:rStyle w:val="Hyperlink"/>
          </w:rPr>
          <w:t>Package</w:t>
        </w:r>
      </w:hyperlink>
      <w:r w:rsidR="00347871">
        <w:t xml:space="preserve"> [1]   </w:t>
      </w:r>
      <w:r w:rsidR="00347871" w:rsidRPr="00833C5F">
        <w:rPr>
          <w:i/>
        </w:rPr>
        <w:t>Subsets</w:t>
      </w:r>
      <w:r w:rsidR="00347871">
        <w:t>: identified by:</w:t>
      </w:r>
      <w:hyperlink w:anchor="_095e3f15be2ed98da1f28f354699da01" w:history="1">
        <w:r w:rsidR="00347871">
          <w:rPr>
            <w:rStyle w:val="Hyperlink"/>
          </w:rPr>
          <w:t>Identifier</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An abbreviation for a package.</w:t>
      </w:r>
    </w:p>
    <w:p w:rsidR="00347871" w:rsidRDefault="00347871" w:rsidP="00347871"/>
    <w:p w:rsidR="00347871" w:rsidRDefault="00347871" w:rsidP="00347871">
      <w:pPr>
        <w:pStyle w:val="Heading2"/>
      </w:pPr>
      <w:bookmarkStart w:id="121" w:name="_f02d6606b404e367c8d0a72afd7f68e5"/>
      <w:bookmarkStart w:id="122" w:name="_Toc477719435"/>
      <w:r>
        <w:t>Class Prefix</w:t>
      </w:r>
      <w:bookmarkEnd w:id="121"/>
      <w:r w:rsidRPr="003A31EC">
        <w:rPr>
          <w:rFonts w:cs="Arial"/>
        </w:rPr>
        <w:t xml:space="preserve"> </w:t>
      </w:r>
      <w:r>
        <w:rPr>
          <w:rFonts w:cs="Arial"/>
        </w:rPr>
        <w:fldChar w:fldCharType="begin"/>
      </w:r>
      <w:r>
        <w:instrText>XE"</w:instrText>
      </w:r>
      <w:r w:rsidRPr="00413D75">
        <w:rPr>
          <w:rFonts w:cs="Arial"/>
        </w:rPr>
        <w:instrText>Prefix</w:instrText>
      </w:r>
      <w:r>
        <w:instrText>"</w:instrText>
      </w:r>
      <w:r>
        <w:rPr>
          <w:rFonts w:cs="Arial"/>
        </w:rPr>
        <w:fldChar w:fldCharType="end"/>
      </w:r>
      <w:r w:rsidR="009E71B4">
        <w:rPr>
          <w:rFonts w:cs="Arial"/>
        </w:rPr>
        <w:t xml:space="preserve"> </w:t>
      </w:r>
      <w:r w:rsidR="006F72CA">
        <w:rPr>
          <w:rFonts w:cs="Arial"/>
        </w:rPr>
        <w:t>&lt;&lt;Value&gt;&gt;</w:t>
      </w:r>
      <w:bookmarkEnd w:id="122"/>
    </w:p>
    <w:p w:rsidR="00347871" w:rsidRDefault="00347871" w:rsidP="00F71BA8">
      <w:r>
        <w:t>A technical abbreviation for a package.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c9d4914a019b89a37f1f18103ebaf817" w:history="1">
        <w:r w:rsidR="00347871">
          <w:rPr>
            <w:rStyle w:val="Hyperlink"/>
          </w:rPr>
          <w:t>Unique Text Identifier</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941" type="#_x0000_t75" alt="195569461.emf" style="width:12pt;height:12pt;visibility:visible;mso-wrap-style:square">
            <v:imagedata r:id="rId10" o:title="195569461"/>
          </v:shape>
        </w:pict>
      </w:r>
      <w:r w:rsidR="00347871">
        <w:t xml:space="preserve"> </w:t>
      </w:r>
      <w:r w:rsidR="007A366F">
        <w:t>&lt;&lt;Sufficient&gt;&gt;</w:t>
      </w:r>
      <w:r w:rsidR="0061586D">
        <w:t xml:space="preserve"> </w:t>
      </w:r>
      <w:r w:rsidR="00347871">
        <w:t>prefix of</w:t>
      </w:r>
      <w:r w:rsidR="00347871">
        <w:rPr>
          <w:rFonts w:cs="Arial"/>
        </w:rPr>
        <w:fldChar w:fldCharType="begin"/>
      </w:r>
      <w:r w:rsidR="00347871">
        <w:instrText>XE"</w:instrText>
      </w:r>
      <w:r w:rsidR="00347871" w:rsidRPr="00413D75">
        <w:rPr>
          <w:rFonts w:cs="Arial"/>
        </w:rPr>
        <w:instrText>prefix of</w:instrText>
      </w:r>
      <w:r w:rsidR="00347871">
        <w:instrText>"</w:instrText>
      </w:r>
      <w:r w:rsidR="00347871">
        <w:rPr>
          <w:rFonts w:cs="Arial"/>
        </w:rPr>
        <w:fldChar w:fldCharType="end"/>
      </w:r>
      <w:r w:rsidR="00347871">
        <w:t xml:space="preserve"> : </w:t>
      </w:r>
      <w:hyperlink w:anchor="_0506f167988dfda7ae188b66aefe4f05" w:history="1">
        <w:r w:rsidR="00347871">
          <w:rPr>
            <w:rStyle w:val="Hyperlink"/>
          </w:rPr>
          <w:t>Package</w:t>
        </w:r>
      </w:hyperlink>
      <w:r w:rsidR="00347871">
        <w:t xml:space="preserve"> [1]   </w:t>
      </w:r>
      <w:r w:rsidR="00347871" w:rsidRPr="00833C5F">
        <w:rPr>
          <w:i/>
        </w:rPr>
        <w:t>Subsets</w:t>
      </w:r>
      <w:r w:rsidR="00347871">
        <w:t>: identifies: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61586D" w:rsidRDefault="0061586D" w:rsidP="0061586D">
      <w:r>
        <w:lastRenderedPageBreak/>
        <w:tab/>
      </w:r>
      <w:r w:rsidR="004241E6">
        <w:rPr>
          <w:i/>
        </w:rPr>
        <w:t>through</w:t>
      </w:r>
      <w:r w:rsidR="00102E5C">
        <w:rPr>
          <w:i/>
        </w:rPr>
        <w:t xml:space="preserve"> association</w:t>
      </w:r>
      <w:r w:rsidRPr="00446E2F">
        <w:rPr>
          <w:i/>
        </w:rPr>
        <w:t>:</w:t>
      </w:r>
      <w:r>
        <w:t xml:space="preserve"> </w:t>
      </w:r>
      <w:hyperlink w:anchor="_f65e1fea73d421619a0591236adee128" w:history="1">
        <w:r w:rsidRPr="00446E2F">
          <w:rPr>
            <w:rStyle w:val="Hyperlink"/>
            <w:color w:val="0066FF"/>
          </w:rPr>
          <w:t>Prefix</w:t>
        </w:r>
      </w:hyperlink>
      <w:r w:rsidR="00446E2F">
        <w:t xml:space="preserve"> </w:t>
      </w:r>
    </w:p>
    <w:p w:rsidR="00347871" w:rsidRDefault="00347871" w:rsidP="004E3AD0">
      <w:pPr>
        <w:pStyle w:val="BodyText"/>
        <w:spacing w:before="60" w:after="120"/>
        <w:ind w:firstLine="720"/>
      </w:pPr>
      <w:r>
        <w:t>An abbreviation for a package.</w:t>
      </w:r>
    </w:p>
    <w:p w:rsidR="00347871" w:rsidRDefault="00347871" w:rsidP="00347871"/>
    <w:p w:rsidR="00347871" w:rsidRDefault="00347871" w:rsidP="00347871">
      <w:pPr>
        <w:pStyle w:val="Heading2"/>
      </w:pPr>
      <w:bookmarkStart w:id="123" w:name="_ed317a7ba5c1c957dc9712f5c71e1dab"/>
      <w:bookmarkStart w:id="124" w:name="_Toc477719436"/>
      <w:r>
        <w:t>Association Scope of Reference</w:t>
      </w:r>
      <w:bookmarkEnd w:id="123"/>
      <w:bookmarkEnd w:id="124"/>
      <w:r w:rsidRPr="003A31EC">
        <w:rPr>
          <w:rFonts w:cs="Arial"/>
        </w:rPr>
        <w:t xml:space="preserve"> </w:t>
      </w:r>
      <w:r>
        <w:rPr>
          <w:rFonts w:cs="Arial"/>
        </w:rPr>
        <w:fldChar w:fldCharType="begin"/>
      </w:r>
      <w:r>
        <w:instrText>XE"</w:instrText>
      </w:r>
      <w:r w:rsidRPr="00413D75">
        <w:rPr>
          <w:rFonts w:cs="Arial"/>
        </w:rPr>
        <w:instrText>Scope of Reference</w:instrText>
      </w:r>
      <w:r>
        <w:instrText>"</w:instrText>
      </w:r>
      <w:r>
        <w:rPr>
          <w:rFonts w:cs="Arial"/>
        </w:rPr>
        <w:fldChar w:fldCharType="end"/>
      </w:r>
      <w:r w:rsidR="009E71B4">
        <w:rPr>
          <w:rFonts w:cs="Arial"/>
        </w:rPr>
        <w:t xml:space="preserve"> </w:t>
      </w:r>
    </w:p>
    <w:p w:rsidR="00347871" w:rsidRDefault="00347871" w:rsidP="00F71BA8">
      <w:r>
        <w:t>Relationship defining internal or external context that are referenced by a lexical scope using a lexical reference.</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940" type="#_x0000_t75" alt="2008159292.emf" style="width:12pt;height:12pt;visibility:visible;mso-wrap-style:square">
            <v:imagedata r:id="rId12" o:title="2008159292"/>
          </v:shape>
        </w:pict>
      </w:r>
      <w:r w:rsidR="00347871">
        <w:t xml:space="preserve"> Referenced scope</w:t>
      </w:r>
      <w:r w:rsidR="00347871">
        <w:rPr>
          <w:rFonts w:cs="Arial"/>
        </w:rPr>
        <w:fldChar w:fldCharType="begin"/>
      </w:r>
      <w:r w:rsidR="00347871">
        <w:instrText>XE"</w:instrText>
      </w:r>
      <w:r w:rsidR="00347871" w:rsidRPr="00413D75">
        <w:rPr>
          <w:rFonts w:cs="Arial"/>
        </w:rPr>
        <w:instrText>Referenced scope</w:instrText>
      </w:r>
      <w:r w:rsidR="00347871">
        <w:instrText>"</w:instrText>
      </w:r>
      <w:r w:rsidR="00347871">
        <w:rPr>
          <w:rFonts w:cs="Arial"/>
        </w:rPr>
        <w:fldChar w:fldCharType="end"/>
      </w:r>
      <w:r w:rsidR="00347871">
        <w:t xml:space="preserve"> : </w:t>
      </w:r>
      <w:hyperlink w:anchor="_66d62b068053cee3464e1e03e6035eed" w:history="1">
        <w:r w:rsidR="00347871">
          <w:rPr>
            <w:rStyle w:val="Hyperlink"/>
          </w:rPr>
          <w:t>Context</w:t>
        </w:r>
      </w:hyperlink>
      <w:r w:rsidR="00347871">
        <w:t xml:space="preserve"> [1]   </w:t>
      </w:r>
      <w:r w:rsidR="00347871" w:rsidRPr="00833C5F">
        <w:rPr>
          <w:i/>
        </w:rPr>
        <w:t>Subsets</w:t>
      </w:r>
      <w:r w:rsidR="00347871">
        <w:t>: identifies: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referenced context, potentially in another model, that provides visibility to the elements in that context.</w:t>
      </w:r>
      <w:r>
        <w:br/>
        <w:t>[FUML] importedPackage</w:t>
      </w:r>
      <w:r>
        <w:br/>
        <w:t>[OWL] directlyImports (implies "Include")</w:t>
      </w:r>
    </w:p>
    <w:p w:rsidR="00347871" w:rsidRDefault="00FB4EB2" w:rsidP="00347871">
      <w:pPr>
        <w:ind w:firstLine="720"/>
      </w:pPr>
      <w:r w:rsidRPr="00945284">
        <w:rPr>
          <w:noProof/>
        </w:rPr>
        <w:pict>
          <v:shape id="_x0000_i1939" type="#_x0000_t75" alt="2008159292.emf" style="width:12pt;height:12pt;visibility:visible;mso-wrap-style:square">
            <v:imagedata r:id="rId12" o:title="2008159292"/>
          </v:shape>
        </w:pict>
      </w:r>
      <w:r w:rsidR="00347871">
        <w:t xml:space="preserve"> referenced by</w:t>
      </w:r>
      <w:r w:rsidR="00347871">
        <w:rPr>
          <w:rFonts w:cs="Arial"/>
        </w:rPr>
        <w:fldChar w:fldCharType="begin"/>
      </w:r>
      <w:r w:rsidR="00347871">
        <w:instrText>XE"</w:instrText>
      </w:r>
      <w:r w:rsidR="00347871" w:rsidRPr="00413D75">
        <w:rPr>
          <w:rFonts w:cs="Arial"/>
        </w:rPr>
        <w:instrText>referenced by</w:instrText>
      </w:r>
      <w:r w:rsidR="00347871">
        <w:instrText>"</w:instrText>
      </w:r>
      <w:r w:rsidR="00347871">
        <w:rPr>
          <w:rFonts w:cs="Arial"/>
        </w:rPr>
        <w:fldChar w:fldCharType="end"/>
      </w:r>
      <w:r w:rsidR="00347871">
        <w:t xml:space="preserve"> : </w:t>
      </w:r>
      <w:hyperlink w:anchor="_0315319befc74caa0a2a7d36cff333c0" w:history="1">
        <w:r w:rsidR="00347871">
          <w:rPr>
            <w:rStyle w:val="Hyperlink"/>
          </w:rPr>
          <w:t>Lexical Reference</w:t>
        </w:r>
      </w:hyperlink>
      <w:r w:rsidR="00347871">
        <w:t xml:space="preserve"> [*]   </w:t>
      </w:r>
      <w:r w:rsidR="00347871" w:rsidRPr="00833C5F">
        <w:rPr>
          <w:i/>
        </w:rPr>
        <w:t>Subsets</w:t>
      </w:r>
      <w:r w:rsidR="00347871">
        <w:t>: identifies: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References to a context.</w:t>
      </w:r>
    </w:p>
    <w:p w:rsidR="00347871" w:rsidRDefault="00347871" w:rsidP="00347871"/>
    <w:p w:rsidR="00347871" w:rsidRDefault="00347871" w:rsidP="00347871">
      <w:pPr>
        <w:pStyle w:val="Heading2"/>
      </w:pPr>
      <w:bookmarkStart w:id="125" w:name="_94cc9f0718de5f9ba339cefb72b8874b"/>
      <w:bookmarkStart w:id="126" w:name="_Toc477719437"/>
      <w:r>
        <w:t>Association Scope Reference</w:t>
      </w:r>
      <w:bookmarkEnd w:id="125"/>
      <w:bookmarkEnd w:id="126"/>
      <w:r w:rsidRPr="003A31EC">
        <w:rPr>
          <w:rFonts w:cs="Arial"/>
        </w:rPr>
        <w:t xml:space="preserve"> </w:t>
      </w:r>
      <w:r>
        <w:rPr>
          <w:rFonts w:cs="Arial"/>
        </w:rPr>
        <w:fldChar w:fldCharType="begin"/>
      </w:r>
      <w:r>
        <w:instrText>XE"</w:instrText>
      </w:r>
      <w:r w:rsidRPr="00413D75">
        <w:rPr>
          <w:rFonts w:cs="Arial"/>
        </w:rPr>
        <w:instrText>Scope Reference</w:instrText>
      </w:r>
      <w:r>
        <w:instrText>"</w:instrText>
      </w:r>
      <w:r>
        <w:rPr>
          <w:rFonts w:cs="Arial"/>
        </w:rPr>
        <w:fldChar w:fldCharType="end"/>
      </w:r>
      <w:r w:rsidR="009E71B4">
        <w:rPr>
          <w:rFonts w:cs="Arial"/>
        </w:rPr>
        <w:t xml:space="preserve"> </w:t>
      </w:r>
    </w:p>
    <w:p w:rsidR="00347871" w:rsidRDefault="00347871" w:rsidP="00F71BA8">
      <w:r>
        <w:t>Relationship defining references for a scope.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938" type="#_x0000_t75" alt="-2038262613.emf" style="width:12pt;height:12pt;visibility:visible;mso-wrap-style:square">
            <v:imagedata r:id="rId26" o:title="-2038262613"/>
          </v:shape>
        </w:pict>
      </w:r>
      <w:r w:rsidR="00347871">
        <w:t xml:space="preserve"> references</w:t>
      </w:r>
      <w:r w:rsidR="00347871">
        <w:rPr>
          <w:rFonts w:cs="Arial"/>
        </w:rPr>
        <w:fldChar w:fldCharType="begin"/>
      </w:r>
      <w:r w:rsidR="00347871">
        <w:instrText>XE"</w:instrText>
      </w:r>
      <w:r w:rsidR="00347871" w:rsidRPr="00413D75">
        <w:rPr>
          <w:rFonts w:cs="Arial"/>
        </w:rPr>
        <w:instrText>references</w:instrText>
      </w:r>
      <w:r w:rsidR="00347871">
        <w:instrText>"</w:instrText>
      </w:r>
      <w:r w:rsidR="00347871">
        <w:rPr>
          <w:rFonts w:cs="Arial"/>
        </w:rPr>
        <w:fldChar w:fldCharType="end"/>
      </w:r>
      <w:r w:rsidR="00347871">
        <w:t xml:space="preserve"> : </w:t>
      </w:r>
      <w:hyperlink w:anchor="_0315319befc74caa0a2a7d36cff333c0" w:history="1">
        <w:r w:rsidR="00347871">
          <w:rPr>
            <w:rStyle w:val="Hyperlink"/>
          </w:rPr>
          <w:t>Lexical Reference</w:t>
        </w:r>
      </w:hyperlink>
      <w:r w:rsidR="00347871">
        <w:t xml:space="preserve"> [*]   </w:t>
      </w:r>
      <w:r w:rsidR="00347871" w:rsidRPr="00833C5F">
        <w:rPr>
          <w:i/>
        </w:rPr>
        <w:t>Subsets</w:t>
      </w:r>
      <w:r w:rsidR="00347871">
        <w:t>: identifies: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reference providing visibility of a lexical scope to an internal or external context.</w:t>
      </w:r>
    </w:p>
    <w:p w:rsidR="00347871" w:rsidRDefault="00FB4EB2" w:rsidP="00347871">
      <w:pPr>
        <w:ind w:firstLine="720"/>
      </w:pPr>
      <w:r w:rsidRPr="00945284">
        <w:rPr>
          <w:noProof/>
        </w:rPr>
        <w:pict>
          <v:shape id="_x0000_i1937" type="#_x0000_t75" alt="-2038262613.emf" style="width:12pt;height:12pt;visibility:visible;mso-wrap-style:square">
            <v:imagedata r:id="rId26" o:title="-2038262613"/>
          </v:shape>
        </w:pict>
      </w:r>
      <w:r w:rsidR="00347871">
        <w:t xml:space="preserve"> extends scope</w:t>
      </w:r>
      <w:r w:rsidR="00347871">
        <w:rPr>
          <w:rFonts w:cs="Arial"/>
        </w:rPr>
        <w:fldChar w:fldCharType="begin"/>
      </w:r>
      <w:r w:rsidR="00347871">
        <w:instrText>XE"</w:instrText>
      </w:r>
      <w:r w:rsidR="00347871" w:rsidRPr="00413D75">
        <w:rPr>
          <w:rFonts w:cs="Arial"/>
        </w:rPr>
        <w:instrText>extends scope</w:instrText>
      </w:r>
      <w:r w:rsidR="00347871">
        <w:instrText>"</w:instrText>
      </w:r>
      <w:r w:rsidR="00347871">
        <w:rPr>
          <w:rFonts w:cs="Arial"/>
        </w:rPr>
        <w:fldChar w:fldCharType="end"/>
      </w:r>
      <w:r w:rsidR="00347871">
        <w:t xml:space="preserve"> : </w:t>
      </w:r>
      <w:hyperlink w:anchor="_693daf0a0de3f4b82a04aee474c3f151" w:history="1">
        <w:r w:rsidR="00347871">
          <w:rPr>
            <w:rStyle w:val="Hyperlink"/>
          </w:rPr>
          <w:t>Lexical Scope</w:t>
        </w:r>
      </w:hyperlink>
      <w:r w:rsidR="00347871">
        <w:t xml:space="preserve"> [1]   </w:t>
      </w:r>
      <w:r w:rsidR="00347871" w:rsidRPr="00833C5F">
        <w:rPr>
          <w:i/>
        </w:rPr>
        <w:t>Subsets</w:t>
      </w:r>
      <w:r w:rsidR="00347871">
        <w:t>: identifies: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lexical scope that is extended by a lexical reference.</w:t>
      </w:r>
      <w:r>
        <w:br/>
        <w:t>[FUML] importingNamespace</w:t>
      </w:r>
    </w:p>
    <w:p w:rsidR="00347871" w:rsidRDefault="00347871" w:rsidP="00347871"/>
    <w:p w:rsidR="00347871" w:rsidRDefault="00347871" w:rsidP="00347871">
      <w:pPr>
        <w:pStyle w:val="Heading2"/>
      </w:pPr>
      <w:bookmarkStart w:id="127" w:name="_ae63cfff50cedcc072b5771554ea61a3"/>
      <w:bookmarkStart w:id="128" w:name="_Toc477719438"/>
      <w:r>
        <w:t>Association Statement</w:t>
      </w:r>
      <w:bookmarkEnd w:id="127"/>
      <w:bookmarkEnd w:id="128"/>
      <w:r w:rsidRPr="003A31EC">
        <w:rPr>
          <w:rFonts w:cs="Arial"/>
        </w:rPr>
        <w:t xml:space="preserve"> </w:t>
      </w:r>
      <w:r>
        <w:rPr>
          <w:rFonts w:cs="Arial"/>
        </w:rPr>
        <w:fldChar w:fldCharType="begin"/>
      </w:r>
      <w:r>
        <w:instrText>XE"</w:instrText>
      </w:r>
      <w:r w:rsidRPr="00413D75">
        <w:rPr>
          <w:rFonts w:cs="Arial"/>
        </w:rPr>
        <w:instrText>Statement</w:instrText>
      </w:r>
      <w:r>
        <w:instrText>"</w:instrText>
      </w:r>
      <w:r>
        <w:rPr>
          <w:rFonts w:cs="Arial"/>
        </w:rPr>
        <w:fldChar w:fldCharType="end"/>
      </w:r>
      <w:r w:rsidR="009E71B4">
        <w:rPr>
          <w:rFonts w:cs="Arial"/>
        </w:rPr>
        <w:t xml:space="preserve"> </w:t>
      </w:r>
    </w:p>
    <w:p w:rsidR="00347871" w:rsidRDefault="00347871" w:rsidP="00F71BA8">
      <w:r>
        <w:t>Relationship defining the set of elements defined within and asserted by a lexical scope.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3f8ee3c0c2369667c3f31d50e0ff6f83" w:history="1">
        <w:r w:rsidR="00347871">
          <w:rPr>
            <w:rStyle w:val="Hyperlink"/>
          </w:rPr>
          <w:t>Definition</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936" type="#_x0000_t75" alt="-2038262613.emf" style="width:12pt;height:12pt;visibility:visible;mso-wrap-style:square">
            <v:imagedata r:id="rId26" o:title="-2038262613"/>
          </v:shape>
        </w:pict>
      </w:r>
      <w:r w:rsidR="00347871">
        <w:t xml:space="preserve"> states</w:t>
      </w:r>
      <w:r w:rsidR="00347871">
        <w:rPr>
          <w:rFonts w:cs="Arial"/>
        </w:rPr>
        <w:fldChar w:fldCharType="begin"/>
      </w:r>
      <w:r w:rsidR="00347871">
        <w:instrText>XE"</w:instrText>
      </w:r>
      <w:r w:rsidR="00347871" w:rsidRPr="00413D75">
        <w:rPr>
          <w:rFonts w:cs="Arial"/>
        </w:rPr>
        <w:instrText>states</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   </w:t>
      </w:r>
      <w:r w:rsidR="00347871" w:rsidRPr="00833C5F">
        <w:rPr>
          <w:i/>
        </w:rPr>
        <w:t>Subsets</w:t>
      </w:r>
      <w:r w:rsidR="00347871">
        <w:t>: identifies: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&lt;states&gt; combines &lt;defines&gt; with &lt;has assertion&gt; to both define and assert an element within a lexical scope. &lt;states&gt; provides a more "structural" organization of concepts that are both defined and asserted in the same structure.</w:t>
      </w:r>
      <w:r>
        <w:br/>
      </w:r>
      <w:r>
        <w:br/>
        <w:t>&lt;states&gt; is a convenience for the common case where assertion and lexical containment are combined.</w:t>
      </w:r>
      <w:r>
        <w:br/>
      </w:r>
      <w:r>
        <w:br/>
      </w:r>
    </w:p>
    <w:p w:rsidR="00347871" w:rsidRDefault="00FB4EB2" w:rsidP="00347871">
      <w:pPr>
        <w:ind w:firstLine="720"/>
      </w:pPr>
      <w:r w:rsidRPr="00945284">
        <w:rPr>
          <w:noProof/>
        </w:rPr>
        <w:pict>
          <v:shape id="_x0000_i1935" type="#_x0000_t75" alt="-2038262613.emf" style="width:12pt;height:12pt;visibility:visible;mso-wrap-style:square">
            <v:imagedata r:id="rId26" o:title="-2038262613"/>
          </v:shape>
        </w:pict>
      </w:r>
      <w:r w:rsidR="00347871">
        <w:t xml:space="preserve"> stated by</w:t>
      </w:r>
      <w:r w:rsidR="00347871">
        <w:rPr>
          <w:rFonts w:cs="Arial"/>
        </w:rPr>
        <w:fldChar w:fldCharType="begin"/>
      </w:r>
      <w:r w:rsidR="00347871">
        <w:instrText>XE"</w:instrText>
      </w:r>
      <w:r w:rsidR="00347871" w:rsidRPr="00413D75">
        <w:rPr>
          <w:rFonts w:cs="Arial"/>
        </w:rPr>
        <w:instrText>stated by</w:instrText>
      </w:r>
      <w:r w:rsidR="00347871">
        <w:instrText>"</w:instrText>
      </w:r>
      <w:r w:rsidR="00347871">
        <w:rPr>
          <w:rFonts w:cs="Arial"/>
        </w:rPr>
        <w:fldChar w:fldCharType="end"/>
      </w:r>
      <w:r w:rsidR="00347871">
        <w:t xml:space="preserve"> : </w:t>
      </w:r>
      <w:hyperlink w:anchor="_693daf0a0de3f4b82a04aee474c3f151" w:history="1">
        <w:r w:rsidR="00347871">
          <w:rPr>
            <w:rStyle w:val="Hyperlink"/>
          </w:rPr>
          <w:t>Lexical Scope</w:t>
        </w:r>
      </w:hyperlink>
      <w:r w:rsidR="00347871">
        <w:t xml:space="preserve"> [0..1]   </w:t>
      </w:r>
      <w:r w:rsidR="00347871" w:rsidRPr="00833C5F">
        <w:rPr>
          <w:i/>
        </w:rPr>
        <w:t>Subsets</w:t>
      </w:r>
      <w:r w:rsidR="00347871">
        <w:t>: identifies: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&lt;stated by&gt; is a lexical scope that both defines and asserts a model element.</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29" w:name="_Toc477719439"/>
      <w:r>
        <w:t>SMIF Conceptual Model::Mapping</w:t>
      </w:r>
      <w:bookmarkEnd w:id="129"/>
    </w:p>
    <w:p w:rsidR="00347871" w:rsidRDefault="00347871" w:rsidP="00A318C1">
      <w:pPr>
        <w:pStyle w:val="BodyText"/>
      </w:pPr>
      <w:r>
        <w:t>Mapping rules define how data represents concepts or how different data representations are related.</w:t>
      </w:r>
    </w:p>
    <w:p w:rsidR="00347871" w:rsidRDefault="00347871" w:rsidP="00347871">
      <w:pPr>
        <w:pStyle w:val="Heading2"/>
      </w:pPr>
      <w:bookmarkStart w:id="130" w:name="_Toc477719440"/>
      <w:r>
        <w:t>Diagram: Facades</w:t>
      </w:r>
      <w:bookmarkEnd w:id="130"/>
    </w:p>
    <w:p w:rsidR="00347871" w:rsidRDefault="00FB4EB2" w:rsidP="00347871">
      <w:pPr>
        <w:jc w:val="center"/>
        <w:rPr>
          <w:rFonts w:cs="Arial"/>
        </w:rPr>
      </w:pPr>
      <w:r w:rsidRPr="00945284">
        <w:rPr>
          <w:noProof/>
        </w:rPr>
        <w:pict>
          <v:shape id="Picture 2075336209.emf" o:spid="_x0000_i1934" type="#_x0000_t75" alt="2075336209.emf" style="width:239.4pt;height:188.4pt;visibility:visible;mso-wrap-style:square">
            <v:imagedata r:id="rId27" o:title="2075336209"/>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Facades</w:t>
      </w:r>
    </w:p>
    <w:p w:rsidR="00347871" w:rsidRDefault="00347871" w:rsidP="00347871">
      <w:pPr>
        <w:pStyle w:val="Heading2"/>
      </w:pPr>
      <w:bookmarkStart w:id="131" w:name="_Toc477719441"/>
      <w:r>
        <w:lastRenderedPageBreak/>
        <w:t>Diagram: Mapping Rules</w:t>
      </w:r>
      <w:bookmarkEnd w:id="131"/>
    </w:p>
    <w:p w:rsidR="00347871" w:rsidRDefault="00FB4EB2" w:rsidP="00347871">
      <w:pPr>
        <w:jc w:val="center"/>
        <w:rPr>
          <w:rFonts w:cs="Arial"/>
        </w:rPr>
      </w:pPr>
      <w:r w:rsidRPr="00945284">
        <w:rPr>
          <w:noProof/>
        </w:rPr>
        <w:pict>
          <v:shape id="Picture 524478482.emf" o:spid="_x0000_i1933" type="#_x0000_t75" alt="524478482.emf" style="width:487.2pt;height:390.6pt;visibility:visible;mso-wrap-style:square">
            <v:imagedata r:id="rId28" o:title="524478482"/>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Mapping Rules</w:t>
      </w:r>
    </w:p>
    <w:p w:rsidR="00347871" w:rsidRDefault="00347871" w:rsidP="00347871">
      <w:r>
        <w:t xml:space="preserve"> </w:t>
      </w:r>
    </w:p>
    <w:p w:rsidR="00347871" w:rsidRDefault="00347871" w:rsidP="00347871"/>
    <w:p w:rsidR="00347871" w:rsidRDefault="00347871" w:rsidP="00347871">
      <w:pPr>
        <w:pStyle w:val="Heading2"/>
      </w:pPr>
      <w:bookmarkStart w:id="132" w:name="_b974779d477683a374f9ba2baafd6876"/>
      <w:bookmarkStart w:id="133" w:name="_Toc477719442"/>
      <w:r>
        <w:t>Class Computed Facade</w:t>
      </w:r>
      <w:bookmarkEnd w:id="132"/>
      <w:bookmarkEnd w:id="133"/>
      <w:r w:rsidRPr="003A31EC">
        <w:rPr>
          <w:rFonts w:cs="Arial"/>
        </w:rPr>
        <w:t xml:space="preserve"> </w:t>
      </w:r>
      <w:r>
        <w:rPr>
          <w:rFonts w:cs="Arial"/>
        </w:rPr>
        <w:fldChar w:fldCharType="begin"/>
      </w:r>
      <w:r>
        <w:instrText>XE"</w:instrText>
      </w:r>
      <w:r w:rsidRPr="00413D75">
        <w:rPr>
          <w:rFonts w:cs="Arial"/>
        </w:rPr>
        <w:instrText>Computed Facade</w:instrText>
      </w:r>
      <w:r>
        <w:instrText>"</w:instrText>
      </w:r>
      <w:r>
        <w:rPr>
          <w:rFonts w:cs="Arial"/>
        </w:rPr>
        <w:fldChar w:fldCharType="end"/>
      </w:r>
      <w:r w:rsidR="009E71B4">
        <w:rPr>
          <w:rFonts w:cs="Arial"/>
        </w:rPr>
        <w:t xml:space="preserve"> </w:t>
      </w:r>
    </w:p>
    <w:p w:rsidR="00347871" w:rsidRDefault="00347871" w:rsidP="00F71BA8">
      <w:r>
        <w:t>A facade that is computed by calling external methods.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90ac762f4f29c31e6c33236231df6a9a" w:history="1">
        <w:r w:rsidR="00347871">
          <w:rPr>
            <w:rStyle w:val="Hyperlink"/>
          </w:rPr>
          <w:t>Facade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Operations</w:t>
      </w:r>
    </w:p>
    <w:p w:rsidR="00347871" w:rsidRPr="00EC7479" w:rsidRDefault="00FB4EB2" w:rsidP="00347871">
      <w:pPr>
        <w:ind w:left="605" w:hanging="245"/>
      </w:pPr>
      <w:r w:rsidRPr="00945284">
        <w:rPr>
          <w:noProof/>
        </w:rPr>
        <w:pict>
          <v:shape id="_x0000_i1932" type="#_x0000_t75" alt="552351487.emf" style="width:12pt;height:12pt;visibility:visible;mso-wrap-style:square">
            <v:imagedata r:id="rId29" o:title="552351487"/>
          </v:shape>
        </w:pict>
      </w:r>
      <w:r w:rsidR="00347871">
        <w:t xml:space="preserve"> public push ()</w:t>
      </w:r>
    </w:p>
    <w:p w:rsidR="00347871" w:rsidRDefault="00347871" w:rsidP="00A318C1">
      <w:pPr>
        <w:pStyle w:val="BodyText"/>
      </w:pPr>
      <w:r>
        <w:t>An operation called to evoke the behavior associated with a new facade element being created or modified. Push asserts the more concrete type based on a reference type.</w:t>
      </w:r>
    </w:p>
    <w:p w:rsidR="00347871" w:rsidRPr="00EC7479" w:rsidRDefault="00FB4EB2" w:rsidP="00347871">
      <w:pPr>
        <w:ind w:left="605" w:hanging="245"/>
      </w:pPr>
      <w:r w:rsidRPr="00945284">
        <w:rPr>
          <w:noProof/>
        </w:rPr>
        <w:pict>
          <v:shape id="Picture 552351487.emf" o:spid="_x0000_i1931" type="#_x0000_t75" alt="552351487.emf" style="width:12pt;height:12pt;visibility:visible;mso-wrap-style:square">
            <v:imagedata r:id="rId29" o:title="552351487"/>
          </v:shape>
        </w:pict>
      </w:r>
      <w:r w:rsidR="00347871">
        <w:t xml:space="preserve"> public pull ()</w:t>
      </w:r>
    </w:p>
    <w:p w:rsidR="00347871" w:rsidRDefault="00347871" w:rsidP="00A318C1">
      <w:pPr>
        <w:pStyle w:val="BodyText"/>
      </w:pPr>
      <w:r>
        <w:t>An operation called to evoke the behavior associated with a facade representing existing elements. Pull asserts the reference type based on a more concrete type.</w:t>
      </w:r>
    </w:p>
    <w:p w:rsidR="00347871" w:rsidRDefault="00347871" w:rsidP="00347871"/>
    <w:p w:rsidR="00347871" w:rsidRDefault="00347871" w:rsidP="00347871">
      <w:pPr>
        <w:pStyle w:val="Heading2"/>
      </w:pPr>
      <w:bookmarkStart w:id="134" w:name="_7baa13dc928dc3743d803b95f44bc462"/>
      <w:bookmarkStart w:id="135" w:name="_Toc477719443"/>
      <w:r>
        <w:t>Association Concrete Map End</w:t>
      </w:r>
      <w:bookmarkEnd w:id="134"/>
      <w:bookmarkEnd w:id="135"/>
      <w:r w:rsidRPr="003A31EC">
        <w:rPr>
          <w:rFonts w:cs="Arial"/>
        </w:rPr>
        <w:t xml:space="preserve"> </w:t>
      </w:r>
      <w:r>
        <w:rPr>
          <w:rFonts w:cs="Arial"/>
        </w:rPr>
        <w:fldChar w:fldCharType="begin"/>
      </w:r>
      <w:r>
        <w:instrText>XE"</w:instrText>
      </w:r>
      <w:r w:rsidRPr="00413D75">
        <w:rPr>
          <w:rFonts w:cs="Arial"/>
        </w:rPr>
        <w:instrText>Concrete Map End</w:instrText>
      </w:r>
      <w:r>
        <w:instrText>"</w:instrText>
      </w:r>
      <w:r>
        <w:rPr>
          <w:rFonts w:cs="Arial"/>
        </w:rPr>
        <w:fldChar w:fldCharType="end"/>
      </w:r>
      <w:r w:rsidR="009E71B4">
        <w:rPr>
          <w:rFonts w:cs="Arial"/>
        </w:rPr>
        <w:t xml:space="preserve"> </w:t>
      </w:r>
    </w:p>
    <w:p w:rsidR="00347871" w:rsidRDefault="00347871" w:rsidP="00F71BA8">
      <w:r>
        <w:t>Relationship to the more concrete end of a match rule.</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930" type="#_x0000_t75" alt="-1767728680.emf" style="width:12pt;height:12pt;visibility:visible;mso-wrap-style:square">
            <v:imagedata r:id="rId30" o:title="-1767728680"/>
          </v:shape>
        </w:pict>
      </w:r>
      <w:r w:rsidR="00347871">
        <w:t xml:space="preserve"> concrete end</w:t>
      </w:r>
      <w:r w:rsidR="00347871">
        <w:rPr>
          <w:rFonts w:cs="Arial"/>
        </w:rPr>
        <w:fldChar w:fldCharType="begin"/>
      </w:r>
      <w:r w:rsidR="00347871">
        <w:instrText>XE"</w:instrText>
      </w:r>
      <w:r w:rsidR="00347871" w:rsidRPr="00413D75">
        <w:rPr>
          <w:rFonts w:cs="Arial"/>
        </w:rPr>
        <w:instrText>concrete end</w:instrText>
      </w:r>
      <w:r w:rsidR="00347871">
        <w:instrText>"</w:instrText>
      </w:r>
      <w:r w:rsidR="00347871">
        <w:rPr>
          <w:rFonts w:cs="Arial"/>
        </w:rPr>
        <w:fldChar w:fldCharType="end"/>
      </w:r>
      <w:r w:rsidR="00347871">
        <w:t xml:space="preserve"> : </w:t>
      </w:r>
      <w:hyperlink w:anchor="_0d8a19bfafdae6e590a12e54ebcff122" w:history="1">
        <w:r w:rsidR="00347871">
          <w:rPr>
            <w:rStyle w:val="Hyperlink"/>
          </w:rPr>
          <w:t>Match End</w:t>
        </w:r>
      </w:hyperlink>
      <w:r w:rsidR="00347871">
        <w:t xml:space="preserve"> [1]   </w:t>
      </w:r>
      <w:r w:rsidR="00347871" w:rsidRPr="00833C5F">
        <w:rPr>
          <w:i/>
        </w:rPr>
        <w:t>Subsets</w:t>
      </w:r>
      <w:r w:rsidR="00347871">
        <w:t>: identifies: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One end of a mapping, to be used for more concrete end.</w:t>
      </w:r>
    </w:p>
    <w:p w:rsidR="00347871" w:rsidRDefault="00FB4EB2" w:rsidP="00347871">
      <w:pPr>
        <w:ind w:firstLine="720"/>
      </w:pPr>
      <w:r w:rsidRPr="00945284">
        <w:rPr>
          <w:noProof/>
        </w:rPr>
        <w:pict>
          <v:shape id="_x0000_i1929" type="#_x0000_t75" alt="-1767728680.emf" style="width:12pt;height:12pt;visibility:visible;mso-wrap-style:square">
            <v:imagedata r:id="rId30" o:title="-1767728680"/>
          </v:shape>
        </w:pict>
      </w:r>
      <w:r w:rsidR="00347871">
        <w:t xml:space="preserve"> match from</w:t>
      </w:r>
      <w:r w:rsidR="00347871">
        <w:rPr>
          <w:rFonts w:cs="Arial"/>
        </w:rPr>
        <w:fldChar w:fldCharType="begin"/>
      </w:r>
      <w:r w:rsidR="00347871">
        <w:instrText>XE"</w:instrText>
      </w:r>
      <w:r w:rsidR="00347871" w:rsidRPr="00413D75">
        <w:rPr>
          <w:rFonts w:cs="Arial"/>
        </w:rPr>
        <w:instrText>match from</w:instrText>
      </w:r>
      <w:r w:rsidR="00347871">
        <w:instrText>"</w:instrText>
      </w:r>
      <w:r w:rsidR="00347871">
        <w:rPr>
          <w:rFonts w:cs="Arial"/>
        </w:rPr>
        <w:fldChar w:fldCharType="end"/>
      </w:r>
      <w:r w:rsidR="00347871">
        <w:t xml:space="preserve"> : </w:t>
      </w:r>
      <w:hyperlink w:anchor="_63d69e49de8214503f0947e7f9dbc652" w:history="1">
        <w:r w:rsidR="00347871">
          <w:rPr>
            <w:rStyle w:val="Hyperlink"/>
          </w:rPr>
          <w:t>Match Rule</w:t>
        </w:r>
      </w:hyperlink>
      <w:r w:rsidR="00347871">
        <w:t xml:space="preserve"> [0..1]   </w:t>
      </w:r>
      <w:r w:rsidR="00347871" w:rsidRPr="00833C5F">
        <w:rPr>
          <w:i/>
        </w:rPr>
        <w:t>Subsets</w:t>
      </w:r>
      <w:r w:rsidR="00347871">
        <w:t>: identifies: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Mapping rule owning a "concrete" end.</w:t>
      </w:r>
    </w:p>
    <w:p w:rsidR="00347871" w:rsidRDefault="00347871" w:rsidP="00347871"/>
    <w:p w:rsidR="00347871" w:rsidRDefault="00347871" w:rsidP="00347871">
      <w:pPr>
        <w:pStyle w:val="Heading2"/>
      </w:pPr>
      <w:bookmarkStart w:id="136" w:name="_261bc50ae657ccc8f82cb301075a0f0c"/>
      <w:bookmarkStart w:id="137" w:name="_Toc477719444"/>
      <w:r>
        <w:t>Association Concrete Pattern Body</w:t>
      </w:r>
      <w:bookmarkEnd w:id="136"/>
      <w:bookmarkEnd w:id="137"/>
      <w:r w:rsidRPr="003A31EC">
        <w:rPr>
          <w:rFonts w:cs="Arial"/>
        </w:rPr>
        <w:t xml:space="preserve"> </w:t>
      </w:r>
      <w:r>
        <w:rPr>
          <w:rFonts w:cs="Arial"/>
        </w:rPr>
        <w:fldChar w:fldCharType="begin"/>
      </w:r>
      <w:r>
        <w:instrText>XE"</w:instrText>
      </w:r>
      <w:r w:rsidRPr="00413D75">
        <w:rPr>
          <w:rFonts w:cs="Arial"/>
        </w:rPr>
        <w:instrText>Concrete Pattern Body</w:instrText>
      </w:r>
      <w:r>
        <w:instrText>"</w:instrText>
      </w:r>
      <w:r>
        <w:rPr>
          <w:rFonts w:cs="Arial"/>
        </w:rPr>
        <w:fldChar w:fldCharType="end"/>
      </w:r>
      <w:r w:rsidR="009E71B4">
        <w:rPr>
          <w:rFonts w:cs="Arial"/>
        </w:rPr>
        <w:t xml:space="preserve"> </w:t>
      </w:r>
    </w:p>
    <w:p w:rsidR="00347871" w:rsidRDefault="00347871" w:rsidP="00F71BA8">
      <w:r>
        <w:t>Relationship between a mapping and a pattern of the more concrete concepts to be mapped.</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928" type="#_x0000_t75" alt="-1767728680.emf" style="width:12pt;height:12pt;visibility:visible;mso-wrap-style:square">
            <v:imagedata r:id="rId30" o:title="-1767728680"/>
          </v:shape>
        </w:pict>
      </w:r>
      <w:r w:rsidR="00347871">
        <w:t xml:space="preserve"> concrete focus</w:t>
      </w:r>
      <w:r w:rsidR="00347871">
        <w:rPr>
          <w:rFonts w:cs="Arial"/>
        </w:rPr>
        <w:fldChar w:fldCharType="begin"/>
      </w:r>
      <w:r w:rsidR="00347871">
        <w:instrText>XE"</w:instrText>
      </w:r>
      <w:r w:rsidR="00347871" w:rsidRPr="00413D75">
        <w:rPr>
          <w:rFonts w:cs="Arial"/>
        </w:rPr>
        <w:instrText>concrete focus</w:instrText>
      </w:r>
      <w:r w:rsidR="00347871">
        <w:instrText>"</w:instrText>
      </w:r>
      <w:r w:rsidR="00347871">
        <w:rPr>
          <w:rFonts w:cs="Arial"/>
        </w:rPr>
        <w:fldChar w:fldCharType="end"/>
      </w:r>
      <w:r w:rsidR="00347871">
        <w:t xml:space="preserve"> : </w:t>
      </w:r>
      <w:hyperlink w:anchor="_4d83e476040c7444758dda440d3096fc" w:history="1">
        <w:r w:rsidR="00347871">
          <w:rPr>
            <w:rStyle w:val="Hyperlink"/>
          </w:rPr>
          <w:t>Pattern Variable</w:t>
        </w:r>
      </w:hyperlink>
      <w:r w:rsidR="00347871">
        <w:t xml:space="preserve"> [1]   </w:t>
      </w:r>
      <w:r w:rsidR="00347871" w:rsidRPr="00833C5F">
        <w:rPr>
          <w:i/>
        </w:rPr>
        <w:t>Subsets</w:t>
      </w:r>
      <w:r w:rsidR="00347871">
        <w:t>: identifies: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variable or variables that form the basis for the portion of the pattern for the more concrete (physical) model. The concrete portion of the pattern is derived from the transitive closure of all variables reachable from the pattern variable via characteristics, associations or relationships.</w:t>
      </w:r>
      <w:r>
        <w:br/>
        <w:t>When a pattern matching the set of concrete variables is created or altered the mapping "fires" and the reference pattern is asserted.</w:t>
      </w:r>
      <w:r>
        <w:br/>
        <w:t>The qualification of the referenced variable is constrained to be ""select".</w:t>
      </w:r>
    </w:p>
    <w:p w:rsidR="00347871" w:rsidRDefault="00FB4EB2" w:rsidP="00347871">
      <w:pPr>
        <w:ind w:firstLine="720"/>
      </w:pPr>
      <w:r w:rsidRPr="00945284">
        <w:rPr>
          <w:noProof/>
        </w:rPr>
        <w:pict>
          <v:shape id="_x0000_i1927" type="#_x0000_t75" alt="-1767728680.emf" style="width:12pt;height:12pt;visibility:visible;mso-wrap-style:square">
            <v:imagedata r:id="rId30" o:title="-1767728680"/>
          </v:shape>
        </w:pict>
      </w:r>
      <w:r w:rsidR="00347871">
        <w:t xml:space="preserve"> concrete mapping</w:t>
      </w:r>
      <w:r w:rsidR="00347871">
        <w:rPr>
          <w:rFonts w:cs="Arial"/>
        </w:rPr>
        <w:fldChar w:fldCharType="begin"/>
      </w:r>
      <w:r w:rsidR="00347871">
        <w:instrText>XE"</w:instrText>
      </w:r>
      <w:r w:rsidR="00347871" w:rsidRPr="00413D75">
        <w:rPr>
          <w:rFonts w:cs="Arial"/>
        </w:rPr>
        <w:instrText>concrete mapping</w:instrText>
      </w:r>
      <w:r w:rsidR="00347871">
        <w:instrText>"</w:instrText>
      </w:r>
      <w:r w:rsidR="00347871">
        <w:rPr>
          <w:rFonts w:cs="Arial"/>
        </w:rPr>
        <w:fldChar w:fldCharType="end"/>
      </w:r>
      <w:r w:rsidR="00347871">
        <w:t xml:space="preserve"> : </w:t>
      </w:r>
      <w:hyperlink w:anchor="_551417ad3c6e740d8b880bee8085a718" w:history="1">
        <w:r w:rsidR="00347871">
          <w:rPr>
            <w:rStyle w:val="Hyperlink"/>
          </w:rPr>
          <w:t>Mapping</w:t>
        </w:r>
      </w:hyperlink>
      <w:r w:rsidR="00347871">
        <w:t xml:space="preserve"> [0..1]   </w:t>
      </w:r>
      <w:r w:rsidR="00347871" w:rsidRPr="00833C5F">
        <w:rPr>
          <w:i/>
        </w:rPr>
        <w:t>Subsets</w:t>
      </w:r>
      <w:r w:rsidR="00347871">
        <w:t>: identifies: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Mapping for which a more concrete pattern is defined.</w:t>
      </w:r>
    </w:p>
    <w:p w:rsidR="00347871" w:rsidRDefault="00347871" w:rsidP="00347871"/>
    <w:p w:rsidR="00347871" w:rsidRDefault="00347871" w:rsidP="00347871">
      <w:pPr>
        <w:pStyle w:val="Heading2"/>
      </w:pPr>
      <w:bookmarkStart w:id="138" w:name="_90ac762f4f29c31e6c33236231df6a9a"/>
      <w:bookmarkStart w:id="139" w:name="_Toc477719445"/>
      <w:r>
        <w:t>Class Facade</w:t>
      </w:r>
      <w:bookmarkEnd w:id="138"/>
      <w:bookmarkEnd w:id="139"/>
      <w:r w:rsidRPr="003A31EC">
        <w:rPr>
          <w:rFonts w:cs="Arial"/>
        </w:rPr>
        <w:t xml:space="preserve"> </w:t>
      </w:r>
      <w:r>
        <w:rPr>
          <w:rFonts w:cs="Arial"/>
        </w:rPr>
        <w:fldChar w:fldCharType="begin"/>
      </w:r>
      <w:r>
        <w:instrText>XE"</w:instrText>
      </w:r>
      <w:r w:rsidRPr="00413D75">
        <w:rPr>
          <w:rFonts w:cs="Arial"/>
        </w:rPr>
        <w:instrText>Facade</w:instrText>
      </w:r>
      <w:r>
        <w:instrText>"</w:instrText>
      </w:r>
      <w:r>
        <w:rPr>
          <w:rFonts w:cs="Arial"/>
        </w:rPr>
        <w:fldChar w:fldCharType="end"/>
      </w:r>
      <w:r w:rsidR="009E71B4">
        <w:rPr>
          <w:rFonts w:cs="Arial"/>
        </w:rPr>
        <w:t xml:space="preserve"> </w:t>
      </w:r>
    </w:p>
    <w:p w:rsidR="00347871" w:rsidRDefault="00347871" w:rsidP="00F71BA8">
      <w:r>
        <w:t>An intermediary data type used to hold common mappings. Facades may be computed and/or have mapping rules.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d2ebf1b96697234b6aef9b3bfac15784" w:history="1">
        <w:r w:rsidR="00347871">
          <w:rPr>
            <w:rStyle w:val="Hyperlink"/>
          </w:rPr>
          <w:t>Record Type</w:t>
        </w:r>
      </w:hyperlink>
    </w:p>
    <w:p w:rsidR="00347871" w:rsidRDefault="00347871" w:rsidP="00347871"/>
    <w:p w:rsidR="00347871" w:rsidRDefault="00347871" w:rsidP="00347871">
      <w:pPr>
        <w:pStyle w:val="Heading2"/>
      </w:pPr>
      <w:bookmarkStart w:id="140" w:name="_f73560bcb69b98854b78c16f10b9e480"/>
      <w:bookmarkStart w:id="141" w:name="_Toc477719446"/>
      <w:r>
        <w:t>Association Map Rule Type Assertion</w:t>
      </w:r>
      <w:bookmarkEnd w:id="140"/>
      <w:bookmarkEnd w:id="141"/>
      <w:r w:rsidRPr="003A31EC">
        <w:rPr>
          <w:rFonts w:cs="Arial"/>
        </w:rPr>
        <w:t xml:space="preserve"> </w:t>
      </w:r>
      <w:r>
        <w:rPr>
          <w:rFonts w:cs="Arial"/>
        </w:rPr>
        <w:fldChar w:fldCharType="begin"/>
      </w:r>
      <w:r>
        <w:instrText>XE"</w:instrText>
      </w:r>
      <w:r w:rsidRPr="00413D75">
        <w:rPr>
          <w:rFonts w:cs="Arial"/>
        </w:rPr>
        <w:instrText>Map Rule Type Assertion</w:instrText>
      </w:r>
      <w:r>
        <w:instrText>"</w:instrText>
      </w:r>
      <w:r>
        <w:rPr>
          <w:rFonts w:cs="Arial"/>
        </w:rPr>
        <w:fldChar w:fldCharType="end"/>
      </w:r>
      <w:r w:rsidR="009E71B4">
        <w:rPr>
          <w:rFonts w:cs="Arial"/>
        </w:rPr>
        <w:t xml:space="preserve"> </w:t>
      </w:r>
    </w:p>
    <w:p w:rsidR="00347871" w:rsidRDefault="00347871" w:rsidP="00F71BA8">
      <w:r>
        <w:t>Relationship defining more concrete types that shall be asserted for an end of a match rule.</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926" type="#_x0000_t75" alt="2008159292.emf" style="width:12pt;height:12pt;visibility:visible;mso-wrap-style:square">
            <v:imagedata r:id="rId12" o:title="2008159292"/>
          </v:shape>
        </w:pict>
      </w:r>
      <w:r w:rsidR="00347871">
        <w:t xml:space="preserve"> asserted type</w:t>
      </w:r>
      <w:r w:rsidR="00347871">
        <w:rPr>
          <w:rFonts w:cs="Arial"/>
        </w:rPr>
        <w:fldChar w:fldCharType="begin"/>
      </w:r>
      <w:r w:rsidR="00347871">
        <w:instrText>XE"</w:instrText>
      </w:r>
      <w:r w:rsidR="00347871" w:rsidRPr="00413D75">
        <w:rPr>
          <w:rFonts w:cs="Arial"/>
        </w:rPr>
        <w:instrText>asserted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   </w:t>
      </w:r>
      <w:r w:rsidR="00347871" w:rsidRPr="00833C5F">
        <w:rPr>
          <w:i/>
        </w:rPr>
        <w:t>Subsets</w:t>
      </w:r>
      <w:r w:rsidR="00347871">
        <w:t>: identifies: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Type that will be asserted for the end that is more concrete than the defined type of a property or relationship. e.g. a unit type.</w:t>
      </w:r>
    </w:p>
    <w:p w:rsidR="00347871" w:rsidRDefault="00FB4EB2" w:rsidP="00347871">
      <w:pPr>
        <w:ind w:firstLine="720"/>
      </w:pPr>
      <w:r w:rsidRPr="00945284">
        <w:rPr>
          <w:noProof/>
        </w:rPr>
        <w:pict>
          <v:shape id="_x0000_i1925" type="#_x0000_t75" alt="2008159292.emf" style="width:12pt;height:12pt;visibility:visible;mso-wrap-style:square">
            <v:imagedata r:id="rId12" o:title="2008159292"/>
          </v:shape>
        </w:pict>
      </w:r>
      <w:r w:rsidR="00347871">
        <w:t xml:space="preserve"> asserted by</w:t>
      </w:r>
      <w:r w:rsidR="00347871">
        <w:rPr>
          <w:rFonts w:cs="Arial"/>
        </w:rPr>
        <w:fldChar w:fldCharType="begin"/>
      </w:r>
      <w:r w:rsidR="00347871">
        <w:instrText>XE"</w:instrText>
      </w:r>
      <w:r w:rsidR="00347871" w:rsidRPr="00413D75">
        <w:rPr>
          <w:rFonts w:cs="Arial"/>
        </w:rPr>
        <w:instrText>asserted by</w:instrText>
      </w:r>
      <w:r w:rsidR="00347871">
        <w:instrText>"</w:instrText>
      </w:r>
      <w:r w:rsidR="00347871">
        <w:rPr>
          <w:rFonts w:cs="Arial"/>
        </w:rPr>
        <w:fldChar w:fldCharType="end"/>
      </w:r>
      <w:r w:rsidR="00347871">
        <w:t xml:space="preserve"> : </w:t>
      </w:r>
      <w:hyperlink w:anchor="_0d8a19bfafdae6e590a12e54ebcff122" w:history="1">
        <w:r w:rsidR="00347871">
          <w:rPr>
            <w:rStyle w:val="Hyperlink"/>
          </w:rPr>
          <w:t>Match End</w:t>
        </w:r>
      </w:hyperlink>
      <w:r w:rsidR="00347871">
        <w:t xml:space="preserve"> [*]   </w:t>
      </w:r>
      <w:r w:rsidR="00347871" w:rsidRPr="00833C5F">
        <w:rPr>
          <w:i/>
        </w:rPr>
        <w:t>Subsets</w:t>
      </w:r>
      <w:r w:rsidR="00347871">
        <w:t>: identifies: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Map rule and that asserts a type</w:t>
      </w:r>
    </w:p>
    <w:p w:rsidR="00347871" w:rsidRDefault="00347871" w:rsidP="00347871"/>
    <w:p w:rsidR="00347871" w:rsidRDefault="00347871" w:rsidP="00347871">
      <w:pPr>
        <w:pStyle w:val="Heading2"/>
      </w:pPr>
      <w:bookmarkStart w:id="142" w:name="_91103665260372b118a216a1491f090f"/>
      <w:bookmarkStart w:id="143" w:name="_Toc477719447"/>
      <w:r>
        <w:t>Association Mapped variable</w:t>
      </w:r>
      <w:bookmarkEnd w:id="142"/>
      <w:bookmarkEnd w:id="143"/>
      <w:r w:rsidRPr="003A31EC">
        <w:rPr>
          <w:rFonts w:cs="Arial"/>
        </w:rPr>
        <w:t xml:space="preserve"> </w:t>
      </w:r>
      <w:r>
        <w:rPr>
          <w:rFonts w:cs="Arial"/>
        </w:rPr>
        <w:fldChar w:fldCharType="begin"/>
      </w:r>
      <w:r>
        <w:instrText>XE"</w:instrText>
      </w:r>
      <w:r w:rsidRPr="00413D75">
        <w:rPr>
          <w:rFonts w:cs="Arial"/>
        </w:rPr>
        <w:instrText>Mapped variable</w:instrText>
      </w:r>
      <w:r>
        <w:instrText>"</w:instrText>
      </w:r>
      <w:r>
        <w:rPr>
          <w:rFonts w:cs="Arial"/>
        </w:rPr>
        <w:fldChar w:fldCharType="end"/>
      </w:r>
      <w:r w:rsidR="009E71B4">
        <w:rPr>
          <w:rFonts w:cs="Arial"/>
        </w:rPr>
        <w:t xml:space="preserve"> </w:t>
      </w:r>
    </w:p>
    <w:p w:rsidR="00347871" w:rsidRDefault="00347871" w:rsidP="00F71BA8">
      <w:r>
        <w:t>Relationship defining the property that is the source or target of a mapping</w:t>
      </w:r>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Association Ends</w:t>
      </w:r>
    </w:p>
    <w:p w:rsidR="00347871" w:rsidRDefault="00FB4EB2" w:rsidP="00347871">
      <w:pPr>
        <w:ind w:firstLine="720"/>
      </w:pPr>
      <w:r w:rsidRPr="00945284">
        <w:rPr>
          <w:noProof/>
        </w:rPr>
        <w:pict>
          <v:shape id="_x0000_i1924" type="#_x0000_t75" alt="195569461.emf" style="width:12pt;height:12pt;visibility:visible;mso-wrap-style:square">
            <v:imagedata r:id="rId10" o:title="195569461"/>
          </v:shape>
        </w:pict>
      </w:r>
      <w:r w:rsidR="00347871">
        <w:t xml:space="preserve"> maps variable</w:t>
      </w:r>
      <w:r w:rsidR="00347871">
        <w:rPr>
          <w:rFonts w:cs="Arial"/>
        </w:rPr>
        <w:fldChar w:fldCharType="begin"/>
      </w:r>
      <w:r w:rsidR="00347871">
        <w:instrText>XE"</w:instrText>
      </w:r>
      <w:r w:rsidR="00347871" w:rsidRPr="00413D75">
        <w:rPr>
          <w:rFonts w:cs="Arial"/>
        </w:rPr>
        <w:instrText>maps variable</w:instrText>
      </w:r>
      <w:r w:rsidR="00347871">
        <w:instrText>"</w:instrText>
      </w:r>
      <w:r w:rsidR="00347871">
        <w:rPr>
          <w:rFonts w:cs="Arial"/>
        </w:rPr>
        <w:fldChar w:fldCharType="end"/>
      </w:r>
      <w:r w:rsidR="00347871">
        <w:t xml:space="preserve"> : </w:t>
      </w:r>
      <w:hyperlink w:anchor="_4d83e476040c7444758dda440d3096fc" w:history="1">
        <w:r w:rsidR="00347871">
          <w:rPr>
            <w:rStyle w:val="Hyperlink"/>
          </w:rPr>
          <w:t>Pattern Variable</w:t>
        </w:r>
      </w:hyperlink>
      <w:r w:rsidR="00347871">
        <w:t xml:space="preserve"> [1]   </w:t>
      </w:r>
      <w:r w:rsidR="00347871" w:rsidRPr="00833C5F">
        <w:rPr>
          <w:i/>
        </w:rPr>
        <w:t>Subsets</w:t>
      </w:r>
      <w:r w:rsidR="00347871">
        <w:t>: identifies: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Variable that defines a set of elements to map to the other side of the mapping rule. The set of elements shall be those bound to the property on evaluation of the mapping.</w:t>
      </w:r>
    </w:p>
    <w:p w:rsidR="00347871" w:rsidRDefault="00FB4EB2" w:rsidP="00347871">
      <w:pPr>
        <w:ind w:firstLine="720"/>
      </w:pPr>
      <w:r w:rsidRPr="00945284">
        <w:rPr>
          <w:noProof/>
        </w:rPr>
        <w:pict>
          <v:shape id="_x0000_i1923" type="#_x0000_t75" alt="195569461.emf" style="width:12pt;height:12pt;visibility:visible;mso-wrap-style:square">
            <v:imagedata r:id="rId10" o:title="195569461"/>
          </v:shape>
        </w:pict>
      </w:r>
      <w:r w:rsidR="00347871">
        <w:t xml:space="preserve"> maps to</w:t>
      </w:r>
      <w:r w:rsidR="00347871">
        <w:rPr>
          <w:rFonts w:cs="Arial"/>
        </w:rPr>
        <w:fldChar w:fldCharType="begin"/>
      </w:r>
      <w:r w:rsidR="00347871">
        <w:instrText>XE"</w:instrText>
      </w:r>
      <w:r w:rsidR="00347871" w:rsidRPr="00413D75">
        <w:rPr>
          <w:rFonts w:cs="Arial"/>
        </w:rPr>
        <w:instrText>maps to</w:instrText>
      </w:r>
      <w:r w:rsidR="00347871">
        <w:instrText>"</w:instrText>
      </w:r>
      <w:r w:rsidR="00347871">
        <w:rPr>
          <w:rFonts w:cs="Arial"/>
        </w:rPr>
        <w:fldChar w:fldCharType="end"/>
      </w:r>
      <w:r w:rsidR="00347871">
        <w:t xml:space="preserve"> : </w:t>
      </w:r>
      <w:hyperlink w:anchor="_0d8a19bfafdae6e590a12e54ebcff122" w:history="1">
        <w:r w:rsidR="00347871">
          <w:rPr>
            <w:rStyle w:val="Hyperlink"/>
          </w:rPr>
          <w:t>Match End</w:t>
        </w:r>
      </w:hyperlink>
      <w:r w:rsidR="00347871">
        <w:t xml:space="preserve"> [*]   </w:t>
      </w:r>
      <w:r w:rsidR="00347871" w:rsidRPr="00833C5F">
        <w:rPr>
          <w:i/>
        </w:rPr>
        <w:t>Subsets</w:t>
      </w:r>
      <w:r w:rsidR="00347871">
        <w:t>: identifies: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Map rule end for a property</w:t>
      </w:r>
    </w:p>
    <w:p w:rsidR="00347871" w:rsidRDefault="00347871" w:rsidP="00347871"/>
    <w:p w:rsidR="00347871" w:rsidRDefault="00347871" w:rsidP="00347871">
      <w:pPr>
        <w:pStyle w:val="Heading2"/>
      </w:pPr>
      <w:bookmarkStart w:id="144" w:name="_551417ad3c6e740d8b880bee8085a718"/>
      <w:bookmarkStart w:id="145" w:name="_Toc477719448"/>
      <w:r>
        <w:t>Class Mapping</w:t>
      </w:r>
      <w:bookmarkEnd w:id="144"/>
      <w:bookmarkEnd w:id="145"/>
      <w:r w:rsidRPr="003A31EC">
        <w:rPr>
          <w:rFonts w:cs="Arial"/>
        </w:rPr>
        <w:t xml:space="preserve"> </w:t>
      </w:r>
      <w:r>
        <w:rPr>
          <w:rFonts w:cs="Arial"/>
        </w:rPr>
        <w:fldChar w:fldCharType="begin"/>
      </w:r>
      <w:r>
        <w:instrText>XE"</w:instrText>
      </w:r>
      <w:r w:rsidRPr="00413D75">
        <w:rPr>
          <w:rFonts w:cs="Arial"/>
        </w:rPr>
        <w:instrText>Mapping</w:instrText>
      </w:r>
      <w:r>
        <w:instrText>"</w:instrText>
      </w:r>
      <w:r>
        <w:rPr>
          <w:rFonts w:cs="Arial"/>
        </w:rPr>
        <w:fldChar w:fldCharType="end"/>
      </w:r>
      <w:r w:rsidR="009E71B4">
        <w:rPr>
          <w:rFonts w:cs="Arial"/>
        </w:rPr>
        <w:t xml:space="preserve"> </w:t>
      </w:r>
    </w:p>
    <w:p w:rsidR="00347871" w:rsidRDefault="00347871" w:rsidP="00F71BA8">
      <w:r>
        <w:t>A mapping is a rule based on a pattern that defines how different representations of the same things correspond. There are two "sub patterns", defined by the concrete and reference variables and other variables reachable from them via characteristics, associations and relationships. These sub-patterns are matched (made to correspond) using "Match Rules"</w:t>
      </w:r>
      <w:r>
        <w:br/>
        <w:t>Patterns define a set of related elements to be mapped based on two distinguished variables, the "concrete body" and the "reference body".</w:t>
      </w:r>
      <w:r>
        <w:br/>
        <w:t>Types in a "concrete" body may be defined to be a representation (data about) a concept in a "reference" pattern.</w:t>
      </w:r>
      <w:r>
        <w:br/>
        <w:t>Match rules define how elements in each of the sub-patterns are mapped, bidirectionally.</w:t>
      </w:r>
      <w:r>
        <w:br/>
        <w:t>A mapping utilizing more specific types subsumes maps for more general types.</w:t>
      </w:r>
      <w:r>
        <w:br/>
        <w:t>Note that the roles of "concrete" and "reference" may or may not reflect different levels of abstraction and in some cases the choice may be arbitrary.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8d9c945b6f864c34fdd7a91d4d62755f" w:history="1">
        <w:r w:rsidR="00347871">
          <w:rPr>
            <w:rStyle w:val="Hyperlink"/>
          </w:rPr>
          <w:t>Pattern</w:t>
        </w:r>
      </w:hyperlink>
      <w:r w:rsidR="00347871">
        <w:t xml:space="preserve">, </w:t>
      </w:r>
      <w:hyperlink w:anchor="_82919e40af9ad2e13647e9d37bbf0956" w:history="1">
        <w:r w:rsidR="00347871">
          <w:rPr>
            <w:rStyle w:val="Hyperlink"/>
          </w:rPr>
          <w:t>Rule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1922" type="#_x0000_t75" alt="-905152249.emf" style="width:12pt;height:12pt;visibility:visible;mso-wrap-style:square">
            <v:imagedata r:id="rId13" o:title="-905152249"/>
          </v:shape>
        </w:pict>
      </w:r>
      <w:r w:rsidR="00347871">
        <w:t xml:space="preserve"> strength</w:t>
      </w:r>
      <w:r w:rsidR="00347871">
        <w:rPr>
          <w:rFonts w:cs="Arial"/>
        </w:rPr>
        <w:fldChar w:fldCharType="begin"/>
      </w:r>
      <w:r w:rsidR="00347871">
        <w:instrText>XE"</w:instrText>
      </w:r>
      <w:r w:rsidR="00347871" w:rsidRPr="00413D75">
        <w:rPr>
          <w:rFonts w:cs="Arial"/>
        </w:rPr>
        <w:instrText>strength</w:instrText>
      </w:r>
      <w:r w:rsidR="00347871">
        <w:instrText>"</w:instrText>
      </w:r>
      <w:r w:rsidR="00347871">
        <w:rPr>
          <w:rFonts w:cs="Arial"/>
        </w:rPr>
        <w:fldChar w:fldCharType="end"/>
      </w:r>
      <w:r w:rsidR="00347871">
        <w:t xml:space="preserve"> : </w:t>
      </w:r>
      <w:hyperlink w:anchor="_c47d7d621e74b5dd3aff594080ceb456" w:history="1">
        <w:r w:rsidR="00347871">
          <w:rPr>
            <w:rStyle w:val="Hyperlink"/>
          </w:rPr>
          <w:t>Assertion Strength</w:t>
        </w:r>
      </w:hyperlink>
    </w:p>
    <w:p w:rsidR="00347871" w:rsidRDefault="00347871" w:rsidP="00E04E71">
      <w:pPr>
        <w:pStyle w:val="BodyText"/>
        <w:spacing w:before="0" w:after="120"/>
      </w:pPr>
      <w:r>
        <w:t xml:space="preserve">Strength defines what will cause a rule to be considered for being asserted (firing). </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921" type="#_x0000_t75" alt="-1767728680.emf" style="width:12pt;height:12pt;visibility:visible;mso-wrap-style:square">
            <v:imagedata r:id="rId30" o:title="-1767728680"/>
          </v:shape>
        </w:pict>
      </w:r>
      <w:r w:rsidR="00347871">
        <w:t xml:space="preserve"> </w:t>
      </w:r>
      <w:r w:rsidR="0061586D">
        <w:t xml:space="preserve"> </w:t>
      </w:r>
      <w:r w:rsidR="00347871">
        <w:t>concrete focus</w:t>
      </w:r>
      <w:r w:rsidR="00347871">
        <w:rPr>
          <w:rFonts w:cs="Arial"/>
        </w:rPr>
        <w:fldChar w:fldCharType="begin"/>
      </w:r>
      <w:r w:rsidR="00347871">
        <w:instrText>XE"</w:instrText>
      </w:r>
      <w:r w:rsidR="00347871" w:rsidRPr="00413D75">
        <w:rPr>
          <w:rFonts w:cs="Arial"/>
        </w:rPr>
        <w:instrText>concrete focus</w:instrText>
      </w:r>
      <w:r w:rsidR="00347871">
        <w:instrText>"</w:instrText>
      </w:r>
      <w:r w:rsidR="00347871">
        <w:rPr>
          <w:rFonts w:cs="Arial"/>
        </w:rPr>
        <w:fldChar w:fldCharType="end"/>
      </w:r>
      <w:r w:rsidR="00347871">
        <w:t xml:space="preserve"> : </w:t>
      </w:r>
      <w:hyperlink w:anchor="_4d83e476040c7444758dda440d3096fc" w:history="1">
        <w:r w:rsidR="00347871">
          <w:rPr>
            <w:rStyle w:val="Hyperlink"/>
          </w:rPr>
          <w:t>Pattern Variable</w:t>
        </w:r>
      </w:hyperlink>
      <w:r w:rsidR="00347871">
        <w:t xml:space="preserve"> [1]   </w:t>
      </w:r>
      <w:r w:rsidR="00347871" w:rsidRPr="00833C5F">
        <w:rPr>
          <w:i/>
        </w:rPr>
        <w:t>Subsets</w:t>
      </w:r>
      <w:r w:rsidR="00347871">
        <w:t>: owns variable:</w:t>
      </w:r>
      <w:hyperlink w:anchor="_4d83e476040c7444758dda440d3096fc" w:history="1">
        <w:r w:rsidR="00347871">
          <w:rPr>
            <w:rStyle w:val="Hyperlink"/>
          </w:rPr>
          <w:t>Pattern Variable</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261bc50ae657ccc8f82cb301075a0f0c" w:history="1">
        <w:r w:rsidRPr="00446E2F">
          <w:rPr>
            <w:rStyle w:val="Hyperlink"/>
            <w:color w:val="0066FF"/>
          </w:rPr>
          <w:t>Concrete Pattern Body</w:t>
        </w:r>
      </w:hyperlink>
      <w:r w:rsidR="00446E2F">
        <w:t xml:space="preserve"> </w:t>
      </w:r>
    </w:p>
    <w:p w:rsidR="00347871" w:rsidRDefault="00347871" w:rsidP="004E3AD0">
      <w:pPr>
        <w:pStyle w:val="BodyText"/>
        <w:spacing w:before="60" w:after="120"/>
        <w:ind w:firstLine="720"/>
      </w:pPr>
      <w:r>
        <w:t>The variable or variables that form the basis for the portion of the pattern for the more concrete (physical) model. The concrete portion of the pattern is derived from the transitive closure of all variables reachable from the pattern variable via characteristics, associations or relationships.</w:t>
      </w:r>
      <w:r>
        <w:br/>
        <w:t>When a pattern matching the set of concrete variables is created or altered the mapping "fires" and the reference pattern is asserted.</w:t>
      </w:r>
      <w:r>
        <w:br/>
        <w:t>The qualification of the referenced variable is constrained to be ""select".</w:t>
      </w:r>
    </w:p>
    <w:p w:rsidR="00347871" w:rsidRDefault="00FB4EB2" w:rsidP="00347871">
      <w:pPr>
        <w:ind w:left="605" w:hanging="245"/>
      </w:pPr>
      <w:r w:rsidRPr="00945284">
        <w:rPr>
          <w:noProof/>
        </w:rPr>
        <w:pict>
          <v:shape id="_x0000_i1920" type="#_x0000_t75" alt="-2038262613.emf" style="width:12pt;height:12pt;visibility:visible;mso-wrap-style:square">
            <v:imagedata r:id="rId26" o:title="-2038262613"/>
          </v:shape>
        </w:pict>
      </w:r>
      <w:r w:rsidR="00347871">
        <w:t xml:space="preserve"> </w:t>
      </w:r>
      <w:r w:rsidR="0061586D">
        <w:t xml:space="preserve"> </w:t>
      </w:r>
      <w:r w:rsidR="00347871">
        <w:t>has map rule</w:t>
      </w:r>
      <w:r w:rsidR="00347871">
        <w:rPr>
          <w:rFonts w:cs="Arial"/>
        </w:rPr>
        <w:fldChar w:fldCharType="begin"/>
      </w:r>
      <w:r w:rsidR="00347871">
        <w:instrText>XE"</w:instrText>
      </w:r>
      <w:r w:rsidR="00347871" w:rsidRPr="00413D75">
        <w:rPr>
          <w:rFonts w:cs="Arial"/>
        </w:rPr>
        <w:instrText>has map rule</w:instrText>
      </w:r>
      <w:r w:rsidR="00347871">
        <w:instrText>"</w:instrText>
      </w:r>
      <w:r w:rsidR="00347871">
        <w:rPr>
          <w:rFonts w:cs="Arial"/>
        </w:rPr>
        <w:fldChar w:fldCharType="end"/>
      </w:r>
      <w:r w:rsidR="00347871">
        <w:t xml:space="preserve"> : </w:t>
      </w:r>
      <w:hyperlink w:anchor="_63d69e49de8214503f0947e7f9dbc652" w:history="1">
        <w:r w:rsidR="00347871">
          <w:rPr>
            <w:rStyle w:val="Hyperlink"/>
          </w:rPr>
          <w:t>Match Rule</w:t>
        </w:r>
      </w:hyperlink>
      <w:r w:rsidR="00347871">
        <w:t xml:space="preserve"> [*]   </w:t>
      </w:r>
      <w:r w:rsidR="00347871" w:rsidRPr="00833C5F">
        <w:rPr>
          <w:i/>
        </w:rPr>
        <w:t>Subsets</w:t>
      </w:r>
      <w:r w:rsidR="00347871">
        <w:t>: constrained by:</w:t>
      </w:r>
      <w:hyperlink w:anchor="_82919e40af9ad2e13647e9d37bbf0956" w:history="1">
        <w:r w:rsidR="00347871">
          <w:rPr>
            <w:rStyle w:val="Hyperlink"/>
          </w:rPr>
          <w:t>Rule</w:t>
        </w:r>
      </w:hyperlink>
      <w:r w:rsidR="00347871">
        <w:rPr>
          <w:rStyle w:val="Hyperlink"/>
        </w:rPr>
        <w:t xml:space="preserve"> </w:t>
      </w:r>
      <w:r w:rsidR="00347871">
        <w:t xml:space="preserve">  states:</w:t>
      </w:r>
      <w:hyperlink w:anchor="_a52cb0ff6e414b3170b58afe10b6afcb" w:history="1">
        <w:r w:rsidR="00347871">
          <w:rPr>
            <w:rStyle w:val="Hyperlink"/>
          </w:rPr>
          <w:t>Thing</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1e33feddacadc61f30aaafa02fe01139" w:history="1">
        <w:r w:rsidRPr="00446E2F">
          <w:rPr>
            <w:rStyle w:val="Hyperlink"/>
            <w:color w:val="0066FF"/>
          </w:rPr>
          <w:t>Match Rules</w:t>
        </w:r>
      </w:hyperlink>
      <w:r w:rsidR="00446E2F">
        <w:t xml:space="preserve"> </w:t>
      </w:r>
    </w:p>
    <w:p w:rsidR="00347871" w:rsidRDefault="00347871" w:rsidP="004E3AD0">
      <w:pPr>
        <w:pStyle w:val="BodyText"/>
        <w:spacing w:before="60" w:after="120"/>
        <w:ind w:firstLine="720"/>
      </w:pPr>
      <w:r>
        <w:t>Map rule that is asserted by a mapping.</w:t>
      </w:r>
    </w:p>
    <w:p w:rsidR="00347871" w:rsidRDefault="00FB4EB2" w:rsidP="00347871">
      <w:pPr>
        <w:ind w:left="605" w:hanging="245"/>
      </w:pPr>
      <w:r w:rsidRPr="00945284">
        <w:rPr>
          <w:noProof/>
        </w:rPr>
        <w:pict>
          <v:shape id="_x0000_i1919" type="#_x0000_t75" alt="-1767728680.emf" style="width:12pt;height:12pt;visibility:visible;mso-wrap-style:square">
            <v:imagedata r:id="rId30" o:title="-1767728680"/>
          </v:shape>
        </w:pict>
      </w:r>
      <w:r w:rsidR="00347871">
        <w:t xml:space="preserve"> </w:t>
      </w:r>
      <w:r w:rsidR="0061586D">
        <w:t xml:space="preserve"> </w:t>
      </w:r>
      <w:r w:rsidR="00347871">
        <w:t>reference focus</w:t>
      </w:r>
      <w:r w:rsidR="00347871">
        <w:rPr>
          <w:rFonts w:cs="Arial"/>
        </w:rPr>
        <w:fldChar w:fldCharType="begin"/>
      </w:r>
      <w:r w:rsidR="00347871">
        <w:instrText>XE"</w:instrText>
      </w:r>
      <w:r w:rsidR="00347871" w:rsidRPr="00413D75">
        <w:rPr>
          <w:rFonts w:cs="Arial"/>
        </w:rPr>
        <w:instrText>reference focus</w:instrText>
      </w:r>
      <w:r w:rsidR="00347871">
        <w:instrText>"</w:instrText>
      </w:r>
      <w:r w:rsidR="00347871">
        <w:rPr>
          <w:rFonts w:cs="Arial"/>
        </w:rPr>
        <w:fldChar w:fldCharType="end"/>
      </w:r>
      <w:r w:rsidR="00347871">
        <w:t xml:space="preserve"> : </w:t>
      </w:r>
      <w:hyperlink w:anchor="_4d83e476040c7444758dda440d3096fc" w:history="1">
        <w:r w:rsidR="00347871">
          <w:rPr>
            <w:rStyle w:val="Hyperlink"/>
          </w:rPr>
          <w:t>Pattern Variable</w:t>
        </w:r>
      </w:hyperlink>
      <w:r w:rsidR="00347871">
        <w:t xml:space="preserve"> [1]   </w:t>
      </w:r>
      <w:r w:rsidR="00347871" w:rsidRPr="00833C5F">
        <w:rPr>
          <w:i/>
        </w:rPr>
        <w:t>Subsets</w:t>
      </w:r>
      <w:r w:rsidR="00347871">
        <w:t>: owns variable:</w:t>
      </w:r>
      <w:hyperlink w:anchor="_4d83e476040c7444758dda440d3096fc" w:history="1">
        <w:r w:rsidR="00347871">
          <w:rPr>
            <w:rStyle w:val="Hyperlink"/>
          </w:rPr>
          <w:t>Pattern Variable</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9211321c8048c7519d88faa3b156adda" w:history="1">
        <w:r w:rsidRPr="00446E2F">
          <w:rPr>
            <w:rStyle w:val="Hyperlink"/>
            <w:color w:val="0066FF"/>
          </w:rPr>
          <w:t>Reference Pattern Body</w:t>
        </w:r>
      </w:hyperlink>
      <w:r w:rsidR="00446E2F">
        <w:t xml:space="preserve"> </w:t>
      </w:r>
    </w:p>
    <w:p w:rsidR="00347871" w:rsidRDefault="00347871" w:rsidP="004E3AD0">
      <w:pPr>
        <w:pStyle w:val="BodyText"/>
        <w:spacing w:before="60" w:after="120"/>
        <w:ind w:firstLine="720"/>
      </w:pPr>
      <w:r>
        <w:t>The variable or variables that form the basis for the portion of the pattern for the more abstract/reference (conceptual) model. The reference portion of the pattern is derived from the transitive closure of all variables reachable from the pattern variable via characteristics, associations or relationships.</w:t>
      </w:r>
      <w:r>
        <w:br/>
        <w:t>When a pattern matching the set of reference variables is created or altered the mapping "fires" and the concrete pattern is asserted.</w:t>
      </w:r>
      <w:r>
        <w:br/>
        <w:t>The qualification of the referenced variable is constrained to be ""select".</w:t>
      </w:r>
    </w:p>
    <w:p w:rsidR="00347871" w:rsidRDefault="00347871" w:rsidP="00347871"/>
    <w:p w:rsidR="00347871" w:rsidRDefault="00347871" w:rsidP="00347871">
      <w:pPr>
        <w:pStyle w:val="Heading2"/>
      </w:pPr>
      <w:bookmarkStart w:id="146" w:name="_0d8a19bfafdae6e590a12e54ebcff122"/>
      <w:bookmarkStart w:id="147" w:name="_Toc477719449"/>
      <w:r>
        <w:lastRenderedPageBreak/>
        <w:t>Class Match End</w:t>
      </w:r>
      <w:bookmarkEnd w:id="146"/>
      <w:bookmarkEnd w:id="147"/>
      <w:r w:rsidRPr="003A31EC">
        <w:rPr>
          <w:rFonts w:cs="Arial"/>
        </w:rPr>
        <w:t xml:space="preserve"> </w:t>
      </w:r>
      <w:r>
        <w:rPr>
          <w:rFonts w:cs="Arial"/>
        </w:rPr>
        <w:fldChar w:fldCharType="begin"/>
      </w:r>
      <w:r>
        <w:instrText>XE"</w:instrText>
      </w:r>
      <w:r w:rsidRPr="00413D75">
        <w:rPr>
          <w:rFonts w:cs="Arial"/>
        </w:rPr>
        <w:instrText>Match End</w:instrText>
      </w:r>
      <w:r>
        <w:instrText>"</w:instrText>
      </w:r>
      <w:r>
        <w:rPr>
          <w:rFonts w:cs="Arial"/>
        </w:rPr>
        <w:fldChar w:fldCharType="end"/>
      </w:r>
      <w:r w:rsidR="009E71B4">
        <w:rPr>
          <w:rFonts w:cs="Arial"/>
        </w:rPr>
        <w:t xml:space="preserve"> </w:t>
      </w:r>
    </w:p>
    <w:p w:rsidR="00347871" w:rsidRDefault="00347871" w:rsidP="00F71BA8">
      <w:r>
        <w:t>One end of a mapping from one thing to another that may be qualified with a condition.</w:t>
      </w:r>
      <w:r>
        <w:br/>
        <w:t>The set of elements to be mapped is the union of the sets of all mapped types and mapped variables that conform to the condition.</w:t>
      </w:r>
      <w:r>
        <w:br/>
        <w:t xml:space="preserve">Match rules are constrained to apply to only conforming types or types that represent the mapped ends (as specified by a representation rule). </w:t>
      </w:r>
      <w:r>
        <w:br/>
        <w:t>Representation rules applied to a supertype apply to a subtype unless a more specific representation rule is specified for the corresponding types.</w:t>
      </w:r>
      <w:r>
        <w:br/>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62f071d7d61a4484a3f7bf8dcee5d752" w:history="1">
        <w:r w:rsidR="00347871">
          <w:rPr>
            <w:rStyle w:val="Hyperlink"/>
          </w:rPr>
          <w:t>Computed</w:t>
        </w:r>
      </w:hyperlink>
      <w:r w:rsidR="00347871">
        <w:t xml:space="preserve">, </w:t>
      </w:r>
      <w:hyperlink w:anchor="_427524974c4369f7794806aec01e4e88" w:history="1">
        <w:r w:rsidR="00347871">
          <w:rPr>
            <w:rStyle w:val="Hyperlink"/>
          </w:rPr>
          <w:t>Conditional</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918" type="#_x0000_t75" alt="2008159292.emf" style="width:12pt;height:12pt;visibility:visible;mso-wrap-style:square">
            <v:imagedata r:id="rId12" o:title="2008159292"/>
          </v:shape>
        </w:pict>
      </w:r>
      <w:r w:rsidR="00347871">
        <w:t xml:space="preserve"> </w:t>
      </w:r>
      <w:r w:rsidR="0061586D">
        <w:t xml:space="preserve"> </w:t>
      </w:r>
      <w:r w:rsidR="00347871">
        <w:t>asserted type</w:t>
      </w:r>
      <w:r w:rsidR="00347871">
        <w:rPr>
          <w:rFonts w:cs="Arial"/>
        </w:rPr>
        <w:fldChar w:fldCharType="begin"/>
      </w:r>
      <w:r w:rsidR="00347871">
        <w:instrText>XE"</w:instrText>
      </w:r>
      <w:r w:rsidR="00347871" w:rsidRPr="00413D75">
        <w:rPr>
          <w:rFonts w:cs="Arial"/>
        </w:rPr>
        <w:instrText>asserted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f73560bcb69b98854b78c16f10b9e480" w:history="1">
        <w:r w:rsidRPr="00446E2F">
          <w:rPr>
            <w:rStyle w:val="Hyperlink"/>
            <w:color w:val="0066FF"/>
          </w:rPr>
          <w:t>Map Rule Type Assertion</w:t>
        </w:r>
      </w:hyperlink>
      <w:r w:rsidR="00446E2F">
        <w:t xml:space="preserve"> </w:t>
      </w:r>
    </w:p>
    <w:p w:rsidR="00347871" w:rsidRDefault="00347871" w:rsidP="004E3AD0">
      <w:pPr>
        <w:pStyle w:val="BodyText"/>
        <w:spacing w:before="60" w:after="120"/>
        <w:ind w:firstLine="720"/>
      </w:pPr>
      <w:r>
        <w:t>Type that will be asserted for the end that is more concrete than the defined type of a property or relationship. e.g. a unit type.</w:t>
      </w:r>
    </w:p>
    <w:p w:rsidR="00347871" w:rsidRDefault="00FB4EB2" w:rsidP="00347871">
      <w:pPr>
        <w:ind w:left="605" w:hanging="245"/>
      </w:pPr>
      <w:r w:rsidRPr="00945284">
        <w:rPr>
          <w:noProof/>
        </w:rPr>
        <w:pict>
          <v:shape id="_x0000_i1917" type="#_x0000_t75" alt="195569461.emf" style="width:12pt;height:12pt;visibility:visible;mso-wrap-style:square">
            <v:imagedata r:id="rId10" o:title="195569461"/>
          </v:shape>
        </w:pict>
      </w:r>
      <w:r w:rsidR="00347871">
        <w:t xml:space="preserve"> </w:t>
      </w:r>
      <w:r w:rsidR="0061586D">
        <w:t xml:space="preserve"> </w:t>
      </w:r>
      <w:r w:rsidR="00347871">
        <w:t>maps variable</w:t>
      </w:r>
      <w:r w:rsidR="00347871">
        <w:rPr>
          <w:rFonts w:cs="Arial"/>
        </w:rPr>
        <w:fldChar w:fldCharType="begin"/>
      </w:r>
      <w:r w:rsidR="00347871">
        <w:instrText>XE"</w:instrText>
      </w:r>
      <w:r w:rsidR="00347871" w:rsidRPr="00413D75">
        <w:rPr>
          <w:rFonts w:cs="Arial"/>
        </w:rPr>
        <w:instrText>maps variable</w:instrText>
      </w:r>
      <w:r w:rsidR="00347871">
        <w:instrText>"</w:instrText>
      </w:r>
      <w:r w:rsidR="00347871">
        <w:rPr>
          <w:rFonts w:cs="Arial"/>
        </w:rPr>
        <w:fldChar w:fldCharType="end"/>
      </w:r>
      <w:r w:rsidR="00347871">
        <w:t xml:space="preserve"> : </w:t>
      </w:r>
      <w:hyperlink w:anchor="_4d83e476040c7444758dda440d3096fc" w:history="1">
        <w:r w:rsidR="00347871">
          <w:rPr>
            <w:rStyle w:val="Hyperlink"/>
          </w:rPr>
          <w:t>Pattern Variable</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91103665260372b118a216a1491f090f" w:history="1">
        <w:r w:rsidRPr="00446E2F">
          <w:rPr>
            <w:rStyle w:val="Hyperlink"/>
            <w:color w:val="0066FF"/>
          </w:rPr>
          <w:t>Mapped variable</w:t>
        </w:r>
      </w:hyperlink>
      <w:r w:rsidR="00446E2F">
        <w:t xml:space="preserve"> </w:t>
      </w:r>
    </w:p>
    <w:p w:rsidR="00347871" w:rsidRDefault="00347871" w:rsidP="004E3AD0">
      <w:pPr>
        <w:pStyle w:val="BodyText"/>
        <w:spacing w:before="60" w:after="120"/>
        <w:ind w:firstLine="720"/>
      </w:pPr>
      <w:r>
        <w:t>Variable that defines a set of elements to map to the other side of the mapping rule. The set of elements shall be those bound to the property on evaluation of the mapping.</w:t>
      </w:r>
    </w:p>
    <w:p w:rsidR="00347871" w:rsidRDefault="00347871" w:rsidP="00347871"/>
    <w:p w:rsidR="00347871" w:rsidRDefault="00347871" w:rsidP="00347871">
      <w:pPr>
        <w:pStyle w:val="Heading2"/>
      </w:pPr>
      <w:bookmarkStart w:id="148" w:name="_63d69e49de8214503f0947e7f9dbc652"/>
      <w:bookmarkStart w:id="149" w:name="_Toc477719450"/>
      <w:r>
        <w:t>Class Match Rule</w:t>
      </w:r>
      <w:bookmarkEnd w:id="148"/>
      <w:bookmarkEnd w:id="149"/>
      <w:r w:rsidRPr="003A31EC">
        <w:rPr>
          <w:rFonts w:cs="Arial"/>
        </w:rPr>
        <w:t xml:space="preserve"> </w:t>
      </w:r>
      <w:r>
        <w:rPr>
          <w:rFonts w:cs="Arial"/>
        </w:rPr>
        <w:fldChar w:fldCharType="begin"/>
      </w:r>
      <w:r>
        <w:instrText>XE"</w:instrText>
      </w:r>
      <w:r w:rsidRPr="00413D75">
        <w:rPr>
          <w:rFonts w:cs="Arial"/>
        </w:rPr>
        <w:instrText>Match Rule</w:instrText>
      </w:r>
      <w:r>
        <w:instrText>"</w:instrText>
      </w:r>
      <w:r>
        <w:rPr>
          <w:rFonts w:cs="Arial"/>
        </w:rPr>
        <w:fldChar w:fldCharType="end"/>
      </w:r>
      <w:r w:rsidR="009E71B4">
        <w:rPr>
          <w:rFonts w:cs="Arial"/>
        </w:rPr>
        <w:t xml:space="preserve"> </w:t>
      </w:r>
    </w:p>
    <w:p w:rsidR="00347871" w:rsidRDefault="00347871" w:rsidP="00F71BA8">
      <w:r>
        <w:t>A rule that the 2 ends represent the same things or information about a thing.</w:t>
      </w:r>
      <w:r>
        <w:br/>
        <w:t>Redundant mappings are ignored and identity is preserved across all mappings.</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82919e40af9ad2e13647e9d37bbf0956" w:history="1">
        <w:r w:rsidR="00347871">
          <w:rPr>
            <w:rStyle w:val="Hyperlink"/>
          </w:rPr>
          <w:t>Rule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1916" type="#_x0000_t75" alt="-905152249.emf" style="width:12pt;height:12pt;visibility:visible;mso-wrap-style:square">
            <v:imagedata r:id="rId13" o:title="-905152249"/>
          </v:shape>
        </w:pict>
      </w:r>
      <w:r w:rsidR="00347871">
        <w:t xml:space="preserve"> coerce</w:t>
      </w:r>
      <w:r w:rsidR="00347871">
        <w:rPr>
          <w:rFonts w:cs="Arial"/>
        </w:rPr>
        <w:fldChar w:fldCharType="begin"/>
      </w:r>
      <w:r w:rsidR="00347871">
        <w:instrText>XE"</w:instrText>
      </w:r>
      <w:r w:rsidR="00347871" w:rsidRPr="00413D75">
        <w:rPr>
          <w:rFonts w:cs="Arial"/>
        </w:rPr>
        <w:instrText>coerce</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rsidR="00347871" w:rsidRDefault="00347871" w:rsidP="00E04E71">
      <w:pPr>
        <w:pStyle w:val="BodyText"/>
        <w:spacing w:before="0" w:after="120"/>
      </w:pPr>
      <w:r>
        <w:t>Where &lt;coerce&gt; has a value of TRUE  a map rule will be evaluated even if the &lt;reference end&gt; is not type compatible with the &lt;concrete end&gt; type.</w:t>
      </w:r>
      <w:r>
        <w:br/>
        <w:t>Where &lt;coerce&gt; is FALSE or unstated a map rule will be evaluated only if the &lt;reference end&gt; is type compatible with the &lt;concrete end&gt; type.</w:t>
      </w:r>
      <w:r>
        <w:br/>
        <w:t>Type compatible shall be defined as one of: Being the same type, &lt;concrete end&gt; being a subtype of &lt;reference end&gt; (as defined by a type generalization rule), &lt;concrete end&gt; being a representation of &lt;reference end&gt; (as defined by a representation rule).</w:t>
      </w:r>
      <w:r>
        <w:br/>
        <w:t>Representation rules applied to a supertype apply to a subtype.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915" type="#_x0000_t75" alt="-1767728680.emf" style="width:12pt;height:12pt;visibility:visible;mso-wrap-style:square">
            <v:imagedata r:id="rId30" o:title="-1767728680"/>
          </v:shape>
        </w:pict>
      </w:r>
      <w:r w:rsidR="00347871">
        <w:t xml:space="preserve"> </w:t>
      </w:r>
      <w:r w:rsidR="0061586D">
        <w:t xml:space="preserve"> </w:t>
      </w:r>
      <w:r w:rsidR="00347871">
        <w:t>concrete end</w:t>
      </w:r>
      <w:r w:rsidR="00347871">
        <w:rPr>
          <w:rFonts w:cs="Arial"/>
        </w:rPr>
        <w:fldChar w:fldCharType="begin"/>
      </w:r>
      <w:r w:rsidR="00347871">
        <w:instrText>XE"</w:instrText>
      </w:r>
      <w:r w:rsidR="00347871" w:rsidRPr="00413D75">
        <w:rPr>
          <w:rFonts w:cs="Arial"/>
        </w:rPr>
        <w:instrText>concrete end</w:instrText>
      </w:r>
      <w:r w:rsidR="00347871">
        <w:instrText>"</w:instrText>
      </w:r>
      <w:r w:rsidR="00347871">
        <w:rPr>
          <w:rFonts w:cs="Arial"/>
        </w:rPr>
        <w:fldChar w:fldCharType="end"/>
      </w:r>
      <w:r w:rsidR="00347871">
        <w:t xml:space="preserve"> : </w:t>
      </w:r>
      <w:hyperlink w:anchor="_0d8a19bfafdae6e590a12e54ebcff122" w:history="1">
        <w:r w:rsidR="00347871">
          <w:rPr>
            <w:rStyle w:val="Hyperlink"/>
          </w:rPr>
          <w:t>Match End</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7baa13dc928dc3743d803b95f44bc462" w:history="1">
        <w:r w:rsidRPr="00446E2F">
          <w:rPr>
            <w:rStyle w:val="Hyperlink"/>
            <w:color w:val="0066FF"/>
          </w:rPr>
          <w:t>Concrete Map End</w:t>
        </w:r>
      </w:hyperlink>
      <w:r w:rsidR="00446E2F">
        <w:t xml:space="preserve"> </w:t>
      </w:r>
    </w:p>
    <w:p w:rsidR="00347871" w:rsidRDefault="00347871" w:rsidP="004E3AD0">
      <w:pPr>
        <w:pStyle w:val="BodyText"/>
        <w:spacing w:before="60" w:after="120"/>
        <w:ind w:firstLine="720"/>
      </w:pPr>
      <w:r>
        <w:t>One end of a mapping, to be used for more concrete end.</w:t>
      </w:r>
    </w:p>
    <w:p w:rsidR="00347871" w:rsidRDefault="00FB4EB2" w:rsidP="00347871">
      <w:pPr>
        <w:ind w:left="605" w:hanging="245"/>
      </w:pPr>
      <w:r w:rsidRPr="00945284">
        <w:rPr>
          <w:noProof/>
        </w:rPr>
        <w:pict>
          <v:shape id="_x0000_i1914" type="#_x0000_t75" alt="-1767728680.emf" style="width:12pt;height:12pt;visibility:visible;mso-wrap-style:square">
            <v:imagedata r:id="rId30" o:title="-1767728680"/>
          </v:shape>
        </w:pict>
      </w:r>
      <w:r w:rsidR="00347871">
        <w:t xml:space="preserve"> </w:t>
      </w:r>
      <w:r w:rsidR="0061586D">
        <w:t xml:space="preserve"> </w:t>
      </w:r>
      <w:r w:rsidR="00347871">
        <w:t>reference end</w:t>
      </w:r>
      <w:r w:rsidR="00347871">
        <w:rPr>
          <w:rFonts w:cs="Arial"/>
        </w:rPr>
        <w:fldChar w:fldCharType="begin"/>
      </w:r>
      <w:r w:rsidR="00347871">
        <w:instrText>XE"</w:instrText>
      </w:r>
      <w:r w:rsidR="00347871" w:rsidRPr="00413D75">
        <w:rPr>
          <w:rFonts w:cs="Arial"/>
        </w:rPr>
        <w:instrText>reference end</w:instrText>
      </w:r>
      <w:r w:rsidR="00347871">
        <w:instrText>"</w:instrText>
      </w:r>
      <w:r w:rsidR="00347871">
        <w:rPr>
          <w:rFonts w:cs="Arial"/>
        </w:rPr>
        <w:fldChar w:fldCharType="end"/>
      </w:r>
      <w:r w:rsidR="00347871">
        <w:t xml:space="preserve"> : </w:t>
      </w:r>
      <w:hyperlink w:anchor="_0d8a19bfafdae6e590a12e54ebcff122" w:history="1">
        <w:r w:rsidR="00347871">
          <w:rPr>
            <w:rStyle w:val="Hyperlink"/>
          </w:rPr>
          <w:t>Match End</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f7d454ad9e5925135bec3fd5cdc0a2de" w:history="1">
        <w:r w:rsidRPr="00446E2F">
          <w:rPr>
            <w:rStyle w:val="Hyperlink"/>
            <w:color w:val="0066FF"/>
          </w:rPr>
          <w:t>Reference Map End</w:t>
        </w:r>
      </w:hyperlink>
      <w:r w:rsidR="00446E2F">
        <w:t xml:space="preserve"> </w:t>
      </w:r>
    </w:p>
    <w:p w:rsidR="00347871" w:rsidRDefault="00347871" w:rsidP="004E3AD0">
      <w:pPr>
        <w:pStyle w:val="BodyText"/>
        <w:spacing w:before="60" w:after="120"/>
        <w:ind w:firstLine="720"/>
      </w:pPr>
      <w:r>
        <w:t>One end of a match rule, to be used for more abstract end.</w:t>
      </w:r>
    </w:p>
    <w:p w:rsidR="00347871" w:rsidRDefault="00FB4EB2" w:rsidP="00347871">
      <w:pPr>
        <w:ind w:left="605" w:hanging="245"/>
      </w:pPr>
      <w:r w:rsidRPr="00945284">
        <w:rPr>
          <w:noProof/>
        </w:rPr>
        <w:lastRenderedPageBreak/>
        <w:pict>
          <v:shape id="_x0000_i1913" type="#_x0000_t75" alt="-2038262613.emf" style="width:12pt;height:12pt;visibility:visible;mso-wrap-style:square">
            <v:imagedata r:id="rId26" o:title="-2038262613"/>
          </v:shape>
        </w:pict>
      </w:r>
      <w:r w:rsidR="00347871">
        <w:t xml:space="preserve"> </w:t>
      </w:r>
      <w:r w:rsidR="0061586D">
        <w:t xml:space="preserve"> </w:t>
      </w:r>
      <w:r w:rsidR="00347871">
        <w:t>map rule of</w:t>
      </w:r>
      <w:r w:rsidR="00347871">
        <w:rPr>
          <w:rFonts w:cs="Arial"/>
        </w:rPr>
        <w:fldChar w:fldCharType="begin"/>
      </w:r>
      <w:r w:rsidR="00347871">
        <w:instrText>XE"</w:instrText>
      </w:r>
      <w:r w:rsidR="00347871" w:rsidRPr="00413D75">
        <w:rPr>
          <w:rFonts w:cs="Arial"/>
        </w:rPr>
        <w:instrText>map rule of</w:instrText>
      </w:r>
      <w:r w:rsidR="00347871">
        <w:instrText>"</w:instrText>
      </w:r>
      <w:r w:rsidR="00347871">
        <w:rPr>
          <w:rFonts w:cs="Arial"/>
        </w:rPr>
        <w:fldChar w:fldCharType="end"/>
      </w:r>
      <w:r w:rsidR="00347871">
        <w:t xml:space="preserve"> : </w:t>
      </w:r>
      <w:hyperlink w:anchor="_551417ad3c6e740d8b880bee8085a718" w:history="1">
        <w:r w:rsidR="00347871">
          <w:rPr>
            <w:rStyle w:val="Hyperlink"/>
          </w:rPr>
          <w:t>Mapping</w:t>
        </w:r>
      </w:hyperlink>
      <w:r w:rsidR="00347871">
        <w:t xml:space="preserve"> [1]   </w:t>
      </w:r>
      <w:r w:rsidR="00347871" w:rsidRPr="00833C5F">
        <w:rPr>
          <w:i/>
        </w:rPr>
        <w:t>Redefines</w:t>
      </w:r>
      <w:r w:rsidR="00347871">
        <w:t>: constrains:</w:t>
      </w:r>
      <w:hyperlink w:anchor="_eb8398b5a178c638b98597120ec51c4d" w:history="1">
        <w:r w:rsidR="00347871">
          <w:rPr>
            <w:rStyle w:val="Hyperlink"/>
          </w:rPr>
          <w:t>Identifiable Entity</w:t>
        </w:r>
      </w:hyperlink>
      <w:r w:rsidR="00347871">
        <w:rPr>
          <w:rStyle w:val="Hyperlink"/>
        </w:rPr>
        <w:t xml:space="preserve">   </w:t>
      </w:r>
      <w:r w:rsidR="00347871">
        <w:t>stated by:</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1e33feddacadc61f30aaafa02fe01139" w:history="1">
        <w:r w:rsidRPr="00446E2F">
          <w:rPr>
            <w:rStyle w:val="Hyperlink"/>
            <w:color w:val="0066FF"/>
          </w:rPr>
          <w:t>Match Rules</w:t>
        </w:r>
      </w:hyperlink>
      <w:r w:rsidR="00446E2F">
        <w:t xml:space="preserve"> </w:t>
      </w:r>
    </w:p>
    <w:p w:rsidR="00347871" w:rsidRDefault="00347871" w:rsidP="004E3AD0">
      <w:pPr>
        <w:pStyle w:val="BodyText"/>
        <w:spacing w:before="60" w:after="120"/>
        <w:ind w:firstLine="720"/>
      </w:pPr>
      <w:r>
        <w:t>Mapping containing a map rule.</w:t>
      </w:r>
    </w:p>
    <w:p w:rsidR="00347871" w:rsidRDefault="00347871" w:rsidP="00347871"/>
    <w:p w:rsidR="00347871" w:rsidRDefault="00347871" w:rsidP="00347871">
      <w:pPr>
        <w:pStyle w:val="Heading2"/>
      </w:pPr>
      <w:bookmarkStart w:id="150" w:name="_f7d454ad9e5925135bec3fd5cdc0a2de"/>
      <w:bookmarkStart w:id="151" w:name="_Toc477719451"/>
      <w:r>
        <w:t>Association Reference Map End</w:t>
      </w:r>
      <w:bookmarkEnd w:id="150"/>
      <w:bookmarkEnd w:id="151"/>
      <w:r w:rsidRPr="003A31EC">
        <w:rPr>
          <w:rFonts w:cs="Arial"/>
        </w:rPr>
        <w:t xml:space="preserve"> </w:t>
      </w:r>
      <w:r>
        <w:rPr>
          <w:rFonts w:cs="Arial"/>
        </w:rPr>
        <w:fldChar w:fldCharType="begin"/>
      </w:r>
      <w:r>
        <w:instrText>XE"</w:instrText>
      </w:r>
      <w:r w:rsidRPr="00413D75">
        <w:rPr>
          <w:rFonts w:cs="Arial"/>
        </w:rPr>
        <w:instrText>Reference Map End</w:instrText>
      </w:r>
      <w:r>
        <w:instrText>"</w:instrText>
      </w:r>
      <w:r>
        <w:rPr>
          <w:rFonts w:cs="Arial"/>
        </w:rPr>
        <w:fldChar w:fldCharType="end"/>
      </w:r>
      <w:r w:rsidR="009E71B4">
        <w:rPr>
          <w:rFonts w:cs="Arial"/>
        </w:rPr>
        <w:t xml:space="preserve"> </w:t>
      </w:r>
    </w:p>
    <w:p w:rsidR="00347871" w:rsidRDefault="00347871" w:rsidP="00F71BA8">
      <w:r>
        <w:t>Relationship to the reference end of a match rule.</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912" type="#_x0000_t75" alt="-1767728680.emf" style="width:12pt;height:12pt;visibility:visible;mso-wrap-style:square">
            <v:imagedata r:id="rId30" o:title="-1767728680"/>
          </v:shape>
        </w:pict>
      </w:r>
      <w:r w:rsidR="00347871">
        <w:t xml:space="preserve"> reference end</w:t>
      </w:r>
      <w:r w:rsidR="00347871">
        <w:rPr>
          <w:rFonts w:cs="Arial"/>
        </w:rPr>
        <w:fldChar w:fldCharType="begin"/>
      </w:r>
      <w:r w:rsidR="00347871">
        <w:instrText>XE"</w:instrText>
      </w:r>
      <w:r w:rsidR="00347871" w:rsidRPr="00413D75">
        <w:rPr>
          <w:rFonts w:cs="Arial"/>
        </w:rPr>
        <w:instrText>reference end</w:instrText>
      </w:r>
      <w:r w:rsidR="00347871">
        <w:instrText>"</w:instrText>
      </w:r>
      <w:r w:rsidR="00347871">
        <w:rPr>
          <w:rFonts w:cs="Arial"/>
        </w:rPr>
        <w:fldChar w:fldCharType="end"/>
      </w:r>
      <w:r w:rsidR="00347871">
        <w:t xml:space="preserve"> : </w:t>
      </w:r>
      <w:hyperlink w:anchor="_0d8a19bfafdae6e590a12e54ebcff122" w:history="1">
        <w:r w:rsidR="00347871">
          <w:rPr>
            <w:rStyle w:val="Hyperlink"/>
          </w:rPr>
          <w:t>Match End</w:t>
        </w:r>
      </w:hyperlink>
      <w:r w:rsidR="00347871">
        <w:t xml:space="preserve"> [1]   </w:t>
      </w:r>
      <w:r w:rsidR="00347871" w:rsidRPr="00833C5F">
        <w:rPr>
          <w:i/>
        </w:rPr>
        <w:t>Redefines</w:t>
      </w:r>
      <w:r w:rsidR="00347871">
        <w:t xml:space="preserve">: constrains: </w:t>
      </w:r>
      <w:hyperlink w:anchor="_eb8398b5a178c638b98597120ec51c4d" w:history="1">
        <w:r w:rsidR="00347871">
          <w:rPr>
            <w:rStyle w:val="Hyperlink"/>
          </w:rPr>
          <w:t>Identifiable Entity</w:t>
        </w:r>
      </w:hyperlink>
      <w:r w:rsidR="00347871">
        <w:rPr>
          <w:rStyle w:val="Hyperlink"/>
        </w:rPr>
        <w:t xml:space="preserve">   </w:t>
      </w:r>
      <w:r w:rsidR="00347871">
        <w:t xml:space="preserve">stated by: </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One end of a match rule, to be used for more abstract end.</w:t>
      </w:r>
    </w:p>
    <w:p w:rsidR="00347871" w:rsidRDefault="00FB4EB2" w:rsidP="00347871">
      <w:pPr>
        <w:ind w:firstLine="720"/>
      </w:pPr>
      <w:r w:rsidRPr="00945284">
        <w:rPr>
          <w:noProof/>
        </w:rPr>
        <w:pict>
          <v:shape id="_x0000_i1911" type="#_x0000_t75" alt="-1767728680.emf" style="width:12pt;height:12pt;visibility:visible;mso-wrap-style:square">
            <v:imagedata r:id="rId30" o:title="-1767728680"/>
          </v:shape>
        </w:pict>
      </w:r>
      <w:r w:rsidR="00347871">
        <w:t xml:space="preserve"> match to</w:t>
      </w:r>
      <w:r w:rsidR="00347871">
        <w:rPr>
          <w:rFonts w:cs="Arial"/>
        </w:rPr>
        <w:fldChar w:fldCharType="begin"/>
      </w:r>
      <w:r w:rsidR="00347871">
        <w:instrText>XE"</w:instrText>
      </w:r>
      <w:r w:rsidR="00347871" w:rsidRPr="00413D75">
        <w:rPr>
          <w:rFonts w:cs="Arial"/>
        </w:rPr>
        <w:instrText>match to</w:instrText>
      </w:r>
      <w:r w:rsidR="00347871">
        <w:instrText>"</w:instrText>
      </w:r>
      <w:r w:rsidR="00347871">
        <w:rPr>
          <w:rFonts w:cs="Arial"/>
        </w:rPr>
        <w:fldChar w:fldCharType="end"/>
      </w:r>
      <w:r w:rsidR="00347871">
        <w:t xml:space="preserve"> : </w:t>
      </w:r>
      <w:hyperlink w:anchor="_63d69e49de8214503f0947e7f9dbc652" w:history="1">
        <w:r w:rsidR="00347871">
          <w:rPr>
            <w:rStyle w:val="Hyperlink"/>
          </w:rPr>
          <w:t>Match Rule</w:t>
        </w:r>
      </w:hyperlink>
      <w:r w:rsidR="00347871">
        <w:t xml:space="preserve"> [0..1]   </w:t>
      </w:r>
      <w:r w:rsidR="00347871" w:rsidRPr="00833C5F">
        <w:rPr>
          <w:i/>
        </w:rPr>
        <w:t>Redefines</w:t>
      </w:r>
      <w:r w:rsidR="00347871">
        <w:t xml:space="preserve">: constrains: </w:t>
      </w:r>
      <w:hyperlink w:anchor="_eb8398b5a178c638b98597120ec51c4d" w:history="1">
        <w:r w:rsidR="00347871">
          <w:rPr>
            <w:rStyle w:val="Hyperlink"/>
          </w:rPr>
          <w:t>Identifiable Entity</w:t>
        </w:r>
      </w:hyperlink>
      <w:r w:rsidR="00347871">
        <w:rPr>
          <w:rStyle w:val="Hyperlink"/>
        </w:rPr>
        <w:t xml:space="preserve">   </w:t>
      </w:r>
      <w:r w:rsidR="00347871">
        <w:t xml:space="preserve">stated by: </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Mapping rule owning a reference" end.</w:t>
      </w:r>
    </w:p>
    <w:p w:rsidR="00347871" w:rsidRDefault="00347871" w:rsidP="00347871"/>
    <w:p w:rsidR="00347871" w:rsidRDefault="00347871" w:rsidP="00347871">
      <w:pPr>
        <w:pStyle w:val="Heading2"/>
      </w:pPr>
      <w:bookmarkStart w:id="152" w:name="_9211321c8048c7519d88faa3b156adda"/>
      <w:bookmarkStart w:id="153" w:name="_Toc477719452"/>
      <w:r>
        <w:t>Association Reference Pattern Body</w:t>
      </w:r>
      <w:bookmarkEnd w:id="152"/>
      <w:bookmarkEnd w:id="153"/>
      <w:r w:rsidRPr="003A31EC">
        <w:rPr>
          <w:rFonts w:cs="Arial"/>
        </w:rPr>
        <w:t xml:space="preserve"> </w:t>
      </w:r>
      <w:r>
        <w:rPr>
          <w:rFonts w:cs="Arial"/>
        </w:rPr>
        <w:fldChar w:fldCharType="begin"/>
      </w:r>
      <w:r>
        <w:instrText>XE"</w:instrText>
      </w:r>
      <w:r w:rsidRPr="00413D75">
        <w:rPr>
          <w:rFonts w:cs="Arial"/>
        </w:rPr>
        <w:instrText>Reference Pattern Body</w:instrText>
      </w:r>
      <w:r>
        <w:instrText>"</w:instrText>
      </w:r>
      <w:r>
        <w:rPr>
          <w:rFonts w:cs="Arial"/>
        </w:rPr>
        <w:fldChar w:fldCharType="end"/>
      </w:r>
      <w:r w:rsidR="009E71B4">
        <w:rPr>
          <w:rFonts w:cs="Arial"/>
        </w:rPr>
        <w:t xml:space="preserve"> </w:t>
      </w:r>
    </w:p>
    <w:p w:rsidR="00347871" w:rsidRDefault="00347871" w:rsidP="00F71BA8">
      <w:r>
        <w:t>Relationship between a mapping and a pattern of the more abstract concepts to be mapped.</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910" type="#_x0000_t75" alt="-1767728680.emf" style="width:12pt;height:12pt;visibility:visible;mso-wrap-style:square">
            <v:imagedata r:id="rId30" o:title="-1767728680"/>
          </v:shape>
        </w:pict>
      </w:r>
      <w:r w:rsidR="00347871">
        <w:t xml:space="preserve"> reference focus</w:t>
      </w:r>
      <w:r w:rsidR="00347871">
        <w:rPr>
          <w:rFonts w:cs="Arial"/>
        </w:rPr>
        <w:fldChar w:fldCharType="begin"/>
      </w:r>
      <w:r w:rsidR="00347871">
        <w:instrText>XE"</w:instrText>
      </w:r>
      <w:r w:rsidR="00347871" w:rsidRPr="00413D75">
        <w:rPr>
          <w:rFonts w:cs="Arial"/>
        </w:rPr>
        <w:instrText>reference focus</w:instrText>
      </w:r>
      <w:r w:rsidR="00347871">
        <w:instrText>"</w:instrText>
      </w:r>
      <w:r w:rsidR="00347871">
        <w:rPr>
          <w:rFonts w:cs="Arial"/>
        </w:rPr>
        <w:fldChar w:fldCharType="end"/>
      </w:r>
      <w:r w:rsidR="00347871">
        <w:t xml:space="preserve"> : </w:t>
      </w:r>
      <w:hyperlink w:anchor="_4d83e476040c7444758dda440d3096fc" w:history="1">
        <w:r w:rsidR="00347871">
          <w:rPr>
            <w:rStyle w:val="Hyperlink"/>
          </w:rPr>
          <w:t>Pattern Variable</w:t>
        </w:r>
      </w:hyperlink>
      <w:r w:rsidR="00347871">
        <w:t xml:space="preserve"> [1]   </w:t>
      </w:r>
      <w:r w:rsidR="00347871" w:rsidRPr="00833C5F">
        <w:rPr>
          <w:i/>
        </w:rPr>
        <w:t>Redefines</w:t>
      </w:r>
      <w:r w:rsidR="00347871">
        <w:t xml:space="preserve">: constrains: </w:t>
      </w:r>
      <w:hyperlink w:anchor="_eb8398b5a178c638b98597120ec51c4d" w:history="1">
        <w:r w:rsidR="00347871">
          <w:rPr>
            <w:rStyle w:val="Hyperlink"/>
          </w:rPr>
          <w:t>Identifiable Entity</w:t>
        </w:r>
      </w:hyperlink>
      <w:r w:rsidR="00347871">
        <w:rPr>
          <w:rStyle w:val="Hyperlink"/>
        </w:rPr>
        <w:t xml:space="preserve">   </w:t>
      </w:r>
      <w:r w:rsidR="00347871">
        <w:t xml:space="preserve">stated by: </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variable or variables that form the basis for the portion of the pattern for the more abstract/reference (conceptual) model. The reference portion of the pattern is derived from the transitive closure of all variables reachable from the pattern variable via characteristics, associations or relationships.</w:t>
      </w:r>
      <w:r>
        <w:br/>
        <w:t>When a pattern matching the set of reference variables is created or altered the mapping "fires" and the concrete pattern is asserted.</w:t>
      </w:r>
      <w:r>
        <w:br/>
        <w:t>The qualification of the referenced variable is constrained to be ""select".</w:t>
      </w:r>
    </w:p>
    <w:p w:rsidR="00347871" w:rsidRDefault="00FB4EB2" w:rsidP="00347871">
      <w:pPr>
        <w:ind w:firstLine="720"/>
      </w:pPr>
      <w:r w:rsidRPr="00945284">
        <w:rPr>
          <w:noProof/>
        </w:rPr>
        <w:pict>
          <v:shape id="Picture -1767728680.emf" o:spid="_x0000_i1909" type="#_x0000_t75" alt="-1767728680.emf" style="width:12pt;height:12pt;visibility:visible;mso-wrap-style:square">
            <v:imagedata r:id="rId30" o:title="-1767728680"/>
          </v:shape>
        </w:pict>
      </w:r>
      <w:r w:rsidR="00347871">
        <w:t xml:space="preserve"> reference mapping</w:t>
      </w:r>
      <w:r w:rsidR="00347871">
        <w:rPr>
          <w:rFonts w:cs="Arial"/>
        </w:rPr>
        <w:fldChar w:fldCharType="begin"/>
      </w:r>
      <w:r w:rsidR="00347871">
        <w:instrText>XE"</w:instrText>
      </w:r>
      <w:r w:rsidR="00347871" w:rsidRPr="00413D75">
        <w:rPr>
          <w:rFonts w:cs="Arial"/>
        </w:rPr>
        <w:instrText>reference mapping</w:instrText>
      </w:r>
      <w:r w:rsidR="00347871">
        <w:instrText>"</w:instrText>
      </w:r>
      <w:r w:rsidR="00347871">
        <w:rPr>
          <w:rFonts w:cs="Arial"/>
        </w:rPr>
        <w:fldChar w:fldCharType="end"/>
      </w:r>
      <w:r w:rsidR="00347871">
        <w:t xml:space="preserve"> : </w:t>
      </w:r>
      <w:hyperlink w:anchor="_551417ad3c6e740d8b880bee8085a718" w:history="1">
        <w:r w:rsidR="00347871">
          <w:rPr>
            <w:rStyle w:val="Hyperlink"/>
          </w:rPr>
          <w:t>Mapping</w:t>
        </w:r>
      </w:hyperlink>
      <w:r w:rsidR="00347871">
        <w:t xml:space="preserve"> [0..1]   </w:t>
      </w:r>
      <w:r w:rsidR="00347871" w:rsidRPr="00833C5F">
        <w:rPr>
          <w:i/>
        </w:rPr>
        <w:t>Redefines</w:t>
      </w:r>
      <w:r w:rsidR="00347871">
        <w:t xml:space="preserve">: constrains: </w:t>
      </w:r>
      <w:hyperlink w:anchor="_eb8398b5a178c638b98597120ec51c4d" w:history="1">
        <w:r w:rsidR="00347871">
          <w:rPr>
            <w:rStyle w:val="Hyperlink"/>
          </w:rPr>
          <w:t>Identifiable Entity</w:t>
        </w:r>
      </w:hyperlink>
      <w:r w:rsidR="00347871">
        <w:rPr>
          <w:rStyle w:val="Hyperlink"/>
        </w:rPr>
        <w:t xml:space="preserve">   </w:t>
      </w:r>
      <w:r w:rsidR="00347871">
        <w:t xml:space="preserve">stated by: </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Mapping for which a more abstract pattern is defined.</w:t>
      </w:r>
    </w:p>
    <w:p w:rsidR="00347871" w:rsidRDefault="00347871" w:rsidP="00347871"/>
    <w:p w:rsidR="00347871" w:rsidRDefault="00347871" w:rsidP="00347871">
      <w:pPr>
        <w:pStyle w:val="Heading2"/>
      </w:pPr>
      <w:bookmarkStart w:id="154" w:name="_0b7a05e824fb351b47bcd9fe489fad6c"/>
      <w:bookmarkStart w:id="155" w:name="_Toc477719453"/>
      <w:r>
        <w:t>Association Representation</w:t>
      </w:r>
      <w:bookmarkEnd w:id="154"/>
      <w:bookmarkEnd w:id="155"/>
      <w:r w:rsidRPr="003A31EC">
        <w:rPr>
          <w:rFonts w:cs="Arial"/>
        </w:rPr>
        <w:t xml:space="preserve"> </w:t>
      </w:r>
      <w:r>
        <w:rPr>
          <w:rFonts w:cs="Arial"/>
        </w:rPr>
        <w:fldChar w:fldCharType="begin"/>
      </w:r>
      <w:r>
        <w:instrText>XE"</w:instrText>
      </w:r>
      <w:r w:rsidRPr="00413D75">
        <w:rPr>
          <w:rFonts w:cs="Arial"/>
        </w:rPr>
        <w:instrText>Representation</w:instrText>
      </w:r>
      <w:r>
        <w:instrText>"</w:instrText>
      </w:r>
      <w:r>
        <w:rPr>
          <w:rFonts w:cs="Arial"/>
        </w:rPr>
        <w:fldChar w:fldCharType="end"/>
      </w:r>
      <w:r w:rsidR="009E71B4">
        <w:rPr>
          <w:rFonts w:cs="Arial"/>
        </w:rPr>
        <w:t xml:space="preserve"> </w:t>
      </w:r>
    </w:p>
    <w:p w:rsidR="00347871" w:rsidRDefault="00347871" w:rsidP="00F71BA8">
      <w:r>
        <w:t>More concrete type that represents information about the represented concept of a representation rule.</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908" type="#_x0000_t75" alt="2008159292.emf" style="width:12pt;height:12pt;visibility:visible;mso-wrap-style:square">
            <v:imagedata r:id="rId12" o:title="2008159292"/>
          </v:shape>
        </w:pict>
      </w:r>
      <w:r w:rsidR="00347871">
        <w:t xml:space="preserve"> represented by</w:t>
      </w:r>
      <w:r w:rsidR="00347871">
        <w:rPr>
          <w:rFonts w:cs="Arial"/>
        </w:rPr>
        <w:fldChar w:fldCharType="begin"/>
      </w:r>
      <w:r w:rsidR="00347871">
        <w:instrText>XE"</w:instrText>
      </w:r>
      <w:r w:rsidR="00347871" w:rsidRPr="00413D75">
        <w:rPr>
          <w:rFonts w:cs="Arial"/>
        </w:rPr>
        <w:instrText>represented by</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r w:rsidR="00347871" w:rsidRPr="00833C5F">
        <w:rPr>
          <w:i/>
        </w:rPr>
        <w:t>Redefines</w:t>
      </w:r>
      <w:r w:rsidR="00347871">
        <w:t xml:space="preserve">: constrains: </w:t>
      </w:r>
      <w:hyperlink w:anchor="_eb8398b5a178c638b98597120ec51c4d" w:history="1">
        <w:r w:rsidR="00347871">
          <w:rPr>
            <w:rStyle w:val="Hyperlink"/>
          </w:rPr>
          <w:t>Identifiable Entity</w:t>
        </w:r>
      </w:hyperlink>
      <w:r w:rsidR="00347871">
        <w:rPr>
          <w:rStyle w:val="Hyperlink"/>
        </w:rPr>
        <w:t xml:space="preserve">   </w:t>
      </w:r>
      <w:r w:rsidR="00347871">
        <w:t xml:space="preserve">stated by: </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representation of a concept in a more specific form</w:t>
      </w:r>
    </w:p>
    <w:p w:rsidR="00347871" w:rsidRDefault="00FB4EB2" w:rsidP="00347871">
      <w:pPr>
        <w:ind w:firstLine="720"/>
      </w:pPr>
      <w:r w:rsidRPr="00945284">
        <w:rPr>
          <w:noProof/>
        </w:rPr>
        <w:pict>
          <v:shape id="_x0000_i1907" type="#_x0000_t75" alt="2008159292.emf" style="width:12pt;height:12pt;visibility:visible;mso-wrap-style:square">
            <v:imagedata r:id="rId12" o:title="2008159292"/>
          </v:shape>
        </w:pict>
      </w:r>
      <w:r w:rsidR="00347871">
        <w:t xml:space="preserve"> represents rule</w:t>
      </w:r>
      <w:r w:rsidR="00347871">
        <w:rPr>
          <w:rFonts w:cs="Arial"/>
        </w:rPr>
        <w:fldChar w:fldCharType="begin"/>
      </w:r>
      <w:r w:rsidR="00347871">
        <w:instrText>XE"</w:instrText>
      </w:r>
      <w:r w:rsidR="00347871" w:rsidRPr="00413D75">
        <w:rPr>
          <w:rFonts w:cs="Arial"/>
        </w:rPr>
        <w:instrText>represents rule</w:instrText>
      </w:r>
      <w:r w:rsidR="00347871">
        <w:instrText>"</w:instrText>
      </w:r>
      <w:r w:rsidR="00347871">
        <w:rPr>
          <w:rFonts w:cs="Arial"/>
        </w:rPr>
        <w:fldChar w:fldCharType="end"/>
      </w:r>
      <w:r w:rsidR="00347871">
        <w:t xml:space="preserve"> : </w:t>
      </w:r>
      <w:hyperlink w:anchor="_e2101d86d43ebb1c6717af7a9f48ebc1" w:history="1">
        <w:r w:rsidR="00347871">
          <w:rPr>
            <w:rStyle w:val="Hyperlink"/>
          </w:rPr>
          <w:t>Representation Rule</w:t>
        </w:r>
      </w:hyperlink>
      <w:r w:rsidR="00347871">
        <w:t xml:space="preserve">   </w:t>
      </w:r>
      <w:r w:rsidR="00347871" w:rsidRPr="00833C5F">
        <w:rPr>
          <w:i/>
        </w:rPr>
        <w:t>Redefines</w:t>
      </w:r>
      <w:r w:rsidR="00347871">
        <w:t xml:space="preserve">: constrains: </w:t>
      </w:r>
      <w:hyperlink w:anchor="_eb8398b5a178c638b98597120ec51c4d" w:history="1">
        <w:r w:rsidR="00347871">
          <w:rPr>
            <w:rStyle w:val="Hyperlink"/>
          </w:rPr>
          <w:t>Identifiable Entity</w:t>
        </w:r>
      </w:hyperlink>
      <w:r w:rsidR="00347871">
        <w:rPr>
          <w:rStyle w:val="Hyperlink"/>
        </w:rPr>
        <w:t xml:space="preserve">   </w:t>
      </w:r>
      <w:r w:rsidR="00347871">
        <w:t xml:space="preserve">stated by: </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Rule defining a representation of a type.</w:t>
      </w:r>
    </w:p>
    <w:p w:rsidR="00347871" w:rsidRDefault="00347871" w:rsidP="00347871"/>
    <w:p w:rsidR="00347871" w:rsidRDefault="00347871" w:rsidP="00347871">
      <w:pPr>
        <w:pStyle w:val="Heading2"/>
      </w:pPr>
      <w:bookmarkStart w:id="156" w:name="_e2101d86d43ebb1c6717af7a9f48ebc1"/>
      <w:bookmarkStart w:id="157" w:name="_Toc477719454"/>
      <w:r>
        <w:t>Class Representation Rule</w:t>
      </w:r>
      <w:bookmarkEnd w:id="156"/>
      <w:bookmarkEnd w:id="157"/>
      <w:r w:rsidRPr="003A31EC">
        <w:rPr>
          <w:rFonts w:cs="Arial"/>
        </w:rPr>
        <w:t xml:space="preserve"> </w:t>
      </w:r>
      <w:r>
        <w:rPr>
          <w:rFonts w:cs="Arial"/>
        </w:rPr>
        <w:fldChar w:fldCharType="begin"/>
      </w:r>
      <w:r>
        <w:instrText>XE"</w:instrText>
      </w:r>
      <w:r w:rsidRPr="00413D75">
        <w:rPr>
          <w:rFonts w:cs="Arial"/>
        </w:rPr>
        <w:instrText>Representation Rule</w:instrText>
      </w:r>
      <w:r>
        <w:instrText>"</w:instrText>
      </w:r>
      <w:r>
        <w:rPr>
          <w:rFonts w:cs="Arial"/>
        </w:rPr>
        <w:fldChar w:fldCharType="end"/>
      </w:r>
      <w:r w:rsidR="009E71B4">
        <w:rPr>
          <w:rFonts w:cs="Arial"/>
        </w:rPr>
        <w:t xml:space="preserve"> </w:t>
      </w:r>
    </w:p>
    <w:p w:rsidR="00347871" w:rsidRDefault="00347871" w:rsidP="00F71BA8">
      <w:r>
        <w:t>A representation rule states that the &lt;represented type&gt; has a representation defined by the &lt;represented by&gt; type.</w:t>
      </w:r>
      <w:r>
        <w:br/>
        <w:t>Representation rules are used to filter Map Rules such that only represented concepts may be mapped.</w:t>
      </w:r>
      <w:r>
        <w:br/>
        <w:t>A representation is usually complimented with one or more mapping rules.</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3d425949001fb1cb0502a6157c8cf51e" w:history="1">
        <w:r w:rsidR="00347871">
          <w:rPr>
            <w:rStyle w:val="Hyperlink"/>
          </w:rPr>
          <w:t>Conditional Rule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1906" type="#_x0000_t75" alt="-905152249.emf" style="width:12pt;height:12pt;visibility:visible;mso-wrap-style:square">
            <v:imagedata r:id="rId13" o:title="-905152249"/>
          </v:shape>
        </w:pict>
      </w:r>
      <w:r w:rsidR="00347871">
        <w:t xml:space="preserve"> map all</w:t>
      </w:r>
      <w:r w:rsidR="00347871">
        <w:rPr>
          <w:rFonts w:cs="Arial"/>
        </w:rPr>
        <w:fldChar w:fldCharType="begin"/>
      </w:r>
      <w:r w:rsidR="00347871">
        <w:instrText>XE"</w:instrText>
      </w:r>
      <w:r w:rsidR="00347871" w:rsidRPr="00413D75">
        <w:rPr>
          <w:rFonts w:cs="Arial"/>
        </w:rPr>
        <w:instrText>map all</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rsidR="00347871" w:rsidRDefault="00347871" w:rsidP="00E04E71">
      <w:pPr>
        <w:pStyle w:val="BodyText"/>
        <w:spacing w:before="0" w:after="120"/>
      </w:pPr>
      <w:r>
        <w:t>Specifies a direct mapping between instances of the types in both directions.</w:t>
      </w:r>
      <w:r>
        <w:br/>
        <w:t>&lt;map all&gt; is equivalent to a mapping with a rule mapping properties of each type but is lower precedence than other mappings - if types have a more specific map it will apply first.</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905" type="#_x0000_t75" alt="2008159292.emf" style="width:12pt;height:12pt;visibility:visible;mso-wrap-style:square">
            <v:imagedata r:id="rId12" o:title="2008159292"/>
          </v:shape>
        </w:pict>
      </w:r>
      <w:r w:rsidR="00347871">
        <w:t xml:space="preserve"> </w:t>
      </w:r>
      <w:r w:rsidR="0061586D">
        <w:t xml:space="preserve"> </w:t>
      </w:r>
      <w:r w:rsidR="00347871">
        <w:t>represented by</w:t>
      </w:r>
      <w:r w:rsidR="00347871">
        <w:rPr>
          <w:rFonts w:cs="Arial"/>
        </w:rPr>
        <w:fldChar w:fldCharType="begin"/>
      </w:r>
      <w:r w:rsidR="00347871">
        <w:instrText>XE"</w:instrText>
      </w:r>
      <w:r w:rsidR="00347871" w:rsidRPr="00413D75">
        <w:rPr>
          <w:rFonts w:cs="Arial"/>
        </w:rPr>
        <w:instrText>represented by</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0b7a05e824fb351b47bcd9fe489fad6c" w:history="1">
        <w:r w:rsidRPr="00446E2F">
          <w:rPr>
            <w:rStyle w:val="Hyperlink"/>
            <w:color w:val="0066FF"/>
          </w:rPr>
          <w:t>Representation</w:t>
        </w:r>
      </w:hyperlink>
      <w:r w:rsidR="00446E2F">
        <w:t xml:space="preserve"> </w:t>
      </w:r>
    </w:p>
    <w:p w:rsidR="00347871" w:rsidRDefault="00347871" w:rsidP="004E3AD0">
      <w:pPr>
        <w:pStyle w:val="BodyText"/>
        <w:spacing w:before="60" w:after="120"/>
        <w:ind w:firstLine="720"/>
      </w:pPr>
      <w:r>
        <w:t>The representation of a concept in a more specific form</w:t>
      </w:r>
    </w:p>
    <w:p w:rsidR="00347871" w:rsidRDefault="00FB4EB2" w:rsidP="00347871">
      <w:pPr>
        <w:ind w:left="605" w:hanging="245"/>
      </w:pPr>
      <w:r w:rsidRPr="00945284">
        <w:rPr>
          <w:noProof/>
        </w:rPr>
        <w:pict>
          <v:shape id="_x0000_i1904" type="#_x0000_t75" alt="2008159292.emf" style="width:12pt;height:12pt;visibility:visible;mso-wrap-style:square">
            <v:imagedata r:id="rId12" o:title="2008159292"/>
          </v:shape>
        </w:pict>
      </w:r>
      <w:r w:rsidR="00347871">
        <w:t xml:space="preserve"> </w:t>
      </w:r>
      <w:r w:rsidR="0061586D">
        <w:t xml:space="preserve"> </w:t>
      </w:r>
      <w:r w:rsidR="00347871">
        <w:t>represented type</w:t>
      </w:r>
      <w:r w:rsidR="00347871">
        <w:rPr>
          <w:rFonts w:cs="Arial"/>
        </w:rPr>
        <w:fldChar w:fldCharType="begin"/>
      </w:r>
      <w:r w:rsidR="00347871">
        <w:instrText>XE"</w:instrText>
      </w:r>
      <w:r w:rsidR="00347871" w:rsidRPr="00413D75">
        <w:rPr>
          <w:rFonts w:cs="Arial"/>
        </w:rPr>
        <w:instrText>represented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2deca1eb9ba5dadfc13b0bb2700bb02e" w:history="1">
        <w:r w:rsidRPr="00446E2F">
          <w:rPr>
            <w:rStyle w:val="Hyperlink"/>
            <w:color w:val="0066FF"/>
          </w:rPr>
          <w:t>Represented Concept</w:t>
        </w:r>
      </w:hyperlink>
      <w:r w:rsidR="00446E2F">
        <w:t xml:space="preserve"> </w:t>
      </w:r>
    </w:p>
    <w:p w:rsidR="00347871" w:rsidRDefault="00347871" w:rsidP="004E3AD0">
      <w:pPr>
        <w:pStyle w:val="BodyText"/>
        <w:spacing w:before="60" w:after="120"/>
        <w:ind w:firstLine="720"/>
      </w:pPr>
      <w:r>
        <w:t>A more general or abstract concept that is being represented.</w:t>
      </w:r>
    </w:p>
    <w:p w:rsidR="00347871" w:rsidRDefault="00347871" w:rsidP="00347871"/>
    <w:p w:rsidR="00347871" w:rsidRDefault="00347871" w:rsidP="00347871">
      <w:pPr>
        <w:pStyle w:val="Heading2"/>
      </w:pPr>
      <w:bookmarkStart w:id="158" w:name="_2deca1eb9ba5dadfc13b0bb2700bb02e"/>
      <w:bookmarkStart w:id="159" w:name="_Toc477719455"/>
      <w:r>
        <w:t>Association Represented Concept</w:t>
      </w:r>
      <w:bookmarkEnd w:id="158"/>
      <w:bookmarkEnd w:id="159"/>
      <w:r w:rsidRPr="003A31EC">
        <w:rPr>
          <w:rFonts w:cs="Arial"/>
        </w:rPr>
        <w:t xml:space="preserve"> </w:t>
      </w:r>
      <w:r>
        <w:rPr>
          <w:rFonts w:cs="Arial"/>
        </w:rPr>
        <w:fldChar w:fldCharType="begin"/>
      </w:r>
      <w:r>
        <w:instrText>XE"</w:instrText>
      </w:r>
      <w:r w:rsidRPr="00413D75">
        <w:rPr>
          <w:rFonts w:cs="Arial"/>
        </w:rPr>
        <w:instrText>Represented Concept</w:instrText>
      </w:r>
      <w:r>
        <w:instrText>"</w:instrText>
      </w:r>
      <w:r>
        <w:rPr>
          <w:rFonts w:cs="Arial"/>
        </w:rPr>
        <w:fldChar w:fldCharType="end"/>
      </w:r>
      <w:r w:rsidR="009E71B4">
        <w:rPr>
          <w:rFonts w:cs="Arial"/>
        </w:rPr>
        <w:t xml:space="preserve"> </w:t>
      </w:r>
    </w:p>
    <w:p w:rsidR="00347871" w:rsidRDefault="00347871" w:rsidP="00F71BA8">
      <w:r>
        <w:t>More abstract type that is &lt;represented by&gt; a more concrete type of a representation rule.</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903" type="#_x0000_t75" alt="2008159292.emf" style="width:12pt;height:12pt;visibility:visible;mso-wrap-style:square">
            <v:imagedata r:id="rId12" o:title="2008159292"/>
          </v:shape>
        </w:pict>
      </w:r>
      <w:r w:rsidR="00347871">
        <w:t xml:space="preserve"> represented type</w:t>
      </w:r>
      <w:r w:rsidR="00347871">
        <w:rPr>
          <w:rFonts w:cs="Arial"/>
        </w:rPr>
        <w:fldChar w:fldCharType="begin"/>
      </w:r>
      <w:r w:rsidR="00347871">
        <w:instrText>XE"</w:instrText>
      </w:r>
      <w:r w:rsidR="00347871" w:rsidRPr="00413D75">
        <w:rPr>
          <w:rFonts w:cs="Arial"/>
        </w:rPr>
        <w:instrText>represented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p>
    <w:p w:rsidR="00347871" w:rsidRDefault="00347871" w:rsidP="004E3AD0">
      <w:pPr>
        <w:pStyle w:val="BodyText"/>
        <w:spacing w:before="60" w:after="120"/>
        <w:ind w:firstLine="720"/>
      </w:pPr>
      <w:r>
        <w:t>A more general or abstract concept that is being represented.</w:t>
      </w:r>
    </w:p>
    <w:p w:rsidR="00347871" w:rsidRDefault="00FB4EB2" w:rsidP="00347871">
      <w:pPr>
        <w:ind w:firstLine="720"/>
      </w:pPr>
      <w:r w:rsidRPr="00945284">
        <w:rPr>
          <w:noProof/>
        </w:rPr>
        <w:pict>
          <v:shape id="_x0000_i1902" type="#_x0000_t75" alt="2008159292.emf" style="width:12pt;height:12pt;visibility:visible;mso-wrap-style:square">
            <v:imagedata r:id="rId12" o:title="2008159292"/>
          </v:shape>
        </w:pict>
      </w:r>
      <w:r w:rsidR="00347871">
        <w:t xml:space="preserve"> concept rule</w:t>
      </w:r>
      <w:r w:rsidR="00347871">
        <w:rPr>
          <w:rFonts w:cs="Arial"/>
        </w:rPr>
        <w:fldChar w:fldCharType="begin"/>
      </w:r>
      <w:r w:rsidR="00347871">
        <w:instrText>XE"</w:instrText>
      </w:r>
      <w:r w:rsidR="00347871" w:rsidRPr="00413D75">
        <w:rPr>
          <w:rFonts w:cs="Arial"/>
        </w:rPr>
        <w:instrText>concept rule</w:instrText>
      </w:r>
      <w:r w:rsidR="00347871">
        <w:instrText>"</w:instrText>
      </w:r>
      <w:r w:rsidR="00347871">
        <w:rPr>
          <w:rFonts w:cs="Arial"/>
        </w:rPr>
        <w:fldChar w:fldCharType="end"/>
      </w:r>
      <w:r w:rsidR="00347871">
        <w:t xml:space="preserve"> : </w:t>
      </w:r>
      <w:hyperlink w:anchor="_e2101d86d43ebb1c6717af7a9f48ebc1" w:history="1">
        <w:r w:rsidR="00347871">
          <w:rPr>
            <w:rStyle w:val="Hyperlink"/>
          </w:rPr>
          <w:t>Representation Rule</w:t>
        </w:r>
      </w:hyperlink>
      <w:r w:rsidR="00347871">
        <w:t xml:space="preserve"> </w:t>
      </w:r>
    </w:p>
    <w:p w:rsidR="00347871" w:rsidRDefault="00347871" w:rsidP="004E3AD0">
      <w:pPr>
        <w:pStyle w:val="BodyText"/>
        <w:spacing w:before="60" w:after="120"/>
        <w:ind w:firstLine="720"/>
      </w:pPr>
      <w:r>
        <w:t>Rule defining a concept that is represented by another, more concrete, concept.</w:t>
      </w:r>
    </w:p>
    <w:p w:rsidR="00347871" w:rsidRDefault="00347871" w:rsidP="00347871"/>
    <w:p w:rsidR="00347871" w:rsidRDefault="00347871" w:rsidP="00347871">
      <w:pPr>
        <w:pStyle w:val="Heading3"/>
      </w:pPr>
      <w:bookmarkStart w:id="160" w:name="_c47d7d621e74b5dd3aff594080ceb456"/>
      <w:bookmarkStart w:id="161" w:name="_Toc477719456"/>
      <w:r>
        <w:t>Enumeration Assertion Strength</w:t>
      </w:r>
      <w:bookmarkEnd w:id="160"/>
      <w:bookmarkEnd w:id="161"/>
      <w:r w:rsidRPr="003A31EC">
        <w:rPr>
          <w:rFonts w:cs="Arial"/>
        </w:rPr>
        <w:t xml:space="preserve"> </w:t>
      </w:r>
      <w:r w:rsidR="00951276">
        <w:rPr>
          <w:rFonts w:cs="Arial"/>
        </w:rPr>
        <w:fldChar w:fldCharType="begin"/>
      </w:r>
      <w:r w:rsidR="00951276">
        <w:instrText>XE"</w:instrText>
      </w:r>
      <w:r w:rsidR="00951276" w:rsidRPr="00413D75">
        <w:rPr>
          <w:rFonts w:cs="Arial"/>
        </w:rPr>
        <w:instrText>Assertion Strength</w:instrText>
      </w:r>
      <w:r w:rsidR="00951276">
        <w:instrText>"</w:instrText>
      </w:r>
      <w:r w:rsidR="00951276">
        <w:rPr>
          <w:rFonts w:cs="Arial"/>
        </w:rPr>
        <w:fldChar w:fldCharType="end"/>
      </w:r>
      <w:r w:rsidR="000C6CB8">
        <w:rPr>
          <w:rFonts w:cs="Arial"/>
        </w:rPr>
        <w:t xml:space="preserve"> </w:t>
      </w:r>
    </w:p>
    <w:p w:rsidR="00347871" w:rsidRDefault="00347871" w:rsidP="00A318C1">
      <w:pPr>
        <w:pStyle w:val="BodyText"/>
      </w:pPr>
      <w:r>
        <w:t xml:space="preserve">Rule strength defines what will cause a rule to be considered for being asserted (firing). </w:t>
      </w:r>
    </w:p>
    <w:p w:rsidR="00347871" w:rsidRDefault="00347871" w:rsidP="00347871">
      <w:pPr>
        <w:pStyle w:val="Code0"/>
      </w:pPr>
      <w:r>
        <w:t>package SMIF Conceptual Model::Mapping</w:t>
      </w:r>
    </w:p>
    <w:p w:rsidR="00347871" w:rsidRDefault="00347871" w:rsidP="00347871">
      <w:pPr>
        <w:pStyle w:val="Code0"/>
      </w:pPr>
      <w:r>
        <w:t>public enum Assertion Strength</w:t>
      </w:r>
    </w:p>
    <w:p w:rsidR="00347871" w:rsidRDefault="00347871" w:rsidP="00347871">
      <w:pPr>
        <w:pStyle w:val="Code0"/>
      </w:pPr>
      <w:r>
        <w:t>{Global, Local}</w:t>
      </w:r>
    </w:p>
    <w:p w:rsidR="00347871" w:rsidRDefault="00347871" w:rsidP="00347871">
      <w:pPr>
        <w:pStyle w:val="Code0"/>
      </w:pPr>
    </w:p>
    <w:p w:rsidR="00347871" w:rsidRPr="002A7C0D" w:rsidRDefault="00347871" w:rsidP="00232C10">
      <w:pPr>
        <w:pStyle w:val="Subtitle"/>
        <w:spacing w:before="120"/>
        <w:rPr>
          <w:rStyle w:val="IntenseEmphasis"/>
          <w:sz w:val="24"/>
          <w:szCs w:val="24"/>
        </w:rPr>
      </w:pPr>
      <w:r w:rsidRPr="002A7C0D">
        <w:rPr>
          <w:rStyle w:val="IntenseEmphasis"/>
          <w:sz w:val="24"/>
          <w:szCs w:val="24"/>
        </w:rPr>
        <w:t>Literals</w:t>
      </w:r>
    </w:p>
    <w:p w:rsidR="00347871" w:rsidRDefault="00FB4EB2" w:rsidP="00347871">
      <w:pPr>
        <w:ind w:left="605" w:hanging="245"/>
      </w:pPr>
      <w:r w:rsidRPr="00945284">
        <w:rPr>
          <w:noProof/>
        </w:rPr>
        <w:pict>
          <v:shape id="_x0000_i1901" type="#_x0000_t75" alt="2122609207.emf" style="width:12pt;height:12pt;visibility:visible;mso-wrap-style:square">
            <v:imagedata r:id="rId31" o:title="2122609207"/>
          </v:shape>
        </w:pict>
      </w:r>
      <w:r w:rsidR="00347871">
        <w:t xml:space="preserve"> Global</w:t>
      </w:r>
      <w:r w:rsidR="00347871">
        <w:rPr>
          <w:rFonts w:cs="Arial"/>
        </w:rPr>
        <w:fldChar w:fldCharType="begin"/>
      </w:r>
      <w:r w:rsidR="00347871">
        <w:instrText>XE"</w:instrText>
      </w:r>
      <w:r w:rsidR="00347871" w:rsidRPr="00413D75">
        <w:rPr>
          <w:rFonts w:cs="Arial"/>
        </w:rPr>
        <w:instrText>Global</w:instrText>
      </w:r>
      <w:r w:rsidR="00347871">
        <w:instrText>"</w:instrText>
      </w:r>
      <w:r w:rsidR="00347871">
        <w:rPr>
          <w:rFonts w:cs="Arial"/>
        </w:rPr>
        <w:fldChar w:fldCharType="end"/>
      </w:r>
    </w:p>
    <w:p w:rsidR="00347871" w:rsidRDefault="00347871" w:rsidP="00A318C1">
      <w:pPr>
        <w:pStyle w:val="BodyText"/>
      </w:pPr>
      <w:r>
        <w:t>The rule will be in effect globally.</w:t>
      </w:r>
    </w:p>
    <w:p w:rsidR="00347871" w:rsidRDefault="00FB4EB2" w:rsidP="00347871">
      <w:pPr>
        <w:ind w:left="605" w:hanging="245"/>
      </w:pPr>
      <w:r w:rsidRPr="00945284">
        <w:rPr>
          <w:noProof/>
        </w:rPr>
        <w:pict>
          <v:shape id="_x0000_i1900" type="#_x0000_t75" alt="2122609207.emf" style="width:12pt;height:12pt;visibility:visible;mso-wrap-style:square">
            <v:imagedata r:id="rId31" o:title="2122609207"/>
          </v:shape>
        </w:pict>
      </w:r>
      <w:r w:rsidR="00347871">
        <w:t xml:space="preserve"> Local</w:t>
      </w:r>
      <w:r w:rsidR="00347871">
        <w:rPr>
          <w:rFonts w:cs="Arial"/>
        </w:rPr>
        <w:fldChar w:fldCharType="begin"/>
      </w:r>
      <w:r w:rsidR="00347871">
        <w:instrText>XE"</w:instrText>
      </w:r>
      <w:r w:rsidR="00347871" w:rsidRPr="00413D75">
        <w:rPr>
          <w:rFonts w:cs="Arial"/>
        </w:rPr>
        <w:instrText>Local</w:instrText>
      </w:r>
      <w:r w:rsidR="00347871">
        <w:instrText>"</w:instrText>
      </w:r>
      <w:r w:rsidR="00347871">
        <w:rPr>
          <w:rFonts w:cs="Arial"/>
        </w:rPr>
        <w:fldChar w:fldCharType="end"/>
      </w:r>
    </w:p>
    <w:p w:rsidR="00347871" w:rsidRDefault="00347871" w:rsidP="00A318C1">
      <w:pPr>
        <w:pStyle w:val="BodyText"/>
      </w:pPr>
      <w:r>
        <w:t>The rule will only be in effect if required to fulfill another rule.</w:t>
      </w:r>
    </w:p>
    <w:p w:rsidR="00347871" w:rsidRPr="00232C10" w:rsidRDefault="00347871" w:rsidP="00232C10">
      <w:pPr>
        <w:pStyle w:val="Subtitle"/>
        <w:spacing w:before="120"/>
        <w:rPr>
          <w:rStyle w:val="IntenseEmphasis"/>
          <w:sz w:val="24"/>
          <w:szCs w:val="24"/>
        </w:rPr>
      </w:pPr>
      <w:r w:rsidRPr="00232C10">
        <w:rPr>
          <w:rStyle w:val="IntenseEmphasis"/>
          <w:sz w:val="24"/>
          <w:szCs w:val="24"/>
        </w:rPr>
        <w:t>Known other enumerations</w:t>
      </w:r>
    </w:p>
    <w:p w:rsidR="00347871" w:rsidRDefault="00CC4F8E" w:rsidP="00347871">
      <w:pPr>
        <w:ind w:left="360"/>
      </w:pPr>
      <w:hyperlink w:anchor="_c47d7d621e74b5dd3aff594080ceb456" w:history="1">
        <w:r w:rsidR="00347871">
          <w:rPr>
            <w:rStyle w:val="Hyperlink"/>
          </w:rPr>
          <w:t>Enumeration Assertion Strength</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62" w:name="_Toc477719457"/>
      <w:r>
        <w:t>SMIF Conceptual Model::Metadata</w:t>
      </w:r>
      <w:bookmarkEnd w:id="162"/>
    </w:p>
    <w:p w:rsidR="00347871" w:rsidRDefault="00347871" w:rsidP="00A318C1">
      <w:pPr>
        <w:pStyle w:val="BodyText"/>
      </w:pPr>
      <w:r>
        <w:t>Metadata defines data about model elements (their source, definition or trust), which can be differentiated from model elements about the subject domain.</w:t>
      </w:r>
    </w:p>
    <w:p w:rsidR="00347871" w:rsidRDefault="00347871" w:rsidP="00347871">
      <w:pPr>
        <w:pStyle w:val="Heading2"/>
      </w:pPr>
      <w:bookmarkStart w:id="163" w:name="_Toc477719458"/>
      <w:r>
        <w:t>Diagram: Metadata</w:t>
      </w:r>
      <w:bookmarkEnd w:id="163"/>
    </w:p>
    <w:p w:rsidR="00347871" w:rsidRDefault="00FB4EB2" w:rsidP="00347871">
      <w:pPr>
        <w:jc w:val="center"/>
        <w:rPr>
          <w:rFonts w:cs="Arial"/>
        </w:rPr>
      </w:pPr>
      <w:r w:rsidRPr="00945284">
        <w:rPr>
          <w:noProof/>
        </w:rPr>
        <w:pict>
          <v:shape id="Picture 819830099.emf" o:spid="_x0000_i1899" type="#_x0000_t75" alt="819830099.emf" style="width:487.2pt;height:429.6pt;visibility:visible;mso-wrap-style:square">
            <v:imagedata r:id="rId32" o:title="819830099"/>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Metadata</w:t>
      </w:r>
    </w:p>
    <w:p w:rsidR="00347871" w:rsidRDefault="00347871" w:rsidP="00347871">
      <w:r>
        <w:t xml:space="preserve"> </w:t>
      </w:r>
    </w:p>
    <w:p w:rsidR="00347871" w:rsidRDefault="00347871" w:rsidP="00347871"/>
    <w:p w:rsidR="00347871" w:rsidRDefault="00347871" w:rsidP="00347871">
      <w:pPr>
        <w:pStyle w:val="Heading2"/>
      </w:pPr>
      <w:bookmarkStart w:id="164" w:name="_fe7255919a52e809b34fbe6ab9a9c4c7"/>
      <w:bookmarkStart w:id="165" w:name="_Toc477719459"/>
      <w:r>
        <w:lastRenderedPageBreak/>
        <w:t>Association Assertion Statement</w:t>
      </w:r>
      <w:bookmarkEnd w:id="164"/>
      <w:bookmarkEnd w:id="165"/>
      <w:r w:rsidRPr="003A31EC">
        <w:rPr>
          <w:rFonts w:cs="Arial"/>
        </w:rPr>
        <w:t xml:space="preserve"> </w:t>
      </w:r>
      <w:r>
        <w:rPr>
          <w:rFonts w:cs="Arial"/>
        </w:rPr>
        <w:fldChar w:fldCharType="begin"/>
      </w:r>
      <w:r>
        <w:instrText>XE"</w:instrText>
      </w:r>
      <w:r w:rsidRPr="00413D75">
        <w:rPr>
          <w:rFonts w:cs="Arial"/>
        </w:rPr>
        <w:instrText>Assertion Statement</w:instrText>
      </w:r>
      <w:r>
        <w:instrText>"</w:instrText>
      </w:r>
      <w:r>
        <w:rPr>
          <w:rFonts w:cs="Arial"/>
        </w:rPr>
        <w:fldChar w:fldCharType="end"/>
      </w:r>
      <w:r w:rsidR="009E71B4">
        <w:rPr>
          <w:rFonts w:cs="Arial"/>
        </w:rPr>
        <w:t xml:space="preserve"> </w:t>
      </w:r>
    </w:p>
    <w:p w:rsidR="00347871" w:rsidRDefault="00347871" w:rsidP="00F71BA8">
      <w:r>
        <w:t>Relationship defining the original statement, speech act or information artifact that asserted something in a model.</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b8c1a19be638ded573b2848c849fee69" w:history="1">
        <w:r w:rsidR="00347871">
          <w:rPr>
            <w:rStyle w:val="Hyperlink"/>
          </w:rPr>
          <w:t>Metadata relationship</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898" type="#_x0000_t75" alt="2008159292.emf" style="width:12pt;height:12pt;visibility:visible;mso-wrap-style:square">
            <v:imagedata r:id="rId12" o:title="2008159292"/>
          </v:shape>
        </w:pict>
      </w:r>
      <w:r w:rsidR="00347871">
        <w:t xml:space="preserve"> was stated in</w:t>
      </w:r>
      <w:r w:rsidR="00347871">
        <w:rPr>
          <w:rFonts w:cs="Arial"/>
        </w:rPr>
        <w:fldChar w:fldCharType="begin"/>
      </w:r>
      <w:r w:rsidR="00347871">
        <w:instrText>XE"</w:instrText>
      </w:r>
      <w:r w:rsidR="00347871" w:rsidRPr="00413D75">
        <w:rPr>
          <w:rFonts w:cs="Arial"/>
        </w:rPr>
        <w:instrText>was stated in</w:instrText>
      </w:r>
      <w:r w:rsidR="00347871">
        <w:instrText>"</w:instrText>
      </w:r>
      <w:r w:rsidR="00347871">
        <w:rPr>
          <w:rFonts w:cs="Arial"/>
        </w:rPr>
        <w:fldChar w:fldCharType="end"/>
      </w:r>
      <w:r w:rsidR="00347871">
        <w:t xml:space="preserve"> : </w:t>
      </w:r>
      <w:hyperlink w:anchor="_fa97e8600fa5d7e45f0100b981e94ee8" w:history="1">
        <w:r w:rsidR="00347871">
          <w:rPr>
            <w:rStyle w:val="Hyperlink"/>
          </w:rPr>
          <w:t>Statement</w:t>
        </w:r>
      </w:hyperlink>
      <w:r w:rsidR="00347871">
        <w:t xml:space="preserve"> [*] </w:t>
      </w:r>
    </w:p>
    <w:p w:rsidR="00347871" w:rsidRDefault="00347871" w:rsidP="004E3AD0">
      <w:pPr>
        <w:pStyle w:val="BodyText"/>
        <w:spacing w:before="60" w:after="120"/>
        <w:ind w:firstLine="720"/>
      </w:pPr>
      <w:r>
        <w:t>Metadata representing the speech act, document or other record where a statement captured in a model was made.</w:t>
      </w:r>
      <w:r>
        <w:br/>
        <w:t>[OWL] rdfs:isDefinedBy</w:t>
      </w:r>
    </w:p>
    <w:p w:rsidR="00347871" w:rsidRDefault="00FB4EB2" w:rsidP="00347871">
      <w:pPr>
        <w:ind w:firstLine="720"/>
      </w:pPr>
      <w:r w:rsidRPr="00945284">
        <w:rPr>
          <w:noProof/>
        </w:rPr>
        <w:pict>
          <v:shape id="_x0000_i1897" type="#_x0000_t75" alt="2008159292.emf" style="width:12pt;height:12pt;visibility:visible;mso-wrap-style:square">
            <v:imagedata r:id="rId12" o:title="2008159292"/>
          </v:shape>
        </w:pict>
      </w:r>
      <w:r w:rsidR="00347871">
        <w:t xml:space="preserve"> resulted in</w:t>
      </w:r>
      <w:r w:rsidR="00347871">
        <w:rPr>
          <w:rFonts w:cs="Arial"/>
        </w:rPr>
        <w:fldChar w:fldCharType="begin"/>
      </w:r>
      <w:r w:rsidR="00347871">
        <w:instrText>XE"</w:instrText>
      </w:r>
      <w:r w:rsidR="00347871" w:rsidRPr="00413D75">
        <w:rPr>
          <w:rFonts w:cs="Arial"/>
        </w:rPr>
        <w:instrText>resulted in</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w:t>
      </w:r>
    </w:p>
    <w:p w:rsidR="00347871" w:rsidRDefault="00347871" w:rsidP="004E3AD0">
      <w:pPr>
        <w:pStyle w:val="BodyText"/>
        <w:spacing w:before="60" w:after="120"/>
        <w:ind w:firstLine="720"/>
      </w:pPr>
      <w:r>
        <w:t>Statement made in a statement by an information source.</w:t>
      </w:r>
    </w:p>
    <w:p w:rsidR="00347871" w:rsidRDefault="00347871" w:rsidP="00347871"/>
    <w:p w:rsidR="00347871" w:rsidRDefault="00347871" w:rsidP="00347871">
      <w:pPr>
        <w:pStyle w:val="Heading2"/>
      </w:pPr>
      <w:bookmarkStart w:id="166" w:name="_1a6d88e097d757268d09f68af82fbd34"/>
      <w:bookmarkStart w:id="167" w:name="_Toc477719460"/>
      <w:r>
        <w:t>Class Definition</w:t>
      </w:r>
      <w:bookmarkEnd w:id="166"/>
      <w:bookmarkEnd w:id="167"/>
      <w:r w:rsidRPr="003A31EC">
        <w:rPr>
          <w:rFonts w:cs="Arial"/>
        </w:rPr>
        <w:t xml:space="preserve"> </w:t>
      </w:r>
      <w:r>
        <w:rPr>
          <w:rFonts w:cs="Arial"/>
        </w:rPr>
        <w:fldChar w:fldCharType="begin"/>
      </w:r>
      <w:r>
        <w:instrText>XE"</w:instrText>
      </w:r>
      <w:r w:rsidRPr="00413D75">
        <w:rPr>
          <w:rFonts w:cs="Arial"/>
        </w:rPr>
        <w:instrText>Definition</w:instrText>
      </w:r>
      <w:r>
        <w:instrText>"</w:instrText>
      </w:r>
      <w:r>
        <w:rPr>
          <w:rFonts w:cs="Arial"/>
        </w:rPr>
        <w:fldChar w:fldCharType="end"/>
      </w:r>
      <w:r w:rsidR="009E71B4">
        <w:rPr>
          <w:rFonts w:cs="Arial"/>
        </w:rPr>
        <w:t xml:space="preserve"> </w:t>
      </w:r>
    </w:p>
    <w:p w:rsidR="00347871" w:rsidRDefault="00347871" w:rsidP="00F71BA8">
      <w:r>
        <w:t>An informal or natural language definition of a something and potentially a reference to external definitions.</w:t>
      </w:r>
      <w:r>
        <w:br/>
        <w:t>A Definition may be in the context of a natural language to scope the language it is expressed in.</w:t>
      </w:r>
      <w:r>
        <w:br/>
      </w:r>
      <w:r>
        <w:br/>
        <w:t>[ISO 1087] definition: representation of a concept (3.2.1) by a descriptive statement which serves to differentiate it from related concepts</w:t>
      </w:r>
      <w:r>
        <w:br/>
      </w:r>
      <w:r>
        <w:br/>
        <w:t>[FUML] Comment (where body corresponds with "text definition").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083d03a8bb38e1a0cab92a7dc3f1cf03" w:history="1">
        <w:r w:rsidR="00347871">
          <w:rPr>
            <w:rStyle w:val="Hyperlink"/>
          </w:rPr>
          <w:t>Metadata</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1896" type="#_x0000_t75" alt="-905152249.emf" style="width:12pt;height:12pt;visibility:visible;mso-wrap-style:square">
            <v:imagedata r:id="rId13" o:title="-905152249"/>
          </v:shape>
        </w:pict>
      </w:r>
      <w:r w:rsidR="00347871">
        <w:t xml:space="preserve"> text definition</w:t>
      </w:r>
      <w:r w:rsidR="00347871">
        <w:rPr>
          <w:rFonts w:cs="Arial"/>
        </w:rPr>
        <w:fldChar w:fldCharType="begin"/>
      </w:r>
      <w:r w:rsidR="00347871">
        <w:instrText>XE"</w:instrText>
      </w:r>
      <w:r w:rsidR="00347871" w:rsidRPr="00413D75">
        <w:rPr>
          <w:rFonts w:cs="Arial"/>
        </w:rPr>
        <w:instrText>text definition</w:instrText>
      </w:r>
      <w:r w:rsidR="00347871">
        <w:instrText>"</w:instrText>
      </w:r>
      <w:r w:rsidR="00347871">
        <w:rPr>
          <w:rFonts w:cs="Arial"/>
        </w:rPr>
        <w:fldChar w:fldCharType="end"/>
      </w:r>
      <w:r w:rsidR="00347871">
        <w:t xml:space="preserve"> : </w:t>
      </w:r>
      <w:hyperlink w:anchor="_f8b3b1f5ed63755061811cd6b69bc24f" w:history="1">
        <w:r w:rsidR="00347871">
          <w:rPr>
            <w:rStyle w:val="Hyperlink"/>
          </w:rPr>
          <w:t>Text</w:t>
        </w:r>
      </w:hyperlink>
    </w:p>
    <w:p w:rsidR="00347871" w:rsidRDefault="00347871" w:rsidP="00E04E71">
      <w:pPr>
        <w:pStyle w:val="BodyText"/>
        <w:spacing w:before="0" w:after="120"/>
      </w:pPr>
      <w:r>
        <w:t>Text describing a something in natural language. The language may be indicated by a context of the definition.</w:t>
      </w:r>
      <w:r>
        <w:br/>
        <w:t>[OWL] rdfs:comment</w:t>
      </w:r>
    </w:p>
    <w:p w:rsidR="00347871" w:rsidRDefault="00FB4EB2" w:rsidP="00E04E71">
      <w:pPr>
        <w:pStyle w:val="BodyText2"/>
        <w:spacing w:after="0" w:line="240" w:lineRule="auto"/>
      </w:pPr>
      <w:r w:rsidRPr="00945284">
        <w:rPr>
          <w:noProof/>
        </w:rPr>
        <w:pict>
          <v:shape id="_x0000_i1895" type="#_x0000_t75" alt="-905152249.emf" style="width:12pt;height:12pt;visibility:visible;mso-wrap-style:square">
            <v:imagedata r:id="rId13" o:title="-905152249"/>
          </v:shape>
        </w:pict>
      </w:r>
      <w:r w:rsidR="00347871">
        <w:t xml:space="preserve"> external reference</w:t>
      </w:r>
      <w:r w:rsidR="00347871">
        <w:rPr>
          <w:rFonts w:cs="Arial"/>
        </w:rPr>
        <w:fldChar w:fldCharType="begin"/>
      </w:r>
      <w:r w:rsidR="00347871">
        <w:instrText>XE"</w:instrText>
      </w:r>
      <w:r w:rsidR="00347871" w:rsidRPr="00413D75">
        <w:rPr>
          <w:rFonts w:cs="Arial"/>
        </w:rPr>
        <w:instrText>external reference</w:instrText>
      </w:r>
      <w:r w:rsidR="00347871">
        <w:instrText>"</w:instrText>
      </w:r>
      <w:r w:rsidR="00347871">
        <w:rPr>
          <w:rFonts w:cs="Arial"/>
        </w:rPr>
        <w:fldChar w:fldCharType="end"/>
      </w:r>
      <w:r w:rsidR="00347871">
        <w:t xml:space="preserve"> : </w:t>
      </w:r>
      <w:hyperlink w:anchor="_f904ff1da5bfc3387d892b7e0fe9ecb1" w:history="1">
        <w:r w:rsidR="00347871">
          <w:rPr>
            <w:rStyle w:val="Hyperlink"/>
          </w:rPr>
          <w:t>IRI Identifier</w:t>
        </w:r>
      </w:hyperlink>
    </w:p>
    <w:p w:rsidR="00347871" w:rsidRDefault="00347871" w:rsidP="00E04E71">
      <w:pPr>
        <w:pStyle w:val="BodyText"/>
        <w:spacing w:before="0" w:after="120"/>
      </w:pPr>
      <w:r>
        <w:t>A reference to an external information resource that further defines something.</w:t>
      </w:r>
      <w:r>
        <w:br/>
        <w:t>[FIBO] ReferenceDOcument</w:t>
      </w:r>
    </w:p>
    <w:p w:rsidR="00347871" w:rsidRDefault="00FB4EB2" w:rsidP="00E04E71">
      <w:pPr>
        <w:pStyle w:val="BodyText2"/>
        <w:spacing w:after="0" w:line="240" w:lineRule="auto"/>
      </w:pPr>
      <w:r w:rsidRPr="00945284">
        <w:rPr>
          <w:noProof/>
        </w:rPr>
        <w:pict>
          <v:shape id="_x0000_i1894" type="#_x0000_t75" alt="-905152249.emf" style="width:12pt;height:12pt;visibility:visible;mso-wrap-style:square">
            <v:imagedata r:id="rId13" o:title="-905152249"/>
          </v:shape>
        </w:pict>
      </w:r>
      <w:r w:rsidR="00347871">
        <w:t xml:space="preserve"> external term</w:t>
      </w:r>
      <w:r w:rsidR="00347871">
        <w:rPr>
          <w:rFonts w:cs="Arial"/>
        </w:rPr>
        <w:fldChar w:fldCharType="begin"/>
      </w:r>
      <w:r w:rsidR="00347871">
        <w:instrText>XE"</w:instrText>
      </w:r>
      <w:r w:rsidR="00347871" w:rsidRPr="00413D75">
        <w:rPr>
          <w:rFonts w:cs="Arial"/>
        </w:rPr>
        <w:instrText>external term</w:instrText>
      </w:r>
      <w:r w:rsidR="00347871">
        <w:instrText>"</w:instrText>
      </w:r>
      <w:r w:rsidR="00347871">
        <w:rPr>
          <w:rFonts w:cs="Arial"/>
        </w:rPr>
        <w:fldChar w:fldCharType="end"/>
      </w:r>
      <w:r w:rsidR="00347871">
        <w:t xml:space="preserve"> : </w:t>
      </w:r>
      <w:hyperlink w:anchor="_1945edd0888993a52c5dc6467a7b3ef8" w:history="1">
        <w:r w:rsidR="00347871">
          <w:rPr>
            <w:rStyle w:val="Hyperlink"/>
          </w:rPr>
          <w:t>Term</w:t>
        </w:r>
      </w:hyperlink>
    </w:p>
    <w:p w:rsidR="00347871" w:rsidRDefault="00347871" w:rsidP="00E04E71">
      <w:pPr>
        <w:pStyle w:val="BodyText"/>
        <w:spacing w:before="0" w:after="120"/>
      </w:pPr>
      <w:r>
        <w:t>Specific term in an external resource that further defines something.</w:t>
      </w:r>
    </w:p>
    <w:p w:rsidR="00347871" w:rsidRDefault="00FB4EB2" w:rsidP="00E04E71">
      <w:pPr>
        <w:pStyle w:val="BodyText2"/>
        <w:spacing w:after="0" w:line="240" w:lineRule="auto"/>
      </w:pPr>
      <w:r w:rsidRPr="00945284">
        <w:rPr>
          <w:noProof/>
        </w:rPr>
        <w:pict>
          <v:shape id="_x0000_i1893" type="#_x0000_t75" alt="-905152249.emf" style="width:12pt;height:12pt;visibility:visible;mso-wrap-style:square">
            <v:imagedata r:id="rId13" o:title="-905152249"/>
          </v:shape>
        </w:pict>
      </w:r>
      <w:r w:rsidR="00347871">
        <w:t xml:space="preserve"> summary description</w:t>
      </w:r>
      <w:r w:rsidR="00347871">
        <w:rPr>
          <w:rFonts w:cs="Arial"/>
        </w:rPr>
        <w:fldChar w:fldCharType="begin"/>
      </w:r>
      <w:r w:rsidR="00347871">
        <w:instrText>XE"</w:instrText>
      </w:r>
      <w:r w:rsidR="00347871" w:rsidRPr="00413D75">
        <w:rPr>
          <w:rFonts w:cs="Arial"/>
        </w:rPr>
        <w:instrText>summary description</w:instrText>
      </w:r>
      <w:r w:rsidR="00347871">
        <w:instrText>"</w:instrText>
      </w:r>
      <w:r w:rsidR="00347871">
        <w:rPr>
          <w:rFonts w:cs="Arial"/>
        </w:rPr>
        <w:fldChar w:fldCharType="end"/>
      </w:r>
      <w:r w:rsidR="00347871">
        <w:t xml:space="preserve"> : </w:t>
      </w:r>
      <w:hyperlink w:anchor="_f8b3b1f5ed63755061811cd6b69bc24f" w:history="1">
        <w:r w:rsidR="00347871">
          <w:rPr>
            <w:rStyle w:val="Hyperlink"/>
          </w:rPr>
          <w:t>Text</w:t>
        </w:r>
      </w:hyperlink>
    </w:p>
    <w:p w:rsidR="00347871" w:rsidRDefault="00347871" w:rsidP="00E04E71">
      <w:pPr>
        <w:pStyle w:val="BodyText"/>
        <w:spacing w:before="0" w:after="120"/>
      </w:pPr>
      <w:r>
        <w:t>A short description of something.</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892" type="#_x0000_t75" alt="195569461.emf" style="width:12pt;height:12pt;visibility:visible;mso-wrap-style:square">
            <v:imagedata r:id="rId10" o:title="195569461"/>
          </v:shape>
        </w:pict>
      </w:r>
      <w:r w:rsidR="00347871">
        <w:t xml:space="preserve"> </w:t>
      </w:r>
      <w:r w:rsidR="007A366F">
        <w:t>&lt;&lt;Annotation Property&gt;&gt;</w:t>
      </w:r>
      <w:r w:rsidR="0061586D">
        <w:t xml:space="preserve"> </w:t>
      </w:r>
      <w:r w:rsidR="00347871">
        <w:t>defines</w:t>
      </w:r>
      <w:r w:rsidR="00347871">
        <w:rPr>
          <w:rFonts w:cs="Arial"/>
        </w:rPr>
        <w:fldChar w:fldCharType="begin"/>
      </w:r>
      <w:r w:rsidR="00347871">
        <w:instrText>XE"</w:instrText>
      </w:r>
      <w:r w:rsidR="00347871" w:rsidRPr="00413D75">
        <w:rPr>
          <w:rFonts w:cs="Arial"/>
        </w:rPr>
        <w:instrText>defines</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[1]   </w:t>
      </w:r>
      <w:r w:rsidR="00347871" w:rsidRPr="00833C5F">
        <w:rPr>
          <w:i/>
        </w:rPr>
        <w:t>Redefines</w:t>
      </w:r>
      <w:r w:rsidR="00347871">
        <w:t>: metadata about:</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7c14183741a6bbb21d2fd7dc5685175f" w:history="1">
        <w:r w:rsidRPr="00446E2F">
          <w:rPr>
            <w:rStyle w:val="Hyperlink"/>
            <w:color w:val="0066FF"/>
          </w:rPr>
          <w:t>Definition Relationship</w:t>
        </w:r>
      </w:hyperlink>
      <w:r w:rsidR="00446E2F">
        <w:t xml:space="preserve"> </w:t>
      </w:r>
    </w:p>
    <w:p w:rsidR="00347871" w:rsidRDefault="00347871" w:rsidP="004E3AD0">
      <w:pPr>
        <w:pStyle w:val="BodyText"/>
        <w:spacing w:before="60" w:after="120"/>
        <w:ind w:firstLine="720"/>
      </w:pPr>
      <w:r>
        <w:t>Some thing described by a definition.</w:t>
      </w:r>
      <w:r>
        <w:br/>
        <w:t>[FIBO] defines</w:t>
      </w:r>
      <w:r>
        <w:br/>
        <w:t>[FUML]annotatedElement</w:t>
      </w:r>
    </w:p>
    <w:p w:rsidR="00347871" w:rsidRDefault="00347871" w:rsidP="00347871"/>
    <w:p w:rsidR="00347871" w:rsidRDefault="00347871" w:rsidP="00347871">
      <w:pPr>
        <w:pStyle w:val="Heading2"/>
      </w:pPr>
      <w:bookmarkStart w:id="168" w:name="_7c14183741a6bbb21d2fd7dc5685175f"/>
      <w:bookmarkStart w:id="169" w:name="_Toc477719461"/>
      <w:r>
        <w:t>Association Definition Relationship</w:t>
      </w:r>
      <w:bookmarkEnd w:id="168"/>
      <w:bookmarkEnd w:id="169"/>
      <w:r w:rsidRPr="003A31EC">
        <w:rPr>
          <w:rFonts w:cs="Arial"/>
        </w:rPr>
        <w:t xml:space="preserve"> </w:t>
      </w:r>
      <w:r>
        <w:rPr>
          <w:rFonts w:cs="Arial"/>
        </w:rPr>
        <w:fldChar w:fldCharType="begin"/>
      </w:r>
      <w:r>
        <w:instrText>XE"</w:instrText>
      </w:r>
      <w:r w:rsidRPr="00413D75">
        <w:rPr>
          <w:rFonts w:cs="Arial"/>
        </w:rPr>
        <w:instrText>Definition Relationship</w:instrText>
      </w:r>
      <w:r>
        <w:instrText>"</w:instrText>
      </w:r>
      <w:r>
        <w:rPr>
          <w:rFonts w:cs="Arial"/>
        </w:rPr>
        <w:fldChar w:fldCharType="end"/>
      </w:r>
      <w:r w:rsidR="009E71B4">
        <w:rPr>
          <w:rFonts w:cs="Arial"/>
        </w:rPr>
        <w:t xml:space="preserve"> </w:t>
      </w:r>
    </w:p>
    <w:p w:rsidR="00347871" w:rsidRDefault="00347871" w:rsidP="00F71BA8">
      <w:r>
        <w:t>Relationship between a thing and its definitions.</w:t>
      </w:r>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Direct Supertypes</w:t>
      </w:r>
    </w:p>
    <w:p w:rsidR="00347871" w:rsidRDefault="00CC4F8E" w:rsidP="00347871">
      <w:pPr>
        <w:ind w:left="360"/>
      </w:pPr>
      <w:hyperlink w:anchor="_b8c1a19be638ded573b2848c849fee69" w:history="1">
        <w:r w:rsidR="00347871">
          <w:rPr>
            <w:rStyle w:val="Hyperlink"/>
          </w:rPr>
          <w:t>Metadata relationship</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891" type="#_x0000_t75" alt="195569461.emf" style="width:12pt;height:12pt;visibility:visible;mso-wrap-style:square">
            <v:imagedata r:id="rId10" o:title="195569461"/>
          </v:shape>
        </w:pict>
      </w:r>
      <w:r w:rsidR="00347871">
        <w:t xml:space="preserve"> defines</w:t>
      </w:r>
      <w:r w:rsidR="00347871">
        <w:rPr>
          <w:rFonts w:cs="Arial"/>
        </w:rPr>
        <w:fldChar w:fldCharType="begin"/>
      </w:r>
      <w:r w:rsidR="00347871">
        <w:instrText>XE"</w:instrText>
      </w:r>
      <w:r w:rsidR="00347871" w:rsidRPr="00413D75">
        <w:rPr>
          <w:rFonts w:cs="Arial"/>
        </w:rPr>
        <w:instrText>defines</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[1]   </w:t>
      </w:r>
      <w:r w:rsidR="00347871" w:rsidRPr="00833C5F">
        <w:rPr>
          <w:i/>
        </w:rPr>
        <w:t>Redefines</w:t>
      </w:r>
      <w:r w:rsidR="00347871">
        <w:t xml:space="preserve">: metadata about: </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Some thing described by a definition.</w:t>
      </w:r>
      <w:r>
        <w:br/>
        <w:t>[FIBO] defines</w:t>
      </w:r>
      <w:r>
        <w:br/>
        <w:t>[FUML]annotatedElement</w:t>
      </w:r>
    </w:p>
    <w:p w:rsidR="00347871" w:rsidRDefault="00FB4EB2" w:rsidP="00347871">
      <w:pPr>
        <w:ind w:firstLine="720"/>
      </w:pPr>
      <w:r w:rsidRPr="00945284">
        <w:rPr>
          <w:noProof/>
        </w:rPr>
        <w:pict>
          <v:shape id="_x0000_i1890" type="#_x0000_t75" alt="195569461.emf" style="width:12pt;height:12pt;visibility:visible;mso-wrap-style:square">
            <v:imagedata r:id="rId10" o:title="195569461"/>
          </v:shape>
        </w:pict>
      </w:r>
      <w:r w:rsidR="00347871">
        <w:t xml:space="preserve"> defined by</w:t>
      </w:r>
      <w:r w:rsidR="00347871">
        <w:rPr>
          <w:rFonts w:cs="Arial"/>
        </w:rPr>
        <w:fldChar w:fldCharType="begin"/>
      </w:r>
      <w:r w:rsidR="00347871">
        <w:instrText>XE"</w:instrText>
      </w:r>
      <w:r w:rsidR="00347871" w:rsidRPr="00413D75">
        <w:rPr>
          <w:rFonts w:cs="Arial"/>
        </w:rPr>
        <w:instrText>defined by</w:instrText>
      </w:r>
      <w:r w:rsidR="00347871">
        <w:instrText>"</w:instrText>
      </w:r>
      <w:r w:rsidR="00347871">
        <w:rPr>
          <w:rFonts w:cs="Arial"/>
        </w:rPr>
        <w:fldChar w:fldCharType="end"/>
      </w:r>
      <w:r w:rsidR="00347871">
        <w:t xml:space="preserve"> : </w:t>
      </w:r>
      <w:hyperlink w:anchor="_1a6d88e097d757268d09f68af82fbd34" w:history="1">
        <w:r w:rsidR="00347871">
          <w:rPr>
            <w:rStyle w:val="Hyperlink"/>
          </w:rPr>
          <w:t>Definition</w:t>
        </w:r>
      </w:hyperlink>
      <w:r w:rsidR="00347871">
        <w:t xml:space="preserve"> [*]   </w:t>
      </w:r>
      <w:r w:rsidR="00347871" w:rsidRPr="00833C5F">
        <w:rPr>
          <w:i/>
        </w:rPr>
        <w:t>Redefines</w:t>
      </w:r>
      <w:r w:rsidR="00347871">
        <w:t xml:space="preserve">: metadata about: </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An informal description of something.</w:t>
      </w:r>
      <w:r>
        <w:br/>
        <w:t>[FIBO] hasDefinition</w:t>
      </w:r>
      <w:r>
        <w:br/>
        <w:t>[UML] comment</w:t>
      </w:r>
      <w:r>
        <w:br/>
        <w:t>[FUML] ownedComment</w:t>
      </w:r>
      <w:r>
        <w:br/>
      </w:r>
    </w:p>
    <w:p w:rsidR="00347871" w:rsidRDefault="00347871" w:rsidP="00347871"/>
    <w:p w:rsidR="00347871" w:rsidRDefault="00347871" w:rsidP="00347871">
      <w:pPr>
        <w:pStyle w:val="Heading2"/>
      </w:pPr>
      <w:bookmarkStart w:id="170" w:name="_1e4f4f7a2bb7525a97cda0bc61f02036"/>
      <w:bookmarkStart w:id="171" w:name="_Toc477719462"/>
      <w:r>
        <w:t>Class Information Source</w:t>
      </w:r>
      <w:bookmarkEnd w:id="170"/>
      <w:r w:rsidRPr="003A31EC">
        <w:rPr>
          <w:rFonts w:cs="Arial"/>
        </w:rPr>
        <w:t xml:space="preserve"> </w:t>
      </w:r>
      <w:r>
        <w:rPr>
          <w:rFonts w:cs="Arial"/>
        </w:rPr>
        <w:fldChar w:fldCharType="begin"/>
      </w:r>
      <w:r>
        <w:instrText>XE"</w:instrText>
      </w:r>
      <w:r w:rsidRPr="00413D75">
        <w:rPr>
          <w:rFonts w:cs="Arial"/>
        </w:rPr>
        <w:instrText>Information Source</w:instrText>
      </w:r>
      <w:r>
        <w:instrText>"</w:instrText>
      </w:r>
      <w:r>
        <w:rPr>
          <w:rFonts w:cs="Arial"/>
        </w:rPr>
        <w:fldChar w:fldCharType="end"/>
      </w:r>
      <w:r w:rsidR="009E71B4">
        <w:rPr>
          <w:rFonts w:cs="Arial"/>
        </w:rPr>
        <w:t xml:space="preserve"> </w:t>
      </w:r>
      <w:r w:rsidR="006F72CA">
        <w:rPr>
          <w:rFonts w:cs="Arial"/>
        </w:rPr>
        <w:t>&lt;&lt;Role&gt;&gt;</w:t>
      </w:r>
      <w:bookmarkEnd w:id="171"/>
    </w:p>
    <w:p w:rsidR="00347871" w:rsidRDefault="00347871" w:rsidP="00F71BA8">
      <w:r>
        <w:t>Metadata defining the origin or provenance of a set of statements in a model or data.</w:t>
      </w:r>
      <w:r>
        <w:br/>
        <w:t>Note that the source could be a human, an organization, a mapping or other automated processes.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e075b03ae73f89f5fcb1481cd5a16cbe" w:history="1">
        <w:r w:rsidR="00347871">
          <w:rPr>
            <w:rStyle w:val="Hyperlink"/>
          </w:rPr>
          <w:t>Actual Entity</w:t>
        </w:r>
      </w:hyperlink>
      <w:r w:rsidR="00347871">
        <w:t xml:space="preserve">, </w:t>
      </w:r>
      <w:hyperlink w:anchor="_083d03a8bb38e1a0cab92a7dc3f1cf03" w:history="1">
        <w:r w:rsidR="00347871">
          <w:rPr>
            <w:rStyle w:val="Hyperlink"/>
          </w:rPr>
          <w:t>Metadata</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889" type="#_x0000_t75" alt="195569461.emf" style="width:12pt;height:12pt;visibility:visible;mso-wrap-style:square">
            <v:imagedata r:id="rId10" o:title="195569461"/>
          </v:shape>
        </w:pict>
      </w:r>
      <w:r w:rsidR="00347871">
        <w:t xml:space="preserve"> </w:t>
      </w:r>
      <w:r w:rsidR="007A366F">
        <w:t>&lt;&lt;Annotation Property&gt;&gt;</w:t>
      </w:r>
      <w:r w:rsidR="0061586D">
        <w:t xml:space="preserve"> </w:t>
      </w:r>
      <w:r w:rsidR="00347871">
        <w:t>made statement</w:t>
      </w:r>
      <w:r w:rsidR="00347871">
        <w:rPr>
          <w:rFonts w:cs="Arial"/>
        </w:rPr>
        <w:fldChar w:fldCharType="begin"/>
      </w:r>
      <w:r w:rsidR="00347871">
        <w:instrText>XE"</w:instrText>
      </w:r>
      <w:r w:rsidR="00347871" w:rsidRPr="00413D75">
        <w:rPr>
          <w:rFonts w:cs="Arial"/>
        </w:rPr>
        <w:instrText>made statement</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[1..*]   </w:t>
      </w:r>
      <w:r w:rsidR="00347871" w:rsidRPr="00833C5F">
        <w:rPr>
          <w:i/>
        </w:rPr>
        <w:t>Subsets</w:t>
      </w:r>
      <w:r w:rsidR="00347871">
        <w:t>: metadata about:</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62905418636fcf47a2b411ae4bbe9114" w:history="1">
        <w:r w:rsidRPr="00446E2F">
          <w:rPr>
            <w:rStyle w:val="Hyperlink"/>
            <w:color w:val="0066FF"/>
          </w:rPr>
          <w:t>Source of Information</w:t>
        </w:r>
      </w:hyperlink>
      <w:r w:rsidR="00446E2F">
        <w:t xml:space="preserve"> </w:t>
      </w:r>
    </w:p>
    <w:p w:rsidR="00347871" w:rsidRDefault="00347871" w:rsidP="004E3AD0">
      <w:pPr>
        <w:pStyle w:val="BodyText"/>
        <w:spacing w:before="60" w:after="120"/>
        <w:ind w:firstLine="720"/>
      </w:pPr>
      <w:r>
        <w:t xml:space="preserve">Metadata representing statements made by an authoritative source. </w:t>
      </w:r>
      <w:r>
        <w:br/>
        <w:t xml:space="preserve">Sources may be people, organizations, documents, information systems, etc. </w:t>
      </w:r>
    </w:p>
    <w:p w:rsidR="00347871" w:rsidRDefault="00347871" w:rsidP="00347871"/>
    <w:p w:rsidR="00347871" w:rsidRDefault="00347871" w:rsidP="00347871">
      <w:pPr>
        <w:pStyle w:val="Heading2"/>
      </w:pPr>
      <w:bookmarkStart w:id="172" w:name="_083d03a8bb38e1a0cab92a7dc3f1cf03"/>
      <w:bookmarkStart w:id="173" w:name="_Toc477719463"/>
      <w:r>
        <w:t>Class Metadata</w:t>
      </w:r>
      <w:bookmarkEnd w:id="172"/>
      <w:bookmarkEnd w:id="173"/>
      <w:r w:rsidRPr="003A31EC">
        <w:rPr>
          <w:rFonts w:cs="Arial"/>
        </w:rPr>
        <w:t xml:space="preserve"> </w:t>
      </w:r>
      <w:r>
        <w:rPr>
          <w:rFonts w:cs="Arial"/>
        </w:rPr>
        <w:fldChar w:fldCharType="begin"/>
      </w:r>
      <w:r>
        <w:instrText>XE"</w:instrText>
      </w:r>
      <w:r w:rsidRPr="00413D75">
        <w:rPr>
          <w:rFonts w:cs="Arial"/>
        </w:rPr>
        <w:instrText>Metadata</w:instrText>
      </w:r>
      <w:r>
        <w:instrText>"</w:instrText>
      </w:r>
      <w:r>
        <w:rPr>
          <w:rFonts w:cs="Arial"/>
        </w:rPr>
        <w:fldChar w:fldCharType="end"/>
      </w:r>
      <w:r w:rsidR="009E71B4">
        <w:rPr>
          <w:rFonts w:cs="Arial"/>
        </w:rPr>
        <w:t xml:space="preserve"> </w:t>
      </w:r>
    </w:p>
    <w:p w:rsidR="00347871" w:rsidRDefault="00347871" w:rsidP="00F71BA8">
      <w:r>
        <w:t>Information about the source, provenance or origin of information. Metadata may be a managed entity, providing for provenance.</w:t>
      </w:r>
      <w:r>
        <w:br/>
        <w:t>[NIEM] MetadataType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8b38efa9c56da3bc8ecb501e56419e41" w:history="1">
        <w:r w:rsidR="00347871">
          <w:rPr>
            <w:rStyle w:val="Hyperlink"/>
          </w:rPr>
          <w:t>Record</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888" type="#_x0000_t75" alt="195569461.emf" style="width:12pt;height:12pt;visibility:visible;mso-wrap-style:square">
            <v:imagedata r:id="rId10" o:title="195569461"/>
          </v:shape>
        </w:pict>
      </w:r>
      <w:r w:rsidR="00347871">
        <w:t xml:space="preserve"> </w:t>
      </w:r>
      <w:r w:rsidR="007A366F">
        <w:t>&lt;&lt;Annotation Property&gt;&gt;</w:t>
      </w:r>
      <w:r w:rsidR="0061586D">
        <w:t xml:space="preserve"> </w:t>
      </w:r>
      <w:r w:rsidR="00347871">
        <w:t>metadata about</w:t>
      </w:r>
      <w:r w:rsidR="00347871">
        <w:rPr>
          <w:rFonts w:cs="Arial"/>
        </w:rPr>
        <w:fldChar w:fldCharType="begin"/>
      </w:r>
      <w:r w:rsidR="00347871">
        <w:instrText>XE"</w:instrText>
      </w:r>
      <w:r w:rsidR="00347871" w:rsidRPr="00413D75">
        <w:rPr>
          <w:rFonts w:cs="Arial"/>
        </w:rPr>
        <w:instrText>metadata about</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r w:rsidR="00347871" w:rsidRPr="00833C5F">
        <w:rPr>
          <w:i/>
        </w:rPr>
        <w:t>Subsets</w:t>
      </w:r>
      <w:r w:rsidR="00347871">
        <w:t>: about:</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b8c1a19be638ded573b2848c849fee69" w:history="1">
        <w:r w:rsidRPr="00446E2F">
          <w:rPr>
            <w:rStyle w:val="Hyperlink"/>
            <w:color w:val="0066FF"/>
          </w:rPr>
          <w:t>Metadata relationship</w:t>
        </w:r>
      </w:hyperlink>
      <w:r w:rsidR="00446E2F">
        <w:t xml:space="preserve"> </w:t>
      </w:r>
    </w:p>
    <w:p w:rsidR="00347871" w:rsidRDefault="00347871" w:rsidP="004E3AD0">
      <w:pPr>
        <w:pStyle w:val="BodyText"/>
        <w:spacing w:before="60" w:after="120"/>
        <w:ind w:firstLine="720"/>
      </w:pPr>
      <w:r>
        <w:t>The subject of metadata, the entity described by the metadata.</w:t>
      </w:r>
      <w:r>
        <w:br/>
        <w:t>[OWL] annotationSubject of Annotation Assertion</w:t>
      </w:r>
    </w:p>
    <w:p w:rsidR="00347871" w:rsidRDefault="00347871" w:rsidP="00347871"/>
    <w:p w:rsidR="00347871" w:rsidRDefault="00347871" w:rsidP="00347871">
      <w:pPr>
        <w:pStyle w:val="Heading2"/>
      </w:pPr>
      <w:bookmarkStart w:id="174" w:name="_b8c1a19be638ded573b2848c849fee69"/>
      <w:bookmarkStart w:id="175" w:name="_Toc477719464"/>
      <w:r>
        <w:t>Association Metadata relationship</w:t>
      </w:r>
      <w:bookmarkEnd w:id="174"/>
      <w:bookmarkEnd w:id="175"/>
      <w:r w:rsidRPr="003A31EC">
        <w:rPr>
          <w:rFonts w:cs="Arial"/>
        </w:rPr>
        <w:t xml:space="preserve"> </w:t>
      </w:r>
      <w:r>
        <w:rPr>
          <w:rFonts w:cs="Arial"/>
        </w:rPr>
        <w:fldChar w:fldCharType="begin"/>
      </w:r>
      <w:r>
        <w:instrText>XE"</w:instrText>
      </w:r>
      <w:r w:rsidRPr="00413D75">
        <w:rPr>
          <w:rFonts w:cs="Arial"/>
        </w:rPr>
        <w:instrText>Metadata relationship</w:instrText>
      </w:r>
      <w:r>
        <w:instrText>"</w:instrText>
      </w:r>
      <w:r>
        <w:rPr>
          <w:rFonts w:cs="Arial"/>
        </w:rPr>
        <w:fldChar w:fldCharType="end"/>
      </w:r>
      <w:r w:rsidR="009E71B4">
        <w:rPr>
          <w:rFonts w:cs="Arial"/>
        </w:rPr>
        <w:t xml:space="preserve"> </w:t>
      </w:r>
    </w:p>
    <w:p w:rsidR="00347871" w:rsidRDefault="00347871" w:rsidP="00F71BA8">
      <w:r>
        <w:t>Relationship between something and metadata about that thing; data about data.</w:t>
      </w:r>
      <w:r>
        <w:br/>
        <w:t>[OWL] AnnotationAssertion</w:t>
      </w:r>
      <w:r>
        <w:br/>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Association Ends</w:t>
      </w:r>
    </w:p>
    <w:p w:rsidR="00347871" w:rsidRDefault="00FB4EB2" w:rsidP="00347871">
      <w:pPr>
        <w:ind w:firstLine="720"/>
      </w:pPr>
      <w:r w:rsidRPr="00945284">
        <w:rPr>
          <w:noProof/>
        </w:rPr>
        <w:pict>
          <v:shape id="_x0000_i1887" type="#_x0000_t75" alt="195569461.emf" style="width:12pt;height:12pt;visibility:visible;mso-wrap-style:square">
            <v:imagedata r:id="rId10" o:title="195569461"/>
          </v:shape>
        </w:pict>
      </w:r>
      <w:r w:rsidR="00347871">
        <w:t xml:space="preserve"> metadata about</w:t>
      </w:r>
      <w:r w:rsidR="00347871">
        <w:rPr>
          <w:rFonts w:cs="Arial"/>
        </w:rPr>
        <w:fldChar w:fldCharType="begin"/>
      </w:r>
      <w:r w:rsidR="00347871">
        <w:instrText>XE"</w:instrText>
      </w:r>
      <w:r w:rsidR="00347871" w:rsidRPr="00413D75">
        <w:rPr>
          <w:rFonts w:cs="Arial"/>
        </w:rPr>
        <w:instrText>metadata about</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r w:rsidR="00347871" w:rsidRPr="00833C5F">
        <w:rPr>
          <w:i/>
        </w:rPr>
        <w:t>Subsets</w:t>
      </w:r>
      <w:r w:rsidR="00347871">
        <w:t>: about:</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subject of metadata, the entity described by the metadata.</w:t>
      </w:r>
      <w:r>
        <w:br/>
        <w:t>[OWL] annotationSubject of Annotation Assertion</w:t>
      </w:r>
    </w:p>
    <w:p w:rsidR="00347871" w:rsidRDefault="00FB4EB2" w:rsidP="00347871">
      <w:pPr>
        <w:ind w:firstLine="720"/>
      </w:pPr>
      <w:r w:rsidRPr="00945284">
        <w:rPr>
          <w:noProof/>
        </w:rPr>
        <w:pict>
          <v:shape id="_x0000_i1886" type="#_x0000_t75" alt="195569461.emf" style="width:12pt;height:12pt;visibility:visible;mso-wrap-style:square">
            <v:imagedata r:id="rId10" o:title="195569461"/>
          </v:shape>
        </w:pict>
      </w:r>
      <w:r w:rsidR="00347871">
        <w:t xml:space="preserve"> has metadata</w:t>
      </w:r>
      <w:r w:rsidR="00347871">
        <w:rPr>
          <w:rFonts w:cs="Arial"/>
        </w:rPr>
        <w:fldChar w:fldCharType="begin"/>
      </w:r>
      <w:r w:rsidR="00347871">
        <w:instrText>XE"</w:instrText>
      </w:r>
      <w:r w:rsidR="00347871" w:rsidRPr="00413D75">
        <w:rPr>
          <w:rFonts w:cs="Arial"/>
        </w:rPr>
        <w:instrText>has metadata</w:instrText>
      </w:r>
      <w:r w:rsidR="00347871">
        <w:instrText>"</w:instrText>
      </w:r>
      <w:r w:rsidR="00347871">
        <w:rPr>
          <w:rFonts w:cs="Arial"/>
        </w:rPr>
        <w:fldChar w:fldCharType="end"/>
      </w:r>
      <w:r w:rsidR="00347871">
        <w:t xml:space="preserve"> : </w:t>
      </w:r>
      <w:hyperlink w:anchor="_083d03a8bb38e1a0cab92a7dc3f1cf03" w:history="1">
        <w:r w:rsidR="00347871">
          <w:rPr>
            <w:rStyle w:val="Hyperlink"/>
          </w:rPr>
          <w:t>Metadata</w:t>
        </w:r>
      </w:hyperlink>
      <w:r w:rsidR="00347871">
        <w:t xml:space="preserve"> [*]   </w:t>
      </w:r>
      <w:r w:rsidR="00347871" w:rsidRPr="00833C5F">
        <w:rPr>
          <w:i/>
        </w:rPr>
        <w:t>Subsets</w:t>
      </w:r>
      <w:r w:rsidR="00347871">
        <w:t>: about:</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Metadata associated with (data about the information concerning) the subject entity.</w:t>
      </w:r>
      <w:r>
        <w:br/>
        <w:t>[OWL] AnnotationProperty, annotationValue of Annotation Assertion</w:t>
      </w:r>
    </w:p>
    <w:p w:rsidR="00347871" w:rsidRDefault="00347871" w:rsidP="00347871"/>
    <w:p w:rsidR="00347871" w:rsidRDefault="00347871" w:rsidP="00347871">
      <w:pPr>
        <w:pStyle w:val="Heading2"/>
      </w:pPr>
      <w:bookmarkStart w:id="176" w:name="_23f8eba7f34f310faa376a3f5159c46b"/>
      <w:bookmarkStart w:id="177" w:name="_Toc477719465"/>
      <w:r>
        <w:t>Association Record of an Entity</w:t>
      </w:r>
      <w:bookmarkEnd w:id="176"/>
      <w:bookmarkEnd w:id="177"/>
      <w:r w:rsidRPr="003A31EC">
        <w:rPr>
          <w:rFonts w:cs="Arial"/>
        </w:rPr>
        <w:t xml:space="preserve"> </w:t>
      </w:r>
      <w:r>
        <w:rPr>
          <w:rFonts w:cs="Arial"/>
        </w:rPr>
        <w:fldChar w:fldCharType="begin"/>
      </w:r>
      <w:r>
        <w:instrText>XE"</w:instrText>
      </w:r>
      <w:r w:rsidRPr="00413D75">
        <w:rPr>
          <w:rFonts w:cs="Arial"/>
        </w:rPr>
        <w:instrText>Record of an Entity</w:instrText>
      </w:r>
      <w:r>
        <w:instrText>"</w:instrText>
      </w:r>
      <w:r>
        <w:rPr>
          <w:rFonts w:cs="Arial"/>
        </w:rPr>
        <w:fldChar w:fldCharType="end"/>
      </w:r>
      <w:r w:rsidR="009E71B4">
        <w:rPr>
          <w:rFonts w:cs="Arial"/>
        </w:rPr>
        <w:t xml:space="preserve"> </w:t>
      </w:r>
    </w:p>
    <w:p w:rsidR="00347871" w:rsidRDefault="00347871" w:rsidP="00F71BA8">
      <w:r>
        <w:t>Relationship between a thing and records (or information) about that thing.</w:t>
      </w:r>
      <w:r>
        <w:br/>
        <w:t>Note that in SMIF, things refer to the actual thing they represent, not data about it (unless the type is a record, in which case the "thing" is the data). This relationship recognizes that both a thing and data about the thing are things.</w:t>
      </w:r>
      <w:r>
        <w:br/>
      </w:r>
      <w:r>
        <w:br/>
        <w:t>[IDEAS] describedBy: A representedBy that asserts that a Description describes a Thing.</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885" type="#_x0000_t75" alt="195569461.emf" style="width:12pt;height:12pt;visibility:visible;mso-wrap-style:square">
            <v:imagedata r:id="rId10" o:title="195569461"/>
          </v:shape>
        </w:pict>
      </w:r>
      <w:r w:rsidR="00347871">
        <w:t xml:space="preserve"> about</w:t>
      </w:r>
      <w:r w:rsidR="00347871">
        <w:rPr>
          <w:rFonts w:cs="Arial"/>
        </w:rPr>
        <w:fldChar w:fldCharType="begin"/>
      </w:r>
      <w:r w:rsidR="00347871">
        <w:instrText>XE"</w:instrText>
      </w:r>
      <w:r w:rsidR="00347871" w:rsidRPr="00413D75">
        <w:rPr>
          <w:rFonts w:cs="Arial"/>
        </w:rPr>
        <w:instrText>about</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r w:rsidR="00347871" w:rsidRPr="00833C5F">
        <w:rPr>
          <w:i/>
        </w:rPr>
        <w:t>Subsets</w:t>
      </w:r>
      <w:r w:rsidR="00347871">
        <w:t>: about:</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thing described by a record.</w:t>
      </w:r>
    </w:p>
    <w:p w:rsidR="00347871" w:rsidRDefault="00FB4EB2" w:rsidP="00347871">
      <w:pPr>
        <w:ind w:firstLine="720"/>
      </w:pPr>
      <w:r w:rsidRPr="00945284">
        <w:rPr>
          <w:noProof/>
        </w:rPr>
        <w:pict>
          <v:shape id="_x0000_i1884" type="#_x0000_t75" alt="195569461.emf" style="width:12pt;height:12pt;visibility:visible;mso-wrap-style:square">
            <v:imagedata r:id="rId10" o:title="195569461"/>
          </v:shape>
        </w:pict>
      </w:r>
      <w:r w:rsidR="00347871">
        <w:t xml:space="preserve"> has record</w:t>
      </w:r>
      <w:r w:rsidR="00347871">
        <w:rPr>
          <w:rFonts w:cs="Arial"/>
        </w:rPr>
        <w:fldChar w:fldCharType="begin"/>
      </w:r>
      <w:r w:rsidR="00347871">
        <w:instrText>XE"</w:instrText>
      </w:r>
      <w:r w:rsidR="00347871" w:rsidRPr="00413D75">
        <w:rPr>
          <w:rFonts w:cs="Arial"/>
        </w:rPr>
        <w:instrText>has record</w:instrText>
      </w:r>
      <w:r w:rsidR="00347871">
        <w:instrText>"</w:instrText>
      </w:r>
      <w:r w:rsidR="00347871">
        <w:rPr>
          <w:rFonts w:cs="Arial"/>
        </w:rPr>
        <w:fldChar w:fldCharType="end"/>
      </w:r>
      <w:r w:rsidR="00347871">
        <w:t xml:space="preserve"> : </w:t>
      </w:r>
      <w:hyperlink w:anchor="_8b38efa9c56da3bc8ecb501e56419e41" w:history="1">
        <w:r w:rsidR="00347871">
          <w:rPr>
            <w:rStyle w:val="Hyperlink"/>
          </w:rPr>
          <w:t>Record</w:t>
        </w:r>
      </w:hyperlink>
      <w:r w:rsidR="00347871">
        <w:t xml:space="preserve"> [*]   </w:t>
      </w:r>
      <w:r w:rsidR="00347871" w:rsidRPr="00833C5F">
        <w:rPr>
          <w:i/>
        </w:rPr>
        <w:t>Subsets</w:t>
      </w:r>
      <w:r w:rsidR="00347871">
        <w:t>: about:</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record about something.</w:t>
      </w:r>
    </w:p>
    <w:p w:rsidR="00347871" w:rsidRDefault="00347871" w:rsidP="00347871"/>
    <w:p w:rsidR="00347871" w:rsidRDefault="00347871" w:rsidP="00347871">
      <w:pPr>
        <w:pStyle w:val="Heading2"/>
      </w:pPr>
      <w:bookmarkStart w:id="178" w:name="_62905418636fcf47a2b411ae4bbe9114"/>
      <w:bookmarkStart w:id="179" w:name="_Toc477719466"/>
      <w:r>
        <w:t>Association Source of Information</w:t>
      </w:r>
      <w:bookmarkEnd w:id="178"/>
      <w:bookmarkEnd w:id="179"/>
      <w:r w:rsidRPr="003A31EC">
        <w:rPr>
          <w:rFonts w:cs="Arial"/>
        </w:rPr>
        <w:t xml:space="preserve"> </w:t>
      </w:r>
      <w:r>
        <w:rPr>
          <w:rFonts w:cs="Arial"/>
        </w:rPr>
        <w:fldChar w:fldCharType="begin"/>
      </w:r>
      <w:r>
        <w:instrText>XE"</w:instrText>
      </w:r>
      <w:r w:rsidRPr="00413D75">
        <w:rPr>
          <w:rFonts w:cs="Arial"/>
        </w:rPr>
        <w:instrText>Source of Information</w:instrText>
      </w:r>
      <w:r>
        <w:instrText>"</w:instrText>
      </w:r>
      <w:r>
        <w:rPr>
          <w:rFonts w:cs="Arial"/>
        </w:rPr>
        <w:fldChar w:fldCharType="end"/>
      </w:r>
      <w:r w:rsidR="009E71B4">
        <w:rPr>
          <w:rFonts w:cs="Arial"/>
        </w:rPr>
        <w:t xml:space="preserve"> </w:t>
      </w:r>
    </w:p>
    <w:p w:rsidR="00347871" w:rsidRDefault="00347871" w:rsidP="00F71BA8">
      <w:r>
        <w:t>Relation defining an entity making a statement represented within a model. E.g. the person or organization that made a statement.</w:t>
      </w:r>
      <w:r>
        <w:br/>
      </w:r>
      <w:r>
        <w:br/>
        <w:t>[ISO 1087] source identifier: information in a terminological entry (3.8.2) which indicates the source documenting the terminological data (3.8.1)</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883" type="#_x0000_t75" alt="195569461.emf" style="width:12pt;height:12pt;visibility:visible;mso-wrap-style:square">
            <v:imagedata r:id="rId10" o:title="195569461"/>
          </v:shape>
        </w:pict>
      </w:r>
      <w:r w:rsidR="00347871">
        <w:t xml:space="preserve"> made statement</w:t>
      </w:r>
      <w:r w:rsidR="00347871">
        <w:rPr>
          <w:rFonts w:cs="Arial"/>
        </w:rPr>
        <w:fldChar w:fldCharType="begin"/>
      </w:r>
      <w:r w:rsidR="00347871">
        <w:instrText>XE"</w:instrText>
      </w:r>
      <w:r w:rsidR="00347871" w:rsidRPr="00413D75">
        <w:rPr>
          <w:rFonts w:cs="Arial"/>
        </w:rPr>
        <w:instrText>made statement</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[1..*]   </w:t>
      </w:r>
      <w:r w:rsidR="00347871" w:rsidRPr="00833C5F">
        <w:rPr>
          <w:i/>
        </w:rPr>
        <w:t>Subsets</w:t>
      </w:r>
      <w:r w:rsidR="00347871">
        <w:t>: about:</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 xml:space="preserve">Metadata representing statements made by an authoritative source. </w:t>
      </w:r>
      <w:r>
        <w:br/>
        <w:t xml:space="preserve">Sources may be people, organizations, documents, information systems, etc. </w:t>
      </w:r>
    </w:p>
    <w:p w:rsidR="00347871" w:rsidRDefault="00FB4EB2" w:rsidP="00347871">
      <w:pPr>
        <w:ind w:firstLine="720"/>
      </w:pPr>
      <w:r w:rsidRPr="00945284">
        <w:rPr>
          <w:noProof/>
        </w:rPr>
        <w:pict>
          <v:shape id="_x0000_i1882" type="#_x0000_t75" alt="195569461.emf" style="width:12pt;height:12pt;visibility:visible;mso-wrap-style:square">
            <v:imagedata r:id="rId10" o:title="195569461"/>
          </v:shape>
        </w:pict>
      </w:r>
      <w:r w:rsidR="00347871">
        <w:t xml:space="preserve"> has authoritative source</w:t>
      </w:r>
      <w:r w:rsidR="00347871">
        <w:rPr>
          <w:rFonts w:cs="Arial"/>
        </w:rPr>
        <w:fldChar w:fldCharType="begin"/>
      </w:r>
      <w:r w:rsidR="00347871">
        <w:instrText>XE"</w:instrText>
      </w:r>
      <w:r w:rsidR="00347871" w:rsidRPr="00413D75">
        <w:rPr>
          <w:rFonts w:cs="Arial"/>
        </w:rPr>
        <w:instrText>has authoritative source</w:instrText>
      </w:r>
      <w:r w:rsidR="00347871">
        <w:instrText>"</w:instrText>
      </w:r>
      <w:r w:rsidR="00347871">
        <w:rPr>
          <w:rFonts w:cs="Arial"/>
        </w:rPr>
        <w:fldChar w:fldCharType="end"/>
      </w:r>
      <w:r w:rsidR="00347871">
        <w:t xml:space="preserve"> : </w:t>
      </w:r>
      <w:hyperlink w:anchor="_1e4f4f7a2bb7525a97cda0bc61f02036" w:history="1">
        <w:r w:rsidR="00347871">
          <w:rPr>
            <w:rStyle w:val="Hyperlink"/>
          </w:rPr>
          <w:t>Information Source</w:t>
        </w:r>
      </w:hyperlink>
      <w:r w:rsidR="00347871">
        <w:t xml:space="preserve"> [*]   </w:t>
      </w:r>
      <w:r w:rsidR="00347871" w:rsidRPr="00833C5F">
        <w:rPr>
          <w:i/>
        </w:rPr>
        <w:t>Subsets</w:t>
      </w:r>
      <w:r w:rsidR="00347871">
        <w:t>: about:</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Metadata representing the authority behind a statement - who or what made a statement captured in a model.</w:t>
      </w:r>
    </w:p>
    <w:p w:rsidR="00347871" w:rsidRDefault="00347871" w:rsidP="00347871"/>
    <w:p w:rsidR="00347871" w:rsidRDefault="00347871" w:rsidP="00347871">
      <w:pPr>
        <w:pStyle w:val="Heading2"/>
      </w:pPr>
      <w:bookmarkStart w:id="180" w:name="_fa97e8600fa5d7e45f0100b981e94ee8"/>
      <w:bookmarkStart w:id="181" w:name="_Toc477719467"/>
      <w:r>
        <w:t>Class Statement</w:t>
      </w:r>
      <w:bookmarkEnd w:id="180"/>
      <w:bookmarkEnd w:id="181"/>
      <w:r w:rsidRPr="003A31EC">
        <w:rPr>
          <w:rFonts w:cs="Arial"/>
        </w:rPr>
        <w:t xml:space="preserve"> </w:t>
      </w:r>
      <w:r>
        <w:rPr>
          <w:rFonts w:cs="Arial"/>
        </w:rPr>
        <w:fldChar w:fldCharType="begin"/>
      </w:r>
      <w:r>
        <w:instrText>XE"</w:instrText>
      </w:r>
      <w:r w:rsidRPr="00413D75">
        <w:rPr>
          <w:rFonts w:cs="Arial"/>
        </w:rPr>
        <w:instrText>Statement</w:instrText>
      </w:r>
      <w:r>
        <w:instrText>"</w:instrText>
      </w:r>
      <w:r>
        <w:rPr>
          <w:rFonts w:cs="Arial"/>
        </w:rPr>
        <w:fldChar w:fldCharType="end"/>
      </w:r>
      <w:r w:rsidR="009E71B4">
        <w:rPr>
          <w:rFonts w:cs="Arial"/>
        </w:rPr>
        <w:t xml:space="preserve"> </w:t>
      </w:r>
    </w:p>
    <w:p w:rsidR="00347871" w:rsidRDefault="00347871" w:rsidP="00F71BA8">
      <w:r>
        <w:t>Statements provide metadata as to the source of information - who or what said it.</w:t>
      </w:r>
      <w:r>
        <w:br/>
        <w:t>This source of the information may be captured using "InformationSource" metadata about the metadata.</w:t>
      </w:r>
      <w:r>
        <w:br/>
      </w:r>
      <w:r>
        <w:br/>
        <w:t>[ISO11404] provision that conveys information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083d03a8bb38e1a0cab92a7dc3f1cf03" w:history="1">
        <w:r w:rsidR="00347871">
          <w:rPr>
            <w:rStyle w:val="Hyperlink"/>
          </w:rPr>
          <w:t>Metadata</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lastRenderedPageBreak/>
        <w:pict>
          <v:shape id="_x0000_i1881" type="#_x0000_t75" alt="-905152249.emf" style="width:12pt;height:12pt;visibility:visible;mso-wrap-style:square">
            <v:imagedata r:id="rId13" o:title="-905152249"/>
          </v:shape>
        </w:pict>
      </w:r>
      <w:r w:rsidR="00347871">
        <w:t xml:space="preserve"> statement date and time</w:t>
      </w:r>
      <w:r w:rsidR="00347871">
        <w:rPr>
          <w:rFonts w:cs="Arial"/>
        </w:rPr>
        <w:fldChar w:fldCharType="begin"/>
      </w:r>
      <w:r w:rsidR="00347871">
        <w:instrText>XE"</w:instrText>
      </w:r>
      <w:r w:rsidR="00347871" w:rsidRPr="00413D75">
        <w:rPr>
          <w:rFonts w:cs="Arial"/>
        </w:rPr>
        <w:instrText>statement date and time</w:instrText>
      </w:r>
      <w:r w:rsidR="00347871">
        <w:instrText>"</w:instrText>
      </w:r>
      <w:r w:rsidR="00347871">
        <w:rPr>
          <w:rFonts w:cs="Arial"/>
        </w:rPr>
        <w:fldChar w:fldCharType="end"/>
      </w:r>
      <w:r w:rsidR="00347871">
        <w:t xml:space="preserve"> : </w:t>
      </w:r>
      <w:hyperlink w:anchor="_b08132d9b30f1d47632a28aa6e4894bf" w:history="1">
        <w:r w:rsidR="00347871">
          <w:rPr>
            <w:rStyle w:val="Hyperlink"/>
          </w:rPr>
          <w:t>Value Type</w:t>
        </w:r>
      </w:hyperlink>
    </w:p>
    <w:p w:rsidR="00347871" w:rsidRDefault="00347871" w:rsidP="00E04E71">
      <w:pPr>
        <w:pStyle w:val="BodyText"/>
        <w:spacing w:before="0" w:after="120"/>
      </w:pPr>
      <w:r>
        <w:t>Metadata representing the date and time the statement was made or modified.</w:t>
      </w:r>
    </w:p>
    <w:p w:rsidR="00347871" w:rsidRDefault="00FB4EB2" w:rsidP="00E04E71">
      <w:pPr>
        <w:pStyle w:val="BodyText2"/>
        <w:spacing w:after="0" w:line="240" w:lineRule="auto"/>
      </w:pPr>
      <w:r w:rsidRPr="00945284">
        <w:rPr>
          <w:noProof/>
        </w:rPr>
        <w:pict>
          <v:shape id="_x0000_i1880" type="#_x0000_t75" alt="-905152249.emf" style="width:12pt;height:12pt;visibility:visible;mso-wrap-style:square">
            <v:imagedata r:id="rId13" o:title="-905152249"/>
          </v:shape>
        </w:pict>
      </w:r>
      <w:r w:rsidR="00347871">
        <w:t xml:space="preserve"> version</w:t>
      </w:r>
      <w:r w:rsidR="00347871">
        <w:rPr>
          <w:rFonts w:cs="Arial"/>
        </w:rPr>
        <w:fldChar w:fldCharType="begin"/>
      </w:r>
      <w:r w:rsidR="00347871">
        <w:instrText>XE"</w:instrText>
      </w:r>
      <w:r w:rsidR="00347871" w:rsidRPr="00413D75">
        <w:rPr>
          <w:rFonts w:cs="Arial"/>
        </w:rPr>
        <w:instrText>version</w:instrText>
      </w:r>
      <w:r w:rsidR="00347871">
        <w:instrText>"</w:instrText>
      </w:r>
      <w:r w:rsidR="00347871">
        <w:rPr>
          <w:rFonts w:cs="Arial"/>
        </w:rPr>
        <w:fldChar w:fldCharType="end"/>
      </w:r>
      <w:r w:rsidR="00347871">
        <w:t xml:space="preserve"> : </w:t>
      </w:r>
      <w:hyperlink w:anchor="_b08132d9b30f1d47632a28aa6e4894bf" w:history="1">
        <w:r w:rsidR="00347871">
          <w:rPr>
            <w:rStyle w:val="Hyperlink"/>
          </w:rPr>
          <w:t>Value Type</w:t>
        </w:r>
      </w:hyperlink>
    </w:p>
    <w:p w:rsidR="00347871" w:rsidRDefault="00347871" w:rsidP="00E04E71">
      <w:pPr>
        <w:pStyle w:val="BodyText"/>
        <w:spacing w:before="0" w:after="120"/>
      </w:pPr>
      <w:r>
        <w:t>Metadata representing an identifier for a version of information.</w:t>
      </w:r>
    </w:p>
    <w:p w:rsidR="00347871" w:rsidRDefault="00FB4EB2" w:rsidP="00E04E71">
      <w:pPr>
        <w:pStyle w:val="BodyText2"/>
        <w:spacing w:after="0" w:line="240" w:lineRule="auto"/>
      </w:pPr>
      <w:r w:rsidRPr="00945284">
        <w:rPr>
          <w:noProof/>
        </w:rPr>
        <w:pict>
          <v:shape id="_x0000_i1879" type="#_x0000_t75" alt="-905152249.emf" style="width:12pt;height:12pt;visibility:visible;mso-wrap-style:square">
            <v:imagedata r:id="rId13" o:title="-905152249"/>
          </v:shape>
        </w:pict>
      </w:r>
      <w:r w:rsidR="00347871">
        <w:t xml:space="preserve"> transaction id</w:t>
      </w:r>
      <w:r w:rsidR="00347871">
        <w:rPr>
          <w:rFonts w:cs="Arial"/>
        </w:rPr>
        <w:fldChar w:fldCharType="begin"/>
      </w:r>
      <w:r w:rsidR="00347871">
        <w:instrText>XE"</w:instrText>
      </w:r>
      <w:r w:rsidR="00347871" w:rsidRPr="00413D75">
        <w:rPr>
          <w:rFonts w:cs="Arial"/>
        </w:rPr>
        <w:instrText>transaction id</w:instrText>
      </w:r>
      <w:r w:rsidR="00347871">
        <w:instrText>"</w:instrText>
      </w:r>
      <w:r w:rsidR="00347871">
        <w:rPr>
          <w:rFonts w:cs="Arial"/>
        </w:rPr>
        <w:fldChar w:fldCharType="end"/>
      </w:r>
      <w:r w:rsidR="00347871">
        <w:t xml:space="preserve"> : </w:t>
      </w:r>
      <w:hyperlink w:anchor="_b08132d9b30f1d47632a28aa6e4894bf" w:history="1">
        <w:r w:rsidR="00347871">
          <w:rPr>
            <w:rStyle w:val="Hyperlink"/>
          </w:rPr>
          <w:t>Value Type</w:t>
        </w:r>
      </w:hyperlink>
    </w:p>
    <w:p w:rsidR="00347871" w:rsidRDefault="00347871" w:rsidP="00E04E71">
      <w:pPr>
        <w:pStyle w:val="BodyText"/>
        <w:spacing w:before="0" w:after="120"/>
      </w:pPr>
      <w:r>
        <w:t>Identifier for an act or transaction creating or modifying information.</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82" w:name="_Toc477719468"/>
      <w:r>
        <w:t>SMIF Conceptual Model::Patterns</w:t>
      </w:r>
      <w:bookmarkEnd w:id="182"/>
    </w:p>
    <w:p w:rsidR="00347871" w:rsidRDefault="00347871" w:rsidP="00A318C1">
      <w:pPr>
        <w:pStyle w:val="BodyText"/>
      </w:pPr>
      <w:r>
        <w:t>Patterns are templates for structures or compositions of things that may then be expressed as instances of the pattern.</w:t>
      </w:r>
    </w:p>
    <w:p w:rsidR="00347871" w:rsidRDefault="00347871" w:rsidP="00347871">
      <w:pPr>
        <w:pStyle w:val="Heading2"/>
      </w:pPr>
      <w:bookmarkStart w:id="183" w:name="_Toc477719469"/>
      <w:r>
        <w:t>Diagram: Patterns</w:t>
      </w:r>
      <w:bookmarkEnd w:id="183"/>
    </w:p>
    <w:p w:rsidR="00347871" w:rsidRDefault="00FB4EB2" w:rsidP="00347871">
      <w:pPr>
        <w:jc w:val="center"/>
        <w:rPr>
          <w:rFonts w:cs="Arial"/>
        </w:rPr>
      </w:pPr>
      <w:r w:rsidRPr="00945284">
        <w:rPr>
          <w:noProof/>
        </w:rPr>
        <w:pict>
          <v:shape id="_x0000_i1878" type="#_x0000_t75" alt="1441964904.emf" style="width:487.2pt;height:460.8pt;visibility:visible;mso-wrap-style:square">
            <v:imagedata r:id="rId33" o:title="1441964904"/>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Patterns</w:t>
      </w:r>
    </w:p>
    <w:p w:rsidR="00347871" w:rsidRDefault="00347871" w:rsidP="00347871">
      <w:r>
        <w:t xml:space="preserve"> </w:t>
      </w:r>
    </w:p>
    <w:p w:rsidR="00347871" w:rsidRDefault="00347871" w:rsidP="00347871"/>
    <w:p w:rsidR="00347871" w:rsidRDefault="00347871" w:rsidP="00347871">
      <w:pPr>
        <w:pStyle w:val="Heading2"/>
      </w:pPr>
      <w:bookmarkStart w:id="184" w:name="_62f071d7d61a4484a3f7bf8dcee5d752"/>
      <w:bookmarkStart w:id="185" w:name="_Toc477719470"/>
      <w:r>
        <w:lastRenderedPageBreak/>
        <w:t>Class Computed</w:t>
      </w:r>
      <w:bookmarkEnd w:id="184"/>
      <w:bookmarkEnd w:id="185"/>
      <w:r w:rsidRPr="003A31EC">
        <w:rPr>
          <w:rFonts w:cs="Arial"/>
        </w:rPr>
        <w:t xml:space="preserve"> </w:t>
      </w:r>
      <w:r>
        <w:rPr>
          <w:rFonts w:cs="Arial"/>
        </w:rPr>
        <w:fldChar w:fldCharType="begin"/>
      </w:r>
      <w:r>
        <w:instrText>XE"</w:instrText>
      </w:r>
      <w:r w:rsidRPr="00413D75">
        <w:rPr>
          <w:rFonts w:cs="Arial"/>
        </w:rPr>
        <w:instrText>Computed</w:instrText>
      </w:r>
      <w:r>
        <w:instrText>"</w:instrText>
      </w:r>
      <w:r>
        <w:rPr>
          <w:rFonts w:cs="Arial"/>
        </w:rPr>
        <w:fldChar w:fldCharType="end"/>
      </w:r>
      <w:r w:rsidR="009E71B4">
        <w:rPr>
          <w:rFonts w:cs="Arial"/>
        </w:rPr>
        <w:t xml:space="preserve"> </w:t>
      </w:r>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1877" type="#_x0000_t75" alt="-905152249.emf" style="width:12pt;height:12pt;visibility:visible;mso-wrap-style:square">
            <v:imagedata r:id="rId13" o:title="-905152249"/>
          </v:shape>
        </w:pict>
      </w:r>
      <w:r w:rsidR="00347871">
        <w:t xml:space="preserve"> computation</w:t>
      </w:r>
      <w:r w:rsidR="00347871">
        <w:rPr>
          <w:rFonts w:cs="Arial"/>
        </w:rPr>
        <w:fldChar w:fldCharType="begin"/>
      </w:r>
      <w:r w:rsidR="00347871">
        <w:instrText>XE"</w:instrText>
      </w:r>
      <w:r w:rsidR="00347871" w:rsidRPr="00413D75">
        <w:rPr>
          <w:rFonts w:cs="Arial"/>
        </w:rPr>
        <w:instrText>computation</w:instrText>
      </w:r>
      <w:r w:rsidR="00347871">
        <w:instrText>"</w:instrText>
      </w:r>
      <w:r w:rsidR="00347871">
        <w:rPr>
          <w:rFonts w:cs="Arial"/>
        </w:rPr>
        <w:fldChar w:fldCharType="end"/>
      </w:r>
      <w:r w:rsidR="00347871">
        <w:t xml:space="preserve"> : </w:t>
      </w:r>
      <w:hyperlink w:anchor="_f9bba899ada544a47c36bb071e9024f5" w:history="1">
        <w:r w:rsidR="00347871">
          <w:rPr>
            <w:rStyle w:val="Hyperlink"/>
          </w:rPr>
          <w:t>Expression Node</w:t>
        </w:r>
      </w:hyperlink>
      <w:r w:rsidR="00347871">
        <w:t xml:space="preserve"> [0..1]</w:t>
      </w:r>
    </w:p>
    <w:p w:rsidR="00347871" w:rsidRDefault="00347871" w:rsidP="00E04E71">
      <w:pPr>
        <w:pStyle w:val="BodyText"/>
        <w:spacing w:before="0" w:after="120"/>
      </w:pPr>
      <w:r>
        <w:t xml:space="preserve">&lt;computation&gt; provides an expression that computes a value for the  variable based on the expression applied to the current context.. </w:t>
      </w:r>
      <w:r>
        <w:br/>
      </w:r>
    </w:p>
    <w:p w:rsidR="00347871" w:rsidRDefault="00347871" w:rsidP="00347871"/>
    <w:p w:rsidR="00347871" w:rsidRDefault="00347871" w:rsidP="00347871">
      <w:pPr>
        <w:pStyle w:val="Heading2"/>
      </w:pPr>
      <w:bookmarkStart w:id="186" w:name="_e9aa91a37dccbb98a7afa8915ae49efa"/>
      <w:bookmarkStart w:id="187" w:name="_Toc477719471"/>
      <w:r>
        <w:t>Association Exclusion</w:t>
      </w:r>
      <w:bookmarkEnd w:id="186"/>
      <w:bookmarkEnd w:id="187"/>
      <w:r w:rsidRPr="003A31EC">
        <w:rPr>
          <w:rFonts w:cs="Arial"/>
        </w:rPr>
        <w:t xml:space="preserve"> </w:t>
      </w:r>
      <w:r>
        <w:rPr>
          <w:rFonts w:cs="Arial"/>
        </w:rPr>
        <w:fldChar w:fldCharType="begin"/>
      </w:r>
      <w:r>
        <w:instrText>XE"</w:instrText>
      </w:r>
      <w:r w:rsidRPr="00413D75">
        <w:rPr>
          <w:rFonts w:cs="Arial"/>
        </w:rPr>
        <w:instrText>Exclusion</w:instrText>
      </w:r>
      <w:r>
        <w:instrText>"</w:instrText>
      </w:r>
      <w:r>
        <w:rPr>
          <w:rFonts w:cs="Arial"/>
        </w:rPr>
        <w:fldChar w:fldCharType="end"/>
      </w:r>
      <w:r w:rsidR="009E71B4">
        <w:rPr>
          <w:rFonts w:cs="Arial"/>
        </w:rPr>
        <w:t xml:space="preserve"> </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876" type="#_x0000_t75" alt="195569461.emf" style="width:12pt;height:12pt;visibility:visible;mso-wrap-style:square">
            <v:imagedata r:id="rId10" o:title="195569461"/>
          </v:shape>
        </w:pict>
      </w:r>
      <w:r w:rsidR="00347871">
        <w:t xml:space="preserve"> excluded by</w:t>
      </w:r>
      <w:r w:rsidR="00347871">
        <w:rPr>
          <w:rFonts w:cs="Arial"/>
        </w:rPr>
        <w:fldChar w:fldCharType="begin"/>
      </w:r>
      <w:r w:rsidR="00347871">
        <w:instrText>XE"</w:instrText>
      </w:r>
      <w:r w:rsidR="00347871" w:rsidRPr="00413D75">
        <w:rPr>
          <w:rFonts w:cs="Arial"/>
        </w:rPr>
        <w:instrText>excluded by</w:instrText>
      </w:r>
      <w:r w:rsidR="00347871">
        <w:instrText>"</w:instrText>
      </w:r>
      <w:r w:rsidR="00347871">
        <w:rPr>
          <w:rFonts w:cs="Arial"/>
        </w:rPr>
        <w:fldChar w:fldCharType="end"/>
      </w:r>
      <w:r w:rsidR="00347871">
        <w:t xml:space="preserve"> : </w:t>
      </w:r>
      <w:hyperlink w:anchor="_4d83e476040c7444758dda440d3096fc" w:history="1">
        <w:r w:rsidR="00347871">
          <w:rPr>
            <w:rStyle w:val="Hyperlink"/>
          </w:rPr>
          <w:t>Pattern Variable</w:t>
        </w:r>
      </w:hyperlink>
      <w:r w:rsidR="00347871">
        <w:t xml:space="preserve"> [*]   </w:t>
      </w:r>
      <w:r w:rsidR="00347871" w:rsidRPr="00833C5F">
        <w:rPr>
          <w:i/>
        </w:rPr>
        <w:t>Subsets</w:t>
      </w:r>
      <w:r w:rsidR="00347871">
        <w:t>: about:</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FB4EB2" w:rsidP="00347871">
      <w:pPr>
        <w:ind w:firstLine="720"/>
      </w:pPr>
      <w:r w:rsidRPr="00945284">
        <w:rPr>
          <w:noProof/>
        </w:rPr>
        <w:pict>
          <v:shape id="_x0000_i1875" type="#_x0000_t75" alt="195569461.emf" style="width:12pt;height:12pt;visibility:visible;mso-wrap-style:square">
            <v:imagedata r:id="rId10" o:title="195569461"/>
          </v:shape>
        </w:pict>
      </w:r>
      <w:r w:rsidR="00347871">
        <w:t xml:space="preserve"> excludes</w:t>
      </w:r>
      <w:r w:rsidR="00347871">
        <w:rPr>
          <w:rFonts w:cs="Arial"/>
        </w:rPr>
        <w:fldChar w:fldCharType="begin"/>
      </w:r>
      <w:r w:rsidR="00347871">
        <w:instrText>XE"</w:instrText>
      </w:r>
      <w:r w:rsidR="00347871" w:rsidRPr="00413D75">
        <w:rPr>
          <w:rFonts w:cs="Arial"/>
        </w:rPr>
        <w:instrText>excludes</w:instrText>
      </w:r>
      <w:r w:rsidR="00347871">
        <w:instrText>"</w:instrText>
      </w:r>
      <w:r w:rsidR="00347871">
        <w:rPr>
          <w:rFonts w:cs="Arial"/>
        </w:rPr>
        <w:fldChar w:fldCharType="end"/>
      </w:r>
      <w:r w:rsidR="00347871">
        <w:t xml:space="preserve"> : </w:t>
      </w:r>
      <w:hyperlink w:anchor="_4d83e476040c7444758dda440d3096fc" w:history="1">
        <w:r w:rsidR="00347871">
          <w:rPr>
            <w:rStyle w:val="Hyperlink"/>
          </w:rPr>
          <w:t>Pattern Variable</w:t>
        </w:r>
      </w:hyperlink>
      <w:r w:rsidR="00347871">
        <w:t xml:space="preserve"> [*]   </w:t>
      </w:r>
      <w:r w:rsidR="00347871" w:rsidRPr="00833C5F">
        <w:rPr>
          <w:i/>
        </w:rPr>
        <w:t>Subsets</w:t>
      </w:r>
      <w:r w:rsidR="00347871">
        <w:t>: about:</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188" w:name="_ea6776cff1b39b709bc823e54dd8cd52"/>
      <w:bookmarkStart w:id="189" w:name="_Toc477719472"/>
      <w:r>
        <w:t>Class Expression Variable</w:t>
      </w:r>
      <w:bookmarkEnd w:id="188"/>
      <w:bookmarkEnd w:id="189"/>
      <w:r w:rsidRPr="003A31EC">
        <w:rPr>
          <w:rFonts w:cs="Arial"/>
        </w:rPr>
        <w:t xml:space="preserve"> </w:t>
      </w:r>
      <w:r>
        <w:rPr>
          <w:rFonts w:cs="Arial"/>
        </w:rPr>
        <w:fldChar w:fldCharType="begin"/>
      </w:r>
      <w:r>
        <w:instrText>XE"</w:instrText>
      </w:r>
      <w:r w:rsidRPr="00413D75">
        <w:rPr>
          <w:rFonts w:cs="Arial"/>
        </w:rPr>
        <w:instrText>Expression Variable</w:instrText>
      </w:r>
      <w:r>
        <w:instrText>"</w:instrText>
      </w:r>
      <w:r>
        <w:rPr>
          <w:rFonts w:cs="Arial"/>
        </w:rPr>
        <w:fldChar w:fldCharType="end"/>
      </w:r>
      <w:r w:rsidR="009E71B4">
        <w:rPr>
          <w:rFonts w:cs="Arial"/>
        </w:rPr>
        <w:t xml:space="preserve"> </w:t>
      </w:r>
    </w:p>
    <w:p w:rsidR="00347871" w:rsidRDefault="00347871" w:rsidP="00F71BA8">
      <w:r>
        <w:t>An expression variable defines the value of the variable as computed by &lt;computation&gt;. Note that expression variables are not always able to be asserted or reversed and may therefore not provide for bi-directional mapping patterns. Any ability to assert or reverse a computation is implementation specific.</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62f071d7d61a4484a3f7bf8dcee5d752" w:history="1">
        <w:r w:rsidR="00347871">
          <w:rPr>
            <w:rStyle w:val="Hyperlink"/>
          </w:rPr>
          <w:t>Computed</w:t>
        </w:r>
      </w:hyperlink>
      <w:r w:rsidR="00347871">
        <w:t xml:space="preserve">, </w:t>
      </w:r>
      <w:hyperlink w:anchor="_4d83e476040c7444758dda440d3096fc" w:history="1">
        <w:r w:rsidR="00347871">
          <w:rPr>
            <w:rStyle w:val="Hyperlink"/>
          </w:rPr>
          <w:t>Pattern Variable</w:t>
        </w:r>
      </w:hyperlink>
    </w:p>
    <w:p w:rsidR="00347871" w:rsidRDefault="00347871" w:rsidP="00347871"/>
    <w:p w:rsidR="00347871" w:rsidRDefault="00347871" w:rsidP="00347871">
      <w:pPr>
        <w:pStyle w:val="Heading2"/>
      </w:pPr>
      <w:bookmarkStart w:id="190" w:name="_83fe0e6c1023324f4ff77a689f4824f6"/>
      <w:bookmarkStart w:id="191" w:name="_Toc477719473"/>
      <w:r>
        <w:t>Class Focus Variable</w:t>
      </w:r>
      <w:bookmarkEnd w:id="190"/>
      <w:bookmarkEnd w:id="191"/>
      <w:r w:rsidRPr="003A31EC">
        <w:rPr>
          <w:rFonts w:cs="Arial"/>
        </w:rPr>
        <w:t xml:space="preserve"> </w:t>
      </w:r>
      <w:r>
        <w:rPr>
          <w:rFonts w:cs="Arial"/>
        </w:rPr>
        <w:fldChar w:fldCharType="begin"/>
      </w:r>
      <w:r>
        <w:instrText>XE"</w:instrText>
      </w:r>
      <w:r w:rsidRPr="00413D75">
        <w:rPr>
          <w:rFonts w:cs="Arial"/>
        </w:rPr>
        <w:instrText>Focus Variable</w:instrText>
      </w:r>
      <w:r>
        <w:instrText>"</w:instrText>
      </w:r>
      <w:r>
        <w:rPr>
          <w:rFonts w:cs="Arial"/>
        </w:rPr>
        <w:fldChar w:fldCharType="end"/>
      </w:r>
      <w:r w:rsidR="009E71B4">
        <w:rPr>
          <w:rFonts w:cs="Arial"/>
        </w:rPr>
        <w:t xml:space="preserve"> </w:t>
      </w:r>
    </w:p>
    <w:p w:rsidR="00347871" w:rsidRDefault="00347871" w:rsidP="00F71BA8">
      <w:r>
        <w:t>A property variable of a pattern representing the extent of the subject type within the context of the owning pattern.</w:t>
      </w:r>
      <w:r>
        <w:br/>
        <w:t>The value of qualification shall be "Select".</w:t>
      </w:r>
      <w:r>
        <w:br/>
        <w:t>The &lt;has type&gt; of the variable is asserted be the same as the subject type of the pattern.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e31b27a7745289f6f0e539acb4a8b867" w:history="1">
        <w:r w:rsidR="00347871">
          <w:rPr>
            <w:rStyle w:val="Hyperlink"/>
          </w:rPr>
          <w:t>Type Pattern Variable</w:t>
        </w:r>
      </w:hyperlink>
    </w:p>
    <w:p w:rsidR="00347871" w:rsidRDefault="00347871" w:rsidP="00347871"/>
    <w:p w:rsidR="00347871" w:rsidRDefault="00347871" w:rsidP="00347871">
      <w:pPr>
        <w:pStyle w:val="Heading2"/>
      </w:pPr>
      <w:bookmarkStart w:id="192" w:name="_1e33feddacadc61f30aaafa02fe01139"/>
      <w:bookmarkStart w:id="193" w:name="_Toc477719474"/>
      <w:r>
        <w:t>Association Match Rules</w:t>
      </w:r>
      <w:bookmarkEnd w:id="192"/>
      <w:bookmarkEnd w:id="193"/>
      <w:r w:rsidRPr="003A31EC">
        <w:rPr>
          <w:rFonts w:cs="Arial"/>
        </w:rPr>
        <w:t xml:space="preserve"> </w:t>
      </w:r>
      <w:r>
        <w:rPr>
          <w:rFonts w:cs="Arial"/>
        </w:rPr>
        <w:fldChar w:fldCharType="begin"/>
      </w:r>
      <w:r>
        <w:instrText>XE"</w:instrText>
      </w:r>
      <w:r w:rsidRPr="00413D75">
        <w:rPr>
          <w:rFonts w:cs="Arial"/>
        </w:rPr>
        <w:instrText>Match Rules</w:instrText>
      </w:r>
      <w:r>
        <w:instrText>"</w:instrText>
      </w:r>
      <w:r>
        <w:rPr>
          <w:rFonts w:cs="Arial"/>
        </w:rPr>
        <w:fldChar w:fldCharType="end"/>
      </w:r>
      <w:r w:rsidR="009E71B4">
        <w:rPr>
          <w:rFonts w:cs="Arial"/>
        </w:rPr>
        <w:t xml:space="preserve"> </w:t>
      </w:r>
    </w:p>
    <w:p w:rsidR="00347871" w:rsidRDefault="00347871" w:rsidP="00F71BA8">
      <w:r>
        <w:t>Relationship defining the match rules for a mapping.</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9562d6c08cbe5eb32022ec9309bb6160" w:history="1">
        <w:r w:rsidR="00347871">
          <w:rPr>
            <w:rStyle w:val="Hyperlink"/>
          </w:rPr>
          <w:t>Rule Constrains</w:t>
        </w:r>
      </w:hyperlink>
      <w:r w:rsidR="00347871">
        <w:t xml:space="preserve">, </w:t>
      </w:r>
      <w:hyperlink w:anchor="_ae63cfff50cedcc072b5771554ea61a3" w:history="1">
        <w:r w:rsidR="00347871">
          <w:rPr>
            <w:rStyle w:val="Hyperlink"/>
          </w:rPr>
          <w:t>Statement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874" type="#_x0000_t75" alt="-2038262613.emf" style="width:12pt;height:12pt;visibility:visible;mso-wrap-style:square">
            <v:imagedata r:id="rId26" o:title="-2038262613"/>
          </v:shape>
        </w:pict>
      </w:r>
      <w:r w:rsidR="00347871">
        <w:t xml:space="preserve"> has map rule</w:t>
      </w:r>
      <w:r w:rsidR="00347871">
        <w:rPr>
          <w:rFonts w:cs="Arial"/>
        </w:rPr>
        <w:fldChar w:fldCharType="begin"/>
      </w:r>
      <w:r w:rsidR="00347871">
        <w:instrText>XE"</w:instrText>
      </w:r>
      <w:r w:rsidR="00347871" w:rsidRPr="00413D75">
        <w:rPr>
          <w:rFonts w:cs="Arial"/>
        </w:rPr>
        <w:instrText>has map rule</w:instrText>
      </w:r>
      <w:r w:rsidR="00347871">
        <w:instrText>"</w:instrText>
      </w:r>
      <w:r w:rsidR="00347871">
        <w:rPr>
          <w:rFonts w:cs="Arial"/>
        </w:rPr>
        <w:fldChar w:fldCharType="end"/>
      </w:r>
      <w:r w:rsidR="00347871">
        <w:t xml:space="preserve"> : </w:t>
      </w:r>
      <w:hyperlink w:anchor="_63d69e49de8214503f0947e7f9dbc652" w:history="1">
        <w:r w:rsidR="00347871">
          <w:rPr>
            <w:rStyle w:val="Hyperlink"/>
          </w:rPr>
          <w:t>Match Rule</w:t>
        </w:r>
      </w:hyperlink>
      <w:r w:rsidR="00347871">
        <w:t xml:space="preserve"> [*]   </w:t>
      </w:r>
      <w:r w:rsidR="00347871" w:rsidRPr="00833C5F">
        <w:rPr>
          <w:i/>
        </w:rPr>
        <w:t>Subsets</w:t>
      </w:r>
      <w:r w:rsidR="00347871">
        <w:t>: about:</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Map rule that is asserted by a mapping.</w:t>
      </w:r>
    </w:p>
    <w:p w:rsidR="00347871" w:rsidRDefault="00FB4EB2" w:rsidP="00347871">
      <w:pPr>
        <w:ind w:firstLine="720"/>
      </w:pPr>
      <w:r w:rsidRPr="00945284">
        <w:rPr>
          <w:noProof/>
        </w:rPr>
        <w:pict>
          <v:shape id="_x0000_i1873" type="#_x0000_t75" alt="-2038262613.emf" style="width:12pt;height:12pt;visibility:visible;mso-wrap-style:square">
            <v:imagedata r:id="rId26" o:title="-2038262613"/>
          </v:shape>
        </w:pict>
      </w:r>
      <w:r w:rsidR="00347871">
        <w:t xml:space="preserve"> map rule of</w:t>
      </w:r>
      <w:r w:rsidR="00347871">
        <w:rPr>
          <w:rFonts w:cs="Arial"/>
        </w:rPr>
        <w:fldChar w:fldCharType="begin"/>
      </w:r>
      <w:r w:rsidR="00347871">
        <w:instrText>XE"</w:instrText>
      </w:r>
      <w:r w:rsidR="00347871" w:rsidRPr="00413D75">
        <w:rPr>
          <w:rFonts w:cs="Arial"/>
        </w:rPr>
        <w:instrText>map rule of</w:instrText>
      </w:r>
      <w:r w:rsidR="00347871">
        <w:instrText>"</w:instrText>
      </w:r>
      <w:r w:rsidR="00347871">
        <w:rPr>
          <w:rFonts w:cs="Arial"/>
        </w:rPr>
        <w:fldChar w:fldCharType="end"/>
      </w:r>
      <w:r w:rsidR="00347871">
        <w:t xml:space="preserve"> : </w:t>
      </w:r>
      <w:hyperlink w:anchor="_551417ad3c6e740d8b880bee8085a718" w:history="1">
        <w:r w:rsidR="00347871">
          <w:rPr>
            <w:rStyle w:val="Hyperlink"/>
          </w:rPr>
          <w:t>Mapping</w:t>
        </w:r>
      </w:hyperlink>
      <w:r w:rsidR="00347871">
        <w:t xml:space="preserve"> [1]   </w:t>
      </w:r>
      <w:r w:rsidR="00347871" w:rsidRPr="00833C5F">
        <w:rPr>
          <w:i/>
        </w:rPr>
        <w:t>Subsets</w:t>
      </w:r>
      <w:r w:rsidR="00347871">
        <w:t>: about:</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Mapping containing a map rule.</w:t>
      </w:r>
    </w:p>
    <w:p w:rsidR="00347871" w:rsidRDefault="00347871" w:rsidP="00347871"/>
    <w:p w:rsidR="00347871" w:rsidRDefault="00347871" w:rsidP="00347871">
      <w:pPr>
        <w:pStyle w:val="Heading2"/>
      </w:pPr>
      <w:bookmarkStart w:id="194" w:name="_77e24f666183243de30c7f285ef38731"/>
      <w:bookmarkStart w:id="195" w:name="_Toc477719475"/>
      <w:r>
        <w:lastRenderedPageBreak/>
        <w:t>Class Part Variable</w:t>
      </w:r>
      <w:bookmarkEnd w:id="194"/>
      <w:bookmarkEnd w:id="195"/>
      <w:r w:rsidRPr="003A31EC">
        <w:rPr>
          <w:rFonts w:cs="Arial"/>
        </w:rPr>
        <w:t xml:space="preserve"> </w:t>
      </w:r>
      <w:r>
        <w:rPr>
          <w:rFonts w:cs="Arial"/>
        </w:rPr>
        <w:fldChar w:fldCharType="begin"/>
      </w:r>
      <w:r>
        <w:instrText>XE"</w:instrText>
      </w:r>
      <w:r w:rsidRPr="00413D75">
        <w:rPr>
          <w:rFonts w:cs="Arial"/>
        </w:rPr>
        <w:instrText>Part Variable</w:instrText>
      </w:r>
      <w:r>
        <w:instrText>"</w:instrText>
      </w:r>
      <w:r>
        <w:rPr>
          <w:rFonts w:cs="Arial"/>
        </w:rPr>
        <w:fldChar w:fldCharType="end"/>
      </w:r>
      <w:r w:rsidR="009E71B4">
        <w:rPr>
          <w:rFonts w:cs="Arial"/>
        </w:rPr>
        <w:t xml:space="preserve"> </w:t>
      </w:r>
    </w:p>
    <w:p w:rsidR="00347871" w:rsidRDefault="00347871" w:rsidP="00F71BA8">
      <w:r>
        <w:t>A pattern property variable representing a part of the subject type. Additional relations and rules may be made about the part. A type with parts is by its nature a composition.</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e31b27a7745289f6f0e539acb4a8b867" w:history="1">
        <w:r w:rsidR="00347871">
          <w:rPr>
            <w:rStyle w:val="Hyperlink"/>
          </w:rPr>
          <w:t>Type Pattern Variable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1872" type="#_x0000_t75" alt="-905152249.emf" style="width:12pt;height:12pt;visibility:visible;mso-wrap-style:square">
            <v:imagedata r:id="rId13" o:title="-905152249"/>
          </v:shape>
        </w:pict>
      </w:r>
      <w:r w:rsidR="00347871">
        <w:t xml:space="preserve"> is boundary part</w:t>
      </w:r>
      <w:r w:rsidR="00347871">
        <w:rPr>
          <w:rFonts w:cs="Arial"/>
        </w:rPr>
        <w:fldChar w:fldCharType="begin"/>
      </w:r>
      <w:r w:rsidR="00347871">
        <w:instrText>XE"</w:instrText>
      </w:r>
      <w:r w:rsidR="00347871" w:rsidRPr="00413D75">
        <w:rPr>
          <w:rFonts w:cs="Arial"/>
        </w:rPr>
        <w:instrText>is boundary part</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r w:rsidR="00347871">
        <w:t xml:space="preserve"> [0..1]</w:t>
      </w:r>
    </w:p>
    <w:p w:rsidR="00347871" w:rsidRDefault="00347871" w:rsidP="00E04E71">
      <w:pPr>
        <w:pStyle w:val="BodyText"/>
        <w:spacing w:before="0" w:after="120"/>
      </w:pPr>
      <w:r>
        <w:t>True if the property is on the boundary of the pattern and connectible (may have relationships) external to the pattern. e.g. "Port"</w:t>
      </w:r>
    </w:p>
    <w:p w:rsidR="00347871" w:rsidRDefault="00347871" w:rsidP="00347871"/>
    <w:p w:rsidR="00347871" w:rsidRDefault="00347871" w:rsidP="00347871">
      <w:pPr>
        <w:pStyle w:val="Heading2"/>
      </w:pPr>
      <w:bookmarkStart w:id="196" w:name="_8d9c945b6f864c34fdd7a91d4d62755f"/>
      <w:bookmarkStart w:id="197" w:name="_Toc477719476"/>
      <w:r>
        <w:t>Class Pattern</w:t>
      </w:r>
      <w:bookmarkEnd w:id="196"/>
      <w:r w:rsidRPr="003A31EC">
        <w:rPr>
          <w:rFonts w:cs="Arial"/>
        </w:rPr>
        <w:t xml:space="preserve"> </w:t>
      </w:r>
      <w:r>
        <w:rPr>
          <w:rFonts w:cs="Arial"/>
        </w:rPr>
        <w:fldChar w:fldCharType="begin"/>
      </w:r>
      <w:r>
        <w:instrText>XE"</w:instrText>
      </w:r>
      <w:r w:rsidRPr="00413D75">
        <w:rPr>
          <w:rFonts w:cs="Arial"/>
        </w:rPr>
        <w:instrText>Pattern</w:instrText>
      </w:r>
      <w:r>
        <w:instrText>"</w:instrText>
      </w:r>
      <w:r>
        <w:rPr>
          <w:rFonts w:cs="Arial"/>
        </w:rPr>
        <w:fldChar w:fldCharType="end"/>
      </w:r>
      <w:r w:rsidR="009E71B4">
        <w:rPr>
          <w:rFonts w:cs="Arial"/>
        </w:rPr>
        <w:t xml:space="preserve"> </w:t>
      </w:r>
      <w:r w:rsidR="006F72CA">
        <w:rPr>
          <w:rFonts w:cs="Arial"/>
        </w:rPr>
        <w:t>&lt;&lt;Intersection&gt;&gt;</w:t>
      </w:r>
      <w:bookmarkEnd w:id="197"/>
    </w:p>
    <w:p w:rsidR="00347871" w:rsidRDefault="00347871" w:rsidP="00F71BA8">
      <w:r>
        <w:t>A pattern represents a set of assertions true about individuals or sets of individuals qualified by pattern properties. All propositions asserted or negated by a pattern (as a context) are considered "templates" where identity is not required to match.</w:t>
      </w:r>
      <w:r>
        <w:br/>
        <w:t xml:space="preserve"> </w:t>
      </w:r>
      <w:r>
        <w:br/>
        <w:t>The structure of the pattern is defined by the properties and asserted (sub) situations (including relationships) that are asserted by the pattern.</w:t>
      </w:r>
      <w:r>
        <w:br/>
      </w:r>
      <w:r>
        <w:br/>
        <w:t>In many cases the relationships and rules defined for a pattern will reference pattern properties. These relationships will hold for instances of the pattern where things are bound to the pattern properties.</w:t>
      </w:r>
      <w:r>
        <w:br/>
      </w:r>
      <w:r>
        <w:br/>
        <w:t>[DTV] general situation kind: situation kind that is not an individual situation kind. A situation kind is a general situation kind if it can be exemplified by more than one Event in some possible world, even when it cannot have more than one Event in the possible world chosen to be the universe of discourse.</w:t>
      </w:r>
      <w:r>
        <w:br/>
      </w:r>
      <w:r>
        <w:br/>
        <w:t xml:space="preserve">[UML] StructuredClassifier. Also Similarity with TemplateSignature </w:t>
      </w:r>
      <w:r>
        <w:br/>
      </w:r>
      <w:r>
        <w:br/>
        <w:t>[OWL] May be used to represent Class Expressions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693daf0a0de3f4b82a04aee474c3f151" w:history="1">
        <w:r w:rsidR="00347871">
          <w:rPr>
            <w:rStyle w:val="Hyperlink"/>
          </w:rPr>
          <w:t>Lexical Scope</w:t>
        </w:r>
      </w:hyperlink>
      <w:r w:rsidR="00347871">
        <w:t xml:space="preserve">, </w:t>
      </w:r>
      <w:hyperlink w:anchor="_e60871f18b94666411d0d4023a66bd0b" w:history="1">
        <w:r w:rsidR="00347871">
          <w:rPr>
            <w:rStyle w:val="Hyperlink"/>
          </w:rPr>
          <w:t>Property Owner</w:t>
        </w:r>
      </w:hyperlink>
      <w:r w:rsidR="00347871">
        <w:t xml:space="preserve">, </w:t>
      </w:r>
      <w:hyperlink w:anchor="_8c517cf1950741c0f89edebf828214cc" w:history="1">
        <w:r w:rsidR="00347871">
          <w:rPr>
            <w:rStyle w:val="Hyperlink"/>
          </w:rPr>
          <w:t>Situation</w:t>
        </w:r>
      </w:hyperlink>
      <w:r w:rsidR="00347871">
        <w:t xml:space="preserve">, </w:t>
      </w:r>
      <w:hyperlink w:anchor="_50241f5936e61055293ca95f860768d8" w:history="1">
        <w:r w:rsidR="00347871">
          <w:rPr>
            <w:rStyle w:val="Hyperlink"/>
          </w:rPr>
          <w:t>Situation Type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871" type="#_x0000_t75" alt="-2038262613.emf" style="width:12pt;height:12pt;visibility:visible;mso-wrap-style:square">
            <v:imagedata r:id="rId26" o:title="-2038262613"/>
          </v:shape>
        </w:pict>
      </w:r>
      <w:r w:rsidR="00347871">
        <w:t xml:space="preserve"> </w:t>
      </w:r>
      <w:r w:rsidR="007A366F">
        <w:t>&lt;&lt;Sufficient&gt;&gt;</w:t>
      </w:r>
      <w:r w:rsidR="0061586D">
        <w:t xml:space="preserve"> </w:t>
      </w:r>
      <w:r w:rsidR="00347871">
        <w:t>owns variable</w:t>
      </w:r>
      <w:r w:rsidR="00347871">
        <w:rPr>
          <w:rFonts w:cs="Arial"/>
        </w:rPr>
        <w:fldChar w:fldCharType="begin"/>
      </w:r>
      <w:r w:rsidR="00347871">
        <w:instrText>XE"</w:instrText>
      </w:r>
      <w:r w:rsidR="00347871" w:rsidRPr="00413D75">
        <w:rPr>
          <w:rFonts w:cs="Arial"/>
        </w:rPr>
        <w:instrText>owns variable</w:instrText>
      </w:r>
      <w:r w:rsidR="00347871">
        <w:instrText>"</w:instrText>
      </w:r>
      <w:r w:rsidR="00347871">
        <w:rPr>
          <w:rFonts w:cs="Arial"/>
        </w:rPr>
        <w:fldChar w:fldCharType="end"/>
      </w:r>
      <w:r w:rsidR="00347871">
        <w:t xml:space="preserve"> : </w:t>
      </w:r>
      <w:hyperlink w:anchor="_4d83e476040c7444758dda440d3096fc" w:history="1">
        <w:r w:rsidR="00347871">
          <w:rPr>
            <w:rStyle w:val="Hyperlink"/>
          </w:rPr>
          <w:t>Pattern Variable</w:t>
        </w:r>
      </w:hyperlink>
      <w:r w:rsidR="00347871">
        <w:t xml:space="preserve"> [*]   </w:t>
      </w:r>
      <w:r w:rsidR="00347871" w:rsidRPr="00833C5F">
        <w:rPr>
          <w:i/>
        </w:rPr>
        <w:t>Subsets</w:t>
      </w:r>
      <w:r w:rsidR="00347871">
        <w:t>: states:</w:t>
      </w:r>
      <w:hyperlink w:anchor="_a52cb0ff6e414b3170b58afe10b6afcb" w:history="1">
        <w:r w:rsidR="00347871">
          <w:rPr>
            <w:rStyle w:val="Hyperlink"/>
          </w:rPr>
          <w:t>Thing</w:t>
        </w:r>
      </w:hyperlink>
      <w:r w:rsidR="00347871">
        <w:rPr>
          <w:rStyle w:val="Hyperlink"/>
        </w:rPr>
        <w:t xml:space="preserve"> </w:t>
      </w:r>
      <w:r w:rsidR="00347871">
        <w:t xml:space="preserve">     </w:t>
      </w:r>
      <w:r w:rsidR="00347871" w:rsidRPr="00833C5F">
        <w:rPr>
          <w:i/>
        </w:rPr>
        <w:t>Redefines</w:t>
      </w:r>
      <w:r w:rsidR="00347871">
        <w:t>: has property:</w:t>
      </w:r>
      <w:hyperlink w:anchor="_aec2b4f875c8e48059ff0f3cf4fdb05d" w:history="1">
        <w:r w:rsidR="00347871">
          <w:rPr>
            <w:rStyle w:val="Hyperlink"/>
          </w:rPr>
          <w:t>Property Type</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1ca0eead3b0232123ed6f8fbaf154524" w:history="1">
        <w:r w:rsidRPr="00446E2F">
          <w:rPr>
            <w:rStyle w:val="Hyperlink"/>
            <w:color w:val="0066FF"/>
          </w:rPr>
          <w:t>Pattern Variables</w:t>
        </w:r>
      </w:hyperlink>
      <w:r w:rsidR="00446E2F">
        <w:t xml:space="preserve"> </w:t>
      </w:r>
    </w:p>
    <w:p w:rsidR="00347871" w:rsidRDefault="00347871" w:rsidP="004E3AD0">
      <w:pPr>
        <w:pStyle w:val="BodyText"/>
        <w:spacing w:before="60" w:after="120"/>
        <w:ind w:firstLine="720"/>
      </w:pPr>
      <w:r>
        <w:t>A variable property defined within the context of a pattern that is used as part of the patterns definition.</w:t>
      </w:r>
      <w:r>
        <w:br/>
        <w:t>[UML] ownedAttribute</w:t>
      </w:r>
    </w:p>
    <w:p w:rsidR="00347871" w:rsidRDefault="00FB4EB2" w:rsidP="00347871">
      <w:pPr>
        <w:ind w:left="605" w:hanging="245"/>
      </w:pPr>
      <w:r w:rsidRPr="00945284">
        <w:rPr>
          <w:noProof/>
        </w:rPr>
        <w:pict>
          <v:shape id="_x0000_i1870" type="#_x0000_t75" alt="195569461.emf" style="width:12pt;height:12pt;visibility:visible;mso-wrap-style:square">
            <v:imagedata r:id="rId10" o:title="195569461"/>
          </v:shape>
        </w:pict>
      </w:r>
      <w:r w:rsidR="00347871">
        <w:t xml:space="preserve"> </w:t>
      </w:r>
      <w:r w:rsidR="0061586D">
        <w:t xml:space="preserve"> </w:t>
      </w:r>
      <w:r w:rsidR="00347871">
        <w:t>satisfied by</w:t>
      </w:r>
      <w:r w:rsidR="00347871">
        <w:rPr>
          <w:rFonts w:cs="Arial"/>
        </w:rPr>
        <w:fldChar w:fldCharType="begin"/>
      </w:r>
      <w:r w:rsidR="00347871">
        <w:instrText>XE"</w:instrText>
      </w:r>
      <w:r w:rsidR="00347871" w:rsidRPr="00413D75">
        <w:rPr>
          <w:rFonts w:cs="Arial"/>
        </w:rPr>
        <w:instrText>satisfied by</w:instrText>
      </w:r>
      <w:r w:rsidR="00347871">
        <w:instrText>"</w:instrText>
      </w:r>
      <w:r w:rsidR="00347871">
        <w:rPr>
          <w:rFonts w:cs="Arial"/>
        </w:rPr>
        <w:fldChar w:fldCharType="end"/>
      </w:r>
      <w:r w:rsidR="00347871">
        <w:t xml:space="preserve"> : </w:t>
      </w:r>
      <w:hyperlink w:anchor="_20441cde84fc110fd98c6fa01fbf663f" w:history="1">
        <w:r w:rsidR="00347871">
          <w:rPr>
            <w:rStyle w:val="Hyperlink"/>
          </w:rPr>
          <w:t>Pattern Match</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7b9b536f391ef0e6d564ff2688a17b6c" w:history="1">
        <w:r w:rsidRPr="00446E2F">
          <w:rPr>
            <w:rStyle w:val="Hyperlink"/>
            <w:color w:val="0066FF"/>
          </w:rPr>
          <w:t>Pattern Matches</w:t>
        </w:r>
      </w:hyperlink>
      <w:r w:rsidR="00446E2F">
        <w:t xml:space="preserve"> </w:t>
      </w:r>
    </w:p>
    <w:p w:rsidR="00347871" w:rsidRDefault="00347871" w:rsidP="004E3AD0">
      <w:pPr>
        <w:pStyle w:val="BodyText"/>
        <w:spacing w:before="60" w:after="120"/>
        <w:ind w:firstLine="720"/>
      </w:pPr>
      <w:r>
        <w:t>Pattern match that satisfies a pattern.</w:t>
      </w:r>
    </w:p>
    <w:p w:rsidR="00347871" w:rsidRDefault="00347871" w:rsidP="00347871"/>
    <w:p w:rsidR="00347871" w:rsidRDefault="00347871" w:rsidP="00347871">
      <w:pPr>
        <w:pStyle w:val="Heading2"/>
      </w:pPr>
      <w:bookmarkStart w:id="198" w:name="_a03c330ee6bad05b889429f3ac24755e"/>
      <w:bookmarkStart w:id="199" w:name="_Toc477719477"/>
      <w:r>
        <w:t>Association Pattern Bindings</w:t>
      </w:r>
      <w:bookmarkEnd w:id="198"/>
      <w:bookmarkEnd w:id="199"/>
      <w:r w:rsidRPr="003A31EC">
        <w:rPr>
          <w:rFonts w:cs="Arial"/>
        </w:rPr>
        <w:t xml:space="preserve"> </w:t>
      </w:r>
      <w:r>
        <w:rPr>
          <w:rFonts w:cs="Arial"/>
        </w:rPr>
        <w:fldChar w:fldCharType="begin"/>
      </w:r>
      <w:r>
        <w:instrText>XE"</w:instrText>
      </w:r>
      <w:r w:rsidRPr="00413D75">
        <w:rPr>
          <w:rFonts w:cs="Arial"/>
        </w:rPr>
        <w:instrText>Pattern Bindings</w:instrText>
      </w:r>
      <w:r>
        <w:instrText>"</w:instrText>
      </w:r>
      <w:r>
        <w:rPr>
          <w:rFonts w:cs="Arial"/>
        </w:rPr>
        <w:fldChar w:fldCharType="end"/>
      </w:r>
      <w:r w:rsidR="009E71B4">
        <w:rPr>
          <w:rFonts w:cs="Arial"/>
        </w:rPr>
        <w:t xml:space="preserve"> </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869" type="#_x0000_t75" alt="-2038262613.emf" style="width:12pt;height:12pt;visibility:visible;mso-wrap-style:square">
            <v:imagedata r:id="rId26" o:title="-2038262613"/>
          </v:shape>
        </w:pict>
      </w:r>
      <w:r w:rsidR="00347871">
        <w:t xml:space="preserve">  : </w:t>
      </w:r>
      <w:hyperlink w:anchor="_ac5a167de63e72c31b8944200289955d" w:history="1">
        <w:r w:rsidR="00347871">
          <w:rPr>
            <w:rStyle w:val="Hyperlink"/>
          </w:rPr>
          <w:t>Variable Binding</w:t>
        </w:r>
      </w:hyperlink>
      <w:r w:rsidR="00347871">
        <w:t xml:space="preserve"> [*] </w:t>
      </w:r>
    </w:p>
    <w:p w:rsidR="00347871" w:rsidRDefault="00FB4EB2" w:rsidP="00347871">
      <w:pPr>
        <w:ind w:firstLine="720"/>
      </w:pPr>
      <w:r w:rsidRPr="00945284">
        <w:rPr>
          <w:noProof/>
        </w:rPr>
        <w:lastRenderedPageBreak/>
        <w:pict>
          <v:shape id="_x0000_i1868" type="#_x0000_t75" alt="-2038262613.emf" style="width:12pt;height:12pt;visibility:visible;mso-wrap-style:square">
            <v:imagedata r:id="rId26" o:title="-2038262613"/>
          </v:shape>
        </w:pict>
      </w:r>
      <w:r w:rsidR="00347871">
        <w:t xml:space="preserve">  : </w:t>
      </w:r>
      <w:hyperlink w:anchor="_20441cde84fc110fd98c6fa01fbf663f" w:history="1">
        <w:r w:rsidR="00347871">
          <w:rPr>
            <w:rStyle w:val="Hyperlink"/>
          </w:rPr>
          <w:t>Pattern Match</w:t>
        </w:r>
      </w:hyperlink>
      <w:r w:rsidR="00347871">
        <w:t xml:space="preserve"> [1] </w:t>
      </w:r>
    </w:p>
    <w:p w:rsidR="00347871" w:rsidRDefault="00347871" w:rsidP="00347871"/>
    <w:p w:rsidR="00347871" w:rsidRDefault="00347871" w:rsidP="00347871">
      <w:pPr>
        <w:pStyle w:val="Heading2"/>
      </w:pPr>
      <w:bookmarkStart w:id="200" w:name="_20441cde84fc110fd98c6fa01fbf663f"/>
      <w:bookmarkStart w:id="201" w:name="_Toc477719478"/>
      <w:r>
        <w:t>Class Pattern Match</w:t>
      </w:r>
      <w:bookmarkEnd w:id="200"/>
      <w:bookmarkEnd w:id="201"/>
      <w:r w:rsidRPr="003A31EC">
        <w:rPr>
          <w:rFonts w:cs="Arial"/>
        </w:rPr>
        <w:t xml:space="preserve"> </w:t>
      </w:r>
      <w:r>
        <w:rPr>
          <w:rFonts w:cs="Arial"/>
        </w:rPr>
        <w:fldChar w:fldCharType="begin"/>
      </w:r>
      <w:r>
        <w:instrText>XE"</w:instrText>
      </w:r>
      <w:r w:rsidRPr="00413D75">
        <w:rPr>
          <w:rFonts w:cs="Arial"/>
        </w:rPr>
        <w:instrText>Pattern Match</w:instrText>
      </w:r>
      <w:r>
        <w:instrText>"</w:instrText>
      </w:r>
      <w:r>
        <w:rPr>
          <w:rFonts w:cs="Arial"/>
        </w:rPr>
        <w:fldChar w:fldCharType="end"/>
      </w:r>
      <w:r w:rsidR="009E71B4">
        <w:rPr>
          <w:rFonts w:cs="Arial"/>
        </w:rPr>
        <w:t xml:space="preserve"> </w:t>
      </w:r>
    </w:p>
    <w:p w:rsidR="00347871" w:rsidRDefault="00347871" w:rsidP="00F71BA8">
      <w:r>
        <w:t xml:space="preserve">A pattern match provides the corespondents between a pattern and the situations it matches using variable bindings. </w:t>
      </w:r>
      <w:r>
        <w:br/>
        <w:t>A pattern match implies and proves that the pattern &lt;categorizes&gt; the situation.</w:t>
      </w:r>
      <w:r>
        <w:br/>
        <w:t>The matched pattern &lt;states&gt; any consequences of the matching, such as the pattern &lt;categorizes&gt; the pattern instance.</w:t>
      </w:r>
    </w:p>
    <w:p w:rsidR="00347871" w:rsidRDefault="00FB4EB2" w:rsidP="00347871">
      <w:pPr>
        <w:jc w:val="center"/>
      </w:pPr>
      <w:r w:rsidRPr="00945284">
        <w:rPr>
          <w:noProof/>
        </w:rPr>
        <w:pict>
          <v:shape id="Picture -1837247845.emf" o:spid="_x0000_i1867" type="#_x0000_t75" alt="-1837247845.emf" style="width:487.2pt;height:303.6pt;visibility:visible;mso-wrap-style:square">
            <v:imagedata r:id="rId34" o:title="-1837247845"/>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Pattern Match</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318306db8339a16351b356169444c6ed" w:history="1">
        <w:r w:rsidR="00347871">
          <w:rPr>
            <w:rStyle w:val="Hyperlink"/>
          </w:rPr>
          <w:t>Actual Situation</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866" type="#_x0000_t75" alt="-2038262613.emf" style="width:12pt;height:12pt;visibility:visible;mso-wrap-style:square">
            <v:imagedata r:id="rId26" o:title="-2038262613"/>
          </v:shape>
        </w:pict>
      </w:r>
      <w:r w:rsidR="00347871">
        <w:t xml:space="preserve">  : </w:t>
      </w:r>
      <w:hyperlink w:anchor="_ac5a167de63e72c31b8944200289955d" w:history="1">
        <w:r w:rsidR="00347871">
          <w:rPr>
            <w:rStyle w:val="Hyperlink"/>
          </w:rPr>
          <w:t>Variable Binding</w:t>
        </w:r>
      </w:hyperlink>
      <w:r w:rsidR="00347871">
        <w:t xml:space="preserve"> [*]   </w:t>
      </w:r>
      <w:r w:rsidR="00347871" w:rsidRPr="00833C5F">
        <w:rPr>
          <w:i/>
        </w:rPr>
        <w:t>Subsets</w:t>
      </w:r>
      <w:r w:rsidR="00347871">
        <w:t>: states:</w:t>
      </w:r>
      <w:hyperlink w:anchor="_a52cb0ff6e414b3170b58afe10b6afcb" w:history="1">
        <w:r w:rsidR="00347871">
          <w:rPr>
            <w:rStyle w:val="Hyperlink"/>
          </w:rPr>
          <w:t>Thing</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a03c330ee6bad05b889429f3ac24755e" w:history="1">
        <w:r w:rsidRPr="00446E2F">
          <w:rPr>
            <w:rStyle w:val="Hyperlink"/>
            <w:color w:val="0066FF"/>
          </w:rPr>
          <w:t>Pattern Bindings</w:t>
        </w:r>
      </w:hyperlink>
      <w:r w:rsidR="00446E2F">
        <w:t xml:space="preserve"> </w:t>
      </w:r>
    </w:p>
    <w:p w:rsidR="00347871" w:rsidRDefault="00FB4EB2" w:rsidP="00347871">
      <w:pPr>
        <w:ind w:left="605" w:hanging="245"/>
      </w:pPr>
      <w:r w:rsidRPr="00945284">
        <w:rPr>
          <w:noProof/>
        </w:rPr>
        <w:pict>
          <v:shape id="_x0000_i1865" type="#_x0000_t75" alt="195569461.emf" style="width:12pt;height:12pt;visibility:visible;mso-wrap-style:square">
            <v:imagedata r:id="rId10" o:title="195569461"/>
          </v:shape>
        </w:pict>
      </w:r>
      <w:r w:rsidR="00347871">
        <w:t xml:space="preserve"> </w:t>
      </w:r>
      <w:r w:rsidR="0061586D">
        <w:t xml:space="preserve"> </w:t>
      </w:r>
      <w:r w:rsidR="00347871">
        <w:t>satisfies</w:t>
      </w:r>
      <w:r w:rsidR="00347871">
        <w:rPr>
          <w:rFonts w:cs="Arial"/>
        </w:rPr>
        <w:fldChar w:fldCharType="begin"/>
      </w:r>
      <w:r w:rsidR="00347871">
        <w:instrText>XE"</w:instrText>
      </w:r>
      <w:r w:rsidR="00347871" w:rsidRPr="00413D75">
        <w:rPr>
          <w:rFonts w:cs="Arial"/>
        </w:rPr>
        <w:instrText>satisfies</w:instrText>
      </w:r>
      <w:r w:rsidR="00347871">
        <w:instrText>"</w:instrText>
      </w:r>
      <w:r w:rsidR="00347871">
        <w:rPr>
          <w:rFonts w:cs="Arial"/>
        </w:rPr>
        <w:fldChar w:fldCharType="end"/>
      </w:r>
      <w:r w:rsidR="00347871">
        <w:t xml:space="preserve"> : </w:t>
      </w:r>
      <w:hyperlink w:anchor="_8d9c945b6f864c34fdd7a91d4d62755f" w:history="1">
        <w:r w:rsidR="00347871">
          <w:rPr>
            <w:rStyle w:val="Hyperlink"/>
          </w:rPr>
          <w:t>Pattern</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7b9b536f391ef0e6d564ff2688a17b6c" w:history="1">
        <w:r w:rsidRPr="00446E2F">
          <w:rPr>
            <w:rStyle w:val="Hyperlink"/>
            <w:color w:val="0066FF"/>
          </w:rPr>
          <w:t>Pattern Matches</w:t>
        </w:r>
      </w:hyperlink>
      <w:r w:rsidR="00446E2F">
        <w:t xml:space="preserve"> </w:t>
      </w:r>
    </w:p>
    <w:p w:rsidR="00347871" w:rsidRDefault="00347871" w:rsidP="004E3AD0">
      <w:pPr>
        <w:pStyle w:val="BodyText"/>
        <w:spacing w:before="60" w:after="120"/>
        <w:ind w:firstLine="720"/>
      </w:pPr>
      <w:r>
        <w:t>Pattern that is satisfied by a "Pattern Match" based on a set of "Variable Bindings".</w:t>
      </w:r>
    </w:p>
    <w:p w:rsidR="00347871" w:rsidRDefault="00FB4EB2" w:rsidP="00347871">
      <w:pPr>
        <w:ind w:left="605" w:hanging="245"/>
      </w:pPr>
      <w:r w:rsidRPr="00945284">
        <w:rPr>
          <w:noProof/>
        </w:rPr>
        <w:pict>
          <v:shape id="_x0000_i1864" type="#_x0000_t75" alt="195569461.emf" style="width:12pt;height:12pt;visibility:visible;mso-wrap-style:square">
            <v:imagedata r:id="rId10" o:title="195569461"/>
          </v:shape>
        </w:pict>
      </w:r>
      <w:r w:rsidR="00347871">
        <w:t xml:space="preserve"> </w:t>
      </w:r>
      <w:r w:rsidR="0061586D">
        <w:t xml:space="preserve"> </w:t>
      </w:r>
      <w:r w:rsidR="00347871">
        <w:t>matches</w:t>
      </w:r>
      <w:r w:rsidR="00347871">
        <w:rPr>
          <w:rFonts w:cs="Arial"/>
        </w:rPr>
        <w:fldChar w:fldCharType="begin"/>
      </w:r>
      <w:r w:rsidR="00347871">
        <w:instrText>XE"</w:instrText>
      </w:r>
      <w:r w:rsidR="00347871" w:rsidRPr="00413D75">
        <w:rPr>
          <w:rFonts w:cs="Arial"/>
        </w:rPr>
        <w:instrText>matches</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ce6e922a72c133e1ca5060d9703cff15" w:history="1">
        <w:r w:rsidRPr="00446E2F">
          <w:rPr>
            <w:rStyle w:val="Hyperlink"/>
            <w:color w:val="0066FF"/>
          </w:rPr>
          <w:t>Situation Matches</w:t>
        </w:r>
      </w:hyperlink>
      <w:r w:rsidR="00446E2F">
        <w:t xml:space="preserve"> </w:t>
      </w:r>
    </w:p>
    <w:p w:rsidR="00347871" w:rsidRDefault="00347871" w:rsidP="004E3AD0">
      <w:pPr>
        <w:pStyle w:val="BodyText"/>
        <w:spacing w:before="60" w:after="120"/>
        <w:ind w:firstLine="720"/>
      </w:pPr>
      <w:r>
        <w:t>The situation qualified as matching the &lt;satisfies&gt; pattern based on the set of "Variable Bindings" stated.</w:t>
      </w:r>
    </w:p>
    <w:p w:rsidR="00347871" w:rsidRDefault="00347871" w:rsidP="00347871"/>
    <w:p w:rsidR="00347871" w:rsidRDefault="00347871" w:rsidP="00347871">
      <w:pPr>
        <w:pStyle w:val="Heading2"/>
      </w:pPr>
      <w:bookmarkStart w:id="202" w:name="_7b9b536f391ef0e6d564ff2688a17b6c"/>
      <w:bookmarkStart w:id="203" w:name="_Toc477719479"/>
      <w:r>
        <w:t>Association Pattern Matches</w:t>
      </w:r>
      <w:bookmarkEnd w:id="202"/>
      <w:bookmarkEnd w:id="203"/>
      <w:r w:rsidRPr="003A31EC">
        <w:rPr>
          <w:rFonts w:cs="Arial"/>
        </w:rPr>
        <w:t xml:space="preserve"> </w:t>
      </w:r>
      <w:r>
        <w:rPr>
          <w:rFonts w:cs="Arial"/>
        </w:rPr>
        <w:fldChar w:fldCharType="begin"/>
      </w:r>
      <w:r>
        <w:instrText>XE"</w:instrText>
      </w:r>
      <w:r w:rsidRPr="00413D75">
        <w:rPr>
          <w:rFonts w:cs="Arial"/>
        </w:rPr>
        <w:instrText>Pattern Matches</w:instrText>
      </w:r>
      <w:r>
        <w:instrText>"</w:instrText>
      </w:r>
      <w:r>
        <w:rPr>
          <w:rFonts w:cs="Arial"/>
        </w:rPr>
        <w:fldChar w:fldCharType="end"/>
      </w:r>
      <w:r w:rsidR="009E71B4">
        <w:rPr>
          <w:rFonts w:cs="Arial"/>
        </w:rPr>
        <w:t xml:space="preserve"> </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lastRenderedPageBreak/>
        <w:pict>
          <v:shape id="_x0000_i1863" type="#_x0000_t75" alt="195569461.emf" style="width:12pt;height:12pt;visibility:visible;mso-wrap-style:square">
            <v:imagedata r:id="rId10" o:title="195569461"/>
          </v:shape>
        </w:pict>
      </w:r>
      <w:r w:rsidR="00347871">
        <w:t xml:space="preserve"> satisfies</w:t>
      </w:r>
      <w:r w:rsidR="00347871">
        <w:rPr>
          <w:rFonts w:cs="Arial"/>
        </w:rPr>
        <w:fldChar w:fldCharType="begin"/>
      </w:r>
      <w:r w:rsidR="00347871">
        <w:instrText>XE"</w:instrText>
      </w:r>
      <w:r w:rsidR="00347871" w:rsidRPr="00413D75">
        <w:rPr>
          <w:rFonts w:cs="Arial"/>
        </w:rPr>
        <w:instrText>satisfies</w:instrText>
      </w:r>
      <w:r w:rsidR="00347871">
        <w:instrText>"</w:instrText>
      </w:r>
      <w:r w:rsidR="00347871">
        <w:rPr>
          <w:rFonts w:cs="Arial"/>
        </w:rPr>
        <w:fldChar w:fldCharType="end"/>
      </w:r>
      <w:r w:rsidR="00347871">
        <w:t xml:space="preserve"> : </w:t>
      </w:r>
      <w:hyperlink w:anchor="_8d9c945b6f864c34fdd7a91d4d62755f" w:history="1">
        <w:r w:rsidR="00347871">
          <w:rPr>
            <w:rStyle w:val="Hyperlink"/>
          </w:rPr>
          <w:t>Pattern</w:t>
        </w:r>
      </w:hyperlink>
      <w:r w:rsidR="00347871">
        <w:t xml:space="preserve"> [1] </w:t>
      </w:r>
    </w:p>
    <w:p w:rsidR="00347871" w:rsidRDefault="00347871" w:rsidP="004E3AD0">
      <w:pPr>
        <w:pStyle w:val="BodyText"/>
        <w:spacing w:before="60" w:after="120"/>
        <w:ind w:firstLine="720"/>
      </w:pPr>
      <w:r>
        <w:t>Pattern that is satisfied by a "Pattern Match" based on a set of "Variable Bindings".</w:t>
      </w:r>
    </w:p>
    <w:p w:rsidR="00347871" w:rsidRDefault="00FB4EB2" w:rsidP="00347871">
      <w:pPr>
        <w:ind w:firstLine="720"/>
      </w:pPr>
      <w:r w:rsidRPr="00945284">
        <w:rPr>
          <w:noProof/>
        </w:rPr>
        <w:pict>
          <v:shape id="_x0000_i1862" type="#_x0000_t75" alt="195569461.emf" style="width:12pt;height:12pt;visibility:visible;mso-wrap-style:square">
            <v:imagedata r:id="rId10" o:title="195569461"/>
          </v:shape>
        </w:pict>
      </w:r>
      <w:r w:rsidR="00347871">
        <w:t xml:space="preserve"> satisfied by</w:t>
      </w:r>
      <w:r w:rsidR="00347871">
        <w:rPr>
          <w:rFonts w:cs="Arial"/>
        </w:rPr>
        <w:fldChar w:fldCharType="begin"/>
      </w:r>
      <w:r w:rsidR="00347871">
        <w:instrText>XE"</w:instrText>
      </w:r>
      <w:r w:rsidR="00347871" w:rsidRPr="00413D75">
        <w:rPr>
          <w:rFonts w:cs="Arial"/>
        </w:rPr>
        <w:instrText>satisfied by</w:instrText>
      </w:r>
      <w:r w:rsidR="00347871">
        <w:instrText>"</w:instrText>
      </w:r>
      <w:r w:rsidR="00347871">
        <w:rPr>
          <w:rFonts w:cs="Arial"/>
        </w:rPr>
        <w:fldChar w:fldCharType="end"/>
      </w:r>
      <w:r w:rsidR="00347871">
        <w:t xml:space="preserve"> : </w:t>
      </w:r>
      <w:hyperlink w:anchor="_20441cde84fc110fd98c6fa01fbf663f" w:history="1">
        <w:r w:rsidR="00347871">
          <w:rPr>
            <w:rStyle w:val="Hyperlink"/>
          </w:rPr>
          <w:t>Pattern Match</w:t>
        </w:r>
      </w:hyperlink>
      <w:r w:rsidR="00347871">
        <w:t xml:space="preserve"> [*] </w:t>
      </w:r>
    </w:p>
    <w:p w:rsidR="00347871" w:rsidRDefault="00347871" w:rsidP="004E3AD0">
      <w:pPr>
        <w:pStyle w:val="BodyText"/>
        <w:spacing w:before="60" w:after="120"/>
        <w:ind w:firstLine="720"/>
      </w:pPr>
      <w:r>
        <w:t>Pattern match that satisfies a pattern.</w:t>
      </w:r>
    </w:p>
    <w:p w:rsidR="00347871" w:rsidRDefault="00347871" w:rsidP="00347871"/>
    <w:p w:rsidR="00347871" w:rsidRDefault="00347871" w:rsidP="00347871">
      <w:pPr>
        <w:pStyle w:val="Heading2"/>
      </w:pPr>
      <w:bookmarkStart w:id="204" w:name="_d887c32e4bfb53e43fcdbf0a0fa25c0f"/>
      <w:bookmarkStart w:id="205" w:name="_Toc477719480"/>
      <w:r>
        <w:t>Class Pattern of Type</w:t>
      </w:r>
      <w:bookmarkEnd w:id="204"/>
      <w:bookmarkEnd w:id="205"/>
      <w:r w:rsidRPr="003A31EC">
        <w:rPr>
          <w:rFonts w:cs="Arial"/>
        </w:rPr>
        <w:t xml:space="preserve"> </w:t>
      </w:r>
      <w:r>
        <w:rPr>
          <w:rFonts w:cs="Arial"/>
        </w:rPr>
        <w:fldChar w:fldCharType="begin"/>
      </w:r>
      <w:r>
        <w:instrText>XE"</w:instrText>
      </w:r>
      <w:r w:rsidRPr="00413D75">
        <w:rPr>
          <w:rFonts w:cs="Arial"/>
        </w:rPr>
        <w:instrText>Pattern of Type</w:instrText>
      </w:r>
      <w:r>
        <w:instrText>"</w:instrText>
      </w:r>
      <w:r>
        <w:rPr>
          <w:rFonts w:cs="Arial"/>
        </w:rPr>
        <w:fldChar w:fldCharType="end"/>
      </w:r>
      <w:r w:rsidR="009E71B4">
        <w:rPr>
          <w:rFonts w:cs="Arial"/>
        </w:rPr>
        <w:t xml:space="preserve"> </w:t>
      </w:r>
    </w:p>
    <w:p w:rsidR="00347871" w:rsidRDefault="00347871" w:rsidP="00F71BA8">
      <w:r>
        <w:t>A pattern of type defines a set of properties and relationships that must hold true for all instances of a type. Where the pattern includes parts, the subject type is a composition.</w:t>
      </w:r>
      <w:r>
        <w:br/>
        <w:t>Patterns augment the semantics of th subject type in the context of the pattern.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8d9c945b6f864c34fdd7a91d4d62755f" w:history="1">
        <w:r w:rsidR="00347871">
          <w:rPr>
            <w:rStyle w:val="Hyperlink"/>
          </w:rPr>
          <w:t>Pattern</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861" type="#_x0000_t75" alt="-2038262613.emf" style="width:12pt;height:12pt;visibility:visible;mso-wrap-style:square">
            <v:imagedata r:id="rId26" o:title="-2038262613"/>
          </v:shape>
        </w:pict>
      </w:r>
      <w:r w:rsidR="00347871">
        <w:t xml:space="preserve"> </w:t>
      </w:r>
      <w:r w:rsidR="007A366F">
        <w:t>&lt;&lt;Restriction&gt;&gt;</w:t>
      </w:r>
      <w:r w:rsidR="00347871">
        <w:t xml:space="preserve"> : </w:t>
      </w:r>
      <w:hyperlink w:anchor="_e31b27a7745289f6f0e539acb4a8b867" w:history="1">
        <w:r w:rsidR="00347871">
          <w:rPr>
            <w:rStyle w:val="Hyperlink"/>
          </w:rPr>
          <w:t>Type Pattern Variable</w:t>
        </w:r>
      </w:hyperlink>
      <w:r w:rsidR="00347871">
        <w:t xml:space="preserve">   </w:t>
      </w:r>
      <w:r w:rsidR="00347871" w:rsidRPr="00833C5F">
        <w:rPr>
          <w:i/>
        </w:rPr>
        <w:t>Subsets</w:t>
      </w:r>
      <w:r w:rsidR="00347871">
        <w:t>: owns variable:</w:t>
      </w:r>
      <w:hyperlink w:anchor="_4d83e476040c7444758dda440d3096fc" w:history="1">
        <w:r w:rsidR="00347871">
          <w:rPr>
            <w:rStyle w:val="Hyperlink"/>
          </w:rPr>
          <w:t>Pattern Variable</w:t>
        </w:r>
      </w:hyperlink>
      <w:r w:rsidR="00347871">
        <w:rPr>
          <w:rStyle w:val="Hyperlink"/>
        </w:rPr>
        <w:t xml:space="preserve"> </w:t>
      </w:r>
      <w:r w:rsidR="00347871">
        <w:t xml:space="preserve">   </w:t>
      </w:r>
    </w:p>
    <w:p w:rsidR="00347871" w:rsidRDefault="00FB4EB2" w:rsidP="00347871">
      <w:pPr>
        <w:ind w:left="605" w:hanging="245"/>
      </w:pPr>
      <w:r w:rsidRPr="00945284">
        <w:rPr>
          <w:noProof/>
        </w:rPr>
        <w:pict>
          <v:shape id="_x0000_i1860" type="#_x0000_t75" alt="195569461.emf" style="width:12pt;height:12pt;visibility:visible;mso-wrap-style:square">
            <v:imagedata r:id="rId10" o:title="195569461"/>
          </v:shape>
        </w:pict>
      </w:r>
      <w:r w:rsidR="00347871">
        <w:t xml:space="preserve"> </w:t>
      </w:r>
      <w:r w:rsidR="007A366F">
        <w:t>&lt;&lt;Sufficient&gt;&gt;</w:t>
      </w:r>
      <w:r w:rsidR="0061586D">
        <w:t xml:space="preserve"> </w:t>
      </w:r>
      <w:r w:rsidR="00347871">
        <w:t>subject type</w:t>
      </w:r>
      <w:r w:rsidR="00347871">
        <w:rPr>
          <w:rFonts w:cs="Arial"/>
        </w:rPr>
        <w:fldChar w:fldCharType="begin"/>
      </w:r>
      <w:r w:rsidR="00347871">
        <w:instrText>XE"</w:instrText>
      </w:r>
      <w:r w:rsidR="00347871" w:rsidRPr="00413D75">
        <w:rPr>
          <w:rFonts w:cs="Arial"/>
        </w:rPr>
        <w:instrText>subject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r w:rsidR="00347871" w:rsidRPr="00833C5F">
        <w:rPr>
          <w:i/>
        </w:rPr>
        <w:t>Redefines</w:t>
      </w:r>
      <w:r w:rsidR="00347871">
        <w:t>: holds within:</w:t>
      </w:r>
      <w:hyperlink w:anchor="_66d62b068053cee3464e1e03e6035eed" w:history="1">
        <w:r w:rsidR="00347871">
          <w:rPr>
            <w:rStyle w:val="Hyperlink"/>
          </w:rPr>
          <w:t>Context</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c626cad4685e2f60e9e1375bf07a99b6" w:history="1">
        <w:r w:rsidRPr="00446E2F">
          <w:rPr>
            <w:rStyle w:val="Hyperlink"/>
            <w:color w:val="0066FF"/>
          </w:rPr>
          <w:t>Subject of Pattern Relationship</w:t>
        </w:r>
      </w:hyperlink>
      <w:r w:rsidR="00446E2F">
        <w:t xml:space="preserve"> </w:t>
      </w:r>
    </w:p>
    <w:p w:rsidR="00347871" w:rsidRDefault="00347871" w:rsidP="004E3AD0">
      <w:pPr>
        <w:pStyle w:val="BodyText"/>
        <w:spacing w:before="60" w:after="120"/>
        <w:ind w:firstLine="720"/>
      </w:pPr>
      <w:r>
        <w:t>The type which is the context of a pattern of type. The pattern is "about" the subject type.</w:t>
      </w:r>
    </w:p>
    <w:p w:rsidR="00347871" w:rsidRDefault="00347871" w:rsidP="00347871"/>
    <w:p w:rsidR="00347871" w:rsidRDefault="00347871" w:rsidP="00347871">
      <w:pPr>
        <w:pStyle w:val="Heading2"/>
      </w:pPr>
      <w:bookmarkStart w:id="206" w:name="_4d83e476040c7444758dda440d3096fc"/>
      <w:bookmarkStart w:id="207" w:name="_Toc477719481"/>
      <w:r>
        <w:t>Class Pattern Variable</w:t>
      </w:r>
      <w:bookmarkEnd w:id="206"/>
      <w:bookmarkEnd w:id="207"/>
      <w:r w:rsidRPr="003A31EC">
        <w:rPr>
          <w:rFonts w:cs="Arial"/>
        </w:rPr>
        <w:t xml:space="preserve"> </w:t>
      </w:r>
      <w:r>
        <w:rPr>
          <w:rFonts w:cs="Arial"/>
        </w:rPr>
        <w:fldChar w:fldCharType="begin"/>
      </w:r>
      <w:r>
        <w:instrText>XE"</w:instrText>
      </w:r>
      <w:r w:rsidRPr="00413D75">
        <w:rPr>
          <w:rFonts w:cs="Arial"/>
        </w:rPr>
        <w:instrText>Pattern Variable</w:instrText>
      </w:r>
      <w:r>
        <w:instrText>"</w:instrText>
      </w:r>
      <w:r>
        <w:rPr>
          <w:rFonts w:cs="Arial"/>
        </w:rPr>
        <w:fldChar w:fldCharType="end"/>
      </w:r>
      <w:r w:rsidR="009E71B4">
        <w:rPr>
          <w:rFonts w:cs="Arial"/>
        </w:rPr>
        <w:t xml:space="preserve"> </w:t>
      </w:r>
    </w:p>
    <w:p w:rsidR="00347871" w:rsidRDefault="00347871" w:rsidP="00F71BA8">
      <w:r>
        <w:t>A pattern variable is a property of a pattern that provides a contextual property within that pattern for rules and relationships to be bound to.</w:t>
      </w:r>
      <w:r>
        <w:br/>
        <w:t>A pattern variable is a placeholder for all or a subset of the instances of the variables type.</w:t>
      </w:r>
      <w:r>
        <w:br/>
        <w:t>Properties of an association or relationship may be bound to a pattern variable where the type of the pattern variable is compatible with the type of the relationship's property type.</w:t>
      </w:r>
      <w:r>
        <w:br/>
      </w:r>
      <w:r>
        <w:br/>
        <w:t>[UML] Similarity with TemplateParameter</w:t>
      </w:r>
      <w:r>
        <w:br/>
        <w:t>[CL] Functional Term</w:t>
      </w:r>
      <w:r>
        <w:br/>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427524974c4369f7794806aec01e4e88" w:history="1">
        <w:r w:rsidR="00347871">
          <w:rPr>
            <w:rStyle w:val="Hyperlink"/>
          </w:rPr>
          <w:t>Conditional</w:t>
        </w:r>
      </w:hyperlink>
      <w:r w:rsidR="00347871">
        <w:t xml:space="preserve">, </w:t>
      </w:r>
      <w:hyperlink w:anchor="_cc714987ac5e349f6ecd9f040ecbe525" w:history="1">
        <w:r w:rsidR="00347871">
          <w:rPr>
            <w:rStyle w:val="Hyperlink"/>
          </w:rPr>
          <w:t>Owned Property Type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1859" type="#_x0000_t75" alt="-905152249.emf" style="width:12pt;height:12pt;visibility:visible;mso-wrap-style:square">
            <v:imagedata r:id="rId13" o:title="-905152249"/>
          </v:shape>
        </w:pict>
      </w:r>
      <w:r w:rsidR="00347871">
        <w:t xml:space="preserve"> qualification</w:t>
      </w:r>
      <w:r w:rsidR="00347871">
        <w:rPr>
          <w:rFonts w:cs="Arial"/>
        </w:rPr>
        <w:fldChar w:fldCharType="begin"/>
      </w:r>
      <w:r w:rsidR="00347871">
        <w:instrText>XE"</w:instrText>
      </w:r>
      <w:r w:rsidR="00347871" w:rsidRPr="00413D75">
        <w:rPr>
          <w:rFonts w:cs="Arial"/>
        </w:rPr>
        <w:instrText>qualification</w:instrText>
      </w:r>
      <w:r w:rsidR="00347871">
        <w:instrText>"</w:instrText>
      </w:r>
      <w:r w:rsidR="00347871">
        <w:rPr>
          <w:rFonts w:cs="Arial"/>
        </w:rPr>
        <w:fldChar w:fldCharType="end"/>
      </w:r>
      <w:r w:rsidR="00347871">
        <w:t xml:space="preserve"> : </w:t>
      </w:r>
      <w:hyperlink w:anchor="_8e8a996acf04b8f7f4fbad8fd901f2c2" w:history="1">
        <w:r w:rsidR="00347871">
          <w:rPr>
            <w:rStyle w:val="Hyperlink"/>
          </w:rPr>
          <w:t>Variable Qualification</w:t>
        </w:r>
      </w:hyperlink>
      <w:r w:rsidR="00347871">
        <w:t xml:space="preserve"> [1]</w:t>
      </w:r>
    </w:p>
    <w:p w:rsidR="00347871" w:rsidRDefault="00347871" w:rsidP="00E04E71">
      <w:pPr>
        <w:pStyle w:val="BodyText"/>
        <w:spacing w:before="0" w:after="120"/>
      </w:pPr>
      <w:r>
        <w:t>&lt;qualification&gt; defines the behavior of an element with respect to a pattern - how the variable impacts the selection, evaluation or assertion of the pattern.</w:t>
      </w:r>
    </w:p>
    <w:p w:rsidR="00347871" w:rsidRDefault="00FB4EB2" w:rsidP="00E04E71">
      <w:pPr>
        <w:pStyle w:val="BodyText2"/>
        <w:spacing w:after="0" w:line="240" w:lineRule="auto"/>
      </w:pPr>
      <w:r w:rsidRPr="00945284">
        <w:rPr>
          <w:noProof/>
        </w:rPr>
        <w:pict>
          <v:shape id="_x0000_i1858" type="#_x0000_t75" alt="-905152249.emf" style="width:12pt;height:12pt;visibility:visible;mso-wrap-style:square">
            <v:imagedata r:id="rId13" o:title="-905152249"/>
          </v:shape>
        </w:pict>
      </w:r>
      <w:r w:rsidR="00347871">
        <w:t xml:space="preserve"> explicit</w:t>
      </w:r>
      <w:r w:rsidR="00347871">
        <w:rPr>
          <w:rFonts w:cs="Arial"/>
        </w:rPr>
        <w:fldChar w:fldCharType="begin"/>
      </w:r>
      <w:r w:rsidR="00347871">
        <w:instrText>XE"</w:instrText>
      </w:r>
      <w:r w:rsidR="00347871" w:rsidRPr="00413D75">
        <w:rPr>
          <w:rFonts w:cs="Arial"/>
        </w:rPr>
        <w:instrText>explicit</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rsidR="00347871" w:rsidRDefault="00347871" w:rsidP="00E04E71">
      <w:pPr>
        <w:pStyle w:val="BodyText"/>
        <w:spacing w:before="0" w:after="120"/>
      </w:pPr>
      <w:r>
        <w:t>If true, Element must be explicitly asserted as the indicted type, not derived or inferred from a supertype or super property.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857" type="#_x0000_t75" alt="195569461.emf" style="width:12pt;height:12pt;visibility:visible;mso-wrap-style:square">
            <v:imagedata r:id="rId10" o:title="195569461"/>
          </v:shape>
        </w:pict>
      </w:r>
      <w:r w:rsidR="00347871">
        <w:t xml:space="preserve"> </w:t>
      </w:r>
      <w:r w:rsidR="007A366F">
        <w:t>&lt;&lt;Restriction&gt;&gt;</w:t>
      </w:r>
      <w:r w:rsidR="00347871">
        <w:t xml:space="preserve"> : </w:t>
      </w:r>
      <w:hyperlink w:anchor="_ac5a167de63e72c31b8944200289955d" w:history="1">
        <w:r w:rsidR="00347871">
          <w:rPr>
            <w:rStyle w:val="Hyperlink"/>
          </w:rPr>
          <w:t>Variable Binding</w:t>
        </w:r>
      </w:hyperlink>
      <w:r w:rsidR="00347871">
        <w:t xml:space="preserve"> [*]   </w:t>
      </w:r>
      <w:r w:rsidR="00347871" w:rsidRPr="00833C5F">
        <w:rPr>
          <w:i/>
        </w:rPr>
        <w:t>Redefines</w:t>
      </w:r>
      <w:r w:rsidR="00347871">
        <w:t>: has binding:</w:t>
      </w:r>
      <w:hyperlink w:anchor="_e829344c78ea1a9e5e18c7bc51ff8f64" w:history="1">
        <w:r w:rsidR="00347871">
          <w:rPr>
            <w:rStyle w:val="Hyperlink"/>
          </w:rPr>
          <w:t>Property Binding</w:t>
        </w:r>
      </w:hyperlink>
      <w:r w:rsidR="00347871">
        <w:rPr>
          <w:rStyle w:val="Hyperlink"/>
        </w:rPr>
        <w:t xml:space="preserve">   </w:t>
      </w:r>
      <w:r w:rsidR="00347871">
        <w:t xml:space="preserve"> </w:t>
      </w:r>
    </w:p>
    <w:p w:rsidR="00347871" w:rsidRDefault="00FB4EB2" w:rsidP="00347871">
      <w:pPr>
        <w:ind w:left="605" w:hanging="245"/>
      </w:pPr>
      <w:r w:rsidRPr="00945284">
        <w:rPr>
          <w:noProof/>
        </w:rPr>
        <w:pict>
          <v:shape id="_x0000_i1856" type="#_x0000_t75" alt="-2038262613.emf" style="width:12pt;height:12pt;visibility:visible;mso-wrap-style:square">
            <v:imagedata r:id="rId26" o:title="-2038262613"/>
          </v:shape>
        </w:pict>
      </w:r>
      <w:r w:rsidR="00347871">
        <w:t xml:space="preserve"> </w:t>
      </w:r>
      <w:r w:rsidR="007A366F">
        <w:t>&lt;&lt;Sufficient&gt;&gt;</w:t>
      </w:r>
      <w:r w:rsidR="0061586D">
        <w:t xml:space="preserve"> </w:t>
      </w:r>
      <w:r w:rsidR="00347871">
        <w:t>has owning pattern</w:t>
      </w:r>
      <w:r w:rsidR="00347871">
        <w:rPr>
          <w:rFonts w:cs="Arial"/>
        </w:rPr>
        <w:fldChar w:fldCharType="begin"/>
      </w:r>
      <w:r w:rsidR="00347871">
        <w:instrText>XE"</w:instrText>
      </w:r>
      <w:r w:rsidR="00347871" w:rsidRPr="00413D75">
        <w:rPr>
          <w:rFonts w:cs="Arial"/>
        </w:rPr>
        <w:instrText>has owning pattern</w:instrText>
      </w:r>
      <w:r w:rsidR="00347871">
        <w:instrText>"</w:instrText>
      </w:r>
      <w:r w:rsidR="00347871">
        <w:rPr>
          <w:rFonts w:cs="Arial"/>
        </w:rPr>
        <w:fldChar w:fldCharType="end"/>
      </w:r>
      <w:r w:rsidR="00347871">
        <w:t xml:space="preserve"> : </w:t>
      </w:r>
      <w:hyperlink w:anchor="_8d9c945b6f864c34fdd7a91d4d62755f" w:history="1">
        <w:r w:rsidR="00347871">
          <w:rPr>
            <w:rStyle w:val="Hyperlink"/>
          </w:rPr>
          <w:t>Pattern</w:t>
        </w:r>
      </w:hyperlink>
      <w:r w:rsidR="00347871">
        <w:t xml:space="preserve"> [1]   </w:t>
      </w:r>
      <w:r w:rsidR="00347871" w:rsidRPr="00833C5F">
        <w:rPr>
          <w:i/>
        </w:rPr>
        <w:t>Redefines</w:t>
      </w:r>
      <w:r w:rsidR="00347871">
        <w:t>: property of:</w:t>
      </w:r>
      <w:hyperlink w:anchor="_dfe1514224ca21cedba7b2b29802db50" w:history="1">
        <w:r w:rsidR="00347871">
          <w:rPr>
            <w:rStyle w:val="Hyperlink"/>
          </w:rPr>
          <w:t>Type</w:t>
        </w:r>
      </w:hyperlink>
      <w:r w:rsidR="00347871">
        <w:rPr>
          <w:rStyle w:val="Hyperlink"/>
        </w:rPr>
        <w:t xml:space="preserve">   </w:t>
      </w:r>
      <w:r w:rsidR="00347871">
        <w:t>stated by:</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1ca0eead3b0232123ed6f8fbaf154524" w:history="1">
        <w:r w:rsidRPr="00446E2F">
          <w:rPr>
            <w:rStyle w:val="Hyperlink"/>
            <w:color w:val="0066FF"/>
          </w:rPr>
          <w:t>Pattern Variables</w:t>
        </w:r>
      </w:hyperlink>
      <w:r w:rsidR="00446E2F">
        <w:t xml:space="preserve"> </w:t>
      </w:r>
    </w:p>
    <w:p w:rsidR="00347871" w:rsidRDefault="00347871" w:rsidP="004E3AD0">
      <w:pPr>
        <w:pStyle w:val="BodyText"/>
        <w:spacing w:before="60" w:after="120"/>
        <w:ind w:firstLine="720"/>
      </w:pPr>
      <w:r>
        <w:t>Pattern owning a pattern variable.</w:t>
      </w:r>
    </w:p>
    <w:p w:rsidR="00347871" w:rsidRDefault="00FB4EB2" w:rsidP="00347871">
      <w:pPr>
        <w:ind w:left="605" w:hanging="245"/>
      </w:pPr>
      <w:r w:rsidRPr="00945284">
        <w:rPr>
          <w:noProof/>
        </w:rPr>
        <w:lastRenderedPageBreak/>
        <w:pict>
          <v:shape id="_x0000_i1855" type="#_x0000_t75" alt="195569461.emf" style="width:12pt;height:12pt;visibility:visible;mso-wrap-style:square">
            <v:imagedata r:id="rId10" o:title="195569461"/>
          </v:shape>
        </w:pict>
      </w:r>
      <w:r w:rsidR="00347871">
        <w:t xml:space="preserve"> </w:t>
      </w:r>
      <w:r w:rsidR="0061586D">
        <w:t xml:space="preserve"> </w:t>
      </w:r>
      <w:r w:rsidR="00347871">
        <w:t>has subset</w:t>
      </w:r>
      <w:r w:rsidR="00347871">
        <w:rPr>
          <w:rFonts w:cs="Arial"/>
        </w:rPr>
        <w:fldChar w:fldCharType="begin"/>
      </w:r>
      <w:r w:rsidR="00347871">
        <w:instrText>XE"</w:instrText>
      </w:r>
      <w:r w:rsidR="00347871" w:rsidRPr="00413D75">
        <w:rPr>
          <w:rFonts w:cs="Arial"/>
        </w:rPr>
        <w:instrText>has subset</w:instrText>
      </w:r>
      <w:r w:rsidR="00347871">
        <w:instrText>"</w:instrText>
      </w:r>
      <w:r w:rsidR="00347871">
        <w:rPr>
          <w:rFonts w:cs="Arial"/>
        </w:rPr>
        <w:fldChar w:fldCharType="end"/>
      </w:r>
      <w:r w:rsidR="00347871">
        <w:t xml:space="preserve"> : </w:t>
      </w:r>
      <w:hyperlink w:anchor="_8d9c945b6f864c34fdd7a91d4d62755f" w:history="1">
        <w:r w:rsidR="00347871">
          <w:rPr>
            <w:rStyle w:val="Hyperlink"/>
          </w:rPr>
          <w:t>Pattern</w:t>
        </w:r>
      </w:hyperlink>
      <w:r w:rsidR="00347871">
        <w:t xml:space="preserve"> [1]   </w:t>
      </w:r>
      <w:r w:rsidR="00347871" w:rsidRPr="00833C5F">
        <w:rPr>
          <w:i/>
        </w:rPr>
        <w:t>Redefines</w:t>
      </w:r>
      <w:r w:rsidR="00347871">
        <w:t>: property of:</w:t>
      </w:r>
      <w:hyperlink w:anchor="_dfe1514224ca21cedba7b2b29802db50" w:history="1">
        <w:r w:rsidR="00347871">
          <w:rPr>
            <w:rStyle w:val="Hyperlink"/>
          </w:rPr>
          <w:t>Type</w:t>
        </w:r>
      </w:hyperlink>
      <w:r w:rsidR="00347871">
        <w:rPr>
          <w:rStyle w:val="Hyperlink"/>
        </w:rPr>
        <w:t xml:space="preserve">   </w:t>
      </w:r>
      <w:r w:rsidR="00347871">
        <w:t>stated by:</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db3584921c2bbbb3ffc7bb9b672cb4c2" w:history="1">
        <w:r w:rsidRPr="00446E2F">
          <w:rPr>
            <w:rStyle w:val="Hyperlink"/>
            <w:color w:val="0066FF"/>
          </w:rPr>
          <w:t>Subsetting</w:t>
        </w:r>
      </w:hyperlink>
      <w:r w:rsidR="00446E2F">
        <w:t xml:space="preserve"> </w:t>
      </w:r>
    </w:p>
    <w:p w:rsidR="00347871" w:rsidRDefault="00347871" w:rsidP="004E3AD0">
      <w:pPr>
        <w:pStyle w:val="BodyText"/>
        <w:spacing w:before="60" w:after="120"/>
        <w:ind w:firstLine="720"/>
      </w:pPr>
      <w:r>
        <w:t>Subsets of the variable.</w:t>
      </w:r>
    </w:p>
    <w:p w:rsidR="00347871" w:rsidRDefault="00FB4EB2" w:rsidP="00347871">
      <w:pPr>
        <w:ind w:left="605" w:hanging="245"/>
      </w:pPr>
      <w:r w:rsidRPr="00945284">
        <w:rPr>
          <w:noProof/>
        </w:rPr>
        <w:pict>
          <v:shape id="_x0000_i1854" type="#_x0000_t75" alt="195569461.emf" style="width:12pt;height:12pt;visibility:visible;mso-wrap-style:square">
            <v:imagedata r:id="rId10" o:title="195569461"/>
          </v:shape>
        </w:pict>
      </w:r>
      <w:r w:rsidR="00347871">
        <w:t xml:space="preserve"> </w:t>
      </w:r>
      <w:r w:rsidR="0061586D">
        <w:t xml:space="preserve"> </w:t>
      </w:r>
      <w:r w:rsidR="00347871">
        <w:t>maps to</w:t>
      </w:r>
      <w:r w:rsidR="00347871">
        <w:rPr>
          <w:rFonts w:cs="Arial"/>
        </w:rPr>
        <w:fldChar w:fldCharType="begin"/>
      </w:r>
      <w:r w:rsidR="00347871">
        <w:instrText>XE"</w:instrText>
      </w:r>
      <w:r w:rsidR="00347871" w:rsidRPr="00413D75">
        <w:rPr>
          <w:rFonts w:cs="Arial"/>
        </w:rPr>
        <w:instrText>maps to</w:instrText>
      </w:r>
      <w:r w:rsidR="00347871">
        <w:instrText>"</w:instrText>
      </w:r>
      <w:r w:rsidR="00347871">
        <w:rPr>
          <w:rFonts w:cs="Arial"/>
        </w:rPr>
        <w:fldChar w:fldCharType="end"/>
      </w:r>
      <w:r w:rsidR="00347871">
        <w:t xml:space="preserve"> : </w:t>
      </w:r>
      <w:hyperlink w:anchor="_0d8a19bfafdae6e590a12e54ebcff122" w:history="1">
        <w:r w:rsidR="00347871">
          <w:rPr>
            <w:rStyle w:val="Hyperlink"/>
          </w:rPr>
          <w:t>Match End</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91103665260372b118a216a1491f090f" w:history="1">
        <w:r w:rsidRPr="00446E2F">
          <w:rPr>
            <w:rStyle w:val="Hyperlink"/>
            <w:color w:val="0066FF"/>
          </w:rPr>
          <w:t>Mapped variable</w:t>
        </w:r>
      </w:hyperlink>
      <w:r w:rsidR="00446E2F">
        <w:t xml:space="preserve"> </w:t>
      </w:r>
    </w:p>
    <w:p w:rsidR="00347871" w:rsidRDefault="00347871" w:rsidP="004E3AD0">
      <w:pPr>
        <w:pStyle w:val="BodyText"/>
        <w:spacing w:before="60" w:after="120"/>
        <w:ind w:firstLine="720"/>
      </w:pPr>
      <w:r>
        <w:t>Map rule end for a property</w:t>
      </w:r>
    </w:p>
    <w:p w:rsidR="00347871" w:rsidRDefault="00FB4EB2" w:rsidP="00347871">
      <w:pPr>
        <w:ind w:left="605" w:hanging="245"/>
      </w:pPr>
      <w:r w:rsidRPr="00945284">
        <w:rPr>
          <w:noProof/>
        </w:rPr>
        <w:pict>
          <v:shape id="_x0000_i1853" type="#_x0000_t75" alt="195569461.emf" style="width:12pt;height:12pt;visibility:visible;mso-wrap-style:square">
            <v:imagedata r:id="rId10" o:title="195569461"/>
          </v:shape>
        </w:pict>
      </w:r>
      <w:r w:rsidR="00347871">
        <w:t xml:space="preserve"> </w:t>
      </w:r>
      <w:r w:rsidR="0061586D">
        <w:t xml:space="preserve"> </w:t>
      </w:r>
      <w:r w:rsidR="00347871">
        <w:t>subsets</w:t>
      </w:r>
      <w:r w:rsidR="00347871">
        <w:rPr>
          <w:rFonts w:cs="Arial"/>
        </w:rPr>
        <w:fldChar w:fldCharType="begin"/>
      </w:r>
      <w:r w:rsidR="00347871">
        <w:instrText>XE"</w:instrText>
      </w:r>
      <w:r w:rsidR="00347871" w:rsidRPr="00413D75">
        <w:rPr>
          <w:rFonts w:cs="Arial"/>
        </w:rPr>
        <w:instrText>subsets</w:instrText>
      </w:r>
      <w:r w:rsidR="00347871">
        <w:instrText>"</w:instrText>
      </w:r>
      <w:r w:rsidR="00347871">
        <w:rPr>
          <w:rFonts w:cs="Arial"/>
        </w:rPr>
        <w:fldChar w:fldCharType="end"/>
      </w:r>
      <w:r w:rsidR="00347871">
        <w:t xml:space="preserve"> : </w:t>
      </w:r>
      <w:hyperlink w:anchor="_0d8a19bfafdae6e590a12e54ebcff122" w:history="1">
        <w:r w:rsidR="00347871">
          <w:rPr>
            <w:rStyle w:val="Hyperlink"/>
          </w:rPr>
          <w:t>Match End</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db3584921c2bbbb3ffc7bb9b672cb4c2" w:history="1">
        <w:r w:rsidRPr="00446E2F">
          <w:rPr>
            <w:rStyle w:val="Hyperlink"/>
            <w:color w:val="0066FF"/>
          </w:rPr>
          <w:t>Subsetting</w:t>
        </w:r>
      </w:hyperlink>
      <w:r w:rsidR="00446E2F">
        <w:t xml:space="preserve"> </w:t>
      </w:r>
    </w:p>
    <w:p w:rsidR="00347871" w:rsidRDefault="00347871" w:rsidP="004E3AD0">
      <w:pPr>
        <w:pStyle w:val="BodyText"/>
        <w:spacing w:before="60" w:after="120"/>
        <w:ind w:firstLine="720"/>
      </w:pPr>
      <w:r>
        <w:t>Variable that a subset variable subsets. The subset variable shall be populated by a subset of the &lt;subsets&gt; variable based on the type and constraints of the subset variable.</w:t>
      </w:r>
    </w:p>
    <w:p w:rsidR="00347871" w:rsidRDefault="00FB4EB2" w:rsidP="00347871">
      <w:pPr>
        <w:ind w:left="605" w:hanging="245"/>
      </w:pPr>
      <w:r w:rsidRPr="00945284">
        <w:rPr>
          <w:noProof/>
        </w:rPr>
        <w:pict>
          <v:shape id="_x0000_i1852" type="#_x0000_t75" alt="195569461.emf" style="width:12pt;height:12pt;visibility:visible;mso-wrap-style:square">
            <v:imagedata r:id="rId10" o:title="195569461"/>
          </v:shape>
        </w:pict>
      </w:r>
      <w:r w:rsidR="00347871">
        <w:t xml:space="preserve"> </w:t>
      </w:r>
      <w:r w:rsidR="0061586D">
        <w:t xml:space="preserve"> </w:t>
      </w:r>
      <w:r w:rsidR="00347871">
        <w:t>excluded by</w:t>
      </w:r>
      <w:r w:rsidR="00347871">
        <w:rPr>
          <w:rFonts w:cs="Arial"/>
        </w:rPr>
        <w:fldChar w:fldCharType="begin"/>
      </w:r>
      <w:r w:rsidR="00347871">
        <w:instrText>XE"</w:instrText>
      </w:r>
      <w:r w:rsidR="00347871" w:rsidRPr="00413D75">
        <w:rPr>
          <w:rFonts w:cs="Arial"/>
        </w:rPr>
        <w:instrText>excluded by</w:instrText>
      </w:r>
      <w:r w:rsidR="00347871">
        <w:instrText>"</w:instrText>
      </w:r>
      <w:r w:rsidR="00347871">
        <w:rPr>
          <w:rFonts w:cs="Arial"/>
        </w:rPr>
        <w:fldChar w:fldCharType="end"/>
      </w:r>
      <w:r w:rsidR="00347871">
        <w:t xml:space="preserve"> : </w:t>
      </w:r>
      <w:hyperlink w:anchor="_0d8a19bfafdae6e590a12e54ebcff122" w:history="1">
        <w:r w:rsidR="00347871">
          <w:rPr>
            <w:rStyle w:val="Hyperlink"/>
          </w:rPr>
          <w:t>Match End</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e9aa91a37dccbb98a7afa8915ae49efa" w:history="1">
        <w:r w:rsidRPr="00446E2F">
          <w:rPr>
            <w:rStyle w:val="Hyperlink"/>
            <w:color w:val="0066FF"/>
          </w:rPr>
          <w:t>Exclusion</w:t>
        </w:r>
      </w:hyperlink>
      <w:r w:rsidR="00446E2F">
        <w:t xml:space="preserve"> </w:t>
      </w:r>
    </w:p>
    <w:p w:rsidR="00347871" w:rsidRDefault="00FB4EB2" w:rsidP="00347871">
      <w:pPr>
        <w:ind w:left="605" w:hanging="245"/>
      </w:pPr>
      <w:r w:rsidRPr="00945284">
        <w:rPr>
          <w:noProof/>
        </w:rPr>
        <w:pict>
          <v:shape id="_x0000_i1851" type="#_x0000_t75" alt="195569461.emf" style="width:12pt;height:12pt;visibility:visible;mso-wrap-style:square">
            <v:imagedata r:id="rId10" o:title="195569461"/>
          </v:shape>
        </w:pict>
      </w:r>
      <w:r w:rsidR="00347871">
        <w:t xml:space="preserve"> </w:t>
      </w:r>
      <w:r w:rsidR="0061586D">
        <w:t xml:space="preserve"> </w:t>
      </w:r>
      <w:r w:rsidR="00347871">
        <w:t>excludes</w:t>
      </w:r>
      <w:r w:rsidR="00347871">
        <w:rPr>
          <w:rFonts w:cs="Arial"/>
        </w:rPr>
        <w:fldChar w:fldCharType="begin"/>
      </w:r>
      <w:r w:rsidR="00347871">
        <w:instrText>XE"</w:instrText>
      </w:r>
      <w:r w:rsidR="00347871" w:rsidRPr="00413D75">
        <w:rPr>
          <w:rFonts w:cs="Arial"/>
        </w:rPr>
        <w:instrText>excludes</w:instrText>
      </w:r>
      <w:r w:rsidR="00347871">
        <w:instrText>"</w:instrText>
      </w:r>
      <w:r w:rsidR="00347871">
        <w:rPr>
          <w:rFonts w:cs="Arial"/>
        </w:rPr>
        <w:fldChar w:fldCharType="end"/>
      </w:r>
      <w:r w:rsidR="00347871">
        <w:t xml:space="preserve"> : </w:t>
      </w:r>
      <w:hyperlink w:anchor="_0d8a19bfafdae6e590a12e54ebcff122" w:history="1">
        <w:r w:rsidR="00347871">
          <w:rPr>
            <w:rStyle w:val="Hyperlink"/>
          </w:rPr>
          <w:t>Match End</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e9aa91a37dccbb98a7afa8915ae49efa" w:history="1">
        <w:r w:rsidRPr="00446E2F">
          <w:rPr>
            <w:rStyle w:val="Hyperlink"/>
            <w:color w:val="0066FF"/>
          </w:rPr>
          <w:t>Exclusion</w:t>
        </w:r>
      </w:hyperlink>
      <w:r w:rsidR="00446E2F">
        <w:t xml:space="preserve"> </w:t>
      </w:r>
    </w:p>
    <w:p w:rsidR="00347871" w:rsidRDefault="00347871" w:rsidP="00347871"/>
    <w:p w:rsidR="00347871" w:rsidRDefault="00347871" w:rsidP="00347871">
      <w:pPr>
        <w:pStyle w:val="Heading2"/>
      </w:pPr>
      <w:bookmarkStart w:id="208" w:name="_1ca0eead3b0232123ed6f8fbaf154524"/>
      <w:bookmarkStart w:id="209" w:name="_Toc477719482"/>
      <w:r>
        <w:t>Association Pattern Variables</w:t>
      </w:r>
      <w:bookmarkEnd w:id="208"/>
      <w:bookmarkEnd w:id="209"/>
      <w:r w:rsidRPr="003A31EC">
        <w:rPr>
          <w:rFonts w:cs="Arial"/>
        </w:rPr>
        <w:t xml:space="preserve"> </w:t>
      </w:r>
      <w:r>
        <w:rPr>
          <w:rFonts w:cs="Arial"/>
        </w:rPr>
        <w:fldChar w:fldCharType="begin"/>
      </w:r>
      <w:r>
        <w:instrText>XE"</w:instrText>
      </w:r>
      <w:r w:rsidRPr="00413D75">
        <w:rPr>
          <w:rFonts w:cs="Arial"/>
        </w:rPr>
        <w:instrText>Pattern Variables</w:instrText>
      </w:r>
      <w:r>
        <w:instrText>"</w:instrText>
      </w:r>
      <w:r>
        <w:rPr>
          <w:rFonts w:cs="Arial"/>
        </w:rPr>
        <w:fldChar w:fldCharType="end"/>
      </w:r>
      <w:r w:rsidR="009E71B4">
        <w:rPr>
          <w:rFonts w:cs="Arial"/>
        </w:rPr>
        <w:t xml:space="preserve"> </w:t>
      </w:r>
    </w:p>
    <w:p w:rsidR="00347871" w:rsidRDefault="00347871" w:rsidP="00F71BA8">
      <w:r>
        <w:t>Relationship defining variable properties within a pattern.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ae63cfff50cedcc072b5771554ea61a3" w:history="1">
        <w:r w:rsidR="00347871">
          <w:rPr>
            <w:rStyle w:val="Hyperlink"/>
          </w:rPr>
          <w:t>Statement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850" type="#_x0000_t75" alt="-2038262613.emf" style="width:12pt;height:12pt;visibility:visible;mso-wrap-style:square">
            <v:imagedata r:id="rId26" o:title="-2038262613"/>
          </v:shape>
        </w:pict>
      </w:r>
      <w:r w:rsidR="00347871">
        <w:t xml:space="preserve"> owns variable</w:t>
      </w:r>
      <w:r w:rsidR="00347871">
        <w:rPr>
          <w:rFonts w:cs="Arial"/>
        </w:rPr>
        <w:fldChar w:fldCharType="begin"/>
      </w:r>
      <w:r w:rsidR="00347871">
        <w:instrText>XE"</w:instrText>
      </w:r>
      <w:r w:rsidR="00347871" w:rsidRPr="00413D75">
        <w:rPr>
          <w:rFonts w:cs="Arial"/>
        </w:rPr>
        <w:instrText>owns variable</w:instrText>
      </w:r>
      <w:r w:rsidR="00347871">
        <w:instrText>"</w:instrText>
      </w:r>
      <w:r w:rsidR="00347871">
        <w:rPr>
          <w:rFonts w:cs="Arial"/>
        </w:rPr>
        <w:fldChar w:fldCharType="end"/>
      </w:r>
      <w:r w:rsidR="00347871">
        <w:t xml:space="preserve"> : </w:t>
      </w:r>
      <w:hyperlink w:anchor="_4d83e476040c7444758dda440d3096fc" w:history="1">
        <w:r w:rsidR="00347871">
          <w:rPr>
            <w:rStyle w:val="Hyperlink"/>
          </w:rPr>
          <w:t>Pattern Variable</w:t>
        </w:r>
      </w:hyperlink>
      <w:r w:rsidR="00347871">
        <w:t xml:space="preserve"> [*] </w:t>
      </w:r>
    </w:p>
    <w:p w:rsidR="00347871" w:rsidRDefault="00347871" w:rsidP="004E3AD0">
      <w:pPr>
        <w:pStyle w:val="BodyText"/>
        <w:spacing w:before="60" w:after="120"/>
        <w:ind w:firstLine="720"/>
      </w:pPr>
      <w:r>
        <w:t>A variable property defined within the context of a pattern that is used as part of the patterns definition.</w:t>
      </w:r>
      <w:r>
        <w:br/>
        <w:t>[UML] ownedAttribute</w:t>
      </w:r>
    </w:p>
    <w:p w:rsidR="00347871" w:rsidRDefault="00FB4EB2" w:rsidP="00347871">
      <w:pPr>
        <w:ind w:firstLine="720"/>
      </w:pPr>
      <w:r w:rsidRPr="00945284">
        <w:rPr>
          <w:noProof/>
        </w:rPr>
        <w:pict>
          <v:shape id="_x0000_i1849" type="#_x0000_t75" alt="-2038262613.emf" style="width:12pt;height:12pt;visibility:visible;mso-wrap-style:square">
            <v:imagedata r:id="rId26" o:title="-2038262613"/>
          </v:shape>
        </w:pict>
      </w:r>
      <w:r w:rsidR="00347871">
        <w:t xml:space="preserve"> has owning pattern</w:t>
      </w:r>
      <w:r w:rsidR="00347871">
        <w:rPr>
          <w:rFonts w:cs="Arial"/>
        </w:rPr>
        <w:fldChar w:fldCharType="begin"/>
      </w:r>
      <w:r w:rsidR="00347871">
        <w:instrText>XE"</w:instrText>
      </w:r>
      <w:r w:rsidR="00347871" w:rsidRPr="00413D75">
        <w:rPr>
          <w:rFonts w:cs="Arial"/>
        </w:rPr>
        <w:instrText>has owning pattern</w:instrText>
      </w:r>
      <w:r w:rsidR="00347871">
        <w:instrText>"</w:instrText>
      </w:r>
      <w:r w:rsidR="00347871">
        <w:rPr>
          <w:rFonts w:cs="Arial"/>
        </w:rPr>
        <w:fldChar w:fldCharType="end"/>
      </w:r>
      <w:r w:rsidR="00347871">
        <w:t xml:space="preserve"> : </w:t>
      </w:r>
      <w:hyperlink w:anchor="_8d9c945b6f864c34fdd7a91d4d62755f" w:history="1">
        <w:r w:rsidR="00347871">
          <w:rPr>
            <w:rStyle w:val="Hyperlink"/>
          </w:rPr>
          <w:t>Pattern</w:t>
        </w:r>
      </w:hyperlink>
      <w:r w:rsidR="00347871">
        <w:t xml:space="preserve"> [1] </w:t>
      </w:r>
    </w:p>
    <w:p w:rsidR="00347871" w:rsidRDefault="00347871" w:rsidP="004E3AD0">
      <w:pPr>
        <w:pStyle w:val="BodyText"/>
        <w:spacing w:before="60" w:after="120"/>
        <w:ind w:firstLine="720"/>
      </w:pPr>
      <w:r>
        <w:t>Pattern owning a pattern variable.</w:t>
      </w:r>
    </w:p>
    <w:p w:rsidR="00347871" w:rsidRDefault="00347871" w:rsidP="00347871"/>
    <w:p w:rsidR="00347871" w:rsidRDefault="00347871" w:rsidP="00347871">
      <w:pPr>
        <w:pStyle w:val="Heading2"/>
      </w:pPr>
      <w:bookmarkStart w:id="210" w:name="_ef18e024624b062995d1bb5acd223c15"/>
      <w:bookmarkStart w:id="211" w:name="_Toc477719483"/>
      <w:r>
        <w:t>Class Proposition Variable</w:t>
      </w:r>
      <w:bookmarkEnd w:id="210"/>
      <w:bookmarkEnd w:id="211"/>
      <w:r w:rsidRPr="003A31EC">
        <w:rPr>
          <w:rFonts w:cs="Arial"/>
        </w:rPr>
        <w:t xml:space="preserve"> </w:t>
      </w:r>
      <w:r>
        <w:rPr>
          <w:rFonts w:cs="Arial"/>
        </w:rPr>
        <w:fldChar w:fldCharType="begin"/>
      </w:r>
      <w:r>
        <w:instrText>XE"</w:instrText>
      </w:r>
      <w:r w:rsidRPr="00413D75">
        <w:rPr>
          <w:rFonts w:cs="Arial"/>
        </w:rPr>
        <w:instrText>Proposition Variable</w:instrText>
      </w:r>
      <w:r>
        <w:instrText>"</w:instrText>
      </w:r>
      <w:r>
        <w:rPr>
          <w:rFonts w:cs="Arial"/>
        </w:rPr>
        <w:fldChar w:fldCharType="end"/>
      </w:r>
      <w:r w:rsidR="009E71B4">
        <w:rPr>
          <w:rFonts w:cs="Arial"/>
        </w:rPr>
        <w:t xml:space="preserve"> </w:t>
      </w:r>
    </w:p>
    <w:p w:rsidR="00347871" w:rsidRDefault="00347871" w:rsidP="00F71BA8">
      <w:r>
        <w:t>A proposition variable utilizes some proposition (e.g. relationships) as a part of the definition of a pattern, it extends a basic proposition in that it adds properties to determine the effect the assertion has on pattern instances.</w:t>
      </w:r>
      <w:r>
        <w:br/>
        <w:t>A Proposition Variable is a lexical scope context that &lt;asserts&gt; or &lt;negates&gt; other propositions qualified by &lt;has strength&gt; and &lt;explicit&gt;. As a lexical scope it may "own" the asserted propositions.</w:t>
      </w:r>
      <w:r>
        <w:br/>
        <w:t>Proposition Variable is often used with associations and relationships to define the way pattern properties are related to other pattern properties or actual entities.</w:t>
      </w:r>
      <w:r>
        <w:br/>
        <w:t>For a pattern associations, [UML] Connector. (type = has type). Each ConnectorEnd corresponds with a Structured Property Binding.</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4d83e476040c7444758dda440d3096fc" w:history="1">
        <w:r w:rsidR="00347871">
          <w:rPr>
            <w:rStyle w:val="Hyperlink"/>
          </w:rPr>
          <w:t>Pattern Variable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848" type="#_x0000_t75" alt="195569461.emf" style="width:12pt;height:12pt;visibility:visible;mso-wrap-style:square">
            <v:imagedata r:id="rId10" o:title="195569461"/>
          </v:shape>
        </w:pict>
      </w:r>
      <w:r w:rsidR="00347871">
        <w:t xml:space="preserve"> </w:t>
      </w:r>
      <w:r w:rsidR="0061586D">
        <w:t xml:space="preserve"> </w:t>
      </w:r>
      <w:r w:rsidR="00347871">
        <w:t>qualifies</w:t>
      </w:r>
      <w:r w:rsidR="00347871">
        <w:rPr>
          <w:rFonts w:cs="Arial"/>
        </w:rPr>
        <w:fldChar w:fldCharType="begin"/>
      </w:r>
      <w:r w:rsidR="00347871">
        <w:instrText>XE"</w:instrText>
      </w:r>
      <w:r w:rsidR="00347871" w:rsidRPr="00413D75">
        <w:rPr>
          <w:rFonts w:cs="Arial"/>
        </w:rPr>
        <w:instrText>qualifies</w:instrText>
      </w:r>
      <w:r w:rsidR="00347871">
        <w:instrText>"</w:instrText>
      </w:r>
      <w:r w:rsidR="00347871">
        <w:rPr>
          <w:rFonts w:cs="Arial"/>
        </w:rPr>
        <w:fldChar w:fldCharType="end"/>
      </w:r>
      <w:r w:rsidR="00347871">
        <w:t xml:space="preserve"> : </w:t>
      </w:r>
      <w:hyperlink w:anchor="_3bd7c7d249201ad6f2447c6d182ba7f1" w:history="1">
        <w:r w:rsidR="00347871">
          <w:rPr>
            <w:rStyle w:val="Hyperlink"/>
          </w:rPr>
          <w:t>Proposition</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198cd837d516346ff8e3a9ae24a3caf2" w:history="1">
        <w:r w:rsidRPr="00446E2F">
          <w:rPr>
            <w:rStyle w:val="Hyperlink"/>
            <w:color w:val="0066FF"/>
          </w:rPr>
          <w:t>Qualified Proposition</w:t>
        </w:r>
      </w:hyperlink>
      <w:r w:rsidR="00446E2F">
        <w:t xml:space="preserve"> </w:t>
      </w:r>
    </w:p>
    <w:p w:rsidR="00347871" w:rsidRDefault="00347871" w:rsidP="00347871"/>
    <w:p w:rsidR="00347871" w:rsidRDefault="00347871" w:rsidP="00347871">
      <w:pPr>
        <w:pStyle w:val="Heading2"/>
      </w:pPr>
      <w:bookmarkStart w:id="212" w:name="_198cd837d516346ff8e3a9ae24a3caf2"/>
      <w:bookmarkStart w:id="213" w:name="_Toc477719484"/>
      <w:r>
        <w:lastRenderedPageBreak/>
        <w:t>Association Qualified Proposition</w:t>
      </w:r>
      <w:bookmarkEnd w:id="212"/>
      <w:bookmarkEnd w:id="213"/>
      <w:r w:rsidRPr="003A31EC">
        <w:rPr>
          <w:rFonts w:cs="Arial"/>
        </w:rPr>
        <w:t xml:space="preserve"> </w:t>
      </w:r>
      <w:r>
        <w:rPr>
          <w:rFonts w:cs="Arial"/>
        </w:rPr>
        <w:fldChar w:fldCharType="begin"/>
      </w:r>
      <w:r>
        <w:instrText>XE"</w:instrText>
      </w:r>
      <w:r w:rsidRPr="00413D75">
        <w:rPr>
          <w:rFonts w:cs="Arial"/>
        </w:rPr>
        <w:instrText>Qualified Proposition</w:instrText>
      </w:r>
      <w:r>
        <w:instrText>"</w:instrText>
      </w:r>
      <w:r>
        <w:rPr>
          <w:rFonts w:cs="Arial"/>
        </w:rPr>
        <w:fldChar w:fldCharType="end"/>
      </w:r>
      <w:r w:rsidR="009E71B4">
        <w:rPr>
          <w:rFonts w:cs="Arial"/>
        </w:rPr>
        <w:t xml:space="preserve"> </w:t>
      </w:r>
    </w:p>
    <w:p w:rsidR="00347871" w:rsidRDefault="00347871" w:rsidP="00F71BA8">
      <w:r>
        <w:t>Association defining exactly one proposition (such as an association) qualified by a qualified proposition variable.</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847" type="#_x0000_t75" alt="195569461.emf" style="width:12pt;height:12pt;visibility:visible;mso-wrap-style:square">
            <v:imagedata r:id="rId10" o:title="195569461"/>
          </v:shape>
        </w:pict>
      </w:r>
      <w:r w:rsidR="00347871">
        <w:t xml:space="preserve"> qualifies</w:t>
      </w:r>
      <w:r w:rsidR="00347871">
        <w:rPr>
          <w:rFonts w:cs="Arial"/>
        </w:rPr>
        <w:fldChar w:fldCharType="begin"/>
      </w:r>
      <w:r w:rsidR="00347871">
        <w:instrText>XE"</w:instrText>
      </w:r>
      <w:r w:rsidR="00347871" w:rsidRPr="00413D75">
        <w:rPr>
          <w:rFonts w:cs="Arial"/>
        </w:rPr>
        <w:instrText>qualifies</w:instrText>
      </w:r>
      <w:r w:rsidR="00347871">
        <w:instrText>"</w:instrText>
      </w:r>
      <w:r w:rsidR="00347871">
        <w:rPr>
          <w:rFonts w:cs="Arial"/>
        </w:rPr>
        <w:fldChar w:fldCharType="end"/>
      </w:r>
      <w:r w:rsidR="00347871">
        <w:t xml:space="preserve"> : </w:t>
      </w:r>
      <w:hyperlink w:anchor="_3bd7c7d249201ad6f2447c6d182ba7f1" w:history="1">
        <w:r w:rsidR="00347871">
          <w:rPr>
            <w:rStyle w:val="Hyperlink"/>
          </w:rPr>
          <w:t>Proposition</w:t>
        </w:r>
      </w:hyperlink>
      <w:r w:rsidR="00347871">
        <w:t xml:space="preserve"> [1] </w:t>
      </w:r>
    </w:p>
    <w:p w:rsidR="00347871" w:rsidRDefault="00FB4EB2" w:rsidP="00347871">
      <w:pPr>
        <w:ind w:firstLine="720"/>
      </w:pPr>
      <w:r w:rsidRPr="00945284">
        <w:rPr>
          <w:noProof/>
        </w:rPr>
        <w:pict>
          <v:shape id="_x0000_i1846" type="#_x0000_t75" alt="195569461.emf" style="width:12pt;height:12pt;visibility:visible;mso-wrap-style:square">
            <v:imagedata r:id="rId10" o:title="195569461"/>
          </v:shape>
        </w:pict>
      </w:r>
      <w:r w:rsidR="00347871">
        <w:t xml:space="preserve"> qualified within</w:t>
      </w:r>
      <w:r w:rsidR="00347871">
        <w:rPr>
          <w:rFonts w:cs="Arial"/>
        </w:rPr>
        <w:fldChar w:fldCharType="begin"/>
      </w:r>
      <w:r w:rsidR="00347871">
        <w:instrText>XE"</w:instrText>
      </w:r>
      <w:r w:rsidR="00347871" w:rsidRPr="00413D75">
        <w:rPr>
          <w:rFonts w:cs="Arial"/>
        </w:rPr>
        <w:instrText>qualified within</w:instrText>
      </w:r>
      <w:r w:rsidR="00347871">
        <w:instrText>"</w:instrText>
      </w:r>
      <w:r w:rsidR="00347871">
        <w:rPr>
          <w:rFonts w:cs="Arial"/>
        </w:rPr>
        <w:fldChar w:fldCharType="end"/>
      </w:r>
      <w:r w:rsidR="00347871">
        <w:t xml:space="preserve"> : </w:t>
      </w:r>
      <w:hyperlink w:anchor="_ef18e024624b062995d1bb5acd223c15" w:history="1">
        <w:r w:rsidR="00347871">
          <w:rPr>
            <w:rStyle w:val="Hyperlink"/>
          </w:rPr>
          <w:t>Proposition Variable</w:t>
        </w:r>
      </w:hyperlink>
      <w:r w:rsidR="00347871">
        <w:t xml:space="preserve"> [0..1] </w:t>
      </w:r>
    </w:p>
    <w:p w:rsidR="00347871" w:rsidRDefault="00347871" w:rsidP="00347871"/>
    <w:p w:rsidR="00347871" w:rsidRDefault="00347871" w:rsidP="00347871">
      <w:pPr>
        <w:pStyle w:val="Heading2"/>
      </w:pPr>
      <w:bookmarkStart w:id="214" w:name="_ce6e922a72c133e1ca5060d9703cff15"/>
      <w:bookmarkStart w:id="215" w:name="_Toc477719485"/>
      <w:r>
        <w:t>Association Situation Matches</w:t>
      </w:r>
      <w:bookmarkEnd w:id="214"/>
      <w:bookmarkEnd w:id="215"/>
      <w:r w:rsidRPr="003A31EC">
        <w:rPr>
          <w:rFonts w:cs="Arial"/>
        </w:rPr>
        <w:t xml:space="preserve"> </w:t>
      </w:r>
      <w:r>
        <w:rPr>
          <w:rFonts w:cs="Arial"/>
        </w:rPr>
        <w:fldChar w:fldCharType="begin"/>
      </w:r>
      <w:r>
        <w:instrText>XE"</w:instrText>
      </w:r>
      <w:r w:rsidRPr="00413D75">
        <w:rPr>
          <w:rFonts w:cs="Arial"/>
        </w:rPr>
        <w:instrText>Situation Matches</w:instrText>
      </w:r>
      <w:r>
        <w:instrText>"</w:instrText>
      </w:r>
      <w:r>
        <w:rPr>
          <w:rFonts w:cs="Arial"/>
        </w:rPr>
        <w:fldChar w:fldCharType="end"/>
      </w:r>
      <w:r w:rsidR="009E71B4">
        <w:rPr>
          <w:rFonts w:cs="Arial"/>
        </w:rPr>
        <w:t xml:space="preserve"> </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845" type="#_x0000_t75" alt="195569461.emf" style="width:12pt;height:12pt;visibility:visible;mso-wrap-style:square">
            <v:imagedata r:id="rId10" o:title="195569461"/>
          </v:shape>
        </w:pict>
      </w:r>
      <w:r w:rsidR="00347871">
        <w:t xml:space="preserve"> matches</w:t>
      </w:r>
      <w:r w:rsidR="00347871">
        <w:rPr>
          <w:rFonts w:cs="Arial"/>
        </w:rPr>
        <w:fldChar w:fldCharType="begin"/>
      </w:r>
      <w:r w:rsidR="00347871">
        <w:instrText>XE"</w:instrText>
      </w:r>
      <w:r w:rsidR="00347871" w:rsidRPr="00413D75">
        <w:rPr>
          <w:rFonts w:cs="Arial"/>
        </w:rPr>
        <w:instrText>matches</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[1] </w:t>
      </w:r>
    </w:p>
    <w:p w:rsidR="00347871" w:rsidRDefault="00347871" w:rsidP="004E3AD0">
      <w:pPr>
        <w:pStyle w:val="BodyText"/>
        <w:spacing w:before="60" w:after="120"/>
        <w:ind w:firstLine="720"/>
      </w:pPr>
      <w:r>
        <w:t>The situation qualified as matching the &lt;satisfies&gt; pattern based on the set of "Variable Bindings" stated.</w:t>
      </w:r>
    </w:p>
    <w:p w:rsidR="00347871" w:rsidRDefault="00FB4EB2" w:rsidP="00347871">
      <w:pPr>
        <w:ind w:firstLine="720"/>
      </w:pPr>
      <w:r w:rsidRPr="00945284">
        <w:rPr>
          <w:noProof/>
        </w:rPr>
        <w:pict>
          <v:shape id="_x0000_i1844" type="#_x0000_t75" alt="195569461.emf" style="width:12pt;height:12pt;visibility:visible;mso-wrap-style:square">
            <v:imagedata r:id="rId10" o:title="195569461"/>
          </v:shape>
        </w:pict>
      </w:r>
      <w:r w:rsidR="00347871">
        <w:t xml:space="preserve"> matched by</w:t>
      </w:r>
      <w:r w:rsidR="00347871">
        <w:rPr>
          <w:rFonts w:cs="Arial"/>
        </w:rPr>
        <w:fldChar w:fldCharType="begin"/>
      </w:r>
      <w:r w:rsidR="00347871">
        <w:instrText>XE"</w:instrText>
      </w:r>
      <w:r w:rsidR="00347871" w:rsidRPr="00413D75">
        <w:rPr>
          <w:rFonts w:cs="Arial"/>
        </w:rPr>
        <w:instrText>matched by</w:instrText>
      </w:r>
      <w:r w:rsidR="00347871">
        <w:instrText>"</w:instrText>
      </w:r>
      <w:r w:rsidR="00347871">
        <w:rPr>
          <w:rFonts w:cs="Arial"/>
        </w:rPr>
        <w:fldChar w:fldCharType="end"/>
      </w:r>
      <w:r w:rsidR="00347871">
        <w:t xml:space="preserve"> : </w:t>
      </w:r>
      <w:hyperlink w:anchor="_20441cde84fc110fd98c6fa01fbf663f" w:history="1">
        <w:r w:rsidR="00347871">
          <w:rPr>
            <w:rStyle w:val="Hyperlink"/>
          </w:rPr>
          <w:t>Pattern Match</w:t>
        </w:r>
      </w:hyperlink>
      <w:r w:rsidR="00347871">
        <w:t xml:space="preserve"> [*] </w:t>
      </w:r>
    </w:p>
    <w:p w:rsidR="00347871" w:rsidRDefault="00347871" w:rsidP="004E3AD0">
      <w:pPr>
        <w:pStyle w:val="BodyText"/>
        <w:spacing w:before="60" w:after="120"/>
        <w:ind w:firstLine="720"/>
      </w:pPr>
      <w:r>
        <w:t>Pattern matches that match the subject situation.</w:t>
      </w:r>
    </w:p>
    <w:p w:rsidR="00347871" w:rsidRDefault="00347871" w:rsidP="00347871"/>
    <w:p w:rsidR="00347871" w:rsidRDefault="00347871" w:rsidP="00347871">
      <w:pPr>
        <w:pStyle w:val="Heading2"/>
      </w:pPr>
      <w:bookmarkStart w:id="216" w:name="_c626cad4685e2f60e9e1375bf07a99b6"/>
      <w:bookmarkStart w:id="217" w:name="_Toc477719486"/>
      <w:r>
        <w:t>Association Subject of Pattern Relationship</w:t>
      </w:r>
      <w:bookmarkEnd w:id="216"/>
      <w:bookmarkEnd w:id="217"/>
      <w:r w:rsidRPr="003A31EC">
        <w:rPr>
          <w:rFonts w:cs="Arial"/>
        </w:rPr>
        <w:t xml:space="preserve"> </w:t>
      </w:r>
      <w:r>
        <w:rPr>
          <w:rFonts w:cs="Arial"/>
        </w:rPr>
        <w:fldChar w:fldCharType="begin"/>
      </w:r>
      <w:r>
        <w:instrText>XE"</w:instrText>
      </w:r>
      <w:r w:rsidRPr="00413D75">
        <w:rPr>
          <w:rFonts w:cs="Arial"/>
        </w:rPr>
        <w:instrText>Subject of Pattern Relationship</w:instrText>
      </w:r>
      <w:r>
        <w:instrText>"</w:instrText>
      </w:r>
      <w:r>
        <w:rPr>
          <w:rFonts w:cs="Arial"/>
        </w:rPr>
        <w:fldChar w:fldCharType="end"/>
      </w:r>
      <w:r w:rsidR="009E71B4">
        <w:rPr>
          <w:rFonts w:cs="Arial"/>
        </w:rPr>
        <w:t xml:space="preserve"> </w:t>
      </w:r>
    </w:p>
    <w:p w:rsidR="00347871" w:rsidRDefault="00347871" w:rsidP="00F71BA8">
      <w:r>
        <w:t>Relationship defining the subject pattern of a type specific pattern.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98ff7066ce9f28f3ab4a80f88bc3fddc" w:history="1">
        <w:r w:rsidR="00347871">
          <w:rPr>
            <w:rStyle w:val="Hyperlink"/>
          </w:rPr>
          <w:t>Assertion</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843" type="#_x0000_t75" alt="195569461.emf" style="width:12pt;height:12pt;visibility:visible;mso-wrap-style:square">
            <v:imagedata r:id="rId10" o:title="195569461"/>
          </v:shape>
        </w:pict>
      </w:r>
      <w:r w:rsidR="00347871">
        <w:t xml:space="preserve"> asserts pattern</w:t>
      </w:r>
      <w:r w:rsidR="00347871">
        <w:rPr>
          <w:rFonts w:cs="Arial"/>
        </w:rPr>
        <w:fldChar w:fldCharType="begin"/>
      </w:r>
      <w:r w:rsidR="00347871">
        <w:instrText>XE"</w:instrText>
      </w:r>
      <w:r w:rsidR="00347871" w:rsidRPr="00413D75">
        <w:rPr>
          <w:rFonts w:cs="Arial"/>
        </w:rPr>
        <w:instrText>asserts pattern</w:instrText>
      </w:r>
      <w:r w:rsidR="00347871">
        <w:instrText>"</w:instrText>
      </w:r>
      <w:r w:rsidR="00347871">
        <w:rPr>
          <w:rFonts w:cs="Arial"/>
        </w:rPr>
        <w:fldChar w:fldCharType="end"/>
      </w:r>
      <w:r w:rsidR="00347871">
        <w:t xml:space="preserve"> : </w:t>
      </w:r>
      <w:hyperlink w:anchor="_d887c32e4bfb53e43fcdbf0a0fa25c0f" w:history="1">
        <w:r w:rsidR="00347871">
          <w:rPr>
            <w:rStyle w:val="Hyperlink"/>
          </w:rPr>
          <w:t>Pattern of Type</w:t>
        </w:r>
      </w:hyperlink>
      <w:r w:rsidR="00347871">
        <w:t xml:space="preserve"> [0..*] </w:t>
      </w:r>
    </w:p>
    <w:p w:rsidR="00347871" w:rsidRDefault="00347871" w:rsidP="004E3AD0">
      <w:pPr>
        <w:pStyle w:val="BodyText"/>
        <w:spacing w:before="60" w:after="120"/>
        <w:ind w:firstLine="720"/>
      </w:pPr>
      <w:r>
        <w:t>A pattern asserted for all instances of a type. Where the pattern includes parts, the type defines a composition.</w:t>
      </w:r>
    </w:p>
    <w:p w:rsidR="00347871" w:rsidRDefault="00FB4EB2" w:rsidP="00347871">
      <w:pPr>
        <w:ind w:firstLine="720"/>
      </w:pPr>
      <w:r w:rsidRPr="00945284">
        <w:rPr>
          <w:noProof/>
        </w:rPr>
        <w:pict>
          <v:shape id="_x0000_i1842" type="#_x0000_t75" alt="195569461.emf" style="width:12pt;height:12pt;visibility:visible;mso-wrap-style:square">
            <v:imagedata r:id="rId10" o:title="195569461"/>
          </v:shape>
        </w:pict>
      </w:r>
      <w:r w:rsidR="00347871">
        <w:t xml:space="preserve"> subject type</w:t>
      </w:r>
      <w:r w:rsidR="00347871">
        <w:rPr>
          <w:rFonts w:cs="Arial"/>
        </w:rPr>
        <w:fldChar w:fldCharType="begin"/>
      </w:r>
      <w:r w:rsidR="00347871">
        <w:instrText>XE"</w:instrText>
      </w:r>
      <w:r w:rsidR="00347871" w:rsidRPr="00413D75">
        <w:rPr>
          <w:rFonts w:cs="Arial"/>
        </w:rPr>
        <w:instrText>subject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p>
    <w:p w:rsidR="00347871" w:rsidRDefault="00347871" w:rsidP="004E3AD0">
      <w:pPr>
        <w:pStyle w:val="BodyText"/>
        <w:spacing w:before="60" w:after="120"/>
        <w:ind w:firstLine="720"/>
      </w:pPr>
      <w:r>
        <w:t>The type which is the context of a pattern of type. The pattern is "about" the subject type.</w:t>
      </w:r>
    </w:p>
    <w:p w:rsidR="00347871" w:rsidRDefault="00347871" w:rsidP="00347871"/>
    <w:p w:rsidR="00347871" w:rsidRDefault="00347871" w:rsidP="00347871">
      <w:pPr>
        <w:pStyle w:val="Heading2"/>
      </w:pPr>
      <w:bookmarkStart w:id="218" w:name="_db3584921c2bbbb3ffc7bb9b672cb4c2"/>
      <w:bookmarkStart w:id="219" w:name="_Toc477719487"/>
      <w:r>
        <w:t>Association Subsetting</w:t>
      </w:r>
      <w:bookmarkEnd w:id="218"/>
      <w:bookmarkEnd w:id="219"/>
      <w:r w:rsidRPr="003A31EC">
        <w:rPr>
          <w:rFonts w:cs="Arial"/>
        </w:rPr>
        <w:t xml:space="preserve"> </w:t>
      </w:r>
      <w:r>
        <w:rPr>
          <w:rFonts w:cs="Arial"/>
        </w:rPr>
        <w:fldChar w:fldCharType="begin"/>
      </w:r>
      <w:r>
        <w:instrText>XE"</w:instrText>
      </w:r>
      <w:r w:rsidRPr="00413D75">
        <w:rPr>
          <w:rFonts w:cs="Arial"/>
        </w:rPr>
        <w:instrText>Subsetting</w:instrText>
      </w:r>
      <w:r>
        <w:instrText>"</w:instrText>
      </w:r>
      <w:r>
        <w:rPr>
          <w:rFonts w:cs="Arial"/>
        </w:rPr>
        <w:fldChar w:fldCharType="end"/>
      </w:r>
      <w:r w:rsidR="009E71B4">
        <w:rPr>
          <w:rFonts w:cs="Arial"/>
        </w:rPr>
        <w:t xml:space="preserve"> </w:t>
      </w:r>
    </w:p>
    <w:p w:rsidR="00347871" w:rsidRDefault="00347871" w:rsidP="00F71BA8">
      <w:r>
        <w:t>In a pattern or mapping rule, defines a variable that represents a subset of another property (or if multiple, their union). The subset may be constrained by a more specific type, expressions or required cardinalities.</w:t>
      </w:r>
      <w:r>
        <w:br/>
        <w:t>Subset: Set A is a subset of set B if all of the elements (if any) of set A are contained in set B</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841" type="#_x0000_t75" alt="195569461.emf" style="width:12pt;height:12pt;visibility:visible;mso-wrap-style:square">
            <v:imagedata r:id="rId10" o:title="195569461"/>
          </v:shape>
        </w:pict>
      </w:r>
      <w:r w:rsidR="00347871">
        <w:t xml:space="preserve"> subsets</w:t>
      </w:r>
      <w:r w:rsidR="00347871">
        <w:rPr>
          <w:rFonts w:cs="Arial"/>
        </w:rPr>
        <w:fldChar w:fldCharType="begin"/>
      </w:r>
      <w:r w:rsidR="00347871">
        <w:instrText>XE"</w:instrText>
      </w:r>
      <w:r w:rsidR="00347871" w:rsidRPr="00413D75">
        <w:rPr>
          <w:rFonts w:cs="Arial"/>
        </w:rPr>
        <w:instrText>subsets</w:instrText>
      </w:r>
      <w:r w:rsidR="00347871">
        <w:instrText>"</w:instrText>
      </w:r>
      <w:r w:rsidR="00347871">
        <w:rPr>
          <w:rFonts w:cs="Arial"/>
        </w:rPr>
        <w:fldChar w:fldCharType="end"/>
      </w:r>
      <w:r w:rsidR="00347871">
        <w:t xml:space="preserve"> : </w:t>
      </w:r>
      <w:hyperlink w:anchor="_4d83e476040c7444758dda440d3096fc" w:history="1">
        <w:r w:rsidR="00347871">
          <w:rPr>
            <w:rStyle w:val="Hyperlink"/>
          </w:rPr>
          <w:t>Pattern Variable</w:t>
        </w:r>
      </w:hyperlink>
      <w:r w:rsidR="00347871">
        <w:t xml:space="preserve"> [*] </w:t>
      </w:r>
    </w:p>
    <w:p w:rsidR="00347871" w:rsidRDefault="00347871" w:rsidP="004E3AD0">
      <w:pPr>
        <w:pStyle w:val="BodyText"/>
        <w:spacing w:before="60" w:after="120"/>
        <w:ind w:firstLine="720"/>
      </w:pPr>
      <w:r>
        <w:t>Variable that a subset variable subsets. The subset variable shall be populated by a subset of the &lt;subsets&gt; variable based on the type and constraints of the subset variable.</w:t>
      </w:r>
    </w:p>
    <w:p w:rsidR="00347871" w:rsidRDefault="00FB4EB2" w:rsidP="00347871">
      <w:pPr>
        <w:ind w:firstLine="720"/>
      </w:pPr>
      <w:r w:rsidRPr="00945284">
        <w:rPr>
          <w:noProof/>
        </w:rPr>
        <w:pict>
          <v:shape id="_x0000_i1840" type="#_x0000_t75" alt="195569461.emf" style="width:12pt;height:12pt;visibility:visible;mso-wrap-style:square">
            <v:imagedata r:id="rId10" o:title="195569461"/>
          </v:shape>
        </w:pict>
      </w:r>
      <w:r w:rsidR="00347871">
        <w:t xml:space="preserve"> has subset</w:t>
      </w:r>
      <w:r w:rsidR="00347871">
        <w:rPr>
          <w:rFonts w:cs="Arial"/>
        </w:rPr>
        <w:fldChar w:fldCharType="begin"/>
      </w:r>
      <w:r w:rsidR="00347871">
        <w:instrText>XE"</w:instrText>
      </w:r>
      <w:r w:rsidR="00347871" w:rsidRPr="00413D75">
        <w:rPr>
          <w:rFonts w:cs="Arial"/>
        </w:rPr>
        <w:instrText>has subset</w:instrText>
      </w:r>
      <w:r w:rsidR="00347871">
        <w:instrText>"</w:instrText>
      </w:r>
      <w:r w:rsidR="00347871">
        <w:rPr>
          <w:rFonts w:cs="Arial"/>
        </w:rPr>
        <w:fldChar w:fldCharType="end"/>
      </w:r>
      <w:r w:rsidR="00347871">
        <w:t xml:space="preserve"> : </w:t>
      </w:r>
      <w:hyperlink w:anchor="_4d83e476040c7444758dda440d3096fc" w:history="1">
        <w:r w:rsidR="00347871">
          <w:rPr>
            <w:rStyle w:val="Hyperlink"/>
          </w:rPr>
          <w:t>Pattern Variable</w:t>
        </w:r>
      </w:hyperlink>
      <w:r w:rsidR="00347871">
        <w:t xml:space="preserve"> [*] </w:t>
      </w:r>
    </w:p>
    <w:p w:rsidR="00347871" w:rsidRDefault="00347871" w:rsidP="004E3AD0">
      <w:pPr>
        <w:pStyle w:val="BodyText"/>
        <w:spacing w:before="60" w:after="120"/>
        <w:ind w:firstLine="720"/>
      </w:pPr>
      <w:r>
        <w:t>Subsets of the variable.</w:t>
      </w:r>
    </w:p>
    <w:p w:rsidR="00347871" w:rsidRDefault="00347871" w:rsidP="00347871"/>
    <w:p w:rsidR="00347871" w:rsidRDefault="00347871" w:rsidP="00347871">
      <w:pPr>
        <w:pStyle w:val="Heading2"/>
      </w:pPr>
      <w:bookmarkStart w:id="220" w:name="_e31b27a7745289f6f0e539acb4a8b867"/>
      <w:bookmarkStart w:id="221" w:name="_Toc477719488"/>
      <w:r>
        <w:t>Class Type Pattern Variable</w:t>
      </w:r>
      <w:bookmarkEnd w:id="220"/>
      <w:bookmarkEnd w:id="221"/>
      <w:r w:rsidRPr="003A31EC">
        <w:rPr>
          <w:rFonts w:cs="Arial"/>
        </w:rPr>
        <w:t xml:space="preserve"> </w:t>
      </w:r>
      <w:r>
        <w:rPr>
          <w:rFonts w:cs="Arial"/>
        </w:rPr>
        <w:fldChar w:fldCharType="begin"/>
      </w:r>
      <w:r>
        <w:instrText>XE"</w:instrText>
      </w:r>
      <w:r w:rsidRPr="00413D75">
        <w:rPr>
          <w:rFonts w:cs="Arial"/>
        </w:rPr>
        <w:instrText>Type Pattern Variable</w:instrText>
      </w:r>
      <w:r>
        <w:instrText>"</w:instrText>
      </w:r>
      <w:r>
        <w:rPr>
          <w:rFonts w:cs="Arial"/>
        </w:rPr>
        <w:fldChar w:fldCharType="end"/>
      </w:r>
      <w:r w:rsidR="009E71B4">
        <w:rPr>
          <w:rFonts w:cs="Arial"/>
        </w:rPr>
        <w:t xml:space="preserve"> </w:t>
      </w:r>
    </w:p>
    <w:p w:rsidR="00347871" w:rsidRDefault="00347871" w:rsidP="00F71BA8">
      <w:r>
        <w:t>Type Pattern variable is an abstract supertype that provides for a restriction that parts and focus properties must be owned by a pattern of a 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Direct Supertypes</w:t>
      </w:r>
    </w:p>
    <w:p w:rsidR="00347871" w:rsidRDefault="00CC4F8E" w:rsidP="00347871">
      <w:pPr>
        <w:ind w:left="360"/>
      </w:pPr>
      <w:hyperlink w:anchor="_4d83e476040c7444758dda440d3096fc" w:history="1">
        <w:r w:rsidR="00347871">
          <w:rPr>
            <w:rStyle w:val="Hyperlink"/>
          </w:rPr>
          <w:t>Pattern Variable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839" type="#_x0000_t75" alt="-2038262613.emf" style="width:12pt;height:12pt;visibility:visible;mso-wrap-style:square">
            <v:imagedata r:id="rId26" o:title="-2038262613"/>
          </v:shape>
        </w:pict>
      </w:r>
      <w:r w:rsidR="00347871">
        <w:t xml:space="preserve"> </w:t>
      </w:r>
      <w:r w:rsidR="007A366F">
        <w:t>&lt;&lt;Restriction&gt;&gt;</w:t>
      </w:r>
      <w:r w:rsidR="00347871">
        <w:t xml:space="preserve"> : </w:t>
      </w:r>
      <w:hyperlink w:anchor="_d887c32e4bfb53e43fcdbf0a0fa25c0f" w:history="1">
        <w:r w:rsidR="00347871">
          <w:rPr>
            <w:rStyle w:val="Hyperlink"/>
          </w:rPr>
          <w:t>Pattern of Type</w:t>
        </w:r>
      </w:hyperlink>
      <w:r w:rsidR="00347871">
        <w:t xml:space="preserve">   </w:t>
      </w:r>
      <w:r w:rsidR="00347871" w:rsidRPr="00833C5F">
        <w:rPr>
          <w:i/>
        </w:rPr>
        <w:t>Redefines</w:t>
      </w:r>
      <w:r w:rsidR="00347871">
        <w:t>: has owning pattern:</w:t>
      </w:r>
      <w:hyperlink w:anchor="_8d9c945b6f864c34fdd7a91d4d62755f" w:history="1">
        <w:r w:rsidR="00347871">
          <w:rPr>
            <w:rStyle w:val="Hyperlink"/>
          </w:rPr>
          <w:t>Pattern</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222" w:name="_ac5a167de63e72c31b8944200289955d"/>
      <w:bookmarkStart w:id="223" w:name="_Toc477719489"/>
      <w:r>
        <w:t>Class Variable Binding</w:t>
      </w:r>
      <w:bookmarkEnd w:id="222"/>
      <w:bookmarkEnd w:id="223"/>
      <w:r w:rsidRPr="003A31EC">
        <w:rPr>
          <w:rFonts w:cs="Arial"/>
        </w:rPr>
        <w:t xml:space="preserve"> </w:t>
      </w:r>
      <w:r>
        <w:rPr>
          <w:rFonts w:cs="Arial"/>
        </w:rPr>
        <w:fldChar w:fldCharType="begin"/>
      </w:r>
      <w:r>
        <w:instrText>XE"</w:instrText>
      </w:r>
      <w:r w:rsidRPr="00413D75">
        <w:rPr>
          <w:rFonts w:cs="Arial"/>
        </w:rPr>
        <w:instrText>Variable Binding</w:instrText>
      </w:r>
      <w:r>
        <w:instrText>"</w:instrText>
      </w:r>
      <w:r>
        <w:rPr>
          <w:rFonts w:cs="Arial"/>
        </w:rPr>
        <w:fldChar w:fldCharType="end"/>
      </w:r>
      <w:r w:rsidR="009E71B4">
        <w:rPr>
          <w:rFonts w:cs="Arial"/>
        </w:rPr>
        <w:t xml:space="preserve"> </w:t>
      </w:r>
    </w:p>
    <w:p w:rsidR="00347871" w:rsidRDefault="00347871" w:rsidP="00F71BA8">
      <w:r>
        <w:t>A variable binding defines a value for a particular variable of a particular owning pattern as part of a pattern match.</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fc2f0705a64d5c70ef77abee949487df" w:history="1">
        <w:r w:rsidR="00347871">
          <w:rPr>
            <w:rStyle w:val="Hyperlink"/>
          </w:rPr>
          <w:t>Owned Property Binding</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838" type="#_x0000_t75" alt="195569461.emf" style="width:12pt;height:12pt;visibility:visible;mso-wrap-style:square">
            <v:imagedata r:id="rId10" o:title="195569461"/>
          </v:shape>
        </w:pict>
      </w:r>
      <w:r w:rsidR="00347871">
        <w:t xml:space="preserve"> </w:t>
      </w:r>
      <w:r w:rsidR="007A366F">
        <w:t>&lt;&lt;Restriction&gt;&gt;</w:t>
      </w:r>
      <w:r w:rsidR="00347871">
        <w:t xml:space="preserve"> : </w:t>
      </w:r>
      <w:hyperlink w:anchor="_4d83e476040c7444758dda440d3096fc" w:history="1">
        <w:r w:rsidR="00347871">
          <w:rPr>
            <w:rStyle w:val="Hyperlink"/>
          </w:rPr>
          <w:t>Pattern Variable</w:t>
        </w:r>
      </w:hyperlink>
      <w:r w:rsidR="00347871">
        <w:t xml:space="preserve"> [1]   </w:t>
      </w:r>
      <w:r w:rsidR="00347871" w:rsidRPr="00833C5F">
        <w:rPr>
          <w:i/>
        </w:rPr>
        <w:t>Redefines</w:t>
      </w:r>
      <w:r w:rsidR="00347871">
        <w:t>: bound by:</w:t>
      </w:r>
      <w:hyperlink w:anchor="_aec2b4f875c8e48059ff0f3cf4fdb05d" w:history="1">
        <w:r w:rsidR="00347871">
          <w:rPr>
            <w:rStyle w:val="Hyperlink"/>
          </w:rPr>
          <w:t>Property Type</w:t>
        </w:r>
      </w:hyperlink>
      <w:r w:rsidR="00347871">
        <w:rPr>
          <w:rStyle w:val="Hyperlink"/>
        </w:rPr>
        <w:t xml:space="preserve">   </w:t>
      </w:r>
      <w:r w:rsidR="00347871">
        <w:t xml:space="preserve"> </w:t>
      </w:r>
    </w:p>
    <w:p w:rsidR="00347871" w:rsidRDefault="00FB4EB2" w:rsidP="00347871">
      <w:pPr>
        <w:ind w:left="605" w:hanging="245"/>
      </w:pPr>
      <w:r w:rsidRPr="00945284">
        <w:rPr>
          <w:noProof/>
        </w:rPr>
        <w:pict>
          <v:shape id="_x0000_i1837" type="#_x0000_t75" alt="-2038262613.emf" style="width:12pt;height:12pt;visibility:visible;mso-wrap-style:square">
            <v:imagedata r:id="rId26" o:title="-2038262613"/>
          </v:shape>
        </w:pict>
      </w:r>
      <w:r w:rsidR="00347871">
        <w:t xml:space="preserve">  : </w:t>
      </w:r>
      <w:hyperlink w:anchor="_20441cde84fc110fd98c6fa01fbf663f" w:history="1">
        <w:r w:rsidR="00347871">
          <w:rPr>
            <w:rStyle w:val="Hyperlink"/>
          </w:rPr>
          <w:t>Pattern Match</w:t>
        </w:r>
      </w:hyperlink>
      <w:r w:rsidR="00347871">
        <w:t xml:space="preserve"> [1]   </w:t>
      </w:r>
      <w:r w:rsidR="00347871" w:rsidRPr="00833C5F">
        <w:rPr>
          <w:i/>
        </w:rPr>
        <w:t>Redefines</w:t>
      </w:r>
      <w:r w:rsidR="00347871">
        <w:t>: stated by:</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a03c330ee6bad05b889429f3ac24755e" w:history="1">
        <w:r w:rsidRPr="00446E2F">
          <w:rPr>
            <w:rStyle w:val="Hyperlink"/>
            <w:color w:val="0066FF"/>
          </w:rPr>
          <w:t>Pattern Bindings</w:t>
        </w:r>
      </w:hyperlink>
      <w:r w:rsidR="00446E2F">
        <w:t xml:space="preserve"> </w:t>
      </w:r>
    </w:p>
    <w:p w:rsidR="00347871" w:rsidRDefault="00347871" w:rsidP="00347871"/>
    <w:p w:rsidR="00347871" w:rsidRDefault="00347871" w:rsidP="00347871">
      <w:pPr>
        <w:pStyle w:val="Heading3"/>
      </w:pPr>
      <w:bookmarkStart w:id="224" w:name="_8e8a996acf04b8f7f4fbad8fd901f2c2"/>
      <w:bookmarkStart w:id="225" w:name="_Toc477719490"/>
      <w:r>
        <w:t>Enumeration Variable Qualification</w:t>
      </w:r>
      <w:bookmarkEnd w:id="224"/>
      <w:bookmarkEnd w:id="225"/>
      <w:r w:rsidRPr="003A31EC">
        <w:rPr>
          <w:rFonts w:cs="Arial"/>
        </w:rPr>
        <w:t xml:space="preserve"> </w:t>
      </w:r>
      <w:r w:rsidR="00951276">
        <w:rPr>
          <w:rFonts w:cs="Arial"/>
        </w:rPr>
        <w:fldChar w:fldCharType="begin"/>
      </w:r>
      <w:r w:rsidR="00951276">
        <w:instrText>XE"</w:instrText>
      </w:r>
      <w:r w:rsidR="00951276" w:rsidRPr="00413D75">
        <w:rPr>
          <w:rFonts w:cs="Arial"/>
        </w:rPr>
        <w:instrText>Variable Qualification</w:instrText>
      </w:r>
      <w:r w:rsidR="00951276">
        <w:instrText>"</w:instrText>
      </w:r>
      <w:r w:rsidR="00951276">
        <w:rPr>
          <w:rFonts w:cs="Arial"/>
        </w:rPr>
        <w:fldChar w:fldCharType="end"/>
      </w:r>
      <w:r w:rsidR="000C6CB8">
        <w:rPr>
          <w:rFonts w:cs="Arial"/>
        </w:rPr>
        <w:t xml:space="preserve"> </w:t>
      </w:r>
    </w:p>
    <w:p w:rsidR="00347871" w:rsidRDefault="00347871" w:rsidP="00A318C1">
      <w:pPr>
        <w:pStyle w:val="BodyText"/>
      </w:pPr>
      <w:r>
        <w:t>Variable qualification values define the behavior of an element with respect to a pattern - how it impacts the selection, evaluation or assertion of the pattern.</w:t>
      </w:r>
    </w:p>
    <w:p w:rsidR="00347871" w:rsidRDefault="00347871" w:rsidP="00347871">
      <w:pPr>
        <w:pStyle w:val="Code0"/>
      </w:pPr>
      <w:r>
        <w:t>package SMIF Conceptual Model::Patterns</w:t>
      </w:r>
    </w:p>
    <w:p w:rsidR="00347871" w:rsidRDefault="00347871" w:rsidP="00347871">
      <w:pPr>
        <w:pStyle w:val="Code0"/>
      </w:pPr>
      <w:r>
        <w:t>public enum Variable Qualification</w:t>
      </w:r>
    </w:p>
    <w:p w:rsidR="00347871" w:rsidRDefault="00347871" w:rsidP="00347871">
      <w:pPr>
        <w:pStyle w:val="Code0"/>
      </w:pPr>
      <w:r>
        <w:t>{Select, Optional, Assert, Negate, Exactly One, There Exists, All}</w:t>
      </w:r>
    </w:p>
    <w:p w:rsidR="00347871" w:rsidRDefault="00347871" w:rsidP="00347871">
      <w:pPr>
        <w:pStyle w:val="Code0"/>
      </w:pPr>
    </w:p>
    <w:p w:rsidR="00347871" w:rsidRPr="002A7C0D" w:rsidRDefault="00347871" w:rsidP="00232C10">
      <w:pPr>
        <w:pStyle w:val="Subtitle"/>
        <w:spacing w:before="120"/>
        <w:rPr>
          <w:rStyle w:val="IntenseEmphasis"/>
          <w:sz w:val="24"/>
          <w:szCs w:val="24"/>
        </w:rPr>
      </w:pPr>
      <w:r w:rsidRPr="002A7C0D">
        <w:rPr>
          <w:rStyle w:val="IntenseEmphasis"/>
          <w:sz w:val="24"/>
          <w:szCs w:val="24"/>
        </w:rPr>
        <w:t>Literals</w:t>
      </w:r>
    </w:p>
    <w:p w:rsidR="00347871" w:rsidRDefault="00FB4EB2" w:rsidP="00347871">
      <w:pPr>
        <w:ind w:left="605" w:hanging="245"/>
      </w:pPr>
      <w:r w:rsidRPr="00945284">
        <w:rPr>
          <w:noProof/>
        </w:rPr>
        <w:pict>
          <v:shape id="_x0000_i1836" type="#_x0000_t75" alt="2122609207.emf" style="width:12pt;height:12pt;visibility:visible;mso-wrap-style:square">
            <v:imagedata r:id="rId31" o:title="2122609207"/>
          </v:shape>
        </w:pict>
      </w:r>
      <w:r w:rsidR="00347871">
        <w:t xml:space="preserve"> Select</w:t>
      </w:r>
      <w:r w:rsidR="00347871">
        <w:rPr>
          <w:rFonts w:cs="Arial"/>
        </w:rPr>
        <w:fldChar w:fldCharType="begin"/>
      </w:r>
      <w:r w:rsidR="00347871">
        <w:instrText>XE"</w:instrText>
      </w:r>
      <w:r w:rsidR="00347871" w:rsidRPr="00413D75">
        <w:rPr>
          <w:rFonts w:cs="Arial"/>
        </w:rPr>
        <w:instrText>Select</w:instrText>
      </w:r>
      <w:r w:rsidR="00347871">
        <w:instrText>"</w:instrText>
      </w:r>
      <w:r w:rsidR="00347871">
        <w:rPr>
          <w:rFonts w:cs="Arial"/>
        </w:rPr>
        <w:fldChar w:fldCharType="end"/>
      </w:r>
    </w:p>
    <w:p w:rsidR="00347871" w:rsidRDefault="00347871" w:rsidP="00A318C1">
      <w:pPr>
        <w:pStyle w:val="BodyText"/>
      </w:pPr>
      <w:r>
        <w:t>Select is used in query and mapping patterns, all elements of the classified type that match the pattern are selected as instances of the pattern.</w:t>
      </w:r>
      <w:r>
        <w:br/>
        <w:t>Select may be considered a qualified "All". Select does not assert the existence of something, it determines the existence of a pattern match such that other assertions may be made.</w:t>
      </w:r>
      <w:r>
        <w:br/>
        <w:t>Where a pattern is asserted, "Select" variables shall be asserted.</w:t>
      </w:r>
      <w:r>
        <w:br/>
        <w:t>Relationships between properties with &lt;quantifier&gt;=Select must hold between the selected properties for the pattern to be asserted.</w:t>
      </w:r>
      <w:r>
        <w:br/>
      </w:r>
      <w:r>
        <w:br/>
      </w:r>
    </w:p>
    <w:p w:rsidR="00347871" w:rsidRDefault="00FB4EB2" w:rsidP="00347871">
      <w:pPr>
        <w:ind w:left="605" w:hanging="245"/>
      </w:pPr>
      <w:r w:rsidRPr="00945284">
        <w:rPr>
          <w:noProof/>
        </w:rPr>
        <w:pict>
          <v:shape id="_x0000_i1835" type="#_x0000_t75" alt="2122609207.emf" style="width:12pt;height:12pt;visibility:visible;mso-wrap-style:square">
            <v:imagedata r:id="rId31" o:title="2122609207"/>
          </v:shape>
        </w:pict>
      </w:r>
      <w:r w:rsidR="00347871">
        <w:t xml:space="preserve"> Optional</w:t>
      </w:r>
      <w:r w:rsidR="00347871">
        <w:rPr>
          <w:rFonts w:cs="Arial"/>
        </w:rPr>
        <w:fldChar w:fldCharType="begin"/>
      </w:r>
      <w:r w:rsidR="00347871">
        <w:instrText>XE"</w:instrText>
      </w:r>
      <w:r w:rsidR="00347871" w:rsidRPr="00413D75">
        <w:rPr>
          <w:rFonts w:cs="Arial"/>
        </w:rPr>
        <w:instrText>Optional</w:instrText>
      </w:r>
      <w:r w:rsidR="00347871">
        <w:instrText>"</w:instrText>
      </w:r>
      <w:r w:rsidR="00347871">
        <w:rPr>
          <w:rFonts w:cs="Arial"/>
        </w:rPr>
        <w:fldChar w:fldCharType="end"/>
      </w:r>
    </w:p>
    <w:p w:rsidR="00347871" w:rsidRDefault="00347871" w:rsidP="00A318C1">
      <w:pPr>
        <w:pStyle w:val="BodyText"/>
      </w:pPr>
      <w:r>
        <w:t>Optional is used in query and mapping patterns, the property shall be populated as a consequence of the pattern matching.</w:t>
      </w:r>
      <w:r>
        <w:br/>
        <w:t>Where a pattern is asserted, "Optional" variables shall not be asserted.</w:t>
      </w:r>
      <w:r>
        <w:br/>
        <w:t>Optional is the default if no qualification is stated.</w:t>
      </w:r>
    </w:p>
    <w:p w:rsidR="00347871" w:rsidRDefault="00FB4EB2" w:rsidP="00347871">
      <w:pPr>
        <w:ind w:left="605" w:hanging="245"/>
      </w:pPr>
      <w:r w:rsidRPr="00945284">
        <w:rPr>
          <w:noProof/>
        </w:rPr>
        <w:pict>
          <v:shape id="_x0000_i1834" type="#_x0000_t75" alt="2122609207.emf" style="width:12pt;height:12pt;visibility:visible;mso-wrap-style:square">
            <v:imagedata r:id="rId31" o:title="2122609207"/>
          </v:shape>
        </w:pict>
      </w:r>
      <w:r w:rsidR="00347871">
        <w:t xml:space="preserve"> Assert</w:t>
      </w:r>
      <w:r w:rsidR="00347871">
        <w:rPr>
          <w:rFonts w:cs="Arial"/>
        </w:rPr>
        <w:fldChar w:fldCharType="begin"/>
      </w:r>
      <w:r w:rsidR="00347871">
        <w:instrText>XE"</w:instrText>
      </w:r>
      <w:r w:rsidR="00347871" w:rsidRPr="00413D75">
        <w:rPr>
          <w:rFonts w:cs="Arial"/>
        </w:rPr>
        <w:instrText>Assert</w:instrText>
      </w:r>
      <w:r w:rsidR="00347871">
        <w:instrText>"</w:instrText>
      </w:r>
      <w:r w:rsidR="00347871">
        <w:rPr>
          <w:rFonts w:cs="Arial"/>
        </w:rPr>
        <w:fldChar w:fldCharType="end"/>
      </w:r>
    </w:p>
    <w:p w:rsidR="00347871" w:rsidRDefault="00347871" w:rsidP="00A318C1">
      <w:pPr>
        <w:pStyle w:val="BodyText"/>
      </w:pPr>
      <w:r>
        <w:t>The property does not impact the selection of the pattern, it is an asserted consequence of the pattern.</w:t>
      </w:r>
    </w:p>
    <w:p w:rsidR="00347871" w:rsidRDefault="00FB4EB2" w:rsidP="00347871">
      <w:pPr>
        <w:ind w:left="605" w:hanging="245"/>
      </w:pPr>
      <w:r w:rsidRPr="00945284">
        <w:rPr>
          <w:noProof/>
        </w:rPr>
        <w:pict>
          <v:shape id="_x0000_i1833" type="#_x0000_t75" alt="2122609207.emf" style="width:12pt;height:12pt;visibility:visible;mso-wrap-style:square">
            <v:imagedata r:id="rId31" o:title="2122609207"/>
          </v:shape>
        </w:pict>
      </w:r>
      <w:r w:rsidR="00347871">
        <w:t xml:space="preserve"> Negate</w:t>
      </w:r>
      <w:r w:rsidR="00347871">
        <w:rPr>
          <w:rFonts w:cs="Arial"/>
        </w:rPr>
        <w:fldChar w:fldCharType="begin"/>
      </w:r>
      <w:r w:rsidR="00347871">
        <w:instrText>XE"</w:instrText>
      </w:r>
      <w:r w:rsidR="00347871" w:rsidRPr="00413D75">
        <w:rPr>
          <w:rFonts w:cs="Arial"/>
        </w:rPr>
        <w:instrText>Negate</w:instrText>
      </w:r>
      <w:r w:rsidR="00347871">
        <w:instrText>"</w:instrText>
      </w:r>
      <w:r w:rsidR="00347871">
        <w:rPr>
          <w:rFonts w:cs="Arial"/>
        </w:rPr>
        <w:fldChar w:fldCharType="end"/>
      </w:r>
    </w:p>
    <w:p w:rsidR="00347871" w:rsidRDefault="00347871" w:rsidP="00A318C1">
      <w:pPr>
        <w:pStyle w:val="BodyText"/>
      </w:pPr>
      <w:r>
        <w:t>The property does not impact the selection of the pattern, it is negated consequence of the pattern - it may not exist.</w:t>
      </w:r>
    </w:p>
    <w:p w:rsidR="00347871" w:rsidRDefault="00FB4EB2" w:rsidP="00347871">
      <w:pPr>
        <w:ind w:left="605" w:hanging="245"/>
      </w:pPr>
      <w:r w:rsidRPr="00945284">
        <w:rPr>
          <w:noProof/>
        </w:rPr>
        <w:pict>
          <v:shape id="_x0000_i1832" type="#_x0000_t75" alt="2122609207.emf" style="width:12pt;height:12pt;visibility:visible;mso-wrap-style:square">
            <v:imagedata r:id="rId31" o:title="2122609207"/>
          </v:shape>
        </w:pict>
      </w:r>
      <w:r w:rsidR="00347871">
        <w:t xml:space="preserve"> Exactly One</w:t>
      </w:r>
      <w:r w:rsidR="00347871">
        <w:rPr>
          <w:rFonts w:cs="Arial"/>
        </w:rPr>
        <w:fldChar w:fldCharType="begin"/>
      </w:r>
      <w:r w:rsidR="00347871">
        <w:instrText>XE"</w:instrText>
      </w:r>
      <w:r w:rsidR="00347871" w:rsidRPr="00413D75">
        <w:rPr>
          <w:rFonts w:cs="Arial"/>
        </w:rPr>
        <w:instrText>Exactly One</w:instrText>
      </w:r>
      <w:r w:rsidR="00347871">
        <w:instrText>"</w:instrText>
      </w:r>
      <w:r w:rsidR="00347871">
        <w:rPr>
          <w:rFonts w:cs="Arial"/>
        </w:rPr>
        <w:fldChar w:fldCharType="end"/>
      </w:r>
    </w:p>
    <w:p w:rsidR="00347871" w:rsidRDefault="00347871" w:rsidP="00A318C1">
      <w:pPr>
        <w:pStyle w:val="BodyText"/>
      </w:pPr>
      <w:r>
        <w:t>The existential quantifier limited to exactly one of a potentially larger set of the properties type.</w:t>
      </w:r>
    </w:p>
    <w:p w:rsidR="00347871" w:rsidRDefault="00FB4EB2" w:rsidP="00347871">
      <w:pPr>
        <w:ind w:left="605" w:hanging="245"/>
      </w:pPr>
      <w:r w:rsidRPr="00945284">
        <w:rPr>
          <w:noProof/>
        </w:rPr>
        <w:lastRenderedPageBreak/>
        <w:pict>
          <v:shape id="_x0000_i1831" type="#_x0000_t75" alt="2122609207.emf" style="width:12pt;height:12pt;visibility:visible;mso-wrap-style:square">
            <v:imagedata r:id="rId31" o:title="2122609207"/>
          </v:shape>
        </w:pict>
      </w:r>
      <w:r w:rsidR="00347871">
        <w:t xml:space="preserve"> There Exists</w:t>
      </w:r>
      <w:r w:rsidR="00347871">
        <w:rPr>
          <w:rFonts w:cs="Arial"/>
        </w:rPr>
        <w:fldChar w:fldCharType="begin"/>
      </w:r>
      <w:r w:rsidR="00347871">
        <w:instrText>XE"</w:instrText>
      </w:r>
      <w:r w:rsidR="00347871" w:rsidRPr="00413D75">
        <w:rPr>
          <w:rFonts w:cs="Arial"/>
        </w:rPr>
        <w:instrText>There Exists</w:instrText>
      </w:r>
      <w:r w:rsidR="00347871">
        <w:instrText>"</w:instrText>
      </w:r>
      <w:r w:rsidR="00347871">
        <w:rPr>
          <w:rFonts w:cs="Arial"/>
        </w:rPr>
        <w:fldChar w:fldCharType="end"/>
      </w:r>
    </w:p>
    <w:p w:rsidR="00347871" w:rsidRDefault="00347871" w:rsidP="00A318C1">
      <w:pPr>
        <w:pStyle w:val="BodyText"/>
      </w:pPr>
      <w:r>
        <w:t xml:space="preserve">The existential quantifier - at least one of the properties type.  </w:t>
      </w:r>
    </w:p>
    <w:p w:rsidR="00347871" w:rsidRDefault="00FB4EB2" w:rsidP="00347871">
      <w:pPr>
        <w:ind w:left="605" w:hanging="245"/>
      </w:pPr>
      <w:r w:rsidRPr="00945284">
        <w:rPr>
          <w:noProof/>
        </w:rPr>
        <w:pict>
          <v:shape id="_x0000_i1830" type="#_x0000_t75" alt="2122609207.emf" style="width:12pt;height:12pt;visibility:visible;mso-wrap-style:square">
            <v:imagedata r:id="rId31" o:title="2122609207"/>
          </v:shape>
        </w:pict>
      </w:r>
      <w:r w:rsidR="00347871">
        <w:t xml:space="preserve"> All</w:t>
      </w:r>
      <w:r w:rsidR="00347871">
        <w:rPr>
          <w:rFonts w:cs="Arial"/>
        </w:rPr>
        <w:fldChar w:fldCharType="begin"/>
      </w:r>
      <w:r w:rsidR="00347871">
        <w:instrText>XE"</w:instrText>
      </w:r>
      <w:r w:rsidR="00347871" w:rsidRPr="00413D75">
        <w:rPr>
          <w:rFonts w:cs="Arial"/>
        </w:rPr>
        <w:instrText>All</w:instrText>
      </w:r>
      <w:r w:rsidR="00347871">
        <w:instrText>"</w:instrText>
      </w:r>
      <w:r w:rsidR="00347871">
        <w:rPr>
          <w:rFonts w:cs="Arial"/>
        </w:rPr>
        <w:fldChar w:fldCharType="end"/>
      </w:r>
    </w:p>
    <w:p w:rsidR="00347871" w:rsidRDefault="00347871" w:rsidP="00A318C1">
      <w:pPr>
        <w:pStyle w:val="BodyText"/>
      </w:pPr>
      <w:r>
        <w:t>The universal quantifier - the quantified property is a stand-in for all elements of  the existent of the quantified type</w:t>
      </w:r>
    </w:p>
    <w:p w:rsidR="00347871" w:rsidRDefault="00FB4EB2" w:rsidP="00347871">
      <w:pPr>
        <w:jc w:val="center"/>
      </w:pPr>
      <w:r w:rsidRPr="00945284">
        <w:rPr>
          <w:noProof/>
        </w:rPr>
        <w:pict>
          <v:shape id="Picture 1441964904.emf" o:spid="_x0000_i1829" type="#_x0000_t75" alt="1441964904.emf" style="width:487.2pt;height:460.8pt;visibility:visible;mso-wrap-style:square">
            <v:imagedata r:id="rId33" o:title="1441964904"/>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Patterns</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226" w:name="_Toc477719491"/>
      <w:r>
        <w:t>SMIF Conceptual Model::Properties</w:t>
      </w:r>
      <w:bookmarkEnd w:id="226"/>
    </w:p>
    <w:p w:rsidR="00347871" w:rsidRDefault="00347871" w:rsidP="00A318C1">
      <w:pPr>
        <w:pStyle w:val="BodyText"/>
      </w:pPr>
      <w:r>
        <w:t>Properties define the most granular connections between entities or values. Properties may be used as the ends of relationships, to represent individual characteristics or as elements of a data structure.</w:t>
      </w:r>
    </w:p>
    <w:p w:rsidR="00347871" w:rsidRDefault="00347871" w:rsidP="00347871">
      <w:pPr>
        <w:pStyle w:val="Heading2"/>
      </w:pPr>
      <w:bookmarkStart w:id="227" w:name="_Toc477719492"/>
      <w:r>
        <w:t>Diagram: Characteristics</w:t>
      </w:r>
      <w:bookmarkEnd w:id="227"/>
    </w:p>
    <w:p w:rsidR="00347871" w:rsidRDefault="00FB4EB2" w:rsidP="00347871">
      <w:pPr>
        <w:jc w:val="center"/>
        <w:rPr>
          <w:rFonts w:cs="Arial"/>
        </w:rPr>
      </w:pPr>
      <w:r w:rsidRPr="00945284">
        <w:rPr>
          <w:noProof/>
        </w:rPr>
        <w:pict>
          <v:shape id="Picture -878115595.emf" o:spid="_x0000_i1828" type="#_x0000_t75" alt="-878115595.emf" style="width:487.2pt;height:394.8pt;visibility:visible;mso-wrap-style:square">
            <v:imagedata r:id="rId35" o:title="-878115595"/>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Characteristics</w:t>
      </w:r>
    </w:p>
    <w:p w:rsidR="00347871" w:rsidRDefault="00347871" w:rsidP="00347871">
      <w:pPr>
        <w:pStyle w:val="Heading2"/>
      </w:pPr>
      <w:bookmarkStart w:id="228" w:name="_Toc477719493"/>
      <w:r>
        <w:lastRenderedPageBreak/>
        <w:t>Diagram: Properties</w:t>
      </w:r>
      <w:bookmarkEnd w:id="228"/>
    </w:p>
    <w:p w:rsidR="00347871" w:rsidRDefault="00FB4EB2" w:rsidP="00347871">
      <w:pPr>
        <w:jc w:val="center"/>
        <w:rPr>
          <w:rFonts w:cs="Arial"/>
        </w:rPr>
      </w:pPr>
      <w:r w:rsidRPr="00945284">
        <w:rPr>
          <w:noProof/>
        </w:rPr>
        <w:pict>
          <v:shape id="Picture 1387659996.emf" o:spid="_x0000_i1827" type="#_x0000_t75" alt="1387659996.emf" style="width:487.2pt;height:424.8pt;visibility:visible;mso-wrap-style:square">
            <v:imagedata r:id="rId36" o:title="1387659996"/>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Properties</w:t>
      </w:r>
    </w:p>
    <w:p w:rsidR="00347871" w:rsidRDefault="00347871" w:rsidP="00347871">
      <w:r>
        <w:t xml:space="preserve"> </w:t>
      </w:r>
    </w:p>
    <w:p w:rsidR="00347871" w:rsidRDefault="00347871" w:rsidP="00347871"/>
    <w:p w:rsidR="00347871" w:rsidRDefault="00347871" w:rsidP="00347871">
      <w:pPr>
        <w:pStyle w:val="Heading2"/>
      </w:pPr>
      <w:bookmarkStart w:id="229" w:name="_630a40beaf4bbbac635cfcacaaf353d1"/>
      <w:bookmarkStart w:id="230" w:name="_Toc477719494"/>
      <w:r>
        <w:t>Class Annotation Property</w:t>
      </w:r>
      <w:bookmarkEnd w:id="229"/>
      <w:bookmarkEnd w:id="230"/>
      <w:r w:rsidRPr="003A31EC">
        <w:rPr>
          <w:rFonts w:cs="Arial"/>
        </w:rPr>
        <w:t xml:space="preserve"> </w:t>
      </w:r>
      <w:r>
        <w:rPr>
          <w:rFonts w:cs="Arial"/>
        </w:rPr>
        <w:fldChar w:fldCharType="begin"/>
      </w:r>
      <w:r>
        <w:instrText>XE"</w:instrText>
      </w:r>
      <w:r w:rsidRPr="00413D75">
        <w:rPr>
          <w:rFonts w:cs="Arial"/>
        </w:rPr>
        <w:instrText>Annotation Property</w:instrText>
      </w:r>
      <w:r>
        <w:instrText>"</w:instrText>
      </w:r>
      <w:r>
        <w:rPr>
          <w:rFonts w:cs="Arial"/>
        </w:rPr>
        <w:fldChar w:fldCharType="end"/>
      </w:r>
      <w:r w:rsidR="009E71B4">
        <w:rPr>
          <w:rFonts w:cs="Arial"/>
        </w:rPr>
        <w:t xml:space="preserve"> </w:t>
      </w:r>
    </w:p>
    <w:p w:rsidR="00347871" w:rsidRDefault="00347871" w:rsidP="00F71BA8">
      <w:r>
        <w:t>An annotation property is a specialization of property where the referenced elements represent metadata about the related proposition, structure or information (or model element) rather than a fact or condition of the domain being represented.</w:t>
      </w:r>
      <w:r>
        <w:br/>
        <w:t>For an annotation property, &lt;is of type&gt; describes instances of the structured type for which the property is defined.</w:t>
      </w:r>
      <w:r>
        <w:br/>
        <w:t>Typical uses of annotations include provenance of information, when a record was created, etc.</w:t>
      </w:r>
      <w:r>
        <w:br/>
        <w:t>[ISO11404] annotation: descriptive information unit attached to a datatype, or a component of a datatype, or a procedure (value), to characterize some aspect of the representations, variables, or operations associated with values of the datatype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9ee6787ca6750591f74aeb580057443b" w:history="1">
        <w:r w:rsidR="00347871">
          <w:rPr>
            <w:rStyle w:val="Hyperlink"/>
          </w:rPr>
          <w:t>Characteristic Type</w:t>
        </w:r>
      </w:hyperlink>
    </w:p>
    <w:p w:rsidR="00347871" w:rsidRDefault="00347871" w:rsidP="00347871"/>
    <w:p w:rsidR="00347871" w:rsidRDefault="00347871" w:rsidP="00347871">
      <w:pPr>
        <w:pStyle w:val="Heading2"/>
      </w:pPr>
      <w:bookmarkStart w:id="231" w:name="_444acb79998335389f7e87d5befeeb68"/>
      <w:bookmarkStart w:id="232" w:name="_Toc477719495"/>
      <w:r>
        <w:lastRenderedPageBreak/>
        <w:t>Association Bound Individual</w:t>
      </w:r>
      <w:bookmarkEnd w:id="231"/>
      <w:bookmarkEnd w:id="232"/>
      <w:r w:rsidRPr="003A31EC">
        <w:rPr>
          <w:rFonts w:cs="Arial"/>
        </w:rPr>
        <w:t xml:space="preserve"> </w:t>
      </w:r>
      <w:r>
        <w:rPr>
          <w:rFonts w:cs="Arial"/>
        </w:rPr>
        <w:fldChar w:fldCharType="begin"/>
      </w:r>
      <w:r>
        <w:instrText>XE"</w:instrText>
      </w:r>
      <w:r w:rsidRPr="00413D75">
        <w:rPr>
          <w:rFonts w:cs="Arial"/>
        </w:rPr>
        <w:instrText>Bound Individual</w:instrText>
      </w:r>
      <w:r>
        <w:instrText>"</w:instrText>
      </w:r>
      <w:r>
        <w:rPr>
          <w:rFonts w:cs="Arial"/>
        </w:rPr>
        <w:fldChar w:fldCharType="end"/>
      </w:r>
      <w:r w:rsidR="009E71B4">
        <w:rPr>
          <w:rFonts w:cs="Arial"/>
        </w:rPr>
        <w:t xml:space="preserve"> </w:t>
      </w:r>
    </w:p>
    <w:p w:rsidR="00347871" w:rsidRDefault="00347871" w:rsidP="00F71BA8">
      <w:r>
        <w:t>Relationship defining the thing bound to a subject based on a bound property - the "object" of the property binding.</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826" type="#_x0000_t75" alt="2008159292.emf" style="width:12pt;height:12pt;visibility:visible;mso-wrap-style:square">
            <v:imagedata r:id="rId12" o:title="2008159292"/>
          </v:shape>
        </w:pict>
      </w:r>
      <w:r w:rsidR="00347871">
        <w:t xml:space="preserve"> binds</w:t>
      </w:r>
      <w:r w:rsidR="00347871">
        <w:rPr>
          <w:rFonts w:cs="Arial"/>
        </w:rPr>
        <w:fldChar w:fldCharType="begin"/>
      </w:r>
      <w:r w:rsidR="00347871">
        <w:instrText>XE"</w:instrText>
      </w:r>
      <w:r w:rsidR="00347871" w:rsidRPr="00413D75">
        <w:rPr>
          <w:rFonts w:cs="Arial"/>
        </w:rPr>
        <w:instrText>binds</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[1]   </w:t>
      </w:r>
      <w:r w:rsidR="00347871" w:rsidRPr="00833C5F">
        <w:rPr>
          <w:i/>
        </w:rPr>
        <w:t>Redefines</w:t>
      </w:r>
      <w:r w:rsidR="00347871">
        <w:t xml:space="preserve">: stated by: </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thing bound to a property in a specific situation. E.g. if the weight of truck-XYZ is 4500 LBS, the bound individual would be "4500 LBS".</w:t>
      </w:r>
      <w:r>
        <w:br/>
        <w:t>[FUML] value</w:t>
      </w:r>
      <w:r>
        <w:br/>
        <w:t>[OWL] rdf:object</w:t>
      </w:r>
    </w:p>
    <w:p w:rsidR="00347871" w:rsidRDefault="00FB4EB2" w:rsidP="00347871">
      <w:pPr>
        <w:ind w:firstLine="720"/>
      </w:pPr>
      <w:r w:rsidRPr="00945284">
        <w:rPr>
          <w:noProof/>
        </w:rPr>
        <w:pict>
          <v:shape id="_x0000_i1825" type="#_x0000_t75" alt="2008159292.emf" style="width:12pt;height:12pt;visibility:visible;mso-wrap-style:square">
            <v:imagedata r:id="rId12" o:title="2008159292"/>
          </v:shape>
        </w:pict>
      </w:r>
      <w:r w:rsidR="00347871">
        <w:t xml:space="preserve"> bound in</w:t>
      </w:r>
      <w:r w:rsidR="00347871">
        <w:rPr>
          <w:rFonts w:cs="Arial"/>
        </w:rPr>
        <w:fldChar w:fldCharType="begin"/>
      </w:r>
      <w:r w:rsidR="00347871">
        <w:instrText>XE"</w:instrText>
      </w:r>
      <w:r w:rsidR="00347871" w:rsidRPr="00413D75">
        <w:rPr>
          <w:rFonts w:cs="Arial"/>
        </w:rPr>
        <w:instrText>bound in</w:instrText>
      </w:r>
      <w:r w:rsidR="00347871">
        <w:instrText>"</w:instrText>
      </w:r>
      <w:r w:rsidR="00347871">
        <w:rPr>
          <w:rFonts w:cs="Arial"/>
        </w:rPr>
        <w:fldChar w:fldCharType="end"/>
      </w:r>
      <w:r w:rsidR="00347871">
        <w:t xml:space="preserve"> : </w:t>
      </w:r>
      <w:hyperlink w:anchor="_e829344c78ea1a9e5e18c7bc51ff8f64" w:history="1">
        <w:r w:rsidR="00347871">
          <w:rPr>
            <w:rStyle w:val="Hyperlink"/>
          </w:rPr>
          <w:t>Property Binding</w:t>
        </w:r>
      </w:hyperlink>
      <w:r w:rsidR="00347871">
        <w:t xml:space="preserve"> [*]   </w:t>
      </w:r>
      <w:r w:rsidR="00347871" w:rsidRPr="00833C5F">
        <w:rPr>
          <w:i/>
        </w:rPr>
        <w:t>Redefines</w:t>
      </w:r>
      <w:r w:rsidR="00347871">
        <w:t xml:space="preserve">: stated by: </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Bindings in which a thing participates.</w:t>
      </w:r>
    </w:p>
    <w:p w:rsidR="00347871" w:rsidRDefault="00347871" w:rsidP="00347871"/>
    <w:p w:rsidR="00347871" w:rsidRDefault="00347871" w:rsidP="00347871">
      <w:pPr>
        <w:pStyle w:val="Heading2"/>
      </w:pPr>
      <w:bookmarkStart w:id="233" w:name="_05fe47ba9f82b41047c153424cdf5894"/>
      <w:bookmarkStart w:id="234" w:name="_Toc477719496"/>
      <w:r>
        <w:t>Association Bound Property</w:t>
      </w:r>
      <w:bookmarkEnd w:id="233"/>
      <w:bookmarkEnd w:id="234"/>
      <w:r w:rsidRPr="003A31EC">
        <w:rPr>
          <w:rFonts w:cs="Arial"/>
        </w:rPr>
        <w:t xml:space="preserve"> </w:t>
      </w:r>
      <w:r>
        <w:rPr>
          <w:rFonts w:cs="Arial"/>
        </w:rPr>
        <w:fldChar w:fldCharType="begin"/>
      </w:r>
      <w:r>
        <w:instrText>XE"</w:instrText>
      </w:r>
      <w:r w:rsidRPr="00413D75">
        <w:rPr>
          <w:rFonts w:cs="Arial"/>
        </w:rPr>
        <w:instrText>Bound Property</w:instrText>
      </w:r>
      <w:r>
        <w:instrText>"</w:instrText>
      </w:r>
      <w:r>
        <w:rPr>
          <w:rFonts w:cs="Arial"/>
        </w:rPr>
        <w:fldChar w:fldCharType="end"/>
      </w:r>
      <w:r w:rsidR="009E71B4">
        <w:rPr>
          <w:rFonts w:cs="Arial"/>
        </w:rPr>
        <w:t xml:space="preserve"> </w:t>
      </w:r>
    </w:p>
    <w:p w:rsidR="00347871" w:rsidRDefault="00347871" w:rsidP="00F71BA8">
      <w:r>
        <w:t>Relationship defining the property type that defines the semantics of a property binding. E.g. if the weight of truck-XYZ is 4500 LBS, the bound property could be "has weight".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7930d7b301f56f0155603422a27ad833" w:history="1">
        <w:r w:rsidR="00347871">
          <w:rPr>
            <w:rStyle w:val="Hyperlink"/>
          </w:rPr>
          <w:t>Extent of Type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824" type="#_x0000_t75" alt="2008159292.emf" style="width:12pt;height:12pt;visibility:visible;mso-wrap-style:square">
            <v:imagedata r:id="rId12" o:title="2008159292"/>
          </v:shape>
        </w:pict>
      </w:r>
      <w:r w:rsidR="00347871">
        <w:t xml:space="preserve"> has binding</w:t>
      </w:r>
      <w:r w:rsidR="00347871">
        <w:rPr>
          <w:rFonts w:cs="Arial"/>
        </w:rPr>
        <w:fldChar w:fldCharType="begin"/>
      </w:r>
      <w:r w:rsidR="00347871">
        <w:instrText>XE"</w:instrText>
      </w:r>
      <w:r w:rsidR="00347871" w:rsidRPr="00413D75">
        <w:rPr>
          <w:rFonts w:cs="Arial"/>
        </w:rPr>
        <w:instrText>has binding</w:instrText>
      </w:r>
      <w:r w:rsidR="00347871">
        <w:instrText>"</w:instrText>
      </w:r>
      <w:r w:rsidR="00347871">
        <w:rPr>
          <w:rFonts w:cs="Arial"/>
        </w:rPr>
        <w:fldChar w:fldCharType="end"/>
      </w:r>
      <w:r w:rsidR="00347871">
        <w:t xml:space="preserve"> : </w:t>
      </w:r>
      <w:hyperlink w:anchor="_e829344c78ea1a9e5e18c7bc51ff8f64" w:history="1">
        <w:r w:rsidR="00347871">
          <w:rPr>
            <w:rStyle w:val="Hyperlink"/>
          </w:rPr>
          <w:t>Property Binding</w:t>
        </w:r>
      </w:hyperlink>
      <w:r w:rsidR="00347871">
        <w:t xml:space="preserve"> [*]   </w:t>
      </w:r>
      <w:r w:rsidR="00347871" w:rsidRPr="00833C5F">
        <w:rPr>
          <w:i/>
        </w:rPr>
        <w:t>Redefines</w:t>
      </w:r>
      <w:r w:rsidR="00347871">
        <w:t xml:space="preserve">: stated by: </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Bindings referencing a property.</w:t>
      </w:r>
    </w:p>
    <w:p w:rsidR="00347871" w:rsidRDefault="00FB4EB2" w:rsidP="00347871">
      <w:pPr>
        <w:ind w:firstLine="720"/>
      </w:pPr>
      <w:r w:rsidRPr="00945284">
        <w:rPr>
          <w:noProof/>
        </w:rPr>
        <w:pict>
          <v:shape id="_x0000_i1823" type="#_x0000_t75" alt="2008159292.emf" style="width:12pt;height:12pt;visibility:visible;mso-wrap-style:square">
            <v:imagedata r:id="rId12" o:title="2008159292"/>
          </v:shape>
        </w:pict>
      </w:r>
      <w:r w:rsidR="00347871">
        <w:t xml:space="preserve"> bound by</w:t>
      </w:r>
      <w:r w:rsidR="00347871">
        <w:rPr>
          <w:rFonts w:cs="Arial"/>
        </w:rPr>
        <w:fldChar w:fldCharType="begin"/>
      </w:r>
      <w:r w:rsidR="00347871">
        <w:instrText>XE"</w:instrText>
      </w:r>
      <w:r w:rsidR="00347871" w:rsidRPr="00413D75">
        <w:rPr>
          <w:rFonts w:cs="Arial"/>
        </w:rPr>
        <w:instrText>bound by</w:instrText>
      </w:r>
      <w:r w:rsidR="00347871">
        <w:instrText>"</w:instrText>
      </w:r>
      <w:r w:rsidR="00347871">
        <w:rPr>
          <w:rFonts w:cs="Arial"/>
        </w:rPr>
        <w:fldChar w:fldCharType="end"/>
      </w:r>
      <w:r w:rsidR="00347871">
        <w:t xml:space="preserve"> : </w:t>
      </w:r>
      <w:hyperlink w:anchor="_aec2b4f875c8e48059ff0f3cf4fdb05d" w:history="1">
        <w:r w:rsidR="00347871">
          <w:rPr>
            <w:rStyle w:val="Hyperlink"/>
          </w:rPr>
          <w:t>Property Type</w:t>
        </w:r>
      </w:hyperlink>
      <w:r w:rsidR="00347871">
        <w:t xml:space="preserve"> [1]   </w:t>
      </w:r>
      <w:r w:rsidR="00347871" w:rsidRPr="00833C5F">
        <w:rPr>
          <w:i/>
        </w:rPr>
        <w:t>Redefines</w:t>
      </w:r>
      <w:r w:rsidR="00347871">
        <w:t xml:space="preserve">: stated by: </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property a binding binds a thing to.</w:t>
      </w:r>
      <w:r>
        <w:br/>
        <w:t>[FUML] definingFeature</w:t>
      </w:r>
      <w:r>
        <w:br/>
        <w:t>[OWL] rdf:predicate</w:t>
      </w:r>
    </w:p>
    <w:p w:rsidR="00347871" w:rsidRDefault="00347871" w:rsidP="00347871"/>
    <w:p w:rsidR="00347871" w:rsidRDefault="00347871" w:rsidP="00347871">
      <w:pPr>
        <w:pStyle w:val="Heading2"/>
      </w:pPr>
      <w:bookmarkStart w:id="235" w:name="_cecbcb963a1ccbfd64958a6886273e2c"/>
      <w:bookmarkStart w:id="236" w:name="_Toc477719497"/>
      <w:r>
        <w:t>Association Bound Subject</w:t>
      </w:r>
      <w:bookmarkEnd w:id="235"/>
      <w:bookmarkEnd w:id="236"/>
      <w:r w:rsidRPr="003A31EC">
        <w:rPr>
          <w:rFonts w:cs="Arial"/>
        </w:rPr>
        <w:t xml:space="preserve"> </w:t>
      </w:r>
      <w:r>
        <w:rPr>
          <w:rFonts w:cs="Arial"/>
        </w:rPr>
        <w:fldChar w:fldCharType="begin"/>
      </w:r>
      <w:r>
        <w:instrText>XE"</w:instrText>
      </w:r>
      <w:r w:rsidRPr="00413D75">
        <w:rPr>
          <w:rFonts w:cs="Arial"/>
        </w:rPr>
        <w:instrText>Bound Subject</w:instrText>
      </w:r>
      <w:r>
        <w:instrText>"</w:instrText>
      </w:r>
      <w:r>
        <w:rPr>
          <w:rFonts w:cs="Arial"/>
        </w:rPr>
        <w:fldChar w:fldCharType="end"/>
      </w:r>
      <w:r w:rsidR="009E71B4">
        <w:rPr>
          <w:rFonts w:cs="Arial"/>
        </w:rPr>
        <w:t xml:space="preserve"> </w:t>
      </w:r>
    </w:p>
    <w:p w:rsidR="00347871" w:rsidRDefault="00347871" w:rsidP="00F71BA8">
      <w:r>
        <w:t>Relationship defining the subject of a bound property. Where the subject is a relationship, the relationship becomes transparent and the applicable subject(s) are the other ends of the relationship. E.g. if the weight of truck-XYZ is 4500 LBS, the bound subject would be Truck-XYZ".</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822" type="#_x0000_t75" alt="195569461.emf" style="width:12pt;height:12pt;visibility:visible;mso-wrap-style:square">
            <v:imagedata r:id="rId10" o:title="195569461"/>
          </v:shape>
        </w:pict>
      </w:r>
      <w:r w:rsidR="00347871">
        <w:t xml:space="preserve"> has binding</w:t>
      </w:r>
      <w:r w:rsidR="00347871">
        <w:rPr>
          <w:rFonts w:cs="Arial"/>
        </w:rPr>
        <w:fldChar w:fldCharType="begin"/>
      </w:r>
      <w:r w:rsidR="00347871">
        <w:instrText>XE"</w:instrText>
      </w:r>
      <w:r w:rsidR="00347871" w:rsidRPr="00413D75">
        <w:rPr>
          <w:rFonts w:cs="Arial"/>
        </w:rPr>
        <w:instrText>has binding</w:instrText>
      </w:r>
      <w:r w:rsidR="00347871">
        <w:instrText>"</w:instrText>
      </w:r>
      <w:r w:rsidR="00347871">
        <w:rPr>
          <w:rFonts w:cs="Arial"/>
        </w:rPr>
        <w:fldChar w:fldCharType="end"/>
      </w:r>
      <w:r w:rsidR="00347871">
        <w:t xml:space="preserve"> : </w:t>
      </w:r>
      <w:hyperlink w:anchor="_e829344c78ea1a9e5e18c7bc51ff8f64" w:history="1">
        <w:r w:rsidR="00347871">
          <w:rPr>
            <w:rStyle w:val="Hyperlink"/>
          </w:rPr>
          <w:t>Property Binding</w:t>
        </w:r>
      </w:hyperlink>
      <w:r w:rsidR="00347871">
        <w:t xml:space="preserve"> [*]   </w:t>
      </w:r>
      <w:r w:rsidR="00347871" w:rsidRPr="00833C5F">
        <w:rPr>
          <w:i/>
        </w:rPr>
        <w:t>Redefines</w:t>
      </w:r>
      <w:r w:rsidR="00347871">
        <w:t xml:space="preserve">: stated by: </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Bindings asserted for properties within a situation.</w:t>
      </w:r>
    </w:p>
    <w:p w:rsidR="00347871" w:rsidRDefault="00FB4EB2" w:rsidP="00347871">
      <w:pPr>
        <w:ind w:firstLine="720"/>
      </w:pPr>
      <w:r w:rsidRPr="00945284">
        <w:rPr>
          <w:noProof/>
        </w:rPr>
        <w:pict>
          <v:shape id="_x0000_i1821" type="#_x0000_t75" alt="195569461.emf" style="width:12pt;height:12pt;visibility:visible;mso-wrap-style:square">
            <v:imagedata r:id="rId10" o:title="195569461"/>
          </v:shape>
        </w:pict>
      </w:r>
      <w:r w:rsidR="00347871">
        <w:t xml:space="preserve"> bound to</w:t>
      </w:r>
      <w:r w:rsidR="00347871">
        <w:rPr>
          <w:rFonts w:cs="Arial"/>
        </w:rPr>
        <w:fldChar w:fldCharType="begin"/>
      </w:r>
      <w:r w:rsidR="00347871">
        <w:instrText>XE"</w:instrText>
      </w:r>
      <w:r w:rsidR="00347871" w:rsidRPr="00413D75">
        <w:rPr>
          <w:rFonts w:cs="Arial"/>
        </w:rPr>
        <w:instrText>bound to</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[1]   </w:t>
      </w:r>
      <w:r w:rsidR="00347871" w:rsidRPr="00833C5F">
        <w:rPr>
          <w:i/>
        </w:rPr>
        <w:t>Redefines</w:t>
      </w:r>
      <w:r w:rsidR="00347871">
        <w:t xml:space="preserve">: stated by: </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subject of a property binding.</w:t>
      </w:r>
      <w:r>
        <w:br/>
        <w:t>[FUML] owningInstance (note that in SMIF the owner and subject may not be the same). Where the are the same, the semantics are the same as FUML.</w:t>
      </w:r>
      <w:r>
        <w:br/>
        <w:t>[OWL] rdf:subject</w:t>
      </w:r>
    </w:p>
    <w:p w:rsidR="00347871" w:rsidRDefault="00347871" w:rsidP="00347871"/>
    <w:p w:rsidR="00347871" w:rsidRDefault="00347871" w:rsidP="00347871">
      <w:pPr>
        <w:pStyle w:val="Heading2"/>
      </w:pPr>
      <w:bookmarkStart w:id="237" w:name="_5c6d6f43423a3230f0d5ed0876850222"/>
      <w:bookmarkStart w:id="238" w:name="_Toc477719498"/>
      <w:r>
        <w:t>Class Characteristic Binding</w:t>
      </w:r>
      <w:bookmarkEnd w:id="237"/>
      <w:bookmarkEnd w:id="238"/>
      <w:r w:rsidRPr="003A31EC">
        <w:rPr>
          <w:rFonts w:cs="Arial"/>
        </w:rPr>
        <w:t xml:space="preserve"> </w:t>
      </w:r>
      <w:r>
        <w:rPr>
          <w:rFonts w:cs="Arial"/>
        </w:rPr>
        <w:fldChar w:fldCharType="begin"/>
      </w:r>
      <w:r>
        <w:instrText>XE"</w:instrText>
      </w:r>
      <w:r w:rsidRPr="00413D75">
        <w:rPr>
          <w:rFonts w:cs="Arial"/>
        </w:rPr>
        <w:instrText>Characteristic Binding</w:instrText>
      </w:r>
      <w:r>
        <w:instrText>"</w:instrText>
      </w:r>
      <w:r>
        <w:rPr>
          <w:rFonts w:cs="Arial"/>
        </w:rPr>
        <w:fldChar w:fldCharType="end"/>
      </w:r>
      <w:r w:rsidR="009E71B4">
        <w:rPr>
          <w:rFonts w:cs="Arial"/>
        </w:rPr>
        <w:t xml:space="preserve"> </w:t>
      </w:r>
    </w:p>
    <w:p w:rsidR="00347871" w:rsidRDefault="00347871" w:rsidP="00F71BA8">
      <w:r>
        <w:t>A characteristic of a specific thing, e.g. the color of Pump-1234 in the &lt;bound to&gt; entity. A characteristic is a "first class" element and may participate in relationships and have annotations.</w:t>
      </w:r>
      <w:r>
        <w:br/>
      </w:r>
      <w:r>
        <w:lastRenderedPageBreak/>
        <w:br/>
        <w:t>[IDEAS] measureOfIndividual: A typeInstance that asserts an Individual is an instance of a Measure - i.e. the Individual "has" a property corresponding to the Measure.</w:t>
      </w:r>
      <w:r>
        <w:br/>
      </w:r>
      <w:r>
        <w:br/>
        <w:t>[ISO 1087] characteristic: abstraction of a property of an object (3.1.1) or of a</w:t>
      </w:r>
      <w:r>
        <w:br/>
        <w:t>set of objects</w:t>
      </w:r>
      <w:r>
        <w:br/>
      </w:r>
      <w:r>
        <w:br/>
        <w:t>[Guizzardi]  quality(x) =def ∃!U qualityUniversal(U) ∧ (x::U)</w:t>
      </w:r>
      <w:r>
        <w:br/>
      </w:r>
      <w:r>
        <w:br/>
        <w:t>[DOLCE] Quality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318306db8339a16351b356169444c6ed" w:history="1">
        <w:r w:rsidR="00347871">
          <w:rPr>
            <w:rStyle w:val="Hyperlink"/>
          </w:rPr>
          <w:t>Actual Situation</w:t>
        </w:r>
      </w:hyperlink>
      <w:r w:rsidR="00347871">
        <w:t xml:space="preserve">, </w:t>
      </w:r>
      <w:hyperlink w:anchor="_e829344c78ea1a9e5e18c7bc51ff8f64" w:history="1">
        <w:r w:rsidR="00347871">
          <w:rPr>
            <w:rStyle w:val="Hyperlink"/>
          </w:rPr>
          <w:t>Property Binding</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820" type="#_x0000_t75" alt="195569461.emf" style="width:12pt;height:12pt;visibility:visible;mso-wrap-style:square">
            <v:imagedata r:id="rId10" o:title="195569461"/>
          </v:shape>
        </w:pict>
      </w:r>
      <w:r w:rsidR="00347871">
        <w:t xml:space="preserve"> </w:t>
      </w:r>
      <w:r w:rsidR="007A366F">
        <w:t>&lt;&lt;Restriction&gt;&gt;</w:t>
      </w:r>
      <w:r w:rsidR="00347871">
        <w:t xml:space="preserve"> : </w:t>
      </w:r>
      <w:hyperlink w:anchor="_9ee6787ca6750591f74aeb580057443b" w:history="1">
        <w:r w:rsidR="00347871">
          <w:rPr>
            <w:rStyle w:val="Hyperlink"/>
          </w:rPr>
          <w:t>Characteristic Type</w:t>
        </w:r>
      </w:hyperlink>
      <w:r w:rsidR="00347871">
        <w:t xml:space="preserve">   </w:t>
      </w:r>
      <w:r w:rsidR="00347871" w:rsidRPr="00833C5F">
        <w:rPr>
          <w:i/>
        </w:rPr>
        <w:t>Redefines</w:t>
      </w:r>
      <w:r w:rsidR="00347871">
        <w:t>: bound by:</w:t>
      </w:r>
      <w:hyperlink w:anchor="_aec2b4f875c8e48059ff0f3cf4fdb05d" w:history="1">
        <w:r w:rsidR="00347871">
          <w:rPr>
            <w:rStyle w:val="Hyperlink"/>
          </w:rPr>
          <w:t>Property Type</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239" w:name="_9ee6787ca6750591f74aeb580057443b"/>
      <w:bookmarkStart w:id="240" w:name="_Toc477719499"/>
      <w:r>
        <w:t>Class Characteristic Type</w:t>
      </w:r>
      <w:bookmarkEnd w:id="239"/>
      <w:bookmarkEnd w:id="240"/>
      <w:r w:rsidRPr="003A31EC">
        <w:rPr>
          <w:rFonts w:cs="Arial"/>
        </w:rPr>
        <w:t xml:space="preserve"> </w:t>
      </w:r>
      <w:r>
        <w:rPr>
          <w:rFonts w:cs="Arial"/>
        </w:rPr>
        <w:fldChar w:fldCharType="begin"/>
      </w:r>
      <w:r>
        <w:instrText>XE"</w:instrText>
      </w:r>
      <w:r w:rsidRPr="00413D75">
        <w:rPr>
          <w:rFonts w:cs="Arial"/>
        </w:rPr>
        <w:instrText>Characteristic Type</w:instrText>
      </w:r>
      <w:r>
        <w:instrText>"</w:instrText>
      </w:r>
      <w:r>
        <w:rPr>
          <w:rFonts w:cs="Arial"/>
        </w:rPr>
        <w:fldChar w:fldCharType="end"/>
      </w:r>
      <w:r w:rsidR="009E71B4">
        <w:rPr>
          <w:rFonts w:cs="Arial"/>
        </w:rPr>
        <w:t xml:space="preserve"> </w:t>
      </w:r>
    </w:p>
    <w:p w:rsidR="00347871" w:rsidRDefault="00347871" w:rsidP="00F71BA8">
      <w:r>
        <w:t>A kind of characteristic a type of thing may have, e.g. paint may have a color. Characteristic type is the type of characteristic bindings which are "first class" elements and may participate in relationships and have other characteristics.</w:t>
      </w:r>
      <w:r>
        <w:br/>
      </w:r>
      <w:r>
        <w:br/>
        <w:t>[IDEAS] Property: An IndividualType whose members all exhibit a common trait or feature. Often the Individuals are states having a property (the state of being 18 degrees centigrade), where this property can be a CategoricalProperty (qv.) or a DispositionalProperty (qv.).</w:t>
      </w:r>
      <w:r>
        <w:br/>
      </w:r>
      <w:r>
        <w:br/>
        <w:t>[ISO 1087] type of characteristics: category of characteristics (3.2.4) which serves as the criterion of subdivision when establishing concept systems. NOTE The type of characteristics colour embraces characteristics (3.2.4) being red, blue, green, etc. The type of characteristics material embraces characteristics made of wood, metal, etc.</w:t>
      </w:r>
      <w:r>
        <w:br/>
      </w:r>
      <w:r>
        <w:br/>
        <w:t xml:space="preserve">[FIBO] Simple Property: Simple Properties are assertions about things in a class, which may be framed in terms of some simple type of information. </w:t>
      </w:r>
      <w:r>
        <w:br/>
      </w:r>
      <w:r>
        <w:br/>
        <w:t xml:space="preserve">[Guizzardi]  qualityUniversal(U) </w:t>
      </w:r>
      <w:r>
        <w:br/>
      </w:r>
      <w:r>
        <w:br/>
        <w:t>[DOLCE] Quality Type</w:t>
      </w:r>
      <w:r>
        <w:br/>
      </w:r>
      <w:r>
        <w:br/>
        <w:t>[OWL] rdf:Statement</w:t>
      </w:r>
      <w:r>
        <w:br/>
      </w:r>
      <w:r>
        <w:br/>
        <w:t>[UML] Property</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aec2b4f875c8e48059ff0f3cf4fdb05d" w:history="1">
        <w:r w:rsidR="00347871">
          <w:rPr>
            <w:rStyle w:val="Hyperlink"/>
          </w:rPr>
          <w:t>Property Type</w:t>
        </w:r>
      </w:hyperlink>
      <w:r w:rsidR="00347871">
        <w:t xml:space="preserve">, </w:t>
      </w:r>
      <w:hyperlink w:anchor="_50241f5936e61055293ca95f860768d8" w:history="1">
        <w:r w:rsidR="00347871">
          <w:rPr>
            <w:rStyle w:val="Hyperlink"/>
          </w:rPr>
          <w:t>Situation Type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819" type="#_x0000_t75" alt="195569461.emf" style="width:12pt;height:12pt;visibility:visible;mso-wrap-style:square">
            <v:imagedata r:id="rId10" o:title="195569461"/>
          </v:shape>
        </w:pict>
      </w:r>
      <w:r w:rsidR="00347871">
        <w:t xml:space="preserve"> </w:t>
      </w:r>
      <w:r w:rsidR="007A366F">
        <w:t>&lt;&lt;Restriction&gt;&gt;</w:t>
      </w:r>
      <w:r w:rsidR="00347871">
        <w:t xml:space="preserve"> : </w:t>
      </w:r>
      <w:hyperlink w:anchor="_5c6d6f43423a3230f0d5ed0876850222" w:history="1">
        <w:r w:rsidR="00347871">
          <w:rPr>
            <w:rStyle w:val="Hyperlink"/>
          </w:rPr>
          <w:t>Characteristic Binding</w:t>
        </w:r>
      </w:hyperlink>
      <w:r w:rsidR="00347871">
        <w:t xml:space="preserve">   </w:t>
      </w:r>
      <w:r w:rsidR="00347871" w:rsidRPr="00833C5F">
        <w:rPr>
          <w:i/>
        </w:rPr>
        <w:t>Redefines</w:t>
      </w:r>
      <w:r w:rsidR="00347871">
        <w:t>: has binding:</w:t>
      </w:r>
      <w:hyperlink w:anchor="_e829344c78ea1a9e5e18c7bc51ff8f64" w:history="1">
        <w:r w:rsidR="00347871">
          <w:rPr>
            <w:rStyle w:val="Hyperlink"/>
          </w:rPr>
          <w:t>Property Binding</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241" w:name="_fc2f0705a64d5c70ef77abee949487df"/>
      <w:bookmarkStart w:id="242" w:name="_Toc477719500"/>
      <w:r>
        <w:t>Class Owned Property Binding</w:t>
      </w:r>
      <w:bookmarkEnd w:id="241"/>
      <w:bookmarkEnd w:id="242"/>
      <w:r w:rsidRPr="003A31EC">
        <w:rPr>
          <w:rFonts w:cs="Arial"/>
        </w:rPr>
        <w:t xml:space="preserve"> </w:t>
      </w:r>
      <w:r>
        <w:rPr>
          <w:rFonts w:cs="Arial"/>
        </w:rPr>
        <w:fldChar w:fldCharType="begin"/>
      </w:r>
      <w:r>
        <w:instrText>XE"</w:instrText>
      </w:r>
      <w:r w:rsidRPr="00413D75">
        <w:rPr>
          <w:rFonts w:cs="Arial"/>
        </w:rPr>
        <w:instrText>Owned Property Binding</w:instrText>
      </w:r>
      <w:r>
        <w:instrText>"</w:instrText>
      </w:r>
      <w:r>
        <w:rPr>
          <w:rFonts w:cs="Arial"/>
        </w:rPr>
        <w:fldChar w:fldCharType="end"/>
      </w:r>
      <w:r w:rsidR="009E71B4">
        <w:rPr>
          <w:rFonts w:cs="Arial"/>
        </w:rPr>
        <w:t xml:space="preserve"> </w:t>
      </w:r>
    </w:p>
    <w:p w:rsidR="00347871" w:rsidRDefault="00347871" w:rsidP="00F71BA8">
      <w:r>
        <w:t>An owned property binding defines a value for a particular property of a particular owning property type (or structure).</w:t>
      </w:r>
      <w:r>
        <w:br/>
        <w:t>Similar to an OWL triple, an owned property binding does not have independent identity.</w:t>
      </w:r>
      <w:r>
        <w:br/>
        <w:t>Constraint: Each owned property binding must be &lt;bound by&gt; an owned property type that is owned by the &lt;has type&gt; owned type of the &lt;bound to&gt; property owner.</w:t>
      </w:r>
      <w:r>
        <w:br/>
      </w:r>
      <w:r>
        <w:lastRenderedPageBreak/>
        <w:br/>
        <w:t>Owned property type is abstract and not intended to directly represent semantic elements.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e829344c78ea1a9e5e18c7bc51ff8f64" w:history="1">
        <w:r w:rsidR="00347871">
          <w:rPr>
            <w:rStyle w:val="Hyperlink"/>
          </w:rPr>
          <w:t>Property Binding</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818" type="#_x0000_t75" alt="195569461.emf" style="width:12pt;height:12pt;visibility:visible;mso-wrap-style:square">
            <v:imagedata r:id="rId10" o:title="195569461"/>
          </v:shape>
        </w:pict>
      </w:r>
      <w:r w:rsidR="00347871">
        <w:t xml:space="preserve"> </w:t>
      </w:r>
      <w:r w:rsidR="007A366F">
        <w:t>&lt;&lt;Restriction&gt;&gt;</w:t>
      </w:r>
      <w:r w:rsidR="00347871">
        <w:t xml:space="preserve"> : </w:t>
      </w:r>
      <w:hyperlink w:anchor="_cc714987ac5e349f6ecd9f040ecbe525" w:history="1">
        <w:r w:rsidR="00347871">
          <w:rPr>
            <w:rStyle w:val="Hyperlink"/>
          </w:rPr>
          <w:t>Owned Property Type</w:t>
        </w:r>
      </w:hyperlink>
      <w:r w:rsidR="00347871">
        <w:t xml:space="preserve"> [1]   </w:t>
      </w:r>
      <w:r w:rsidR="00347871" w:rsidRPr="00833C5F">
        <w:rPr>
          <w:i/>
        </w:rPr>
        <w:t>Subsets</w:t>
      </w:r>
      <w:r w:rsidR="00347871">
        <w:t>: bound by:</w:t>
      </w:r>
      <w:hyperlink w:anchor="_aec2b4f875c8e48059ff0f3cf4fdb05d" w:history="1">
        <w:r w:rsidR="00347871">
          <w:rPr>
            <w:rStyle w:val="Hyperlink"/>
          </w:rPr>
          <w:t>Property Type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structure property binding may bind a characteristic.</w:t>
      </w:r>
    </w:p>
    <w:p w:rsidR="00347871" w:rsidRDefault="00FB4EB2" w:rsidP="00347871">
      <w:pPr>
        <w:ind w:left="605" w:hanging="245"/>
      </w:pPr>
      <w:r w:rsidRPr="00945284">
        <w:rPr>
          <w:noProof/>
        </w:rPr>
        <w:pict>
          <v:shape id="_x0000_i1817" type="#_x0000_t75" alt="-2038262613.emf" style="width:12pt;height:12pt;visibility:visible;mso-wrap-style:square">
            <v:imagedata r:id="rId26" o:title="-2038262613"/>
          </v:shape>
        </w:pict>
      </w:r>
      <w:r w:rsidR="00347871">
        <w:t xml:space="preserve"> </w:t>
      </w:r>
      <w:r w:rsidR="007A366F">
        <w:t>&lt;&lt;Restriction&gt;&gt;</w:t>
      </w:r>
      <w:r w:rsidR="00347871">
        <w:t xml:space="preserve"> : </w:t>
      </w:r>
      <w:hyperlink w:anchor="_e60871f18b94666411d0d4023a66bd0b" w:history="1">
        <w:r w:rsidR="00347871">
          <w:rPr>
            <w:rStyle w:val="Hyperlink"/>
          </w:rPr>
          <w:t>Property Owner</w:t>
        </w:r>
      </w:hyperlink>
      <w:r w:rsidR="00347871">
        <w:t xml:space="preserve"> [1]   </w:t>
      </w:r>
      <w:r w:rsidR="00347871" w:rsidRPr="00833C5F">
        <w:rPr>
          <w:i/>
        </w:rPr>
        <w:t>Redefines</w:t>
      </w:r>
      <w:r w:rsidR="00347871">
        <w:t>: bound to:</w:t>
      </w:r>
      <w:hyperlink w:anchor="_eb8398b5a178c638b98597120ec51c4d" w:history="1">
        <w:r w:rsidR="00347871">
          <w:rPr>
            <w:rStyle w:val="Hyperlink"/>
          </w:rPr>
          <w:t>Identifiable Entity</w:t>
        </w:r>
      </w:hyperlink>
      <w:r w:rsidR="00347871">
        <w:rPr>
          <w:rStyle w:val="Hyperlink"/>
        </w:rPr>
        <w:t xml:space="preserve">   </w:t>
      </w:r>
      <w:r w:rsidR="00347871">
        <w:t>stated by:</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243" w:name="_cc714987ac5e349f6ecd9f040ecbe525"/>
      <w:bookmarkStart w:id="244" w:name="_Toc477719501"/>
      <w:r>
        <w:t>Class Owned Property Type</w:t>
      </w:r>
      <w:bookmarkEnd w:id="243"/>
      <w:bookmarkEnd w:id="244"/>
      <w:r w:rsidRPr="003A31EC">
        <w:rPr>
          <w:rFonts w:cs="Arial"/>
        </w:rPr>
        <w:t xml:space="preserve"> </w:t>
      </w:r>
      <w:r>
        <w:rPr>
          <w:rFonts w:cs="Arial"/>
        </w:rPr>
        <w:fldChar w:fldCharType="begin"/>
      </w:r>
      <w:r>
        <w:instrText>XE"</w:instrText>
      </w:r>
      <w:r w:rsidRPr="00413D75">
        <w:rPr>
          <w:rFonts w:cs="Arial"/>
        </w:rPr>
        <w:instrText>Owned Property Type</w:instrText>
      </w:r>
      <w:r>
        <w:instrText>"</w:instrText>
      </w:r>
      <w:r>
        <w:rPr>
          <w:rFonts w:cs="Arial"/>
        </w:rPr>
        <w:fldChar w:fldCharType="end"/>
      </w:r>
      <w:r w:rsidR="009E71B4">
        <w:rPr>
          <w:rFonts w:cs="Arial"/>
        </w:rPr>
        <w:t xml:space="preserve"> </w:t>
      </w:r>
    </w:p>
    <w:p w:rsidR="00347871" w:rsidRDefault="00347871" w:rsidP="00F71BA8">
      <w:r>
        <w:t>An owned property type is a property definition defined as a composite part of an association type - most often used in data structures and relationships. Association property types are the types of association property bindings. Also known as "association end".</w:t>
      </w:r>
      <w:r>
        <w:br/>
      </w:r>
      <w:r>
        <w:br/>
        <w:t>[FIBO] Relationship Property</w:t>
      </w:r>
      <w:r>
        <w:br/>
        <w:t>[FUML] memberEnd (of association) Property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aec2b4f875c8e48059ff0f3cf4fdb05d" w:history="1">
        <w:r w:rsidR="00347871">
          <w:rPr>
            <w:rStyle w:val="Hyperlink"/>
          </w:rPr>
          <w:t>Property Type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816" type="#_x0000_t75" alt="195569461.emf" style="width:12pt;height:12pt;visibility:visible;mso-wrap-style:square">
            <v:imagedata r:id="rId10" o:title="195569461"/>
          </v:shape>
        </w:pict>
      </w:r>
      <w:r w:rsidR="00347871">
        <w:t xml:space="preserve"> </w:t>
      </w:r>
      <w:r w:rsidR="007A366F">
        <w:t>&lt;&lt;Restriction&gt;&gt;</w:t>
      </w:r>
      <w:r w:rsidR="00347871">
        <w:t xml:space="preserve"> : </w:t>
      </w:r>
      <w:hyperlink w:anchor="_fc2f0705a64d5c70ef77abee949487df" w:history="1">
        <w:r w:rsidR="00347871">
          <w:rPr>
            <w:rStyle w:val="Hyperlink"/>
          </w:rPr>
          <w:t>Owned Property Binding</w:t>
        </w:r>
      </w:hyperlink>
      <w:r w:rsidR="00347871">
        <w:t xml:space="preserve"> [*]   </w:t>
      </w:r>
      <w:r w:rsidR="00347871" w:rsidRPr="00833C5F">
        <w:rPr>
          <w:i/>
        </w:rPr>
        <w:t>Redefines</w:t>
      </w:r>
      <w:r w:rsidR="00347871">
        <w:t>: has binding:</w:t>
      </w:r>
      <w:hyperlink w:anchor="_e829344c78ea1a9e5e18c7bc51ff8f64" w:history="1">
        <w:r w:rsidR="00347871">
          <w:rPr>
            <w:rStyle w:val="Hyperlink"/>
          </w:rPr>
          <w:t>Property Binding</w:t>
        </w:r>
      </w:hyperlink>
      <w:r w:rsidR="00347871">
        <w:rPr>
          <w:rStyle w:val="Hyperlink"/>
        </w:rPr>
        <w:t xml:space="preserve">   </w:t>
      </w:r>
      <w:r w:rsidR="00347871">
        <w:t xml:space="preserve"> </w:t>
      </w:r>
    </w:p>
    <w:p w:rsidR="00347871" w:rsidRDefault="00FB4EB2" w:rsidP="00347871">
      <w:pPr>
        <w:ind w:left="605" w:hanging="245"/>
      </w:pPr>
      <w:r w:rsidRPr="00945284">
        <w:rPr>
          <w:noProof/>
        </w:rPr>
        <w:pict>
          <v:shape id="_x0000_i1815" type="#_x0000_t75" alt="-2038262613.emf" style="width:12pt;height:12pt;visibility:visible;mso-wrap-style:square">
            <v:imagedata r:id="rId26" o:title="-2038262613"/>
          </v:shape>
        </w:pict>
      </w:r>
      <w:r w:rsidR="00347871">
        <w:t xml:space="preserve"> </w:t>
      </w:r>
      <w:r w:rsidR="007A366F">
        <w:t>&lt;&lt;Restriction&gt;&gt;</w:t>
      </w:r>
      <w:r w:rsidR="00347871">
        <w:t xml:space="preserve"> : </w:t>
      </w:r>
      <w:hyperlink w:anchor="_3b0c6b335aca4015ef569068da1bec31" w:history="1">
        <w:r w:rsidR="00347871">
          <w:rPr>
            <w:rStyle w:val="Hyperlink"/>
          </w:rPr>
          <w:t>Property Owner Type</w:t>
        </w:r>
      </w:hyperlink>
      <w:r w:rsidR="00347871">
        <w:t xml:space="preserve"> [1]   </w:t>
      </w:r>
      <w:r w:rsidR="00347871" w:rsidRPr="00833C5F">
        <w:rPr>
          <w:i/>
        </w:rPr>
        <w:t>Redefines</w:t>
      </w:r>
      <w:r w:rsidR="00347871">
        <w:t>: stated by:</w:t>
      </w:r>
      <w:hyperlink w:anchor="_693daf0a0de3f4b82a04aee474c3f151" w:history="1">
        <w:r w:rsidR="00347871">
          <w:rPr>
            <w:rStyle w:val="Hyperlink"/>
          </w:rPr>
          <w:t>Lexical Scope</w:t>
        </w:r>
      </w:hyperlink>
      <w:r w:rsidR="00347871">
        <w:rPr>
          <w:rStyle w:val="Hyperlink"/>
        </w:rPr>
        <w:t xml:space="preserve">   </w:t>
      </w:r>
      <w:r w:rsidR="00347871">
        <w:t>property of:</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245" w:name="_fb9773c1339db51431ac49244bf66cf0"/>
      <w:bookmarkStart w:id="246" w:name="_Toc477719502"/>
      <w:r>
        <w:t>Association Properties Relationship</w:t>
      </w:r>
      <w:bookmarkEnd w:id="245"/>
      <w:bookmarkEnd w:id="246"/>
      <w:r w:rsidRPr="003A31EC">
        <w:rPr>
          <w:rFonts w:cs="Arial"/>
        </w:rPr>
        <w:t xml:space="preserve"> </w:t>
      </w:r>
      <w:r>
        <w:rPr>
          <w:rFonts w:cs="Arial"/>
        </w:rPr>
        <w:fldChar w:fldCharType="begin"/>
      </w:r>
      <w:r>
        <w:instrText>XE"</w:instrText>
      </w:r>
      <w:r w:rsidRPr="00413D75">
        <w:rPr>
          <w:rFonts w:cs="Arial"/>
        </w:rPr>
        <w:instrText>Properties Relationship</w:instrText>
      </w:r>
      <w:r>
        <w:instrText>"</w:instrText>
      </w:r>
      <w:r>
        <w:rPr>
          <w:rFonts w:cs="Arial"/>
        </w:rPr>
        <w:fldChar w:fldCharType="end"/>
      </w:r>
      <w:r w:rsidR="009E71B4">
        <w:rPr>
          <w:rFonts w:cs="Arial"/>
        </w:rPr>
        <w:t xml:space="preserve"> </w:t>
      </w:r>
    </w:p>
    <w:p w:rsidR="00347871" w:rsidRDefault="00347871" w:rsidP="00F71BA8">
      <w:r>
        <w:t>Relationship defining the set of properties defined for a type.</w:t>
      </w:r>
      <w:r>
        <w:br/>
        <w:t>Where the &lt;property of&gt; type is a relationship type, the "subject" of the property is the other ends (properties) of the relationship.</w:t>
      </w:r>
      <w:r>
        <w:br/>
        <w:t>Where the &lt;property of&gt; type is not a relationship, the subject of the property is the &lt;property of&gt; 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814" type="#_x0000_t75" alt="195569461.emf" style="width:12pt;height:12pt;visibility:visible;mso-wrap-style:square">
            <v:imagedata r:id="rId10" o:title="195569461"/>
          </v:shape>
        </w:pict>
      </w:r>
      <w:r w:rsidR="00347871">
        <w:t xml:space="preserve"> has property</w:t>
      </w:r>
      <w:r w:rsidR="00347871">
        <w:rPr>
          <w:rFonts w:cs="Arial"/>
        </w:rPr>
        <w:fldChar w:fldCharType="begin"/>
      </w:r>
      <w:r w:rsidR="00347871">
        <w:instrText>XE"</w:instrText>
      </w:r>
      <w:r w:rsidR="00347871" w:rsidRPr="00413D75">
        <w:rPr>
          <w:rFonts w:cs="Arial"/>
        </w:rPr>
        <w:instrText>has property</w:instrText>
      </w:r>
      <w:r w:rsidR="00347871">
        <w:instrText>"</w:instrText>
      </w:r>
      <w:r w:rsidR="00347871">
        <w:rPr>
          <w:rFonts w:cs="Arial"/>
        </w:rPr>
        <w:fldChar w:fldCharType="end"/>
      </w:r>
      <w:r w:rsidR="00347871">
        <w:t xml:space="preserve"> : </w:t>
      </w:r>
      <w:hyperlink w:anchor="_aec2b4f875c8e48059ff0f3cf4fdb05d" w:history="1">
        <w:r w:rsidR="00347871">
          <w:rPr>
            <w:rStyle w:val="Hyperlink"/>
          </w:rPr>
          <w:t>Property Type</w:t>
        </w:r>
      </w:hyperlink>
      <w:r w:rsidR="00347871">
        <w:t xml:space="preserve"> [*]   </w:t>
      </w:r>
      <w:r w:rsidR="00347871" w:rsidRPr="00833C5F">
        <w:rPr>
          <w:i/>
        </w:rPr>
        <w:t>Redefines</w:t>
      </w:r>
      <w:r w:rsidR="00347871">
        <w:t xml:space="preserve">: stated by: </w:t>
      </w:r>
      <w:hyperlink w:anchor="_693daf0a0de3f4b82a04aee474c3f151" w:history="1">
        <w:r w:rsidR="00347871">
          <w:rPr>
            <w:rStyle w:val="Hyperlink"/>
          </w:rPr>
          <w:t>Lexical Scope</w:t>
        </w:r>
      </w:hyperlink>
      <w:r w:rsidR="00347871">
        <w:rPr>
          <w:rStyle w:val="Hyperlink"/>
        </w:rPr>
        <w:t xml:space="preserve">   </w:t>
      </w:r>
      <w:r w:rsidR="00347871">
        <w:t xml:space="preserve">property of: </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property of a structured type such that there may be bindings of a thing to instances of the structured type with reference to the property which defines the semantics of the bound thing withing the context of the structure.</w:t>
      </w:r>
      <w:r>
        <w:br/>
        <w:t>[FUML] feature</w:t>
      </w:r>
      <w:r>
        <w:br/>
        <w:t>[UML] memberEnd. attribute (of classifier).</w:t>
      </w:r>
    </w:p>
    <w:p w:rsidR="00347871" w:rsidRDefault="00FB4EB2" w:rsidP="00347871">
      <w:pPr>
        <w:ind w:firstLine="720"/>
      </w:pPr>
      <w:r w:rsidRPr="00945284">
        <w:rPr>
          <w:noProof/>
        </w:rPr>
        <w:pict>
          <v:shape id="_x0000_i1813" type="#_x0000_t75" alt="195569461.emf" style="width:12pt;height:12pt;visibility:visible;mso-wrap-style:square">
            <v:imagedata r:id="rId10" o:title="195569461"/>
          </v:shape>
        </w:pict>
      </w:r>
      <w:r w:rsidR="00347871">
        <w:t xml:space="preserve"> property of</w:t>
      </w:r>
      <w:r w:rsidR="00347871">
        <w:rPr>
          <w:rFonts w:cs="Arial"/>
        </w:rPr>
        <w:fldChar w:fldCharType="begin"/>
      </w:r>
      <w:r w:rsidR="00347871">
        <w:instrText>XE"</w:instrText>
      </w:r>
      <w:r w:rsidR="00347871" w:rsidRPr="00413D75">
        <w:rPr>
          <w:rFonts w:cs="Arial"/>
        </w:rPr>
        <w:instrText>property of</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[0..1]   </w:t>
      </w:r>
      <w:r w:rsidR="00347871" w:rsidRPr="00833C5F">
        <w:rPr>
          <w:i/>
        </w:rPr>
        <w:t>Redefines</w:t>
      </w:r>
      <w:r w:rsidR="00347871">
        <w:t xml:space="preserve">: stated by: </w:t>
      </w:r>
      <w:hyperlink w:anchor="_693daf0a0de3f4b82a04aee474c3f151" w:history="1">
        <w:r w:rsidR="00347871">
          <w:rPr>
            <w:rStyle w:val="Hyperlink"/>
          </w:rPr>
          <w:t>Lexical Scope</w:t>
        </w:r>
      </w:hyperlink>
      <w:r w:rsidR="00347871">
        <w:rPr>
          <w:rStyle w:val="Hyperlink"/>
        </w:rPr>
        <w:t xml:space="preserve">   </w:t>
      </w:r>
      <w:r w:rsidR="00347871">
        <w:t xml:space="preserve">property of: </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 xml:space="preserve">Type for which a property is relevant. The domain of the property. </w:t>
      </w:r>
      <w:r>
        <w:br/>
        <w:t>&lt;property of&gt; excludes "Owned Property Type" and ("Association Type" that is not "Relationship Type")</w:t>
      </w:r>
      <w:r>
        <w:br/>
        <w:t>[FUML] featuringClassifier</w:t>
      </w:r>
      <w:r>
        <w:br/>
        <w:t>[OWL] Domain</w:t>
      </w:r>
    </w:p>
    <w:p w:rsidR="00347871" w:rsidRDefault="00347871" w:rsidP="00347871"/>
    <w:p w:rsidR="00347871" w:rsidRDefault="00347871" w:rsidP="00347871">
      <w:pPr>
        <w:pStyle w:val="Heading2"/>
      </w:pPr>
      <w:bookmarkStart w:id="247" w:name="_e829344c78ea1a9e5e18c7bc51ff8f64"/>
      <w:bookmarkStart w:id="248" w:name="_Toc477719503"/>
      <w:r>
        <w:t>Class Property Binding</w:t>
      </w:r>
      <w:bookmarkEnd w:id="247"/>
      <w:bookmarkEnd w:id="248"/>
      <w:r w:rsidRPr="003A31EC">
        <w:rPr>
          <w:rFonts w:cs="Arial"/>
        </w:rPr>
        <w:t xml:space="preserve"> </w:t>
      </w:r>
      <w:r>
        <w:rPr>
          <w:rFonts w:cs="Arial"/>
        </w:rPr>
        <w:fldChar w:fldCharType="begin"/>
      </w:r>
      <w:r>
        <w:instrText>XE"</w:instrText>
      </w:r>
      <w:r w:rsidRPr="00413D75">
        <w:rPr>
          <w:rFonts w:cs="Arial"/>
        </w:rPr>
        <w:instrText>Property Binding</w:instrText>
      </w:r>
      <w:r>
        <w:instrText>"</w:instrText>
      </w:r>
      <w:r>
        <w:rPr>
          <w:rFonts w:cs="Arial"/>
        </w:rPr>
        <w:fldChar w:fldCharType="end"/>
      </w:r>
      <w:r w:rsidR="009E71B4">
        <w:rPr>
          <w:rFonts w:cs="Arial"/>
        </w:rPr>
        <w:t xml:space="preserve"> </w:t>
      </w:r>
    </w:p>
    <w:p w:rsidR="00347871" w:rsidRDefault="00347871" w:rsidP="00F71BA8">
      <w:r>
        <w:t>A property value binding binds a particular thing (the value) to a situation based on a defined property.</w:t>
      </w:r>
      <w:r>
        <w:br/>
      </w:r>
      <w:r>
        <w:br/>
        <w:t>Where &lt;binds&gt; is an expression evaluation, the property value shall evaluate to the evaluation of the expression.</w:t>
      </w:r>
      <w:r>
        <w:br/>
      </w:r>
      <w:r>
        <w:lastRenderedPageBreak/>
        <w:br/>
        <w:t>Where &lt;binds&gt; is a property, the property value shall be the property values bound to that property in &lt;bound to&gt; situation.</w:t>
      </w:r>
      <w:r>
        <w:br/>
      </w:r>
      <w:r>
        <w:br/>
        <w:t>The bound to thing must conform with the &lt;is of type&gt; type of the property. If the bound individual conforms to the "requires type" of the property, the &lt;is of type&gt; of the bound thing will be asserted.</w:t>
      </w:r>
      <w:r>
        <w:br/>
      </w:r>
      <w:r>
        <w:br/>
        <w:t>The type of the &lt;bound to&gt; structure must (directly or indirectly) have the type the &lt;bound by&gt; properties &lt;property of&gt; type.</w:t>
      </w:r>
      <w:r>
        <w:br/>
      </w:r>
      <w:r>
        <w:br/>
        <w:t>[FUML] Slot (Noting that in SMIF the binding may or may not be owned by the subject, depending on the subtype of property).</w:t>
      </w:r>
      <w:r>
        <w:br/>
      </w:r>
      <w:r>
        <w:br/>
        <w:t xml:space="preserve">[CL] Binding: </w:t>
      </w:r>
      <w:r>
        <w:br/>
      </w:r>
      <w:r>
        <w:br/>
        <w:t>[OWL] Union(ObjectPropertyAssertion, DataPropertyAssertion, AnnotationAssertion), RDF Triple</w:t>
      </w:r>
      <w:r>
        <w:br/>
        <w:t>=Note: RDF Triples do not have identity where as some subtypes of SMIF:Property Type do have identity and are therefor statements.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a52cb0ff6e414b3170b58afe10b6afcb" w:history="1">
        <w:r w:rsidR="00347871">
          <w:rPr>
            <w:rStyle w:val="Hyperlink"/>
          </w:rPr>
          <w:t>Thing</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812" type="#_x0000_t75" alt="2008159292.emf" style="width:12pt;height:12pt;visibility:visible;mso-wrap-style:square">
            <v:imagedata r:id="rId12" o:title="2008159292"/>
          </v:shape>
        </w:pict>
      </w:r>
      <w:r w:rsidR="00347871">
        <w:t xml:space="preserve"> </w:t>
      </w:r>
      <w:r w:rsidR="0061586D">
        <w:t xml:space="preserve"> </w:t>
      </w:r>
      <w:r w:rsidR="00347871">
        <w:t>binds</w:t>
      </w:r>
      <w:r w:rsidR="00347871">
        <w:rPr>
          <w:rFonts w:cs="Arial"/>
        </w:rPr>
        <w:fldChar w:fldCharType="begin"/>
      </w:r>
      <w:r w:rsidR="00347871">
        <w:instrText>XE"</w:instrText>
      </w:r>
      <w:r w:rsidR="00347871" w:rsidRPr="00413D75">
        <w:rPr>
          <w:rFonts w:cs="Arial"/>
        </w:rPr>
        <w:instrText>binds</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444acb79998335389f7e87d5befeeb68" w:history="1">
        <w:r w:rsidRPr="00446E2F">
          <w:rPr>
            <w:rStyle w:val="Hyperlink"/>
            <w:color w:val="0066FF"/>
          </w:rPr>
          <w:t>Bound Individual</w:t>
        </w:r>
      </w:hyperlink>
      <w:r w:rsidR="00446E2F">
        <w:t xml:space="preserve"> </w:t>
      </w:r>
    </w:p>
    <w:p w:rsidR="00347871" w:rsidRDefault="00347871" w:rsidP="004E3AD0">
      <w:pPr>
        <w:pStyle w:val="BodyText"/>
        <w:spacing w:before="60" w:after="120"/>
        <w:ind w:firstLine="720"/>
      </w:pPr>
      <w:r>
        <w:t>The thing bound to a property in a specific situation. E.g. if the weight of truck-XYZ is 4500 LBS, the bound individual would be "4500 LBS".</w:t>
      </w:r>
      <w:r>
        <w:br/>
        <w:t>[FUML] value</w:t>
      </w:r>
      <w:r>
        <w:br/>
        <w:t>[OWL] rdf:object</w:t>
      </w:r>
    </w:p>
    <w:p w:rsidR="00347871" w:rsidRDefault="00FB4EB2" w:rsidP="00347871">
      <w:pPr>
        <w:ind w:left="605" w:hanging="245"/>
      </w:pPr>
      <w:r w:rsidRPr="00945284">
        <w:rPr>
          <w:noProof/>
        </w:rPr>
        <w:pict>
          <v:shape id="_x0000_i1811" type="#_x0000_t75" alt="2008159292.emf" style="width:12pt;height:12pt;visibility:visible;mso-wrap-style:square">
            <v:imagedata r:id="rId12" o:title="2008159292"/>
          </v:shape>
        </w:pict>
      </w:r>
      <w:r w:rsidR="00347871">
        <w:t xml:space="preserve"> </w:t>
      </w:r>
      <w:r w:rsidR="0061586D">
        <w:t xml:space="preserve"> </w:t>
      </w:r>
      <w:r w:rsidR="00347871">
        <w:t>bound by</w:t>
      </w:r>
      <w:r w:rsidR="00347871">
        <w:rPr>
          <w:rFonts w:cs="Arial"/>
        </w:rPr>
        <w:fldChar w:fldCharType="begin"/>
      </w:r>
      <w:r w:rsidR="00347871">
        <w:instrText>XE"</w:instrText>
      </w:r>
      <w:r w:rsidR="00347871" w:rsidRPr="00413D75">
        <w:rPr>
          <w:rFonts w:cs="Arial"/>
        </w:rPr>
        <w:instrText>bound by</w:instrText>
      </w:r>
      <w:r w:rsidR="00347871">
        <w:instrText>"</w:instrText>
      </w:r>
      <w:r w:rsidR="00347871">
        <w:rPr>
          <w:rFonts w:cs="Arial"/>
        </w:rPr>
        <w:fldChar w:fldCharType="end"/>
      </w:r>
      <w:r w:rsidR="00347871">
        <w:t xml:space="preserve"> : </w:t>
      </w:r>
      <w:hyperlink w:anchor="_aec2b4f875c8e48059ff0f3cf4fdb05d" w:history="1">
        <w:r w:rsidR="00347871">
          <w:rPr>
            <w:rStyle w:val="Hyperlink"/>
          </w:rPr>
          <w:t>Property Type</w:t>
        </w:r>
      </w:hyperlink>
      <w:r w:rsidR="00347871">
        <w:t xml:space="preserve"> [1]   </w:t>
      </w:r>
      <w:r w:rsidR="00347871" w:rsidRPr="00833C5F">
        <w:rPr>
          <w:i/>
        </w:rPr>
        <w:t>Redefines</w:t>
      </w:r>
      <w:r w:rsidR="00347871">
        <w:t>: has type:</w:t>
      </w:r>
      <w:hyperlink w:anchor="_dfe1514224ca21cedba7b2b29802db50" w:history="1">
        <w:r w:rsidR="00347871">
          <w:rPr>
            <w:rStyle w:val="Hyperlink"/>
          </w:rPr>
          <w:t>Type</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05fe47ba9f82b41047c153424cdf5894" w:history="1">
        <w:r w:rsidRPr="00446E2F">
          <w:rPr>
            <w:rStyle w:val="Hyperlink"/>
            <w:color w:val="0066FF"/>
          </w:rPr>
          <w:t>Bound Property</w:t>
        </w:r>
      </w:hyperlink>
      <w:r w:rsidR="00446E2F">
        <w:t xml:space="preserve"> </w:t>
      </w:r>
    </w:p>
    <w:p w:rsidR="00347871" w:rsidRDefault="00347871" w:rsidP="004E3AD0">
      <w:pPr>
        <w:pStyle w:val="BodyText"/>
        <w:spacing w:before="60" w:after="120"/>
        <w:ind w:firstLine="720"/>
      </w:pPr>
      <w:r>
        <w:t>The property a binding binds a thing to.</w:t>
      </w:r>
      <w:r>
        <w:br/>
        <w:t>[FUML] definingFeature</w:t>
      </w:r>
      <w:r>
        <w:br/>
        <w:t>[OWL] rdf:predicate</w:t>
      </w:r>
    </w:p>
    <w:p w:rsidR="00347871" w:rsidRDefault="00FB4EB2" w:rsidP="00347871">
      <w:pPr>
        <w:ind w:left="605" w:hanging="245"/>
      </w:pPr>
      <w:r w:rsidRPr="00945284">
        <w:rPr>
          <w:noProof/>
        </w:rPr>
        <w:pict>
          <v:shape id="_x0000_i1810" type="#_x0000_t75" alt="195569461.emf" style="width:12pt;height:12pt;visibility:visible;mso-wrap-style:square">
            <v:imagedata r:id="rId10" o:title="195569461"/>
          </v:shape>
        </w:pict>
      </w:r>
      <w:r w:rsidR="00347871">
        <w:t xml:space="preserve"> </w:t>
      </w:r>
      <w:r w:rsidR="0061586D">
        <w:t xml:space="preserve"> </w:t>
      </w:r>
      <w:r w:rsidR="00347871">
        <w:t>bound to</w:t>
      </w:r>
      <w:r w:rsidR="00347871">
        <w:rPr>
          <w:rFonts w:cs="Arial"/>
        </w:rPr>
        <w:fldChar w:fldCharType="begin"/>
      </w:r>
      <w:r w:rsidR="00347871">
        <w:instrText>XE"</w:instrText>
      </w:r>
      <w:r w:rsidR="00347871" w:rsidRPr="00413D75">
        <w:rPr>
          <w:rFonts w:cs="Arial"/>
        </w:rPr>
        <w:instrText>bound to</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cecbcb963a1ccbfd64958a6886273e2c" w:history="1">
        <w:r w:rsidRPr="00446E2F">
          <w:rPr>
            <w:rStyle w:val="Hyperlink"/>
            <w:color w:val="0066FF"/>
          </w:rPr>
          <w:t>Bound Subject</w:t>
        </w:r>
      </w:hyperlink>
      <w:r w:rsidR="00446E2F">
        <w:t xml:space="preserve"> </w:t>
      </w:r>
    </w:p>
    <w:p w:rsidR="00347871" w:rsidRDefault="00347871" w:rsidP="004E3AD0">
      <w:pPr>
        <w:pStyle w:val="BodyText"/>
        <w:spacing w:before="60" w:after="120"/>
        <w:ind w:firstLine="720"/>
      </w:pPr>
      <w:r>
        <w:t>The subject of a property binding.</w:t>
      </w:r>
      <w:r>
        <w:br/>
        <w:t>[FUML] owningInstance (note that in SMIF the owner and subject may not be the same). Where the are the same, the semantics are the same as FUML.</w:t>
      </w:r>
      <w:r>
        <w:br/>
        <w:t>[OWL] rdf:subject</w:t>
      </w:r>
    </w:p>
    <w:p w:rsidR="00347871" w:rsidRDefault="00347871" w:rsidP="00347871"/>
    <w:p w:rsidR="00347871" w:rsidRDefault="00347871" w:rsidP="00347871">
      <w:pPr>
        <w:pStyle w:val="Heading2"/>
      </w:pPr>
      <w:bookmarkStart w:id="249" w:name="_e60871f18b94666411d0d4023a66bd0b"/>
      <w:bookmarkStart w:id="250" w:name="_Toc477719504"/>
      <w:r>
        <w:t>Class Property Owner</w:t>
      </w:r>
      <w:bookmarkEnd w:id="249"/>
      <w:bookmarkEnd w:id="250"/>
      <w:r w:rsidRPr="003A31EC">
        <w:rPr>
          <w:rFonts w:cs="Arial"/>
        </w:rPr>
        <w:t xml:space="preserve"> </w:t>
      </w:r>
      <w:r>
        <w:rPr>
          <w:rFonts w:cs="Arial"/>
        </w:rPr>
        <w:fldChar w:fldCharType="begin"/>
      </w:r>
      <w:r>
        <w:instrText>XE"</w:instrText>
      </w:r>
      <w:r w:rsidRPr="00413D75">
        <w:rPr>
          <w:rFonts w:cs="Arial"/>
        </w:rPr>
        <w:instrText>Property Owner</w:instrText>
      </w:r>
      <w:r>
        <w:instrText>"</w:instrText>
      </w:r>
      <w:r>
        <w:rPr>
          <w:rFonts w:cs="Arial"/>
        </w:rPr>
        <w:fldChar w:fldCharType="end"/>
      </w:r>
      <w:r w:rsidR="009E71B4">
        <w:rPr>
          <w:rFonts w:cs="Arial"/>
        </w:rPr>
        <w:t xml:space="preserve"> </w:t>
      </w:r>
    </w:p>
    <w:p w:rsidR="00347871" w:rsidRDefault="00347871" w:rsidP="00F71BA8">
      <w:r>
        <w:t>Property Owner is an abstract element for anything that may own a set of property bindings. This element is abstract and not intended to directly represent domain concepts. Subtypes of property owner provide semantic interpretation.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a52cb0ff6e414b3170b58afe10b6afcb" w:history="1">
        <w:r w:rsidR="00347871">
          <w:rPr>
            <w:rStyle w:val="Hyperlink"/>
          </w:rPr>
          <w:t>Thing</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809" type="#_x0000_t75" alt="-2038262613.emf" style="width:12pt;height:12pt;visibility:visible;mso-wrap-style:square">
            <v:imagedata r:id="rId26" o:title="-2038262613"/>
          </v:shape>
        </w:pict>
      </w:r>
      <w:r w:rsidR="00347871">
        <w:t xml:space="preserve"> </w:t>
      </w:r>
      <w:r w:rsidR="007A366F">
        <w:t>&lt;&lt;Restriction&gt;&gt;</w:t>
      </w:r>
      <w:r w:rsidR="00347871">
        <w:t xml:space="preserve"> : </w:t>
      </w:r>
      <w:hyperlink w:anchor="_fc2f0705a64d5c70ef77abee949487df" w:history="1">
        <w:r w:rsidR="00347871">
          <w:rPr>
            <w:rStyle w:val="Hyperlink"/>
          </w:rPr>
          <w:t>Owned Property Binding</w:t>
        </w:r>
      </w:hyperlink>
      <w:r w:rsidR="00347871">
        <w:t xml:space="preserve"> [*]   </w:t>
      </w:r>
      <w:r w:rsidR="00347871" w:rsidRPr="00833C5F">
        <w:rPr>
          <w:i/>
        </w:rPr>
        <w:t>Subsets</w:t>
      </w:r>
      <w:r w:rsidR="00347871">
        <w:t>: states:</w:t>
      </w:r>
      <w:hyperlink w:anchor="_a52cb0ff6e414b3170b58afe10b6afcb" w:history="1">
        <w:r w:rsidR="00347871">
          <w:rPr>
            <w:rStyle w:val="Hyperlink"/>
          </w:rPr>
          <w:t>Thing</w:t>
        </w:r>
      </w:hyperlink>
      <w:r w:rsidR="00347871">
        <w:rPr>
          <w:rStyle w:val="Hyperlink"/>
        </w:rPr>
        <w:t xml:space="preserve"> </w:t>
      </w:r>
      <w:r w:rsidR="00347871">
        <w:t xml:space="preserve">     </w:t>
      </w:r>
      <w:r w:rsidR="00347871" w:rsidRPr="00833C5F">
        <w:rPr>
          <w:i/>
        </w:rPr>
        <w:t>Redefines</w:t>
      </w:r>
      <w:r w:rsidR="00347871">
        <w:t>: has binding:</w:t>
      </w:r>
      <w:hyperlink w:anchor="_e829344c78ea1a9e5e18c7bc51ff8f64" w:history="1">
        <w:r w:rsidR="00347871">
          <w:rPr>
            <w:rStyle w:val="Hyperlink"/>
          </w:rPr>
          <w:t>Property Binding</w:t>
        </w:r>
      </w:hyperlink>
      <w:r w:rsidR="00347871">
        <w:rPr>
          <w:rStyle w:val="Hyperlink"/>
        </w:rPr>
        <w:t xml:space="preserve">   </w:t>
      </w:r>
      <w:r w:rsidR="00347871">
        <w:t xml:space="preserve"> </w:t>
      </w:r>
    </w:p>
    <w:p w:rsidR="00347871" w:rsidRDefault="00FB4EB2" w:rsidP="00347871">
      <w:pPr>
        <w:ind w:left="605" w:hanging="245"/>
      </w:pPr>
      <w:r w:rsidRPr="00945284">
        <w:rPr>
          <w:noProof/>
        </w:rPr>
        <w:lastRenderedPageBreak/>
        <w:pict>
          <v:shape id="_x0000_i1808" type="#_x0000_t75" alt="195569461.emf" style="width:12pt;height:12pt;visibility:visible;mso-wrap-style:square">
            <v:imagedata r:id="rId10" o:title="195569461"/>
          </v:shape>
        </w:pict>
      </w:r>
      <w:r w:rsidR="00347871">
        <w:t xml:space="preserve"> </w:t>
      </w:r>
      <w:r w:rsidR="007A366F">
        <w:t>&lt;&lt;Sufficient&gt;&gt;&lt;&lt;Restriction&gt;&gt;</w:t>
      </w:r>
      <w:r w:rsidR="00347871">
        <w:t xml:space="preserve"> : </w:t>
      </w:r>
      <w:hyperlink w:anchor="_3b0c6b335aca4015ef569068da1bec31" w:history="1">
        <w:r w:rsidR="00347871">
          <w:rPr>
            <w:rStyle w:val="Hyperlink"/>
          </w:rPr>
          <w:t>Property Owner Type</w:t>
        </w:r>
      </w:hyperlink>
      <w:r w:rsidR="00347871">
        <w:t xml:space="preserve"> [1..*]   </w:t>
      </w:r>
      <w:r w:rsidR="00347871" w:rsidRPr="00833C5F">
        <w:rPr>
          <w:i/>
        </w:rPr>
        <w:t>Redefines</w:t>
      </w:r>
      <w:r w:rsidR="00347871">
        <w:t>: has type:</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251" w:name="_3b0c6b335aca4015ef569068da1bec31"/>
      <w:bookmarkStart w:id="252" w:name="_Toc477719505"/>
      <w:r>
        <w:t>Class Property Owner Type</w:t>
      </w:r>
      <w:bookmarkEnd w:id="251"/>
      <w:bookmarkEnd w:id="252"/>
      <w:r w:rsidRPr="003A31EC">
        <w:rPr>
          <w:rFonts w:cs="Arial"/>
        </w:rPr>
        <w:t xml:space="preserve"> </w:t>
      </w:r>
      <w:r>
        <w:rPr>
          <w:rFonts w:cs="Arial"/>
        </w:rPr>
        <w:fldChar w:fldCharType="begin"/>
      </w:r>
      <w:r>
        <w:instrText>XE"</w:instrText>
      </w:r>
      <w:r w:rsidRPr="00413D75">
        <w:rPr>
          <w:rFonts w:cs="Arial"/>
        </w:rPr>
        <w:instrText>Property Owner Type</w:instrText>
      </w:r>
      <w:r>
        <w:instrText>"</w:instrText>
      </w:r>
      <w:r>
        <w:rPr>
          <w:rFonts w:cs="Arial"/>
        </w:rPr>
        <w:fldChar w:fldCharType="end"/>
      </w:r>
      <w:r w:rsidR="009E71B4">
        <w:rPr>
          <w:rFonts w:cs="Arial"/>
        </w:rPr>
        <w:t xml:space="preserve"> </w:t>
      </w:r>
    </w:p>
    <w:p w:rsidR="00347871" w:rsidRDefault="00347871" w:rsidP="00F71BA8">
      <w:r>
        <w:t>A type of Property Owner (See Property Owner for details) which defines a set of "Owned Property Types" which are the types of owned property bindings.</w:t>
      </w:r>
      <w:r>
        <w:br/>
        <w:t>Property owner is abstract and not intended to directly represent semantic elements.</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dfe1514224ca21cedba7b2b29802db50" w:history="1">
        <w:r w:rsidR="00347871">
          <w:rPr>
            <w:rStyle w:val="Hyperlink"/>
          </w:rPr>
          <w:t>Type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807" type="#_x0000_t75" alt="195569461.emf" style="width:12pt;height:12pt;visibility:visible;mso-wrap-style:square">
            <v:imagedata r:id="rId10" o:title="195569461"/>
          </v:shape>
        </w:pict>
      </w:r>
      <w:r w:rsidR="00347871">
        <w:t xml:space="preserve"> </w:t>
      </w:r>
      <w:r w:rsidR="007A366F">
        <w:t>&lt;&lt;Sufficient&gt;&gt;&lt;&lt;Restriction&gt;&gt;</w:t>
      </w:r>
      <w:r w:rsidR="00347871">
        <w:t xml:space="preserve"> : </w:t>
      </w:r>
      <w:hyperlink w:anchor="_e60871f18b94666411d0d4023a66bd0b" w:history="1">
        <w:r w:rsidR="00347871">
          <w:rPr>
            <w:rStyle w:val="Hyperlink"/>
          </w:rPr>
          <w:t>Property Owner</w:t>
        </w:r>
      </w:hyperlink>
      <w:r w:rsidR="00347871">
        <w:t xml:space="preserve"> [*]   </w:t>
      </w:r>
      <w:r w:rsidR="00347871" w:rsidRPr="00833C5F">
        <w:rPr>
          <w:i/>
        </w:rPr>
        <w:t>Redefines</w:t>
      </w:r>
      <w:r w:rsidR="00347871">
        <w:t>: categorizes: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FB4EB2" w:rsidP="00347871">
      <w:pPr>
        <w:ind w:left="605" w:hanging="245"/>
      </w:pPr>
      <w:r w:rsidRPr="00945284">
        <w:rPr>
          <w:noProof/>
        </w:rPr>
        <w:pict>
          <v:shape id="_x0000_i1806" type="#_x0000_t75" alt="-2038262613.emf" style="width:12pt;height:12pt;visibility:visible;mso-wrap-style:square">
            <v:imagedata r:id="rId26" o:title="-2038262613"/>
          </v:shape>
        </w:pict>
      </w:r>
      <w:r w:rsidR="00347871">
        <w:t xml:space="preserve"> </w:t>
      </w:r>
      <w:r w:rsidR="007A366F">
        <w:t>&lt;&lt;Restriction&gt;&gt;</w:t>
      </w:r>
      <w:r w:rsidR="00347871">
        <w:t xml:space="preserve"> : </w:t>
      </w:r>
      <w:hyperlink w:anchor="_cc714987ac5e349f6ecd9f040ecbe525" w:history="1">
        <w:r w:rsidR="00347871">
          <w:rPr>
            <w:rStyle w:val="Hyperlink"/>
          </w:rPr>
          <w:t>Owned Property Type</w:t>
        </w:r>
      </w:hyperlink>
      <w:r w:rsidR="00347871">
        <w:t xml:space="preserve"> [*]   </w:t>
      </w:r>
      <w:r w:rsidR="00347871" w:rsidRPr="00833C5F">
        <w:rPr>
          <w:i/>
        </w:rPr>
        <w:t>Subsets</w:t>
      </w:r>
      <w:r w:rsidR="00347871">
        <w:t>: states:</w:t>
      </w:r>
      <w:hyperlink w:anchor="_a52cb0ff6e414b3170b58afe10b6afcb" w:history="1">
        <w:r w:rsidR="00347871">
          <w:rPr>
            <w:rStyle w:val="Hyperlink"/>
          </w:rPr>
          <w:t>Thing</w:t>
        </w:r>
      </w:hyperlink>
      <w:r w:rsidR="00347871">
        <w:rPr>
          <w:rStyle w:val="Hyperlink"/>
        </w:rPr>
        <w:t xml:space="preserve"> </w:t>
      </w:r>
      <w:r w:rsidR="00347871">
        <w:t xml:space="preserve">     </w:t>
      </w:r>
      <w:r w:rsidR="00347871" w:rsidRPr="00833C5F">
        <w:rPr>
          <w:i/>
        </w:rPr>
        <w:t>Redefines</w:t>
      </w:r>
      <w:r w:rsidR="00347871">
        <w:t>: has property:</w:t>
      </w:r>
      <w:hyperlink w:anchor="_aec2b4f875c8e48059ff0f3cf4fdb05d" w:history="1">
        <w:r w:rsidR="00347871">
          <w:rPr>
            <w:rStyle w:val="Hyperlink"/>
          </w:rPr>
          <w:t>Property Type</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253" w:name="_aec2b4f875c8e48059ff0f3cf4fdb05d"/>
      <w:bookmarkStart w:id="254" w:name="_Toc477719506"/>
      <w:r>
        <w:t>Class Property Type</w:t>
      </w:r>
      <w:bookmarkEnd w:id="253"/>
      <w:bookmarkEnd w:id="254"/>
      <w:r w:rsidRPr="003A31EC">
        <w:rPr>
          <w:rFonts w:cs="Arial"/>
        </w:rPr>
        <w:t xml:space="preserve"> </w:t>
      </w:r>
      <w:r>
        <w:rPr>
          <w:rFonts w:cs="Arial"/>
        </w:rPr>
        <w:fldChar w:fldCharType="begin"/>
      </w:r>
      <w:r>
        <w:instrText>XE"</w:instrText>
      </w:r>
      <w:r w:rsidRPr="00413D75">
        <w:rPr>
          <w:rFonts w:cs="Arial"/>
        </w:rPr>
        <w:instrText>Property Type</w:instrText>
      </w:r>
      <w:r>
        <w:instrText>"</w:instrText>
      </w:r>
      <w:r>
        <w:rPr>
          <w:rFonts w:cs="Arial"/>
        </w:rPr>
        <w:fldChar w:fldCharType="end"/>
      </w:r>
      <w:r w:rsidR="009E71B4">
        <w:rPr>
          <w:rFonts w:cs="Arial"/>
        </w:rPr>
        <w:t xml:space="preserve"> </w:t>
      </w:r>
    </w:p>
    <w:p w:rsidR="00347871" w:rsidRDefault="00347871" w:rsidP="00F71BA8">
      <w:r>
        <w:t>A property type defines the way in which instances of a type participate in (or, are involved in) instances of another type (including relationships). Sometimes called a variable, argument or role.</w:t>
      </w:r>
      <w:r>
        <w:br/>
        <w:t>In a conceptual model the terms associated with a property kind are typically "verb phrases" defining how instances of the involved type participate in the situation or relationship.</w:t>
      </w:r>
      <w:r>
        <w:br/>
        <w:t>In a record (data structure) the property is a "slot" of a record and may have a term which is a noun or verb phrase.</w:t>
      </w:r>
      <w:r>
        <w:br/>
        <w:t>So that constraints of a type flow to relationships involving that type: All propositions that hold within a type referenced by &lt;is of type&gt; hold within the structured type referenced by &lt;property of&gt;. I.e. the structured type is in the context of the types of its properties.</w:t>
      </w:r>
      <w:r>
        <w:br/>
        <w:t>In a function, a property is a function argument.</w:t>
      </w:r>
      <w:r>
        <w:br/>
      </w:r>
      <w:r>
        <w:br/>
        <w:t>[Guizzardi] MomentUniversal</w:t>
      </w:r>
      <w:r>
        <w:br/>
      </w:r>
      <w:r>
        <w:br/>
        <w:t>[FUML] Parameter where owner is operation. Otherwise Property.</w:t>
      </w:r>
      <w:r>
        <w:br/>
      </w:r>
      <w:r>
        <w:br/>
        <w:t xml:space="preserve">[UML] Property. All typed elements in SMIF are Property Types. </w:t>
      </w:r>
      <w:r>
        <w:br/>
      </w:r>
      <w:r>
        <w:br/>
        <w:t>[CL] Operator: distinguished syntactic role played by a specified component within a functional term</w:t>
      </w:r>
      <w:r>
        <w:br/>
      </w:r>
      <w:r>
        <w:br/>
        <w:t xml:space="preserve">[OWL] rdf:Property, ObjectUnionOf(owl:ObjectProperty, oe;DatatypeProperty). </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dfe1514224ca21cedba7b2b29802db50" w:history="1">
        <w:r w:rsidR="00347871">
          <w:rPr>
            <w:rStyle w:val="Hyperlink"/>
          </w:rPr>
          <w:t>Type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805" type="#_x0000_t75" alt="2008159292.emf" style="width:12pt;height:12pt;visibility:visible;mso-wrap-style:square">
            <v:imagedata r:id="rId12" o:title="2008159292"/>
          </v:shape>
        </w:pict>
      </w:r>
      <w:r w:rsidR="00347871">
        <w:t xml:space="preserve"> </w:t>
      </w:r>
      <w:r w:rsidR="0061586D">
        <w:t xml:space="preserve"> </w:t>
      </w:r>
      <w:r w:rsidR="00347871">
        <w:t>is of type</w:t>
      </w:r>
      <w:r w:rsidR="00347871">
        <w:rPr>
          <w:rFonts w:cs="Arial"/>
        </w:rPr>
        <w:fldChar w:fldCharType="begin"/>
      </w:r>
      <w:r w:rsidR="00347871">
        <w:instrText>XE"</w:instrText>
      </w:r>
      <w:r w:rsidR="00347871" w:rsidRPr="00413D75">
        <w:rPr>
          <w:rFonts w:cs="Arial"/>
        </w:rPr>
        <w:instrText>is of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 </w:t>
      </w:r>
    </w:p>
    <w:p w:rsidR="00347871" w:rsidRDefault="00347871" w:rsidP="004E3AD0">
      <w:pPr>
        <w:pStyle w:val="BodyText"/>
        <w:spacing w:before="60" w:after="120"/>
        <w:ind w:firstLine="720"/>
      </w:pPr>
      <w:r>
        <w:t>A type of instances bound to a property. Also known as the "range" of a property.</w:t>
      </w:r>
      <w:r>
        <w:br/>
        <w:t>If asserted the property rule shall be owned and asserted by the properties &lt;property of&gt; type.</w:t>
      </w:r>
      <w:r>
        <w:br/>
      </w:r>
      <w:r>
        <w:br/>
        <w:t>[OWL] Range</w:t>
      </w:r>
    </w:p>
    <w:p w:rsidR="00347871" w:rsidRDefault="00FB4EB2" w:rsidP="00347871">
      <w:pPr>
        <w:ind w:left="605" w:hanging="245"/>
      </w:pPr>
      <w:r w:rsidRPr="00945284">
        <w:rPr>
          <w:noProof/>
        </w:rPr>
        <w:pict>
          <v:shape id="_x0000_i1804" type="#_x0000_t75" alt="195569461.emf" style="width:12pt;height:12pt;visibility:visible;mso-wrap-style:square">
            <v:imagedata r:id="rId10" o:title="195569461"/>
          </v:shape>
        </w:pict>
      </w:r>
      <w:r w:rsidR="00347871">
        <w:t xml:space="preserve"> </w:t>
      </w:r>
      <w:r w:rsidR="007A366F">
        <w:t>&lt;&lt;Restriction&gt;&gt;</w:t>
      </w:r>
      <w:r w:rsidR="00347871">
        <w:t xml:space="preserve"> : </w:t>
      </w:r>
      <w:hyperlink w:anchor="_91be190e8014514a597300b286148d3e" w:history="1">
        <w:r w:rsidR="00347871">
          <w:rPr>
            <w:rStyle w:val="Hyperlink"/>
          </w:rPr>
          <w:t>Property Constraint</w:t>
        </w:r>
      </w:hyperlink>
      <w:r w:rsidR="00347871">
        <w:t xml:space="preserve"> [*]   </w:t>
      </w:r>
      <w:r w:rsidR="00347871" w:rsidRPr="00833C5F">
        <w:rPr>
          <w:i/>
        </w:rPr>
        <w:t>Subsets</w:t>
      </w:r>
      <w:r w:rsidR="00347871">
        <w:t>: constrained by:</w:t>
      </w:r>
      <w:hyperlink w:anchor="_82919e40af9ad2e13647e9d37bbf0956" w:history="1">
        <w:r w:rsidR="00347871">
          <w:rPr>
            <w:rStyle w:val="Hyperlink"/>
          </w:rPr>
          <w:t>Rule</w:t>
        </w:r>
      </w:hyperlink>
      <w:r w:rsidR="00347871">
        <w:rPr>
          <w:rStyle w:val="Hyperlink"/>
        </w:rPr>
        <w:t xml:space="preserve"> </w:t>
      </w:r>
      <w:r w:rsidR="00347871">
        <w:t xml:space="preserve">   </w:t>
      </w:r>
    </w:p>
    <w:p w:rsidR="00347871" w:rsidRDefault="00FB4EB2" w:rsidP="00347871">
      <w:pPr>
        <w:ind w:left="605" w:hanging="245"/>
      </w:pPr>
      <w:r w:rsidRPr="00945284">
        <w:rPr>
          <w:noProof/>
        </w:rPr>
        <w:pict>
          <v:shape id="_x0000_i1803" type="#_x0000_t75" alt="195569461.emf" style="width:12pt;height:12pt;visibility:visible;mso-wrap-style:square">
            <v:imagedata r:id="rId10" o:title="195569461"/>
          </v:shape>
        </w:pict>
      </w:r>
      <w:r w:rsidR="00347871">
        <w:t xml:space="preserve"> </w:t>
      </w:r>
      <w:r w:rsidR="0061586D">
        <w:t xml:space="preserve"> </w:t>
      </w:r>
      <w:r w:rsidR="00347871">
        <w:t>property of</w:t>
      </w:r>
      <w:r w:rsidR="00347871">
        <w:rPr>
          <w:rFonts w:cs="Arial"/>
        </w:rPr>
        <w:fldChar w:fldCharType="begin"/>
      </w:r>
      <w:r w:rsidR="00347871">
        <w:instrText>XE"</w:instrText>
      </w:r>
      <w:r w:rsidR="00347871" w:rsidRPr="00413D75">
        <w:rPr>
          <w:rFonts w:cs="Arial"/>
        </w:rPr>
        <w:instrText>property of</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[0..1]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fb9773c1339db51431ac49244bf66cf0" w:history="1">
        <w:r w:rsidRPr="00446E2F">
          <w:rPr>
            <w:rStyle w:val="Hyperlink"/>
            <w:color w:val="0066FF"/>
          </w:rPr>
          <w:t>Properties Relationship</w:t>
        </w:r>
      </w:hyperlink>
      <w:r w:rsidR="00446E2F">
        <w:t xml:space="preserve"> </w:t>
      </w:r>
    </w:p>
    <w:p w:rsidR="00347871" w:rsidRDefault="00347871" w:rsidP="004E3AD0">
      <w:pPr>
        <w:pStyle w:val="BodyText"/>
        <w:spacing w:before="60" w:after="120"/>
        <w:ind w:firstLine="720"/>
      </w:pPr>
      <w:r>
        <w:t xml:space="preserve">Type for which a property is relevant. The domain of the property. </w:t>
      </w:r>
      <w:r>
        <w:br/>
        <w:t>&lt;property of&gt; excludes "Owned Property Type" and ("Association Type" that is not "Relationship Type")</w:t>
      </w:r>
      <w:r>
        <w:br/>
      </w:r>
      <w:r>
        <w:lastRenderedPageBreak/>
        <w:t>[FUML] featuringClassifier</w:t>
      </w:r>
      <w:r>
        <w:br/>
        <w:t>[OWL] Domain</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255" w:name="_Toc477719507"/>
      <w:r>
        <w:t>SMIF Conceptual Model::Records</w:t>
      </w:r>
      <w:bookmarkEnd w:id="255"/>
    </w:p>
    <w:p w:rsidR="00347871" w:rsidRDefault="00347871" w:rsidP="00A318C1">
      <w:pPr>
        <w:pStyle w:val="BodyText"/>
      </w:pPr>
      <w:r>
        <w:t>A record of the condition of an entity at a point in time - this includes facts, speech acts and DBMS records. Records are a kind of information.</w:t>
      </w:r>
      <w:r>
        <w:br/>
        <w:t>Records are typically used in data representations, not conceptual models.</w:t>
      </w:r>
    </w:p>
    <w:p w:rsidR="00347871" w:rsidRDefault="00347871" w:rsidP="00347871">
      <w:pPr>
        <w:pStyle w:val="Heading2"/>
      </w:pPr>
      <w:bookmarkStart w:id="256" w:name="_Toc477719508"/>
      <w:r>
        <w:t>Diagram: Records</w:t>
      </w:r>
      <w:bookmarkEnd w:id="256"/>
    </w:p>
    <w:p w:rsidR="00347871" w:rsidRDefault="00FB4EB2" w:rsidP="00347871">
      <w:pPr>
        <w:jc w:val="center"/>
        <w:rPr>
          <w:rFonts w:cs="Arial"/>
        </w:rPr>
      </w:pPr>
      <w:r w:rsidRPr="00945284">
        <w:rPr>
          <w:noProof/>
        </w:rPr>
        <w:pict>
          <v:shape id="Picture 44407808.emf" o:spid="_x0000_i1802" type="#_x0000_t75" alt="44407808.emf" style="width:487.2pt;height:450.6pt;visibility:visible;mso-wrap-style:square">
            <v:imagedata r:id="rId37" o:title="44407808"/>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Records</w:t>
      </w:r>
    </w:p>
    <w:p w:rsidR="00347871" w:rsidRDefault="00347871" w:rsidP="00347871">
      <w:r>
        <w:t xml:space="preserve"> </w:t>
      </w:r>
    </w:p>
    <w:p w:rsidR="00347871" w:rsidRDefault="00347871" w:rsidP="00347871"/>
    <w:p w:rsidR="00347871" w:rsidRDefault="00347871" w:rsidP="00347871">
      <w:pPr>
        <w:pStyle w:val="Heading2"/>
      </w:pPr>
      <w:bookmarkStart w:id="257" w:name="_8b38efa9c56da3bc8ecb501e56419e41"/>
      <w:bookmarkStart w:id="258" w:name="_Toc477719509"/>
      <w:r>
        <w:t>Class Record</w:t>
      </w:r>
      <w:bookmarkEnd w:id="257"/>
      <w:bookmarkEnd w:id="258"/>
      <w:r w:rsidRPr="003A31EC">
        <w:rPr>
          <w:rFonts w:cs="Arial"/>
        </w:rPr>
        <w:t xml:space="preserve"> </w:t>
      </w:r>
      <w:r>
        <w:rPr>
          <w:rFonts w:cs="Arial"/>
        </w:rPr>
        <w:fldChar w:fldCharType="begin"/>
      </w:r>
      <w:r>
        <w:instrText>XE"</w:instrText>
      </w:r>
      <w:r w:rsidRPr="00413D75">
        <w:rPr>
          <w:rFonts w:cs="Arial"/>
        </w:rPr>
        <w:instrText>Record</w:instrText>
      </w:r>
      <w:r>
        <w:instrText>"</w:instrText>
      </w:r>
      <w:r>
        <w:rPr>
          <w:rFonts w:cs="Arial"/>
        </w:rPr>
        <w:fldChar w:fldCharType="end"/>
      </w:r>
      <w:r w:rsidR="009E71B4">
        <w:rPr>
          <w:rFonts w:cs="Arial"/>
        </w:rPr>
        <w:t xml:space="preserve"> </w:t>
      </w:r>
    </w:p>
    <w:p w:rsidR="00347871" w:rsidRDefault="00347871" w:rsidP="00F71BA8">
      <w:r>
        <w:t xml:space="preserve">A record of the condition of an entity at a point in time - this includes facts, speech acts and DBMS records. </w:t>
      </w:r>
      <w:r>
        <w:br/>
        <w:t>Records are typically used in data representations, not conceptual models. Records specialize associations as owners of properties.</w:t>
      </w:r>
      <w:r>
        <w:br/>
      </w:r>
      <w:r>
        <w:br/>
        <w:t>[IDEAS] A Representation that describes a Thing</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318306db8339a16351b356169444c6ed" w:history="1">
        <w:r w:rsidR="00347871">
          <w:rPr>
            <w:rStyle w:val="Hyperlink"/>
          </w:rPr>
          <w:t>Actual Situation</w:t>
        </w:r>
      </w:hyperlink>
      <w:r w:rsidR="00347871">
        <w:t xml:space="preserve">, </w:t>
      </w:r>
      <w:hyperlink w:anchor="_e60871f18b94666411d0d4023a66bd0b" w:history="1">
        <w:r w:rsidR="00347871">
          <w:rPr>
            <w:rStyle w:val="Hyperlink"/>
          </w:rPr>
          <w:t>Property Owner</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801" type="#_x0000_t75" alt="195569461.emf" style="width:12pt;height:12pt;visibility:visible;mso-wrap-style:square">
            <v:imagedata r:id="rId10" o:title="195569461"/>
          </v:shape>
        </w:pict>
      </w:r>
      <w:r w:rsidR="00347871">
        <w:t xml:space="preserve"> </w:t>
      </w:r>
      <w:r w:rsidR="0061586D">
        <w:t xml:space="preserve"> </w:t>
      </w:r>
      <w:r w:rsidR="00347871">
        <w:t>about</w:t>
      </w:r>
      <w:r w:rsidR="00347871">
        <w:rPr>
          <w:rFonts w:cs="Arial"/>
        </w:rPr>
        <w:fldChar w:fldCharType="begin"/>
      </w:r>
      <w:r w:rsidR="00347871">
        <w:instrText>XE"</w:instrText>
      </w:r>
      <w:r w:rsidR="00347871" w:rsidRPr="00413D75">
        <w:rPr>
          <w:rFonts w:cs="Arial"/>
        </w:rPr>
        <w:instrText>about</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23f8eba7f34f310faa376a3f5159c46b" w:history="1">
        <w:r w:rsidRPr="00446E2F">
          <w:rPr>
            <w:rStyle w:val="Hyperlink"/>
            <w:color w:val="0066FF"/>
          </w:rPr>
          <w:t>Record of an Entity</w:t>
        </w:r>
      </w:hyperlink>
      <w:r w:rsidR="00446E2F">
        <w:t xml:space="preserve"> </w:t>
      </w:r>
    </w:p>
    <w:p w:rsidR="00347871" w:rsidRDefault="00347871" w:rsidP="004E3AD0">
      <w:pPr>
        <w:pStyle w:val="BodyText"/>
        <w:spacing w:before="60" w:after="120"/>
        <w:ind w:firstLine="720"/>
      </w:pPr>
      <w:r>
        <w:t>The thing described by a record.</w:t>
      </w:r>
    </w:p>
    <w:p w:rsidR="00347871" w:rsidRDefault="00FB4EB2" w:rsidP="00347871">
      <w:pPr>
        <w:ind w:left="605" w:hanging="245"/>
      </w:pPr>
      <w:r w:rsidRPr="00945284">
        <w:rPr>
          <w:noProof/>
        </w:rPr>
        <w:pict>
          <v:shape id="_x0000_i1800" type="#_x0000_t75" alt="195569461.emf" style="width:12pt;height:12pt;visibility:visible;mso-wrap-style:square">
            <v:imagedata r:id="rId10" o:title="195569461"/>
          </v:shape>
        </w:pict>
      </w:r>
      <w:r w:rsidR="00347871">
        <w:t xml:space="preserve"> </w:t>
      </w:r>
      <w:r w:rsidR="007A366F">
        <w:t>&lt;&lt;Sufficient&gt;&gt;&lt;&lt;Restriction&gt;&gt;</w:t>
      </w:r>
      <w:r w:rsidR="00347871">
        <w:t xml:space="preserve"> : </w:t>
      </w:r>
      <w:hyperlink w:anchor="_d2ebf1b96697234b6aef9b3bfac15784" w:history="1">
        <w:r w:rsidR="00347871">
          <w:rPr>
            <w:rStyle w:val="Hyperlink"/>
          </w:rPr>
          <w:t>Record Type</w:t>
        </w:r>
      </w:hyperlink>
      <w:r w:rsidR="00347871">
        <w:t xml:space="preserve"> [1]   </w:t>
      </w:r>
      <w:r w:rsidR="00347871" w:rsidRPr="00833C5F">
        <w:rPr>
          <w:i/>
        </w:rPr>
        <w:t>Subsets</w:t>
      </w:r>
      <w:r w:rsidR="00347871">
        <w:t>: has type:</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259" w:name="_d2ebf1b96697234b6aef9b3bfac15784"/>
      <w:bookmarkStart w:id="260" w:name="_Toc477719510"/>
      <w:r>
        <w:t>Class Record Type</w:t>
      </w:r>
      <w:bookmarkEnd w:id="259"/>
      <w:bookmarkEnd w:id="260"/>
      <w:r w:rsidRPr="003A31EC">
        <w:rPr>
          <w:rFonts w:cs="Arial"/>
        </w:rPr>
        <w:t xml:space="preserve"> </w:t>
      </w:r>
      <w:r>
        <w:rPr>
          <w:rFonts w:cs="Arial"/>
        </w:rPr>
        <w:fldChar w:fldCharType="begin"/>
      </w:r>
      <w:r>
        <w:instrText>XE"</w:instrText>
      </w:r>
      <w:r w:rsidRPr="00413D75">
        <w:rPr>
          <w:rFonts w:cs="Arial"/>
        </w:rPr>
        <w:instrText>Record Type</w:instrText>
      </w:r>
      <w:r>
        <w:instrText>"</w:instrText>
      </w:r>
      <w:r>
        <w:rPr>
          <w:rFonts w:cs="Arial"/>
        </w:rPr>
        <w:fldChar w:fldCharType="end"/>
      </w:r>
      <w:r w:rsidR="009E71B4">
        <w:rPr>
          <w:rFonts w:cs="Arial"/>
        </w:rPr>
        <w:t xml:space="preserve"> </w:t>
      </w:r>
    </w:p>
    <w:p w:rsidR="00347871" w:rsidRDefault="00347871" w:rsidP="00F71BA8">
      <w:r>
        <w:t xml:space="preserve">Type of the record of the condition of an entity at a point in time - this includes facts, speech acts and DBMS records. </w:t>
      </w:r>
      <w:r>
        <w:br/>
        <w:t>A record type may involve variant and invariant types as variables. Those that are enumerated in a "uniqueness constraint" are invariant (independent variables) uniquely identify the situation which is the subject of the fact type where as the other variables may change over time (dependent variables).</w:t>
      </w:r>
      <w:r>
        <w:br/>
        <w:t>Record types may be grounded in atomic relations by using invariant conditions.</w:t>
      </w:r>
      <w:r>
        <w:br/>
        <w:t>Record types represent typical "data structures".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3b0c6b335aca4015ef569068da1bec31" w:history="1">
        <w:r w:rsidR="00347871">
          <w:rPr>
            <w:rStyle w:val="Hyperlink"/>
          </w:rPr>
          <w:t>Property Owner Type</w:t>
        </w:r>
      </w:hyperlink>
      <w:r w:rsidR="00347871">
        <w:t xml:space="preserve">, </w:t>
      </w:r>
      <w:hyperlink w:anchor="_50241f5936e61055293ca95f860768d8" w:history="1">
        <w:r w:rsidR="00347871">
          <w:rPr>
            <w:rStyle w:val="Hyperlink"/>
          </w:rPr>
          <w:t>Situation Type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799" type="#_x0000_t75" alt="195569461.emf" style="width:12pt;height:12pt;visibility:visible;mso-wrap-style:square">
            <v:imagedata r:id="rId10" o:title="195569461"/>
          </v:shape>
        </w:pict>
      </w:r>
      <w:r w:rsidR="00347871">
        <w:t xml:space="preserve"> </w:t>
      </w:r>
      <w:r w:rsidR="007A366F">
        <w:t>&lt;&lt;Sufficient&gt;&gt;&lt;&lt;Restriction&gt;&gt;</w:t>
      </w:r>
      <w:r w:rsidR="00347871">
        <w:t xml:space="preserve"> : </w:t>
      </w:r>
      <w:hyperlink w:anchor="_8b38efa9c56da3bc8ecb501e56419e41" w:history="1">
        <w:r w:rsidR="00347871">
          <w:rPr>
            <w:rStyle w:val="Hyperlink"/>
          </w:rPr>
          <w:t>Record</w:t>
        </w:r>
      </w:hyperlink>
      <w:r w:rsidR="00347871">
        <w:t xml:space="preserve"> [*]   </w:t>
      </w:r>
      <w:r w:rsidR="00347871" w:rsidRPr="00833C5F">
        <w:rPr>
          <w:i/>
        </w:rPr>
        <w:t>Redefines</w:t>
      </w:r>
      <w:r w:rsidR="00347871">
        <w:t>: categorizes: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FB4EB2" w:rsidP="00347871">
      <w:pPr>
        <w:ind w:left="605" w:hanging="245"/>
      </w:pPr>
      <w:r w:rsidRPr="00945284">
        <w:rPr>
          <w:noProof/>
        </w:rPr>
        <w:pict>
          <v:shape id="_x0000_i1798" type="#_x0000_t75" alt="195569461.emf" style="width:12pt;height:12pt;visibility:visible;mso-wrap-style:square">
            <v:imagedata r:id="rId10" o:title="195569461"/>
          </v:shape>
        </w:pict>
      </w:r>
      <w:r w:rsidR="00347871">
        <w:t xml:space="preserve"> </w:t>
      </w:r>
      <w:r w:rsidR="0061586D">
        <w:t xml:space="preserve"> </w:t>
      </w:r>
      <w:r w:rsidR="00347871">
        <w:t>about type</w:t>
      </w:r>
      <w:r w:rsidR="00347871">
        <w:rPr>
          <w:rFonts w:cs="Arial"/>
        </w:rPr>
        <w:fldChar w:fldCharType="begin"/>
      </w:r>
      <w:r w:rsidR="00347871">
        <w:instrText>XE"</w:instrText>
      </w:r>
      <w:r w:rsidR="00347871" w:rsidRPr="00413D75">
        <w:rPr>
          <w:rFonts w:cs="Arial"/>
        </w:rPr>
        <w:instrText>about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[0..1]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2ffd5a5edf7ccd88a45abb5fffbd45d8" w:history="1">
        <w:r w:rsidRPr="00446E2F">
          <w:rPr>
            <w:rStyle w:val="Hyperlink"/>
            <w:color w:val="0066FF"/>
          </w:rPr>
          <w:t>Subject of Record Type</w:t>
        </w:r>
      </w:hyperlink>
      <w:r w:rsidR="00446E2F">
        <w:t xml:space="preserve"> </w:t>
      </w:r>
    </w:p>
    <w:p w:rsidR="00347871" w:rsidRDefault="00347871" w:rsidP="004E3AD0">
      <w:pPr>
        <w:pStyle w:val="BodyText"/>
        <w:spacing w:before="60" w:after="120"/>
        <w:ind w:firstLine="720"/>
      </w:pPr>
      <w:r>
        <w:t>Thing for which a record exists</w:t>
      </w:r>
    </w:p>
    <w:p w:rsidR="00347871" w:rsidRDefault="00347871" w:rsidP="00347871"/>
    <w:p w:rsidR="00347871" w:rsidRDefault="00347871" w:rsidP="00347871">
      <w:pPr>
        <w:pStyle w:val="Heading2"/>
      </w:pPr>
      <w:bookmarkStart w:id="261" w:name="_2ffd5a5edf7ccd88a45abb5fffbd45d8"/>
      <w:bookmarkStart w:id="262" w:name="_Toc477719511"/>
      <w:r>
        <w:t>Association Subject of Record Type</w:t>
      </w:r>
      <w:bookmarkEnd w:id="261"/>
      <w:bookmarkEnd w:id="262"/>
      <w:r w:rsidRPr="003A31EC">
        <w:rPr>
          <w:rFonts w:cs="Arial"/>
        </w:rPr>
        <w:t xml:space="preserve"> </w:t>
      </w:r>
      <w:r>
        <w:rPr>
          <w:rFonts w:cs="Arial"/>
        </w:rPr>
        <w:fldChar w:fldCharType="begin"/>
      </w:r>
      <w:r>
        <w:instrText>XE"</w:instrText>
      </w:r>
      <w:r w:rsidRPr="00413D75">
        <w:rPr>
          <w:rFonts w:cs="Arial"/>
        </w:rPr>
        <w:instrText>Subject of Record Type</w:instrText>
      </w:r>
      <w:r>
        <w:instrText>"</w:instrText>
      </w:r>
      <w:r>
        <w:rPr>
          <w:rFonts w:cs="Arial"/>
        </w:rPr>
        <w:fldChar w:fldCharType="end"/>
      </w:r>
      <w:r w:rsidR="009E71B4">
        <w:rPr>
          <w:rFonts w:cs="Arial"/>
        </w:rPr>
        <w:t xml:space="preserve"> </w:t>
      </w:r>
    </w:p>
    <w:p w:rsidR="00347871" w:rsidRDefault="00347871" w:rsidP="00F71BA8">
      <w:r>
        <w:t>Relationship defining types of records for another 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797" type="#_x0000_t75" alt="195569461.emf" style="width:12pt;height:12pt;visibility:visible;mso-wrap-style:square">
            <v:imagedata r:id="rId10" o:title="195569461"/>
          </v:shape>
        </w:pict>
      </w:r>
      <w:r w:rsidR="00347871">
        <w:t xml:space="preserve"> about type</w:t>
      </w:r>
      <w:r w:rsidR="00347871">
        <w:rPr>
          <w:rFonts w:cs="Arial"/>
        </w:rPr>
        <w:fldChar w:fldCharType="begin"/>
      </w:r>
      <w:r w:rsidR="00347871">
        <w:instrText>XE"</w:instrText>
      </w:r>
      <w:r w:rsidR="00347871" w:rsidRPr="00413D75">
        <w:rPr>
          <w:rFonts w:cs="Arial"/>
        </w:rPr>
        <w:instrText>about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[0..1] </w:t>
      </w:r>
    </w:p>
    <w:p w:rsidR="00347871" w:rsidRDefault="00347871" w:rsidP="004E3AD0">
      <w:pPr>
        <w:pStyle w:val="BodyText"/>
        <w:spacing w:before="60" w:after="120"/>
        <w:ind w:firstLine="720"/>
      </w:pPr>
      <w:r>
        <w:t>Thing for which a record exists</w:t>
      </w:r>
    </w:p>
    <w:p w:rsidR="00347871" w:rsidRDefault="00FB4EB2" w:rsidP="00347871">
      <w:pPr>
        <w:ind w:firstLine="720"/>
      </w:pPr>
      <w:r w:rsidRPr="00945284">
        <w:rPr>
          <w:noProof/>
        </w:rPr>
        <w:pict>
          <v:shape id="_x0000_i1796" type="#_x0000_t75" alt="195569461.emf" style="width:12pt;height:12pt;visibility:visible;mso-wrap-style:square">
            <v:imagedata r:id="rId10" o:title="195569461"/>
          </v:shape>
        </w:pict>
      </w:r>
      <w:r w:rsidR="00347871">
        <w:t xml:space="preserve"> recording types</w:t>
      </w:r>
      <w:r w:rsidR="00347871">
        <w:rPr>
          <w:rFonts w:cs="Arial"/>
        </w:rPr>
        <w:fldChar w:fldCharType="begin"/>
      </w:r>
      <w:r w:rsidR="00347871">
        <w:instrText>XE"</w:instrText>
      </w:r>
      <w:r w:rsidR="00347871" w:rsidRPr="00413D75">
        <w:rPr>
          <w:rFonts w:cs="Arial"/>
        </w:rPr>
        <w:instrText>recording types</w:instrText>
      </w:r>
      <w:r w:rsidR="00347871">
        <w:instrText>"</w:instrText>
      </w:r>
      <w:r w:rsidR="00347871">
        <w:rPr>
          <w:rFonts w:cs="Arial"/>
        </w:rPr>
        <w:fldChar w:fldCharType="end"/>
      </w:r>
      <w:r w:rsidR="00347871">
        <w:t xml:space="preserve"> : </w:t>
      </w:r>
      <w:hyperlink w:anchor="_d2ebf1b96697234b6aef9b3bfac15784" w:history="1">
        <w:r w:rsidR="00347871">
          <w:rPr>
            <w:rStyle w:val="Hyperlink"/>
          </w:rPr>
          <w:t>Record Type</w:t>
        </w:r>
      </w:hyperlink>
      <w:r w:rsidR="00347871">
        <w:t xml:space="preserve"> [*] </w:t>
      </w:r>
    </w:p>
    <w:p w:rsidR="00347871" w:rsidRDefault="00347871" w:rsidP="004E3AD0">
      <w:pPr>
        <w:pStyle w:val="BodyText"/>
        <w:spacing w:before="60" w:after="120"/>
        <w:ind w:firstLine="720"/>
      </w:pPr>
      <w:r>
        <w:t>Record for a thing.</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263" w:name="_Toc477719512"/>
      <w:r>
        <w:t>SMIF Conceptual Model::Relationships</w:t>
      </w:r>
      <w:bookmarkEnd w:id="263"/>
    </w:p>
    <w:p w:rsidR="00347871" w:rsidRDefault="00347871" w:rsidP="00A318C1">
      <w:pPr>
        <w:pStyle w:val="BodyText"/>
      </w:pPr>
      <w:r>
        <w:t>Relationships are primitive but identifiable conditions that relate other entities through properties of the relationships. Relationships have their semantics described by a relationship type. The ends of relationships are defined by "structured property type", a relationship may have any number of "ends".</w:t>
      </w:r>
      <w:r>
        <w:br/>
        <w:t>Relationships are first-class "actual" and "temporal" things that exist in their own right. These are known as "external relations" in much of the theoretical literature.</w:t>
      </w:r>
    </w:p>
    <w:p w:rsidR="00347871" w:rsidRDefault="00347871" w:rsidP="00347871">
      <w:pPr>
        <w:pStyle w:val="Heading2"/>
      </w:pPr>
      <w:bookmarkStart w:id="264" w:name="_Toc477719513"/>
      <w:r>
        <w:t>Diagram: Relationships</w:t>
      </w:r>
      <w:bookmarkEnd w:id="264"/>
    </w:p>
    <w:p w:rsidR="00347871" w:rsidRDefault="00FB4EB2" w:rsidP="00347871">
      <w:pPr>
        <w:jc w:val="center"/>
        <w:rPr>
          <w:rFonts w:cs="Arial"/>
        </w:rPr>
      </w:pPr>
      <w:r w:rsidRPr="00945284">
        <w:rPr>
          <w:noProof/>
        </w:rPr>
        <w:pict>
          <v:shape id="Picture 1840254907.emf" o:spid="_x0000_i1795" type="#_x0000_t75" alt="1840254907.emf" style="width:487.2pt;height:406.2pt;visibility:visible;mso-wrap-style:square">
            <v:imagedata r:id="rId38" o:title="1840254907"/>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Relationships</w:t>
      </w:r>
    </w:p>
    <w:p w:rsidR="00347871" w:rsidRDefault="00347871" w:rsidP="00A318C1">
      <w:pPr>
        <w:pStyle w:val="BodyText"/>
      </w:pPr>
      <w:r>
        <w:t>Relations are atomic actual situations that bind 2 or more properties as a fact.</w:t>
      </w:r>
    </w:p>
    <w:p w:rsidR="00347871" w:rsidRDefault="00347871" w:rsidP="00347871">
      <w:r>
        <w:t xml:space="preserve"> </w:t>
      </w:r>
    </w:p>
    <w:p w:rsidR="00347871" w:rsidRDefault="00347871" w:rsidP="00347871"/>
    <w:p w:rsidR="00347871" w:rsidRDefault="00347871" w:rsidP="00347871">
      <w:pPr>
        <w:pStyle w:val="Heading2"/>
      </w:pPr>
      <w:bookmarkStart w:id="265" w:name="_f7a7f80baaeb7cc3f36c45e96eacd166"/>
      <w:bookmarkStart w:id="266" w:name="_Toc477719514"/>
      <w:r>
        <w:lastRenderedPageBreak/>
        <w:t>Class Relationship</w:t>
      </w:r>
      <w:bookmarkEnd w:id="265"/>
      <w:bookmarkEnd w:id="266"/>
      <w:r w:rsidRPr="003A31EC">
        <w:rPr>
          <w:rFonts w:cs="Arial"/>
        </w:rPr>
        <w:t xml:space="preserve"> </w:t>
      </w:r>
      <w:r>
        <w:rPr>
          <w:rFonts w:cs="Arial"/>
        </w:rPr>
        <w:fldChar w:fldCharType="begin"/>
      </w:r>
      <w:r>
        <w:instrText>XE"</w:instrText>
      </w:r>
      <w:r w:rsidRPr="00413D75">
        <w:rPr>
          <w:rFonts w:cs="Arial"/>
        </w:rPr>
        <w:instrText>Relationship</w:instrText>
      </w:r>
      <w:r>
        <w:instrText>"</w:instrText>
      </w:r>
      <w:r>
        <w:rPr>
          <w:rFonts w:cs="Arial"/>
        </w:rPr>
        <w:fldChar w:fldCharType="end"/>
      </w:r>
      <w:r w:rsidR="009E71B4">
        <w:rPr>
          <w:rFonts w:cs="Arial"/>
        </w:rPr>
        <w:t xml:space="preserve"> </w:t>
      </w:r>
    </w:p>
    <w:p w:rsidR="00347871" w:rsidRDefault="00347871" w:rsidP="00F71BA8">
      <w:r>
        <w:t xml:space="preserve">A relationship defines a situation involving related things. A relationship may be asserted within a context as true or false within that context. Each relationship type has a number of  bindings of which do not change for the life of the relationship.. </w:t>
      </w:r>
      <w:r>
        <w:br/>
        <w:t>A relationship may be true or false within its context (including a timeframe) but is atomic in its truth value.</w:t>
      </w:r>
      <w:r>
        <w:br/>
        <w:t>Relationships may participate in (be bound to) other relationships and as such bindings involving a relationship may change over time. That is, relationships are "first class" objects.</w:t>
      </w:r>
      <w:r>
        <w:br/>
      </w:r>
      <w:r>
        <w:br/>
        <w:t>[IDEAS] tuple: A relationship between two or more things.</w:t>
      </w:r>
      <w:r>
        <w:br/>
        <w:t>Note: SMIF allows one end of a relationship.</w:t>
      </w:r>
      <w:r>
        <w:br/>
      </w:r>
      <w:r>
        <w:br/>
        <w:t>[OWL] An OWL class that is a subclass of SMIF: Relationship</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318306db8339a16351b356169444c6ed" w:history="1">
        <w:r w:rsidR="00347871">
          <w:rPr>
            <w:rStyle w:val="Hyperlink"/>
          </w:rPr>
          <w:t>Actual Situation</w:t>
        </w:r>
      </w:hyperlink>
      <w:r w:rsidR="00347871">
        <w:t xml:space="preserve">, </w:t>
      </w:r>
      <w:hyperlink w:anchor="_e60871f18b94666411d0d4023a66bd0b" w:history="1">
        <w:r w:rsidR="00347871">
          <w:rPr>
            <w:rStyle w:val="Hyperlink"/>
          </w:rPr>
          <w:t>Property Owner</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794" type="#_x0000_t75" alt="195569461.emf" style="width:12pt;height:12pt;visibility:visible;mso-wrap-style:square">
            <v:imagedata r:id="rId10" o:title="195569461"/>
          </v:shape>
        </w:pict>
      </w:r>
      <w:r w:rsidR="00347871">
        <w:t xml:space="preserve"> </w:t>
      </w:r>
      <w:r w:rsidR="007A366F">
        <w:t>&lt;&lt;Sufficient&gt;&gt;&lt;&lt;Restriction&gt;&gt;</w:t>
      </w:r>
      <w:r w:rsidR="00347871">
        <w:t xml:space="preserve"> : </w:t>
      </w:r>
      <w:hyperlink w:anchor="_adbc34bb07fb06a9fcdba6f84fc4c37a" w:history="1">
        <w:r w:rsidR="00347871">
          <w:rPr>
            <w:rStyle w:val="Hyperlink"/>
          </w:rPr>
          <w:t>Relationship Type</w:t>
        </w:r>
      </w:hyperlink>
      <w:r w:rsidR="00347871">
        <w:t xml:space="preserve"> [1..*]   </w:t>
      </w:r>
      <w:r w:rsidR="00347871" w:rsidRPr="00833C5F">
        <w:rPr>
          <w:i/>
        </w:rPr>
        <w:t>Subsets</w:t>
      </w:r>
      <w:r w:rsidR="00347871">
        <w:t>: has type:</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267" w:name="_adbc34bb07fb06a9fcdba6f84fc4c37a"/>
      <w:bookmarkStart w:id="268" w:name="_Toc477719515"/>
      <w:r>
        <w:t>Class Relationship Type</w:t>
      </w:r>
      <w:bookmarkEnd w:id="267"/>
      <w:bookmarkEnd w:id="268"/>
      <w:r w:rsidRPr="003A31EC">
        <w:rPr>
          <w:rFonts w:cs="Arial"/>
        </w:rPr>
        <w:t xml:space="preserve"> </w:t>
      </w:r>
      <w:r>
        <w:rPr>
          <w:rFonts w:cs="Arial"/>
        </w:rPr>
        <w:fldChar w:fldCharType="begin"/>
      </w:r>
      <w:r>
        <w:instrText>XE"</w:instrText>
      </w:r>
      <w:r w:rsidRPr="00413D75">
        <w:rPr>
          <w:rFonts w:cs="Arial"/>
        </w:rPr>
        <w:instrText>Relationship Type</w:instrText>
      </w:r>
      <w:r>
        <w:instrText>"</w:instrText>
      </w:r>
      <w:r>
        <w:rPr>
          <w:rFonts w:cs="Arial"/>
        </w:rPr>
        <w:fldChar w:fldCharType="end"/>
      </w:r>
      <w:r w:rsidR="009E71B4">
        <w:rPr>
          <w:rFonts w:cs="Arial"/>
        </w:rPr>
        <w:t xml:space="preserve"> </w:t>
      </w:r>
    </w:p>
    <w:p w:rsidR="00347871" w:rsidRDefault="00347871" w:rsidP="00F71BA8">
      <w:r>
        <w:t xml:space="preserve">A relationship type defines a type of condition, the relationship, involving related things. A relationship may be asserted within a context as true or false within that context. Each relationship type has a number of &lt;has property&gt; "structured property type" properties which describe the role of the related things with respect to the relationship, values of which uniquely do not change for the life of the relationship. </w:t>
      </w:r>
      <w:r>
        <w:br/>
        <w:t>A relationship may be true or false within its context (including a timeframe) but is atomic in its truth value.</w:t>
      </w:r>
      <w:r>
        <w:br/>
        <w:t xml:space="preserve">Relationships may participate in (be bound to) other relationships and as such bindings involving a relationship may change over time.  </w:t>
      </w:r>
      <w:r>
        <w:br/>
        <w:t>The terms for properties of a relationship in a conceptual model are typically verb phrases, connecting the relationship with the related types.</w:t>
      </w:r>
      <w:r>
        <w:br/>
      </w:r>
      <w:r>
        <w:br/>
        <w:t>[FIBO] A kind of Mediating Thing</w:t>
      </w:r>
      <w:r>
        <w:br/>
      </w:r>
      <w:r>
        <w:br/>
        <w:t>[IDEAS] TupleType: The Powertype of tuple.</w:t>
      </w:r>
      <w:r>
        <w:br/>
      </w:r>
      <w:r>
        <w:br/>
        <w:t>[FUML] Association where memberEnd corresponds with &lt;has property&gt;. Note that SMIF relationships are "first class" and may also be considered to correspond to an association class where there are any properties or other relationships referencing the subject relationship.</w:t>
      </w:r>
      <w:r>
        <w:br/>
      </w:r>
      <w:r>
        <w:br/>
        <w:t>[UML] AssociationClass (note that "end ownership" is meaningless in SMIF).</w:t>
      </w:r>
      <w:r>
        <w:br/>
      </w:r>
      <w:r>
        <w:br/>
        <w:t>[Guizzardi2015] Relator: endurants of a special kind, with the power of connecting (mediating) other endurants. Note: Guissardi "mediation" corresponds with relationship properties.</w:t>
      </w:r>
      <w:r>
        <w:br/>
      </w:r>
      <w:r>
        <w:br/>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3b0c6b335aca4015ef569068da1bec31" w:history="1">
        <w:r w:rsidR="00347871">
          <w:rPr>
            <w:rStyle w:val="Hyperlink"/>
          </w:rPr>
          <w:t>Property Owner Type</w:t>
        </w:r>
      </w:hyperlink>
      <w:r w:rsidR="00347871">
        <w:t xml:space="preserve">, </w:t>
      </w:r>
      <w:hyperlink w:anchor="_50241f5936e61055293ca95f860768d8" w:history="1">
        <w:r w:rsidR="00347871">
          <w:rPr>
            <w:rStyle w:val="Hyperlink"/>
          </w:rPr>
          <w:t>Situation Type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793" type="#_x0000_t75" alt="195569461.emf" style="width:12pt;height:12pt;visibility:visible;mso-wrap-style:square">
            <v:imagedata r:id="rId10" o:title="195569461"/>
          </v:shape>
        </w:pict>
      </w:r>
      <w:r w:rsidR="00347871">
        <w:t xml:space="preserve"> </w:t>
      </w:r>
      <w:r w:rsidR="007A366F">
        <w:t>&lt;&lt;Sufficient&gt;&gt;&lt;&lt;Restriction&gt;&gt;</w:t>
      </w:r>
      <w:r w:rsidR="00347871">
        <w:t xml:space="preserve"> : </w:t>
      </w:r>
      <w:hyperlink w:anchor="_f7a7f80baaeb7cc3f36c45e96eacd166" w:history="1">
        <w:r w:rsidR="00347871">
          <w:rPr>
            <w:rStyle w:val="Hyperlink"/>
          </w:rPr>
          <w:t>Relationship</w:t>
        </w:r>
      </w:hyperlink>
      <w:r w:rsidR="00347871">
        <w:t xml:space="preserve"> [*]   </w:t>
      </w:r>
      <w:r w:rsidR="00347871" w:rsidRPr="00833C5F">
        <w:rPr>
          <w:i/>
        </w:rPr>
        <w:t>Redefines</w:t>
      </w:r>
      <w:r w:rsidR="00347871">
        <w:t>: categorizes: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269" w:name="_Toc477719516"/>
      <w:r>
        <w:t>SMIF Conceptual Model::Rules</w:t>
      </w:r>
      <w:bookmarkEnd w:id="269"/>
    </w:p>
    <w:p w:rsidR="00347871" w:rsidRDefault="00347871" w:rsidP="00A318C1">
      <w:pPr>
        <w:pStyle w:val="BodyText"/>
      </w:pPr>
      <w:r>
        <w:t>Rules define constraints or behaviors that are asserted in specified context.</w:t>
      </w:r>
    </w:p>
    <w:p w:rsidR="00347871" w:rsidRDefault="00347871" w:rsidP="00347871">
      <w:pPr>
        <w:pStyle w:val="Heading2"/>
      </w:pPr>
      <w:bookmarkStart w:id="270" w:name="_Toc477719517"/>
      <w:r>
        <w:t>Diagram: General Rules</w:t>
      </w:r>
      <w:bookmarkEnd w:id="270"/>
    </w:p>
    <w:p w:rsidR="00347871" w:rsidRDefault="00FB4EB2" w:rsidP="00347871">
      <w:pPr>
        <w:jc w:val="center"/>
        <w:rPr>
          <w:rFonts w:cs="Arial"/>
        </w:rPr>
      </w:pPr>
      <w:r w:rsidRPr="00945284">
        <w:rPr>
          <w:noProof/>
        </w:rPr>
        <w:pict>
          <v:shape id="Picture -1592699881.emf" o:spid="_x0000_i1792" type="#_x0000_t75" alt="-1592699881.emf" style="width:487.2pt;height:292.2pt;visibility:visible;mso-wrap-style:square">
            <v:imagedata r:id="rId39" o:title="-1592699881"/>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General Rules</w:t>
      </w:r>
    </w:p>
    <w:p w:rsidR="00347871" w:rsidRDefault="00347871" w:rsidP="00347871">
      <w:pPr>
        <w:pStyle w:val="Heading2"/>
      </w:pPr>
      <w:bookmarkStart w:id="271" w:name="_Toc477719518"/>
      <w:r>
        <w:lastRenderedPageBreak/>
        <w:t>Diagram: Property Constraints</w:t>
      </w:r>
      <w:bookmarkEnd w:id="271"/>
    </w:p>
    <w:p w:rsidR="00347871" w:rsidRDefault="00FB4EB2" w:rsidP="00347871">
      <w:pPr>
        <w:jc w:val="center"/>
        <w:rPr>
          <w:rFonts w:cs="Arial"/>
        </w:rPr>
      </w:pPr>
      <w:r w:rsidRPr="00945284">
        <w:rPr>
          <w:noProof/>
        </w:rPr>
        <w:pict>
          <v:shape id="Picture 696642590.emf" o:spid="_x0000_i1791" type="#_x0000_t75" alt="696642590.emf" style="width:487.2pt;height:436.2pt;visibility:visible;mso-wrap-style:square">
            <v:imagedata r:id="rId40" o:title="696642590"/>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Property Constraints</w:t>
      </w:r>
    </w:p>
    <w:p w:rsidR="00347871" w:rsidRDefault="00347871" w:rsidP="00A318C1">
      <w:pPr>
        <w:pStyle w:val="BodyText"/>
      </w:pPr>
      <w:r>
        <w:t>This diagram focuses on rules about properties.</w:t>
      </w:r>
    </w:p>
    <w:p w:rsidR="00347871" w:rsidRDefault="00347871" w:rsidP="00347871">
      <w:pPr>
        <w:pStyle w:val="Heading2"/>
      </w:pPr>
      <w:bookmarkStart w:id="272" w:name="_Toc477719519"/>
      <w:r>
        <w:lastRenderedPageBreak/>
        <w:t>Diagram: Rules in Context</w:t>
      </w:r>
      <w:bookmarkEnd w:id="272"/>
    </w:p>
    <w:p w:rsidR="00347871" w:rsidRDefault="00FB4EB2" w:rsidP="00347871">
      <w:pPr>
        <w:jc w:val="center"/>
        <w:rPr>
          <w:rFonts w:cs="Arial"/>
        </w:rPr>
      </w:pPr>
      <w:r w:rsidRPr="00945284">
        <w:rPr>
          <w:noProof/>
        </w:rPr>
        <w:pict>
          <v:shape id="Picture -354185556.emf" o:spid="_x0000_i1790" type="#_x0000_t75" alt="-354185556.emf" style="width:475.8pt;height:442.2pt;visibility:visible;mso-wrap-style:square">
            <v:imagedata r:id="rId41" o:title="-354185556"/>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Rules in Context</w:t>
      </w:r>
    </w:p>
    <w:p w:rsidR="00347871" w:rsidRDefault="00347871" w:rsidP="00A318C1">
      <w:pPr>
        <w:pStyle w:val="BodyText"/>
      </w:pPr>
      <w:r>
        <w:t>This diagram shows how rules are propositions that may be asserted within any context to apply to any other context, thus realizing the "open world assumption".</w:t>
      </w:r>
    </w:p>
    <w:p w:rsidR="00347871" w:rsidRDefault="00347871" w:rsidP="00347871">
      <w:pPr>
        <w:pStyle w:val="Heading2"/>
      </w:pPr>
      <w:bookmarkStart w:id="273" w:name="_Toc477719520"/>
      <w:r>
        <w:lastRenderedPageBreak/>
        <w:t>Diagram: Rules Summary</w:t>
      </w:r>
      <w:bookmarkEnd w:id="273"/>
    </w:p>
    <w:p w:rsidR="00347871" w:rsidRDefault="00FB4EB2" w:rsidP="00347871">
      <w:pPr>
        <w:jc w:val="center"/>
        <w:rPr>
          <w:rFonts w:cs="Arial"/>
        </w:rPr>
      </w:pPr>
      <w:r w:rsidRPr="00945284">
        <w:rPr>
          <w:noProof/>
        </w:rPr>
        <w:pict>
          <v:shape id="Picture 1195746072.emf" o:spid="_x0000_i1789" type="#_x0000_t75" alt="1195746072.emf" style="width:487.2pt;height:544.8pt;visibility:visible;mso-wrap-style:square">
            <v:imagedata r:id="rId42" o:title="1195746072"/>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Rules Summary</w:t>
      </w:r>
    </w:p>
    <w:p w:rsidR="00347871" w:rsidRDefault="00347871" w:rsidP="00A318C1">
      <w:pPr>
        <w:pStyle w:val="BodyText"/>
      </w:pPr>
      <w:r>
        <w:t>This diagram shown a summary of the primary rules.</w:t>
      </w:r>
    </w:p>
    <w:p w:rsidR="00347871" w:rsidRDefault="00347871" w:rsidP="00347871">
      <w:pPr>
        <w:pStyle w:val="Heading2"/>
      </w:pPr>
      <w:bookmarkStart w:id="274" w:name="_Toc477719521"/>
      <w:r>
        <w:lastRenderedPageBreak/>
        <w:t>Diagram: Type Constraints</w:t>
      </w:r>
      <w:bookmarkEnd w:id="274"/>
    </w:p>
    <w:p w:rsidR="00347871" w:rsidRDefault="00FB4EB2" w:rsidP="00347871">
      <w:pPr>
        <w:jc w:val="center"/>
        <w:rPr>
          <w:rFonts w:cs="Arial"/>
        </w:rPr>
      </w:pPr>
      <w:r w:rsidRPr="00945284">
        <w:rPr>
          <w:noProof/>
        </w:rPr>
        <w:pict>
          <v:shape id="Picture 759495079.emf" o:spid="_x0000_i1788" type="#_x0000_t75" alt="759495079.emf" style="width:487.2pt;height:425.4pt;visibility:visible;mso-wrap-style:square">
            <v:imagedata r:id="rId43" o:title="759495079"/>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Type Constraints</w:t>
      </w:r>
    </w:p>
    <w:p w:rsidR="00347871" w:rsidRDefault="00347871" w:rsidP="00A318C1">
      <w:pPr>
        <w:pStyle w:val="BodyText"/>
      </w:pPr>
      <w:r>
        <w:t>This diagram focuses on rules about types (note that property types are also types).</w:t>
      </w:r>
    </w:p>
    <w:p w:rsidR="00347871" w:rsidRDefault="00347871" w:rsidP="00347871">
      <w:r>
        <w:t xml:space="preserve"> </w:t>
      </w:r>
    </w:p>
    <w:p w:rsidR="00347871" w:rsidRDefault="00347871" w:rsidP="00347871"/>
    <w:p w:rsidR="00347871" w:rsidRDefault="00347871" w:rsidP="00347871">
      <w:pPr>
        <w:pStyle w:val="Heading2"/>
      </w:pPr>
      <w:bookmarkStart w:id="275" w:name="_427524974c4369f7794806aec01e4e88"/>
      <w:bookmarkStart w:id="276" w:name="_Toc477719522"/>
      <w:r>
        <w:t>Class Conditional</w:t>
      </w:r>
      <w:bookmarkEnd w:id="275"/>
      <w:bookmarkEnd w:id="276"/>
      <w:r w:rsidRPr="003A31EC">
        <w:rPr>
          <w:rFonts w:cs="Arial"/>
        </w:rPr>
        <w:t xml:space="preserve"> </w:t>
      </w:r>
      <w:r>
        <w:rPr>
          <w:rFonts w:cs="Arial"/>
        </w:rPr>
        <w:fldChar w:fldCharType="begin"/>
      </w:r>
      <w:r>
        <w:instrText>XE"</w:instrText>
      </w:r>
      <w:r w:rsidRPr="00413D75">
        <w:rPr>
          <w:rFonts w:cs="Arial"/>
        </w:rPr>
        <w:instrText>Conditional</w:instrText>
      </w:r>
      <w:r>
        <w:instrText>"</w:instrText>
      </w:r>
      <w:r>
        <w:rPr>
          <w:rFonts w:cs="Arial"/>
        </w:rPr>
        <w:fldChar w:fldCharType="end"/>
      </w:r>
      <w:r w:rsidR="009E71B4">
        <w:rPr>
          <w:rFonts w:cs="Arial"/>
        </w:rPr>
        <w:t xml:space="preserve"> </w:t>
      </w:r>
    </w:p>
    <w:p w:rsidR="00347871" w:rsidRDefault="00347871" w:rsidP="00F71BA8">
      <w:r>
        <w:t>Anything with a condition defined by an expression.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1787" type="#_x0000_t75" alt="-905152249.emf" style="width:12pt;height:12pt;visibility:visible;mso-wrap-style:square">
            <v:imagedata r:id="rId13" o:title="-905152249"/>
          </v:shape>
        </w:pict>
      </w:r>
      <w:r w:rsidR="00347871">
        <w:t xml:space="preserve"> condition</w:t>
      </w:r>
      <w:r w:rsidR="00347871">
        <w:rPr>
          <w:rFonts w:cs="Arial"/>
        </w:rPr>
        <w:fldChar w:fldCharType="begin"/>
      </w:r>
      <w:r w:rsidR="00347871">
        <w:instrText>XE"</w:instrText>
      </w:r>
      <w:r w:rsidR="00347871" w:rsidRPr="00413D75">
        <w:rPr>
          <w:rFonts w:cs="Arial"/>
        </w:rPr>
        <w:instrText>condition</w:instrText>
      </w:r>
      <w:r w:rsidR="00347871">
        <w:instrText>"</w:instrText>
      </w:r>
      <w:r w:rsidR="00347871">
        <w:rPr>
          <w:rFonts w:cs="Arial"/>
        </w:rPr>
        <w:fldChar w:fldCharType="end"/>
      </w:r>
      <w:r w:rsidR="00347871">
        <w:t xml:space="preserve"> : </w:t>
      </w:r>
      <w:hyperlink w:anchor="_f9bba899ada544a47c36bb071e9024f5" w:history="1">
        <w:r w:rsidR="00347871">
          <w:rPr>
            <w:rStyle w:val="Hyperlink"/>
          </w:rPr>
          <w:t>Expression Node</w:t>
        </w:r>
      </w:hyperlink>
      <w:r w:rsidR="00347871">
        <w:t xml:space="preserve"> [0..1]</w:t>
      </w:r>
    </w:p>
    <w:p w:rsidR="00347871" w:rsidRDefault="00347871" w:rsidP="00E04E71">
      <w:pPr>
        <w:pStyle w:val="BodyText"/>
        <w:spacing w:before="0" w:after="120"/>
      </w:pPr>
      <w:r>
        <w:t>Condition that must be TRUE for an element to be asserted. All values other than "TRUE" are FALSE.</w:t>
      </w:r>
    </w:p>
    <w:p w:rsidR="00347871" w:rsidRDefault="00347871" w:rsidP="00347871"/>
    <w:p w:rsidR="00347871" w:rsidRDefault="00347871" w:rsidP="00347871">
      <w:pPr>
        <w:pStyle w:val="Heading2"/>
      </w:pPr>
      <w:bookmarkStart w:id="277" w:name="_3d425949001fb1cb0502a6157c8cf51e"/>
      <w:bookmarkStart w:id="278" w:name="_Toc477719523"/>
      <w:r>
        <w:lastRenderedPageBreak/>
        <w:t>Class Conditional Rule</w:t>
      </w:r>
      <w:bookmarkEnd w:id="277"/>
      <w:bookmarkEnd w:id="278"/>
      <w:r w:rsidRPr="003A31EC">
        <w:rPr>
          <w:rFonts w:cs="Arial"/>
        </w:rPr>
        <w:t xml:space="preserve"> </w:t>
      </w:r>
      <w:r>
        <w:rPr>
          <w:rFonts w:cs="Arial"/>
        </w:rPr>
        <w:fldChar w:fldCharType="begin"/>
      </w:r>
      <w:r>
        <w:instrText>XE"</w:instrText>
      </w:r>
      <w:r w:rsidRPr="00413D75">
        <w:rPr>
          <w:rFonts w:cs="Arial"/>
        </w:rPr>
        <w:instrText>Conditional Rule</w:instrText>
      </w:r>
      <w:r>
        <w:instrText>"</w:instrText>
      </w:r>
      <w:r>
        <w:rPr>
          <w:rFonts w:cs="Arial"/>
        </w:rPr>
        <w:fldChar w:fldCharType="end"/>
      </w:r>
      <w:r w:rsidR="009E71B4">
        <w:rPr>
          <w:rFonts w:cs="Arial"/>
        </w:rPr>
        <w:t xml:space="preserve"> </w:t>
      </w:r>
    </w:p>
    <w:p w:rsidR="00347871" w:rsidRDefault="00347871" w:rsidP="00F71BA8">
      <w:r>
        <w:t>A rule with a general expression as a condition that applies to what the rule &lt;constrains&gt;. Where asserted, the condition must be true.</w:t>
      </w:r>
      <w:r>
        <w:br/>
        <w:t>[UML] Constraint where "context" corresponds with &lt;holds within&gt; and "constrainedElement" corresponds with "constrains". "specification" corresponds with "condition".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427524974c4369f7794806aec01e4e88" w:history="1">
        <w:r w:rsidR="00347871">
          <w:rPr>
            <w:rStyle w:val="Hyperlink"/>
          </w:rPr>
          <w:t>Conditional</w:t>
        </w:r>
      </w:hyperlink>
      <w:r w:rsidR="00347871">
        <w:t xml:space="preserve">, </w:t>
      </w:r>
      <w:hyperlink w:anchor="_82919e40af9ad2e13647e9d37bbf0956" w:history="1">
        <w:r w:rsidR="00347871">
          <w:rPr>
            <w:rStyle w:val="Hyperlink"/>
          </w:rPr>
          <w:t>Rule</w:t>
        </w:r>
      </w:hyperlink>
    </w:p>
    <w:p w:rsidR="00347871" w:rsidRDefault="00347871" w:rsidP="00347871"/>
    <w:p w:rsidR="00347871" w:rsidRDefault="00347871" w:rsidP="00347871">
      <w:pPr>
        <w:pStyle w:val="Heading2"/>
      </w:pPr>
      <w:bookmarkStart w:id="279" w:name="_507049575ebfa9f535e8f25db14a0760"/>
      <w:bookmarkStart w:id="280" w:name="_Toc477719524"/>
      <w:r>
        <w:t>Class Covering Constraint</w:t>
      </w:r>
      <w:bookmarkEnd w:id="279"/>
      <w:bookmarkEnd w:id="280"/>
      <w:r w:rsidRPr="003A31EC">
        <w:rPr>
          <w:rFonts w:cs="Arial"/>
        </w:rPr>
        <w:t xml:space="preserve"> </w:t>
      </w:r>
      <w:r>
        <w:rPr>
          <w:rFonts w:cs="Arial"/>
        </w:rPr>
        <w:fldChar w:fldCharType="begin"/>
      </w:r>
      <w:r>
        <w:instrText>XE"</w:instrText>
      </w:r>
      <w:r w:rsidRPr="00413D75">
        <w:rPr>
          <w:rFonts w:cs="Arial"/>
        </w:rPr>
        <w:instrText>Covering Constraint</w:instrText>
      </w:r>
      <w:r>
        <w:instrText>"</w:instrText>
      </w:r>
      <w:r>
        <w:rPr>
          <w:rFonts w:cs="Arial"/>
        </w:rPr>
        <w:fldChar w:fldCharType="end"/>
      </w:r>
      <w:r w:rsidR="009E71B4">
        <w:rPr>
          <w:rFonts w:cs="Arial"/>
        </w:rPr>
        <w:t xml:space="preserve"> </w:t>
      </w:r>
    </w:p>
    <w:p w:rsidR="00347871" w:rsidRDefault="00347871" w:rsidP="00F71BA8">
      <w:r>
        <w:t>A constraint that the extent (&lt;categorizes&gt; things) of the &lt;constrains&gt; type is equivalent to the union of the extents of the &lt;is covered by&gt; types.</w:t>
      </w:r>
      <w:r>
        <w:br/>
        <w:t>[UML] GeneralizationSet with isCovering=TRUE. "constrains" corresponds with the common "general" of each Generalization". "is covered by" corresponds with each "special" of each generalization.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ded47679f07683882f8f128d6911711a" w:history="1">
        <w:r w:rsidR="00347871">
          <w:rPr>
            <w:rStyle w:val="Hyperlink"/>
          </w:rPr>
          <w:t>Type Constraint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786" type="#_x0000_t75" alt="195569461.emf" style="width:12pt;height:12pt;visibility:visible;mso-wrap-style:square">
            <v:imagedata r:id="rId10" o:title="195569461"/>
          </v:shape>
        </w:pict>
      </w:r>
      <w:r w:rsidR="00347871">
        <w:t xml:space="preserve"> </w:t>
      </w:r>
      <w:r w:rsidR="0061586D">
        <w:t xml:space="preserve"> </w:t>
      </w:r>
      <w:r w:rsidR="00347871">
        <w:t>is covered by</w:t>
      </w:r>
      <w:r w:rsidR="00347871">
        <w:rPr>
          <w:rFonts w:cs="Arial"/>
        </w:rPr>
        <w:fldChar w:fldCharType="begin"/>
      </w:r>
      <w:r w:rsidR="00347871">
        <w:instrText>XE"</w:instrText>
      </w:r>
      <w:r w:rsidR="00347871" w:rsidRPr="00413D75">
        <w:rPr>
          <w:rFonts w:cs="Arial"/>
        </w:rPr>
        <w:instrText>is covered by</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a1274ebc0020cb18816512f705fdac69" w:history="1">
        <w:r w:rsidRPr="00446E2F">
          <w:rPr>
            <w:rStyle w:val="Hyperlink"/>
            <w:color w:val="0066FF"/>
          </w:rPr>
          <w:t>Covering Constraint</w:t>
        </w:r>
      </w:hyperlink>
      <w:r w:rsidR="00446E2F">
        <w:t xml:space="preserve"> </w:t>
      </w:r>
    </w:p>
    <w:p w:rsidR="00347871" w:rsidRDefault="00347871" w:rsidP="004E3AD0">
      <w:pPr>
        <w:pStyle w:val="BodyText"/>
        <w:spacing w:before="60" w:after="120"/>
        <w:ind w:firstLine="720"/>
      </w:pPr>
      <w:r>
        <w:t>A type covered by a covering constraint.</w:t>
      </w:r>
      <w:r>
        <w:br/>
      </w:r>
      <w:r>
        <w:br/>
        <w:t>The &lt;constrains&gt; type must be a direct supertype of all &lt;is covered by&gt; types.</w:t>
      </w:r>
      <w:r>
        <w:br/>
      </w:r>
    </w:p>
    <w:p w:rsidR="00347871" w:rsidRDefault="00347871" w:rsidP="00347871"/>
    <w:p w:rsidR="00347871" w:rsidRDefault="00347871" w:rsidP="00347871">
      <w:pPr>
        <w:pStyle w:val="Heading2"/>
      </w:pPr>
      <w:bookmarkStart w:id="281" w:name="_a1274ebc0020cb18816512f705fdac69"/>
      <w:bookmarkStart w:id="282" w:name="_Toc477719525"/>
      <w:r>
        <w:t>Association Covering Constraint</w:t>
      </w:r>
      <w:bookmarkEnd w:id="281"/>
      <w:bookmarkEnd w:id="282"/>
      <w:r w:rsidRPr="003A31EC">
        <w:rPr>
          <w:rFonts w:cs="Arial"/>
        </w:rPr>
        <w:t xml:space="preserve"> </w:t>
      </w:r>
      <w:r>
        <w:rPr>
          <w:rFonts w:cs="Arial"/>
        </w:rPr>
        <w:fldChar w:fldCharType="begin"/>
      </w:r>
      <w:r>
        <w:instrText>XE"</w:instrText>
      </w:r>
      <w:r w:rsidRPr="00413D75">
        <w:rPr>
          <w:rFonts w:cs="Arial"/>
        </w:rPr>
        <w:instrText>Covering Constraint</w:instrText>
      </w:r>
      <w:r>
        <w:instrText>"</w:instrText>
      </w:r>
      <w:r>
        <w:rPr>
          <w:rFonts w:cs="Arial"/>
        </w:rPr>
        <w:fldChar w:fldCharType="end"/>
      </w:r>
      <w:r w:rsidR="009E71B4">
        <w:rPr>
          <w:rFonts w:cs="Arial"/>
        </w:rPr>
        <w:t xml:space="preserve"> </w:t>
      </w:r>
    </w:p>
    <w:p w:rsidR="00347871" w:rsidRDefault="00347871" w:rsidP="00F71BA8">
      <w:r>
        <w:t>Relationship defining the types covered by a covering constraint.</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785" type="#_x0000_t75" alt="195569461.emf" style="width:12pt;height:12pt;visibility:visible;mso-wrap-style:square">
            <v:imagedata r:id="rId10" o:title="195569461"/>
          </v:shape>
        </w:pict>
      </w:r>
      <w:r w:rsidR="00347871">
        <w:t xml:space="preserve"> is covered by</w:t>
      </w:r>
      <w:r w:rsidR="00347871">
        <w:rPr>
          <w:rFonts w:cs="Arial"/>
        </w:rPr>
        <w:fldChar w:fldCharType="begin"/>
      </w:r>
      <w:r w:rsidR="00347871">
        <w:instrText>XE"</w:instrText>
      </w:r>
      <w:r w:rsidR="00347871" w:rsidRPr="00413D75">
        <w:rPr>
          <w:rFonts w:cs="Arial"/>
        </w:rPr>
        <w:instrText>is covered by</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 </w:t>
      </w:r>
    </w:p>
    <w:p w:rsidR="00347871" w:rsidRDefault="00347871" w:rsidP="004E3AD0">
      <w:pPr>
        <w:pStyle w:val="BodyText"/>
        <w:spacing w:before="60" w:after="120"/>
        <w:ind w:firstLine="720"/>
      </w:pPr>
      <w:r>
        <w:t>A type covered by a covering constraint.</w:t>
      </w:r>
      <w:r>
        <w:br/>
      </w:r>
      <w:r>
        <w:br/>
        <w:t>The &lt;constrains&gt; type must be a direct supertype of all &lt;is covered by&gt; types.</w:t>
      </w:r>
      <w:r>
        <w:br/>
      </w:r>
    </w:p>
    <w:p w:rsidR="00347871" w:rsidRDefault="00FB4EB2" w:rsidP="00347871">
      <w:pPr>
        <w:ind w:firstLine="720"/>
      </w:pPr>
      <w:r w:rsidRPr="00945284">
        <w:rPr>
          <w:noProof/>
        </w:rPr>
        <w:pict>
          <v:shape id="_x0000_i1784" type="#_x0000_t75" alt="195569461.emf" style="width:12pt;height:12pt;visibility:visible;mso-wrap-style:square">
            <v:imagedata r:id="rId10" o:title="195569461"/>
          </v:shape>
        </w:pict>
      </w:r>
      <w:r w:rsidR="00347871">
        <w:t xml:space="preserve"> has covering</w:t>
      </w:r>
      <w:r w:rsidR="00347871">
        <w:rPr>
          <w:rFonts w:cs="Arial"/>
        </w:rPr>
        <w:fldChar w:fldCharType="begin"/>
      </w:r>
      <w:r w:rsidR="00347871">
        <w:instrText>XE"</w:instrText>
      </w:r>
      <w:r w:rsidR="00347871" w:rsidRPr="00413D75">
        <w:rPr>
          <w:rFonts w:cs="Arial"/>
        </w:rPr>
        <w:instrText>has covering</w:instrText>
      </w:r>
      <w:r w:rsidR="00347871">
        <w:instrText>"</w:instrText>
      </w:r>
      <w:r w:rsidR="00347871">
        <w:rPr>
          <w:rFonts w:cs="Arial"/>
        </w:rPr>
        <w:fldChar w:fldCharType="end"/>
      </w:r>
      <w:r w:rsidR="00347871">
        <w:t xml:space="preserve"> : </w:t>
      </w:r>
      <w:hyperlink w:anchor="_507049575ebfa9f535e8f25db14a0760" w:history="1">
        <w:r w:rsidR="00347871">
          <w:rPr>
            <w:rStyle w:val="Hyperlink"/>
          </w:rPr>
          <w:t>Covering Constraint</w:t>
        </w:r>
      </w:hyperlink>
      <w:r w:rsidR="00347871">
        <w:t xml:space="preserve"> [*] </w:t>
      </w:r>
    </w:p>
    <w:p w:rsidR="00347871" w:rsidRDefault="00347871" w:rsidP="004E3AD0">
      <w:pPr>
        <w:pStyle w:val="BodyText"/>
        <w:spacing w:before="60" w:after="120"/>
        <w:ind w:firstLine="720"/>
      </w:pPr>
      <w:r>
        <w:t>Covering constraints of a type.</w:t>
      </w:r>
    </w:p>
    <w:p w:rsidR="00347871" w:rsidRDefault="00347871" w:rsidP="00347871"/>
    <w:p w:rsidR="00347871" w:rsidRDefault="00347871" w:rsidP="00347871">
      <w:pPr>
        <w:pStyle w:val="Heading2"/>
      </w:pPr>
      <w:bookmarkStart w:id="283" w:name="_141639bfc7d23be7f533db476cadd0ff"/>
      <w:bookmarkStart w:id="284" w:name="_Toc477719526"/>
      <w:r>
        <w:t>Class Disjoint</w:t>
      </w:r>
      <w:bookmarkEnd w:id="283"/>
      <w:bookmarkEnd w:id="284"/>
      <w:r w:rsidRPr="003A31EC">
        <w:rPr>
          <w:rFonts w:cs="Arial"/>
        </w:rPr>
        <w:t xml:space="preserve"> </w:t>
      </w:r>
      <w:r>
        <w:rPr>
          <w:rFonts w:cs="Arial"/>
        </w:rPr>
        <w:fldChar w:fldCharType="begin"/>
      </w:r>
      <w:r>
        <w:instrText>XE"</w:instrText>
      </w:r>
      <w:r w:rsidRPr="00413D75">
        <w:rPr>
          <w:rFonts w:cs="Arial"/>
        </w:rPr>
        <w:instrText>Disjoint</w:instrText>
      </w:r>
      <w:r>
        <w:instrText>"</w:instrText>
      </w:r>
      <w:r>
        <w:rPr>
          <w:rFonts w:cs="Arial"/>
        </w:rPr>
        <w:fldChar w:fldCharType="end"/>
      </w:r>
      <w:r w:rsidR="009E71B4">
        <w:rPr>
          <w:rFonts w:cs="Arial"/>
        </w:rPr>
        <w:t xml:space="preserve"> </w:t>
      </w:r>
    </w:p>
    <w:p w:rsidR="00347871" w:rsidRDefault="00347871" w:rsidP="00F71BA8">
      <w:r>
        <w:t>Disjoint is a rule that the things denoted by what the rule &lt;constrains&gt; do not and may not denote any of the same set of things.</w:t>
      </w:r>
      <w:r>
        <w:br/>
        <w:t>When applied to a context (including types) all elements contextualized are included in the set of disjoint individuals.</w:t>
      </w:r>
      <w:r>
        <w:br/>
      </w:r>
      <w:r>
        <w:br/>
        <w:t>[FIBO] Mutually Exclusive sets</w:t>
      </w:r>
      <w:r>
        <w:br/>
      </w:r>
      <w:r>
        <w:br/>
        <w:t>[IDEAS] PartitionOfSetOfDisjointIndividuals: A FusionOfSetOfIndividuals whose fusioned Type is a SetOfDisjointIndividuals.</w:t>
      </w:r>
      <w:r>
        <w:br/>
      </w:r>
      <w:r>
        <w:lastRenderedPageBreak/>
        <w:br/>
        <w:t>[UML] [UML] GeneralizationSet with isDisjoint=TRUE. "constrains" corresponds with  "is covered by"  of each "special" of each generalization. Note the SMIF does not require that disjoint elements have a common supertype, one may be inferred for UML mapping.</w:t>
      </w:r>
      <w:r>
        <w:br/>
      </w:r>
      <w:r>
        <w:br/>
        <w:t>[OWL: Union(DisjointClasses, DisjointObjectProperties, DisjointDataProperties, DifferentIndividuals)</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82919e40af9ad2e13647e9d37bbf0956" w:history="1">
        <w:r w:rsidR="00347871">
          <w:rPr>
            <w:rStyle w:val="Hyperlink"/>
          </w:rPr>
          <w:t>Rule</w:t>
        </w:r>
      </w:hyperlink>
    </w:p>
    <w:p w:rsidR="00347871" w:rsidRDefault="00347871" w:rsidP="00347871"/>
    <w:p w:rsidR="00347871" w:rsidRDefault="00347871" w:rsidP="00347871">
      <w:pPr>
        <w:pStyle w:val="Heading2"/>
      </w:pPr>
      <w:bookmarkStart w:id="285" w:name="_2ec7764a8ba3b29c599c56dc46fe72f6"/>
      <w:bookmarkStart w:id="286" w:name="_Toc477719527"/>
      <w:r>
        <w:t>Class Enumerated</w:t>
      </w:r>
      <w:bookmarkEnd w:id="285"/>
      <w:bookmarkEnd w:id="286"/>
      <w:r w:rsidRPr="003A31EC">
        <w:rPr>
          <w:rFonts w:cs="Arial"/>
        </w:rPr>
        <w:t xml:space="preserve"> </w:t>
      </w:r>
      <w:r>
        <w:rPr>
          <w:rFonts w:cs="Arial"/>
        </w:rPr>
        <w:fldChar w:fldCharType="begin"/>
      </w:r>
      <w:r>
        <w:instrText>XE"</w:instrText>
      </w:r>
      <w:r w:rsidRPr="00413D75">
        <w:rPr>
          <w:rFonts w:cs="Arial"/>
        </w:rPr>
        <w:instrText>Enumerated</w:instrText>
      </w:r>
      <w:r>
        <w:instrText>"</w:instrText>
      </w:r>
      <w:r>
        <w:rPr>
          <w:rFonts w:cs="Arial"/>
        </w:rPr>
        <w:fldChar w:fldCharType="end"/>
      </w:r>
      <w:r w:rsidR="009E71B4">
        <w:rPr>
          <w:rFonts w:cs="Arial"/>
        </w:rPr>
        <w:t xml:space="preserve"> </w:t>
      </w:r>
    </w:p>
    <w:p w:rsidR="00347871" w:rsidRDefault="00347871" w:rsidP="00F71BA8">
      <w:r>
        <w:t>The contextualized elements of the &lt;constrains&gt; context is a closed (enumerated) set, it can not be extended. A.K.A. "Closed World Assumption". Elements may not be asserted by any context other than the one specified in &lt;holds within&gt;.</w:t>
      </w:r>
      <w:r>
        <w:br/>
      </w:r>
      <w:r>
        <w:br/>
        <w:t>[FIBO] Selections of Things</w:t>
      </w:r>
      <w:r>
        <w:br/>
        <w:t>[FUML] Wen constraining a type, corresponds with [FUML] "Enumeration". SMIF enumerations are not limited to literals. The "ownedLiteral" corresponds with all elements owned by &lt;holds within&gt;.</w:t>
      </w:r>
      <w:r>
        <w:br/>
        <w:t>[ISO11404] Enumerated: enumerated is a family of datatypes, each of which comprises a finite number of distinguished values having an intrinsic order.</w:t>
      </w:r>
      <w:r>
        <w:br/>
        <w:t>[OWL] ObjectUnitionOf( DataOneOf, ObjectOneOf )</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82919e40af9ad2e13647e9d37bbf0956" w:history="1">
        <w:r w:rsidR="00347871">
          <w:rPr>
            <w:rStyle w:val="Hyperlink"/>
          </w:rPr>
          <w:t>Rule</w:t>
        </w:r>
      </w:hyperlink>
    </w:p>
    <w:p w:rsidR="00347871" w:rsidRDefault="00347871" w:rsidP="00347871"/>
    <w:p w:rsidR="00347871" w:rsidRDefault="00347871" w:rsidP="00347871">
      <w:pPr>
        <w:pStyle w:val="Heading2"/>
      </w:pPr>
      <w:bookmarkStart w:id="287" w:name="_10a243d8b2330fdc0ff939b6c6625e89"/>
      <w:bookmarkStart w:id="288" w:name="_Toc477719528"/>
      <w:r>
        <w:t>Class Equivalent</w:t>
      </w:r>
      <w:bookmarkEnd w:id="287"/>
      <w:bookmarkEnd w:id="288"/>
      <w:r w:rsidRPr="003A31EC">
        <w:rPr>
          <w:rFonts w:cs="Arial"/>
        </w:rPr>
        <w:t xml:space="preserve"> </w:t>
      </w:r>
      <w:r>
        <w:rPr>
          <w:rFonts w:cs="Arial"/>
        </w:rPr>
        <w:fldChar w:fldCharType="begin"/>
      </w:r>
      <w:r>
        <w:instrText>XE"</w:instrText>
      </w:r>
      <w:r w:rsidRPr="00413D75">
        <w:rPr>
          <w:rFonts w:cs="Arial"/>
        </w:rPr>
        <w:instrText>Equivalent</w:instrText>
      </w:r>
      <w:r>
        <w:instrText>"</w:instrText>
      </w:r>
      <w:r>
        <w:rPr>
          <w:rFonts w:cs="Arial"/>
        </w:rPr>
        <w:fldChar w:fldCharType="end"/>
      </w:r>
      <w:r w:rsidR="009E71B4">
        <w:rPr>
          <w:rFonts w:cs="Arial"/>
        </w:rPr>
        <w:t xml:space="preserve"> </w:t>
      </w:r>
    </w:p>
    <w:p w:rsidR="00347871" w:rsidRDefault="00347871" w:rsidP="00F71BA8">
      <w:r>
        <w:t>Equivalent is a rule that the things the rule &lt;constraints&gt; denote the same set of things. When applied to a context (including types) each thing the context contextualizes is included in the set of equivalent things.</w:t>
      </w:r>
      <w:r>
        <w:br/>
      </w:r>
      <w:r>
        <w:br/>
        <w:t>Related to*:  [ISO 1087] synonymy: relation between or among terms (3.4.3) in a given language representing the same concept (3.2.1)</w:t>
      </w:r>
      <w:r>
        <w:br/>
      </w:r>
      <w:r>
        <w:br/>
        <w:t>Related to*: [ISO 1087] equivalence: relation between designations (3.4.1) in different languages representing the same concept (3.2.1)</w:t>
      </w:r>
      <w:r>
        <w:br/>
      </w:r>
      <w:r>
        <w:br/>
        <w:t>* SMIF relates concepts, not terms. synonymy may also be represented by multiple terms for the same concept.</w:t>
      </w:r>
      <w:r>
        <w:br/>
      </w:r>
      <w:r>
        <w:br/>
        <w:t>[OWL] Union( SameIndividual, EquivalentClasses, EquivalentObjectProperties, EquivalentDataProperties)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82919e40af9ad2e13647e9d37bbf0956" w:history="1">
        <w:r w:rsidR="00347871">
          <w:rPr>
            <w:rStyle w:val="Hyperlink"/>
          </w:rPr>
          <w:t>Rule</w:t>
        </w:r>
      </w:hyperlink>
    </w:p>
    <w:p w:rsidR="00347871" w:rsidRDefault="00347871" w:rsidP="00347871"/>
    <w:p w:rsidR="00347871" w:rsidRDefault="00347871" w:rsidP="00347871">
      <w:pPr>
        <w:pStyle w:val="Heading2"/>
      </w:pPr>
      <w:bookmarkStart w:id="289" w:name="_5a628eea0bece484dee7d3b72103afa0"/>
      <w:bookmarkStart w:id="290" w:name="_Toc477719529"/>
      <w:r>
        <w:t>Class Facet Classification Constraint</w:t>
      </w:r>
      <w:bookmarkEnd w:id="289"/>
      <w:bookmarkEnd w:id="290"/>
      <w:r w:rsidRPr="003A31EC">
        <w:rPr>
          <w:rFonts w:cs="Arial"/>
        </w:rPr>
        <w:t xml:space="preserve"> </w:t>
      </w:r>
      <w:r>
        <w:rPr>
          <w:rFonts w:cs="Arial"/>
        </w:rPr>
        <w:fldChar w:fldCharType="begin"/>
      </w:r>
      <w:r>
        <w:instrText>XE"</w:instrText>
      </w:r>
      <w:r w:rsidRPr="00413D75">
        <w:rPr>
          <w:rFonts w:cs="Arial"/>
        </w:rPr>
        <w:instrText>Facet Classification Constraint</w:instrText>
      </w:r>
      <w:r>
        <w:instrText>"</w:instrText>
      </w:r>
      <w:r>
        <w:rPr>
          <w:rFonts w:cs="Arial"/>
        </w:rPr>
        <w:fldChar w:fldCharType="end"/>
      </w:r>
      <w:r w:rsidR="009E71B4">
        <w:rPr>
          <w:rFonts w:cs="Arial"/>
        </w:rPr>
        <w:t xml:space="preserve"> </w:t>
      </w:r>
    </w:p>
    <w:p w:rsidR="00347871" w:rsidRDefault="00347871" w:rsidP="00F71BA8">
      <w:r>
        <w:t xml:space="preserve">A Facet Classification Constraint asserts that the specialized type is "non rigid" with respect to the general (rigid) type - that is the &lt;has specific&gt; type may change over the lifetime of instances of the &lt;has general&gt; type. The &lt;has specific&gt; type will be inferred to be a Facet. e.g. "Registered voter" is a facet of a person. </w:t>
      </w:r>
      <w:r>
        <w:br/>
      </w:r>
      <w:r>
        <w:br/>
        <w:t>[FIBO] isPlayedBy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5f3998cf1a072f724861db93cee66cbf" w:history="1">
        <w:r w:rsidR="00347871">
          <w:rPr>
            <w:rStyle w:val="Hyperlink"/>
          </w:rPr>
          <w:t>Generalization Constraint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Associations</w:t>
      </w:r>
    </w:p>
    <w:p w:rsidR="00347871" w:rsidRDefault="00FB4EB2" w:rsidP="00347871">
      <w:pPr>
        <w:ind w:left="605" w:hanging="245"/>
      </w:pPr>
      <w:r w:rsidRPr="00945284">
        <w:rPr>
          <w:noProof/>
        </w:rPr>
        <w:pict>
          <v:shape id="_x0000_i1783" type="#_x0000_t75" alt="195569461.emf" style="width:12pt;height:12pt;visibility:visible;mso-wrap-style:square">
            <v:imagedata r:id="rId10" o:title="195569461"/>
          </v:shape>
        </w:pict>
      </w:r>
      <w:r w:rsidR="00347871">
        <w:t xml:space="preserve"> </w:t>
      </w:r>
      <w:r w:rsidR="007A366F">
        <w:t>&lt;&lt;Sufficient&gt;&gt;</w:t>
      </w:r>
      <w:r w:rsidR="00347871">
        <w:t xml:space="preserve"> : </w:t>
      </w:r>
      <w:hyperlink w:anchor="_3b2e69eb6121d1e3a1180bbe8ee64013" w:history="1">
        <w:r w:rsidR="00347871">
          <w:rPr>
            <w:rStyle w:val="Hyperlink"/>
          </w:rPr>
          <w:t>Facet</w:t>
        </w:r>
      </w:hyperlink>
      <w:r w:rsidR="00347871">
        <w:t xml:space="preserve">   </w:t>
      </w:r>
      <w:r w:rsidR="00347871" w:rsidRPr="00833C5F">
        <w:rPr>
          <w:i/>
        </w:rPr>
        <w:t>Redefines</w:t>
      </w:r>
      <w:r w:rsidR="00347871">
        <w:t>: has specific:</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291" w:name="_d7269c662fe37a3e417f52a430bbe220"/>
      <w:bookmarkStart w:id="292" w:name="_Toc477719530"/>
      <w:r>
        <w:t>Association Generalization</w:t>
      </w:r>
      <w:bookmarkEnd w:id="291"/>
      <w:bookmarkEnd w:id="292"/>
      <w:r w:rsidRPr="003A31EC">
        <w:rPr>
          <w:rFonts w:cs="Arial"/>
        </w:rPr>
        <w:t xml:space="preserve"> </w:t>
      </w:r>
      <w:r>
        <w:rPr>
          <w:rFonts w:cs="Arial"/>
        </w:rPr>
        <w:fldChar w:fldCharType="begin"/>
      </w:r>
      <w:r>
        <w:instrText>XE"</w:instrText>
      </w:r>
      <w:r w:rsidRPr="00413D75">
        <w:rPr>
          <w:rFonts w:cs="Arial"/>
        </w:rPr>
        <w:instrText>Generalization</w:instrText>
      </w:r>
      <w:r>
        <w:instrText>"</w:instrText>
      </w:r>
      <w:r>
        <w:rPr>
          <w:rFonts w:cs="Arial"/>
        </w:rPr>
        <w:fldChar w:fldCharType="end"/>
      </w:r>
      <w:r w:rsidR="009E71B4">
        <w:rPr>
          <w:rFonts w:cs="Arial"/>
        </w:rPr>
        <w:t xml:space="preserve"> </w:t>
      </w:r>
    </w:p>
    <w:p w:rsidR="00347871" w:rsidRDefault="00347871" w:rsidP="00F71BA8">
      <w:r>
        <w:t>Relationship defining the general type of a generalization constraint.</w:t>
      </w:r>
      <w:r>
        <w:br/>
      </w:r>
      <w:r>
        <w:br/>
        <w:t>[ISO 1087] generic concept: concept (3.2.1) in a generic relation (3.2.21) having the narrower intension (3.2.9)</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782" type="#_x0000_t75" alt="195569461.emf" style="width:12pt;height:12pt;visibility:visible;mso-wrap-style:square">
            <v:imagedata r:id="rId10" o:title="195569461"/>
          </v:shape>
        </w:pict>
      </w:r>
      <w:r w:rsidR="00347871">
        <w:t xml:space="preserve"> has general</w:t>
      </w:r>
      <w:r w:rsidR="00347871">
        <w:rPr>
          <w:rFonts w:cs="Arial"/>
        </w:rPr>
        <w:fldChar w:fldCharType="begin"/>
      </w:r>
      <w:r w:rsidR="00347871">
        <w:instrText>XE"</w:instrText>
      </w:r>
      <w:r w:rsidR="00347871" w:rsidRPr="00413D75">
        <w:rPr>
          <w:rFonts w:cs="Arial"/>
        </w:rPr>
        <w:instrText>has general</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r w:rsidR="00347871" w:rsidRPr="00833C5F">
        <w:rPr>
          <w:i/>
        </w:rPr>
        <w:t>Redefines</w:t>
      </w:r>
      <w:r w:rsidR="00347871">
        <w:t xml:space="preserve">: has specific: </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general type in the Generalization rule.</w:t>
      </w:r>
      <w:r>
        <w:br/>
      </w:r>
      <w:r>
        <w:br/>
        <w:t>[ISO 1087] concept (3.2.1) in a generic relation (3.2.21) having the broader intension (3.2.9)</w:t>
      </w:r>
      <w:r>
        <w:br/>
      </w:r>
      <w:r>
        <w:br/>
        <w:t>[FUML] General (Where redefines is false or not defined)</w:t>
      </w:r>
      <w:r>
        <w:br/>
        <w:t>[FUML] RedefinableElement.redefinedElement (Where redefines is true)</w:t>
      </w:r>
    </w:p>
    <w:p w:rsidR="00347871" w:rsidRDefault="00FB4EB2" w:rsidP="00347871">
      <w:pPr>
        <w:ind w:firstLine="720"/>
      </w:pPr>
      <w:r w:rsidRPr="00945284">
        <w:rPr>
          <w:noProof/>
        </w:rPr>
        <w:pict>
          <v:shape id="_x0000_i1781" type="#_x0000_t75" alt="195569461.emf" style="width:12pt;height:12pt;visibility:visible;mso-wrap-style:square">
            <v:imagedata r:id="rId10" o:title="195569461"/>
          </v:shape>
        </w:pict>
      </w:r>
      <w:r w:rsidR="00347871">
        <w:t xml:space="preserve"> has specialization</w:t>
      </w:r>
      <w:r w:rsidR="00347871">
        <w:rPr>
          <w:rFonts w:cs="Arial"/>
        </w:rPr>
        <w:fldChar w:fldCharType="begin"/>
      </w:r>
      <w:r w:rsidR="00347871">
        <w:instrText>XE"</w:instrText>
      </w:r>
      <w:r w:rsidR="00347871" w:rsidRPr="00413D75">
        <w:rPr>
          <w:rFonts w:cs="Arial"/>
        </w:rPr>
        <w:instrText>has specialization</w:instrText>
      </w:r>
      <w:r w:rsidR="00347871">
        <w:instrText>"</w:instrText>
      </w:r>
      <w:r w:rsidR="00347871">
        <w:rPr>
          <w:rFonts w:cs="Arial"/>
        </w:rPr>
        <w:fldChar w:fldCharType="end"/>
      </w:r>
      <w:r w:rsidR="00347871">
        <w:t xml:space="preserve"> : </w:t>
      </w:r>
      <w:hyperlink w:anchor="_5f3998cf1a072f724861db93cee66cbf" w:history="1">
        <w:r w:rsidR="00347871">
          <w:rPr>
            <w:rStyle w:val="Hyperlink"/>
          </w:rPr>
          <w:t>Generalization Constraint</w:t>
        </w:r>
      </w:hyperlink>
      <w:r w:rsidR="00347871">
        <w:t xml:space="preserve"> [*]   </w:t>
      </w:r>
      <w:r w:rsidR="00347871" w:rsidRPr="00833C5F">
        <w:rPr>
          <w:i/>
        </w:rPr>
        <w:t>Redefines</w:t>
      </w:r>
      <w:r w:rsidR="00347871">
        <w:t xml:space="preserve">: has specific: </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Specialization rules for a type.</w:t>
      </w:r>
    </w:p>
    <w:p w:rsidR="00347871" w:rsidRDefault="00347871" w:rsidP="00347871"/>
    <w:p w:rsidR="00347871" w:rsidRDefault="00347871" w:rsidP="00347871">
      <w:pPr>
        <w:pStyle w:val="Heading2"/>
      </w:pPr>
      <w:bookmarkStart w:id="293" w:name="_5f3998cf1a072f724861db93cee66cbf"/>
      <w:bookmarkStart w:id="294" w:name="_Toc477719531"/>
      <w:r>
        <w:t>Class Generalization Constraint</w:t>
      </w:r>
      <w:bookmarkEnd w:id="293"/>
      <w:bookmarkEnd w:id="294"/>
      <w:r w:rsidRPr="003A31EC">
        <w:rPr>
          <w:rFonts w:cs="Arial"/>
        </w:rPr>
        <w:t xml:space="preserve"> </w:t>
      </w:r>
      <w:r>
        <w:rPr>
          <w:rFonts w:cs="Arial"/>
        </w:rPr>
        <w:fldChar w:fldCharType="begin"/>
      </w:r>
      <w:r>
        <w:instrText>XE"</w:instrText>
      </w:r>
      <w:r w:rsidRPr="00413D75">
        <w:rPr>
          <w:rFonts w:cs="Arial"/>
        </w:rPr>
        <w:instrText>Generalization Constraint</w:instrText>
      </w:r>
      <w:r>
        <w:instrText>"</w:instrText>
      </w:r>
      <w:r>
        <w:rPr>
          <w:rFonts w:cs="Arial"/>
        </w:rPr>
        <w:fldChar w:fldCharType="end"/>
      </w:r>
      <w:r w:rsidR="009E71B4">
        <w:rPr>
          <w:rFonts w:cs="Arial"/>
        </w:rPr>
        <w:t xml:space="preserve"> </w:t>
      </w:r>
    </w:p>
    <w:p w:rsidR="00347871" w:rsidRDefault="00347871" w:rsidP="00F71BA8">
      <w:r>
        <w:t xml:space="preserve">A Type Generalization Constraint is a taxonomic relationship between a more general &lt;has general&gt; type and a more specific &lt;has specific&gt; type. Each instance of the specific type is also an instance of the general type. The specific type inherits the properties and rules of the more general type. </w:t>
      </w:r>
      <w:r>
        <w:br/>
        <w:t>The extent (&lt;categorizes&gt; property) of the specific type is the same as or a subset of the extent of the more general type.</w:t>
      </w:r>
      <w:r>
        <w:br/>
        <w:t>Note that "multiple inheritance" is supported.</w:t>
      </w:r>
      <w:r>
        <w:br/>
      </w:r>
      <w:r>
        <w:br/>
        <w:t xml:space="preserve">[IDEAS] superSubtype: A couple relating two Types which asserts that one type is a subset of the other. </w:t>
      </w:r>
      <w:r>
        <w:br/>
      </w:r>
      <w:r>
        <w:br/>
        <w:t>[ISO 1087] generic relation: genus-species relation relation between two concepts (3.2.1) where the intension (3.2.9) of one of the concepts includes that of the other concept and at least one additional delimiting characteristic (3.2.7)</w:t>
      </w:r>
      <w:r>
        <w:br/>
      </w:r>
      <w:r>
        <w:br/>
        <w:t>[FIBO] Inheritance</w:t>
      </w:r>
      <w:r>
        <w:br/>
      </w:r>
      <w:r>
        <w:br/>
        <w:t>[UML] Generalization</w:t>
      </w:r>
      <w:r>
        <w:br/>
      </w:r>
      <w:r>
        <w:br/>
        <w:t>[Guizzardi] (Specialization relation): Let F and G be two universals such that F is a specialization of G. Then, for all w ∈ W we have that extw(F) ⊆ extw(G)</w:t>
      </w:r>
      <w:r>
        <w:br/>
      </w:r>
      <w:r>
        <w:br/>
        <w:t>[OWL] Union(SubClassOf, SubPropertyOf)</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ded47679f07683882f8f128d6911711a" w:history="1">
        <w:r w:rsidR="00347871">
          <w:rPr>
            <w:rStyle w:val="Hyperlink"/>
          </w:rPr>
          <w:t>Type Constraint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1780" type="#_x0000_t75" alt="-905152249.emf" style="width:12pt;height:12pt;visibility:visible;mso-wrap-style:square">
            <v:imagedata r:id="rId13" o:title="-905152249"/>
          </v:shape>
        </w:pict>
      </w:r>
      <w:r w:rsidR="00347871">
        <w:t xml:space="preserve"> redefines</w:t>
      </w:r>
      <w:r w:rsidR="00347871">
        <w:rPr>
          <w:rFonts w:cs="Arial"/>
        </w:rPr>
        <w:fldChar w:fldCharType="begin"/>
      </w:r>
      <w:r w:rsidR="00347871">
        <w:instrText>XE"</w:instrText>
      </w:r>
      <w:r w:rsidR="00347871" w:rsidRPr="00413D75">
        <w:rPr>
          <w:rFonts w:cs="Arial"/>
        </w:rPr>
        <w:instrText>redefines</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rsidR="00347871" w:rsidRDefault="00347871" w:rsidP="00E04E71">
      <w:pPr>
        <w:pStyle w:val="BodyText"/>
        <w:spacing w:before="0" w:after="120"/>
      </w:pPr>
      <w:r>
        <w:t>Defines the generalization as a redefinition, subsuming the more general type in the definitional context.</w:t>
      </w:r>
      <w:r>
        <w:br/>
      </w:r>
      <w:r>
        <w:br/>
        <w:t>Where &lt;redefines&gt; is true the more specific type subsumes the more general type in the definition context. In this case the more general and more specific sets are equivalent. A type may be redefined multiple times, as long as it is unambiguous which definition applies for a particular instance.</w:t>
      </w:r>
      <w:r>
        <w:br/>
      </w:r>
      <w:r>
        <w:lastRenderedPageBreak/>
        <w:br/>
        <w:t>Where &lt;redefines&gt; is false or not defined the more specific type represents a subset of the more general property.</w:t>
      </w:r>
      <w:r>
        <w:br/>
      </w:r>
      <w:r>
        <w:br/>
        <w:t>Redefinition is most often used with properties (as defined in UML) but may also be applied to other types.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779" type="#_x0000_t75" alt="195569461.emf" style="width:12pt;height:12pt;visibility:visible;mso-wrap-style:square">
            <v:imagedata r:id="rId10" o:title="195569461"/>
          </v:shape>
        </w:pict>
      </w:r>
      <w:r w:rsidR="00347871">
        <w:t xml:space="preserve"> </w:t>
      </w:r>
      <w:r w:rsidR="0061586D">
        <w:t xml:space="preserve"> </w:t>
      </w:r>
      <w:r w:rsidR="00347871">
        <w:t>has general</w:t>
      </w:r>
      <w:r w:rsidR="00347871">
        <w:rPr>
          <w:rFonts w:cs="Arial"/>
        </w:rPr>
        <w:fldChar w:fldCharType="begin"/>
      </w:r>
      <w:r w:rsidR="00347871">
        <w:instrText>XE"</w:instrText>
      </w:r>
      <w:r w:rsidR="00347871" w:rsidRPr="00413D75">
        <w:rPr>
          <w:rFonts w:cs="Arial"/>
        </w:rPr>
        <w:instrText>has general</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d7269c662fe37a3e417f52a430bbe220" w:history="1">
        <w:r w:rsidRPr="00446E2F">
          <w:rPr>
            <w:rStyle w:val="Hyperlink"/>
            <w:color w:val="0066FF"/>
          </w:rPr>
          <w:t>Generalization</w:t>
        </w:r>
      </w:hyperlink>
      <w:r w:rsidR="00446E2F">
        <w:t xml:space="preserve"> </w:t>
      </w:r>
    </w:p>
    <w:p w:rsidR="00347871" w:rsidRDefault="00347871" w:rsidP="004E3AD0">
      <w:pPr>
        <w:pStyle w:val="BodyText"/>
        <w:spacing w:before="60" w:after="120"/>
        <w:ind w:firstLine="720"/>
      </w:pPr>
      <w:r>
        <w:t>The general type in the Generalization rule.</w:t>
      </w:r>
      <w:r>
        <w:br/>
      </w:r>
      <w:r>
        <w:br/>
        <w:t>[ISO 1087] concept (3.2.1) in a generic relation (3.2.21) having the broader intension (3.2.9)</w:t>
      </w:r>
      <w:r>
        <w:br/>
      </w:r>
      <w:r>
        <w:br/>
        <w:t>[FUML] General (Where redefines is false or not defined)</w:t>
      </w:r>
      <w:r>
        <w:br/>
        <w:t>[FUML] RedefinableElement.redefinedElement (Where redefines is true)</w:t>
      </w:r>
    </w:p>
    <w:p w:rsidR="00347871" w:rsidRDefault="00FB4EB2" w:rsidP="00347871">
      <w:pPr>
        <w:ind w:left="605" w:hanging="245"/>
      </w:pPr>
      <w:r w:rsidRPr="00945284">
        <w:rPr>
          <w:noProof/>
        </w:rPr>
        <w:pict>
          <v:shape id="_x0000_i1778" type="#_x0000_t75" alt="195569461.emf" style="width:12pt;height:12pt;visibility:visible;mso-wrap-style:square">
            <v:imagedata r:id="rId10" o:title="195569461"/>
          </v:shape>
        </w:pict>
      </w:r>
      <w:r w:rsidR="00347871">
        <w:t xml:space="preserve"> </w:t>
      </w:r>
      <w:r w:rsidR="0061586D">
        <w:t xml:space="preserve"> </w:t>
      </w:r>
      <w:r w:rsidR="00347871">
        <w:t>has specific</w:t>
      </w:r>
      <w:r w:rsidR="00347871">
        <w:rPr>
          <w:rFonts w:cs="Arial"/>
        </w:rPr>
        <w:fldChar w:fldCharType="begin"/>
      </w:r>
      <w:r w:rsidR="00347871">
        <w:instrText>XE"</w:instrText>
      </w:r>
      <w:r w:rsidR="00347871" w:rsidRPr="00413D75">
        <w:rPr>
          <w:rFonts w:cs="Arial"/>
        </w:rPr>
        <w:instrText>has specific</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r w:rsidR="00347871" w:rsidRPr="00833C5F">
        <w:rPr>
          <w:i/>
        </w:rPr>
        <w:t>Redefines</w:t>
      </w:r>
      <w:r w:rsidR="00347871">
        <w:t>: constrains: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41c2b6fb1f0e7f7bc2f2e429d762af6f" w:history="1">
        <w:r w:rsidRPr="00446E2F">
          <w:rPr>
            <w:rStyle w:val="Hyperlink"/>
            <w:color w:val="0066FF"/>
          </w:rPr>
          <w:t>Specialization</w:t>
        </w:r>
      </w:hyperlink>
      <w:r w:rsidR="00446E2F">
        <w:t xml:space="preserve"> </w:t>
      </w:r>
    </w:p>
    <w:p w:rsidR="00347871" w:rsidRDefault="00347871" w:rsidP="004E3AD0">
      <w:pPr>
        <w:pStyle w:val="BodyText"/>
        <w:spacing w:before="60" w:after="120"/>
        <w:ind w:firstLine="720"/>
      </w:pPr>
      <w:r>
        <w:t>The specific type in a generalization rule.</w:t>
      </w:r>
      <w:r>
        <w:br/>
        <w:t>[ISO 1087] generic concept: concept (3.2.1) in a generic relation (3.2.21) having the narrower intension (3.2.9)</w:t>
      </w:r>
      <w:r>
        <w:br/>
        <w:t>[FUML] specific</w:t>
      </w:r>
      <w:r>
        <w:br/>
        <w:t>[ISO11404] A subtype is a datatype derived from an existing datatype, designated the base datatype, by restricting the value space to a subset of that of the base datatype whilst maintaining all characterizing operations. Subtypes</w:t>
      </w:r>
      <w:r>
        <w:br/>
        <w:t>are created by a kind of datatype generator which is unusual in that its only function is to define the relationship between the value spaces of the base datatype and the subtype.</w:t>
      </w:r>
      <w:r>
        <w:br/>
        <w:t>[OWL] Union( rdfs:subClassOf, SubObjectPropertyOf, SubDataPropertyOf)</w:t>
      </w:r>
    </w:p>
    <w:p w:rsidR="00347871" w:rsidRDefault="00347871" w:rsidP="00347871"/>
    <w:p w:rsidR="00347871" w:rsidRDefault="00347871" w:rsidP="00347871">
      <w:pPr>
        <w:pStyle w:val="Heading2"/>
      </w:pPr>
      <w:bookmarkStart w:id="295" w:name="_4ff1432ad36ac8beb6cbb7e9323d9f24"/>
      <w:bookmarkStart w:id="296" w:name="_Toc477719532"/>
      <w:r>
        <w:t>Class Multiplicity Constraint</w:t>
      </w:r>
      <w:bookmarkEnd w:id="295"/>
      <w:bookmarkEnd w:id="296"/>
      <w:r w:rsidRPr="003A31EC">
        <w:rPr>
          <w:rFonts w:cs="Arial"/>
        </w:rPr>
        <w:t xml:space="preserve"> </w:t>
      </w:r>
      <w:r>
        <w:rPr>
          <w:rFonts w:cs="Arial"/>
        </w:rPr>
        <w:fldChar w:fldCharType="begin"/>
      </w:r>
      <w:r>
        <w:instrText>XE"</w:instrText>
      </w:r>
      <w:r w:rsidRPr="00413D75">
        <w:rPr>
          <w:rFonts w:cs="Arial"/>
        </w:rPr>
        <w:instrText>Multiplicity Constraint</w:instrText>
      </w:r>
      <w:r>
        <w:instrText>"</w:instrText>
      </w:r>
      <w:r>
        <w:rPr>
          <w:rFonts w:cs="Arial"/>
        </w:rPr>
        <w:fldChar w:fldCharType="end"/>
      </w:r>
      <w:r w:rsidR="009E71B4">
        <w:rPr>
          <w:rFonts w:cs="Arial"/>
        </w:rPr>
        <w:t xml:space="preserve"> </w:t>
      </w:r>
    </w:p>
    <w:p w:rsidR="00347871" w:rsidRDefault="00347871" w:rsidP="00F71BA8">
      <w:r>
        <w:t xml:space="preserve">A Multiplicity constraint constrains the number of bindings &lt;multiplicity of&gt; types (including property types) may have in a particular instance of the constrained type. </w:t>
      </w:r>
      <w:r>
        <w:br/>
      </w:r>
      <w:r>
        <w:br/>
        <w:t xml:space="preserve">For a property type, The number of instances bound to a property for the set of instances bound to &lt;with respect to&gt; shall be limited by the minimum and maximum number of the multiplicity. </w:t>
      </w:r>
      <w:r>
        <w:br/>
      </w:r>
      <w:r>
        <w:br/>
        <w:t>For non-property types, the multiplicity shall apply to the extent of the type as described by &lt;classifies&gt;.</w:t>
      </w:r>
      <w:r>
        <w:br/>
      </w:r>
      <w:r>
        <w:br/>
        <w:t>[IDEAS] superSubType</w:t>
      </w:r>
      <w:r>
        <w:br/>
      </w:r>
      <w:r>
        <w:br/>
        <w:t>[FUML] MultiplicityElement: Note: Multiplicity Constraint constraining a type has semantics included in to UML MultiplicityElement.</w:t>
      </w:r>
      <w:r>
        <w:br/>
      </w:r>
      <w:r>
        <w:br/>
        <w:t>[OWL] Union(ObjectMaxCardinality, ObjectMinCardinality, ObjectExactCardinality, DataMaxCardinality, DataMinCardinality, DataExactCardinality)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ded47679f07683882f8f128d6911711a" w:history="1">
        <w:r w:rsidR="00347871">
          <w:rPr>
            <w:rStyle w:val="Hyperlink"/>
          </w:rPr>
          <w:t>Type Constraint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1777" type="#_x0000_t75" alt="-905152249.emf" style="width:12pt;height:12pt;visibility:visible;mso-wrap-style:square">
            <v:imagedata r:id="rId13" o:title="-905152249"/>
          </v:shape>
        </w:pict>
      </w:r>
      <w:r w:rsidR="00347871">
        <w:t xml:space="preserve"> mininum number</w:t>
      </w:r>
      <w:r w:rsidR="00347871">
        <w:rPr>
          <w:rFonts w:cs="Arial"/>
        </w:rPr>
        <w:fldChar w:fldCharType="begin"/>
      </w:r>
      <w:r w:rsidR="00347871">
        <w:instrText>XE"</w:instrText>
      </w:r>
      <w:r w:rsidR="00347871" w:rsidRPr="00413D75">
        <w:rPr>
          <w:rFonts w:cs="Arial"/>
        </w:rPr>
        <w:instrText>mininum number</w:instrText>
      </w:r>
      <w:r w:rsidR="00347871">
        <w:instrText>"</w:instrText>
      </w:r>
      <w:r w:rsidR="00347871">
        <w:rPr>
          <w:rFonts w:cs="Arial"/>
        </w:rPr>
        <w:fldChar w:fldCharType="end"/>
      </w:r>
      <w:r w:rsidR="00347871">
        <w:t xml:space="preserve"> : </w:t>
      </w:r>
      <w:hyperlink w:anchor="_d068c29ee23c67e75451ad1669cdb87b" w:history="1">
        <w:r w:rsidR="00347871">
          <w:rPr>
            <w:rStyle w:val="Hyperlink"/>
          </w:rPr>
          <w:t>Integer</w:t>
        </w:r>
      </w:hyperlink>
      <w:r w:rsidR="00347871">
        <w:t xml:space="preserve"> [0..1]</w:t>
      </w:r>
    </w:p>
    <w:p w:rsidR="00347871" w:rsidRDefault="00347871" w:rsidP="00E04E71">
      <w:pPr>
        <w:pStyle w:val="BodyText"/>
        <w:spacing w:before="0" w:after="120"/>
      </w:pPr>
      <w:r>
        <w:t>Minimum number in a set as constrained by a multiplicity.</w:t>
      </w:r>
      <w:r>
        <w:br/>
        <w:t>[FUML] MultiplicityElement.lowerValue</w:t>
      </w:r>
      <w:r>
        <w:br/>
        <w:t>[OWL] MinCardinality</w:t>
      </w:r>
    </w:p>
    <w:p w:rsidR="00347871" w:rsidRDefault="00FB4EB2" w:rsidP="00E04E71">
      <w:pPr>
        <w:pStyle w:val="BodyText2"/>
        <w:spacing w:after="0" w:line="240" w:lineRule="auto"/>
      </w:pPr>
      <w:r w:rsidRPr="00945284">
        <w:rPr>
          <w:noProof/>
        </w:rPr>
        <w:pict>
          <v:shape id="_x0000_i1776" type="#_x0000_t75" alt="-905152249.emf" style="width:12pt;height:12pt;visibility:visible;mso-wrap-style:square">
            <v:imagedata r:id="rId13" o:title="-905152249"/>
          </v:shape>
        </w:pict>
      </w:r>
      <w:r w:rsidR="00347871">
        <w:t xml:space="preserve"> maximum number</w:t>
      </w:r>
      <w:r w:rsidR="00347871">
        <w:rPr>
          <w:rFonts w:cs="Arial"/>
        </w:rPr>
        <w:fldChar w:fldCharType="begin"/>
      </w:r>
      <w:r w:rsidR="00347871">
        <w:instrText>XE"</w:instrText>
      </w:r>
      <w:r w:rsidR="00347871" w:rsidRPr="00413D75">
        <w:rPr>
          <w:rFonts w:cs="Arial"/>
        </w:rPr>
        <w:instrText>maximum number</w:instrText>
      </w:r>
      <w:r w:rsidR="00347871">
        <w:instrText>"</w:instrText>
      </w:r>
      <w:r w:rsidR="00347871">
        <w:rPr>
          <w:rFonts w:cs="Arial"/>
        </w:rPr>
        <w:fldChar w:fldCharType="end"/>
      </w:r>
      <w:r w:rsidR="00347871">
        <w:t xml:space="preserve"> : </w:t>
      </w:r>
      <w:hyperlink w:anchor="_d068c29ee23c67e75451ad1669cdb87b" w:history="1">
        <w:r w:rsidR="00347871">
          <w:rPr>
            <w:rStyle w:val="Hyperlink"/>
          </w:rPr>
          <w:t>Integer</w:t>
        </w:r>
      </w:hyperlink>
      <w:r w:rsidR="00347871">
        <w:t xml:space="preserve"> [0..1]</w:t>
      </w:r>
    </w:p>
    <w:p w:rsidR="00347871" w:rsidRDefault="00347871" w:rsidP="00E04E71">
      <w:pPr>
        <w:pStyle w:val="BodyText"/>
        <w:spacing w:before="0" w:after="120"/>
      </w:pPr>
      <w:r>
        <w:lastRenderedPageBreak/>
        <w:t>Maximum number in a set as constrained by a multiplicity.</w:t>
      </w:r>
      <w:r>
        <w:br/>
        <w:t>[FUML] MultiplicityElement.upperValue</w:t>
      </w:r>
      <w:r>
        <w:br/>
        <w:t>[OWL] maxCardinality</w:t>
      </w:r>
    </w:p>
    <w:p w:rsidR="00347871" w:rsidRDefault="00FB4EB2" w:rsidP="00E04E71">
      <w:pPr>
        <w:pStyle w:val="BodyText2"/>
        <w:spacing w:after="0" w:line="240" w:lineRule="auto"/>
      </w:pPr>
      <w:r w:rsidRPr="00945284">
        <w:rPr>
          <w:noProof/>
        </w:rPr>
        <w:pict>
          <v:shape id="_x0000_i1775" type="#_x0000_t75" alt="-905152249.emf" style="width:12pt;height:12pt;visibility:visible;mso-wrap-style:square">
            <v:imagedata r:id="rId13" o:title="-905152249"/>
          </v:shape>
        </w:pict>
      </w:r>
      <w:r w:rsidR="00347871">
        <w:t xml:space="preserve"> at once</w:t>
      </w:r>
      <w:r w:rsidR="00347871">
        <w:rPr>
          <w:rFonts w:cs="Arial"/>
        </w:rPr>
        <w:fldChar w:fldCharType="begin"/>
      </w:r>
      <w:r w:rsidR="00347871">
        <w:instrText>XE"</w:instrText>
      </w:r>
      <w:r w:rsidR="00347871" w:rsidRPr="00413D75">
        <w:rPr>
          <w:rFonts w:cs="Arial"/>
        </w:rPr>
        <w:instrText>at once</w:instrText>
      </w:r>
      <w:r w:rsidR="00347871">
        <w:instrText>"</w:instrText>
      </w:r>
      <w:r w:rsidR="00347871">
        <w:rPr>
          <w:rFonts w:cs="Arial"/>
        </w:rPr>
        <w:fldChar w:fldCharType="end"/>
      </w:r>
      <w:r w:rsidR="00347871">
        <w:t xml:space="preserve"> : </w:t>
      </w:r>
      <w:hyperlink w:anchor="_b060823e66d947b1a1791c4970f48631" w:history="1">
        <w:r w:rsidR="00347871">
          <w:rPr>
            <w:rStyle w:val="Hyperlink"/>
          </w:rPr>
          <w:t>Boolean</w:t>
        </w:r>
      </w:hyperlink>
      <w:r w:rsidR="00347871">
        <w:t xml:space="preserve"> = true</w:t>
      </w:r>
    </w:p>
    <w:p w:rsidR="00347871" w:rsidRDefault="00347871" w:rsidP="00E04E71">
      <w:pPr>
        <w:pStyle w:val="BodyText"/>
        <w:spacing w:before="0" w:after="120"/>
      </w:pPr>
      <w:r>
        <w:t>When at once is true, the constraint applies for each snapshot in time but not across snapshots (e.g. a car can have at most one driver at a time). When at once is false the constraint applies across all time (e.g. a person has exactly one birth mother across all time).</w:t>
      </w:r>
    </w:p>
    <w:p w:rsidR="00347871" w:rsidRDefault="00FB4EB2" w:rsidP="00E04E71">
      <w:pPr>
        <w:pStyle w:val="BodyText2"/>
        <w:spacing w:after="0" w:line="240" w:lineRule="auto"/>
      </w:pPr>
      <w:r w:rsidRPr="00945284">
        <w:rPr>
          <w:noProof/>
        </w:rPr>
        <w:pict>
          <v:shape id="_x0000_i1774" type="#_x0000_t75" alt="-905152249.emf" style="width:12pt;height:12pt;visibility:visible;mso-wrap-style:square">
            <v:imagedata r:id="rId13" o:title="-905152249"/>
          </v:shape>
        </w:pict>
      </w:r>
      <w:r w:rsidR="00347871">
        <w:t xml:space="preserve"> is sufficent</w:t>
      </w:r>
      <w:r w:rsidR="00347871">
        <w:rPr>
          <w:rFonts w:cs="Arial"/>
        </w:rPr>
        <w:fldChar w:fldCharType="begin"/>
      </w:r>
      <w:r w:rsidR="00347871">
        <w:instrText>XE"</w:instrText>
      </w:r>
      <w:r w:rsidR="00347871" w:rsidRPr="00413D75">
        <w:rPr>
          <w:rFonts w:cs="Arial"/>
        </w:rPr>
        <w:instrText>is sufficent</w:instrText>
      </w:r>
      <w:r w:rsidR="00347871">
        <w:instrText>"</w:instrText>
      </w:r>
      <w:r w:rsidR="00347871">
        <w:rPr>
          <w:rFonts w:cs="Arial"/>
        </w:rPr>
        <w:fldChar w:fldCharType="end"/>
      </w:r>
      <w:r w:rsidR="00347871">
        <w:t xml:space="preserve"> : </w:t>
      </w:r>
      <w:hyperlink w:anchor="_b060823e66d947b1a1791c4970f48631" w:history="1">
        <w:r w:rsidR="00347871">
          <w:rPr>
            <w:rStyle w:val="Hyperlink"/>
          </w:rPr>
          <w:t>Boolean</w:t>
        </w:r>
      </w:hyperlink>
    </w:p>
    <w:p w:rsidR="00347871" w:rsidRDefault="00347871" w:rsidP="00E04E71">
      <w:pPr>
        <w:pStyle w:val="BodyText"/>
        <w:spacing w:before="0" w:after="120"/>
      </w:pPr>
      <w:r>
        <w:t>One of the set of sufficient conditions that will infer the type designated in &lt;constrains&gt;.</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773" type="#_x0000_t75" alt="2008159292.emf" style="width:12pt;height:12pt;visibility:visible;mso-wrap-style:square">
            <v:imagedata r:id="rId12" o:title="2008159292"/>
          </v:shape>
        </w:pict>
      </w:r>
      <w:r w:rsidR="00347871">
        <w:t xml:space="preserve"> </w:t>
      </w:r>
      <w:r w:rsidR="0061586D">
        <w:t xml:space="preserve"> </w:t>
      </w:r>
      <w:r w:rsidR="00347871">
        <w:t>with respect to</w:t>
      </w:r>
      <w:r w:rsidR="00347871">
        <w:rPr>
          <w:rFonts w:cs="Arial"/>
        </w:rPr>
        <w:fldChar w:fldCharType="begin"/>
      </w:r>
      <w:r w:rsidR="00347871">
        <w:instrText>XE"</w:instrText>
      </w:r>
      <w:r w:rsidR="00347871" w:rsidRPr="00413D75">
        <w:rPr>
          <w:rFonts w:cs="Arial"/>
        </w:rPr>
        <w:instrText>with respect to</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ed0e236e287ed6e0d387f83ba2c70900" w:history="1">
        <w:r w:rsidRPr="00446E2F">
          <w:rPr>
            <w:rStyle w:val="Hyperlink"/>
            <w:color w:val="0066FF"/>
          </w:rPr>
          <w:t>Multiplicity Reference</w:t>
        </w:r>
      </w:hyperlink>
      <w:r w:rsidR="00446E2F">
        <w:t xml:space="preserve"> </w:t>
      </w:r>
    </w:p>
    <w:p w:rsidR="00347871" w:rsidRDefault="00347871" w:rsidP="004E3AD0">
      <w:pPr>
        <w:pStyle w:val="BodyText"/>
        <w:spacing w:before="60" w:after="120"/>
        <w:ind w:firstLine="720"/>
      </w:pPr>
      <w:r>
        <w:t xml:space="preserve">One or more types or properties that define the "from" side of a multiplicity. </w:t>
      </w:r>
      <w:r>
        <w:br/>
      </w:r>
      <w:r>
        <w:br/>
        <w:t>Where with respect to is undefined and &lt;multiplicity of&gt; is a property, all properties that are &lt;property of&gt; the same structured type as &lt;multiplicity of&gt; shall be considered the set of &lt;with respect to&gt; properties.  I.e. all the "other ends" of a relationship.</w:t>
      </w:r>
      <w:r>
        <w:br/>
      </w:r>
      <w:r>
        <w:br/>
        <w:t xml:space="preserve">&lt;with respect to&gt; provides for complex multiplicities across n-ary situations, data structures and relationships. </w:t>
      </w:r>
    </w:p>
    <w:p w:rsidR="00347871" w:rsidRDefault="00FB4EB2" w:rsidP="00347871">
      <w:pPr>
        <w:ind w:left="605" w:hanging="245"/>
      </w:pPr>
      <w:r w:rsidRPr="00945284">
        <w:rPr>
          <w:noProof/>
        </w:rPr>
        <w:pict>
          <v:shape id="_x0000_i1772" type="#_x0000_t75" alt="195569461.emf" style="width:12pt;height:12pt;visibility:visible;mso-wrap-style:square">
            <v:imagedata r:id="rId10" o:title="195569461"/>
          </v:shape>
        </w:pict>
      </w:r>
      <w:r w:rsidR="00347871">
        <w:t xml:space="preserve"> </w:t>
      </w:r>
      <w:r w:rsidR="0061586D">
        <w:t xml:space="preserve"> </w:t>
      </w:r>
      <w:r w:rsidR="00347871">
        <w:t>multiplicity of</w:t>
      </w:r>
      <w:r w:rsidR="00347871">
        <w:rPr>
          <w:rFonts w:cs="Arial"/>
        </w:rPr>
        <w:fldChar w:fldCharType="begin"/>
      </w:r>
      <w:r w:rsidR="00347871">
        <w:instrText>XE"</w:instrText>
      </w:r>
      <w:r w:rsidR="00347871" w:rsidRPr="00413D75">
        <w:rPr>
          <w:rFonts w:cs="Arial"/>
        </w:rPr>
        <w:instrText>multiplicity of</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r w:rsidR="00347871" w:rsidRPr="00833C5F">
        <w:rPr>
          <w:i/>
        </w:rPr>
        <w:t>Redefines</w:t>
      </w:r>
      <w:r w:rsidR="00347871">
        <w:t>: constrains: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21d6541333265d82edbd9c7ea84ff00f" w:history="1">
        <w:r w:rsidRPr="00446E2F">
          <w:rPr>
            <w:rStyle w:val="Hyperlink"/>
            <w:color w:val="0066FF"/>
          </w:rPr>
          <w:t>Multiplicity Target</w:t>
        </w:r>
      </w:hyperlink>
      <w:r w:rsidR="00446E2F">
        <w:t xml:space="preserve"> </w:t>
      </w:r>
    </w:p>
    <w:p w:rsidR="00347871" w:rsidRDefault="00347871" w:rsidP="004E3AD0">
      <w:pPr>
        <w:pStyle w:val="BodyText"/>
        <w:spacing w:before="60" w:after="120"/>
        <w:ind w:firstLine="720"/>
      </w:pPr>
      <w:r>
        <w:t>The type or property that is the subject of a multiplicity constraint.</w:t>
      </w:r>
    </w:p>
    <w:p w:rsidR="00347871" w:rsidRDefault="00347871" w:rsidP="00347871"/>
    <w:p w:rsidR="00347871" w:rsidRDefault="00347871" w:rsidP="00347871">
      <w:pPr>
        <w:pStyle w:val="Heading2"/>
      </w:pPr>
      <w:bookmarkStart w:id="297" w:name="_ed0e236e287ed6e0d387f83ba2c70900"/>
      <w:bookmarkStart w:id="298" w:name="_Toc477719533"/>
      <w:r>
        <w:t>Association Multiplicity Reference</w:t>
      </w:r>
      <w:bookmarkEnd w:id="297"/>
      <w:bookmarkEnd w:id="298"/>
      <w:r w:rsidRPr="003A31EC">
        <w:rPr>
          <w:rFonts w:cs="Arial"/>
        </w:rPr>
        <w:t xml:space="preserve"> </w:t>
      </w:r>
      <w:r>
        <w:rPr>
          <w:rFonts w:cs="Arial"/>
        </w:rPr>
        <w:fldChar w:fldCharType="begin"/>
      </w:r>
      <w:r>
        <w:instrText>XE"</w:instrText>
      </w:r>
      <w:r w:rsidRPr="00413D75">
        <w:rPr>
          <w:rFonts w:cs="Arial"/>
        </w:rPr>
        <w:instrText>Multiplicity Reference</w:instrText>
      </w:r>
      <w:r>
        <w:instrText>"</w:instrText>
      </w:r>
      <w:r>
        <w:rPr>
          <w:rFonts w:cs="Arial"/>
        </w:rPr>
        <w:fldChar w:fldCharType="end"/>
      </w:r>
      <w:r w:rsidR="009E71B4">
        <w:rPr>
          <w:rFonts w:cs="Arial"/>
        </w:rPr>
        <w:t xml:space="preserve"> </w:t>
      </w:r>
    </w:p>
    <w:p w:rsidR="00347871" w:rsidRDefault="00347871" w:rsidP="00F71BA8">
      <w:r>
        <w:t xml:space="preserve">Multiplicity may be defined between things. E.g. there are 2 wheels on a motorcycle. This is most often required where relationships have more than 2 ends. </w:t>
      </w:r>
      <w:r>
        <w:br/>
        <w:t>Multiplicity reference defines the "from" side of such a multiplicity (e.g. the motorcycle).</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771" type="#_x0000_t75" alt="2008159292.emf" style="width:12pt;height:12pt;visibility:visible;mso-wrap-style:square">
            <v:imagedata r:id="rId12" o:title="2008159292"/>
          </v:shape>
        </w:pict>
      </w:r>
      <w:r w:rsidR="00347871">
        <w:t xml:space="preserve"> with respect to</w:t>
      </w:r>
      <w:r w:rsidR="00347871">
        <w:rPr>
          <w:rFonts w:cs="Arial"/>
        </w:rPr>
        <w:fldChar w:fldCharType="begin"/>
      </w:r>
      <w:r w:rsidR="00347871">
        <w:instrText>XE"</w:instrText>
      </w:r>
      <w:r w:rsidR="00347871" w:rsidRPr="00413D75">
        <w:rPr>
          <w:rFonts w:cs="Arial"/>
        </w:rPr>
        <w:instrText>with respect to</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   </w:t>
      </w:r>
      <w:r w:rsidR="00347871" w:rsidRPr="00833C5F">
        <w:rPr>
          <w:i/>
        </w:rPr>
        <w:t>Redefines</w:t>
      </w:r>
      <w:r w:rsidR="00347871">
        <w:t xml:space="preserve">: constrains: </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 xml:space="preserve">One or more types or properties that define the "from" side of a multiplicity. </w:t>
      </w:r>
      <w:r>
        <w:br/>
      </w:r>
      <w:r>
        <w:br/>
        <w:t>Where with respect to is undefined and &lt;multiplicity of&gt; is a property, all properties that are &lt;property of&gt; the same structured type as &lt;multiplicity of&gt; shall be considered the set of &lt;with respect to&gt; properties.  I.e. all the "other ends" of a relationship.</w:t>
      </w:r>
      <w:r>
        <w:br/>
      </w:r>
      <w:r>
        <w:br/>
        <w:t xml:space="preserve">&lt;with respect to&gt; provides for complex multiplicities across n-ary situations, data structures and relationships. </w:t>
      </w:r>
    </w:p>
    <w:p w:rsidR="00347871" w:rsidRDefault="00FB4EB2" w:rsidP="00347871">
      <w:pPr>
        <w:ind w:firstLine="720"/>
      </w:pPr>
      <w:r w:rsidRPr="00945284">
        <w:rPr>
          <w:noProof/>
        </w:rPr>
        <w:pict>
          <v:shape id="_x0000_i1770" type="#_x0000_t75" alt="2008159292.emf" style="width:12pt;height:12pt;visibility:visible;mso-wrap-style:square">
            <v:imagedata r:id="rId12" o:title="2008159292"/>
          </v:shape>
        </w:pict>
      </w:r>
      <w:r w:rsidR="00347871">
        <w:t xml:space="preserve"> respect of</w:t>
      </w:r>
      <w:r w:rsidR="00347871">
        <w:rPr>
          <w:rFonts w:cs="Arial"/>
        </w:rPr>
        <w:fldChar w:fldCharType="begin"/>
      </w:r>
      <w:r w:rsidR="00347871">
        <w:instrText>XE"</w:instrText>
      </w:r>
      <w:r w:rsidR="00347871" w:rsidRPr="00413D75">
        <w:rPr>
          <w:rFonts w:cs="Arial"/>
        </w:rPr>
        <w:instrText>respect of</w:instrText>
      </w:r>
      <w:r w:rsidR="00347871">
        <w:instrText>"</w:instrText>
      </w:r>
      <w:r w:rsidR="00347871">
        <w:rPr>
          <w:rFonts w:cs="Arial"/>
        </w:rPr>
        <w:fldChar w:fldCharType="end"/>
      </w:r>
      <w:r w:rsidR="00347871">
        <w:t xml:space="preserve"> : </w:t>
      </w:r>
      <w:hyperlink w:anchor="_4ff1432ad36ac8beb6cbb7e9323d9f24" w:history="1">
        <w:r w:rsidR="00347871">
          <w:rPr>
            <w:rStyle w:val="Hyperlink"/>
          </w:rPr>
          <w:t>Multiplicity Constraint</w:t>
        </w:r>
      </w:hyperlink>
      <w:r w:rsidR="00347871">
        <w:t xml:space="preserve"> [*]   </w:t>
      </w:r>
      <w:r w:rsidR="00347871" w:rsidRPr="00833C5F">
        <w:rPr>
          <w:i/>
        </w:rPr>
        <w:t>Redefines</w:t>
      </w:r>
      <w:r w:rsidR="00347871">
        <w:t xml:space="preserve">: constrains: </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Multiplicity constraints using a property or type as a &lt;with respect to&gt; reference.</w:t>
      </w:r>
    </w:p>
    <w:p w:rsidR="00347871" w:rsidRDefault="00347871" w:rsidP="00347871"/>
    <w:p w:rsidR="00347871" w:rsidRDefault="00347871" w:rsidP="00347871">
      <w:pPr>
        <w:pStyle w:val="Heading2"/>
      </w:pPr>
      <w:bookmarkStart w:id="299" w:name="_21d6541333265d82edbd9c7ea84ff00f"/>
      <w:bookmarkStart w:id="300" w:name="_Toc477719534"/>
      <w:r>
        <w:t>Association Multiplicity Target</w:t>
      </w:r>
      <w:bookmarkEnd w:id="299"/>
      <w:bookmarkEnd w:id="300"/>
      <w:r w:rsidRPr="003A31EC">
        <w:rPr>
          <w:rFonts w:cs="Arial"/>
        </w:rPr>
        <w:t xml:space="preserve"> </w:t>
      </w:r>
      <w:r>
        <w:rPr>
          <w:rFonts w:cs="Arial"/>
        </w:rPr>
        <w:fldChar w:fldCharType="begin"/>
      </w:r>
      <w:r>
        <w:instrText>XE"</w:instrText>
      </w:r>
      <w:r w:rsidRPr="00413D75">
        <w:rPr>
          <w:rFonts w:cs="Arial"/>
        </w:rPr>
        <w:instrText>Multiplicity Target</w:instrText>
      </w:r>
      <w:r>
        <w:instrText>"</w:instrText>
      </w:r>
      <w:r>
        <w:rPr>
          <w:rFonts w:cs="Arial"/>
        </w:rPr>
        <w:fldChar w:fldCharType="end"/>
      </w:r>
      <w:r w:rsidR="009E71B4">
        <w:rPr>
          <w:rFonts w:cs="Arial"/>
        </w:rPr>
        <w:t xml:space="preserve"> </w:t>
      </w:r>
    </w:p>
    <w:p w:rsidR="00347871" w:rsidRDefault="00347871" w:rsidP="00F71BA8">
      <w:r>
        <w:t>Relationship defining the type a multiplicity rule applies to. Note that properties are types and may also have multiplicity constraints.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9562d6c08cbe5eb32022ec9309bb6160" w:history="1">
        <w:r w:rsidR="00347871">
          <w:rPr>
            <w:rStyle w:val="Hyperlink"/>
          </w:rPr>
          <w:t>Rule Constrains</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Association Ends</w:t>
      </w:r>
    </w:p>
    <w:p w:rsidR="00347871" w:rsidRDefault="00FB4EB2" w:rsidP="00347871">
      <w:pPr>
        <w:ind w:firstLine="720"/>
      </w:pPr>
      <w:r w:rsidRPr="00945284">
        <w:rPr>
          <w:noProof/>
        </w:rPr>
        <w:pict>
          <v:shape id="_x0000_i1769" type="#_x0000_t75" alt="195569461.emf" style="width:12pt;height:12pt;visibility:visible;mso-wrap-style:square">
            <v:imagedata r:id="rId10" o:title="195569461"/>
          </v:shape>
        </w:pict>
      </w:r>
      <w:r w:rsidR="00347871">
        <w:t xml:space="preserve"> multiplicity of</w:t>
      </w:r>
      <w:r w:rsidR="00347871">
        <w:rPr>
          <w:rFonts w:cs="Arial"/>
        </w:rPr>
        <w:fldChar w:fldCharType="begin"/>
      </w:r>
      <w:r w:rsidR="00347871">
        <w:instrText>XE"</w:instrText>
      </w:r>
      <w:r w:rsidR="00347871" w:rsidRPr="00413D75">
        <w:rPr>
          <w:rFonts w:cs="Arial"/>
        </w:rPr>
        <w:instrText>multiplicity of</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r w:rsidR="00347871" w:rsidRPr="00833C5F">
        <w:rPr>
          <w:i/>
        </w:rPr>
        <w:t>Redefines</w:t>
      </w:r>
      <w:r w:rsidR="00347871">
        <w:t xml:space="preserve">: constrains: </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type or property that is the subject of a multiplicity constraint.</w:t>
      </w:r>
    </w:p>
    <w:p w:rsidR="00347871" w:rsidRDefault="00FB4EB2" w:rsidP="00347871">
      <w:pPr>
        <w:ind w:firstLine="720"/>
      </w:pPr>
      <w:r w:rsidRPr="00945284">
        <w:rPr>
          <w:noProof/>
        </w:rPr>
        <w:pict>
          <v:shape id="_x0000_i1768" type="#_x0000_t75" alt="195569461.emf" style="width:12pt;height:12pt;visibility:visible;mso-wrap-style:square">
            <v:imagedata r:id="rId10" o:title="195569461"/>
          </v:shape>
        </w:pict>
      </w:r>
      <w:r w:rsidR="00347871">
        <w:t xml:space="preserve"> has multiplicity</w:t>
      </w:r>
      <w:r w:rsidR="00347871">
        <w:rPr>
          <w:rFonts w:cs="Arial"/>
        </w:rPr>
        <w:fldChar w:fldCharType="begin"/>
      </w:r>
      <w:r w:rsidR="00347871">
        <w:instrText>XE"</w:instrText>
      </w:r>
      <w:r w:rsidR="00347871" w:rsidRPr="00413D75">
        <w:rPr>
          <w:rFonts w:cs="Arial"/>
        </w:rPr>
        <w:instrText>has multiplicity</w:instrText>
      </w:r>
      <w:r w:rsidR="00347871">
        <w:instrText>"</w:instrText>
      </w:r>
      <w:r w:rsidR="00347871">
        <w:rPr>
          <w:rFonts w:cs="Arial"/>
        </w:rPr>
        <w:fldChar w:fldCharType="end"/>
      </w:r>
      <w:r w:rsidR="00347871">
        <w:t xml:space="preserve"> : </w:t>
      </w:r>
      <w:hyperlink w:anchor="_4ff1432ad36ac8beb6cbb7e9323d9f24" w:history="1">
        <w:r w:rsidR="00347871">
          <w:rPr>
            <w:rStyle w:val="Hyperlink"/>
          </w:rPr>
          <w:t>Multiplicity Constraint</w:t>
        </w:r>
      </w:hyperlink>
      <w:r w:rsidR="00347871">
        <w:t xml:space="preserve"> [*]   </w:t>
      </w:r>
      <w:r w:rsidR="00347871" w:rsidRPr="00833C5F">
        <w:rPr>
          <w:i/>
        </w:rPr>
        <w:t>Redefines</w:t>
      </w:r>
      <w:r w:rsidR="00347871">
        <w:t xml:space="preserve">: constrains: </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Multiplicity constraint of a type or property.</w:t>
      </w:r>
    </w:p>
    <w:p w:rsidR="00347871" w:rsidRDefault="00347871" w:rsidP="00347871"/>
    <w:p w:rsidR="00347871" w:rsidRDefault="00347871" w:rsidP="00347871">
      <w:pPr>
        <w:pStyle w:val="Heading2"/>
      </w:pPr>
      <w:bookmarkStart w:id="301" w:name="_91be190e8014514a597300b286148d3e"/>
      <w:bookmarkStart w:id="302" w:name="_Toc477719535"/>
      <w:r>
        <w:t>Class Property Constraint</w:t>
      </w:r>
      <w:bookmarkEnd w:id="301"/>
      <w:bookmarkEnd w:id="302"/>
      <w:r w:rsidRPr="003A31EC">
        <w:rPr>
          <w:rFonts w:cs="Arial"/>
        </w:rPr>
        <w:t xml:space="preserve"> </w:t>
      </w:r>
      <w:r>
        <w:rPr>
          <w:rFonts w:cs="Arial"/>
        </w:rPr>
        <w:fldChar w:fldCharType="begin"/>
      </w:r>
      <w:r>
        <w:instrText>XE"</w:instrText>
      </w:r>
      <w:r w:rsidRPr="00413D75">
        <w:rPr>
          <w:rFonts w:cs="Arial"/>
        </w:rPr>
        <w:instrText>Property Constraint</w:instrText>
      </w:r>
      <w:r>
        <w:instrText>"</w:instrText>
      </w:r>
      <w:r>
        <w:rPr>
          <w:rFonts w:cs="Arial"/>
        </w:rPr>
        <w:fldChar w:fldCharType="end"/>
      </w:r>
      <w:r w:rsidR="009E71B4">
        <w:rPr>
          <w:rFonts w:cs="Arial"/>
        </w:rPr>
        <w:t xml:space="preserve"> </w:t>
      </w:r>
    </w:p>
    <w:p w:rsidR="00347871" w:rsidRDefault="00347871" w:rsidP="00F71BA8">
      <w:r>
        <w:t>Abstract supertype for constraints that constrain properties types.</w:t>
      </w:r>
      <w:r>
        <w:br/>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82919e40af9ad2e13647e9d37bbf0956" w:history="1">
        <w:r w:rsidR="00347871">
          <w:rPr>
            <w:rStyle w:val="Hyperlink"/>
          </w:rPr>
          <w:t>Rule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767" type="#_x0000_t75" alt="195569461.emf" style="width:12pt;height:12pt;visibility:visible;mso-wrap-style:square">
            <v:imagedata r:id="rId10" o:title="195569461"/>
          </v:shape>
        </w:pict>
      </w:r>
      <w:r w:rsidR="00347871">
        <w:t xml:space="preserve"> </w:t>
      </w:r>
      <w:r w:rsidR="007A366F">
        <w:t>&lt;&lt;Restriction&gt;&gt;</w:t>
      </w:r>
      <w:r w:rsidR="0061586D">
        <w:t xml:space="preserve"> </w:t>
      </w:r>
      <w:r w:rsidR="00347871">
        <w:t>constrains</w:t>
      </w:r>
      <w:r w:rsidR="00347871">
        <w:rPr>
          <w:rFonts w:cs="Arial"/>
        </w:rPr>
        <w:fldChar w:fldCharType="begin"/>
      </w:r>
      <w:r w:rsidR="00347871">
        <w:instrText>XE"</w:instrText>
      </w:r>
      <w:r w:rsidR="00347871" w:rsidRPr="00413D75">
        <w:rPr>
          <w:rFonts w:cs="Arial"/>
        </w:rPr>
        <w:instrText>constrains</w:instrText>
      </w:r>
      <w:r w:rsidR="00347871">
        <w:instrText>"</w:instrText>
      </w:r>
      <w:r w:rsidR="00347871">
        <w:rPr>
          <w:rFonts w:cs="Arial"/>
        </w:rPr>
        <w:fldChar w:fldCharType="end"/>
      </w:r>
      <w:r w:rsidR="00347871">
        <w:t xml:space="preserve"> : </w:t>
      </w:r>
      <w:hyperlink w:anchor="_aec2b4f875c8e48059ff0f3cf4fdb05d" w:history="1">
        <w:r w:rsidR="00347871">
          <w:rPr>
            <w:rStyle w:val="Hyperlink"/>
          </w:rPr>
          <w:t>Property Type</w:t>
        </w:r>
      </w:hyperlink>
      <w:r w:rsidR="00347871">
        <w:t xml:space="preserve"> [1]   </w:t>
      </w:r>
      <w:r w:rsidR="00347871" w:rsidRPr="00833C5F">
        <w:rPr>
          <w:i/>
        </w:rPr>
        <w:t>Redefines</w:t>
      </w:r>
      <w:r w:rsidR="00347871">
        <w:t>: constrains: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303" w:name="_46f4ceb21a63f9cbfb722eec3ff6daf3"/>
      <w:bookmarkStart w:id="304" w:name="_Toc477719536"/>
      <w:r>
        <w:t>Class Property Transitivity Constraint</w:t>
      </w:r>
      <w:bookmarkEnd w:id="303"/>
      <w:bookmarkEnd w:id="304"/>
      <w:r w:rsidRPr="003A31EC">
        <w:rPr>
          <w:rFonts w:cs="Arial"/>
        </w:rPr>
        <w:t xml:space="preserve"> </w:t>
      </w:r>
      <w:r>
        <w:rPr>
          <w:rFonts w:cs="Arial"/>
        </w:rPr>
        <w:fldChar w:fldCharType="begin"/>
      </w:r>
      <w:r>
        <w:instrText>XE"</w:instrText>
      </w:r>
      <w:r w:rsidRPr="00413D75">
        <w:rPr>
          <w:rFonts w:cs="Arial"/>
        </w:rPr>
        <w:instrText>Property Transitivity Constraint</w:instrText>
      </w:r>
      <w:r>
        <w:instrText>"</w:instrText>
      </w:r>
      <w:r>
        <w:rPr>
          <w:rFonts w:cs="Arial"/>
        </w:rPr>
        <w:fldChar w:fldCharType="end"/>
      </w:r>
      <w:r w:rsidR="009E71B4">
        <w:rPr>
          <w:rFonts w:cs="Arial"/>
        </w:rPr>
        <w:t xml:space="preserve"> </w:t>
      </w:r>
    </w:p>
    <w:p w:rsidR="00347871" w:rsidRDefault="00347871" w:rsidP="00F71BA8">
      <w:r>
        <w:t xml:space="preserve">A transitive property defined by &lt;constrains&gt; interlinks two individuals A and C whenever it interlinks A with B and B with C for some individual B. </w:t>
      </w:r>
      <w:r>
        <w:br/>
        <w:t>For example "larger than" is transitive in that if Joe is larger than Sue and Sue is Larger then Sam, then Joe is larger than Sam.</w:t>
      </w:r>
      <w:r>
        <w:br/>
        <w:t>[OWL] TransitionObjectProperty</w:t>
      </w:r>
      <w:r>
        <w:br/>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91be190e8014514a597300b286148d3e" w:history="1">
        <w:r w:rsidR="00347871">
          <w:rPr>
            <w:rStyle w:val="Hyperlink"/>
          </w:rPr>
          <w:t>Property Constraint</w:t>
        </w:r>
      </w:hyperlink>
    </w:p>
    <w:p w:rsidR="00347871" w:rsidRDefault="00347871" w:rsidP="00347871"/>
    <w:p w:rsidR="00347871" w:rsidRDefault="00347871" w:rsidP="00347871">
      <w:pPr>
        <w:pStyle w:val="Heading2"/>
      </w:pPr>
      <w:bookmarkStart w:id="305" w:name="_21a81395f43285b5cc64ed921bc787b7"/>
      <w:bookmarkStart w:id="306" w:name="_Toc477719537"/>
      <w:r>
        <w:t>Association Property Type</w:t>
      </w:r>
      <w:bookmarkEnd w:id="305"/>
      <w:bookmarkEnd w:id="306"/>
      <w:r w:rsidRPr="003A31EC">
        <w:rPr>
          <w:rFonts w:cs="Arial"/>
        </w:rPr>
        <w:t xml:space="preserve"> </w:t>
      </w:r>
      <w:r>
        <w:rPr>
          <w:rFonts w:cs="Arial"/>
        </w:rPr>
        <w:fldChar w:fldCharType="begin"/>
      </w:r>
      <w:r>
        <w:instrText>XE"</w:instrText>
      </w:r>
      <w:r w:rsidRPr="00413D75">
        <w:rPr>
          <w:rFonts w:cs="Arial"/>
        </w:rPr>
        <w:instrText>Property Type</w:instrText>
      </w:r>
      <w:r>
        <w:instrText>"</w:instrText>
      </w:r>
      <w:r>
        <w:rPr>
          <w:rFonts w:cs="Arial"/>
        </w:rPr>
        <w:fldChar w:fldCharType="end"/>
      </w:r>
      <w:r w:rsidR="009E71B4">
        <w:rPr>
          <w:rFonts w:cs="Arial"/>
        </w:rPr>
        <w:t xml:space="preserve"> </w:t>
      </w:r>
    </w:p>
    <w:p w:rsidR="00347871" w:rsidRDefault="00347871" w:rsidP="00F71BA8">
      <w:r>
        <w:t>Relationship defining the type of a property.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766" type="#_x0000_t75" alt="195569461.emf" style="width:12pt;height:12pt;visibility:visible;mso-wrap-style:square">
            <v:imagedata r:id="rId10" o:title="195569461"/>
          </v:shape>
        </w:pict>
      </w:r>
      <w:r w:rsidR="00347871">
        <w:t xml:space="preserve"> is of type</w:t>
      </w:r>
      <w:r w:rsidR="00347871">
        <w:rPr>
          <w:rFonts w:cs="Arial"/>
        </w:rPr>
        <w:fldChar w:fldCharType="begin"/>
      </w:r>
      <w:r w:rsidR="00347871">
        <w:instrText>XE"</w:instrText>
      </w:r>
      <w:r w:rsidR="00347871" w:rsidRPr="00413D75">
        <w:rPr>
          <w:rFonts w:cs="Arial"/>
        </w:rPr>
        <w:instrText>is of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r w:rsidR="00347871" w:rsidRPr="00833C5F">
        <w:rPr>
          <w:i/>
        </w:rPr>
        <w:t>Redefines</w:t>
      </w:r>
      <w:r w:rsidR="00347871">
        <w:t xml:space="preserve">: constrains: </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required type of a thing bound to a property.</w:t>
      </w:r>
      <w:r>
        <w:br/>
        <w:t>Note that the type may be inferred based on the value of &lt;prerequisite type&gt;.</w:t>
      </w:r>
      <w:r>
        <w:br/>
        <w:t xml:space="preserve">[OWL] rdfs:range, </w:t>
      </w:r>
    </w:p>
    <w:p w:rsidR="00347871" w:rsidRDefault="00FB4EB2" w:rsidP="00347871">
      <w:pPr>
        <w:ind w:firstLine="720"/>
      </w:pPr>
      <w:r w:rsidRPr="00945284">
        <w:rPr>
          <w:noProof/>
        </w:rPr>
        <w:pict>
          <v:shape id="_x0000_i1765" type="#_x0000_t75" alt="195569461.emf" style="width:12pt;height:12pt;visibility:visible;mso-wrap-style:square">
            <v:imagedata r:id="rId10" o:title="195569461"/>
          </v:shape>
        </w:pict>
      </w:r>
      <w:r w:rsidR="00347871">
        <w:t xml:space="preserve"> properties of type</w:t>
      </w:r>
      <w:r w:rsidR="00347871">
        <w:rPr>
          <w:rFonts w:cs="Arial"/>
        </w:rPr>
        <w:fldChar w:fldCharType="begin"/>
      </w:r>
      <w:r w:rsidR="00347871">
        <w:instrText>XE"</w:instrText>
      </w:r>
      <w:r w:rsidR="00347871" w:rsidRPr="00413D75">
        <w:rPr>
          <w:rFonts w:cs="Arial"/>
        </w:rPr>
        <w:instrText>properties of type</w:instrText>
      </w:r>
      <w:r w:rsidR="00347871">
        <w:instrText>"</w:instrText>
      </w:r>
      <w:r w:rsidR="00347871">
        <w:rPr>
          <w:rFonts w:cs="Arial"/>
        </w:rPr>
        <w:fldChar w:fldCharType="end"/>
      </w:r>
      <w:r w:rsidR="00347871">
        <w:t xml:space="preserve"> : </w:t>
      </w:r>
      <w:hyperlink w:anchor="_3e4d7d36a3b2cb4c9b85c1b88930178a" w:history="1">
        <w:r w:rsidR="00347871">
          <w:rPr>
            <w:rStyle w:val="Hyperlink"/>
          </w:rPr>
          <w:t>Property Type Constraint</w:t>
        </w:r>
      </w:hyperlink>
      <w:r w:rsidR="00347871">
        <w:t xml:space="preserve"> [*]   </w:t>
      </w:r>
      <w:r w:rsidR="00347871" w:rsidRPr="00833C5F">
        <w:rPr>
          <w:i/>
        </w:rPr>
        <w:t>Redefines</w:t>
      </w:r>
      <w:r w:rsidR="00347871">
        <w:t xml:space="preserve">: constrains: </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Properties typed by a type</w:t>
      </w:r>
    </w:p>
    <w:p w:rsidR="00347871" w:rsidRDefault="00347871" w:rsidP="00347871"/>
    <w:p w:rsidR="00347871" w:rsidRDefault="00347871" w:rsidP="00347871">
      <w:pPr>
        <w:pStyle w:val="Heading2"/>
      </w:pPr>
      <w:bookmarkStart w:id="307" w:name="_3e4d7d36a3b2cb4c9b85c1b88930178a"/>
      <w:bookmarkStart w:id="308" w:name="_Toc477719538"/>
      <w:r>
        <w:t>Class Property Type Constraint</w:t>
      </w:r>
      <w:bookmarkEnd w:id="307"/>
      <w:bookmarkEnd w:id="308"/>
      <w:r w:rsidRPr="003A31EC">
        <w:rPr>
          <w:rFonts w:cs="Arial"/>
        </w:rPr>
        <w:t xml:space="preserve"> </w:t>
      </w:r>
      <w:r>
        <w:rPr>
          <w:rFonts w:cs="Arial"/>
        </w:rPr>
        <w:fldChar w:fldCharType="begin"/>
      </w:r>
      <w:r>
        <w:instrText>XE"</w:instrText>
      </w:r>
      <w:r w:rsidRPr="00413D75">
        <w:rPr>
          <w:rFonts w:cs="Arial"/>
        </w:rPr>
        <w:instrText>Property Type Constraint</w:instrText>
      </w:r>
      <w:r>
        <w:instrText>"</w:instrText>
      </w:r>
      <w:r>
        <w:rPr>
          <w:rFonts w:cs="Arial"/>
        </w:rPr>
        <w:fldChar w:fldCharType="end"/>
      </w:r>
      <w:r w:rsidR="009E71B4">
        <w:rPr>
          <w:rFonts w:cs="Arial"/>
        </w:rPr>
        <w:t xml:space="preserve"> </w:t>
      </w:r>
    </w:p>
    <w:p w:rsidR="00347871" w:rsidRDefault="00347871" w:rsidP="00F71BA8">
      <w:r>
        <w:t>A property type constraint defines the type(s) of a property.</w:t>
      </w:r>
      <w:r>
        <w:br/>
        <w:t>All elements bound to a property must have the type &lt;is of type&gt;. &lt;is of type&gt; may be pre-existing or inferred based on the value of &lt;prerequisite type&gt;.</w:t>
      </w:r>
      <w:r>
        <w:br/>
        <w:t xml:space="preserve">Note that Property Type Constraint is a rule independent of the definition of a property to allow for the type of a property </w:t>
      </w:r>
      <w:r>
        <w:lastRenderedPageBreak/>
        <w:t>to be refined in a more restrictive context.</w:t>
      </w:r>
      <w:r>
        <w:br/>
      </w:r>
      <w:r>
        <w:br/>
        <w:t>[FUML] TypedElement.type: Note: A property type constraint applied to a property has the same semantics as a UML TypedElement.</w:t>
      </w:r>
      <w:r>
        <w:br/>
      </w:r>
      <w:r>
        <w:br/>
        <w:t>[OWL] Union( AllValuesFrom, SomeValuesFrom, DataPropertyRange, ObjectPropertyRange)). &lt;is of type&gt; corresponds to rdfs:Range. &lt;constrains&gt;  corresponds to rdfs:Domain (note that in an association type or relationship type with two property types, the range will be the domain of the "opposite" property, if any).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91be190e8014514a597300b286148d3e" w:history="1">
        <w:r w:rsidR="00347871">
          <w:rPr>
            <w:rStyle w:val="Hyperlink"/>
          </w:rPr>
          <w:t>Property Constraint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1764" type="#_x0000_t75" alt="-905152249.emf" style="width:12pt;height:12pt;visibility:visible;mso-wrap-style:square">
            <v:imagedata r:id="rId13" o:title="-905152249"/>
          </v:shape>
        </w:pict>
      </w:r>
      <w:r w:rsidR="00347871">
        <w:t xml:space="preserve"> prerequisite type</w:t>
      </w:r>
      <w:r w:rsidR="00347871">
        <w:rPr>
          <w:rFonts w:cs="Arial"/>
        </w:rPr>
        <w:fldChar w:fldCharType="begin"/>
      </w:r>
      <w:r w:rsidR="00347871">
        <w:instrText>XE"</w:instrText>
      </w:r>
      <w:r w:rsidR="00347871" w:rsidRPr="00413D75">
        <w:rPr>
          <w:rFonts w:cs="Arial"/>
        </w:rPr>
        <w:instrText>prerequisite type</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rsidR="00347871" w:rsidRDefault="00347871" w:rsidP="00E04E71">
      <w:pPr>
        <w:pStyle w:val="BodyText"/>
        <w:spacing w:before="0" w:after="120"/>
      </w:pPr>
      <w:r>
        <w:t>If true, &lt;is of type&gt; is a prerequisite - the bound thing must be of the given type for the property to be bound. A non prerequisite type will cause a binding to infer &lt;is of type&gt;, provided all prerequisite types have been satisfied.</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763" type="#_x0000_t75" alt="195569461.emf" style="width:12pt;height:12pt;visibility:visible;mso-wrap-style:square">
            <v:imagedata r:id="rId10" o:title="195569461"/>
          </v:shape>
        </w:pict>
      </w:r>
      <w:r w:rsidR="00347871">
        <w:t xml:space="preserve"> </w:t>
      </w:r>
      <w:r w:rsidR="0061586D">
        <w:t xml:space="preserve"> </w:t>
      </w:r>
      <w:r w:rsidR="00347871">
        <w:t>is of type</w:t>
      </w:r>
      <w:r w:rsidR="00347871">
        <w:rPr>
          <w:rFonts w:cs="Arial"/>
        </w:rPr>
        <w:fldChar w:fldCharType="begin"/>
      </w:r>
      <w:r w:rsidR="00347871">
        <w:instrText>XE"</w:instrText>
      </w:r>
      <w:r w:rsidR="00347871" w:rsidRPr="00413D75">
        <w:rPr>
          <w:rFonts w:cs="Arial"/>
        </w:rPr>
        <w:instrText>is of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21a81395f43285b5cc64ed921bc787b7" w:history="1">
        <w:r w:rsidRPr="00446E2F">
          <w:rPr>
            <w:rStyle w:val="Hyperlink"/>
            <w:color w:val="0066FF"/>
          </w:rPr>
          <w:t>Property Type</w:t>
        </w:r>
      </w:hyperlink>
      <w:r w:rsidR="00446E2F">
        <w:t xml:space="preserve"> </w:t>
      </w:r>
    </w:p>
    <w:p w:rsidR="00347871" w:rsidRDefault="00347871" w:rsidP="004E3AD0">
      <w:pPr>
        <w:pStyle w:val="BodyText"/>
        <w:spacing w:before="60" w:after="120"/>
        <w:ind w:firstLine="720"/>
      </w:pPr>
      <w:r>
        <w:t>A required type of a thing bound to a property.</w:t>
      </w:r>
      <w:r>
        <w:br/>
        <w:t>Note that the type may be inferred based on the value of &lt;prerequisite type&gt;.</w:t>
      </w:r>
      <w:r>
        <w:br/>
        <w:t xml:space="preserve">[OWL] rdfs:range, </w:t>
      </w:r>
    </w:p>
    <w:p w:rsidR="00347871" w:rsidRDefault="00347871" w:rsidP="00347871"/>
    <w:p w:rsidR="00347871" w:rsidRDefault="00347871" w:rsidP="00347871">
      <w:pPr>
        <w:pStyle w:val="Heading2"/>
      </w:pPr>
      <w:bookmarkStart w:id="309" w:name="_82919e40af9ad2e13647e9d37bbf0956"/>
      <w:bookmarkStart w:id="310" w:name="_Toc477719539"/>
      <w:r>
        <w:t>Class Rule</w:t>
      </w:r>
      <w:bookmarkEnd w:id="309"/>
      <w:bookmarkEnd w:id="310"/>
      <w:r w:rsidRPr="003A31EC">
        <w:rPr>
          <w:rFonts w:cs="Arial"/>
        </w:rPr>
        <w:t xml:space="preserve"> </w:t>
      </w:r>
      <w:r>
        <w:rPr>
          <w:rFonts w:cs="Arial"/>
        </w:rPr>
        <w:fldChar w:fldCharType="begin"/>
      </w:r>
      <w:r>
        <w:instrText>XE"</w:instrText>
      </w:r>
      <w:r w:rsidRPr="00413D75">
        <w:rPr>
          <w:rFonts w:cs="Arial"/>
        </w:rPr>
        <w:instrText>Rule</w:instrText>
      </w:r>
      <w:r>
        <w:instrText>"</w:instrText>
      </w:r>
      <w:r>
        <w:rPr>
          <w:rFonts w:cs="Arial"/>
        </w:rPr>
        <w:fldChar w:fldCharType="end"/>
      </w:r>
      <w:r w:rsidR="009E71B4">
        <w:rPr>
          <w:rFonts w:cs="Arial"/>
        </w:rPr>
        <w:t xml:space="preserve"> </w:t>
      </w:r>
    </w:p>
    <w:p w:rsidR="00347871" w:rsidRDefault="00347871" w:rsidP="00F71BA8">
      <w:r>
        <w:t>A rule is a proposition that constrains one or more entities by limiting possible conditions or producing some effect.</w:t>
      </w:r>
      <w:r>
        <w:br/>
        <w:t>Note that rules may or may not be defined in the same context that they hold within or constraint. This support the "open world assumption" that a rule may be asserted outside of the scope of the rule or what the rule is constraining.</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3bd7c7d249201ad6f2447c6d182ba7f1" w:history="1">
        <w:r w:rsidR="00347871">
          <w:rPr>
            <w:rStyle w:val="Hyperlink"/>
          </w:rPr>
          <w:t>Proposition</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762" type="#_x0000_t75" alt="195569461.emf" style="width:12pt;height:12pt;visibility:visible;mso-wrap-style:square">
            <v:imagedata r:id="rId10" o:title="195569461"/>
          </v:shape>
        </w:pict>
      </w:r>
      <w:r w:rsidR="00347871">
        <w:t xml:space="preserve"> </w:t>
      </w:r>
      <w:r w:rsidR="0061586D">
        <w:t xml:space="preserve"> </w:t>
      </w:r>
      <w:r w:rsidR="00347871">
        <w:t>constrains</w:t>
      </w:r>
      <w:r w:rsidR="00347871">
        <w:rPr>
          <w:rFonts w:cs="Arial"/>
        </w:rPr>
        <w:fldChar w:fldCharType="begin"/>
      </w:r>
      <w:r w:rsidR="00347871">
        <w:instrText>XE"</w:instrText>
      </w:r>
      <w:r w:rsidR="00347871" w:rsidRPr="00413D75">
        <w:rPr>
          <w:rFonts w:cs="Arial"/>
        </w:rPr>
        <w:instrText>constrains</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9562d6c08cbe5eb32022ec9309bb6160" w:history="1">
        <w:r w:rsidRPr="00446E2F">
          <w:rPr>
            <w:rStyle w:val="Hyperlink"/>
            <w:color w:val="0066FF"/>
          </w:rPr>
          <w:t>Rule Constrains</w:t>
        </w:r>
      </w:hyperlink>
      <w:r w:rsidR="00446E2F">
        <w:t xml:space="preserve"> </w:t>
      </w:r>
    </w:p>
    <w:p w:rsidR="00347871" w:rsidRDefault="00347871" w:rsidP="004E3AD0">
      <w:pPr>
        <w:pStyle w:val="BodyText"/>
        <w:spacing w:before="60" w:after="120"/>
        <w:ind w:firstLine="720"/>
      </w:pPr>
      <w:r>
        <w:t xml:space="preserve">The entity or entities constrained by a rule.  </w:t>
      </w:r>
      <w:r>
        <w:br/>
        <w:t>Where a rule constrains a context, all things contextualized by the context shall be subject to the rule.</w:t>
      </w:r>
      <w:r>
        <w:br/>
        <w:t>Where there are no &lt;constrains&gt; for a rule, the rule applies globally - to the universal context.</w:t>
      </w:r>
    </w:p>
    <w:p w:rsidR="00347871" w:rsidRDefault="00FB4EB2" w:rsidP="00347871">
      <w:pPr>
        <w:ind w:left="605" w:hanging="245"/>
      </w:pPr>
      <w:r w:rsidRPr="00945284">
        <w:rPr>
          <w:noProof/>
        </w:rPr>
        <w:pict>
          <v:shape id="_x0000_i1761" type="#_x0000_t75" alt="195569461.emf" style="width:12pt;height:12pt;visibility:visible;mso-wrap-style:square">
            <v:imagedata r:id="rId10" o:title="195569461"/>
          </v:shape>
        </w:pict>
      </w:r>
      <w:r w:rsidR="00347871">
        <w:t xml:space="preserve"> </w:t>
      </w:r>
      <w:r w:rsidR="0061586D">
        <w:t xml:space="preserve"> </w:t>
      </w:r>
      <w:r w:rsidR="00347871">
        <w:t>subsumes</w:t>
      </w:r>
      <w:r w:rsidR="00347871">
        <w:rPr>
          <w:rFonts w:cs="Arial"/>
        </w:rPr>
        <w:fldChar w:fldCharType="begin"/>
      </w:r>
      <w:r w:rsidR="00347871">
        <w:instrText>XE"</w:instrText>
      </w:r>
      <w:r w:rsidR="00347871" w:rsidRPr="00413D75">
        <w:rPr>
          <w:rFonts w:cs="Arial"/>
        </w:rPr>
        <w:instrText>subsumes</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2673929faa9fd17148b1fb800c5f8cd0" w:history="1">
        <w:r w:rsidRPr="00446E2F">
          <w:rPr>
            <w:rStyle w:val="Hyperlink"/>
            <w:color w:val="0066FF"/>
          </w:rPr>
          <w:t>Rule Subsumption</w:t>
        </w:r>
      </w:hyperlink>
      <w:r w:rsidR="00446E2F">
        <w:t xml:space="preserve"> </w:t>
      </w:r>
    </w:p>
    <w:p w:rsidR="00347871" w:rsidRDefault="00347871" w:rsidP="004E3AD0">
      <w:pPr>
        <w:pStyle w:val="BodyText"/>
        <w:spacing w:before="60" w:after="120"/>
        <w:ind w:firstLine="720"/>
      </w:pPr>
      <w:r>
        <w:t>When a rule subsumes another the subsumed rule will not apply (fire) if the &lt;subsumed by&gt; rules applies (fires).</w:t>
      </w:r>
      <w:r>
        <w:br/>
        <w:t>Where rules are also patterns, a rule may specialize another which will subsume the specialized rule as well as include the generalized rule parts as parts of the specialized rule.</w:t>
      </w:r>
    </w:p>
    <w:p w:rsidR="00347871" w:rsidRDefault="00FB4EB2" w:rsidP="00347871">
      <w:pPr>
        <w:ind w:left="605" w:hanging="245"/>
      </w:pPr>
      <w:r w:rsidRPr="00945284">
        <w:rPr>
          <w:noProof/>
        </w:rPr>
        <w:pict>
          <v:shape id="_x0000_i1760" type="#_x0000_t75" alt="195569461.emf" style="width:12pt;height:12pt;visibility:visible;mso-wrap-style:square">
            <v:imagedata r:id="rId10" o:title="195569461"/>
          </v:shape>
        </w:pict>
      </w:r>
      <w:r w:rsidR="00347871">
        <w:t xml:space="preserve"> </w:t>
      </w:r>
      <w:r w:rsidR="0061586D">
        <w:t xml:space="preserve"> </w:t>
      </w:r>
      <w:r w:rsidR="00347871">
        <w:t>subsumed by</w:t>
      </w:r>
      <w:r w:rsidR="00347871">
        <w:rPr>
          <w:rFonts w:cs="Arial"/>
        </w:rPr>
        <w:fldChar w:fldCharType="begin"/>
      </w:r>
      <w:r w:rsidR="00347871">
        <w:instrText>XE"</w:instrText>
      </w:r>
      <w:r w:rsidR="00347871" w:rsidRPr="00413D75">
        <w:rPr>
          <w:rFonts w:cs="Arial"/>
        </w:rPr>
        <w:instrText>subsumed by</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2673929faa9fd17148b1fb800c5f8cd0" w:history="1">
        <w:r w:rsidRPr="00446E2F">
          <w:rPr>
            <w:rStyle w:val="Hyperlink"/>
            <w:color w:val="0066FF"/>
          </w:rPr>
          <w:t>Rule Subsumption</w:t>
        </w:r>
      </w:hyperlink>
      <w:r w:rsidR="00446E2F">
        <w:t xml:space="preserve"> </w:t>
      </w:r>
    </w:p>
    <w:p w:rsidR="00347871" w:rsidRDefault="00347871" w:rsidP="004E3AD0">
      <w:pPr>
        <w:pStyle w:val="BodyText"/>
        <w:spacing w:before="60" w:after="120"/>
        <w:ind w:firstLine="720"/>
      </w:pPr>
      <w:r>
        <w:t>When rule is &lt;subsumed by&gt; another the subsumed rule will not apply (fire) if the &lt;subsumed by&gt; rules applies (fires).</w:t>
      </w:r>
    </w:p>
    <w:p w:rsidR="00347871" w:rsidRDefault="00347871" w:rsidP="00347871"/>
    <w:p w:rsidR="00347871" w:rsidRDefault="00347871" w:rsidP="00347871">
      <w:pPr>
        <w:pStyle w:val="Heading2"/>
      </w:pPr>
      <w:bookmarkStart w:id="311" w:name="_9562d6c08cbe5eb32022ec9309bb6160"/>
      <w:bookmarkStart w:id="312" w:name="_Toc477719540"/>
      <w:r>
        <w:lastRenderedPageBreak/>
        <w:t>Association Rule Constrains</w:t>
      </w:r>
      <w:bookmarkEnd w:id="311"/>
      <w:bookmarkEnd w:id="312"/>
      <w:r w:rsidRPr="003A31EC">
        <w:rPr>
          <w:rFonts w:cs="Arial"/>
        </w:rPr>
        <w:t xml:space="preserve"> </w:t>
      </w:r>
      <w:r>
        <w:rPr>
          <w:rFonts w:cs="Arial"/>
        </w:rPr>
        <w:fldChar w:fldCharType="begin"/>
      </w:r>
      <w:r>
        <w:instrText>XE"</w:instrText>
      </w:r>
      <w:r w:rsidRPr="00413D75">
        <w:rPr>
          <w:rFonts w:cs="Arial"/>
        </w:rPr>
        <w:instrText>Rule Constrains</w:instrText>
      </w:r>
      <w:r>
        <w:instrText>"</w:instrText>
      </w:r>
      <w:r>
        <w:rPr>
          <w:rFonts w:cs="Arial"/>
        </w:rPr>
        <w:fldChar w:fldCharType="end"/>
      </w:r>
      <w:r w:rsidR="009E71B4">
        <w:rPr>
          <w:rFonts w:cs="Arial"/>
        </w:rPr>
        <w:t xml:space="preserve"> </w:t>
      </w:r>
    </w:p>
    <w:p w:rsidR="00347871" w:rsidRDefault="00347871" w:rsidP="00F71BA8">
      <w:r>
        <w:t>Relationship defining the entity constrained by a rule. Where no constrained entity is specified, all entities are constrained with the scope of &lt;holds within&gt; are constrained.</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759" type="#_x0000_t75" alt="195569461.emf" style="width:12pt;height:12pt;visibility:visible;mso-wrap-style:square">
            <v:imagedata r:id="rId10" o:title="195569461"/>
          </v:shape>
        </w:pict>
      </w:r>
      <w:r w:rsidR="00347871">
        <w:t xml:space="preserve"> constrains</w:t>
      </w:r>
      <w:r w:rsidR="00347871">
        <w:rPr>
          <w:rFonts w:cs="Arial"/>
        </w:rPr>
        <w:fldChar w:fldCharType="begin"/>
      </w:r>
      <w:r w:rsidR="00347871">
        <w:instrText>XE"</w:instrText>
      </w:r>
      <w:r w:rsidR="00347871" w:rsidRPr="00413D75">
        <w:rPr>
          <w:rFonts w:cs="Arial"/>
        </w:rPr>
        <w:instrText>constrains</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p>
    <w:p w:rsidR="00347871" w:rsidRDefault="00347871" w:rsidP="004E3AD0">
      <w:pPr>
        <w:pStyle w:val="BodyText"/>
        <w:spacing w:before="60" w:after="120"/>
        <w:ind w:firstLine="720"/>
      </w:pPr>
      <w:r>
        <w:t xml:space="preserve">The entity or entities constrained by a rule.  </w:t>
      </w:r>
      <w:r>
        <w:br/>
        <w:t>Where a rule constrains a context, all things contextualized by the context shall be subject to the rule.</w:t>
      </w:r>
      <w:r>
        <w:br/>
        <w:t>Where there are no &lt;constrains&gt; for a rule, the rule applies globally - to the universal context.</w:t>
      </w:r>
    </w:p>
    <w:p w:rsidR="00347871" w:rsidRDefault="00FB4EB2" w:rsidP="00347871">
      <w:pPr>
        <w:ind w:firstLine="720"/>
      </w:pPr>
      <w:r w:rsidRPr="00945284">
        <w:rPr>
          <w:noProof/>
        </w:rPr>
        <w:pict>
          <v:shape id="_x0000_i1758" type="#_x0000_t75" alt="195569461.emf" style="width:12pt;height:12pt;visibility:visible;mso-wrap-style:square">
            <v:imagedata r:id="rId10" o:title="195569461"/>
          </v:shape>
        </w:pict>
      </w:r>
      <w:r w:rsidR="00347871">
        <w:t xml:space="preserve"> constrained by</w:t>
      </w:r>
      <w:r w:rsidR="00347871">
        <w:rPr>
          <w:rFonts w:cs="Arial"/>
        </w:rPr>
        <w:fldChar w:fldCharType="begin"/>
      </w:r>
      <w:r w:rsidR="00347871">
        <w:instrText>XE"</w:instrText>
      </w:r>
      <w:r w:rsidR="00347871" w:rsidRPr="00413D75">
        <w:rPr>
          <w:rFonts w:cs="Arial"/>
        </w:rPr>
        <w:instrText>constrained by</w:instrText>
      </w:r>
      <w:r w:rsidR="00347871">
        <w:instrText>"</w:instrText>
      </w:r>
      <w:r w:rsidR="00347871">
        <w:rPr>
          <w:rFonts w:cs="Arial"/>
        </w:rPr>
        <w:fldChar w:fldCharType="end"/>
      </w:r>
      <w:r w:rsidR="00347871">
        <w:t xml:space="preserve"> : </w:t>
      </w:r>
      <w:hyperlink w:anchor="_82919e40af9ad2e13647e9d37bbf0956" w:history="1">
        <w:r w:rsidR="00347871">
          <w:rPr>
            <w:rStyle w:val="Hyperlink"/>
          </w:rPr>
          <w:t>Rule</w:t>
        </w:r>
      </w:hyperlink>
      <w:r w:rsidR="00347871">
        <w:t xml:space="preserve"> [*] </w:t>
      </w:r>
    </w:p>
    <w:p w:rsidR="00347871" w:rsidRDefault="00347871" w:rsidP="004E3AD0">
      <w:pPr>
        <w:pStyle w:val="BodyText"/>
        <w:spacing w:before="60" w:after="120"/>
        <w:ind w:firstLine="720"/>
      </w:pPr>
      <w:r>
        <w:t>Rules applying to an entity.</w:t>
      </w:r>
    </w:p>
    <w:p w:rsidR="00347871" w:rsidRDefault="00347871" w:rsidP="00347871"/>
    <w:p w:rsidR="00347871" w:rsidRDefault="00347871" w:rsidP="00347871">
      <w:pPr>
        <w:pStyle w:val="Heading2"/>
      </w:pPr>
      <w:bookmarkStart w:id="313" w:name="_2673929faa9fd17148b1fb800c5f8cd0"/>
      <w:bookmarkStart w:id="314" w:name="_Toc477719541"/>
      <w:r>
        <w:t>Association Rule Subsumption</w:t>
      </w:r>
      <w:bookmarkEnd w:id="313"/>
      <w:bookmarkEnd w:id="314"/>
      <w:r w:rsidRPr="003A31EC">
        <w:rPr>
          <w:rFonts w:cs="Arial"/>
        </w:rPr>
        <w:t xml:space="preserve"> </w:t>
      </w:r>
      <w:r>
        <w:rPr>
          <w:rFonts w:cs="Arial"/>
        </w:rPr>
        <w:fldChar w:fldCharType="begin"/>
      </w:r>
      <w:r>
        <w:instrText>XE"</w:instrText>
      </w:r>
      <w:r w:rsidRPr="00413D75">
        <w:rPr>
          <w:rFonts w:cs="Arial"/>
        </w:rPr>
        <w:instrText>Rule Subsumption</w:instrText>
      </w:r>
      <w:r>
        <w:instrText>"</w:instrText>
      </w:r>
      <w:r>
        <w:rPr>
          <w:rFonts w:cs="Arial"/>
        </w:rPr>
        <w:fldChar w:fldCharType="end"/>
      </w:r>
      <w:r w:rsidR="009E71B4">
        <w:rPr>
          <w:rFonts w:cs="Arial"/>
        </w:rPr>
        <w:t xml:space="preserve"> </w:t>
      </w:r>
    </w:p>
    <w:p w:rsidR="00347871" w:rsidRDefault="00347871" w:rsidP="00F71BA8">
      <w:r>
        <w:t>Relationship defining rule subsumption. When a rule subsumes another the subsumed rule will not apply (fire) if the &lt;subsumed by&gt; rules applies (fires).</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757" type="#_x0000_t75" alt="195569461.emf" style="width:12pt;height:12pt;visibility:visible;mso-wrap-style:square">
            <v:imagedata r:id="rId10" o:title="195569461"/>
          </v:shape>
        </w:pict>
      </w:r>
      <w:r w:rsidR="00347871">
        <w:t xml:space="preserve"> subsumes</w:t>
      </w:r>
      <w:r w:rsidR="00347871">
        <w:rPr>
          <w:rFonts w:cs="Arial"/>
        </w:rPr>
        <w:fldChar w:fldCharType="begin"/>
      </w:r>
      <w:r w:rsidR="00347871">
        <w:instrText>XE"</w:instrText>
      </w:r>
      <w:r w:rsidR="00347871" w:rsidRPr="00413D75">
        <w:rPr>
          <w:rFonts w:cs="Arial"/>
        </w:rPr>
        <w:instrText>subsumes</w:instrText>
      </w:r>
      <w:r w:rsidR="00347871">
        <w:instrText>"</w:instrText>
      </w:r>
      <w:r w:rsidR="00347871">
        <w:rPr>
          <w:rFonts w:cs="Arial"/>
        </w:rPr>
        <w:fldChar w:fldCharType="end"/>
      </w:r>
      <w:r w:rsidR="00347871">
        <w:t xml:space="preserve"> : </w:t>
      </w:r>
      <w:hyperlink w:anchor="_82919e40af9ad2e13647e9d37bbf0956" w:history="1">
        <w:r w:rsidR="00347871">
          <w:rPr>
            <w:rStyle w:val="Hyperlink"/>
          </w:rPr>
          <w:t>Rule</w:t>
        </w:r>
      </w:hyperlink>
      <w:r w:rsidR="00347871">
        <w:t xml:space="preserve"> [*] </w:t>
      </w:r>
    </w:p>
    <w:p w:rsidR="00347871" w:rsidRDefault="00347871" w:rsidP="004E3AD0">
      <w:pPr>
        <w:pStyle w:val="BodyText"/>
        <w:spacing w:before="60" w:after="120"/>
        <w:ind w:firstLine="720"/>
      </w:pPr>
      <w:r>
        <w:t>When a rule subsumes another the subsumed rule will not apply (fire) if the &lt;subsumed by&gt; rules applies (fires).</w:t>
      </w:r>
      <w:r>
        <w:br/>
        <w:t>Where rules are also patterns, a rule may specialize another which will subsume the specialized rule as well as include the generalized rule parts as parts of the specialized rule.</w:t>
      </w:r>
    </w:p>
    <w:p w:rsidR="00347871" w:rsidRDefault="00FB4EB2" w:rsidP="00347871">
      <w:pPr>
        <w:ind w:firstLine="720"/>
      </w:pPr>
      <w:r w:rsidRPr="00945284">
        <w:rPr>
          <w:noProof/>
        </w:rPr>
        <w:pict>
          <v:shape id="_x0000_i1756" type="#_x0000_t75" alt="195569461.emf" style="width:12pt;height:12pt;visibility:visible;mso-wrap-style:square">
            <v:imagedata r:id="rId10" o:title="195569461"/>
          </v:shape>
        </w:pict>
      </w:r>
      <w:r w:rsidR="00347871">
        <w:t xml:space="preserve"> subsumed by</w:t>
      </w:r>
      <w:r w:rsidR="00347871">
        <w:rPr>
          <w:rFonts w:cs="Arial"/>
        </w:rPr>
        <w:fldChar w:fldCharType="begin"/>
      </w:r>
      <w:r w:rsidR="00347871">
        <w:instrText>XE"</w:instrText>
      </w:r>
      <w:r w:rsidR="00347871" w:rsidRPr="00413D75">
        <w:rPr>
          <w:rFonts w:cs="Arial"/>
        </w:rPr>
        <w:instrText>subsumed by</w:instrText>
      </w:r>
      <w:r w:rsidR="00347871">
        <w:instrText>"</w:instrText>
      </w:r>
      <w:r w:rsidR="00347871">
        <w:rPr>
          <w:rFonts w:cs="Arial"/>
        </w:rPr>
        <w:fldChar w:fldCharType="end"/>
      </w:r>
      <w:r w:rsidR="00347871">
        <w:t xml:space="preserve"> : </w:t>
      </w:r>
      <w:hyperlink w:anchor="_82919e40af9ad2e13647e9d37bbf0956" w:history="1">
        <w:r w:rsidR="00347871">
          <w:rPr>
            <w:rStyle w:val="Hyperlink"/>
          </w:rPr>
          <w:t>Rule</w:t>
        </w:r>
      </w:hyperlink>
      <w:r w:rsidR="00347871">
        <w:t xml:space="preserve"> [*] </w:t>
      </w:r>
    </w:p>
    <w:p w:rsidR="00347871" w:rsidRDefault="00347871" w:rsidP="004E3AD0">
      <w:pPr>
        <w:pStyle w:val="BodyText"/>
        <w:spacing w:before="60" w:after="120"/>
        <w:ind w:firstLine="720"/>
      </w:pPr>
      <w:r>
        <w:t>When rule is &lt;subsumed by&gt; another the subsumed rule will not apply (fire) if the &lt;subsumed by&gt; rules applies (fires).</w:t>
      </w:r>
    </w:p>
    <w:p w:rsidR="00347871" w:rsidRDefault="00347871" w:rsidP="00347871"/>
    <w:p w:rsidR="00347871" w:rsidRDefault="00347871" w:rsidP="00347871">
      <w:pPr>
        <w:pStyle w:val="Heading2"/>
      </w:pPr>
      <w:bookmarkStart w:id="315" w:name="_41c2b6fb1f0e7f7bc2f2e429d762af6f"/>
      <w:bookmarkStart w:id="316" w:name="_Toc477719542"/>
      <w:r>
        <w:t>Association Specialization</w:t>
      </w:r>
      <w:bookmarkEnd w:id="315"/>
      <w:bookmarkEnd w:id="316"/>
      <w:r w:rsidRPr="003A31EC">
        <w:rPr>
          <w:rFonts w:cs="Arial"/>
        </w:rPr>
        <w:t xml:space="preserve"> </w:t>
      </w:r>
      <w:r>
        <w:rPr>
          <w:rFonts w:cs="Arial"/>
        </w:rPr>
        <w:fldChar w:fldCharType="begin"/>
      </w:r>
      <w:r>
        <w:instrText>XE"</w:instrText>
      </w:r>
      <w:r w:rsidRPr="00413D75">
        <w:rPr>
          <w:rFonts w:cs="Arial"/>
        </w:rPr>
        <w:instrText>Specialization</w:instrText>
      </w:r>
      <w:r>
        <w:instrText>"</w:instrText>
      </w:r>
      <w:r>
        <w:rPr>
          <w:rFonts w:cs="Arial"/>
        </w:rPr>
        <w:fldChar w:fldCharType="end"/>
      </w:r>
      <w:r w:rsidR="009E71B4">
        <w:rPr>
          <w:rFonts w:cs="Arial"/>
        </w:rPr>
        <w:t xml:space="preserve"> </w:t>
      </w:r>
    </w:p>
    <w:p w:rsidR="00347871" w:rsidRDefault="00347871" w:rsidP="00F71BA8">
      <w:r>
        <w:t>Relationship defining the specific type of a generalization constraint.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9562d6c08cbe5eb32022ec9309bb6160" w:history="1">
        <w:r w:rsidR="00347871">
          <w:rPr>
            <w:rStyle w:val="Hyperlink"/>
          </w:rPr>
          <w:t>Rule Constrains</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755" type="#_x0000_t75" alt="195569461.emf" style="width:12pt;height:12pt;visibility:visible;mso-wrap-style:square">
            <v:imagedata r:id="rId10" o:title="195569461"/>
          </v:shape>
        </w:pict>
      </w:r>
      <w:r w:rsidR="00347871">
        <w:t xml:space="preserve"> has specific</w:t>
      </w:r>
      <w:r w:rsidR="00347871">
        <w:rPr>
          <w:rFonts w:cs="Arial"/>
        </w:rPr>
        <w:fldChar w:fldCharType="begin"/>
      </w:r>
      <w:r w:rsidR="00347871">
        <w:instrText>XE"</w:instrText>
      </w:r>
      <w:r w:rsidR="00347871" w:rsidRPr="00413D75">
        <w:rPr>
          <w:rFonts w:cs="Arial"/>
        </w:rPr>
        <w:instrText>has specific</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p>
    <w:p w:rsidR="00347871" w:rsidRDefault="00347871" w:rsidP="004E3AD0">
      <w:pPr>
        <w:pStyle w:val="BodyText"/>
        <w:spacing w:before="60" w:after="120"/>
        <w:ind w:firstLine="720"/>
      </w:pPr>
      <w:r>
        <w:t>The specific type in a generalization rule.</w:t>
      </w:r>
      <w:r>
        <w:br/>
        <w:t>[ISO 1087] generic concept: concept (3.2.1) in a generic relation (3.2.21) having the narrower intension (3.2.9)</w:t>
      </w:r>
      <w:r>
        <w:br/>
        <w:t>[FUML] specific</w:t>
      </w:r>
      <w:r>
        <w:br/>
        <w:t>[ISO11404] A subtype is a datatype derived from an existing datatype, designated the base datatype, by restricting the value space to a subset of that of the base datatype whilst maintaining all characterizing operations. Subtypes</w:t>
      </w:r>
      <w:r>
        <w:br/>
        <w:t>are created by a kind of datatype generator which is unusual in that its only function is to define the relationship between the value spaces of the base datatype and the subtype.</w:t>
      </w:r>
      <w:r>
        <w:br/>
        <w:t>[OWL] Union( rdfs:subClassOf, SubObjectPropertyOf, SubDataPropertyOf)</w:t>
      </w:r>
    </w:p>
    <w:p w:rsidR="00347871" w:rsidRDefault="00FB4EB2" w:rsidP="00347871">
      <w:pPr>
        <w:ind w:firstLine="720"/>
      </w:pPr>
      <w:r w:rsidRPr="00945284">
        <w:rPr>
          <w:noProof/>
        </w:rPr>
        <w:pict>
          <v:shape id="_x0000_i1754" type="#_x0000_t75" alt="195569461.emf" style="width:12pt;height:12pt;visibility:visible;mso-wrap-style:square">
            <v:imagedata r:id="rId10" o:title="195569461"/>
          </v:shape>
        </w:pict>
      </w:r>
      <w:r w:rsidR="00347871">
        <w:t xml:space="preserve"> has generalization</w:t>
      </w:r>
      <w:r w:rsidR="00347871">
        <w:rPr>
          <w:rFonts w:cs="Arial"/>
        </w:rPr>
        <w:fldChar w:fldCharType="begin"/>
      </w:r>
      <w:r w:rsidR="00347871">
        <w:instrText>XE"</w:instrText>
      </w:r>
      <w:r w:rsidR="00347871" w:rsidRPr="00413D75">
        <w:rPr>
          <w:rFonts w:cs="Arial"/>
        </w:rPr>
        <w:instrText>has generalization</w:instrText>
      </w:r>
      <w:r w:rsidR="00347871">
        <w:instrText>"</w:instrText>
      </w:r>
      <w:r w:rsidR="00347871">
        <w:rPr>
          <w:rFonts w:cs="Arial"/>
        </w:rPr>
        <w:fldChar w:fldCharType="end"/>
      </w:r>
      <w:r w:rsidR="00347871">
        <w:t xml:space="preserve"> : </w:t>
      </w:r>
      <w:hyperlink w:anchor="_5f3998cf1a072f724861db93cee66cbf" w:history="1">
        <w:r w:rsidR="00347871">
          <w:rPr>
            <w:rStyle w:val="Hyperlink"/>
          </w:rPr>
          <w:t>Generalization Constraint</w:t>
        </w:r>
      </w:hyperlink>
      <w:r w:rsidR="00347871">
        <w:t xml:space="preserve"> [*] </w:t>
      </w:r>
    </w:p>
    <w:p w:rsidR="00347871" w:rsidRDefault="00347871" w:rsidP="004E3AD0">
      <w:pPr>
        <w:pStyle w:val="BodyText"/>
        <w:spacing w:before="60" w:after="120"/>
        <w:ind w:firstLine="720"/>
      </w:pPr>
      <w:r>
        <w:t>Generalization rules for a type</w:t>
      </w:r>
    </w:p>
    <w:p w:rsidR="00347871" w:rsidRDefault="00347871" w:rsidP="00347871"/>
    <w:p w:rsidR="00347871" w:rsidRDefault="00347871" w:rsidP="00347871">
      <w:pPr>
        <w:pStyle w:val="Heading2"/>
      </w:pPr>
      <w:bookmarkStart w:id="317" w:name="_ded47679f07683882f8f128d6911711a"/>
      <w:bookmarkStart w:id="318" w:name="_Toc477719543"/>
      <w:r>
        <w:lastRenderedPageBreak/>
        <w:t>Class Type Constraint</w:t>
      </w:r>
      <w:bookmarkEnd w:id="317"/>
      <w:bookmarkEnd w:id="318"/>
      <w:r w:rsidRPr="003A31EC">
        <w:rPr>
          <w:rFonts w:cs="Arial"/>
        </w:rPr>
        <w:t xml:space="preserve"> </w:t>
      </w:r>
      <w:r>
        <w:rPr>
          <w:rFonts w:cs="Arial"/>
        </w:rPr>
        <w:fldChar w:fldCharType="begin"/>
      </w:r>
      <w:r>
        <w:instrText>XE"</w:instrText>
      </w:r>
      <w:r w:rsidRPr="00413D75">
        <w:rPr>
          <w:rFonts w:cs="Arial"/>
        </w:rPr>
        <w:instrText>Type Constraint</w:instrText>
      </w:r>
      <w:r>
        <w:instrText>"</w:instrText>
      </w:r>
      <w:r>
        <w:rPr>
          <w:rFonts w:cs="Arial"/>
        </w:rPr>
        <w:fldChar w:fldCharType="end"/>
      </w:r>
      <w:r w:rsidR="009E71B4">
        <w:rPr>
          <w:rFonts w:cs="Arial"/>
        </w:rPr>
        <w:t xml:space="preserve"> </w:t>
      </w:r>
    </w:p>
    <w:p w:rsidR="00347871" w:rsidRDefault="00347871" w:rsidP="00F71BA8">
      <w:r>
        <w:t>A constraint of a type, including Relationships types.</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82919e40af9ad2e13647e9d37bbf0956" w:history="1">
        <w:r w:rsidR="00347871">
          <w:rPr>
            <w:rStyle w:val="Hyperlink"/>
          </w:rPr>
          <w:t>Rule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753" type="#_x0000_t75" alt="2008159292.emf" style="width:12pt;height:12pt;visibility:visible;mso-wrap-style:square">
            <v:imagedata r:id="rId12" o:title="2008159292"/>
          </v:shape>
        </w:pict>
      </w:r>
      <w:r w:rsidR="00347871">
        <w:t xml:space="preserve"> </w:t>
      </w:r>
      <w:r w:rsidR="0061586D">
        <w:t xml:space="preserve"> </w:t>
      </w:r>
      <w:r w:rsidR="00347871">
        <w:t>constrains</w:t>
      </w:r>
      <w:r w:rsidR="00347871">
        <w:rPr>
          <w:rFonts w:cs="Arial"/>
        </w:rPr>
        <w:fldChar w:fldCharType="begin"/>
      </w:r>
      <w:r w:rsidR="00347871">
        <w:instrText>XE"</w:instrText>
      </w:r>
      <w:r w:rsidR="00347871" w:rsidRPr="00413D75">
        <w:rPr>
          <w:rFonts w:cs="Arial"/>
        </w:rPr>
        <w:instrText>constrains</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r w:rsidR="00347871" w:rsidRPr="00833C5F">
        <w:rPr>
          <w:i/>
        </w:rPr>
        <w:t>Redefines</w:t>
      </w:r>
      <w:r w:rsidR="00347871">
        <w:t>: constrains: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319" w:name="_59324bc0a187b5b1a45abfbd51f5a493"/>
      <w:bookmarkStart w:id="320" w:name="_Toc477719544"/>
      <w:r>
        <w:t>Association Unique Set</w:t>
      </w:r>
      <w:bookmarkEnd w:id="319"/>
      <w:bookmarkEnd w:id="320"/>
      <w:r w:rsidRPr="003A31EC">
        <w:rPr>
          <w:rFonts w:cs="Arial"/>
        </w:rPr>
        <w:t xml:space="preserve"> </w:t>
      </w:r>
      <w:r>
        <w:rPr>
          <w:rFonts w:cs="Arial"/>
        </w:rPr>
        <w:fldChar w:fldCharType="begin"/>
      </w:r>
      <w:r>
        <w:instrText>XE"</w:instrText>
      </w:r>
      <w:r w:rsidRPr="00413D75">
        <w:rPr>
          <w:rFonts w:cs="Arial"/>
        </w:rPr>
        <w:instrText>Unique Set</w:instrText>
      </w:r>
      <w:r>
        <w:instrText>"</w:instrText>
      </w:r>
      <w:r>
        <w:rPr>
          <w:rFonts w:cs="Arial"/>
        </w:rPr>
        <w:fldChar w:fldCharType="end"/>
      </w:r>
      <w:r w:rsidR="009E71B4">
        <w:rPr>
          <w:rFonts w:cs="Arial"/>
        </w:rPr>
        <w:t xml:space="preserve"> </w:t>
      </w:r>
    </w:p>
    <w:p w:rsidR="00347871" w:rsidRDefault="00347871" w:rsidP="00F71BA8">
      <w:r>
        <w:t>Relationship defining the set of properties that uniquely identify an instance of the constrained 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752" type="#_x0000_t75" alt="2008159292.emf" style="width:12pt;height:12pt;visibility:visible;mso-wrap-style:square">
            <v:imagedata r:id="rId12" o:title="2008159292"/>
          </v:shape>
        </w:pict>
      </w:r>
      <w:r w:rsidR="00347871">
        <w:t xml:space="preserve"> has unique</w:t>
      </w:r>
      <w:r w:rsidR="00347871">
        <w:rPr>
          <w:rFonts w:cs="Arial"/>
        </w:rPr>
        <w:fldChar w:fldCharType="begin"/>
      </w:r>
      <w:r w:rsidR="00347871">
        <w:instrText>XE"</w:instrText>
      </w:r>
      <w:r w:rsidR="00347871" w:rsidRPr="00413D75">
        <w:rPr>
          <w:rFonts w:cs="Arial"/>
        </w:rPr>
        <w:instrText>has unique</w:instrText>
      </w:r>
      <w:r w:rsidR="00347871">
        <w:instrText>"</w:instrText>
      </w:r>
      <w:r w:rsidR="00347871">
        <w:rPr>
          <w:rFonts w:cs="Arial"/>
        </w:rPr>
        <w:fldChar w:fldCharType="end"/>
      </w:r>
      <w:r w:rsidR="00347871">
        <w:t xml:space="preserve"> : </w:t>
      </w:r>
      <w:hyperlink w:anchor="_aec2b4f875c8e48059ff0f3cf4fdb05d" w:history="1">
        <w:r w:rsidR="00347871">
          <w:rPr>
            <w:rStyle w:val="Hyperlink"/>
          </w:rPr>
          <w:t>Property Type</w:t>
        </w:r>
      </w:hyperlink>
      <w:r w:rsidR="00347871">
        <w:t xml:space="preserve"> [1..*]   </w:t>
      </w:r>
      <w:r w:rsidR="00347871" w:rsidRPr="00833C5F">
        <w:rPr>
          <w:i/>
        </w:rPr>
        <w:t>Redefines</w:t>
      </w:r>
      <w:r w:rsidR="00347871">
        <w:t xml:space="preserve">: constrains: </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set of involved properties within a type that uniquely identify an individual.</w:t>
      </w:r>
    </w:p>
    <w:p w:rsidR="00347871" w:rsidRDefault="00FB4EB2" w:rsidP="00347871">
      <w:pPr>
        <w:ind w:firstLine="720"/>
      </w:pPr>
      <w:r w:rsidRPr="00945284">
        <w:rPr>
          <w:noProof/>
        </w:rPr>
        <w:pict>
          <v:shape id="_x0000_i1751" type="#_x0000_t75" alt="2008159292.emf" style="width:12pt;height:12pt;visibility:visible;mso-wrap-style:square">
            <v:imagedata r:id="rId12" o:title="2008159292"/>
          </v:shape>
        </w:pict>
      </w:r>
      <w:r w:rsidR="00347871">
        <w:t xml:space="preserve"> has uniqueness constraint</w:t>
      </w:r>
      <w:r w:rsidR="00347871">
        <w:rPr>
          <w:rFonts w:cs="Arial"/>
        </w:rPr>
        <w:fldChar w:fldCharType="begin"/>
      </w:r>
      <w:r w:rsidR="00347871">
        <w:instrText>XE"</w:instrText>
      </w:r>
      <w:r w:rsidR="00347871" w:rsidRPr="00413D75">
        <w:rPr>
          <w:rFonts w:cs="Arial"/>
        </w:rPr>
        <w:instrText>has uniqueness constraint</w:instrText>
      </w:r>
      <w:r w:rsidR="00347871">
        <w:instrText>"</w:instrText>
      </w:r>
      <w:r w:rsidR="00347871">
        <w:rPr>
          <w:rFonts w:cs="Arial"/>
        </w:rPr>
        <w:fldChar w:fldCharType="end"/>
      </w:r>
      <w:r w:rsidR="00347871">
        <w:t xml:space="preserve"> : </w:t>
      </w:r>
      <w:hyperlink w:anchor="_982e84b7afc784b4d0aa763204953a3d" w:history="1">
        <w:r w:rsidR="00347871">
          <w:rPr>
            <w:rStyle w:val="Hyperlink"/>
          </w:rPr>
          <w:t>Uniqueness Constraint</w:t>
        </w:r>
      </w:hyperlink>
      <w:r w:rsidR="00347871">
        <w:t xml:space="preserve"> [*]   </w:t>
      </w:r>
      <w:r w:rsidR="00347871" w:rsidRPr="00833C5F">
        <w:rPr>
          <w:i/>
        </w:rPr>
        <w:t>Redefines</w:t>
      </w:r>
      <w:r w:rsidR="00347871">
        <w:t xml:space="preserve">: constrains: </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Uniqueness constraints for a property.</w:t>
      </w:r>
    </w:p>
    <w:p w:rsidR="00347871" w:rsidRDefault="00347871" w:rsidP="00347871"/>
    <w:p w:rsidR="00347871" w:rsidRDefault="00347871" w:rsidP="00347871">
      <w:pPr>
        <w:pStyle w:val="Heading2"/>
      </w:pPr>
      <w:bookmarkStart w:id="321" w:name="_982e84b7afc784b4d0aa763204953a3d"/>
      <w:bookmarkStart w:id="322" w:name="_Toc477719545"/>
      <w:r>
        <w:t>Class Uniqueness Constraint</w:t>
      </w:r>
      <w:bookmarkEnd w:id="321"/>
      <w:bookmarkEnd w:id="322"/>
      <w:r w:rsidRPr="003A31EC">
        <w:rPr>
          <w:rFonts w:cs="Arial"/>
        </w:rPr>
        <w:t xml:space="preserve"> </w:t>
      </w:r>
      <w:r>
        <w:rPr>
          <w:rFonts w:cs="Arial"/>
        </w:rPr>
        <w:fldChar w:fldCharType="begin"/>
      </w:r>
      <w:r>
        <w:instrText>XE"</w:instrText>
      </w:r>
      <w:r w:rsidRPr="00413D75">
        <w:rPr>
          <w:rFonts w:cs="Arial"/>
        </w:rPr>
        <w:instrText>Uniqueness Constraint</w:instrText>
      </w:r>
      <w:r>
        <w:instrText>"</w:instrText>
      </w:r>
      <w:r>
        <w:rPr>
          <w:rFonts w:cs="Arial"/>
        </w:rPr>
        <w:fldChar w:fldCharType="end"/>
      </w:r>
      <w:r w:rsidR="009E71B4">
        <w:rPr>
          <w:rFonts w:cs="Arial"/>
        </w:rPr>
        <w:t xml:space="preserve"> </w:t>
      </w:r>
    </w:p>
    <w:p w:rsidR="00347871" w:rsidRDefault="00347871" w:rsidP="00F71BA8">
      <w:r>
        <w:t xml:space="preserve">A constraint that, within the &lt;constrains&gt; type the rule applies to, the set of instances bound to the set of types in the "has unique" relation must be unique and serves to define the "identity" of each individual. </w:t>
      </w:r>
      <w:r>
        <w:br/>
        <w:t>Note: Uniqueness may be used to define a "key".</w:t>
      </w:r>
      <w:r>
        <w:br/>
        <w:t>[OWL] HasKey where CE (subject class expression) is &lt;constrains&gt; and &lt;has unique&gt; is Union(ObjectPropertyExpression, DataPropertyExpression)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ded47679f07683882f8f128d6911711a" w:history="1">
        <w:r w:rsidR="00347871">
          <w:rPr>
            <w:rStyle w:val="Hyperlink"/>
          </w:rPr>
          <w:t>Type Constraint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1750" type="#_x0000_t75" alt="-905152249.emf" style="width:12pt;height:12pt;visibility:visible;mso-wrap-style:square">
            <v:imagedata r:id="rId13" o:title="-905152249"/>
          </v:shape>
        </w:pict>
      </w:r>
      <w:r w:rsidR="00347871">
        <w:t xml:space="preserve"> is primary identity</w:t>
      </w:r>
      <w:r w:rsidR="00347871">
        <w:rPr>
          <w:rFonts w:cs="Arial"/>
        </w:rPr>
        <w:fldChar w:fldCharType="begin"/>
      </w:r>
      <w:r w:rsidR="00347871">
        <w:instrText>XE"</w:instrText>
      </w:r>
      <w:r w:rsidR="00347871" w:rsidRPr="00413D75">
        <w:rPr>
          <w:rFonts w:cs="Arial"/>
        </w:rPr>
        <w:instrText>is primary identity</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rsidR="00347871" w:rsidRDefault="00347871" w:rsidP="00E04E71">
      <w:pPr>
        <w:pStyle w:val="BodyText"/>
        <w:spacing w:before="0" w:after="120"/>
      </w:pPr>
      <w:r>
        <w:t>A uniqueness constraint that can be interpreted as a "primary key", the identity of an entity.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749" type="#_x0000_t75" alt="2008159292.emf" style="width:12pt;height:12pt;visibility:visible;mso-wrap-style:square">
            <v:imagedata r:id="rId12" o:title="2008159292"/>
          </v:shape>
        </w:pict>
      </w:r>
      <w:r w:rsidR="00347871">
        <w:t xml:space="preserve"> </w:t>
      </w:r>
      <w:r w:rsidR="0061586D">
        <w:t xml:space="preserve"> </w:t>
      </w:r>
      <w:r w:rsidR="00347871">
        <w:t>has unique</w:t>
      </w:r>
      <w:r w:rsidR="00347871">
        <w:rPr>
          <w:rFonts w:cs="Arial"/>
        </w:rPr>
        <w:fldChar w:fldCharType="begin"/>
      </w:r>
      <w:r w:rsidR="00347871">
        <w:instrText>XE"</w:instrText>
      </w:r>
      <w:r w:rsidR="00347871" w:rsidRPr="00413D75">
        <w:rPr>
          <w:rFonts w:cs="Arial"/>
        </w:rPr>
        <w:instrText>has unique</w:instrText>
      </w:r>
      <w:r w:rsidR="00347871">
        <w:instrText>"</w:instrText>
      </w:r>
      <w:r w:rsidR="00347871">
        <w:rPr>
          <w:rFonts w:cs="Arial"/>
        </w:rPr>
        <w:fldChar w:fldCharType="end"/>
      </w:r>
      <w:r w:rsidR="00347871">
        <w:t xml:space="preserve"> : </w:t>
      </w:r>
      <w:hyperlink w:anchor="_aec2b4f875c8e48059ff0f3cf4fdb05d" w:history="1">
        <w:r w:rsidR="00347871">
          <w:rPr>
            <w:rStyle w:val="Hyperlink"/>
          </w:rPr>
          <w:t>Property Type</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59324bc0a187b5b1a45abfbd51f5a493" w:history="1">
        <w:r w:rsidRPr="00446E2F">
          <w:rPr>
            <w:rStyle w:val="Hyperlink"/>
            <w:color w:val="0066FF"/>
          </w:rPr>
          <w:t>Unique Set</w:t>
        </w:r>
      </w:hyperlink>
      <w:r w:rsidR="00446E2F">
        <w:t xml:space="preserve"> </w:t>
      </w:r>
    </w:p>
    <w:p w:rsidR="00347871" w:rsidRDefault="00347871" w:rsidP="004E3AD0">
      <w:pPr>
        <w:pStyle w:val="BodyText"/>
        <w:spacing w:before="60" w:after="120"/>
        <w:ind w:firstLine="720"/>
      </w:pPr>
      <w:r>
        <w:t>The set of involved properties within a type that uniquely identify an individual.</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323" w:name="_Toc477719546"/>
      <w:r>
        <w:t>SMIF Conceptual Model::Situations</w:t>
      </w:r>
      <w:bookmarkEnd w:id="323"/>
    </w:p>
    <w:p w:rsidR="00347871" w:rsidRDefault="00347871" w:rsidP="00A318C1">
      <w:pPr>
        <w:pStyle w:val="BodyText"/>
      </w:pPr>
      <w:r>
        <w:t>A situation is a particular configuration of things and their relations including spatial, temporal, and logical connections between those things valid over a period of time. Situations form the basis of all complex, time dependent entities.</w:t>
      </w:r>
    </w:p>
    <w:p w:rsidR="00347871" w:rsidRDefault="00347871" w:rsidP="00347871">
      <w:pPr>
        <w:pStyle w:val="Heading2"/>
      </w:pPr>
      <w:bookmarkStart w:id="324" w:name="_Toc477719547"/>
      <w:r>
        <w:t>Diagram: Situations</w:t>
      </w:r>
      <w:bookmarkEnd w:id="324"/>
    </w:p>
    <w:p w:rsidR="00347871" w:rsidRDefault="00FB4EB2" w:rsidP="00347871">
      <w:pPr>
        <w:jc w:val="center"/>
        <w:rPr>
          <w:rFonts w:cs="Arial"/>
        </w:rPr>
      </w:pPr>
      <w:r w:rsidRPr="00945284">
        <w:rPr>
          <w:noProof/>
        </w:rPr>
        <w:pict>
          <v:shape id="Picture -1039290111.emf" o:spid="_x0000_i1748" type="#_x0000_t75" alt="-1039290111.emf" style="width:487.2pt;height:313.2pt;visibility:visible;mso-wrap-style:square">
            <v:imagedata r:id="rId44" o:title="-1039290111"/>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Situations</w:t>
      </w:r>
    </w:p>
    <w:p w:rsidR="00347871" w:rsidRDefault="00347871" w:rsidP="00347871">
      <w:r>
        <w:t xml:space="preserve"> </w:t>
      </w:r>
    </w:p>
    <w:p w:rsidR="00347871" w:rsidRDefault="00347871" w:rsidP="00347871"/>
    <w:p w:rsidR="00347871" w:rsidRDefault="00347871" w:rsidP="00347871">
      <w:pPr>
        <w:pStyle w:val="Heading2"/>
      </w:pPr>
      <w:bookmarkStart w:id="325" w:name="_318306db8339a16351b356169444c6ed"/>
      <w:bookmarkStart w:id="326" w:name="_Toc477719548"/>
      <w:r>
        <w:t>Class Actual Situation</w:t>
      </w:r>
      <w:bookmarkEnd w:id="325"/>
      <w:r w:rsidRPr="003A31EC">
        <w:rPr>
          <w:rFonts w:cs="Arial"/>
        </w:rPr>
        <w:t xml:space="preserve"> </w:t>
      </w:r>
      <w:r>
        <w:rPr>
          <w:rFonts w:cs="Arial"/>
        </w:rPr>
        <w:fldChar w:fldCharType="begin"/>
      </w:r>
      <w:r>
        <w:instrText>XE"</w:instrText>
      </w:r>
      <w:r w:rsidRPr="00413D75">
        <w:rPr>
          <w:rFonts w:cs="Arial"/>
        </w:rPr>
        <w:instrText>Actual Situation</w:instrText>
      </w:r>
      <w:r>
        <w:instrText>"</w:instrText>
      </w:r>
      <w:r>
        <w:rPr>
          <w:rFonts w:cs="Arial"/>
        </w:rPr>
        <w:fldChar w:fldCharType="end"/>
      </w:r>
      <w:r w:rsidR="009E71B4">
        <w:rPr>
          <w:rFonts w:cs="Arial"/>
        </w:rPr>
        <w:t xml:space="preserve"> </w:t>
      </w:r>
      <w:r w:rsidR="006F72CA">
        <w:rPr>
          <w:rFonts w:cs="Arial"/>
        </w:rPr>
        <w:t>&lt;&lt;Intersection&gt;&gt;</w:t>
      </w:r>
      <w:bookmarkEnd w:id="326"/>
    </w:p>
    <w:p w:rsidR="00347871" w:rsidRDefault="00347871" w:rsidP="00F71BA8">
      <w:r>
        <w:t>An actual situation is an individual situation that actually exists, happened in the past or may exist in some possible world, not a template or process definition. Such situations must exist for a time interval, however there are no constraints on such a time interval - from an instant to the life of the universe.</w:t>
      </w:r>
      <w:r>
        <w:br/>
      </w:r>
      <w:r>
        <w:br/>
        <w:t>DTV: Occurrence: state of affairs that is a happening in the universe of discourse</w:t>
      </w:r>
      <w:r>
        <w:br/>
      </w:r>
    </w:p>
    <w:p w:rsidR="00347871" w:rsidRDefault="00FB4EB2" w:rsidP="00347871">
      <w:pPr>
        <w:jc w:val="center"/>
      </w:pPr>
      <w:r w:rsidRPr="00945284">
        <w:rPr>
          <w:noProof/>
        </w:rPr>
        <w:lastRenderedPageBreak/>
        <w:pict>
          <v:shape id="Picture 1670739643.emf" o:spid="_x0000_i1747" type="#_x0000_t75" alt="1670739643.emf" style="width:401.4pt;height:256.8pt;visibility:visible;mso-wrap-style:square">
            <v:imagedata r:id="rId45" o:title="1670739643"/>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Actual Situation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e075b03ae73f89f5fcb1481cd5a16cbe" w:history="1">
        <w:r w:rsidR="00347871">
          <w:rPr>
            <w:rStyle w:val="Hyperlink"/>
          </w:rPr>
          <w:t>Actual Entity</w:t>
        </w:r>
      </w:hyperlink>
      <w:r w:rsidR="00347871">
        <w:t xml:space="preserve">, </w:t>
      </w:r>
      <w:hyperlink w:anchor="_8c517cf1950741c0f89edebf828214cc" w:history="1">
        <w:r w:rsidR="00347871">
          <w:rPr>
            <w:rStyle w:val="Hyperlink"/>
          </w:rPr>
          <w:t>Situation</w:t>
        </w:r>
      </w:hyperlink>
    </w:p>
    <w:p w:rsidR="00347871" w:rsidRDefault="00347871" w:rsidP="00347871"/>
    <w:p w:rsidR="00347871" w:rsidRDefault="00347871" w:rsidP="00347871">
      <w:pPr>
        <w:pStyle w:val="Heading2"/>
      </w:pPr>
      <w:bookmarkStart w:id="327" w:name="_8c517cf1950741c0f89edebf828214cc"/>
      <w:bookmarkStart w:id="328" w:name="_Toc477719549"/>
      <w:r>
        <w:t>Class Situation</w:t>
      </w:r>
      <w:bookmarkEnd w:id="327"/>
      <w:bookmarkEnd w:id="328"/>
      <w:r w:rsidRPr="003A31EC">
        <w:rPr>
          <w:rFonts w:cs="Arial"/>
        </w:rPr>
        <w:t xml:space="preserve"> </w:t>
      </w:r>
      <w:r>
        <w:rPr>
          <w:rFonts w:cs="Arial"/>
        </w:rPr>
        <w:fldChar w:fldCharType="begin"/>
      </w:r>
      <w:r>
        <w:instrText>XE"</w:instrText>
      </w:r>
      <w:r w:rsidRPr="00413D75">
        <w:rPr>
          <w:rFonts w:cs="Arial"/>
        </w:rPr>
        <w:instrText>Situation</w:instrText>
      </w:r>
      <w:r>
        <w:instrText>"</w:instrText>
      </w:r>
      <w:r>
        <w:rPr>
          <w:rFonts w:cs="Arial"/>
        </w:rPr>
        <w:fldChar w:fldCharType="end"/>
      </w:r>
      <w:r w:rsidR="009E71B4">
        <w:rPr>
          <w:rFonts w:cs="Arial"/>
        </w:rPr>
        <w:t xml:space="preserve"> </w:t>
      </w:r>
    </w:p>
    <w:p w:rsidR="00347871" w:rsidRDefault="00347871" w:rsidP="00F71BA8">
      <w:r>
        <w:t>A situation is an identifiable entity composed of an arrangement of entities and the relations between them over a time interval. Situations are propositions and may be asserted as true or false in some context.  Situations may change over time, unless otherwise constrained. As an identifiable entity, situations may participate in relationships, thus situations are "first class" elements in SMIF.</w:t>
      </w:r>
      <w:r>
        <w:br/>
      </w:r>
      <w:r>
        <w:br/>
        <w:t>[SBVR] "State of affairs"</w:t>
      </w:r>
      <w:r>
        <w:br/>
        <w:t>[SOWA1999] Nexus</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66d62b068053cee3464e1e03e6035eed" w:history="1">
        <w:r w:rsidR="00347871">
          <w:rPr>
            <w:rStyle w:val="Hyperlink"/>
          </w:rPr>
          <w:t>Context</w:t>
        </w:r>
      </w:hyperlink>
      <w:r w:rsidR="00347871">
        <w:t xml:space="preserve">, </w:t>
      </w:r>
      <w:hyperlink w:anchor="_693daf0a0de3f4b82a04aee474c3f151" w:history="1">
        <w:r w:rsidR="00347871">
          <w:rPr>
            <w:rStyle w:val="Hyperlink"/>
          </w:rPr>
          <w:t>Lexical Scope</w:t>
        </w:r>
      </w:hyperlink>
      <w:r w:rsidR="00347871">
        <w:t xml:space="preserve">, </w:t>
      </w:r>
      <w:hyperlink w:anchor="_3bd7c7d249201ad6f2447c6d182ba7f1" w:history="1">
        <w:r w:rsidR="00347871">
          <w:rPr>
            <w:rStyle w:val="Hyperlink"/>
          </w:rPr>
          <w:t>Proposition</w:t>
        </w:r>
      </w:hyperlink>
      <w:r w:rsidR="00347871">
        <w:t xml:space="preserve">, </w:t>
      </w:r>
      <w:hyperlink w:anchor="_f2afd42e2b6e88484b5534f68f8549c1" w:history="1">
        <w:r w:rsidR="00347871">
          <w:rPr>
            <w:rStyle w:val="Hyperlink"/>
          </w:rPr>
          <w:t>Temporal Entity</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746" type="#_x0000_t75" alt="195569461.emf" style="width:12pt;height:12pt;visibility:visible;mso-wrap-style:square">
            <v:imagedata r:id="rId10" o:title="195569461"/>
          </v:shape>
        </w:pict>
      </w:r>
      <w:r w:rsidR="00347871">
        <w:t xml:space="preserve"> </w:t>
      </w:r>
      <w:r w:rsidR="007A366F">
        <w:t>&lt;&lt;Sufficient&gt;&gt;&lt;&lt;Restriction&gt;&gt;</w:t>
      </w:r>
      <w:r w:rsidR="00347871">
        <w:t xml:space="preserve"> : </w:t>
      </w:r>
      <w:hyperlink w:anchor="_50241f5936e61055293ca95f860768d8" w:history="1">
        <w:r w:rsidR="00347871">
          <w:rPr>
            <w:rStyle w:val="Hyperlink"/>
          </w:rPr>
          <w:t>Situation Type</w:t>
        </w:r>
      </w:hyperlink>
      <w:r w:rsidR="00347871">
        <w:t xml:space="preserve"> [1..*]   </w:t>
      </w:r>
      <w:r w:rsidR="00347871" w:rsidRPr="00833C5F">
        <w:rPr>
          <w:i/>
        </w:rPr>
        <w:t>Subsets</w:t>
      </w:r>
      <w:r w:rsidR="00347871">
        <w:t>: has type:</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FB4EB2" w:rsidP="00347871">
      <w:pPr>
        <w:ind w:left="605" w:hanging="245"/>
      </w:pPr>
      <w:r w:rsidRPr="00945284">
        <w:rPr>
          <w:noProof/>
        </w:rPr>
        <w:pict>
          <v:shape id="_x0000_i1745" type="#_x0000_t75" alt="195569461.emf" style="width:12pt;height:12pt;visibility:visible;mso-wrap-style:square">
            <v:imagedata r:id="rId10" o:title="195569461"/>
          </v:shape>
        </w:pict>
      </w:r>
      <w:r w:rsidR="00347871">
        <w:t xml:space="preserve"> </w:t>
      </w:r>
      <w:r w:rsidR="0061586D">
        <w:t xml:space="preserve"> </w:t>
      </w:r>
      <w:r w:rsidR="00347871">
        <w:t>matched by</w:t>
      </w:r>
      <w:r w:rsidR="00347871">
        <w:rPr>
          <w:rFonts w:cs="Arial"/>
        </w:rPr>
        <w:fldChar w:fldCharType="begin"/>
      </w:r>
      <w:r w:rsidR="00347871">
        <w:instrText>XE"</w:instrText>
      </w:r>
      <w:r w:rsidR="00347871" w:rsidRPr="00413D75">
        <w:rPr>
          <w:rFonts w:cs="Arial"/>
        </w:rPr>
        <w:instrText>matched by</w:instrText>
      </w:r>
      <w:r w:rsidR="00347871">
        <w:instrText>"</w:instrText>
      </w:r>
      <w:r w:rsidR="00347871">
        <w:rPr>
          <w:rFonts w:cs="Arial"/>
        </w:rPr>
        <w:fldChar w:fldCharType="end"/>
      </w:r>
      <w:r w:rsidR="00347871">
        <w:t xml:space="preserve"> : </w:t>
      </w:r>
      <w:hyperlink w:anchor="_20441cde84fc110fd98c6fa01fbf663f" w:history="1">
        <w:r w:rsidR="00347871">
          <w:rPr>
            <w:rStyle w:val="Hyperlink"/>
          </w:rPr>
          <w:t>Pattern Match</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ce6e922a72c133e1ca5060d9703cff15" w:history="1">
        <w:r w:rsidRPr="00446E2F">
          <w:rPr>
            <w:rStyle w:val="Hyperlink"/>
            <w:color w:val="0066FF"/>
          </w:rPr>
          <w:t>Situation Matches</w:t>
        </w:r>
      </w:hyperlink>
      <w:r w:rsidR="00446E2F">
        <w:t xml:space="preserve"> </w:t>
      </w:r>
    </w:p>
    <w:p w:rsidR="00347871" w:rsidRDefault="00347871" w:rsidP="004E3AD0">
      <w:pPr>
        <w:pStyle w:val="BodyText"/>
        <w:spacing w:before="60" w:after="120"/>
        <w:ind w:firstLine="720"/>
      </w:pPr>
      <w:r>
        <w:t>Pattern matches that match the subject situation.</w:t>
      </w:r>
    </w:p>
    <w:p w:rsidR="00347871" w:rsidRDefault="00347871" w:rsidP="00347871"/>
    <w:p w:rsidR="00347871" w:rsidRDefault="00347871" w:rsidP="00347871">
      <w:pPr>
        <w:pStyle w:val="Heading2"/>
      </w:pPr>
      <w:bookmarkStart w:id="329" w:name="_50241f5936e61055293ca95f860768d8"/>
      <w:bookmarkStart w:id="330" w:name="_Toc477719550"/>
      <w:r>
        <w:t>Class Situation Type</w:t>
      </w:r>
      <w:bookmarkEnd w:id="329"/>
      <w:bookmarkEnd w:id="330"/>
      <w:r w:rsidRPr="003A31EC">
        <w:rPr>
          <w:rFonts w:cs="Arial"/>
        </w:rPr>
        <w:t xml:space="preserve"> </w:t>
      </w:r>
      <w:r>
        <w:rPr>
          <w:rFonts w:cs="Arial"/>
        </w:rPr>
        <w:fldChar w:fldCharType="begin"/>
      </w:r>
      <w:r>
        <w:instrText>XE"</w:instrText>
      </w:r>
      <w:r w:rsidRPr="00413D75">
        <w:rPr>
          <w:rFonts w:cs="Arial"/>
        </w:rPr>
        <w:instrText>Situation Type</w:instrText>
      </w:r>
      <w:r>
        <w:instrText>"</w:instrText>
      </w:r>
      <w:r>
        <w:rPr>
          <w:rFonts w:cs="Arial"/>
        </w:rPr>
        <w:fldChar w:fldCharType="end"/>
      </w:r>
      <w:r w:rsidR="009E71B4">
        <w:rPr>
          <w:rFonts w:cs="Arial"/>
        </w:rPr>
        <w:t xml:space="preserve"> </w:t>
      </w:r>
    </w:p>
    <w:p w:rsidR="00347871" w:rsidRDefault="00347871" w:rsidP="00F71BA8">
      <w:r>
        <w:t>A situation type defines a kind of identifiable arrangement of individuals, assertions and the relations between them over a timespan.  As an identifiable entity, situations may participate in other situations and relationships by being bound to properties of those situations or relationships with bindings, thus situations are “first class” entities in a SMIF model.</w:t>
      </w:r>
      <w:r>
        <w:br/>
        <w:t>The roles or behaviors things (any entity or value) may play in a situation are identified as properties of the situation type.</w:t>
      </w:r>
      <w:r>
        <w:br/>
      </w:r>
      <w:r>
        <w:lastRenderedPageBreak/>
        <w:t>Entity types and roles may also be situation types.</w:t>
      </w:r>
      <w:r>
        <w:br/>
        <w:t>Syn. Type of a state of affairs.</w:t>
      </w:r>
      <w:r>
        <w:br/>
        <w:t>A situation type may have properties such that instances, may bind things to structures based on properties.</w:t>
      </w:r>
      <w:r>
        <w:br/>
        <w:t>Things may be bound to a structure (i.e. play a role in the structure) via properties. Things bound to properties of a structure may change over time, unless otherwise constrained.</w:t>
      </w:r>
      <w:r>
        <w:br/>
      </w:r>
      <w:r>
        <w:br/>
        <w:t>[DTV] situation kind: state of affairs that may or may not happen in some possible world</w:t>
      </w:r>
      <w:r>
        <w:br/>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a09117831b97c480bde825e7cd3696eb" w:history="1">
        <w:r w:rsidR="00347871">
          <w:rPr>
            <w:rStyle w:val="Hyperlink"/>
          </w:rPr>
          <w:t>Entity Type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744" type="#_x0000_t75" alt="195569461.emf" style="width:12pt;height:12pt;visibility:visible;mso-wrap-style:square">
            <v:imagedata r:id="rId10" o:title="195569461"/>
          </v:shape>
        </w:pict>
      </w:r>
      <w:r w:rsidR="00347871">
        <w:t xml:space="preserve"> </w:t>
      </w:r>
      <w:r w:rsidR="007A366F">
        <w:t>&lt;&lt;Sufficient&gt;&gt;&lt;&lt;Restriction&gt;&gt;</w:t>
      </w:r>
      <w:r w:rsidR="00347871">
        <w:t xml:space="preserve"> : </w:t>
      </w:r>
      <w:hyperlink w:anchor="_8c517cf1950741c0f89edebf828214cc" w:history="1">
        <w:r w:rsidR="00347871">
          <w:rPr>
            <w:rStyle w:val="Hyperlink"/>
          </w:rPr>
          <w:t>Situation</w:t>
        </w:r>
      </w:hyperlink>
      <w:r w:rsidR="00347871">
        <w:t xml:space="preserve"> [*]   </w:t>
      </w:r>
      <w:r w:rsidR="00347871" w:rsidRPr="00833C5F">
        <w:rPr>
          <w:i/>
        </w:rPr>
        <w:t>Redefines</w:t>
      </w:r>
      <w:r w:rsidR="00347871">
        <w:t>: categorizes: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331" w:name="_Toc477719551"/>
      <w:r>
        <w:t>SMIF Conceptual Model::Top level</w:t>
      </w:r>
      <w:bookmarkEnd w:id="331"/>
    </w:p>
    <w:p w:rsidR="00347871" w:rsidRDefault="00347871" w:rsidP="00A318C1">
      <w:pPr>
        <w:pStyle w:val="BodyText"/>
      </w:pPr>
      <w:r>
        <w:t>The top level objects provide the foundation for all objects in a SMIF model</w:t>
      </w:r>
    </w:p>
    <w:p w:rsidR="00347871" w:rsidRDefault="00347871" w:rsidP="00347871">
      <w:pPr>
        <w:pStyle w:val="Heading2"/>
      </w:pPr>
      <w:bookmarkStart w:id="332" w:name="_Toc477719552"/>
      <w:r>
        <w:t>Diagram: Top Level</w:t>
      </w:r>
      <w:bookmarkEnd w:id="332"/>
    </w:p>
    <w:p w:rsidR="00347871" w:rsidRDefault="00FB4EB2" w:rsidP="00347871">
      <w:pPr>
        <w:jc w:val="center"/>
        <w:rPr>
          <w:rFonts w:cs="Arial"/>
        </w:rPr>
      </w:pPr>
      <w:r w:rsidRPr="00945284">
        <w:rPr>
          <w:noProof/>
        </w:rPr>
        <w:pict>
          <v:shape id="Picture 303019813.emf" o:spid="_x0000_i1743" type="#_x0000_t75" alt="303019813.emf" style="width:487.2pt;height:456pt;visibility:visible;mso-wrap-style:square">
            <v:imagedata r:id="rId46" o:title="303019813"/>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Top Level</w:t>
      </w:r>
    </w:p>
    <w:p w:rsidR="00347871" w:rsidRDefault="00347871" w:rsidP="00A318C1">
      <w:pPr>
        <w:pStyle w:val="BodyText"/>
      </w:pPr>
      <w:r>
        <w:t>Diagram showing summary of top level classes and significant subtypes.</w:t>
      </w:r>
    </w:p>
    <w:p w:rsidR="00347871" w:rsidRDefault="00347871" w:rsidP="00347871">
      <w:r>
        <w:t xml:space="preserve"> </w:t>
      </w:r>
    </w:p>
    <w:p w:rsidR="00347871" w:rsidRDefault="00347871" w:rsidP="00347871"/>
    <w:p w:rsidR="00347871" w:rsidRDefault="00347871" w:rsidP="00347871">
      <w:pPr>
        <w:pStyle w:val="Heading2"/>
      </w:pPr>
      <w:bookmarkStart w:id="333" w:name="_e075b03ae73f89f5fcb1481cd5a16cbe"/>
      <w:bookmarkStart w:id="334" w:name="_Toc477719553"/>
      <w:r>
        <w:t>Class Actual Entity</w:t>
      </w:r>
      <w:bookmarkEnd w:id="333"/>
      <w:bookmarkEnd w:id="334"/>
      <w:r w:rsidRPr="003A31EC">
        <w:rPr>
          <w:rFonts w:cs="Arial"/>
        </w:rPr>
        <w:t xml:space="preserve"> </w:t>
      </w:r>
      <w:r>
        <w:rPr>
          <w:rFonts w:cs="Arial"/>
        </w:rPr>
        <w:fldChar w:fldCharType="begin"/>
      </w:r>
      <w:r>
        <w:instrText>XE"</w:instrText>
      </w:r>
      <w:r w:rsidRPr="00413D75">
        <w:rPr>
          <w:rFonts w:cs="Arial"/>
        </w:rPr>
        <w:instrText>Actual Entity</w:instrText>
      </w:r>
      <w:r>
        <w:instrText>"</w:instrText>
      </w:r>
      <w:r>
        <w:rPr>
          <w:rFonts w:cs="Arial"/>
        </w:rPr>
        <w:fldChar w:fldCharType="end"/>
      </w:r>
      <w:r w:rsidR="009E71B4">
        <w:rPr>
          <w:rFonts w:cs="Arial"/>
        </w:rPr>
        <w:t xml:space="preserve"> </w:t>
      </w:r>
    </w:p>
    <w:p w:rsidR="00347871" w:rsidRDefault="00347871" w:rsidP="00F71BA8">
      <w:r>
        <w:t>An actual entity is an identifiable, temporal and individual person, specific object, process enactment, agreement, etc. Actual Entities do not have to be physical, e.i. may denote social constructs. Actual entities are disjoint from types.</w:t>
      </w:r>
      <w:r>
        <w:br/>
        <w:t>A more specific class of actual entity (e.g., Person) is intended to refine the classification of the individual thing.</w:t>
      </w:r>
      <w:r>
        <w:br/>
        <w:t xml:space="preserve">Individuality (or selfhood) is the state or quality of being an individual; particularly of being separate from other individuals and possessing  identity. Actual entities typically have a lifetime and some individuals may change over that lifetime. Individuals may have parts that together help define the individual but may change over time. </w:t>
      </w:r>
      <w:r>
        <w:br/>
        <w:t>"Actual" does not imply current existence.</w:t>
      </w:r>
      <w:r>
        <w:br/>
      </w:r>
      <w:r>
        <w:br/>
        <w:t xml:space="preserve">[ISO 1087] individual concept: concept (3.2.1) which corresponds to only one object </w:t>
      </w:r>
      <w:r>
        <w:br/>
      </w:r>
      <w:r>
        <w:br/>
        <w:t>[UML] Loose correspondence with "InstanceSpecification". SMIF instances are direct instances of their types, there is no "indirection" through value specification as their is in UML.</w:t>
      </w:r>
      <w:r>
        <w:br/>
      </w:r>
      <w:r>
        <w:br/>
        <w:t>[Guizzardi] (individual concept)</w:t>
      </w:r>
      <w:r>
        <w:br/>
      </w:r>
      <w:r>
        <w:br/>
        <w:t>[CL] Individual: one element of the universe of discourse</w:t>
      </w:r>
      <w:r>
        <w:br/>
      </w:r>
      <w:r>
        <w:br/>
        <w:t>[DOLCE] Particular: particulars are entities which have no instances</w:t>
      </w:r>
      <w:r>
        <w:br/>
      </w:r>
      <w:r>
        <w:br/>
        <w:t>[SOWA1999] Independent. Can be considered "Actuality" when including social constructs in [SOWA1999] Physical.</w:t>
      </w:r>
      <w:r>
        <w:br/>
      </w:r>
      <w:r>
        <w:br/>
        <w:t>[OWL] Individual</w:t>
      </w:r>
    </w:p>
    <w:p w:rsidR="00347871" w:rsidRDefault="00FB4EB2" w:rsidP="00347871">
      <w:pPr>
        <w:jc w:val="center"/>
      </w:pPr>
      <w:r w:rsidRPr="00945284">
        <w:rPr>
          <w:noProof/>
        </w:rPr>
        <w:pict>
          <v:shape id="Picture -987250229.emf" o:spid="_x0000_i1742" type="#_x0000_t75" alt="-987250229.emf" style="width:351.6pt;height:195.6pt;visibility:visible;mso-wrap-style:square">
            <v:imagedata r:id="rId47" o:title="-987250229"/>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Actual Entity Detail</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f2afd42e2b6e88484b5534f68f8549c1" w:history="1">
        <w:r w:rsidR="00347871">
          <w:rPr>
            <w:rStyle w:val="Hyperlink"/>
          </w:rPr>
          <w:t>Temporal Entity</w:t>
        </w:r>
      </w:hyperlink>
    </w:p>
    <w:p w:rsidR="00347871" w:rsidRDefault="00347871" w:rsidP="00347871"/>
    <w:p w:rsidR="00347871" w:rsidRDefault="00347871" w:rsidP="00347871">
      <w:pPr>
        <w:pStyle w:val="Heading2"/>
      </w:pPr>
      <w:bookmarkStart w:id="335" w:name="_98ff7066ce9f28f3ab4a80f88bc3fddc"/>
      <w:bookmarkStart w:id="336" w:name="_Toc477719554"/>
      <w:r>
        <w:t>Association Assertion</w:t>
      </w:r>
      <w:bookmarkEnd w:id="335"/>
      <w:bookmarkEnd w:id="336"/>
      <w:r w:rsidRPr="003A31EC">
        <w:rPr>
          <w:rFonts w:cs="Arial"/>
        </w:rPr>
        <w:t xml:space="preserve"> </w:t>
      </w:r>
      <w:r>
        <w:rPr>
          <w:rFonts w:cs="Arial"/>
        </w:rPr>
        <w:fldChar w:fldCharType="begin"/>
      </w:r>
      <w:r>
        <w:instrText>XE"</w:instrText>
      </w:r>
      <w:r w:rsidRPr="00413D75">
        <w:rPr>
          <w:rFonts w:cs="Arial"/>
        </w:rPr>
        <w:instrText>Assertion</w:instrText>
      </w:r>
      <w:r>
        <w:instrText>"</w:instrText>
      </w:r>
      <w:r>
        <w:rPr>
          <w:rFonts w:cs="Arial"/>
        </w:rPr>
        <w:fldChar w:fldCharType="end"/>
      </w:r>
      <w:r w:rsidR="009E71B4">
        <w:rPr>
          <w:rFonts w:cs="Arial"/>
        </w:rPr>
        <w:t xml:space="preserve"> </w:t>
      </w:r>
    </w:p>
    <w:p w:rsidR="00347871" w:rsidRDefault="00347871" w:rsidP="00F71BA8">
      <w:r>
        <w:t>An assertion relationship between a context and the propositions asserted within that context. The &lt;asserts&gt; proposition is asserted (defined as "true") for all things contextualized by the &lt;holds within&gt; context. Assertion of truth is not absolute, it is relative to the context. For example, something could be asserted within a context where that entire context is asserted to be false.</w:t>
      </w:r>
      <w:r>
        <w:br/>
        <w:t>Assertion is transitive.</w:t>
      </w:r>
      <w:r>
        <w:br/>
      </w:r>
      <w:r>
        <w:lastRenderedPageBreak/>
        <w:t>[CL] Implication</w:t>
      </w:r>
      <w:r>
        <w:br/>
        <w:t>[OWL] Assertion; Any [OWL] Assertion included in a graph (All assertions in an OWL graph are asserted by the graph)</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741" type="#_x0000_t75" alt="195569461.emf" style="width:12pt;height:12pt;visibility:visible;mso-wrap-style:square">
            <v:imagedata r:id="rId10" o:title="195569461"/>
          </v:shape>
        </w:pict>
      </w:r>
      <w:r w:rsidR="00347871">
        <w:t xml:space="preserve"> asserts</w:t>
      </w:r>
      <w:r w:rsidR="00347871">
        <w:rPr>
          <w:rFonts w:cs="Arial"/>
        </w:rPr>
        <w:fldChar w:fldCharType="begin"/>
      </w:r>
      <w:r w:rsidR="00347871">
        <w:instrText>XE"</w:instrText>
      </w:r>
      <w:r w:rsidR="00347871" w:rsidRPr="00413D75">
        <w:rPr>
          <w:rFonts w:cs="Arial"/>
        </w:rPr>
        <w:instrText>asserts</w:instrText>
      </w:r>
      <w:r w:rsidR="00347871">
        <w:instrText>"</w:instrText>
      </w:r>
      <w:r w:rsidR="00347871">
        <w:rPr>
          <w:rFonts w:cs="Arial"/>
        </w:rPr>
        <w:fldChar w:fldCharType="end"/>
      </w:r>
      <w:r w:rsidR="00347871">
        <w:t xml:space="preserve"> : </w:t>
      </w:r>
      <w:hyperlink w:anchor="_3bd7c7d249201ad6f2447c6d182ba7f1" w:history="1">
        <w:r w:rsidR="00347871">
          <w:rPr>
            <w:rStyle w:val="Hyperlink"/>
          </w:rPr>
          <w:t>Proposition</w:t>
        </w:r>
      </w:hyperlink>
      <w:r w:rsidR="00347871">
        <w:t xml:space="preserve"> [*]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Proposition that is asserted (must be true) for anything contextualized by a context.</w:t>
      </w:r>
      <w:r>
        <w:br/>
        <w:t>As types are a context, types may assert a proposition for their instances.</w:t>
      </w:r>
      <w:r>
        <w:br/>
      </w:r>
    </w:p>
    <w:p w:rsidR="00347871" w:rsidRDefault="00FB4EB2" w:rsidP="00347871">
      <w:pPr>
        <w:ind w:firstLine="720"/>
      </w:pPr>
      <w:r w:rsidRPr="00945284">
        <w:rPr>
          <w:noProof/>
        </w:rPr>
        <w:pict>
          <v:shape id="_x0000_i1740" type="#_x0000_t75" alt="195569461.emf" style="width:12pt;height:12pt;visibility:visible;mso-wrap-style:square">
            <v:imagedata r:id="rId10" o:title="195569461"/>
          </v:shape>
        </w:pict>
      </w:r>
      <w:r w:rsidR="00347871">
        <w:t xml:space="preserve"> holds within</w:t>
      </w:r>
      <w:r w:rsidR="00347871">
        <w:rPr>
          <w:rFonts w:cs="Arial"/>
        </w:rPr>
        <w:fldChar w:fldCharType="begin"/>
      </w:r>
      <w:r w:rsidR="00347871">
        <w:instrText>XE"</w:instrText>
      </w:r>
      <w:r w:rsidR="00347871" w:rsidRPr="00413D75">
        <w:rPr>
          <w:rFonts w:cs="Arial"/>
        </w:rPr>
        <w:instrText>holds within</w:instrText>
      </w:r>
      <w:r w:rsidR="00347871">
        <w:instrText>"</w:instrText>
      </w:r>
      <w:r w:rsidR="00347871">
        <w:rPr>
          <w:rFonts w:cs="Arial"/>
        </w:rPr>
        <w:fldChar w:fldCharType="end"/>
      </w:r>
      <w:r w:rsidR="00347871">
        <w:t xml:space="preserve"> : </w:t>
      </w:r>
      <w:hyperlink w:anchor="_66d62b068053cee3464e1e03e6035eed" w:history="1">
        <w:r w:rsidR="00347871">
          <w:rPr>
            <w:rStyle w:val="Hyperlink"/>
          </w:rPr>
          <w:t>Context</w:t>
        </w:r>
      </w:hyperlink>
      <w:r w:rsidR="00347871">
        <w:t xml:space="preserve"> [*]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Context in which a proposition is asserted (required to be true). Anything contextualized by the context is subject to the proposition.</w:t>
      </w:r>
    </w:p>
    <w:p w:rsidR="00347871" w:rsidRDefault="00347871" w:rsidP="00347871"/>
    <w:p w:rsidR="00347871" w:rsidRDefault="00347871" w:rsidP="00347871">
      <w:pPr>
        <w:pStyle w:val="Heading2"/>
      </w:pPr>
      <w:bookmarkStart w:id="337" w:name="_66d62b068053cee3464e1e03e6035eed"/>
      <w:bookmarkStart w:id="338" w:name="_Toc477719555"/>
      <w:r>
        <w:t>Class Context</w:t>
      </w:r>
      <w:bookmarkEnd w:id="337"/>
      <w:bookmarkEnd w:id="338"/>
      <w:r w:rsidRPr="003A31EC">
        <w:rPr>
          <w:rFonts w:cs="Arial"/>
        </w:rPr>
        <w:t xml:space="preserve"> </w:t>
      </w:r>
      <w:r>
        <w:rPr>
          <w:rFonts w:cs="Arial"/>
        </w:rPr>
        <w:fldChar w:fldCharType="begin"/>
      </w:r>
      <w:r>
        <w:instrText>XE"</w:instrText>
      </w:r>
      <w:r w:rsidRPr="00413D75">
        <w:rPr>
          <w:rFonts w:cs="Arial"/>
        </w:rPr>
        <w:instrText>Context</w:instrText>
      </w:r>
      <w:r>
        <w:instrText>"</w:instrText>
      </w:r>
      <w:r>
        <w:rPr>
          <w:rFonts w:cs="Arial"/>
        </w:rPr>
        <w:fldChar w:fldCharType="end"/>
      </w:r>
      <w:r w:rsidR="009E71B4">
        <w:rPr>
          <w:rFonts w:cs="Arial"/>
        </w:rPr>
        <w:t xml:space="preserve"> </w:t>
      </w:r>
    </w:p>
    <w:p w:rsidR="00347871" w:rsidRDefault="00347871" w:rsidP="00F71BA8">
      <w:r>
        <w:t>A &lt;Context&gt; is a grouping of &lt;contextualizes&gt; things that are related in some way.</w:t>
      </w:r>
      <w:r>
        <w:br/>
      </w:r>
      <w:r>
        <w:br/>
        <w:t>A &lt;Context&gt; also &lt;asserts&gt; propositions that hold for all things the context &lt;contextualizes&gt;, thus providing the link between an assertion and the set of things asserted. Likewise a context &lt;negates&gt; propositions that are false within the context.</w:t>
      </w:r>
      <w:r>
        <w:br/>
      </w:r>
      <w:r>
        <w:br/>
        <w:t>Subtypes of &lt;Context&gt;, such as &lt;Type&gt; ascribe more semantics to the context as well as the things it &lt;contextualizes&gt;.</w:t>
      </w:r>
      <w:r>
        <w:br/>
      </w:r>
      <w:r>
        <w:br/>
        <w:t>A context provides a binding between a set of propositions and the things those propositions apply to.</w:t>
      </w:r>
      <w:r>
        <w:br/>
      </w:r>
      <w:r>
        <w:br/>
        <w:t>[CL] Sort: any subset of the universe of discourse over which some quantifier is allowed to range</w:t>
      </w:r>
      <w:r>
        <w:br/>
      </w:r>
      <w:r>
        <w:br/>
        <w:t>[ISO 1087] concept field: unstructured set of thematically related concepts (3.2.1)</w:t>
      </w:r>
      <w:r>
        <w:br/>
      </w:r>
      <w:r>
        <w:br/>
        <w:t>[SOWA1999] Mediating</w:t>
      </w:r>
      <w:r>
        <w:br/>
      </w:r>
      <w:r>
        <w:br/>
      </w:r>
    </w:p>
    <w:p w:rsidR="00347871" w:rsidRDefault="00FB4EB2" w:rsidP="00347871">
      <w:pPr>
        <w:jc w:val="center"/>
      </w:pPr>
      <w:r w:rsidRPr="00945284">
        <w:rPr>
          <w:noProof/>
        </w:rPr>
        <w:lastRenderedPageBreak/>
        <w:pict>
          <v:shape id="Picture 1402939201.emf" o:spid="_x0000_i1739" type="#_x0000_t75" alt="1402939201.emf" style="width:487.2pt;height:327pt;visibility:visible;mso-wrap-style:square">
            <v:imagedata r:id="rId48" o:title="1402939201"/>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Context Detail</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eb8398b5a178c638b98597120ec51c4d" w:history="1">
        <w:r w:rsidR="00347871">
          <w:rPr>
            <w:rStyle w:val="Hyperlink"/>
          </w:rPr>
          <w:t>Identifiable Entity</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738" type="#_x0000_t75" alt="195569461.emf" style="width:12pt;height:12pt;visibility:visible;mso-wrap-style:square">
            <v:imagedata r:id="rId10" o:title="195569461"/>
          </v:shape>
        </w:pict>
      </w:r>
      <w:r w:rsidR="00347871">
        <w:t xml:space="preserve"> </w:t>
      </w:r>
      <w:r w:rsidR="007A366F">
        <w:t>&lt;&lt;Sufficient&gt;&gt;</w:t>
      </w:r>
      <w:r w:rsidR="0061586D">
        <w:t xml:space="preserve"> </w:t>
      </w:r>
      <w:r w:rsidR="00347871">
        <w:t>asserts</w:t>
      </w:r>
      <w:r w:rsidR="00347871">
        <w:rPr>
          <w:rFonts w:cs="Arial"/>
        </w:rPr>
        <w:fldChar w:fldCharType="begin"/>
      </w:r>
      <w:r w:rsidR="00347871">
        <w:instrText>XE"</w:instrText>
      </w:r>
      <w:r w:rsidR="00347871" w:rsidRPr="00413D75">
        <w:rPr>
          <w:rFonts w:cs="Arial"/>
        </w:rPr>
        <w:instrText>asserts</w:instrText>
      </w:r>
      <w:r w:rsidR="00347871">
        <w:instrText>"</w:instrText>
      </w:r>
      <w:r w:rsidR="00347871">
        <w:rPr>
          <w:rFonts w:cs="Arial"/>
        </w:rPr>
        <w:fldChar w:fldCharType="end"/>
      </w:r>
      <w:r w:rsidR="00347871">
        <w:t xml:space="preserve"> : </w:t>
      </w:r>
      <w:hyperlink w:anchor="_3bd7c7d249201ad6f2447c6d182ba7f1" w:history="1">
        <w:r w:rsidR="00347871">
          <w:rPr>
            <w:rStyle w:val="Hyperlink"/>
          </w:rPr>
          <w:t>Proposition</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98ff7066ce9f28f3ab4a80f88bc3fddc" w:history="1">
        <w:r w:rsidRPr="00446E2F">
          <w:rPr>
            <w:rStyle w:val="Hyperlink"/>
            <w:color w:val="0066FF"/>
          </w:rPr>
          <w:t>Assertion</w:t>
        </w:r>
      </w:hyperlink>
      <w:r w:rsidR="00446E2F">
        <w:t xml:space="preserve"> </w:t>
      </w:r>
    </w:p>
    <w:p w:rsidR="00347871" w:rsidRDefault="00347871" w:rsidP="004E3AD0">
      <w:pPr>
        <w:pStyle w:val="BodyText"/>
        <w:spacing w:before="60" w:after="120"/>
        <w:ind w:firstLine="720"/>
      </w:pPr>
      <w:r>
        <w:t>Proposition that is asserted (must be true) for anything contextualized by a context.</w:t>
      </w:r>
      <w:r>
        <w:br/>
        <w:t>As types are a context, types may assert a proposition for their instances.</w:t>
      </w:r>
      <w:r>
        <w:br/>
      </w:r>
    </w:p>
    <w:p w:rsidR="00347871" w:rsidRDefault="00FB4EB2" w:rsidP="00347871">
      <w:pPr>
        <w:ind w:left="605" w:hanging="245"/>
      </w:pPr>
      <w:r w:rsidRPr="00945284">
        <w:rPr>
          <w:noProof/>
        </w:rPr>
        <w:pict>
          <v:shape id="_x0000_i1737" type="#_x0000_t75" alt="195569461.emf" style="width:12pt;height:12pt;visibility:visible;mso-wrap-style:square">
            <v:imagedata r:id="rId10" o:title="195569461"/>
          </v:shape>
        </w:pict>
      </w:r>
      <w:r w:rsidR="00347871">
        <w:t xml:space="preserve"> </w:t>
      </w:r>
      <w:r w:rsidR="0061586D">
        <w:t xml:space="preserve"> </w:t>
      </w:r>
      <w:r w:rsidR="00347871">
        <w:t>contextualizes</w:t>
      </w:r>
      <w:r w:rsidR="00347871">
        <w:rPr>
          <w:rFonts w:cs="Arial"/>
        </w:rPr>
        <w:fldChar w:fldCharType="begin"/>
      </w:r>
      <w:r w:rsidR="00347871">
        <w:instrText>XE"</w:instrText>
      </w:r>
      <w:r w:rsidR="00347871" w:rsidRPr="00413D75">
        <w:rPr>
          <w:rFonts w:cs="Arial"/>
        </w:rPr>
        <w:instrText>contextualizes</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52c887644007b8e51a1f6e976113707a" w:history="1">
        <w:r w:rsidRPr="00446E2F">
          <w:rPr>
            <w:rStyle w:val="Hyperlink"/>
            <w:color w:val="0066FF"/>
          </w:rPr>
          <w:t>Extent of Context</w:t>
        </w:r>
      </w:hyperlink>
      <w:r w:rsidR="00446E2F">
        <w:t xml:space="preserve"> </w:t>
      </w:r>
    </w:p>
    <w:p w:rsidR="00347871" w:rsidRDefault="00347871" w:rsidP="004E3AD0">
      <w:pPr>
        <w:pStyle w:val="BodyText"/>
        <w:spacing w:before="60" w:after="120"/>
        <w:ind w:firstLine="720"/>
      </w:pPr>
      <w:r>
        <w:t>The set of things contextualized by a &lt;Context&gt;, or "in" the &lt;Context&gt; and therefor subject to the &lt;asserts&gt; propositions of the &lt;Context&gt;.</w:t>
      </w:r>
    </w:p>
    <w:p w:rsidR="00347871" w:rsidRDefault="00FB4EB2" w:rsidP="00347871">
      <w:pPr>
        <w:ind w:left="605" w:hanging="245"/>
      </w:pPr>
      <w:r w:rsidRPr="00945284">
        <w:rPr>
          <w:noProof/>
        </w:rPr>
        <w:pict>
          <v:shape id="_x0000_i1736" type="#_x0000_t75" alt="195569461.emf" style="width:12pt;height:12pt;visibility:visible;mso-wrap-style:square">
            <v:imagedata r:id="rId10" o:title="195569461"/>
          </v:shape>
        </w:pict>
      </w:r>
      <w:r w:rsidR="00347871">
        <w:t xml:space="preserve"> </w:t>
      </w:r>
      <w:r w:rsidR="0061586D">
        <w:t xml:space="preserve"> </w:t>
      </w:r>
      <w:r w:rsidR="00347871">
        <w:t>negates</w:t>
      </w:r>
      <w:r w:rsidR="00347871">
        <w:rPr>
          <w:rFonts w:cs="Arial"/>
        </w:rPr>
        <w:fldChar w:fldCharType="begin"/>
      </w:r>
      <w:r w:rsidR="00347871">
        <w:instrText>XE"</w:instrText>
      </w:r>
      <w:r w:rsidR="00347871" w:rsidRPr="00413D75">
        <w:rPr>
          <w:rFonts w:cs="Arial"/>
        </w:rPr>
        <w:instrText>negates</w:instrText>
      </w:r>
      <w:r w:rsidR="00347871">
        <w:instrText>"</w:instrText>
      </w:r>
      <w:r w:rsidR="00347871">
        <w:rPr>
          <w:rFonts w:cs="Arial"/>
        </w:rPr>
        <w:fldChar w:fldCharType="end"/>
      </w:r>
      <w:r w:rsidR="00347871">
        <w:t xml:space="preserve"> : </w:t>
      </w:r>
      <w:hyperlink w:anchor="_3bd7c7d249201ad6f2447c6d182ba7f1" w:history="1">
        <w:r w:rsidR="00347871">
          <w:rPr>
            <w:rStyle w:val="Hyperlink"/>
          </w:rPr>
          <w:t>Proposition</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b7d76b6b461798fab057ad0106bcdfc9" w:history="1">
        <w:r w:rsidRPr="00446E2F">
          <w:rPr>
            <w:rStyle w:val="Hyperlink"/>
            <w:color w:val="0066FF"/>
          </w:rPr>
          <w:t>Negation</w:t>
        </w:r>
      </w:hyperlink>
      <w:r w:rsidR="00446E2F">
        <w:t xml:space="preserve"> </w:t>
      </w:r>
    </w:p>
    <w:p w:rsidR="00347871" w:rsidRDefault="00347871" w:rsidP="004E3AD0">
      <w:pPr>
        <w:pStyle w:val="BodyText"/>
        <w:spacing w:before="60" w:after="120"/>
        <w:ind w:firstLine="720"/>
      </w:pPr>
      <w:r>
        <w:t>Proposition that is negatively asserted (must be FALSE) for anything contextualized by a context.</w:t>
      </w:r>
      <w:r>
        <w:br/>
        <w:t>As types are a context, types may assert or negate a proposition for their instances.</w:t>
      </w:r>
      <w:r>
        <w:br/>
      </w:r>
    </w:p>
    <w:p w:rsidR="00347871" w:rsidRDefault="00347871" w:rsidP="00347871"/>
    <w:p w:rsidR="00347871" w:rsidRDefault="00347871" w:rsidP="00347871">
      <w:pPr>
        <w:pStyle w:val="Heading2"/>
      </w:pPr>
      <w:bookmarkStart w:id="339" w:name="_52c887644007b8e51a1f6e976113707a"/>
      <w:bookmarkStart w:id="340" w:name="_Toc477719556"/>
      <w:r>
        <w:lastRenderedPageBreak/>
        <w:t>Association Extent of Context</w:t>
      </w:r>
      <w:bookmarkEnd w:id="339"/>
      <w:bookmarkEnd w:id="340"/>
      <w:r w:rsidRPr="003A31EC">
        <w:rPr>
          <w:rFonts w:cs="Arial"/>
        </w:rPr>
        <w:t xml:space="preserve"> </w:t>
      </w:r>
      <w:r>
        <w:rPr>
          <w:rFonts w:cs="Arial"/>
        </w:rPr>
        <w:fldChar w:fldCharType="begin"/>
      </w:r>
      <w:r>
        <w:instrText>XE"</w:instrText>
      </w:r>
      <w:r w:rsidRPr="00413D75">
        <w:rPr>
          <w:rFonts w:cs="Arial"/>
        </w:rPr>
        <w:instrText>Extent of Context</w:instrText>
      </w:r>
      <w:r>
        <w:instrText>"</w:instrText>
      </w:r>
      <w:r>
        <w:rPr>
          <w:rFonts w:cs="Arial"/>
        </w:rPr>
        <w:fldChar w:fldCharType="end"/>
      </w:r>
      <w:r w:rsidR="009E71B4">
        <w:rPr>
          <w:rFonts w:cs="Arial"/>
        </w:rPr>
        <w:t xml:space="preserve"> </w:t>
      </w:r>
    </w:p>
    <w:p w:rsidR="00347871" w:rsidRDefault="00347871" w:rsidP="00F71BA8">
      <w:r>
        <w:t>The association between a context and the set of things contextualized by that context, defining the extent of the context, a set.</w:t>
      </w:r>
      <w:r>
        <w:br/>
      </w:r>
      <w:r>
        <w:br/>
        <w:t>[ISO 1087] extension: totality of objects (3.1.1) to which a concept (3.2.1)</w:t>
      </w:r>
      <w:r>
        <w:br/>
        <w:t>corresponds</w:t>
      </w:r>
      <w:r>
        <w:br/>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735" type="#_x0000_t75" alt="195569461.emf" style="width:12pt;height:12pt;visibility:visible;mso-wrap-style:square">
            <v:imagedata r:id="rId10" o:title="195569461"/>
          </v:shape>
        </w:pict>
      </w:r>
      <w:r w:rsidR="00347871">
        <w:t xml:space="preserve"> contextualizes</w:t>
      </w:r>
      <w:r w:rsidR="00347871">
        <w:rPr>
          <w:rFonts w:cs="Arial"/>
        </w:rPr>
        <w:fldChar w:fldCharType="begin"/>
      </w:r>
      <w:r w:rsidR="00347871">
        <w:instrText>XE"</w:instrText>
      </w:r>
      <w:r w:rsidR="00347871" w:rsidRPr="00413D75">
        <w:rPr>
          <w:rFonts w:cs="Arial"/>
        </w:rPr>
        <w:instrText>contextualizes</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 </w:t>
      </w:r>
    </w:p>
    <w:p w:rsidR="00347871" w:rsidRDefault="00347871" w:rsidP="004E3AD0">
      <w:pPr>
        <w:pStyle w:val="BodyText"/>
        <w:spacing w:before="60" w:after="120"/>
        <w:ind w:firstLine="720"/>
      </w:pPr>
      <w:r>
        <w:t>The set of things contextualized by a &lt;Context&gt;, or "in" the &lt;Context&gt; and therefor subject to the &lt;asserts&gt; propositions of the &lt;Context&gt;.</w:t>
      </w:r>
    </w:p>
    <w:p w:rsidR="00347871" w:rsidRDefault="00FB4EB2" w:rsidP="00347871">
      <w:pPr>
        <w:ind w:firstLine="720"/>
      </w:pPr>
      <w:r w:rsidRPr="00945284">
        <w:rPr>
          <w:noProof/>
        </w:rPr>
        <w:pict>
          <v:shape id="_x0000_i1734" type="#_x0000_t75" alt="195569461.emf" style="width:12pt;height:12pt;visibility:visible;mso-wrap-style:square">
            <v:imagedata r:id="rId10" o:title="195569461"/>
          </v:shape>
        </w:pict>
      </w:r>
      <w:r w:rsidR="00347871">
        <w:t xml:space="preserve"> in context of</w:t>
      </w:r>
      <w:r w:rsidR="00347871">
        <w:rPr>
          <w:rFonts w:cs="Arial"/>
        </w:rPr>
        <w:fldChar w:fldCharType="begin"/>
      </w:r>
      <w:r w:rsidR="00347871">
        <w:instrText>XE"</w:instrText>
      </w:r>
      <w:r w:rsidR="00347871" w:rsidRPr="00413D75">
        <w:rPr>
          <w:rFonts w:cs="Arial"/>
        </w:rPr>
        <w:instrText>in context of</w:instrText>
      </w:r>
      <w:r w:rsidR="00347871">
        <w:instrText>"</w:instrText>
      </w:r>
      <w:r w:rsidR="00347871">
        <w:rPr>
          <w:rFonts w:cs="Arial"/>
        </w:rPr>
        <w:fldChar w:fldCharType="end"/>
      </w:r>
      <w:r w:rsidR="00347871">
        <w:t xml:space="preserve"> : </w:t>
      </w:r>
      <w:hyperlink w:anchor="_66d62b068053cee3464e1e03e6035eed" w:history="1">
        <w:r w:rsidR="00347871">
          <w:rPr>
            <w:rStyle w:val="Hyperlink"/>
          </w:rPr>
          <w:t>Context</w:t>
        </w:r>
      </w:hyperlink>
      <w:r w:rsidR="00347871">
        <w:t xml:space="preserve"> [1..*] </w:t>
      </w:r>
    </w:p>
    <w:p w:rsidR="00347871" w:rsidRDefault="00347871" w:rsidP="004E3AD0">
      <w:pPr>
        <w:pStyle w:val="BodyText"/>
        <w:spacing w:before="60" w:after="120"/>
        <w:ind w:firstLine="720"/>
      </w:pPr>
      <w:r>
        <w:t>A &lt;Context&gt; that contextualizes a thing making what it &lt;contextualizes&gt; subject to the propositions referenced by &lt;has assertion&gt; of the context.</w:t>
      </w:r>
      <w:r>
        <w:br/>
        <w:t>A thing may be &lt;in context of&gt; one or more context.</w:t>
      </w:r>
      <w:r>
        <w:br/>
        <w:t>[FIBO] hasContext</w:t>
      </w:r>
    </w:p>
    <w:p w:rsidR="00347871" w:rsidRDefault="00347871" w:rsidP="00347871"/>
    <w:p w:rsidR="00347871" w:rsidRDefault="00347871" w:rsidP="00347871">
      <w:pPr>
        <w:pStyle w:val="Heading2"/>
      </w:pPr>
      <w:bookmarkStart w:id="341" w:name="_eb8398b5a178c638b98597120ec51c4d"/>
      <w:bookmarkStart w:id="342" w:name="_Toc477719557"/>
      <w:r>
        <w:t>Class Identifiable Entity</w:t>
      </w:r>
      <w:bookmarkEnd w:id="341"/>
      <w:bookmarkEnd w:id="342"/>
      <w:r w:rsidRPr="003A31EC">
        <w:rPr>
          <w:rFonts w:cs="Arial"/>
        </w:rPr>
        <w:t xml:space="preserve"> </w:t>
      </w:r>
      <w:r>
        <w:rPr>
          <w:rFonts w:cs="Arial"/>
        </w:rPr>
        <w:fldChar w:fldCharType="begin"/>
      </w:r>
      <w:r>
        <w:instrText>XE"</w:instrText>
      </w:r>
      <w:r w:rsidRPr="00413D75">
        <w:rPr>
          <w:rFonts w:cs="Arial"/>
        </w:rPr>
        <w:instrText>Identifiable Entity</w:instrText>
      </w:r>
      <w:r>
        <w:instrText>"</w:instrText>
      </w:r>
      <w:r>
        <w:rPr>
          <w:rFonts w:cs="Arial"/>
        </w:rPr>
        <w:fldChar w:fldCharType="end"/>
      </w:r>
      <w:r w:rsidR="009E71B4">
        <w:rPr>
          <w:rFonts w:cs="Arial"/>
        </w:rPr>
        <w:t xml:space="preserve"> </w:t>
      </w:r>
    </w:p>
    <w:p w:rsidR="00347871" w:rsidRDefault="00347871" w:rsidP="00F71BA8">
      <w:r>
        <w:t>An identifiable entity is any identifiable thing other than values, this includes individuals, types, axioms, situations, speech acts, information structures, etc.</w:t>
      </w:r>
      <w:r>
        <w:br/>
        <w:t>Identifiable entities always have some kind of identity and may have identifiers. Note that identity is an abstraction that may have representation in models as any number of identifiers, also known as a "sign".</w:t>
      </w:r>
      <w:r>
        <w:br/>
      </w:r>
      <w:r>
        <w:br/>
        <w:t>[OWL] Entity type (Implied in section [OWL] 5.8) as an instance of rdfs:Class</w:t>
      </w:r>
      <w:r>
        <w:br/>
      </w:r>
    </w:p>
    <w:p w:rsidR="00347871" w:rsidRDefault="00FB4EB2" w:rsidP="00347871">
      <w:pPr>
        <w:jc w:val="center"/>
      </w:pPr>
      <w:r w:rsidRPr="00945284">
        <w:rPr>
          <w:noProof/>
        </w:rPr>
        <w:lastRenderedPageBreak/>
        <w:pict>
          <v:shape id="Picture -166614.emf" o:spid="_x0000_i1733" type="#_x0000_t75" alt="-166614.emf" style="width:382.8pt;height:565.2pt;visibility:visible;mso-wrap-style:square">
            <v:imagedata r:id="rId49" o:title="-166614"/>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Identifiable Entity Detail</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a52cb0ff6e414b3170b58afe10b6afcb" w:history="1">
        <w:r w:rsidR="00347871">
          <w:rPr>
            <w:rStyle w:val="Hyperlink"/>
          </w:rPr>
          <w:t>Thing</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732" type="#_x0000_t75" alt="2008159292.emf" style="width:12pt;height:12pt;visibility:visible;mso-wrap-style:square">
            <v:imagedata r:id="rId12" o:title="2008159292"/>
          </v:shape>
        </w:pict>
      </w:r>
      <w:r w:rsidR="00347871">
        <w:t xml:space="preserve"> </w:t>
      </w:r>
      <w:r w:rsidR="007A366F">
        <w:t>&lt;&lt;Sufficient&gt;&gt;</w:t>
      </w:r>
      <w:r w:rsidR="0061586D">
        <w:t xml:space="preserve"> </w:t>
      </w:r>
      <w:r w:rsidR="00347871">
        <w:t>was stated in</w:t>
      </w:r>
      <w:r w:rsidR="00347871">
        <w:rPr>
          <w:rFonts w:cs="Arial"/>
        </w:rPr>
        <w:fldChar w:fldCharType="begin"/>
      </w:r>
      <w:r w:rsidR="00347871">
        <w:instrText>XE"</w:instrText>
      </w:r>
      <w:r w:rsidR="00347871" w:rsidRPr="00413D75">
        <w:rPr>
          <w:rFonts w:cs="Arial"/>
        </w:rPr>
        <w:instrText>was stated in</w:instrText>
      </w:r>
      <w:r w:rsidR="00347871">
        <w:instrText>"</w:instrText>
      </w:r>
      <w:r w:rsidR="00347871">
        <w:rPr>
          <w:rFonts w:cs="Arial"/>
        </w:rPr>
        <w:fldChar w:fldCharType="end"/>
      </w:r>
      <w:r w:rsidR="00347871">
        <w:t xml:space="preserve"> : </w:t>
      </w:r>
      <w:hyperlink w:anchor="_fa97e8600fa5d7e45f0100b981e94ee8" w:history="1">
        <w:r w:rsidR="00347871">
          <w:rPr>
            <w:rStyle w:val="Hyperlink"/>
          </w:rPr>
          <w:t>Statement</w:t>
        </w:r>
      </w:hyperlink>
      <w:r w:rsidR="00347871">
        <w:t xml:space="preserve"> [*]   </w:t>
      </w:r>
      <w:r w:rsidR="00347871" w:rsidRPr="00833C5F">
        <w:rPr>
          <w:i/>
        </w:rPr>
        <w:t>Subsets</w:t>
      </w:r>
      <w:r w:rsidR="00347871">
        <w:t>: has metadata:</w:t>
      </w:r>
      <w:hyperlink w:anchor="_083d03a8bb38e1a0cab92a7dc3f1cf03" w:history="1">
        <w:r w:rsidR="00347871">
          <w:rPr>
            <w:rStyle w:val="Hyperlink"/>
          </w:rPr>
          <w:t>Metadata</w:t>
        </w:r>
      </w:hyperlink>
      <w:r w:rsidR="00347871">
        <w:rPr>
          <w:rStyle w:val="Hyperlink"/>
        </w:rPr>
        <w:t xml:space="preserve"> </w:t>
      </w:r>
      <w:r w:rsidR="00347871">
        <w:t xml:space="preserve">   </w:t>
      </w:r>
    </w:p>
    <w:p w:rsidR="0061586D" w:rsidRDefault="0061586D" w:rsidP="0061586D">
      <w:r>
        <w:lastRenderedPageBreak/>
        <w:tab/>
      </w:r>
      <w:r w:rsidR="004241E6">
        <w:rPr>
          <w:i/>
        </w:rPr>
        <w:t>through</w:t>
      </w:r>
      <w:r w:rsidR="00102E5C">
        <w:rPr>
          <w:i/>
        </w:rPr>
        <w:t xml:space="preserve"> association</w:t>
      </w:r>
      <w:r w:rsidRPr="00446E2F">
        <w:rPr>
          <w:i/>
        </w:rPr>
        <w:t>:</w:t>
      </w:r>
      <w:r>
        <w:t xml:space="preserve"> </w:t>
      </w:r>
      <w:hyperlink w:anchor="_fe7255919a52e809b34fbe6ab9a9c4c7" w:history="1">
        <w:r w:rsidRPr="00446E2F">
          <w:rPr>
            <w:rStyle w:val="Hyperlink"/>
            <w:color w:val="0066FF"/>
          </w:rPr>
          <w:t>Assertion Statement</w:t>
        </w:r>
      </w:hyperlink>
      <w:r w:rsidR="00446E2F">
        <w:t xml:space="preserve"> </w:t>
      </w:r>
    </w:p>
    <w:p w:rsidR="00347871" w:rsidRDefault="00347871" w:rsidP="004E3AD0">
      <w:pPr>
        <w:pStyle w:val="BodyText"/>
        <w:spacing w:before="60" w:after="120"/>
        <w:ind w:firstLine="720"/>
      </w:pPr>
      <w:r>
        <w:t>Metadata representing the speech act, document or other record where a statement captured in a model was made.</w:t>
      </w:r>
      <w:r>
        <w:br/>
        <w:t>[OWL] rdfs:isDefinedBy</w:t>
      </w:r>
    </w:p>
    <w:p w:rsidR="00347871" w:rsidRDefault="00FB4EB2" w:rsidP="00347871">
      <w:pPr>
        <w:ind w:left="605" w:hanging="245"/>
      </w:pPr>
      <w:r w:rsidRPr="00945284">
        <w:rPr>
          <w:noProof/>
        </w:rPr>
        <w:pict>
          <v:shape id="_x0000_i1731" type="#_x0000_t75" alt="2008159292.emf" style="width:12pt;height:12pt;visibility:visible;mso-wrap-style:square">
            <v:imagedata r:id="rId12" o:title="2008159292"/>
          </v:shape>
        </w:pict>
      </w:r>
      <w:r w:rsidR="00347871">
        <w:t xml:space="preserve"> </w:t>
      </w:r>
      <w:r w:rsidR="0061586D">
        <w:t xml:space="preserve"> </w:t>
      </w:r>
      <w:r w:rsidR="00347871">
        <w:t>has preferred</w:t>
      </w:r>
      <w:r w:rsidR="00347871">
        <w:rPr>
          <w:rFonts w:cs="Arial"/>
        </w:rPr>
        <w:fldChar w:fldCharType="begin"/>
      </w:r>
      <w:r w:rsidR="00347871">
        <w:instrText>XE"</w:instrText>
      </w:r>
      <w:r w:rsidR="00347871" w:rsidRPr="00413D75">
        <w:rPr>
          <w:rFonts w:cs="Arial"/>
        </w:rPr>
        <w:instrText>has preferred</w:instrText>
      </w:r>
      <w:r w:rsidR="00347871">
        <w:instrText>"</w:instrText>
      </w:r>
      <w:r w:rsidR="00347871">
        <w:rPr>
          <w:rFonts w:cs="Arial"/>
        </w:rPr>
        <w:fldChar w:fldCharType="end"/>
      </w:r>
      <w:r w:rsidR="00347871">
        <w:t xml:space="preserve"> : </w:t>
      </w:r>
      <w:hyperlink w:anchor="_095e3f15be2ed98da1f28f354699da01" w:history="1">
        <w:r w:rsidR="00347871">
          <w:rPr>
            <w:rStyle w:val="Hyperlink"/>
          </w:rPr>
          <w:t>Identifier</w:t>
        </w:r>
      </w:hyperlink>
      <w:r w:rsidR="00347871">
        <w:t xml:space="preserve"> [0..1]   </w:t>
      </w:r>
      <w:r w:rsidR="00347871" w:rsidRPr="00833C5F">
        <w:rPr>
          <w:i/>
        </w:rPr>
        <w:t>Subsets</w:t>
      </w:r>
      <w:r w:rsidR="00347871">
        <w:t>: identified by:</w:t>
      </w:r>
      <w:hyperlink w:anchor="_095e3f15be2ed98da1f28f354699da01" w:history="1">
        <w:r w:rsidR="00347871">
          <w:rPr>
            <w:rStyle w:val="Hyperlink"/>
          </w:rPr>
          <w:t>Identifier</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1a5de8051ffc9f353a7d5b53ee7cf413" w:history="1">
        <w:r w:rsidRPr="00446E2F">
          <w:rPr>
            <w:rStyle w:val="Hyperlink"/>
            <w:color w:val="0066FF"/>
          </w:rPr>
          <w:t>Prefered Identification</w:t>
        </w:r>
      </w:hyperlink>
      <w:r w:rsidR="00446E2F">
        <w:t xml:space="preserve"> </w:t>
      </w:r>
    </w:p>
    <w:p w:rsidR="00347871" w:rsidRDefault="00347871" w:rsidP="004E3AD0">
      <w:pPr>
        <w:pStyle w:val="BodyText"/>
        <w:spacing w:before="60" w:after="120"/>
        <w:ind w:firstLine="720"/>
      </w:pPr>
      <w:r>
        <w:t>Default identifier to use for an entity.</w:t>
      </w:r>
      <w:r>
        <w:br/>
        <w:t>Where multiple identifiers are preferred in differing context any method for selecting the most preferred identifier is implementation specific and not specified by this standard.</w:t>
      </w:r>
      <w:r>
        <w:br/>
        <w:t>[FUML] NamedElement.name: Note: An Identifier that is &lt;preferred for&gt; an entity is equivalent to the name of a named element.</w:t>
      </w:r>
    </w:p>
    <w:p w:rsidR="00347871" w:rsidRDefault="00FB4EB2" w:rsidP="00347871">
      <w:pPr>
        <w:ind w:left="605" w:hanging="245"/>
      </w:pPr>
      <w:r w:rsidRPr="00945284">
        <w:rPr>
          <w:noProof/>
        </w:rPr>
        <w:pict>
          <v:shape id="_x0000_i1730" type="#_x0000_t75" alt="195569461.emf" style="width:12pt;height:12pt;visibility:visible;mso-wrap-style:square">
            <v:imagedata r:id="rId10" o:title="195569461"/>
          </v:shape>
        </w:pict>
      </w:r>
      <w:r w:rsidR="00347871">
        <w:t xml:space="preserve"> </w:t>
      </w:r>
      <w:r w:rsidR="007A366F">
        <w:t>&lt;&lt;Restriction&gt;&gt;</w:t>
      </w:r>
      <w:r w:rsidR="00347871">
        <w:t xml:space="preserve"> : </w:t>
      </w:r>
      <w:hyperlink w:anchor="_a09117831b97c480bde825e7cd3696eb" w:history="1">
        <w:r w:rsidR="00347871">
          <w:rPr>
            <w:rStyle w:val="Hyperlink"/>
          </w:rPr>
          <w:t>Entity Type</w:t>
        </w:r>
      </w:hyperlink>
      <w:r w:rsidR="00347871">
        <w:t xml:space="preserve"> [1..*]   </w:t>
      </w:r>
      <w:r w:rsidR="00347871" w:rsidRPr="00833C5F">
        <w:rPr>
          <w:i/>
        </w:rPr>
        <w:t>Subsets</w:t>
      </w:r>
      <w:r w:rsidR="00347871">
        <w:t>: has type:</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FB4EB2" w:rsidP="00347871">
      <w:pPr>
        <w:ind w:left="605" w:hanging="245"/>
      </w:pPr>
      <w:r w:rsidRPr="00945284">
        <w:rPr>
          <w:noProof/>
        </w:rPr>
        <w:pict>
          <v:shape id="_x0000_i1729" type="#_x0000_t75" alt="195569461.emf" style="width:12pt;height:12pt;visibility:visible;mso-wrap-style:square">
            <v:imagedata r:id="rId10" o:title="195569461"/>
          </v:shape>
        </w:pict>
      </w:r>
      <w:r w:rsidR="00347871">
        <w:t xml:space="preserve"> </w:t>
      </w:r>
      <w:r w:rsidR="007A366F">
        <w:t>&lt;&lt;Annotation Property&gt;&gt;</w:t>
      </w:r>
      <w:r w:rsidR="0061586D">
        <w:t xml:space="preserve"> </w:t>
      </w:r>
      <w:r w:rsidR="00347871">
        <w:t>defined by</w:t>
      </w:r>
      <w:r w:rsidR="00347871">
        <w:rPr>
          <w:rFonts w:cs="Arial"/>
        </w:rPr>
        <w:fldChar w:fldCharType="begin"/>
      </w:r>
      <w:r w:rsidR="00347871">
        <w:instrText>XE"</w:instrText>
      </w:r>
      <w:r w:rsidR="00347871" w:rsidRPr="00413D75">
        <w:rPr>
          <w:rFonts w:cs="Arial"/>
        </w:rPr>
        <w:instrText>defined by</w:instrText>
      </w:r>
      <w:r w:rsidR="00347871">
        <w:instrText>"</w:instrText>
      </w:r>
      <w:r w:rsidR="00347871">
        <w:rPr>
          <w:rFonts w:cs="Arial"/>
        </w:rPr>
        <w:fldChar w:fldCharType="end"/>
      </w:r>
      <w:r w:rsidR="00347871">
        <w:t xml:space="preserve"> : </w:t>
      </w:r>
      <w:hyperlink w:anchor="_1a6d88e097d757268d09f68af82fbd34" w:history="1">
        <w:r w:rsidR="00347871">
          <w:rPr>
            <w:rStyle w:val="Hyperlink"/>
          </w:rPr>
          <w:t>Definition</w:t>
        </w:r>
      </w:hyperlink>
      <w:r w:rsidR="00347871">
        <w:t xml:space="preserve"> [*]   </w:t>
      </w:r>
      <w:r w:rsidR="00347871" w:rsidRPr="00833C5F">
        <w:rPr>
          <w:i/>
        </w:rPr>
        <w:t>Subsets</w:t>
      </w:r>
      <w:r w:rsidR="00347871">
        <w:t>: has metadata:</w:t>
      </w:r>
      <w:hyperlink w:anchor="_083d03a8bb38e1a0cab92a7dc3f1cf03" w:history="1">
        <w:r w:rsidR="00347871">
          <w:rPr>
            <w:rStyle w:val="Hyperlink"/>
          </w:rPr>
          <w:t>Metadata</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7c14183741a6bbb21d2fd7dc5685175f" w:history="1">
        <w:r w:rsidRPr="00446E2F">
          <w:rPr>
            <w:rStyle w:val="Hyperlink"/>
            <w:color w:val="0066FF"/>
          </w:rPr>
          <w:t>Definition Relationship</w:t>
        </w:r>
      </w:hyperlink>
      <w:r w:rsidR="00446E2F">
        <w:t xml:space="preserve"> </w:t>
      </w:r>
    </w:p>
    <w:p w:rsidR="00347871" w:rsidRDefault="00347871" w:rsidP="004E3AD0">
      <w:pPr>
        <w:pStyle w:val="BodyText"/>
        <w:spacing w:before="60" w:after="120"/>
        <w:ind w:firstLine="720"/>
      </w:pPr>
      <w:r>
        <w:t>An informal description of something.</w:t>
      </w:r>
      <w:r>
        <w:br/>
        <w:t>[FIBO] hasDefinition</w:t>
      </w:r>
      <w:r>
        <w:br/>
        <w:t>[UML] comment</w:t>
      </w:r>
      <w:r>
        <w:br/>
        <w:t>[FUML] ownedComment</w:t>
      </w:r>
      <w:r>
        <w:br/>
      </w:r>
    </w:p>
    <w:p w:rsidR="00347871" w:rsidRDefault="00FB4EB2" w:rsidP="00347871">
      <w:pPr>
        <w:ind w:left="605" w:hanging="245"/>
      </w:pPr>
      <w:r w:rsidRPr="00945284">
        <w:rPr>
          <w:noProof/>
        </w:rPr>
        <w:pict>
          <v:shape id="_x0000_i1728" type="#_x0000_t75" alt="195569461.emf" style="width:12pt;height:12pt;visibility:visible;mso-wrap-style:square">
            <v:imagedata r:id="rId10" o:title="195569461"/>
          </v:shape>
        </w:pict>
      </w:r>
      <w:r w:rsidR="00347871">
        <w:t xml:space="preserve"> </w:t>
      </w:r>
      <w:r w:rsidR="007A366F">
        <w:t>&lt;&lt;Sufficient&gt;&gt;</w:t>
      </w:r>
      <w:r w:rsidR="0061586D">
        <w:t xml:space="preserve"> </w:t>
      </w:r>
      <w:r w:rsidR="00347871">
        <w:t>identified by</w:t>
      </w:r>
      <w:r w:rsidR="00347871">
        <w:rPr>
          <w:rFonts w:cs="Arial"/>
        </w:rPr>
        <w:fldChar w:fldCharType="begin"/>
      </w:r>
      <w:r w:rsidR="00347871">
        <w:instrText>XE"</w:instrText>
      </w:r>
      <w:r w:rsidR="00347871" w:rsidRPr="00413D75">
        <w:rPr>
          <w:rFonts w:cs="Arial"/>
        </w:rPr>
        <w:instrText>identified by</w:instrText>
      </w:r>
      <w:r w:rsidR="00347871">
        <w:instrText>"</w:instrText>
      </w:r>
      <w:r w:rsidR="00347871">
        <w:rPr>
          <w:rFonts w:cs="Arial"/>
        </w:rPr>
        <w:fldChar w:fldCharType="end"/>
      </w:r>
      <w:r w:rsidR="00347871">
        <w:t xml:space="preserve"> : </w:t>
      </w:r>
      <w:hyperlink w:anchor="_095e3f15be2ed98da1f28f354699da01" w:history="1">
        <w:r w:rsidR="00347871">
          <w:rPr>
            <w:rStyle w:val="Hyperlink"/>
          </w:rPr>
          <w:t>Identifier</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5a0c9611d1c64dcbc0f89b5299e112ed" w:history="1">
        <w:r w:rsidRPr="00446E2F">
          <w:rPr>
            <w:rStyle w:val="Hyperlink"/>
            <w:color w:val="0066FF"/>
          </w:rPr>
          <w:t>Identification</w:t>
        </w:r>
      </w:hyperlink>
      <w:r w:rsidR="00446E2F">
        <w:t xml:space="preserve"> </w:t>
      </w:r>
    </w:p>
    <w:p w:rsidR="00347871" w:rsidRDefault="00347871" w:rsidP="004E3AD0">
      <w:pPr>
        <w:pStyle w:val="BodyText"/>
        <w:spacing w:before="60" w:after="120"/>
        <w:ind w:firstLine="720"/>
      </w:pPr>
      <w:r>
        <w:t>An identifier for an &lt;Entity&gt;.</w:t>
      </w:r>
      <w:r>
        <w:br/>
        <w:t>[FIBO] hasDenotation</w:t>
      </w:r>
    </w:p>
    <w:p w:rsidR="00347871" w:rsidRDefault="00FB4EB2" w:rsidP="00347871">
      <w:pPr>
        <w:ind w:left="605" w:hanging="245"/>
      </w:pPr>
      <w:r w:rsidRPr="00945284">
        <w:rPr>
          <w:noProof/>
        </w:rPr>
        <w:pict>
          <v:shape id="_x0000_i1727" type="#_x0000_t75" alt="195569461.emf" style="width:12pt;height:12pt;visibility:visible;mso-wrap-style:square">
            <v:imagedata r:id="rId10" o:title="195569461"/>
          </v:shape>
        </w:pict>
      </w:r>
      <w:r w:rsidR="00347871">
        <w:t xml:space="preserve"> </w:t>
      </w:r>
      <w:r w:rsidR="007A366F">
        <w:t>&lt;&lt;Annotation Property&gt;&gt;</w:t>
      </w:r>
      <w:r w:rsidR="0061586D">
        <w:t xml:space="preserve"> </w:t>
      </w:r>
      <w:r w:rsidR="00347871">
        <w:t>has metadata</w:t>
      </w:r>
      <w:r w:rsidR="00347871">
        <w:rPr>
          <w:rFonts w:cs="Arial"/>
        </w:rPr>
        <w:fldChar w:fldCharType="begin"/>
      </w:r>
      <w:r w:rsidR="00347871">
        <w:instrText>XE"</w:instrText>
      </w:r>
      <w:r w:rsidR="00347871" w:rsidRPr="00413D75">
        <w:rPr>
          <w:rFonts w:cs="Arial"/>
        </w:rPr>
        <w:instrText>has metadata</w:instrText>
      </w:r>
      <w:r w:rsidR="00347871">
        <w:instrText>"</w:instrText>
      </w:r>
      <w:r w:rsidR="00347871">
        <w:rPr>
          <w:rFonts w:cs="Arial"/>
        </w:rPr>
        <w:fldChar w:fldCharType="end"/>
      </w:r>
      <w:r w:rsidR="00347871">
        <w:t xml:space="preserve"> : </w:t>
      </w:r>
      <w:hyperlink w:anchor="_083d03a8bb38e1a0cab92a7dc3f1cf03" w:history="1">
        <w:r w:rsidR="00347871">
          <w:rPr>
            <w:rStyle w:val="Hyperlink"/>
          </w:rPr>
          <w:t>Metadata</w:t>
        </w:r>
      </w:hyperlink>
      <w:r w:rsidR="00347871">
        <w:t xml:space="preserve"> [*]   </w:t>
      </w:r>
      <w:r w:rsidR="00347871" w:rsidRPr="00833C5F">
        <w:rPr>
          <w:i/>
        </w:rPr>
        <w:t>Subsets</w:t>
      </w:r>
      <w:r w:rsidR="00347871">
        <w:t>: has record:</w:t>
      </w:r>
      <w:hyperlink w:anchor="_8b38efa9c56da3bc8ecb501e56419e41" w:history="1">
        <w:r w:rsidR="00347871">
          <w:rPr>
            <w:rStyle w:val="Hyperlink"/>
          </w:rPr>
          <w:t>Record</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b8c1a19be638ded573b2848c849fee69" w:history="1">
        <w:r w:rsidRPr="00446E2F">
          <w:rPr>
            <w:rStyle w:val="Hyperlink"/>
            <w:color w:val="0066FF"/>
          </w:rPr>
          <w:t>Metadata relationship</w:t>
        </w:r>
      </w:hyperlink>
      <w:r w:rsidR="00446E2F">
        <w:t xml:space="preserve"> </w:t>
      </w:r>
    </w:p>
    <w:p w:rsidR="00347871" w:rsidRDefault="00347871" w:rsidP="004E3AD0">
      <w:pPr>
        <w:pStyle w:val="BodyText"/>
        <w:spacing w:before="60" w:after="120"/>
        <w:ind w:firstLine="720"/>
      </w:pPr>
      <w:r>
        <w:t>Metadata associated with (data about the information concerning) the subject entity.</w:t>
      </w:r>
      <w:r>
        <w:br/>
        <w:t>[OWL] AnnotationProperty, annotationValue of Annotation Assertion</w:t>
      </w:r>
    </w:p>
    <w:p w:rsidR="00347871" w:rsidRDefault="00FB4EB2" w:rsidP="00347871">
      <w:pPr>
        <w:ind w:left="605" w:hanging="245"/>
      </w:pPr>
      <w:r w:rsidRPr="00945284">
        <w:rPr>
          <w:noProof/>
        </w:rPr>
        <w:pict>
          <v:shape id="_x0000_i1726" type="#_x0000_t75" alt="195569461.emf" style="width:12pt;height:12pt;visibility:visible;mso-wrap-style:square">
            <v:imagedata r:id="rId10" o:title="195569461"/>
          </v:shape>
        </w:pict>
      </w:r>
      <w:r w:rsidR="00347871">
        <w:t xml:space="preserve"> </w:t>
      </w:r>
      <w:r w:rsidR="0061586D">
        <w:t xml:space="preserve"> </w:t>
      </w:r>
      <w:r w:rsidR="00347871">
        <w:t>has name</w:t>
      </w:r>
      <w:r w:rsidR="00347871">
        <w:rPr>
          <w:rFonts w:cs="Arial"/>
        </w:rPr>
        <w:fldChar w:fldCharType="begin"/>
      </w:r>
      <w:r w:rsidR="00347871">
        <w:instrText>XE"</w:instrText>
      </w:r>
      <w:r w:rsidR="00347871" w:rsidRPr="00413D75">
        <w:rPr>
          <w:rFonts w:cs="Arial"/>
        </w:rPr>
        <w:instrText>has name</w:instrText>
      </w:r>
      <w:r w:rsidR="00347871">
        <w:instrText>"</w:instrText>
      </w:r>
      <w:r w:rsidR="00347871">
        <w:rPr>
          <w:rFonts w:cs="Arial"/>
        </w:rPr>
        <w:fldChar w:fldCharType="end"/>
      </w:r>
      <w:r w:rsidR="00347871">
        <w:t xml:space="preserve"> : </w:t>
      </w:r>
      <w:hyperlink w:anchor="_afe5a48976a2df078be9473827611fb8" w:history="1">
        <w:r w:rsidR="00347871">
          <w:rPr>
            <w:rStyle w:val="Hyperlink"/>
          </w:rPr>
          <w:t>Name</w:t>
        </w:r>
      </w:hyperlink>
      <w:r w:rsidR="00347871">
        <w:t xml:space="preserve"> [*]   </w:t>
      </w:r>
      <w:r w:rsidR="00347871" w:rsidRPr="00833C5F">
        <w:rPr>
          <w:i/>
        </w:rPr>
        <w:t>Subsets</w:t>
      </w:r>
      <w:r w:rsidR="00347871">
        <w:t>: identified by:</w:t>
      </w:r>
      <w:hyperlink w:anchor="_095e3f15be2ed98da1f28f354699da01" w:history="1">
        <w:r w:rsidR="00347871">
          <w:rPr>
            <w:rStyle w:val="Hyperlink"/>
          </w:rPr>
          <w:t>Identifier</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adf65393f1c35e1696d935e5f2b54d80" w:history="1">
        <w:r w:rsidRPr="00446E2F">
          <w:rPr>
            <w:rStyle w:val="Hyperlink"/>
            <w:color w:val="0066FF"/>
          </w:rPr>
          <w:t>Naming</w:t>
        </w:r>
      </w:hyperlink>
      <w:r w:rsidR="00446E2F">
        <w:t xml:space="preserve"> </w:t>
      </w:r>
    </w:p>
    <w:p w:rsidR="00347871" w:rsidRDefault="00347871" w:rsidP="004E3AD0">
      <w:pPr>
        <w:pStyle w:val="BodyText"/>
        <w:spacing w:before="60" w:after="120"/>
        <w:ind w:firstLine="720"/>
      </w:pPr>
      <w:r>
        <w:t>A human meaningful name for an entity.</w:t>
      </w:r>
      <w:r>
        <w:br/>
        <w:t>[FIBO] hasName: that by which some thing is known; may apply to anything</w:t>
      </w:r>
      <w:r>
        <w:br/>
      </w:r>
      <w:r>
        <w:br/>
        <w:t>[OWL] rdfs:label</w:t>
      </w:r>
    </w:p>
    <w:p w:rsidR="00347871" w:rsidRDefault="00FB4EB2" w:rsidP="00347871">
      <w:pPr>
        <w:ind w:left="605" w:hanging="245"/>
      </w:pPr>
      <w:r w:rsidRPr="00945284">
        <w:rPr>
          <w:noProof/>
        </w:rPr>
        <w:pict>
          <v:shape id="_x0000_i1725" type="#_x0000_t75" alt="195569461.emf" style="width:12pt;height:12pt;visibility:visible;mso-wrap-style:square">
            <v:imagedata r:id="rId10" o:title="195569461"/>
          </v:shape>
        </w:pict>
      </w:r>
      <w:r w:rsidR="00347871">
        <w:t xml:space="preserve"> </w:t>
      </w:r>
      <w:r w:rsidR="0061586D">
        <w:t xml:space="preserve"> </w:t>
      </w:r>
      <w:r w:rsidR="00347871">
        <w:t>has record</w:t>
      </w:r>
      <w:r w:rsidR="00347871">
        <w:rPr>
          <w:rFonts w:cs="Arial"/>
        </w:rPr>
        <w:fldChar w:fldCharType="begin"/>
      </w:r>
      <w:r w:rsidR="00347871">
        <w:instrText>XE"</w:instrText>
      </w:r>
      <w:r w:rsidR="00347871" w:rsidRPr="00413D75">
        <w:rPr>
          <w:rFonts w:cs="Arial"/>
        </w:rPr>
        <w:instrText>has record</w:instrText>
      </w:r>
      <w:r w:rsidR="00347871">
        <w:instrText>"</w:instrText>
      </w:r>
      <w:r w:rsidR="00347871">
        <w:rPr>
          <w:rFonts w:cs="Arial"/>
        </w:rPr>
        <w:fldChar w:fldCharType="end"/>
      </w:r>
      <w:r w:rsidR="00347871">
        <w:t xml:space="preserve"> : </w:t>
      </w:r>
      <w:hyperlink w:anchor="_8b38efa9c56da3bc8ecb501e56419e41" w:history="1">
        <w:r w:rsidR="00347871">
          <w:rPr>
            <w:rStyle w:val="Hyperlink"/>
          </w:rPr>
          <w:t>Record</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23f8eba7f34f310faa376a3f5159c46b" w:history="1">
        <w:r w:rsidRPr="00446E2F">
          <w:rPr>
            <w:rStyle w:val="Hyperlink"/>
            <w:color w:val="0066FF"/>
          </w:rPr>
          <w:t>Record of an Entity</w:t>
        </w:r>
      </w:hyperlink>
      <w:r w:rsidR="00446E2F">
        <w:t xml:space="preserve"> </w:t>
      </w:r>
    </w:p>
    <w:p w:rsidR="00347871" w:rsidRDefault="00347871" w:rsidP="004E3AD0">
      <w:pPr>
        <w:pStyle w:val="BodyText"/>
        <w:spacing w:before="60" w:after="120"/>
        <w:ind w:firstLine="720"/>
      </w:pPr>
      <w:r>
        <w:t>A record about something.</w:t>
      </w:r>
    </w:p>
    <w:p w:rsidR="00347871" w:rsidRDefault="00FB4EB2" w:rsidP="00347871">
      <w:pPr>
        <w:ind w:left="605" w:hanging="245"/>
      </w:pPr>
      <w:r w:rsidRPr="00945284">
        <w:rPr>
          <w:noProof/>
        </w:rPr>
        <w:pict>
          <v:shape id="_x0000_i1724" type="#_x0000_t75" alt="195569461.emf" style="width:12pt;height:12pt;visibility:visible;mso-wrap-style:square">
            <v:imagedata r:id="rId10" o:title="195569461"/>
          </v:shape>
        </w:pict>
      </w:r>
      <w:r w:rsidR="00347871">
        <w:t xml:space="preserve"> </w:t>
      </w:r>
      <w:r w:rsidR="0061586D">
        <w:t xml:space="preserve"> </w:t>
      </w:r>
      <w:r w:rsidR="00347871">
        <w:t>constrained by</w:t>
      </w:r>
      <w:r w:rsidR="00347871">
        <w:rPr>
          <w:rFonts w:cs="Arial"/>
        </w:rPr>
        <w:fldChar w:fldCharType="begin"/>
      </w:r>
      <w:r w:rsidR="00347871">
        <w:instrText>XE"</w:instrText>
      </w:r>
      <w:r w:rsidR="00347871" w:rsidRPr="00413D75">
        <w:rPr>
          <w:rFonts w:cs="Arial"/>
        </w:rPr>
        <w:instrText>constrained by</w:instrText>
      </w:r>
      <w:r w:rsidR="00347871">
        <w:instrText>"</w:instrText>
      </w:r>
      <w:r w:rsidR="00347871">
        <w:rPr>
          <w:rFonts w:cs="Arial"/>
        </w:rPr>
        <w:fldChar w:fldCharType="end"/>
      </w:r>
      <w:r w:rsidR="00347871">
        <w:t xml:space="preserve"> : </w:t>
      </w:r>
      <w:hyperlink w:anchor="_82919e40af9ad2e13647e9d37bbf0956" w:history="1">
        <w:r w:rsidR="00347871">
          <w:rPr>
            <w:rStyle w:val="Hyperlink"/>
          </w:rPr>
          <w:t>Rule</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9562d6c08cbe5eb32022ec9309bb6160" w:history="1">
        <w:r w:rsidRPr="00446E2F">
          <w:rPr>
            <w:rStyle w:val="Hyperlink"/>
            <w:color w:val="0066FF"/>
          </w:rPr>
          <w:t>Rule Constrains</w:t>
        </w:r>
      </w:hyperlink>
      <w:r w:rsidR="00446E2F">
        <w:t xml:space="preserve"> </w:t>
      </w:r>
    </w:p>
    <w:p w:rsidR="00347871" w:rsidRDefault="00347871" w:rsidP="004E3AD0">
      <w:pPr>
        <w:pStyle w:val="BodyText"/>
        <w:spacing w:before="60" w:after="120"/>
        <w:ind w:firstLine="720"/>
      </w:pPr>
      <w:r>
        <w:t>Rules applying to an entity.</w:t>
      </w:r>
    </w:p>
    <w:p w:rsidR="00347871" w:rsidRDefault="00FB4EB2" w:rsidP="00347871">
      <w:pPr>
        <w:ind w:left="605" w:hanging="245"/>
      </w:pPr>
      <w:r w:rsidRPr="00945284">
        <w:rPr>
          <w:noProof/>
        </w:rPr>
        <w:pict>
          <v:shape id="_x0000_i1723" type="#_x0000_t75" alt="195569461.emf" style="width:12pt;height:12pt;visibility:visible;mso-wrap-style:square">
            <v:imagedata r:id="rId10" o:title="195569461"/>
          </v:shape>
        </w:pict>
      </w:r>
      <w:r w:rsidR="00347871">
        <w:t xml:space="preserve"> </w:t>
      </w:r>
      <w:r w:rsidR="007A366F">
        <w:t>&lt;&lt;Annotation Property&gt;&gt;</w:t>
      </w:r>
      <w:r w:rsidR="0061586D">
        <w:t xml:space="preserve"> </w:t>
      </w:r>
      <w:r w:rsidR="00347871">
        <w:t>has authoritative source</w:t>
      </w:r>
      <w:r w:rsidR="00347871">
        <w:rPr>
          <w:rFonts w:cs="Arial"/>
        </w:rPr>
        <w:fldChar w:fldCharType="begin"/>
      </w:r>
      <w:r w:rsidR="00347871">
        <w:instrText>XE"</w:instrText>
      </w:r>
      <w:r w:rsidR="00347871" w:rsidRPr="00413D75">
        <w:rPr>
          <w:rFonts w:cs="Arial"/>
        </w:rPr>
        <w:instrText>has authoritative source</w:instrText>
      </w:r>
      <w:r w:rsidR="00347871">
        <w:instrText>"</w:instrText>
      </w:r>
      <w:r w:rsidR="00347871">
        <w:rPr>
          <w:rFonts w:cs="Arial"/>
        </w:rPr>
        <w:fldChar w:fldCharType="end"/>
      </w:r>
      <w:r w:rsidR="00347871">
        <w:t xml:space="preserve"> : </w:t>
      </w:r>
      <w:hyperlink w:anchor="_1e4f4f7a2bb7525a97cda0bc61f02036" w:history="1">
        <w:r w:rsidR="00347871">
          <w:rPr>
            <w:rStyle w:val="Hyperlink"/>
          </w:rPr>
          <w:t>Information Source</w:t>
        </w:r>
      </w:hyperlink>
      <w:r w:rsidR="00347871">
        <w:t xml:space="preserve"> [*]   </w:t>
      </w:r>
      <w:r w:rsidR="00347871" w:rsidRPr="00833C5F">
        <w:rPr>
          <w:i/>
        </w:rPr>
        <w:t>Subsets</w:t>
      </w:r>
      <w:r w:rsidR="00347871">
        <w:t>: has metadata:</w:t>
      </w:r>
      <w:hyperlink w:anchor="_083d03a8bb38e1a0cab92a7dc3f1cf03" w:history="1">
        <w:r w:rsidR="00347871">
          <w:rPr>
            <w:rStyle w:val="Hyperlink"/>
          </w:rPr>
          <w:t>Metadata</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62905418636fcf47a2b411ae4bbe9114" w:history="1">
        <w:r w:rsidRPr="00446E2F">
          <w:rPr>
            <w:rStyle w:val="Hyperlink"/>
            <w:color w:val="0066FF"/>
          </w:rPr>
          <w:t>Source of Information</w:t>
        </w:r>
      </w:hyperlink>
      <w:r w:rsidR="00446E2F">
        <w:t xml:space="preserve"> </w:t>
      </w:r>
    </w:p>
    <w:p w:rsidR="00347871" w:rsidRDefault="00347871" w:rsidP="004E3AD0">
      <w:pPr>
        <w:pStyle w:val="BodyText"/>
        <w:spacing w:before="60" w:after="120"/>
        <w:ind w:firstLine="720"/>
      </w:pPr>
      <w:r>
        <w:t>Metadata representing the authority behind a statement - who or what made a statement captured in a model.</w:t>
      </w:r>
    </w:p>
    <w:p w:rsidR="00347871" w:rsidRDefault="00FB4EB2" w:rsidP="00347871">
      <w:pPr>
        <w:ind w:left="605" w:hanging="245"/>
      </w:pPr>
      <w:r w:rsidRPr="00945284">
        <w:rPr>
          <w:noProof/>
        </w:rPr>
        <w:pict>
          <v:shape id="_x0000_i1722" type="#_x0000_t75" alt="195569461.emf" style="width:12pt;height:12pt;visibility:visible;mso-wrap-style:square">
            <v:imagedata r:id="rId10" o:title="195569461"/>
          </v:shape>
        </w:pict>
      </w:r>
      <w:r w:rsidR="00347871">
        <w:t xml:space="preserve"> </w:t>
      </w:r>
      <w:r w:rsidR="0061586D">
        <w:t xml:space="preserve"> </w:t>
      </w:r>
      <w:r w:rsidR="00347871">
        <w:t>has binding</w:t>
      </w:r>
      <w:r w:rsidR="00347871">
        <w:rPr>
          <w:rFonts w:cs="Arial"/>
        </w:rPr>
        <w:fldChar w:fldCharType="begin"/>
      </w:r>
      <w:r w:rsidR="00347871">
        <w:instrText>XE"</w:instrText>
      </w:r>
      <w:r w:rsidR="00347871" w:rsidRPr="00413D75">
        <w:rPr>
          <w:rFonts w:cs="Arial"/>
        </w:rPr>
        <w:instrText>has binding</w:instrText>
      </w:r>
      <w:r w:rsidR="00347871">
        <w:instrText>"</w:instrText>
      </w:r>
      <w:r w:rsidR="00347871">
        <w:rPr>
          <w:rFonts w:cs="Arial"/>
        </w:rPr>
        <w:fldChar w:fldCharType="end"/>
      </w:r>
      <w:r w:rsidR="00347871">
        <w:t xml:space="preserve"> : </w:t>
      </w:r>
      <w:hyperlink w:anchor="_e829344c78ea1a9e5e18c7bc51ff8f64" w:history="1">
        <w:r w:rsidR="00347871">
          <w:rPr>
            <w:rStyle w:val="Hyperlink"/>
          </w:rPr>
          <w:t>Property Binding</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cecbcb963a1ccbfd64958a6886273e2c" w:history="1">
        <w:r w:rsidRPr="00446E2F">
          <w:rPr>
            <w:rStyle w:val="Hyperlink"/>
            <w:color w:val="0066FF"/>
          </w:rPr>
          <w:t>Bound Subject</w:t>
        </w:r>
      </w:hyperlink>
      <w:r w:rsidR="00446E2F">
        <w:t xml:space="preserve"> </w:t>
      </w:r>
    </w:p>
    <w:p w:rsidR="00347871" w:rsidRDefault="00347871" w:rsidP="004E3AD0">
      <w:pPr>
        <w:pStyle w:val="BodyText"/>
        <w:spacing w:before="60" w:after="120"/>
        <w:ind w:firstLine="720"/>
      </w:pPr>
      <w:r>
        <w:t>Bindings asserted for properties within a situation.</w:t>
      </w:r>
    </w:p>
    <w:p w:rsidR="00347871" w:rsidRDefault="00347871" w:rsidP="00347871"/>
    <w:p w:rsidR="00347871" w:rsidRDefault="00347871" w:rsidP="00347871">
      <w:pPr>
        <w:pStyle w:val="Heading2"/>
      </w:pPr>
      <w:bookmarkStart w:id="343" w:name="_b7d76b6b461798fab057ad0106bcdfc9"/>
      <w:bookmarkStart w:id="344" w:name="_Toc477719558"/>
      <w:r>
        <w:t>Association Negation</w:t>
      </w:r>
      <w:bookmarkEnd w:id="343"/>
      <w:bookmarkEnd w:id="344"/>
      <w:r w:rsidRPr="003A31EC">
        <w:rPr>
          <w:rFonts w:cs="Arial"/>
        </w:rPr>
        <w:t xml:space="preserve"> </w:t>
      </w:r>
      <w:r>
        <w:rPr>
          <w:rFonts w:cs="Arial"/>
        </w:rPr>
        <w:fldChar w:fldCharType="begin"/>
      </w:r>
      <w:r>
        <w:instrText>XE"</w:instrText>
      </w:r>
      <w:r w:rsidRPr="00413D75">
        <w:rPr>
          <w:rFonts w:cs="Arial"/>
        </w:rPr>
        <w:instrText>Negation</w:instrText>
      </w:r>
      <w:r>
        <w:instrText>"</w:instrText>
      </w:r>
      <w:r>
        <w:rPr>
          <w:rFonts w:cs="Arial"/>
        </w:rPr>
        <w:fldChar w:fldCharType="end"/>
      </w:r>
      <w:r w:rsidR="009E71B4">
        <w:rPr>
          <w:rFonts w:cs="Arial"/>
        </w:rPr>
        <w:t xml:space="preserve"> </w:t>
      </w:r>
    </w:p>
    <w:p w:rsidR="00347871" w:rsidRDefault="00347871" w:rsidP="00F71BA8">
      <w:r>
        <w:t xml:space="preserve">An assertion relationship between a context and the propositions negated (FALSE) within that context. The &lt;negates&gt; proposition is asserted as FALSE for all things contextualized by the &lt;negated within&gt; context. Assertion or negation of truth is not absolute, it is relative to the context. </w:t>
      </w:r>
      <w:r>
        <w:br/>
        <w:t>[CL] Negation+Implication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721" type="#_x0000_t75" alt="195569461.emf" style="width:12pt;height:12pt;visibility:visible;mso-wrap-style:square">
            <v:imagedata r:id="rId10" o:title="195569461"/>
          </v:shape>
        </w:pict>
      </w:r>
      <w:r w:rsidR="00347871">
        <w:t xml:space="preserve"> negates</w:t>
      </w:r>
      <w:r w:rsidR="00347871">
        <w:rPr>
          <w:rFonts w:cs="Arial"/>
        </w:rPr>
        <w:fldChar w:fldCharType="begin"/>
      </w:r>
      <w:r w:rsidR="00347871">
        <w:instrText>XE"</w:instrText>
      </w:r>
      <w:r w:rsidR="00347871" w:rsidRPr="00413D75">
        <w:rPr>
          <w:rFonts w:cs="Arial"/>
        </w:rPr>
        <w:instrText>negates</w:instrText>
      </w:r>
      <w:r w:rsidR="00347871">
        <w:instrText>"</w:instrText>
      </w:r>
      <w:r w:rsidR="00347871">
        <w:rPr>
          <w:rFonts w:cs="Arial"/>
        </w:rPr>
        <w:fldChar w:fldCharType="end"/>
      </w:r>
      <w:r w:rsidR="00347871">
        <w:t xml:space="preserve"> : </w:t>
      </w:r>
      <w:hyperlink w:anchor="_3bd7c7d249201ad6f2447c6d182ba7f1" w:history="1">
        <w:r w:rsidR="00347871">
          <w:rPr>
            <w:rStyle w:val="Hyperlink"/>
          </w:rPr>
          <w:t>Proposition</w:t>
        </w:r>
      </w:hyperlink>
      <w:r w:rsidR="00347871">
        <w:t xml:space="preserve"> [*] </w:t>
      </w:r>
    </w:p>
    <w:p w:rsidR="00347871" w:rsidRDefault="00347871" w:rsidP="004E3AD0">
      <w:pPr>
        <w:pStyle w:val="BodyText"/>
        <w:spacing w:before="60" w:after="120"/>
        <w:ind w:firstLine="720"/>
      </w:pPr>
      <w:r>
        <w:t>Proposition that is negatively asserted (must be FALSE) for anything contextualized by a context.</w:t>
      </w:r>
      <w:r>
        <w:br/>
        <w:t>As types are a context, types may assert or negate a proposition for their instances.</w:t>
      </w:r>
      <w:r>
        <w:br/>
      </w:r>
    </w:p>
    <w:p w:rsidR="00347871" w:rsidRDefault="00FB4EB2" w:rsidP="00347871">
      <w:pPr>
        <w:ind w:firstLine="720"/>
      </w:pPr>
      <w:r w:rsidRPr="00945284">
        <w:rPr>
          <w:noProof/>
        </w:rPr>
        <w:pict>
          <v:shape id="_x0000_i1720" type="#_x0000_t75" alt="195569461.emf" style="width:12pt;height:12pt;visibility:visible;mso-wrap-style:square">
            <v:imagedata r:id="rId10" o:title="195569461"/>
          </v:shape>
        </w:pict>
      </w:r>
      <w:r w:rsidR="00347871">
        <w:t xml:space="preserve"> negated within</w:t>
      </w:r>
      <w:r w:rsidR="00347871">
        <w:rPr>
          <w:rFonts w:cs="Arial"/>
        </w:rPr>
        <w:fldChar w:fldCharType="begin"/>
      </w:r>
      <w:r w:rsidR="00347871">
        <w:instrText>XE"</w:instrText>
      </w:r>
      <w:r w:rsidR="00347871" w:rsidRPr="00413D75">
        <w:rPr>
          <w:rFonts w:cs="Arial"/>
        </w:rPr>
        <w:instrText>negated within</w:instrText>
      </w:r>
      <w:r w:rsidR="00347871">
        <w:instrText>"</w:instrText>
      </w:r>
      <w:r w:rsidR="00347871">
        <w:rPr>
          <w:rFonts w:cs="Arial"/>
        </w:rPr>
        <w:fldChar w:fldCharType="end"/>
      </w:r>
      <w:r w:rsidR="00347871">
        <w:t xml:space="preserve"> : </w:t>
      </w:r>
      <w:hyperlink w:anchor="_66d62b068053cee3464e1e03e6035eed" w:history="1">
        <w:r w:rsidR="00347871">
          <w:rPr>
            <w:rStyle w:val="Hyperlink"/>
          </w:rPr>
          <w:t>Context</w:t>
        </w:r>
      </w:hyperlink>
      <w:r w:rsidR="00347871">
        <w:t xml:space="preserve"> [*] </w:t>
      </w:r>
    </w:p>
    <w:p w:rsidR="00347871" w:rsidRDefault="00347871" w:rsidP="004E3AD0">
      <w:pPr>
        <w:pStyle w:val="BodyText"/>
        <w:spacing w:before="60" w:after="120"/>
        <w:ind w:firstLine="720"/>
      </w:pPr>
      <w:r>
        <w:t>Context in which a proposition is negated (required to be FALSE). Anything contextualized by the context is subject to the proposition.</w:t>
      </w:r>
    </w:p>
    <w:p w:rsidR="00347871" w:rsidRDefault="00347871" w:rsidP="00347871"/>
    <w:p w:rsidR="00347871" w:rsidRDefault="00347871" w:rsidP="00347871">
      <w:pPr>
        <w:pStyle w:val="Heading2"/>
      </w:pPr>
      <w:bookmarkStart w:id="345" w:name="_3bd7c7d249201ad6f2447c6d182ba7f1"/>
      <w:bookmarkStart w:id="346" w:name="_Toc477719559"/>
      <w:r>
        <w:t>Class Proposition</w:t>
      </w:r>
      <w:bookmarkEnd w:id="345"/>
      <w:bookmarkEnd w:id="346"/>
      <w:r w:rsidRPr="003A31EC">
        <w:rPr>
          <w:rFonts w:cs="Arial"/>
        </w:rPr>
        <w:t xml:space="preserve"> </w:t>
      </w:r>
      <w:r>
        <w:rPr>
          <w:rFonts w:cs="Arial"/>
        </w:rPr>
        <w:fldChar w:fldCharType="begin"/>
      </w:r>
      <w:r>
        <w:instrText>XE"</w:instrText>
      </w:r>
      <w:r w:rsidRPr="00413D75">
        <w:rPr>
          <w:rFonts w:cs="Arial"/>
        </w:rPr>
        <w:instrText>Proposition</w:instrText>
      </w:r>
      <w:r>
        <w:instrText>"</w:instrText>
      </w:r>
      <w:r>
        <w:rPr>
          <w:rFonts w:cs="Arial"/>
        </w:rPr>
        <w:fldChar w:fldCharType="end"/>
      </w:r>
      <w:r w:rsidR="009E71B4">
        <w:rPr>
          <w:rFonts w:cs="Arial"/>
        </w:rPr>
        <w:t xml:space="preserve"> </w:t>
      </w:r>
    </w:p>
    <w:p w:rsidR="00347871" w:rsidRDefault="00347871" w:rsidP="00F71BA8">
      <w:r>
        <w:t>A proposition is statement, or condition with a truth value (true or false) that can be determined or asserted with some level of confidence (assessment of confidence being outside of this specification).</w:t>
      </w:r>
      <w:r>
        <w:br/>
        <w:t>All "facts", statements, speech acts, relationships and rules are propositions.</w:t>
      </w:r>
      <w:r>
        <w:br/>
        <w:t>Propositions may be asserted to be true within a context which they &lt;holds within&gt;.</w:t>
      </w:r>
      <w:r>
        <w:br/>
        <w:t>For a situation, the proposition is true if the situation is actual (i.e., takes place, obtains).</w:t>
      </w:r>
      <w:r>
        <w:br/>
      </w:r>
      <w:r>
        <w:br/>
        <w:t>[SBVR] the state of affairs is posited by the proposition and if the state of affairs were actual, the proposition would be true</w:t>
      </w:r>
      <w:r>
        <w:br/>
        <w:t>[CL] Sentence: unit of logical text which is true or false, i.e. which is assigned a truth-value in an interpretation</w:t>
      </w:r>
      <w:r>
        <w:br/>
        <w:t>[SOWA1999] Proposition</w:t>
      </w:r>
    </w:p>
    <w:p w:rsidR="00347871" w:rsidRDefault="00FB4EB2" w:rsidP="00347871">
      <w:pPr>
        <w:jc w:val="center"/>
      </w:pPr>
      <w:r w:rsidRPr="00945284">
        <w:rPr>
          <w:noProof/>
        </w:rPr>
        <w:pict>
          <v:shape id="Picture 995837406.emf" o:spid="_x0000_i1719" type="#_x0000_t75" alt="995837406.emf" style="width:420pt;height:210pt;visibility:visible;mso-wrap-style:square">
            <v:imagedata r:id="rId50" o:title="995837406"/>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Proposition Detail</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eb8398b5a178c638b98597120ec51c4d" w:history="1">
        <w:r w:rsidR="00347871">
          <w:rPr>
            <w:rStyle w:val="Hyperlink"/>
          </w:rPr>
          <w:t>Identifiable Entity</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Associations</w:t>
      </w:r>
    </w:p>
    <w:p w:rsidR="00347871" w:rsidRDefault="00FB4EB2" w:rsidP="00347871">
      <w:pPr>
        <w:ind w:left="605" w:hanging="245"/>
      </w:pPr>
      <w:r w:rsidRPr="00945284">
        <w:rPr>
          <w:noProof/>
        </w:rPr>
        <w:pict>
          <v:shape id="_x0000_i1718" type="#_x0000_t75" alt="195569461.emf" style="width:12pt;height:12pt;visibility:visible;mso-wrap-style:square">
            <v:imagedata r:id="rId10" o:title="195569461"/>
          </v:shape>
        </w:pict>
      </w:r>
      <w:r w:rsidR="00347871">
        <w:t xml:space="preserve"> </w:t>
      </w:r>
      <w:r w:rsidR="007A366F">
        <w:t>&lt;&lt;Sufficient&gt;&gt;</w:t>
      </w:r>
      <w:r w:rsidR="0061586D">
        <w:t xml:space="preserve"> </w:t>
      </w:r>
      <w:r w:rsidR="00347871">
        <w:t>holds within</w:t>
      </w:r>
      <w:r w:rsidR="00347871">
        <w:rPr>
          <w:rFonts w:cs="Arial"/>
        </w:rPr>
        <w:fldChar w:fldCharType="begin"/>
      </w:r>
      <w:r w:rsidR="00347871">
        <w:instrText>XE"</w:instrText>
      </w:r>
      <w:r w:rsidR="00347871" w:rsidRPr="00413D75">
        <w:rPr>
          <w:rFonts w:cs="Arial"/>
        </w:rPr>
        <w:instrText>holds within</w:instrText>
      </w:r>
      <w:r w:rsidR="00347871">
        <w:instrText>"</w:instrText>
      </w:r>
      <w:r w:rsidR="00347871">
        <w:rPr>
          <w:rFonts w:cs="Arial"/>
        </w:rPr>
        <w:fldChar w:fldCharType="end"/>
      </w:r>
      <w:r w:rsidR="00347871">
        <w:t xml:space="preserve"> : </w:t>
      </w:r>
      <w:hyperlink w:anchor="_66d62b068053cee3464e1e03e6035eed" w:history="1">
        <w:r w:rsidR="00347871">
          <w:rPr>
            <w:rStyle w:val="Hyperlink"/>
          </w:rPr>
          <w:t>Context</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98ff7066ce9f28f3ab4a80f88bc3fddc" w:history="1">
        <w:r w:rsidRPr="00446E2F">
          <w:rPr>
            <w:rStyle w:val="Hyperlink"/>
            <w:color w:val="0066FF"/>
          </w:rPr>
          <w:t>Assertion</w:t>
        </w:r>
      </w:hyperlink>
      <w:r w:rsidR="00446E2F">
        <w:t xml:space="preserve"> </w:t>
      </w:r>
    </w:p>
    <w:p w:rsidR="00347871" w:rsidRDefault="00347871" w:rsidP="004E3AD0">
      <w:pPr>
        <w:pStyle w:val="BodyText"/>
        <w:spacing w:before="60" w:after="120"/>
        <w:ind w:firstLine="720"/>
      </w:pPr>
      <w:r>
        <w:t>Context in which a proposition is asserted (required to be true). Anything contextualized by the context is subject to the proposition.</w:t>
      </w:r>
    </w:p>
    <w:p w:rsidR="00347871" w:rsidRDefault="00FB4EB2" w:rsidP="00347871">
      <w:pPr>
        <w:ind w:left="605" w:hanging="245"/>
      </w:pPr>
      <w:r w:rsidRPr="00945284">
        <w:rPr>
          <w:noProof/>
        </w:rPr>
        <w:pict>
          <v:shape id="_x0000_i1717" type="#_x0000_t75" alt="195569461.emf" style="width:12pt;height:12pt;visibility:visible;mso-wrap-style:square">
            <v:imagedata r:id="rId10" o:title="195569461"/>
          </v:shape>
        </w:pict>
      </w:r>
      <w:r w:rsidR="00347871">
        <w:t xml:space="preserve"> </w:t>
      </w:r>
      <w:r w:rsidR="0061586D">
        <w:t xml:space="preserve"> </w:t>
      </w:r>
      <w:r w:rsidR="00347871">
        <w:t>negated within</w:t>
      </w:r>
      <w:r w:rsidR="00347871">
        <w:rPr>
          <w:rFonts w:cs="Arial"/>
        </w:rPr>
        <w:fldChar w:fldCharType="begin"/>
      </w:r>
      <w:r w:rsidR="00347871">
        <w:instrText>XE"</w:instrText>
      </w:r>
      <w:r w:rsidR="00347871" w:rsidRPr="00413D75">
        <w:rPr>
          <w:rFonts w:cs="Arial"/>
        </w:rPr>
        <w:instrText>negated within</w:instrText>
      </w:r>
      <w:r w:rsidR="00347871">
        <w:instrText>"</w:instrText>
      </w:r>
      <w:r w:rsidR="00347871">
        <w:rPr>
          <w:rFonts w:cs="Arial"/>
        </w:rPr>
        <w:fldChar w:fldCharType="end"/>
      </w:r>
      <w:r w:rsidR="00347871">
        <w:t xml:space="preserve"> : </w:t>
      </w:r>
      <w:hyperlink w:anchor="_66d62b068053cee3464e1e03e6035eed" w:history="1">
        <w:r w:rsidR="00347871">
          <w:rPr>
            <w:rStyle w:val="Hyperlink"/>
          </w:rPr>
          <w:t>Context</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b7d76b6b461798fab057ad0106bcdfc9" w:history="1">
        <w:r w:rsidRPr="00446E2F">
          <w:rPr>
            <w:rStyle w:val="Hyperlink"/>
            <w:color w:val="0066FF"/>
          </w:rPr>
          <w:t>Negation</w:t>
        </w:r>
      </w:hyperlink>
      <w:r w:rsidR="00446E2F">
        <w:t xml:space="preserve"> </w:t>
      </w:r>
    </w:p>
    <w:p w:rsidR="00347871" w:rsidRDefault="00347871" w:rsidP="004E3AD0">
      <w:pPr>
        <w:pStyle w:val="BodyText"/>
        <w:spacing w:before="60" w:after="120"/>
        <w:ind w:firstLine="720"/>
      </w:pPr>
      <w:r>
        <w:t>Context in which a proposition is negated (required to be FALSE). Anything contextualized by the context is subject to the proposition.</w:t>
      </w:r>
    </w:p>
    <w:p w:rsidR="00347871" w:rsidRDefault="00FB4EB2" w:rsidP="00347871">
      <w:pPr>
        <w:ind w:left="605" w:hanging="245"/>
      </w:pPr>
      <w:r w:rsidRPr="00945284">
        <w:rPr>
          <w:noProof/>
        </w:rPr>
        <w:pict>
          <v:shape id="_x0000_i1716" type="#_x0000_t75" alt="195569461.emf" style="width:12pt;height:12pt;visibility:visible;mso-wrap-style:square">
            <v:imagedata r:id="rId10" o:title="195569461"/>
          </v:shape>
        </w:pict>
      </w:r>
      <w:r w:rsidR="00347871">
        <w:t xml:space="preserve"> </w:t>
      </w:r>
      <w:r w:rsidR="0061586D">
        <w:t xml:space="preserve"> </w:t>
      </w:r>
      <w:r w:rsidR="00347871">
        <w:t>qualified within</w:t>
      </w:r>
      <w:r w:rsidR="00347871">
        <w:rPr>
          <w:rFonts w:cs="Arial"/>
        </w:rPr>
        <w:fldChar w:fldCharType="begin"/>
      </w:r>
      <w:r w:rsidR="00347871">
        <w:instrText>XE"</w:instrText>
      </w:r>
      <w:r w:rsidR="00347871" w:rsidRPr="00413D75">
        <w:rPr>
          <w:rFonts w:cs="Arial"/>
        </w:rPr>
        <w:instrText>qualified within</w:instrText>
      </w:r>
      <w:r w:rsidR="00347871">
        <w:instrText>"</w:instrText>
      </w:r>
      <w:r w:rsidR="00347871">
        <w:rPr>
          <w:rFonts w:cs="Arial"/>
        </w:rPr>
        <w:fldChar w:fldCharType="end"/>
      </w:r>
      <w:r w:rsidR="00347871">
        <w:t xml:space="preserve"> : </w:t>
      </w:r>
      <w:hyperlink w:anchor="_ef18e024624b062995d1bb5acd223c15" w:history="1">
        <w:r w:rsidR="00347871">
          <w:rPr>
            <w:rStyle w:val="Hyperlink"/>
          </w:rPr>
          <w:t>Proposition Variable</w:t>
        </w:r>
      </w:hyperlink>
      <w:r w:rsidR="00347871">
        <w:t xml:space="preserve"> [0..1]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198cd837d516346ff8e3a9ae24a3caf2" w:history="1">
        <w:r w:rsidRPr="00446E2F">
          <w:rPr>
            <w:rStyle w:val="Hyperlink"/>
            <w:color w:val="0066FF"/>
          </w:rPr>
          <w:t>Qualified Proposition</w:t>
        </w:r>
      </w:hyperlink>
      <w:r w:rsidR="00446E2F">
        <w:t xml:space="preserve"> </w:t>
      </w:r>
    </w:p>
    <w:p w:rsidR="00347871" w:rsidRDefault="00347871" w:rsidP="00347871"/>
    <w:p w:rsidR="00347871" w:rsidRDefault="00347871" w:rsidP="00347871">
      <w:pPr>
        <w:pStyle w:val="Heading2"/>
      </w:pPr>
      <w:bookmarkStart w:id="347" w:name="_f2afd42e2b6e88484b5534f68f8549c1"/>
      <w:bookmarkStart w:id="348" w:name="_Toc477719560"/>
      <w:r>
        <w:t>Class Temporal Entity</w:t>
      </w:r>
      <w:bookmarkEnd w:id="347"/>
      <w:bookmarkEnd w:id="348"/>
      <w:r w:rsidRPr="003A31EC">
        <w:rPr>
          <w:rFonts w:cs="Arial"/>
        </w:rPr>
        <w:t xml:space="preserve"> </w:t>
      </w:r>
      <w:r>
        <w:rPr>
          <w:rFonts w:cs="Arial"/>
        </w:rPr>
        <w:fldChar w:fldCharType="begin"/>
      </w:r>
      <w:r>
        <w:instrText>XE"</w:instrText>
      </w:r>
      <w:r w:rsidRPr="00413D75">
        <w:rPr>
          <w:rFonts w:cs="Arial"/>
        </w:rPr>
        <w:instrText>Temporal Entity</w:instrText>
      </w:r>
      <w:r>
        <w:instrText>"</w:instrText>
      </w:r>
      <w:r>
        <w:rPr>
          <w:rFonts w:cs="Arial"/>
        </w:rPr>
        <w:fldChar w:fldCharType="end"/>
      </w:r>
      <w:r w:rsidR="009E71B4">
        <w:rPr>
          <w:rFonts w:cs="Arial"/>
        </w:rPr>
        <w:t xml:space="preserve"> </w:t>
      </w:r>
    </w:p>
    <w:p w:rsidR="00347871" w:rsidRDefault="00347871" w:rsidP="00F71BA8">
      <w:r>
        <w:t>A temporal is anything that has a timespan. Temporal things may have temporal relationships with other temporal things.</w:t>
      </w:r>
      <w:r>
        <w:br/>
      </w:r>
      <w:r>
        <w:br/>
        <w:t xml:space="preserve">Note that relationships defined for [DTV] Time Intervals may be specified for &lt;temporal Entity&gt; but are not specified in SMIF. </w:t>
      </w:r>
      <w:r>
        <w:br/>
      </w:r>
      <w:r>
        <w:br/>
        <w:t>[SOWA1999] Continuant</w:t>
      </w:r>
    </w:p>
    <w:p w:rsidR="00347871" w:rsidRDefault="00FB4EB2" w:rsidP="00347871">
      <w:pPr>
        <w:jc w:val="center"/>
      </w:pPr>
      <w:r w:rsidRPr="00945284">
        <w:rPr>
          <w:noProof/>
        </w:rPr>
        <w:pict>
          <v:shape id="Picture -566938044.emf" o:spid="_x0000_i1715" type="#_x0000_t75" alt="-566938044.emf" style="width:250.2pt;height:204.6pt;visibility:visible;mso-wrap-style:square">
            <v:imagedata r:id="rId51" o:title="-566938044"/>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Temporal Entity Detail</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eb8398b5a178c638b98597120ec51c4d" w:history="1">
        <w:r w:rsidR="00347871">
          <w:rPr>
            <w:rStyle w:val="Hyperlink"/>
          </w:rPr>
          <w:t>Identifiable Entity</w:t>
        </w:r>
      </w:hyperlink>
    </w:p>
    <w:p w:rsidR="00347871" w:rsidRDefault="00347871" w:rsidP="00347871"/>
    <w:p w:rsidR="00347871" w:rsidRDefault="00347871" w:rsidP="00347871">
      <w:pPr>
        <w:pStyle w:val="Heading2"/>
      </w:pPr>
      <w:bookmarkStart w:id="349" w:name="_a52cb0ff6e414b3170b58afe10b6afcb"/>
      <w:bookmarkStart w:id="350" w:name="_Toc477719561"/>
      <w:r>
        <w:t>Class Thing</w:t>
      </w:r>
      <w:bookmarkEnd w:id="349"/>
      <w:bookmarkEnd w:id="350"/>
      <w:r w:rsidRPr="003A31EC">
        <w:rPr>
          <w:rFonts w:cs="Arial"/>
        </w:rPr>
        <w:t xml:space="preserve"> </w:t>
      </w:r>
      <w:r>
        <w:rPr>
          <w:rFonts w:cs="Arial"/>
        </w:rPr>
        <w:fldChar w:fldCharType="begin"/>
      </w:r>
      <w:r>
        <w:instrText>XE"</w:instrText>
      </w:r>
      <w:r w:rsidRPr="00413D75">
        <w:rPr>
          <w:rFonts w:cs="Arial"/>
        </w:rPr>
        <w:instrText>Thing</w:instrText>
      </w:r>
      <w:r>
        <w:instrText>"</w:instrText>
      </w:r>
      <w:r>
        <w:rPr>
          <w:rFonts w:cs="Arial"/>
        </w:rPr>
        <w:fldChar w:fldCharType="end"/>
      </w:r>
      <w:r w:rsidR="009E71B4">
        <w:rPr>
          <w:rFonts w:cs="Arial"/>
        </w:rPr>
        <w:t xml:space="preserve"> </w:t>
      </w:r>
    </w:p>
    <w:p w:rsidR="00347871" w:rsidRDefault="00347871" w:rsidP="00F71BA8">
      <w:r>
        <w:t>Any thing or value that does or may exist in any possible world. Thing is the supertype of all types and may therefore participate in unbounded relations.</w:t>
      </w:r>
      <w:r>
        <w:br/>
        <w:t>Instances of Thing are referred to as "a thing" in this model.</w:t>
      </w:r>
      <w:r>
        <w:br/>
      </w:r>
      <w:r>
        <w:br/>
        <w:t>[IDEAS] Thing</w:t>
      </w:r>
      <w:r>
        <w:br/>
        <w:t>[OWL] Thing</w:t>
      </w:r>
      <w:r>
        <w:br/>
      </w:r>
      <w:r>
        <w:lastRenderedPageBreak/>
        <w:t>[ISO 1087] object: anything perceivable or conceivable</w:t>
      </w:r>
      <w:r>
        <w:br/>
        <w:t>[FIBO] Thing</w:t>
      </w:r>
      <w:r>
        <w:br/>
        <w:t>[Guizzardi] Thing</w:t>
      </w:r>
      <w:r>
        <w:br/>
        <w:t>[FUML] Element</w:t>
      </w:r>
      <w:r>
        <w:br/>
        <w:t>[SOWA1999] "T"</w:t>
      </w:r>
      <w:r>
        <w:br/>
        <w:t>[OWL] rdfs:Resource</w:t>
      </w:r>
      <w:r>
        <w:br/>
      </w:r>
    </w:p>
    <w:p w:rsidR="00347871" w:rsidRDefault="00FB4EB2" w:rsidP="00347871">
      <w:pPr>
        <w:jc w:val="center"/>
      </w:pPr>
      <w:r w:rsidRPr="00945284">
        <w:rPr>
          <w:noProof/>
        </w:rPr>
        <w:pict>
          <v:shape id="Picture 1920960338.emf" o:spid="_x0000_i1714" type="#_x0000_t75" alt="1920960338.emf" style="width:487.2pt;height:315.6pt;visibility:visible;mso-wrap-style:square">
            <v:imagedata r:id="rId52" o:title="1920960338"/>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Thing Detail</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713" type="#_x0000_t75" alt="-2038262613.emf" style="width:12pt;height:12pt;visibility:visible;mso-wrap-style:square">
            <v:imagedata r:id="rId26" o:title="-2038262613"/>
          </v:shape>
        </w:pict>
      </w:r>
      <w:r w:rsidR="00347871">
        <w:t xml:space="preserve"> </w:t>
      </w:r>
      <w:r w:rsidR="0061586D">
        <w:t xml:space="preserve"> </w:t>
      </w:r>
      <w:r w:rsidR="00347871">
        <w:t>defined in</w:t>
      </w:r>
      <w:r w:rsidR="00347871">
        <w:rPr>
          <w:rFonts w:cs="Arial"/>
        </w:rPr>
        <w:fldChar w:fldCharType="begin"/>
      </w:r>
      <w:r w:rsidR="00347871">
        <w:instrText>XE"</w:instrText>
      </w:r>
      <w:r w:rsidR="00347871" w:rsidRPr="00413D75">
        <w:rPr>
          <w:rFonts w:cs="Arial"/>
        </w:rPr>
        <w:instrText>defined in</w:instrText>
      </w:r>
      <w:r w:rsidR="00347871">
        <w:instrText>"</w:instrText>
      </w:r>
      <w:r w:rsidR="00347871">
        <w:rPr>
          <w:rFonts w:cs="Arial"/>
        </w:rPr>
        <w:fldChar w:fldCharType="end"/>
      </w:r>
      <w:r w:rsidR="00347871">
        <w:t xml:space="preserve"> : </w:t>
      </w:r>
      <w:hyperlink w:anchor="_693daf0a0de3f4b82a04aee474c3f151" w:history="1">
        <w:r w:rsidR="00347871">
          <w:rPr>
            <w:rStyle w:val="Hyperlink"/>
          </w:rPr>
          <w:t>Lexical Scope</w:t>
        </w:r>
      </w:hyperlink>
      <w:r w:rsidR="00347871">
        <w:t xml:space="preserve"> [1]   </w:t>
      </w:r>
      <w:r w:rsidR="00347871" w:rsidRPr="00833C5F">
        <w:rPr>
          <w:i/>
        </w:rPr>
        <w:t>Subsets</w:t>
      </w:r>
      <w:r w:rsidR="00347871">
        <w:t>: in context of:</w:t>
      </w:r>
      <w:hyperlink w:anchor="_66d62b068053cee3464e1e03e6035eed" w:history="1">
        <w:r w:rsidR="00347871">
          <w:rPr>
            <w:rStyle w:val="Hyperlink"/>
          </w:rPr>
          <w:t>Context</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3f8ee3c0c2369667c3f31d50e0ff6f83" w:history="1">
        <w:r w:rsidRPr="00446E2F">
          <w:rPr>
            <w:rStyle w:val="Hyperlink"/>
            <w:color w:val="0066FF"/>
          </w:rPr>
          <w:t>Definition</w:t>
        </w:r>
      </w:hyperlink>
      <w:r w:rsidR="00446E2F">
        <w:t xml:space="preserve"> </w:t>
      </w:r>
    </w:p>
    <w:p w:rsidR="00347871" w:rsidRDefault="00347871" w:rsidP="004E3AD0">
      <w:pPr>
        <w:pStyle w:val="BodyText"/>
        <w:spacing w:before="60" w:after="120"/>
        <w:ind w:firstLine="720"/>
      </w:pPr>
      <w:r>
        <w:t>Lexical scope defining model elements.</w:t>
      </w:r>
      <w:r>
        <w:br/>
        <w:t>[UML]owner</w:t>
      </w:r>
    </w:p>
    <w:p w:rsidR="00347871" w:rsidRDefault="00FB4EB2" w:rsidP="00347871">
      <w:pPr>
        <w:ind w:left="605" w:hanging="245"/>
      </w:pPr>
      <w:r w:rsidRPr="00945284">
        <w:rPr>
          <w:noProof/>
        </w:rPr>
        <w:pict>
          <v:shape id="_x0000_i1712" type="#_x0000_t75" alt="195569461.emf" style="width:12pt;height:12pt;visibility:visible;mso-wrap-style:square">
            <v:imagedata r:id="rId10" o:title="195569461"/>
          </v:shape>
        </w:pict>
      </w:r>
      <w:r w:rsidR="00347871">
        <w:t xml:space="preserve"> </w:t>
      </w:r>
      <w:r w:rsidR="0061586D">
        <w:t xml:space="preserve"> </w:t>
      </w:r>
      <w:r w:rsidR="00347871">
        <w:t>in context of</w:t>
      </w:r>
      <w:r w:rsidR="00347871">
        <w:rPr>
          <w:rFonts w:cs="Arial"/>
        </w:rPr>
        <w:fldChar w:fldCharType="begin"/>
      </w:r>
      <w:r w:rsidR="00347871">
        <w:instrText>XE"</w:instrText>
      </w:r>
      <w:r w:rsidR="00347871" w:rsidRPr="00413D75">
        <w:rPr>
          <w:rFonts w:cs="Arial"/>
        </w:rPr>
        <w:instrText>in context of</w:instrText>
      </w:r>
      <w:r w:rsidR="00347871">
        <w:instrText>"</w:instrText>
      </w:r>
      <w:r w:rsidR="00347871">
        <w:rPr>
          <w:rFonts w:cs="Arial"/>
        </w:rPr>
        <w:fldChar w:fldCharType="end"/>
      </w:r>
      <w:r w:rsidR="00347871">
        <w:t xml:space="preserve"> : </w:t>
      </w:r>
      <w:hyperlink w:anchor="_66d62b068053cee3464e1e03e6035eed" w:history="1">
        <w:r w:rsidR="00347871">
          <w:rPr>
            <w:rStyle w:val="Hyperlink"/>
          </w:rPr>
          <w:t>Context</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52c887644007b8e51a1f6e976113707a" w:history="1">
        <w:r w:rsidRPr="00446E2F">
          <w:rPr>
            <w:rStyle w:val="Hyperlink"/>
            <w:color w:val="0066FF"/>
          </w:rPr>
          <w:t>Extent of Context</w:t>
        </w:r>
      </w:hyperlink>
      <w:r w:rsidR="00446E2F">
        <w:t xml:space="preserve"> </w:t>
      </w:r>
    </w:p>
    <w:p w:rsidR="00347871" w:rsidRDefault="00347871" w:rsidP="004E3AD0">
      <w:pPr>
        <w:pStyle w:val="BodyText"/>
        <w:spacing w:before="60" w:after="120"/>
        <w:ind w:firstLine="720"/>
      </w:pPr>
      <w:r>
        <w:t>A &lt;Context&gt; that contextualizes a thing making what it &lt;contextualizes&gt; subject to the propositions referenced by &lt;has assertion&gt; of the context.</w:t>
      </w:r>
      <w:r>
        <w:br/>
        <w:t>A thing may be &lt;in context of&gt; one or more context.</w:t>
      </w:r>
      <w:r>
        <w:br/>
        <w:t>[FIBO] hasContext</w:t>
      </w:r>
    </w:p>
    <w:p w:rsidR="00347871" w:rsidRDefault="00FB4EB2" w:rsidP="00347871">
      <w:pPr>
        <w:ind w:left="605" w:hanging="245"/>
      </w:pPr>
      <w:r w:rsidRPr="00945284">
        <w:rPr>
          <w:noProof/>
        </w:rPr>
        <w:pict>
          <v:shape id="_x0000_i1711" type="#_x0000_t75" alt="195569461.emf" style="width:12pt;height:12pt;visibility:visible;mso-wrap-style:square">
            <v:imagedata r:id="rId10" o:title="195569461"/>
          </v:shape>
        </w:pict>
      </w:r>
      <w:r w:rsidR="00347871">
        <w:t xml:space="preserve"> </w:t>
      </w:r>
      <w:r w:rsidR="0061586D">
        <w:t xml:space="preserve"> </w:t>
      </w:r>
      <w:r w:rsidR="00347871">
        <w:t>has type</w:t>
      </w:r>
      <w:r w:rsidR="00347871">
        <w:rPr>
          <w:rFonts w:cs="Arial"/>
        </w:rPr>
        <w:fldChar w:fldCharType="begin"/>
      </w:r>
      <w:r w:rsidR="00347871">
        <w:instrText>XE"</w:instrText>
      </w:r>
      <w:r w:rsidR="00347871" w:rsidRPr="00413D75">
        <w:rPr>
          <w:rFonts w:cs="Arial"/>
        </w:rPr>
        <w:instrText>has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r w:rsidR="00347871" w:rsidRPr="00833C5F">
        <w:rPr>
          <w:i/>
        </w:rPr>
        <w:t>Subsets</w:t>
      </w:r>
      <w:r w:rsidR="00347871">
        <w:t>: in context of:</w:t>
      </w:r>
      <w:hyperlink w:anchor="_66d62b068053cee3464e1e03e6035eed" w:history="1">
        <w:r w:rsidR="00347871">
          <w:rPr>
            <w:rStyle w:val="Hyperlink"/>
          </w:rPr>
          <w:t>Context</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7930d7b301f56f0155603422a27ad833" w:history="1">
        <w:r w:rsidRPr="00446E2F">
          <w:rPr>
            <w:rStyle w:val="Hyperlink"/>
            <w:color w:val="0066FF"/>
          </w:rPr>
          <w:t>Extent of Type</w:t>
        </w:r>
      </w:hyperlink>
      <w:r w:rsidR="00446E2F">
        <w:t xml:space="preserve"> </w:t>
      </w:r>
    </w:p>
    <w:p w:rsidR="00347871" w:rsidRDefault="00347871" w:rsidP="004E3AD0">
      <w:pPr>
        <w:pStyle w:val="BodyText"/>
        <w:spacing w:before="60" w:after="120"/>
        <w:ind w:firstLine="720"/>
      </w:pPr>
      <w:r>
        <w:t>A type that holds for something.</w:t>
      </w:r>
      <w:r>
        <w:br/>
        <w:t xml:space="preserve">Things may have multiple types and these types may change over time. </w:t>
      </w:r>
      <w:r>
        <w:br/>
        <w:t>The &lt;categorized&gt; thing satisfies the constraints of the &lt;has type&gt; type.</w:t>
      </w:r>
      <w:r>
        <w:br/>
      </w:r>
      <w:r>
        <w:lastRenderedPageBreak/>
        <w:t>[FIBO] isClassifiedBy</w:t>
      </w:r>
      <w:r>
        <w:br/>
        <w:t>[OWL] rdf:type</w:t>
      </w:r>
    </w:p>
    <w:p w:rsidR="00347871" w:rsidRDefault="00FB4EB2" w:rsidP="00347871">
      <w:pPr>
        <w:ind w:left="605" w:hanging="245"/>
      </w:pPr>
      <w:r w:rsidRPr="00945284">
        <w:rPr>
          <w:noProof/>
        </w:rPr>
        <w:pict>
          <v:shape id="Picture -2038262613.emf" o:spid="_x0000_i1710" type="#_x0000_t75" alt="-2038262613.emf" style="width:12pt;height:12pt;visibility:visible;mso-wrap-style:square">
            <v:imagedata r:id="rId26" o:title="-2038262613"/>
          </v:shape>
        </w:pict>
      </w:r>
      <w:r w:rsidR="00347871">
        <w:t xml:space="preserve"> </w:t>
      </w:r>
      <w:r w:rsidR="0061586D">
        <w:t xml:space="preserve"> </w:t>
      </w:r>
      <w:r w:rsidR="00347871">
        <w:t>stated by</w:t>
      </w:r>
      <w:r w:rsidR="00347871">
        <w:rPr>
          <w:rFonts w:cs="Arial"/>
        </w:rPr>
        <w:fldChar w:fldCharType="begin"/>
      </w:r>
      <w:r w:rsidR="00347871">
        <w:instrText>XE"</w:instrText>
      </w:r>
      <w:r w:rsidR="00347871" w:rsidRPr="00413D75">
        <w:rPr>
          <w:rFonts w:cs="Arial"/>
        </w:rPr>
        <w:instrText>stated by</w:instrText>
      </w:r>
      <w:r w:rsidR="00347871">
        <w:instrText>"</w:instrText>
      </w:r>
      <w:r w:rsidR="00347871">
        <w:rPr>
          <w:rFonts w:cs="Arial"/>
        </w:rPr>
        <w:fldChar w:fldCharType="end"/>
      </w:r>
      <w:r w:rsidR="00347871">
        <w:t xml:space="preserve"> : </w:t>
      </w:r>
      <w:hyperlink w:anchor="_693daf0a0de3f4b82a04aee474c3f151" w:history="1">
        <w:r w:rsidR="00347871">
          <w:rPr>
            <w:rStyle w:val="Hyperlink"/>
          </w:rPr>
          <w:t>Lexical Scope</w:t>
        </w:r>
      </w:hyperlink>
      <w:r w:rsidR="00347871">
        <w:t xml:space="preserve"> [0..1]   </w:t>
      </w:r>
      <w:r w:rsidR="00347871" w:rsidRPr="00833C5F">
        <w:rPr>
          <w:i/>
        </w:rPr>
        <w:t>Subsets</w:t>
      </w:r>
      <w:r w:rsidR="00347871">
        <w:t>: defined in:</w:t>
      </w:r>
      <w:hyperlink w:anchor="_693daf0a0de3f4b82a04aee474c3f151" w:history="1">
        <w:r w:rsidR="00347871">
          <w:rPr>
            <w:rStyle w:val="Hyperlink"/>
          </w:rPr>
          <w:t>Lexical Scope</w:t>
        </w:r>
      </w:hyperlink>
      <w:r w:rsidR="00347871">
        <w:rPr>
          <w:rStyle w:val="Hyperlink"/>
        </w:rPr>
        <w:t xml:space="preserve"> </w:t>
      </w:r>
      <w:r w:rsidR="00347871">
        <w:t xml:space="preserve">  holds within:</w:t>
      </w:r>
      <w:hyperlink w:anchor="_66d62b068053cee3464e1e03e6035eed" w:history="1">
        <w:r w:rsidR="00347871">
          <w:rPr>
            <w:rStyle w:val="Hyperlink"/>
          </w:rPr>
          <w:t>Context</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ae63cfff50cedcc072b5771554ea61a3" w:history="1">
        <w:r w:rsidRPr="00446E2F">
          <w:rPr>
            <w:rStyle w:val="Hyperlink"/>
            <w:color w:val="0066FF"/>
          </w:rPr>
          <w:t>Statement</w:t>
        </w:r>
      </w:hyperlink>
      <w:r w:rsidR="00446E2F">
        <w:t xml:space="preserve"> </w:t>
      </w:r>
    </w:p>
    <w:p w:rsidR="00347871" w:rsidRDefault="00347871" w:rsidP="004E3AD0">
      <w:pPr>
        <w:pStyle w:val="BodyText"/>
        <w:spacing w:before="60" w:after="120"/>
        <w:ind w:firstLine="720"/>
      </w:pPr>
      <w:r>
        <w:t>&lt;stated by&gt; is a lexical scope that both defines and asserts a model element.</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351" w:name="_Toc477719562"/>
      <w:r>
        <w:t>SMIF Conceptual Model::Types</w:t>
      </w:r>
      <w:bookmarkEnd w:id="351"/>
    </w:p>
    <w:p w:rsidR="00347871" w:rsidRDefault="00347871" w:rsidP="00A318C1">
      <w:pPr>
        <w:pStyle w:val="BodyText"/>
      </w:pPr>
      <w:r>
        <w:t>Types provide for ways to categorize anything based on what it is, the roles it plays or the phases it may be in.</w:t>
      </w:r>
      <w:r>
        <w:br/>
        <w:t>Something may be categorized by any number of types (multiple classification assumption).</w:t>
      </w:r>
    </w:p>
    <w:p w:rsidR="00347871" w:rsidRDefault="00347871" w:rsidP="00347871">
      <w:pPr>
        <w:pStyle w:val="Heading2"/>
      </w:pPr>
      <w:bookmarkStart w:id="352" w:name="_Toc477719563"/>
      <w:r>
        <w:t>Diagram: Type-instance</w:t>
      </w:r>
      <w:bookmarkEnd w:id="352"/>
    </w:p>
    <w:p w:rsidR="00347871" w:rsidRDefault="00FB4EB2" w:rsidP="00347871">
      <w:pPr>
        <w:jc w:val="center"/>
        <w:rPr>
          <w:rFonts w:cs="Arial"/>
        </w:rPr>
      </w:pPr>
      <w:r w:rsidRPr="00945284">
        <w:rPr>
          <w:noProof/>
        </w:rPr>
        <w:pict>
          <v:shape id="Picture 1117517236.emf" o:spid="_x0000_i1709" type="#_x0000_t75" alt="1117517236.emf" style="width:300.6pt;height:260.4pt;visibility:visible;mso-wrap-style:square">
            <v:imagedata r:id="rId53" o:title="1117517236"/>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Type-instance</w:t>
      </w:r>
    </w:p>
    <w:p w:rsidR="00347871" w:rsidRDefault="00347871" w:rsidP="00347871">
      <w:pPr>
        <w:pStyle w:val="Heading2"/>
      </w:pPr>
      <w:bookmarkStart w:id="353" w:name="_Toc477719564"/>
      <w:r>
        <w:lastRenderedPageBreak/>
        <w:t>Diagram: Types</w:t>
      </w:r>
      <w:bookmarkEnd w:id="353"/>
    </w:p>
    <w:p w:rsidR="00347871" w:rsidRDefault="00FB4EB2" w:rsidP="00347871">
      <w:pPr>
        <w:jc w:val="center"/>
        <w:rPr>
          <w:rFonts w:cs="Arial"/>
        </w:rPr>
      </w:pPr>
      <w:r w:rsidRPr="00945284">
        <w:rPr>
          <w:noProof/>
        </w:rPr>
        <w:pict>
          <v:shape id="Picture -768137945.emf" o:spid="_x0000_i1708" type="#_x0000_t75" alt="-768137945.emf" style="width:487.2pt;height:395.4pt;visibility:visible;mso-wrap-style:square">
            <v:imagedata r:id="rId54" o:title="-768137945"/>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Types</w:t>
      </w:r>
    </w:p>
    <w:p w:rsidR="00347871" w:rsidRDefault="00347871" w:rsidP="00347871">
      <w:r>
        <w:t xml:space="preserve"> </w:t>
      </w:r>
    </w:p>
    <w:p w:rsidR="00347871" w:rsidRDefault="00347871" w:rsidP="00347871"/>
    <w:p w:rsidR="00347871" w:rsidRDefault="00347871" w:rsidP="00347871">
      <w:pPr>
        <w:pStyle w:val="Heading2"/>
      </w:pPr>
      <w:bookmarkStart w:id="354" w:name="_a09117831b97c480bde825e7cd3696eb"/>
      <w:bookmarkStart w:id="355" w:name="_Toc477719565"/>
      <w:r>
        <w:t>Class Entity Type</w:t>
      </w:r>
      <w:bookmarkEnd w:id="354"/>
      <w:bookmarkEnd w:id="355"/>
      <w:r w:rsidRPr="003A31EC">
        <w:rPr>
          <w:rFonts w:cs="Arial"/>
        </w:rPr>
        <w:t xml:space="preserve"> </w:t>
      </w:r>
      <w:r>
        <w:rPr>
          <w:rFonts w:cs="Arial"/>
        </w:rPr>
        <w:fldChar w:fldCharType="begin"/>
      </w:r>
      <w:r>
        <w:instrText>XE"</w:instrText>
      </w:r>
      <w:r w:rsidRPr="00413D75">
        <w:rPr>
          <w:rFonts w:cs="Arial"/>
        </w:rPr>
        <w:instrText>Entity Type</w:instrText>
      </w:r>
      <w:r>
        <w:instrText>"</w:instrText>
      </w:r>
      <w:r>
        <w:rPr>
          <w:rFonts w:cs="Arial"/>
        </w:rPr>
        <w:fldChar w:fldCharType="end"/>
      </w:r>
      <w:r w:rsidR="009E71B4">
        <w:rPr>
          <w:rFonts w:cs="Arial"/>
        </w:rPr>
        <w:t xml:space="preserve"> </w:t>
      </w:r>
    </w:p>
    <w:p w:rsidR="00347871" w:rsidRDefault="00347871" w:rsidP="00F71BA8">
      <w:r>
        <w:t>A type of an identifiable entity. All concrete entity instances must have at least one entity type. Entity type may be mixed with other types to fully define an entity.</w:t>
      </w:r>
      <w:r>
        <w:br/>
      </w:r>
      <w:r>
        <w:br/>
        <w:t>[FUML] Classifier</w:t>
      </w:r>
      <w:r>
        <w:br/>
      </w:r>
      <w:r>
        <w:br/>
        <w:t>[Guarino1994] Substantial or Pseudo-Sortal (Substantial being concrete)</w:t>
      </w:r>
      <w:r>
        <w:br/>
        <w:t>[Guizzardi]  A  Rigid Universal.</w:t>
      </w:r>
      <w:r>
        <w:br/>
        <w:t xml:space="preserve">(Rigid Universal): A universal G is rigid (or modally constant) iff for any w,w ∈ W 3. extw(G) = extw(G)  Putting definitions 4.1 and 4.3 together, we have that for any rigid universal G the following is true 4. ext(G) = extw(G), for all w ∈ W A rigid universal is one that applies to its instances necessarily, i.e., in every possible world. Every substance sortal G is a rigid universal. </w:t>
      </w:r>
      <w:r>
        <w:br/>
        <w:t>[OWL] rdfs:Class (as Entity Type does not include values). However, non=primitive values are typically represented as rdfs:Class</w:t>
      </w:r>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Direct Supertypes</w:t>
      </w:r>
    </w:p>
    <w:p w:rsidR="00347871" w:rsidRDefault="00CC4F8E" w:rsidP="00347871">
      <w:pPr>
        <w:ind w:left="360"/>
      </w:pPr>
      <w:hyperlink w:anchor="_dfe1514224ca21cedba7b2b29802db50" w:history="1">
        <w:r w:rsidR="00347871">
          <w:rPr>
            <w:rStyle w:val="Hyperlink"/>
          </w:rPr>
          <w:t>Type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707" type="#_x0000_t75" alt="195569461.emf" style="width:12pt;height:12pt;visibility:visible;mso-wrap-style:square">
            <v:imagedata r:id="rId10" o:title="195569461"/>
          </v:shape>
        </w:pict>
      </w:r>
      <w:r w:rsidR="00347871">
        <w:t xml:space="preserve"> </w:t>
      </w:r>
      <w:r w:rsidR="007A366F">
        <w:t>&lt;&lt;Restriction&gt;&gt;</w:t>
      </w:r>
      <w:r w:rsidR="00347871">
        <w:t xml:space="preserve"> : </w:t>
      </w:r>
      <w:hyperlink w:anchor="_eb8398b5a178c638b98597120ec51c4d" w:history="1">
        <w:r w:rsidR="00347871">
          <w:rPr>
            <w:rStyle w:val="Hyperlink"/>
          </w:rPr>
          <w:t>Identifiable Entity</w:t>
        </w:r>
      </w:hyperlink>
      <w:r w:rsidR="00347871">
        <w:t xml:space="preserve"> [*]   </w:t>
      </w:r>
      <w:r w:rsidR="00347871" w:rsidRPr="00833C5F">
        <w:rPr>
          <w:i/>
        </w:rPr>
        <w:t>Redefines</w:t>
      </w:r>
      <w:r w:rsidR="00347871">
        <w:t>: categorizes: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356" w:name="_7930d7b301f56f0155603422a27ad833"/>
      <w:bookmarkStart w:id="357" w:name="_Toc477719566"/>
      <w:r>
        <w:t>Association Extent of Type</w:t>
      </w:r>
      <w:bookmarkEnd w:id="356"/>
      <w:bookmarkEnd w:id="357"/>
      <w:r w:rsidRPr="003A31EC">
        <w:rPr>
          <w:rFonts w:cs="Arial"/>
        </w:rPr>
        <w:t xml:space="preserve"> </w:t>
      </w:r>
      <w:r>
        <w:rPr>
          <w:rFonts w:cs="Arial"/>
        </w:rPr>
        <w:fldChar w:fldCharType="begin"/>
      </w:r>
      <w:r>
        <w:instrText>XE"</w:instrText>
      </w:r>
      <w:r w:rsidRPr="00413D75">
        <w:rPr>
          <w:rFonts w:cs="Arial"/>
        </w:rPr>
        <w:instrText>Extent of Type</w:instrText>
      </w:r>
      <w:r>
        <w:instrText>"</w:instrText>
      </w:r>
      <w:r>
        <w:rPr>
          <w:rFonts w:cs="Arial"/>
        </w:rPr>
        <w:fldChar w:fldCharType="end"/>
      </w:r>
      <w:r w:rsidR="009E71B4">
        <w:rPr>
          <w:rFonts w:cs="Arial"/>
        </w:rPr>
        <w:t xml:space="preserve"> </w:t>
      </w:r>
    </w:p>
    <w:p w:rsidR="00347871" w:rsidRDefault="00347871" w:rsidP="00F71BA8">
      <w:r>
        <w:t>The relation between a type and the things that type categorizes, the instances which defines the extent of the type, a set.</w:t>
      </w:r>
      <w:r>
        <w:br/>
      </w:r>
      <w:r>
        <w:br/>
        <w:t>[IDEAS] typeInstance: A couple that asserts that a Thing is a member of a Type.</w:t>
      </w:r>
      <w:r>
        <w:br/>
      </w:r>
      <w:r>
        <w:br/>
        <w:t>[Guizzardi] (Extension functions): Let W be a non-empty set of</w:t>
      </w:r>
      <w:r>
        <w:br/>
        <w:t>possible worlds and let w ∈ W be a specific world. The extension function extw(G) maps a universal G to the set of its instances in world w. The extension function ext(G) provides a mapping to the set of instances of the</w:t>
      </w:r>
      <w:r>
        <w:br/>
        <w:t>universal G that exist in all possible worlds, such that ext(G) = U w∈W w ext (G)</w:t>
      </w:r>
      <w:r>
        <w:br/>
      </w:r>
      <w:r>
        <w:br/>
        <w:t>[OWL] ClassAssertion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52c887644007b8e51a1f6e976113707a" w:history="1">
        <w:r w:rsidR="00347871">
          <w:rPr>
            <w:rStyle w:val="Hyperlink"/>
          </w:rPr>
          <w:t>Extent of Context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706" type="#_x0000_t75" alt="195569461.emf" style="width:12pt;height:12pt;visibility:visible;mso-wrap-style:square">
            <v:imagedata r:id="rId10" o:title="195569461"/>
          </v:shape>
        </w:pict>
      </w:r>
      <w:r w:rsidR="00347871">
        <w:t xml:space="preserve"> categorizes</w:t>
      </w:r>
      <w:r w:rsidR="00347871">
        <w:rPr>
          <w:rFonts w:cs="Arial"/>
        </w:rPr>
        <w:fldChar w:fldCharType="begin"/>
      </w:r>
      <w:r w:rsidR="00347871">
        <w:instrText>XE"</w:instrText>
      </w:r>
      <w:r w:rsidR="00347871" w:rsidRPr="00413D75">
        <w:rPr>
          <w:rFonts w:cs="Arial"/>
        </w:rPr>
        <w:instrText>categorizes</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set of things described by a type, the "extent" of the type.</w:t>
      </w:r>
      <w:r>
        <w:br/>
        <w:t>The thing a type &lt;categorizes&gt;  is subject to the &lt;has assertion&gt; propositions of the type.</w:t>
      </w:r>
      <w:r>
        <w:br/>
        <w:t>[FIBO] classifies</w:t>
      </w:r>
    </w:p>
    <w:p w:rsidR="00347871" w:rsidRDefault="00FB4EB2" w:rsidP="00347871">
      <w:pPr>
        <w:ind w:firstLine="720"/>
      </w:pPr>
      <w:r w:rsidRPr="00945284">
        <w:rPr>
          <w:noProof/>
        </w:rPr>
        <w:pict>
          <v:shape id="_x0000_i1705" type="#_x0000_t75" alt="195569461.emf" style="width:12pt;height:12pt;visibility:visible;mso-wrap-style:square">
            <v:imagedata r:id="rId10" o:title="195569461"/>
          </v:shape>
        </w:pict>
      </w:r>
      <w:r w:rsidR="00347871">
        <w:t xml:space="preserve"> has type</w:t>
      </w:r>
      <w:r w:rsidR="00347871">
        <w:rPr>
          <w:rFonts w:cs="Arial"/>
        </w:rPr>
        <w:fldChar w:fldCharType="begin"/>
      </w:r>
      <w:r w:rsidR="00347871">
        <w:instrText>XE"</w:instrText>
      </w:r>
      <w:r w:rsidR="00347871" w:rsidRPr="00413D75">
        <w:rPr>
          <w:rFonts w:cs="Arial"/>
        </w:rPr>
        <w:instrText>has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type that holds for something.</w:t>
      </w:r>
      <w:r>
        <w:br/>
        <w:t xml:space="preserve">Things may have multiple types and these types may change over time. </w:t>
      </w:r>
      <w:r>
        <w:br/>
        <w:t>The &lt;categorized&gt; thing satisfies the constraints of the &lt;has type&gt; type.</w:t>
      </w:r>
      <w:r>
        <w:br/>
        <w:t>[FIBO] isClassifiedBy</w:t>
      </w:r>
      <w:r>
        <w:br/>
        <w:t>[OWL] rdf:type</w:t>
      </w:r>
    </w:p>
    <w:p w:rsidR="00347871" w:rsidRDefault="00347871" w:rsidP="00347871"/>
    <w:p w:rsidR="00347871" w:rsidRDefault="00347871" w:rsidP="00347871">
      <w:pPr>
        <w:pStyle w:val="Heading2"/>
      </w:pPr>
      <w:bookmarkStart w:id="358" w:name="_c91255b734db13a057f78e11bb46f1f7"/>
      <w:bookmarkStart w:id="359" w:name="_Toc477719567"/>
      <w:r>
        <w:t>Class Intersection Type</w:t>
      </w:r>
      <w:bookmarkEnd w:id="358"/>
      <w:bookmarkEnd w:id="359"/>
      <w:r w:rsidRPr="003A31EC">
        <w:rPr>
          <w:rFonts w:cs="Arial"/>
        </w:rPr>
        <w:t xml:space="preserve"> </w:t>
      </w:r>
      <w:r>
        <w:rPr>
          <w:rFonts w:cs="Arial"/>
        </w:rPr>
        <w:fldChar w:fldCharType="begin"/>
      </w:r>
      <w:r>
        <w:instrText>XE"</w:instrText>
      </w:r>
      <w:r w:rsidRPr="00413D75">
        <w:rPr>
          <w:rFonts w:cs="Arial"/>
        </w:rPr>
        <w:instrText>Intersection Type</w:instrText>
      </w:r>
      <w:r>
        <w:instrText>"</w:instrText>
      </w:r>
      <w:r>
        <w:rPr>
          <w:rFonts w:cs="Arial"/>
        </w:rPr>
        <w:fldChar w:fldCharType="end"/>
      </w:r>
      <w:r w:rsidR="009E71B4">
        <w:rPr>
          <w:rFonts w:cs="Arial"/>
        </w:rPr>
        <w:t xml:space="preserve"> </w:t>
      </w:r>
    </w:p>
    <w:p w:rsidR="00347871" w:rsidRDefault="00347871" w:rsidP="00F71BA8">
      <w:r>
        <w:t>An intersection is a type that has an extent which is the complete intersection of the extents of all supertypes. Intersection is a stronger statement than a subtype as a subtype may not be a complete intersection.</w:t>
      </w:r>
      <w:r>
        <w:br/>
      </w:r>
      <w:r>
        <w:br/>
        <w:t xml:space="preserve">[MathWorld] The intersection of two sets A and B is the set of elements common to A and B. This is written A intersection B, and is pronounced "A intersection B" or "A cap B." </w:t>
      </w:r>
      <w:r>
        <w:br/>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dfe1514224ca21cedba7b2b29802db50" w:history="1">
        <w:r w:rsidR="00347871">
          <w:rPr>
            <w:rStyle w:val="Hyperlink"/>
          </w:rPr>
          <w:t>Type</w:t>
        </w:r>
      </w:hyperlink>
    </w:p>
    <w:p w:rsidR="00347871" w:rsidRDefault="00347871" w:rsidP="00347871"/>
    <w:p w:rsidR="00347871" w:rsidRDefault="00347871" w:rsidP="00347871">
      <w:pPr>
        <w:pStyle w:val="Heading2"/>
      </w:pPr>
      <w:bookmarkStart w:id="360" w:name="_dfe1514224ca21cedba7b2b29802db50"/>
      <w:bookmarkStart w:id="361" w:name="_Toc477719568"/>
      <w:r>
        <w:t>Class Type</w:t>
      </w:r>
      <w:bookmarkEnd w:id="360"/>
      <w:bookmarkEnd w:id="361"/>
      <w:r w:rsidRPr="003A31EC">
        <w:rPr>
          <w:rFonts w:cs="Arial"/>
        </w:rPr>
        <w:t xml:space="preserve"> </w:t>
      </w:r>
      <w:r>
        <w:rPr>
          <w:rFonts w:cs="Arial"/>
        </w:rPr>
        <w:fldChar w:fldCharType="begin"/>
      </w:r>
      <w:r>
        <w:instrText>XE"</w:instrText>
      </w:r>
      <w:r w:rsidRPr="00413D75">
        <w:rPr>
          <w:rFonts w:cs="Arial"/>
        </w:rPr>
        <w:instrText>Type</w:instrText>
      </w:r>
      <w:r>
        <w:instrText>"</w:instrText>
      </w:r>
      <w:r>
        <w:rPr>
          <w:rFonts w:cs="Arial"/>
        </w:rPr>
        <w:fldChar w:fldCharType="end"/>
      </w:r>
      <w:r w:rsidR="009E71B4">
        <w:rPr>
          <w:rFonts w:cs="Arial"/>
        </w:rPr>
        <w:t xml:space="preserve"> </w:t>
      </w:r>
    </w:p>
    <w:p w:rsidR="00347871" w:rsidRDefault="00347871" w:rsidP="00F71BA8">
      <w:r>
        <w:t>A &lt;Type&gt; is a categorization of any thing based on specific criteria. The specific criteria may or may not be formalized in a model.</w:t>
      </w:r>
      <w:r>
        <w:br/>
        <w:t>A &lt;Type&gt; &lt;categorizes&gt; a set of &lt;Thing&gt;s which comprises the "extent" of the type.</w:t>
      </w:r>
      <w:r>
        <w:br/>
      </w:r>
      <w:r>
        <w:lastRenderedPageBreak/>
        <w:t>A &lt;Type&gt; is a &lt;Context&gt; where the things it &lt;categorizes&gt; are &lt;in the context&gt; of the &lt;Type&gt;.</w:t>
      </w:r>
      <w:r>
        <w:br/>
      </w:r>
      <w:r>
        <w:br/>
        <w:t xml:space="preserve">[IDEAS] Type: A set (or class) of Things. </w:t>
      </w:r>
      <w:r>
        <w:br/>
        <w:t>[ISO 1087] general concept: concept (3.2.1) which corresponds to two or more objects (3.1.1) which form a group by reason of common properties</w:t>
      </w:r>
      <w:r>
        <w:br/>
        <w:t>[FIBO] Classifier: a standardized classification or delineation for something, per some scheme for such delineation, within a specified context</w:t>
      </w:r>
      <w:r>
        <w:br/>
        <w:t>[FUML] Type</w:t>
      </w:r>
      <w:r>
        <w:br/>
        <w:t>[CL] Type:: logical framework in which expressions in the logic are classified into syntactic or lexical categories (types) and restricted to apply only to arguments of a fixed type</w:t>
      </w:r>
      <w:r>
        <w:br/>
        <w:t>[Guarino1994] Discriminating Predicate</w:t>
      </w:r>
      <w:r>
        <w:br/>
        <w:t>[OWL] Union(rdfs:Class, rdfs:Datatype)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66d62b068053cee3464e1e03e6035eed" w:history="1">
        <w:r w:rsidR="00347871">
          <w:rPr>
            <w:rStyle w:val="Hyperlink"/>
          </w:rPr>
          <w:t>Context</w:t>
        </w:r>
      </w:hyperlink>
      <w:r w:rsidR="00347871">
        <w:t xml:space="preserve">, </w:t>
      </w:r>
      <w:hyperlink w:anchor="_693daf0a0de3f4b82a04aee474c3f151" w:history="1">
        <w:r w:rsidR="00347871">
          <w:rPr>
            <w:rStyle w:val="Hyperlink"/>
          </w:rPr>
          <w:t>Lexical Scope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704" type="#_x0000_t75" alt="2008159292.emf" style="width:12pt;height:12pt;visibility:visible;mso-wrap-style:square">
            <v:imagedata r:id="rId12" o:title="2008159292"/>
          </v:shape>
        </w:pict>
      </w:r>
      <w:r w:rsidR="00347871">
        <w:t xml:space="preserve"> </w:t>
      </w:r>
      <w:r w:rsidR="0061586D">
        <w:t xml:space="preserve"> </w:t>
      </w:r>
      <w:r w:rsidR="00347871">
        <w:t>has supertype</w:t>
      </w:r>
      <w:r w:rsidR="00347871">
        <w:rPr>
          <w:rFonts w:cs="Arial"/>
        </w:rPr>
        <w:fldChar w:fldCharType="begin"/>
      </w:r>
      <w:r w:rsidR="00347871">
        <w:instrText>XE"</w:instrText>
      </w:r>
      <w:r w:rsidR="00347871" w:rsidRPr="00413D75">
        <w:rPr>
          <w:rFonts w:cs="Arial"/>
        </w:rPr>
        <w:instrText>has supertype</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r w:rsidR="00347871" w:rsidRPr="00833C5F">
        <w:rPr>
          <w:i/>
        </w:rPr>
        <w:t>Redefines</w:t>
      </w:r>
      <w:r w:rsidR="00347871">
        <w:t>: categorizes: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Supertypes(s) of a type as defined by generalization rules.</w:t>
      </w:r>
      <w:r>
        <w:br/>
      </w:r>
      <w:r>
        <w:br/>
        <w:t>All statements made about the supertype are true for the subtype. The extent (categorizes) of the subtype  is a subset of the extent of the supertype.</w:t>
      </w:r>
      <w:r>
        <w:br/>
      </w:r>
      <w:r>
        <w:br/>
        <w:t>Has supertype is a a derived association based on generalization rules.</w:t>
      </w:r>
    </w:p>
    <w:p w:rsidR="00347871" w:rsidRDefault="00FB4EB2" w:rsidP="00347871">
      <w:pPr>
        <w:ind w:left="605" w:hanging="245"/>
      </w:pPr>
      <w:r w:rsidRPr="00945284">
        <w:rPr>
          <w:noProof/>
        </w:rPr>
        <w:pict>
          <v:shape id="_x0000_i1703" type="#_x0000_t75" alt="195569461.emf" style="width:12pt;height:12pt;visibility:visible;mso-wrap-style:square">
            <v:imagedata r:id="rId10" o:title="195569461"/>
          </v:shape>
        </w:pict>
      </w:r>
      <w:r w:rsidR="00347871">
        <w:t xml:space="preserve"> </w:t>
      </w:r>
      <w:r w:rsidR="0061586D">
        <w:t xml:space="preserve"> </w:t>
      </w:r>
      <w:r w:rsidR="00347871">
        <w:t>categorizes</w:t>
      </w:r>
      <w:r w:rsidR="00347871">
        <w:rPr>
          <w:rFonts w:cs="Arial"/>
        </w:rPr>
        <w:fldChar w:fldCharType="begin"/>
      </w:r>
      <w:r w:rsidR="00347871">
        <w:instrText>XE"</w:instrText>
      </w:r>
      <w:r w:rsidR="00347871" w:rsidRPr="00413D75">
        <w:rPr>
          <w:rFonts w:cs="Arial"/>
        </w:rPr>
        <w:instrText>categorizes</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   </w:t>
      </w:r>
      <w:r w:rsidR="00347871" w:rsidRPr="00833C5F">
        <w:rPr>
          <w:i/>
        </w:rPr>
        <w:t>Redefines</w:t>
      </w:r>
      <w:r w:rsidR="00347871">
        <w:t>: contextualizes:</w:t>
      </w:r>
      <w:hyperlink w:anchor="_d847ee03faa23264a18dd452d21972fc" w:history="1">
        <w:r w:rsidR="00347871">
          <w:rPr>
            <w:rStyle w:val="Hyperlink"/>
          </w:rPr>
          <w:t>Expression Context</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7930d7b301f56f0155603422a27ad833" w:history="1">
        <w:r w:rsidRPr="00446E2F">
          <w:rPr>
            <w:rStyle w:val="Hyperlink"/>
            <w:color w:val="0066FF"/>
          </w:rPr>
          <w:t>Extent of Type</w:t>
        </w:r>
      </w:hyperlink>
      <w:r w:rsidR="00446E2F">
        <w:t xml:space="preserve"> </w:t>
      </w:r>
    </w:p>
    <w:p w:rsidR="00347871" w:rsidRDefault="00347871" w:rsidP="004E3AD0">
      <w:pPr>
        <w:pStyle w:val="BodyText"/>
        <w:spacing w:before="60" w:after="120"/>
        <w:ind w:firstLine="720"/>
      </w:pPr>
      <w:r>
        <w:t>The set of things described by a type, the "extent" of the type.</w:t>
      </w:r>
      <w:r>
        <w:br/>
        <w:t>The thing a type &lt;categorizes&gt;  is subject to the &lt;has assertion&gt; propositions of the type.</w:t>
      </w:r>
      <w:r>
        <w:br/>
        <w:t>[FIBO] classifies</w:t>
      </w:r>
    </w:p>
    <w:p w:rsidR="00347871" w:rsidRDefault="00FB4EB2" w:rsidP="00347871">
      <w:pPr>
        <w:ind w:left="605" w:hanging="245"/>
      </w:pPr>
      <w:r w:rsidRPr="00945284">
        <w:rPr>
          <w:noProof/>
        </w:rPr>
        <w:pict>
          <v:shape id="_x0000_i1702" type="#_x0000_t75" alt="195569461.emf" style="width:12pt;height:12pt;visibility:visible;mso-wrap-style:square">
            <v:imagedata r:id="rId10" o:title="195569461"/>
          </v:shape>
        </w:pict>
      </w:r>
      <w:r w:rsidR="00347871">
        <w:t xml:space="preserve"> </w:t>
      </w:r>
      <w:r w:rsidR="0061586D">
        <w:t xml:space="preserve"> </w:t>
      </w:r>
      <w:r w:rsidR="00347871">
        <w:t>has property</w:t>
      </w:r>
      <w:r w:rsidR="00347871">
        <w:rPr>
          <w:rFonts w:cs="Arial"/>
        </w:rPr>
        <w:fldChar w:fldCharType="begin"/>
      </w:r>
      <w:r w:rsidR="00347871">
        <w:instrText>XE"</w:instrText>
      </w:r>
      <w:r w:rsidR="00347871" w:rsidRPr="00413D75">
        <w:rPr>
          <w:rFonts w:cs="Arial"/>
        </w:rPr>
        <w:instrText>has property</w:instrText>
      </w:r>
      <w:r w:rsidR="00347871">
        <w:instrText>"</w:instrText>
      </w:r>
      <w:r w:rsidR="00347871">
        <w:rPr>
          <w:rFonts w:cs="Arial"/>
        </w:rPr>
        <w:fldChar w:fldCharType="end"/>
      </w:r>
      <w:r w:rsidR="00347871">
        <w:t xml:space="preserve"> : </w:t>
      </w:r>
      <w:hyperlink w:anchor="_aec2b4f875c8e48059ff0f3cf4fdb05d" w:history="1">
        <w:r w:rsidR="00347871">
          <w:rPr>
            <w:rStyle w:val="Hyperlink"/>
          </w:rPr>
          <w:t>Property Type</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fb9773c1339db51431ac49244bf66cf0" w:history="1">
        <w:r w:rsidRPr="00446E2F">
          <w:rPr>
            <w:rStyle w:val="Hyperlink"/>
            <w:color w:val="0066FF"/>
          </w:rPr>
          <w:t>Properties Relationship</w:t>
        </w:r>
      </w:hyperlink>
      <w:r w:rsidR="00446E2F">
        <w:t xml:space="preserve"> </w:t>
      </w:r>
    </w:p>
    <w:p w:rsidR="00347871" w:rsidRDefault="00347871" w:rsidP="004E3AD0">
      <w:pPr>
        <w:pStyle w:val="BodyText"/>
        <w:spacing w:before="60" w:after="120"/>
        <w:ind w:firstLine="720"/>
      </w:pPr>
      <w:r>
        <w:t>A property of a structured type such that there may be bindings of a thing to instances of the structured type with reference to the property which defines the semantics of the bound thing withing the context of the structure.</w:t>
      </w:r>
      <w:r>
        <w:br/>
        <w:t>[FUML] feature</w:t>
      </w:r>
      <w:r>
        <w:br/>
        <w:t>[UML] memberEnd. attribute (of classifier).</w:t>
      </w:r>
    </w:p>
    <w:p w:rsidR="00347871" w:rsidRDefault="00FB4EB2" w:rsidP="00347871">
      <w:pPr>
        <w:ind w:left="605" w:hanging="245"/>
      </w:pPr>
      <w:r w:rsidRPr="00945284">
        <w:rPr>
          <w:noProof/>
        </w:rPr>
        <w:pict>
          <v:shape id="_x0000_i1701" type="#_x0000_t75" alt="195569461.emf" style="width:12pt;height:12pt;visibility:visible;mso-wrap-style:square">
            <v:imagedata r:id="rId10" o:title="195569461"/>
          </v:shape>
        </w:pict>
      </w:r>
      <w:r w:rsidR="00347871">
        <w:t xml:space="preserve"> </w:t>
      </w:r>
      <w:r w:rsidR="007A366F">
        <w:t>&lt;&lt;Sufficient&gt;&gt;</w:t>
      </w:r>
      <w:r w:rsidR="0061586D">
        <w:t xml:space="preserve"> </w:t>
      </w:r>
      <w:r w:rsidR="00347871">
        <w:t>asserts pattern</w:t>
      </w:r>
      <w:r w:rsidR="00347871">
        <w:rPr>
          <w:rFonts w:cs="Arial"/>
        </w:rPr>
        <w:fldChar w:fldCharType="begin"/>
      </w:r>
      <w:r w:rsidR="00347871">
        <w:instrText>XE"</w:instrText>
      </w:r>
      <w:r w:rsidR="00347871" w:rsidRPr="00413D75">
        <w:rPr>
          <w:rFonts w:cs="Arial"/>
        </w:rPr>
        <w:instrText>asserts pattern</w:instrText>
      </w:r>
      <w:r w:rsidR="00347871">
        <w:instrText>"</w:instrText>
      </w:r>
      <w:r w:rsidR="00347871">
        <w:rPr>
          <w:rFonts w:cs="Arial"/>
        </w:rPr>
        <w:fldChar w:fldCharType="end"/>
      </w:r>
      <w:r w:rsidR="00347871">
        <w:t xml:space="preserve"> : </w:t>
      </w:r>
      <w:hyperlink w:anchor="_d887c32e4bfb53e43fcdbf0a0fa25c0f" w:history="1">
        <w:r w:rsidR="00347871">
          <w:rPr>
            <w:rStyle w:val="Hyperlink"/>
          </w:rPr>
          <w:t>Pattern of Type</w:t>
        </w:r>
      </w:hyperlink>
      <w:r w:rsidR="00347871">
        <w:t xml:space="preserve"> [0..*]   </w:t>
      </w:r>
      <w:r w:rsidR="00347871" w:rsidRPr="00833C5F">
        <w:rPr>
          <w:i/>
        </w:rPr>
        <w:t>Subsets</w:t>
      </w:r>
      <w:r w:rsidR="00347871">
        <w:t>: asserts:</w:t>
      </w:r>
      <w:hyperlink w:anchor="_3bd7c7d249201ad6f2447c6d182ba7f1" w:history="1">
        <w:r w:rsidR="00347871">
          <w:rPr>
            <w:rStyle w:val="Hyperlink"/>
          </w:rPr>
          <w:t>Proposition</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c626cad4685e2f60e9e1375bf07a99b6" w:history="1">
        <w:r w:rsidRPr="00446E2F">
          <w:rPr>
            <w:rStyle w:val="Hyperlink"/>
            <w:color w:val="0066FF"/>
          </w:rPr>
          <w:t>Subject of Pattern Relationship</w:t>
        </w:r>
      </w:hyperlink>
      <w:r w:rsidR="00446E2F">
        <w:t xml:space="preserve"> </w:t>
      </w:r>
    </w:p>
    <w:p w:rsidR="00347871" w:rsidRDefault="00347871" w:rsidP="004E3AD0">
      <w:pPr>
        <w:pStyle w:val="BodyText"/>
        <w:spacing w:before="60" w:after="120"/>
        <w:ind w:firstLine="720"/>
      </w:pPr>
      <w:r>
        <w:t>A pattern asserted for all instances of a type. Where the pattern includes parts, the type defines a composition.</w:t>
      </w:r>
    </w:p>
    <w:p w:rsidR="00347871" w:rsidRDefault="00FB4EB2" w:rsidP="00347871">
      <w:pPr>
        <w:ind w:left="605" w:hanging="245"/>
      </w:pPr>
      <w:r w:rsidRPr="00945284">
        <w:rPr>
          <w:noProof/>
        </w:rPr>
        <w:pict>
          <v:shape id="_x0000_i1700" type="#_x0000_t75" alt="195569461.emf" style="width:12pt;height:12pt;visibility:visible;mso-wrap-style:square">
            <v:imagedata r:id="rId10" o:title="195569461"/>
          </v:shape>
        </w:pict>
      </w:r>
      <w:r w:rsidR="00347871">
        <w:t xml:space="preserve"> </w:t>
      </w:r>
      <w:r w:rsidR="0061586D">
        <w:t xml:space="preserve"> </w:t>
      </w:r>
      <w:r w:rsidR="00347871">
        <w:t>has covering</w:t>
      </w:r>
      <w:r w:rsidR="00347871">
        <w:rPr>
          <w:rFonts w:cs="Arial"/>
        </w:rPr>
        <w:fldChar w:fldCharType="begin"/>
      </w:r>
      <w:r w:rsidR="00347871">
        <w:instrText>XE"</w:instrText>
      </w:r>
      <w:r w:rsidR="00347871" w:rsidRPr="00413D75">
        <w:rPr>
          <w:rFonts w:cs="Arial"/>
        </w:rPr>
        <w:instrText>has covering</w:instrText>
      </w:r>
      <w:r w:rsidR="00347871">
        <w:instrText>"</w:instrText>
      </w:r>
      <w:r w:rsidR="00347871">
        <w:rPr>
          <w:rFonts w:cs="Arial"/>
        </w:rPr>
        <w:fldChar w:fldCharType="end"/>
      </w:r>
      <w:r w:rsidR="00347871">
        <w:t xml:space="preserve"> : </w:t>
      </w:r>
      <w:hyperlink w:anchor="_507049575ebfa9f535e8f25db14a0760" w:history="1">
        <w:r w:rsidR="00347871">
          <w:rPr>
            <w:rStyle w:val="Hyperlink"/>
          </w:rPr>
          <w:t>Covering Constraint</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a1274ebc0020cb18816512f705fdac69" w:history="1">
        <w:r w:rsidRPr="00446E2F">
          <w:rPr>
            <w:rStyle w:val="Hyperlink"/>
            <w:color w:val="0066FF"/>
          </w:rPr>
          <w:t>Covering Constraint</w:t>
        </w:r>
      </w:hyperlink>
      <w:r w:rsidR="00446E2F">
        <w:t xml:space="preserve"> </w:t>
      </w:r>
    </w:p>
    <w:p w:rsidR="00347871" w:rsidRDefault="00347871" w:rsidP="004E3AD0">
      <w:pPr>
        <w:pStyle w:val="BodyText"/>
        <w:spacing w:before="60" w:after="120"/>
        <w:ind w:firstLine="720"/>
      </w:pPr>
      <w:r>
        <w:t>Covering constraints of a type.</w:t>
      </w:r>
    </w:p>
    <w:p w:rsidR="00347871" w:rsidRDefault="00FB4EB2" w:rsidP="00347871">
      <w:pPr>
        <w:ind w:left="605" w:hanging="245"/>
      </w:pPr>
      <w:r w:rsidRPr="00945284">
        <w:rPr>
          <w:noProof/>
        </w:rPr>
        <w:pict>
          <v:shape id="_x0000_i1699" type="#_x0000_t75" alt="195569461.emf" style="width:12pt;height:12pt;visibility:visible;mso-wrap-style:square">
            <v:imagedata r:id="rId10" o:title="195569461"/>
          </v:shape>
        </w:pict>
      </w:r>
      <w:r w:rsidR="00347871">
        <w:t xml:space="preserve"> </w:t>
      </w:r>
      <w:r w:rsidR="0061586D">
        <w:t xml:space="preserve"> </w:t>
      </w:r>
      <w:r w:rsidR="00347871">
        <w:t>has specialization</w:t>
      </w:r>
      <w:r w:rsidR="00347871">
        <w:rPr>
          <w:rFonts w:cs="Arial"/>
        </w:rPr>
        <w:fldChar w:fldCharType="begin"/>
      </w:r>
      <w:r w:rsidR="00347871">
        <w:instrText>XE"</w:instrText>
      </w:r>
      <w:r w:rsidR="00347871" w:rsidRPr="00413D75">
        <w:rPr>
          <w:rFonts w:cs="Arial"/>
        </w:rPr>
        <w:instrText>has specialization</w:instrText>
      </w:r>
      <w:r w:rsidR="00347871">
        <w:instrText>"</w:instrText>
      </w:r>
      <w:r w:rsidR="00347871">
        <w:rPr>
          <w:rFonts w:cs="Arial"/>
        </w:rPr>
        <w:fldChar w:fldCharType="end"/>
      </w:r>
      <w:r w:rsidR="00347871">
        <w:t xml:space="preserve"> : </w:t>
      </w:r>
      <w:hyperlink w:anchor="_5f3998cf1a072f724861db93cee66cbf" w:history="1">
        <w:r w:rsidR="00347871">
          <w:rPr>
            <w:rStyle w:val="Hyperlink"/>
          </w:rPr>
          <w:t>Generalization Constraint</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d7269c662fe37a3e417f52a430bbe220" w:history="1">
        <w:r w:rsidRPr="00446E2F">
          <w:rPr>
            <w:rStyle w:val="Hyperlink"/>
            <w:color w:val="0066FF"/>
          </w:rPr>
          <w:t>Generalization</w:t>
        </w:r>
      </w:hyperlink>
      <w:r w:rsidR="00446E2F">
        <w:t xml:space="preserve"> </w:t>
      </w:r>
    </w:p>
    <w:p w:rsidR="00347871" w:rsidRDefault="00347871" w:rsidP="004E3AD0">
      <w:pPr>
        <w:pStyle w:val="BodyText"/>
        <w:spacing w:before="60" w:after="120"/>
        <w:ind w:firstLine="720"/>
      </w:pPr>
      <w:r>
        <w:t>Specialization rules for a type.</w:t>
      </w:r>
    </w:p>
    <w:p w:rsidR="00347871" w:rsidRDefault="00FB4EB2" w:rsidP="00347871">
      <w:pPr>
        <w:ind w:left="605" w:hanging="245"/>
      </w:pPr>
      <w:r w:rsidRPr="00945284">
        <w:rPr>
          <w:noProof/>
        </w:rPr>
        <w:pict>
          <v:shape id="_x0000_i1698" type="#_x0000_t75" alt="195569461.emf" style="width:12pt;height:12pt;visibility:visible;mso-wrap-style:square">
            <v:imagedata r:id="rId10" o:title="195569461"/>
          </v:shape>
        </w:pict>
      </w:r>
      <w:r w:rsidR="00347871">
        <w:t xml:space="preserve"> </w:t>
      </w:r>
      <w:r w:rsidR="0061586D">
        <w:t xml:space="preserve"> </w:t>
      </w:r>
      <w:r w:rsidR="00347871">
        <w:t>has multiplicity</w:t>
      </w:r>
      <w:r w:rsidR="00347871">
        <w:rPr>
          <w:rFonts w:cs="Arial"/>
        </w:rPr>
        <w:fldChar w:fldCharType="begin"/>
      </w:r>
      <w:r w:rsidR="00347871">
        <w:instrText>XE"</w:instrText>
      </w:r>
      <w:r w:rsidR="00347871" w:rsidRPr="00413D75">
        <w:rPr>
          <w:rFonts w:cs="Arial"/>
        </w:rPr>
        <w:instrText>has multiplicity</w:instrText>
      </w:r>
      <w:r w:rsidR="00347871">
        <w:instrText>"</w:instrText>
      </w:r>
      <w:r w:rsidR="00347871">
        <w:rPr>
          <w:rFonts w:cs="Arial"/>
        </w:rPr>
        <w:fldChar w:fldCharType="end"/>
      </w:r>
      <w:r w:rsidR="00347871">
        <w:t xml:space="preserve"> : </w:t>
      </w:r>
      <w:hyperlink w:anchor="_4ff1432ad36ac8beb6cbb7e9323d9f24" w:history="1">
        <w:r w:rsidR="00347871">
          <w:rPr>
            <w:rStyle w:val="Hyperlink"/>
          </w:rPr>
          <w:t>Multiplicity Constraint</w:t>
        </w:r>
      </w:hyperlink>
      <w:r w:rsidR="00347871">
        <w:t xml:space="preserve"> [*]   </w:t>
      </w:r>
      <w:r w:rsidR="00347871" w:rsidRPr="00833C5F">
        <w:rPr>
          <w:i/>
        </w:rPr>
        <w:t>Subsets</w:t>
      </w:r>
      <w:r w:rsidR="00347871">
        <w:t>: constrained by:</w:t>
      </w:r>
      <w:hyperlink w:anchor="_82919e40af9ad2e13647e9d37bbf0956" w:history="1">
        <w:r w:rsidR="00347871">
          <w:rPr>
            <w:rStyle w:val="Hyperlink"/>
          </w:rPr>
          <w:t>Rule</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21d6541333265d82edbd9c7ea84ff00f" w:history="1">
        <w:r w:rsidRPr="00446E2F">
          <w:rPr>
            <w:rStyle w:val="Hyperlink"/>
            <w:color w:val="0066FF"/>
          </w:rPr>
          <w:t>Multiplicity Target</w:t>
        </w:r>
      </w:hyperlink>
      <w:r w:rsidR="00446E2F">
        <w:t xml:space="preserve"> </w:t>
      </w:r>
    </w:p>
    <w:p w:rsidR="00347871" w:rsidRDefault="00347871" w:rsidP="004E3AD0">
      <w:pPr>
        <w:pStyle w:val="BodyText"/>
        <w:spacing w:before="60" w:after="120"/>
        <w:ind w:firstLine="720"/>
      </w:pPr>
      <w:r>
        <w:t>Multiplicity constraint of a type or property.</w:t>
      </w:r>
    </w:p>
    <w:p w:rsidR="00347871" w:rsidRDefault="00FB4EB2" w:rsidP="00347871">
      <w:pPr>
        <w:ind w:left="605" w:hanging="245"/>
      </w:pPr>
      <w:r w:rsidRPr="00945284">
        <w:rPr>
          <w:noProof/>
        </w:rPr>
        <w:pict>
          <v:shape id="_x0000_i1697" type="#_x0000_t75" alt="195569461.emf" style="width:12pt;height:12pt;visibility:visible;mso-wrap-style:square">
            <v:imagedata r:id="rId10" o:title="195569461"/>
          </v:shape>
        </w:pict>
      </w:r>
      <w:r w:rsidR="00347871">
        <w:t xml:space="preserve"> </w:t>
      </w:r>
      <w:r w:rsidR="0061586D">
        <w:t xml:space="preserve"> </w:t>
      </w:r>
      <w:r w:rsidR="00347871">
        <w:t>properties of type</w:t>
      </w:r>
      <w:r w:rsidR="00347871">
        <w:rPr>
          <w:rFonts w:cs="Arial"/>
        </w:rPr>
        <w:fldChar w:fldCharType="begin"/>
      </w:r>
      <w:r w:rsidR="00347871">
        <w:instrText>XE"</w:instrText>
      </w:r>
      <w:r w:rsidR="00347871" w:rsidRPr="00413D75">
        <w:rPr>
          <w:rFonts w:cs="Arial"/>
        </w:rPr>
        <w:instrText>properties of type</w:instrText>
      </w:r>
      <w:r w:rsidR="00347871">
        <w:instrText>"</w:instrText>
      </w:r>
      <w:r w:rsidR="00347871">
        <w:rPr>
          <w:rFonts w:cs="Arial"/>
        </w:rPr>
        <w:fldChar w:fldCharType="end"/>
      </w:r>
      <w:r w:rsidR="00347871">
        <w:t xml:space="preserve"> : </w:t>
      </w:r>
      <w:hyperlink w:anchor="_3e4d7d36a3b2cb4c9b85c1b88930178a" w:history="1">
        <w:r w:rsidR="00347871">
          <w:rPr>
            <w:rStyle w:val="Hyperlink"/>
          </w:rPr>
          <w:t>Property Type Constraint</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21a81395f43285b5cc64ed921bc787b7" w:history="1">
        <w:r w:rsidRPr="00446E2F">
          <w:rPr>
            <w:rStyle w:val="Hyperlink"/>
            <w:color w:val="0066FF"/>
          </w:rPr>
          <w:t>Property Type</w:t>
        </w:r>
      </w:hyperlink>
      <w:r w:rsidR="00446E2F">
        <w:t xml:space="preserve"> </w:t>
      </w:r>
    </w:p>
    <w:p w:rsidR="00347871" w:rsidRDefault="00347871" w:rsidP="004E3AD0">
      <w:pPr>
        <w:pStyle w:val="BodyText"/>
        <w:spacing w:before="60" w:after="120"/>
        <w:ind w:firstLine="720"/>
      </w:pPr>
      <w:r>
        <w:lastRenderedPageBreak/>
        <w:t>Properties typed by a type</w:t>
      </w:r>
    </w:p>
    <w:p w:rsidR="00347871" w:rsidRDefault="00FB4EB2" w:rsidP="00347871">
      <w:pPr>
        <w:ind w:left="605" w:hanging="245"/>
      </w:pPr>
      <w:r w:rsidRPr="00945284">
        <w:rPr>
          <w:noProof/>
        </w:rPr>
        <w:pict>
          <v:shape id="_x0000_i1696" type="#_x0000_t75" alt="195569461.emf" style="width:12pt;height:12pt;visibility:visible;mso-wrap-style:square">
            <v:imagedata r:id="rId10" o:title="195569461"/>
          </v:shape>
        </w:pict>
      </w:r>
      <w:r w:rsidR="00347871">
        <w:t xml:space="preserve"> </w:t>
      </w:r>
      <w:r w:rsidR="0061586D">
        <w:t xml:space="preserve"> </w:t>
      </w:r>
      <w:r w:rsidR="00347871">
        <w:t>recording types</w:t>
      </w:r>
      <w:r w:rsidR="00347871">
        <w:rPr>
          <w:rFonts w:cs="Arial"/>
        </w:rPr>
        <w:fldChar w:fldCharType="begin"/>
      </w:r>
      <w:r w:rsidR="00347871">
        <w:instrText>XE"</w:instrText>
      </w:r>
      <w:r w:rsidR="00347871" w:rsidRPr="00413D75">
        <w:rPr>
          <w:rFonts w:cs="Arial"/>
        </w:rPr>
        <w:instrText>recording types</w:instrText>
      </w:r>
      <w:r w:rsidR="00347871">
        <w:instrText>"</w:instrText>
      </w:r>
      <w:r w:rsidR="00347871">
        <w:rPr>
          <w:rFonts w:cs="Arial"/>
        </w:rPr>
        <w:fldChar w:fldCharType="end"/>
      </w:r>
      <w:r w:rsidR="00347871">
        <w:t xml:space="preserve"> : </w:t>
      </w:r>
      <w:hyperlink w:anchor="_d2ebf1b96697234b6aef9b3bfac15784" w:history="1">
        <w:r w:rsidR="00347871">
          <w:rPr>
            <w:rStyle w:val="Hyperlink"/>
          </w:rPr>
          <w:t>Record Type</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2ffd5a5edf7ccd88a45abb5fffbd45d8" w:history="1">
        <w:r w:rsidRPr="00446E2F">
          <w:rPr>
            <w:rStyle w:val="Hyperlink"/>
            <w:color w:val="0066FF"/>
          </w:rPr>
          <w:t>Subject of Record Type</w:t>
        </w:r>
      </w:hyperlink>
      <w:r w:rsidR="00446E2F">
        <w:t xml:space="preserve"> </w:t>
      </w:r>
    </w:p>
    <w:p w:rsidR="00347871" w:rsidRDefault="00347871" w:rsidP="004E3AD0">
      <w:pPr>
        <w:pStyle w:val="BodyText"/>
        <w:spacing w:before="60" w:after="120"/>
        <w:ind w:firstLine="720"/>
      </w:pPr>
      <w:r>
        <w:t>Record for a thing.</w:t>
      </w:r>
    </w:p>
    <w:p w:rsidR="00347871" w:rsidRDefault="00FB4EB2" w:rsidP="00347871">
      <w:pPr>
        <w:ind w:left="605" w:hanging="245"/>
      </w:pPr>
      <w:r w:rsidRPr="00945284">
        <w:rPr>
          <w:noProof/>
        </w:rPr>
        <w:pict>
          <v:shape id="_x0000_i1695" type="#_x0000_t75" alt="195569461.emf" style="width:12pt;height:12pt;visibility:visible;mso-wrap-style:square">
            <v:imagedata r:id="rId10" o:title="195569461"/>
          </v:shape>
        </w:pict>
      </w:r>
      <w:r w:rsidR="00347871">
        <w:t xml:space="preserve"> </w:t>
      </w:r>
      <w:r w:rsidR="0061586D">
        <w:t xml:space="preserve"> </w:t>
      </w:r>
      <w:r w:rsidR="00347871">
        <w:t>has generalization</w:t>
      </w:r>
      <w:r w:rsidR="00347871">
        <w:rPr>
          <w:rFonts w:cs="Arial"/>
        </w:rPr>
        <w:fldChar w:fldCharType="begin"/>
      </w:r>
      <w:r w:rsidR="00347871">
        <w:instrText>XE"</w:instrText>
      </w:r>
      <w:r w:rsidR="00347871" w:rsidRPr="00413D75">
        <w:rPr>
          <w:rFonts w:cs="Arial"/>
        </w:rPr>
        <w:instrText>has generalization</w:instrText>
      </w:r>
      <w:r w:rsidR="00347871">
        <w:instrText>"</w:instrText>
      </w:r>
      <w:r w:rsidR="00347871">
        <w:rPr>
          <w:rFonts w:cs="Arial"/>
        </w:rPr>
        <w:fldChar w:fldCharType="end"/>
      </w:r>
      <w:r w:rsidR="00347871">
        <w:t xml:space="preserve"> : </w:t>
      </w:r>
      <w:hyperlink w:anchor="_5f3998cf1a072f724861db93cee66cbf" w:history="1">
        <w:r w:rsidR="00347871">
          <w:rPr>
            <w:rStyle w:val="Hyperlink"/>
          </w:rPr>
          <w:t>Generalization Constraint</w:t>
        </w:r>
      </w:hyperlink>
      <w:r w:rsidR="00347871">
        <w:t xml:space="preserve"> [*]   </w:t>
      </w:r>
      <w:r w:rsidR="00347871" w:rsidRPr="00833C5F">
        <w:rPr>
          <w:i/>
        </w:rPr>
        <w:t>Subsets</w:t>
      </w:r>
      <w:r w:rsidR="00347871">
        <w:t>: constrained by:</w:t>
      </w:r>
      <w:hyperlink w:anchor="_82919e40af9ad2e13647e9d37bbf0956" w:history="1">
        <w:r w:rsidR="00347871">
          <w:rPr>
            <w:rStyle w:val="Hyperlink"/>
          </w:rPr>
          <w:t>Rule</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41c2b6fb1f0e7f7bc2f2e429d762af6f" w:history="1">
        <w:r w:rsidRPr="00446E2F">
          <w:rPr>
            <w:rStyle w:val="Hyperlink"/>
            <w:color w:val="0066FF"/>
          </w:rPr>
          <w:t>Specialization</w:t>
        </w:r>
      </w:hyperlink>
      <w:r w:rsidR="00446E2F">
        <w:t xml:space="preserve"> </w:t>
      </w:r>
    </w:p>
    <w:p w:rsidR="00347871" w:rsidRDefault="00347871" w:rsidP="004E3AD0">
      <w:pPr>
        <w:pStyle w:val="BodyText"/>
        <w:spacing w:before="60" w:after="120"/>
        <w:ind w:firstLine="720"/>
      </w:pPr>
      <w:r>
        <w:t>Generalization rules for a type</w:t>
      </w:r>
    </w:p>
    <w:p w:rsidR="00347871" w:rsidRDefault="00347871" w:rsidP="00347871"/>
    <w:p w:rsidR="00347871" w:rsidRDefault="00347871" w:rsidP="00347871">
      <w:pPr>
        <w:pStyle w:val="Heading2"/>
      </w:pPr>
      <w:bookmarkStart w:id="362" w:name="_d66d6908f5a54be40f6d84fd99625872"/>
      <w:bookmarkStart w:id="363" w:name="_Toc477719569"/>
      <w:r>
        <w:t>Class Union Type</w:t>
      </w:r>
      <w:bookmarkEnd w:id="362"/>
      <w:bookmarkEnd w:id="363"/>
      <w:r w:rsidRPr="003A31EC">
        <w:rPr>
          <w:rFonts w:cs="Arial"/>
        </w:rPr>
        <w:t xml:space="preserve"> </w:t>
      </w:r>
      <w:r>
        <w:rPr>
          <w:rFonts w:cs="Arial"/>
        </w:rPr>
        <w:fldChar w:fldCharType="begin"/>
      </w:r>
      <w:r>
        <w:instrText>XE"</w:instrText>
      </w:r>
      <w:r w:rsidRPr="00413D75">
        <w:rPr>
          <w:rFonts w:cs="Arial"/>
        </w:rPr>
        <w:instrText>Union Type</w:instrText>
      </w:r>
      <w:r>
        <w:instrText>"</w:instrText>
      </w:r>
      <w:r>
        <w:rPr>
          <w:rFonts w:cs="Arial"/>
        </w:rPr>
        <w:fldChar w:fldCharType="end"/>
      </w:r>
      <w:r w:rsidR="009E71B4">
        <w:rPr>
          <w:rFonts w:cs="Arial"/>
        </w:rPr>
        <w:t xml:space="preserve"> </w:t>
      </w:r>
    </w:p>
    <w:p w:rsidR="00347871" w:rsidRDefault="00347871" w:rsidP="00F71BA8">
      <w:r>
        <w:t xml:space="preserve">A Union is a type that has an extent which is the complete union of the extents of all types that specialize the Union. </w:t>
      </w:r>
      <w:r>
        <w:br/>
      </w:r>
      <w:r>
        <w:br/>
        <w:t>[FIBO] Logical Unions</w:t>
      </w:r>
      <w:r>
        <w:br/>
      </w:r>
      <w:r>
        <w:br/>
        <w:t xml:space="preserve">[MathWorld] Given two sets A and B, the union is the set that contains elements or objects that belong to either A or to B or to both.  We write A È B </w:t>
      </w:r>
      <w:r>
        <w:br/>
      </w:r>
      <w:r>
        <w:br/>
        <w:t>[OWL] ObjectUnionOf( ObjectUnionOf, DataUnionOf)</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dfe1514224ca21cedba7b2b29802db50" w:history="1">
        <w:r w:rsidR="00347871">
          <w:rPr>
            <w:rStyle w:val="Hyperlink"/>
          </w:rPr>
          <w:t>Type</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364" w:name="_Toc477719570"/>
      <w:r>
        <w:t>SMIF Conceptual Model::Values</w:t>
      </w:r>
      <w:bookmarkEnd w:id="364"/>
    </w:p>
    <w:p w:rsidR="00DF4646" w:rsidRDefault="00CC4F8E">
      <w:r>
        <w:t>The values package defines the concepts of values and quantities expressed in units.</w:t>
      </w:r>
    </w:p>
    <w:p w:rsidR="00DF4646" w:rsidRDefault="00CC4F8E">
      <w:r>
        <w:t xml:space="preserve"> </w:t>
      </w:r>
    </w:p>
    <w:p w:rsidR="00DF4646" w:rsidRDefault="00CC4F8E">
      <w:r>
        <w:t>Values may be differentiated from entities in that values have no independent lifetime or "identity" other than the value its self. E.g. the number 5 "just is" and can't be changed. Properties and relations referencing values can, of course, change but the</w:t>
      </w:r>
      <w:r>
        <w:t xml:space="preserve"> values are constant.</w:t>
      </w:r>
    </w:p>
    <w:p w:rsidR="00DF4646" w:rsidRDefault="00CC4F8E">
      <w:r>
        <w:t>The failure to properly express units in data models often results in errors, inefficiencies and risk. Translation and federations between models, schema and data sources that is not cognizant of the units used would be even more erro</w:t>
      </w:r>
      <w:r>
        <w:t xml:space="preserve">r prone and risky. For example, what does “Speed limit 50” mean? For these reasons the SMIF language provides specific support for specifying quantity kinds and unit types in conceptual, logical and physical models. The SMIF mapping rules may then perform </w:t>
      </w:r>
      <w:r>
        <w:t>the appropriate unit conversions.</w:t>
      </w:r>
    </w:p>
    <w:p w:rsidR="00DF4646" w:rsidRDefault="00CC4F8E">
      <w:r>
        <w:t>The foundation of information specification in SMIF at all levels is the type system. Types specified for all properties and relations involving values must match the types of the related values. The concepts of units and values as defined in "VIM" [JCGM 2</w:t>
      </w:r>
      <w:r>
        <w:t xml:space="preserve">00-2008] is used as the basis for defining the types used in SMIF to guarantee type safety of quantities across different representations. Since many existing models and schema do not include well defined units some effort may be required to find and then </w:t>
      </w:r>
      <w:r>
        <w:t>specify the implicit units based on documentation, SME interviews or inspection of data or source code. It is recommended that the units used by external models and schema be determined prior to attempting federation and integration of information based on</w:t>
      </w:r>
      <w:r>
        <w:t xml:space="preserve"> those models or schema.</w:t>
      </w:r>
    </w:p>
    <w:p w:rsidR="00DF4646" w:rsidRDefault="00CC4F8E">
      <w:r>
        <w:rPr>
          <w:b/>
          <w:bCs/>
          <w:u w:val="single"/>
        </w:rPr>
        <w:t>VIM [JCGM 200-2008] concepts of quantities and units</w:t>
      </w:r>
    </w:p>
    <w:p w:rsidR="00DF4646" w:rsidRDefault="00CC4F8E">
      <w:r>
        <w:t>VIM defines</w:t>
      </w:r>
    </w:p>
    <w:p w:rsidR="00DF4646" w:rsidRDefault="00CC4F8E">
      <w:pPr>
        <w:numPr>
          <w:ilvl w:val="0"/>
          <w:numId w:val="30"/>
        </w:numPr>
      </w:pPr>
      <w:r>
        <w:t>quantity: property of a phenomenon, body, or substance, where the property has a magnitude that can be expressed as a number and a reference [ed. to a unit]</w:t>
      </w:r>
    </w:p>
    <w:p w:rsidR="00DF4646" w:rsidRDefault="00CC4F8E">
      <w:pPr>
        <w:numPr>
          <w:ilvl w:val="0"/>
          <w:numId w:val="30"/>
        </w:numPr>
      </w:pPr>
      <w:r>
        <w:t>kind of q</w:t>
      </w:r>
      <w:r>
        <w:t>uantity (kind): aspect common to mutually comparable quantities</w:t>
      </w:r>
    </w:p>
    <w:p w:rsidR="00DF4646" w:rsidRDefault="00CC4F8E">
      <w:pPr>
        <w:numPr>
          <w:ilvl w:val="0"/>
          <w:numId w:val="30"/>
        </w:numPr>
      </w:pPr>
      <w:r>
        <w:t>measurement unit (unit): real scalar quantity, defined and adopted by convention, with which any other quantity of the same kind can be compared to express the ratio of the two quantities as a</w:t>
      </w:r>
      <w:r>
        <w:t xml:space="preserve"> number</w:t>
      </w:r>
    </w:p>
    <w:p w:rsidR="00DF4646" w:rsidRDefault="00CC4F8E">
      <w:r>
        <w:rPr>
          <w:b/>
          <w:bCs/>
          <w:u w:val="single"/>
        </w:rPr>
        <w:t>SMIF concepts of quantities and units</w:t>
      </w:r>
    </w:p>
    <w:p w:rsidR="00DF4646" w:rsidRDefault="00CC4F8E">
      <w:r>
        <w:t>SMIF uses the VIM concepts to define "quantity values" and types to capture the quantity kind and unit. Types are defined for each Unit. The goals for this type based approach are:</w:t>
      </w:r>
    </w:p>
    <w:p w:rsidR="00DF4646" w:rsidRDefault="00CC4F8E">
      <w:pPr>
        <w:numPr>
          <w:ilvl w:val="0"/>
          <w:numId w:val="31"/>
        </w:numPr>
      </w:pPr>
      <w:r>
        <w:t>That it is clearly grounded i</w:t>
      </w:r>
      <w:r>
        <w:t>n semantics as defined in VIM</w:t>
      </w:r>
    </w:p>
    <w:p w:rsidR="00DF4646" w:rsidRDefault="00CC4F8E">
      <w:pPr>
        <w:numPr>
          <w:ilvl w:val="0"/>
          <w:numId w:val="31"/>
        </w:numPr>
      </w:pPr>
      <w:r>
        <w:t>That a type may be used to specify the range of a property or relation involving unit based values.</w:t>
      </w:r>
    </w:p>
    <w:p w:rsidR="00DF4646" w:rsidRDefault="00CC4F8E">
      <w:pPr>
        <w:numPr>
          <w:ilvl w:val="0"/>
          <w:numId w:val="31"/>
        </w:numPr>
      </w:pPr>
      <w:r>
        <w:t>That a quantity value (e.g. 5 grams) be representable as a simple number with a type.</w:t>
      </w:r>
    </w:p>
    <w:p w:rsidR="00DF4646" w:rsidRDefault="00CC4F8E">
      <w:pPr>
        <w:numPr>
          <w:ilvl w:val="0"/>
          <w:numId w:val="31"/>
        </w:numPr>
      </w:pPr>
      <w:r>
        <w:t>That there is a clear type hierarchy sta</w:t>
      </w:r>
      <w:r>
        <w:t>rting with a representationally independent type in a conceptual model (e.g. mass) that can be further specialized to a specific unit in a logical model (e.g. grams) and further specialized to be represented by a physical data type (e.g. “double”).</w:t>
      </w:r>
    </w:p>
    <w:p w:rsidR="00DF4646" w:rsidRDefault="00CC4F8E">
      <w:pPr>
        <w:numPr>
          <w:ilvl w:val="0"/>
          <w:numId w:val="31"/>
        </w:numPr>
      </w:pPr>
      <w:r>
        <w:t>That ex</w:t>
      </w:r>
      <w:r>
        <w:t>ternal models and schema may have unit specifications asserted without changing the schema.</w:t>
      </w:r>
    </w:p>
    <w:p w:rsidR="00DF4646" w:rsidRDefault="00CC4F8E">
      <w:pPr>
        <w:numPr>
          <w:ilvl w:val="0"/>
          <w:numId w:val="31"/>
        </w:numPr>
      </w:pPr>
      <w:r>
        <w:t>That a quantity of an entity be able to be referenced without a specific quantity value being known (e.g. John’s weight).</w:t>
      </w:r>
    </w:p>
    <w:p w:rsidR="00DF4646" w:rsidRDefault="00CC4F8E">
      <w:pPr>
        <w:numPr>
          <w:ilvl w:val="0"/>
          <w:numId w:val="31"/>
        </w:numPr>
      </w:pPr>
      <w:r>
        <w:t xml:space="preserve">That systems of units such as [ISO-80000] </w:t>
      </w:r>
      <w:r>
        <w:t>or [OMG QUDV] (A part of SysML) be able to be directly referenced as the definition of a unit.</w:t>
      </w:r>
    </w:p>
    <w:p w:rsidR="00DF4646" w:rsidRDefault="00CC4F8E">
      <w:r>
        <w:t>SMIF defines three types to realize the above goals: Quantity Kind, Unit Type, Base Unit Type. SMIF also defines Quantity Values, which are instances of unit typ</w:t>
      </w:r>
      <w:r>
        <w:t>es.</w:t>
      </w:r>
    </w:p>
    <w:p w:rsidR="00DF4646" w:rsidRDefault="00CC4F8E">
      <w:r>
        <w:t>In VIM a quantity has a magnitude that is expressed as a number and a reference. The SMIF quantity value is the numeric value of such a quantity where the reference is specified by the “unit reference” property of the quantity value’s type. The quantit</w:t>
      </w:r>
      <w:r>
        <w:t>y value’s type is a “Unit Type”. The Unit type has attributes for converting a unit to a base unit, a symbol and a unit reference. Based on VIM the unit reference may be “a measurement unit, a measurement procedure, a reference material, or a combination o</w:t>
      </w:r>
      <w:r>
        <w:t xml:space="preserve">f such” and is specified with a description that contains reference information. In summary, the reference of a SMIF quantity value is determined indirectly through its unit type. A quantity value has exactly one unit type and exactly one Quantity Kind. A </w:t>
      </w:r>
      <w:r>
        <w:t>quantity value expressed in any unit of the same quantity kind may be converted to any other unit of the same quantity kind.</w:t>
      </w:r>
    </w:p>
    <w:p w:rsidR="00DF4646" w:rsidRDefault="00CC4F8E">
      <w:r>
        <w:lastRenderedPageBreak/>
        <w:t>This type-based sapproach allows specification of a property at the conceptual (quantity kind) logical (unit type) or physical (uni</w:t>
      </w:r>
      <w:r>
        <w:t>t type with a numeric type) levels. Such specifications use the same type-based approach used for other aspects of the models. Given this information a SMIF implementation may correctly and reliably convert between compatible types regardless of representa</w:t>
      </w:r>
      <w:r>
        <w:t>tion. Please see the specification of the value types, attributes and relationships for more detail.</w:t>
      </w:r>
    </w:p>
    <w:p w:rsidR="00DF4646" w:rsidRDefault="00CC4F8E">
      <w:r>
        <w:t xml:space="preserve"> </w:t>
      </w:r>
    </w:p>
    <w:p w:rsidR="00DF4646" w:rsidRDefault="00CC4F8E">
      <w:r>
        <w:rPr>
          <w:b/>
          <w:bCs/>
          <w:u w:val="single"/>
        </w:rPr>
        <w:t>Example:</w:t>
      </w:r>
    </w:p>
    <w:p w:rsidR="00DF4646" w:rsidRDefault="00CC4F8E">
      <w:pPr>
        <w:numPr>
          <w:ilvl w:val="0"/>
          <w:numId w:val="22"/>
        </w:numPr>
      </w:pPr>
      <w:r>
        <w:t>A specification for a road segment has a property “Speed limit”.</w:t>
      </w:r>
    </w:p>
    <w:p w:rsidR="00DF4646" w:rsidRDefault="00CC4F8E">
      <w:pPr>
        <w:numPr>
          <w:ilvl w:val="0"/>
          <w:numId w:val="22"/>
        </w:numPr>
      </w:pPr>
      <w:r>
        <w:t>The type of this property in a reference conceptual model is “Speed:Quantity Ki</w:t>
      </w:r>
      <w:r>
        <w:t>nd”.</w:t>
      </w:r>
    </w:p>
    <w:p w:rsidR="00DF4646" w:rsidRDefault="00CC4F8E">
      <w:pPr>
        <w:numPr>
          <w:ilvl w:val="0"/>
          <w:numId w:val="22"/>
        </w:numPr>
      </w:pPr>
      <w:r>
        <w:t>A unit “Kilometer per Hour:Unit Type” is defined as a subtype of “Speed:Quantity Kind” with a “unit reference” of “[ISO-80000.4] Kilometer per Hour”. Note that quantity kinds and unit types would normally be defined in reference models that correspond</w:t>
      </w:r>
      <w:r>
        <w:t xml:space="preserve"> to a “system of units”.</w:t>
      </w:r>
    </w:p>
    <w:p w:rsidR="00DF4646" w:rsidRDefault="00CC4F8E">
      <w:pPr>
        <w:numPr>
          <w:ilvl w:val="0"/>
          <w:numId w:val="22"/>
        </w:numPr>
      </w:pPr>
      <w:r>
        <w:t>Miles per hour is also defined as a subtype of Speed.</w:t>
      </w:r>
    </w:p>
    <w:p w:rsidR="00DF4646" w:rsidRDefault="00CC4F8E">
      <w:pPr>
        <w:numPr>
          <w:ilvl w:val="0"/>
          <w:numId w:val="22"/>
        </w:numPr>
      </w:pPr>
      <w:r>
        <w:t>A physical schema defines “Speed-KPH: Integer”.</w:t>
      </w:r>
    </w:p>
    <w:p w:rsidR="00DF4646" w:rsidRDefault="00CC4F8E">
      <w:pPr>
        <w:numPr>
          <w:ilvl w:val="0"/>
          <w:numId w:val="22"/>
        </w:numPr>
      </w:pPr>
      <w:r>
        <w:t>A SMIF mapping rule maps “Speed limit” to “Speed-KPH” and asserts a type of “Kilometer per Hour” on the “Speed-KPH” end.</w:t>
      </w:r>
    </w:p>
    <w:p w:rsidR="00DF4646" w:rsidRDefault="00CC4F8E">
      <w:pPr>
        <w:numPr>
          <w:ilvl w:val="0"/>
          <w:numId w:val="22"/>
        </w:numPr>
      </w:pPr>
      <w:r>
        <w:t>A data file defines a road “Route One” with a speed limit of 100:KPH-Int.</w:t>
      </w:r>
    </w:p>
    <w:p w:rsidR="00DF4646" w:rsidRDefault="00CC4F8E">
      <w:pPr>
        <w:numPr>
          <w:ilvl w:val="0"/>
          <w:numId w:val="22"/>
        </w:numPr>
      </w:pPr>
      <w:r>
        <w:t>When converted to a U.S. application this speed limit of route one can be viewed as 62:MPH-Int.</w:t>
      </w:r>
    </w:p>
    <w:p w:rsidR="00347871" w:rsidRDefault="00347871" w:rsidP="00347871">
      <w:pPr>
        <w:pStyle w:val="Heading2"/>
      </w:pPr>
      <w:bookmarkStart w:id="365" w:name="_Toc477719571"/>
      <w:r>
        <w:lastRenderedPageBreak/>
        <w:t>Diagram: Values</w:t>
      </w:r>
      <w:bookmarkEnd w:id="365"/>
    </w:p>
    <w:p w:rsidR="00347871" w:rsidRDefault="00FB4EB2" w:rsidP="00347871">
      <w:pPr>
        <w:jc w:val="center"/>
        <w:rPr>
          <w:rFonts w:cs="Arial"/>
        </w:rPr>
      </w:pPr>
      <w:r w:rsidRPr="00945284">
        <w:rPr>
          <w:noProof/>
        </w:rPr>
        <w:pict>
          <v:shape id="Picture -2016488076.emf" o:spid="_x0000_i1694" type="#_x0000_t75" alt="-2016488076.emf" style="width:487.2pt;height:409.8pt;visibility:visible;mso-wrap-style:square">
            <v:imagedata r:id="rId55" o:title="-2016488076"/>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Values</w:t>
      </w:r>
    </w:p>
    <w:p w:rsidR="00347871" w:rsidRDefault="00347871" w:rsidP="00347871">
      <w:r>
        <w:t xml:space="preserve"> </w:t>
      </w:r>
    </w:p>
    <w:p w:rsidR="00347871" w:rsidRDefault="00347871" w:rsidP="00347871"/>
    <w:p w:rsidR="00347871" w:rsidRDefault="00347871" w:rsidP="00347871">
      <w:pPr>
        <w:pStyle w:val="Heading2"/>
      </w:pPr>
      <w:bookmarkStart w:id="366" w:name="_52ed2117f7361b1761fcf927a3c83dfc"/>
      <w:bookmarkStart w:id="367" w:name="_Toc477719572"/>
      <w:r>
        <w:t>Class Base Unit Type</w:t>
      </w:r>
      <w:bookmarkEnd w:id="366"/>
      <w:bookmarkEnd w:id="367"/>
      <w:r w:rsidRPr="003A31EC">
        <w:rPr>
          <w:rFonts w:cs="Arial"/>
        </w:rPr>
        <w:t xml:space="preserve"> </w:t>
      </w:r>
      <w:r>
        <w:rPr>
          <w:rFonts w:cs="Arial"/>
        </w:rPr>
        <w:fldChar w:fldCharType="begin"/>
      </w:r>
      <w:r>
        <w:instrText>XE"</w:instrText>
      </w:r>
      <w:r w:rsidRPr="00413D75">
        <w:rPr>
          <w:rFonts w:cs="Arial"/>
        </w:rPr>
        <w:instrText>Base Unit Type</w:instrText>
      </w:r>
      <w:r>
        <w:instrText>"</w:instrText>
      </w:r>
      <w:r>
        <w:rPr>
          <w:rFonts w:cs="Arial"/>
        </w:rPr>
        <w:fldChar w:fldCharType="end"/>
      </w:r>
      <w:r w:rsidR="009E71B4">
        <w:rPr>
          <w:rFonts w:cs="Arial"/>
        </w:rPr>
        <w:t xml:space="preserve"> </w:t>
      </w:r>
    </w:p>
    <w:p w:rsidR="00347871" w:rsidRDefault="00347871" w:rsidP="00F71BA8">
      <w:r>
        <w:t>One unit type of a quantity kind may be marked as the base unit within a system of units. The base unit provides the basis for conversions between units of the same quantity kind. The base unit always has a ratio of one and an offset of zero.</w:t>
      </w:r>
      <w:r>
        <w:br/>
      </w:r>
      <w:r>
        <w:br/>
        <w:t xml:space="preserve">Type of a [JCGM 200:2008] measurement unit that is adopted by convention for a base quantity </w:t>
      </w:r>
      <w:r>
        <w:br/>
      </w:r>
      <w:r>
        <w:br/>
        <w:t>[FIBO] (type of) Base Unit: a measurement unit that is defined by a system of units to be the reference measurement unit for a base quantity</w:t>
      </w:r>
      <w:r>
        <w:br/>
      </w:r>
      <w:r>
        <w:br/>
        <w:t>There ma be at most one base unit for a quantity kind within a system of units.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9a97d5f73bf658c81147f5fab194bf88" w:history="1">
        <w:r w:rsidR="00347871">
          <w:rPr>
            <w:rStyle w:val="Hyperlink"/>
          </w:rPr>
          <w:t>Unit Type</w:t>
        </w:r>
      </w:hyperlink>
    </w:p>
    <w:p w:rsidR="00347871" w:rsidRDefault="00347871" w:rsidP="00347871"/>
    <w:p w:rsidR="00347871" w:rsidRDefault="00347871" w:rsidP="00347871">
      <w:pPr>
        <w:pStyle w:val="Heading2"/>
      </w:pPr>
      <w:bookmarkStart w:id="368" w:name="_ca1c56b440439615024c837658185d15"/>
      <w:bookmarkStart w:id="369" w:name="_Toc477719573"/>
      <w:r>
        <w:t>Class Quantity kind</w:t>
      </w:r>
      <w:bookmarkEnd w:id="368"/>
      <w:bookmarkEnd w:id="369"/>
      <w:r w:rsidRPr="003A31EC">
        <w:rPr>
          <w:rFonts w:cs="Arial"/>
        </w:rPr>
        <w:t xml:space="preserve"> </w:t>
      </w:r>
      <w:r>
        <w:rPr>
          <w:rFonts w:cs="Arial"/>
        </w:rPr>
        <w:fldChar w:fldCharType="begin"/>
      </w:r>
      <w:r>
        <w:instrText>XE"</w:instrText>
      </w:r>
      <w:r w:rsidRPr="00413D75">
        <w:rPr>
          <w:rFonts w:cs="Arial"/>
        </w:rPr>
        <w:instrText>Quantity kind</w:instrText>
      </w:r>
      <w:r>
        <w:instrText>"</w:instrText>
      </w:r>
      <w:r>
        <w:rPr>
          <w:rFonts w:cs="Arial"/>
        </w:rPr>
        <w:fldChar w:fldCharType="end"/>
      </w:r>
      <w:r w:rsidR="009E71B4">
        <w:rPr>
          <w:rFonts w:cs="Arial"/>
        </w:rPr>
        <w:t xml:space="preserve"> </w:t>
      </w:r>
    </w:p>
    <w:p w:rsidR="00347871" w:rsidRDefault="00347871" w:rsidP="00F71BA8">
      <w:r>
        <w:t>[JCGM 200:2008]  A Quantity Kind is an aspect common to mutually comparable quantities represented by one or more units. Units with a common quantity kind may be algorithmically converted to any other unit of that quantity kind. e.g. temperature.</w:t>
      </w:r>
      <w:r>
        <w:br/>
      </w:r>
      <w:r>
        <w:br/>
        <w:t>Quantity kinds are a supertype of unit types which are then a type of all quantity values, Quantity values are mutually comparable with all other quantity values categorized by the same quantity kind.</w:t>
      </w:r>
      <w:r>
        <w:br/>
      </w:r>
      <w:r>
        <w:br/>
        <w:t>[FIBO] QuantityKind: a categorization type for “quantity” that characterizes quantities as being mutually comparable</w:t>
      </w:r>
      <w:r>
        <w:br/>
      </w:r>
      <w:r>
        <w:br/>
        <w:t>[DOLCE] Quality Space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b08132d9b30f1d47632a28aa6e4894bf" w:history="1">
        <w:r w:rsidR="00347871">
          <w:rPr>
            <w:rStyle w:val="Hyperlink"/>
          </w:rPr>
          <w:t>Value Type</w:t>
        </w:r>
      </w:hyperlink>
    </w:p>
    <w:p w:rsidR="00347871" w:rsidRDefault="00347871" w:rsidP="00347871"/>
    <w:p w:rsidR="00347871" w:rsidRDefault="00347871" w:rsidP="00347871">
      <w:pPr>
        <w:pStyle w:val="Heading2"/>
      </w:pPr>
      <w:bookmarkStart w:id="370" w:name="_c45ef7f888b6cd49959c41f59ce6bb71"/>
      <w:bookmarkStart w:id="371" w:name="_Toc477719574"/>
      <w:r>
        <w:t>Association Referenced System of Units</w:t>
      </w:r>
      <w:bookmarkEnd w:id="370"/>
      <w:bookmarkEnd w:id="371"/>
      <w:r w:rsidRPr="003A31EC">
        <w:rPr>
          <w:rFonts w:cs="Arial"/>
        </w:rPr>
        <w:t xml:space="preserve"> </w:t>
      </w:r>
      <w:r>
        <w:rPr>
          <w:rFonts w:cs="Arial"/>
        </w:rPr>
        <w:fldChar w:fldCharType="begin"/>
      </w:r>
      <w:r>
        <w:instrText>XE"</w:instrText>
      </w:r>
      <w:r w:rsidRPr="00413D75">
        <w:rPr>
          <w:rFonts w:cs="Arial"/>
        </w:rPr>
        <w:instrText>Referenced System of Units</w:instrText>
      </w:r>
      <w:r>
        <w:instrText>"</w:instrText>
      </w:r>
      <w:r>
        <w:rPr>
          <w:rFonts w:cs="Arial"/>
        </w:rPr>
        <w:fldChar w:fldCharType="end"/>
      </w:r>
      <w:r w:rsidR="009E71B4">
        <w:rPr>
          <w:rFonts w:cs="Arial"/>
        </w:rPr>
        <w:t xml:space="preserve"> </w:t>
      </w:r>
    </w:p>
    <w:p w:rsidR="00347871" w:rsidRDefault="00347871" w:rsidP="00F71BA8">
      <w:r>
        <w:t>Relationship between a system of units and the set of unit types defined within that system.</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52c887644007b8e51a1f6e976113707a" w:history="1">
        <w:r w:rsidR="00347871">
          <w:rPr>
            <w:rStyle w:val="Hyperlink"/>
          </w:rPr>
          <w:t>Extent of Context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693" type="#_x0000_t75" alt="195569461.emf" style="width:12pt;height:12pt;visibility:visible;mso-wrap-style:square">
            <v:imagedata r:id="rId10" o:title="195569461"/>
          </v:shape>
        </w:pict>
      </w:r>
      <w:r w:rsidR="00347871">
        <w:t xml:space="preserve"> defined within system</w:t>
      </w:r>
      <w:r w:rsidR="00347871">
        <w:rPr>
          <w:rFonts w:cs="Arial"/>
        </w:rPr>
        <w:fldChar w:fldCharType="begin"/>
      </w:r>
      <w:r w:rsidR="00347871">
        <w:instrText>XE"</w:instrText>
      </w:r>
      <w:r w:rsidR="00347871" w:rsidRPr="00413D75">
        <w:rPr>
          <w:rFonts w:cs="Arial"/>
        </w:rPr>
        <w:instrText>defined within system</w:instrText>
      </w:r>
      <w:r w:rsidR="00347871">
        <w:instrText>"</w:instrText>
      </w:r>
      <w:r w:rsidR="00347871">
        <w:rPr>
          <w:rFonts w:cs="Arial"/>
        </w:rPr>
        <w:fldChar w:fldCharType="end"/>
      </w:r>
      <w:r w:rsidR="00347871">
        <w:t xml:space="preserve"> : </w:t>
      </w:r>
      <w:hyperlink w:anchor="_7e22047cc4643bdb106af5bc777cd98a" w:history="1">
        <w:r w:rsidR="00347871">
          <w:rPr>
            <w:rStyle w:val="Hyperlink"/>
          </w:rPr>
          <w:t>System of Units</w:t>
        </w:r>
      </w:hyperlink>
      <w:r w:rsidR="00347871">
        <w:t xml:space="preserve"> [0..1]   </w:t>
      </w:r>
      <w:r w:rsidR="00347871" w:rsidRPr="00833C5F">
        <w:rPr>
          <w:i/>
        </w:rPr>
        <w:t>Subsets</w:t>
      </w:r>
      <w:r w:rsidR="00347871">
        <w:t>: constrained by:</w:t>
      </w:r>
      <w:hyperlink w:anchor="_82919e40af9ad2e13647e9d37bbf0956" w:history="1">
        <w:r w:rsidR="00347871">
          <w:rPr>
            <w:rStyle w:val="Hyperlink"/>
          </w:rPr>
          <w:t>Rule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system of units in which a unit is defined and is the basis for ratio and offset.</w:t>
      </w:r>
      <w:r>
        <w:br/>
      </w:r>
      <w:r>
        <w:br/>
        <w:t>By default the system of units is "si": http://www.iso.org/iso/iso_catalogue/catalogue_ics/catalogue_detail_ics.htm?csnumber=30669</w:t>
      </w:r>
      <w:r>
        <w:br/>
      </w:r>
    </w:p>
    <w:p w:rsidR="00347871" w:rsidRDefault="00FB4EB2" w:rsidP="00347871">
      <w:pPr>
        <w:ind w:firstLine="720"/>
      </w:pPr>
      <w:r w:rsidRPr="00945284">
        <w:rPr>
          <w:noProof/>
        </w:rPr>
        <w:pict>
          <v:shape id="_x0000_i1692" type="#_x0000_t75" alt="195569461.emf" style="width:12pt;height:12pt;visibility:visible;mso-wrap-style:square">
            <v:imagedata r:id="rId10" o:title="195569461"/>
          </v:shape>
        </w:pict>
      </w:r>
      <w:r w:rsidR="00347871">
        <w:t xml:space="preserve"> unit of system</w:t>
      </w:r>
      <w:r w:rsidR="00347871">
        <w:rPr>
          <w:rFonts w:cs="Arial"/>
        </w:rPr>
        <w:fldChar w:fldCharType="begin"/>
      </w:r>
      <w:r w:rsidR="00347871">
        <w:instrText>XE"</w:instrText>
      </w:r>
      <w:r w:rsidR="00347871" w:rsidRPr="00413D75">
        <w:rPr>
          <w:rFonts w:cs="Arial"/>
        </w:rPr>
        <w:instrText>unit of system</w:instrText>
      </w:r>
      <w:r w:rsidR="00347871">
        <w:instrText>"</w:instrText>
      </w:r>
      <w:r w:rsidR="00347871">
        <w:rPr>
          <w:rFonts w:cs="Arial"/>
        </w:rPr>
        <w:fldChar w:fldCharType="end"/>
      </w:r>
      <w:r w:rsidR="00347871">
        <w:t xml:space="preserve"> : </w:t>
      </w:r>
      <w:hyperlink w:anchor="_9a97d5f73bf658c81147f5fab194bf88" w:history="1">
        <w:r w:rsidR="00347871">
          <w:rPr>
            <w:rStyle w:val="Hyperlink"/>
          </w:rPr>
          <w:t>Unit Type</w:t>
        </w:r>
      </w:hyperlink>
      <w:r w:rsidR="00347871">
        <w:t xml:space="preserve"> [*]   </w:t>
      </w:r>
      <w:r w:rsidR="00347871" w:rsidRPr="00833C5F">
        <w:rPr>
          <w:i/>
        </w:rPr>
        <w:t>Subsets</w:t>
      </w:r>
      <w:r w:rsidR="00347871">
        <w:t>: constrained by:</w:t>
      </w:r>
      <w:hyperlink w:anchor="_82919e40af9ad2e13647e9d37bbf0956" w:history="1">
        <w:r w:rsidR="00347871">
          <w:rPr>
            <w:rStyle w:val="Hyperlink"/>
          </w:rPr>
          <w:t>Rule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Unit type defined within a system of units</w:t>
      </w:r>
    </w:p>
    <w:p w:rsidR="00347871" w:rsidRDefault="00347871" w:rsidP="00347871"/>
    <w:p w:rsidR="00347871" w:rsidRDefault="00347871" w:rsidP="00347871">
      <w:pPr>
        <w:pStyle w:val="Heading2"/>
      </w:pPr>
      <w:bookmarkStart w:id="372" w:name="_078f1bdefedde354ec43b6f537a3598c"/>
      <w:bookmarkStart w:id="373" w:name="_Toc477719575"/>
      <w:r>
        <w:t>Class Scalar Quantity</w:t>
      </w:r>
      <w:bookmarkEnd w:id="372"/>
      <w:r w:rsidRPr="003A31EC">
        <w:rPr>
          <w:rFonts w:cs="Arial"/>
        </w:rPr>
        <w:t xml:space="preserve"> </w:t>
      </w:r>
      <w:r>
        <w:rPr>
          <w:rFonts w:cs="Arial"/>
        </w:rPr>
        <w:fldChar w:fldCharType="begin"/>
      </w:r>
      <w:r>
        <w:instrText>XE"</w:instrText>
      </w:r>
      <w:r w:rsidRPr="00413D75">
        <w:rPr>
          <w:rFonts w:cs="Arial"/>
        </w:rPr>
        <w:instrText>Scalar Quantity</w:instrText>
      </w:r>
      <w:r>
        <w:instrText>"</w:instrText>
      </w:r>
      <w:r>
        <w:rPr>
          <w:rFonts w:cs="Arial"/>
        </w:rPr>
        <w:fldChar w:fldCharType="end"/>
      </w:r>
      <w:r w:rsidR="009E71B4">
        <w:rPr>
          <w:rFonts w:cs="Arial"/>
        </w:rPr>
        <w:t xml:space="preserve"> </w:t>
      </w:r>
      <w:r w:rsidR="006F72CA">
        <w:rPr>
          <w:rFonts w:cs="Arial"/>
        </w:rPr>
        <w:t>&lt;&lt;Value&gt;&gt;</w:t>
      </w:r>
      <w:bookmarkEnd w:id="373"/>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8942b77360f32c71454a54816b872e65" w:history="1">
        <w:r w:rsidR="00347871">
          <w:rPr>
            <w:rStyle w:val="Hyperlink"/>
          </w:rPr>
          <w:t>Unit Value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1691" type="#_x0000_t75" alt="-905152249.emf" style="width:12pt;height:12pt;visibility:visible;mso-wrap-style:square">
            <v:imagedata r:id="rId13" o:title="-905152249"/>
          </v:shape>
        </w:pict>
      </w:r>
      <w:r w:rsidR="00347871">
        <w:t xml:space="preserve"> hasValue</w:t>
      </w:r>
      <w:r w:rsidR="00347871">
        <w:rPr>
          <w:rFonts w:cs="Arial"/>
        </w:rPr>
        <w:fldChar w:fldCharType="begin"/>
      </w:r>
      <w:r w:rsidR="00347871">
        <w:instrText>XE"</w:instrText>
      </w:r>
      <w:r w:rsidR="00347871" w:rsidRPr="00413D75">
        <w:rPr>
          <w:rFonts w:cs="Arial"/>
        </w:rPr>
        <w:instrText>hasValue</w:instrText>
      </w:r>
      <w:r w:rsidR="00347871">
        <w:instrText>"</w:instrText>
      </w:r>
      <w:r w:rsidR="00347871">
        <w:rPr>
          <w:rFonts w:cs="Arial"/>
        </w:rPr>
        <w:fldChar w:fldCharType="end"/>
      </w:r>
      <w:r w:rsidR="00347871">
        <w:t xml:space="preserve"> : </w:t>
      </w:r>
      <w:hyperlink w:anchor="_bbcfb77295eeabe2e433bfc43c743722" w:history="1">
        <w:r w:rsidR="00347871">
          <w:rPr>
            <w:rStyle w:val="Hyperlink"/>
          </w:rPr>
          <w:t>Number</w:t>
        </w:r>
      </w:hyperlink>
    </w:p>
    <w:p w:rsidR="00347871" w:rsidRDefault="00347871" w:rsidP="00E04E71">
      <w:pPr>
        <w:pStyle w:val="BodyText"/>
        <w:spacing w:before="0" w:after="120"/>
      </w:pPr>
      <w:r>
        <w:t>The value of a quantity that, when multiplied by the unit defined in a subtype of quantity kind, specifies a measurement value such as 3 Meters.</w:t>
      </w:r>
    </w:p>
    <w:p w:rsidR="00347871" w:rsidRDefault="00347871" w:rsidP="00347871"/>
    <w:p w:rsidR="00347871" w:rsidRDefault="00347871" w:rsidP="00347871">
      <w:pPr>
        <w:pStyle w:val="Heading2"/>
      </w:pPr>
      <w:bookmarkStart w:id="374" w:name="_453956f1226edebf0776dfa54c3f9a98"/>
      <w:bookmarkStart w:id="375" w:name="_Toc477719576"/>
      <w:r>
        <w:t>Class Structured Value</w:t>
      </w:r>
      <w:bookmarkEnd w:id="374"/>
      <w:r w:rsidRPr="003A31EC">
        <w:rPr>
          <w:rFonts w:cs="Arial"/>
        </w:rPr>
        <w:t xml:space="preserve"> </w:t>
      </w:r>
      <w:r>
        <w:rPr>
          <w:rFonts w:cs="Arial"/>
        </w:rPr>
        <w:fldChar w:fldCharType="begin"/>
      </w:r>
      <w:r>
        <w:instrText>XE"</w:instrText>
      </w:r>
      <w:r w:rsidRPr="00413D75">
        <w:rPr>
          <w:rFonts w:cs="Arial"/>
        </w:rPr>
        <w:instrText>Structured Value</w:instrText>
      </w:r>
      <w:r>
        <w:instrText>"</w:instrText>
      </w:r>
      <w:r>
        <w:rPr>
          <w:rFonts w:cs="Arial"/>
        </w:rPr>
        <w:fldChar w:fldCharType="end"/>
      </w:r>
      <w:r w:rsidR="009E71B4">
        <w:rPr>
          <w:rFonts w:cs="Arial"/>
        </w:rPr>
        <w:t xml:space="preserve"> </w:t>
      </w:r>
      <w:r w:rsidR="006F72CA">
        <w:rPr>
          <w:rFonts w:cs="Arial"/>
        </w:rPr>
        <w:t>&lt;&lt;Value&gt;&gt;</w:t>
      </w:r>
      <w:bookmarkEnd w:id="375"/>
    </w:p>
    <w:p w:rsidR="00347871" w:rsidRDefault="00347871" w:rsidP="00F71BA8">
      <w:r>
        <w:t>A value that may have sub-elements (owned properties) defined as "structure property 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e60871f18b94666411d0d4023a66bd0b" w:history="1">
        <w:r w:rsidR="00347871">
          <w:rPr>
            <w:rStyle w:val="Hyperlink"/>
          </w:rPr>
          <w:t>Property Owner</w:t>
        </w:r>
      </w:hyperlink>
      <w:r w:rsidR="00347871">
        <w:t xml:space="preserve">, </w:t>
      </w:r>
      <w:hyperlink w:anchor="_a739673c8d53da123e392b7e5059ceec" w:history="1">
        <w:r w:rsidR="00347871">
          <w:rPr>
            <w:rStyle w:val="Hyperlink"/>
          </w:rPr>
          <w:t>Value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Associations</w:t>
      </w:r>
    </w:p>
    <w:p w:rsidR="00347871" w:rsidRDefault="00FB4EB2" w:rsidP="00347871">
      <w:pPr>
        <w:ind w:left="605" w:hanging="245"/>
      </w:pPr>
      <w:r w:rsidRPr="00945284">
        <w:rPr>
          <w:noProof/>
        </w:rPr>
        <w:pict>
          <v:shape id="_x0000_i1690" type="#_x0000_t75" alt="195569461.emf" style="width:12pt;height:12pt;visibility:visible;mso-wrap-style:square">
            <v:imagedata r:id="rId10" o:title="195569461"/>
          </v:shape>
        </w:pict>
      </w:r>
      <w:r w:rsidR="00347871">
        <w:t xml:space="preserve"> </w:t>
      </w:r>
      <w:r w:rsidR="007A366F">
        <w:t>&lt;&lt;Sufficient&gt;&gt;&lt;&lt;Restriction&gt;&gt;</w:t>
      </w:r>
      <w:r w:rsidR="00347871">
        <w:t xml:space="preserve"> : </w:t>
      </w:r>
      <w:hyperlink w:anchor="_9997fdf4a409a0077e549b8814bf6a95" w:history="1">
        <w:r w:rsidR="00347871">
          <w:rPr>
            <w:rStyle w:val="Hyperlink"/>
          </w:rPr>
          <w:t>Structured Value Type</w:t>
        </w:r>
      </w:hyperlink>
      <w:r w:rsidR="00347871">
        <w:t xml:space="preserve">   </w:t>
      </w:r>
      <w:r w:rsidR="00347871" w:rsidRPr="00833C5F">
        <w:rPr>
          <w:i/>
        </w:rPr>
        <w:t>Subsets</w:t>
      </w:r>
      <w:r w:rsidR="00347871">
        <w:t>: has type:</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376" w:name="_9997fdf4a409a0077e549b8814bf6a95"/>
      <w:bookmarkStart w:id="377" w:name="_Toc477719577"/>
      <w:r>
        <w:t>Class Structured Value Type</w:t>
      </w:r>
      <w:bookmarkEnd w:id="376"/>
      <w:bookmarkEnd w:id="377"/>
      <w:r w:rsidRPr="003A31EC">
        <w:rPr>
          <w:rFonts w:cs="Arial"/>
        </w:rPr>
        <w:t xml:space="preserve"> </w:t>
      </w:r>
      <w:r>
        <w:rPr>
          <w:rFonts w:cs="Arial"/>
        </w:rPr>
        <w:fldChar w:fldCharType="begin"/>
      </w:r>
      <w:r>
        <w:instrText>XE"</w:instrText>
      </w:r>
      <w:r w:rsidRPr="00413D75">
        <w:rPr>
          <w:rFonts w:cs="Arial"/>
        </w:rPr>
        <w:instrText>Structured Value Type</w:instrText>
      </w:r>
      <w:r>
        <w:instrText>"</w:instrText>
      </w:r>
      <w:r>
        <w:rPr>
          <w:rFonts w:cs="Arial"/>
        </w:rPr>
        <w:fldChar w:fldCharType="end"/>
      </w:r>
      <w:r w:rsidR="009E71B4">
        <w:rPr>
          <w:rFonts w:cs="Arial"/>
        </w:rPr>
        <w:t xml:space="preserve"> </w:t>
      </w:r>
    </w:p>
    <w:p w:rsidR="00347871" w:rsidRDefault="00347871" w:rsidP="00F71BA8">
      <w:r>
        <w:t>A structured value type is a type of value that has parts represented as properties - also used for "data types" and forms.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3b0c6b335aca4015ef569068da1bec31" w:history="1">
        <w:r w:rsidR="00347871">
          <w:rPr>
            <w:rStyle w:val="Hyperlink"/>
          </w:rPr>
          <w:t>Property Owner Type</w:t>
        </w:r>
      </w:hyperlink>
      <w:r w:rsidR="00347871">
        <w:t xml:space="preserve">, </w:t>
      </w:r>
      <w:hyperlink w:anchor="_b08132d9b30f1d47632a28aa6e4894bf" w:history="1">
        <w:r w:rsidR="00347871">
          <w:rPr>
            <w:rStyle w:val="Hyperlink"/>
          </w:rPr>
          <w:t>Value Type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689" type="#_x0000_t75" alt="195569461.emf" style="width:12pt;height:12pt;visibility:visible;mso-wrap-style:square">
            <v:imagedata r:id="rId10" o:title="195569461"/>
          </v:shape>
        </w:pict>
      </w:r>
      <w:r w:rsidR="00347871">
        <w:t xml:space="preserve"> </w:t>
      </w:r>
      <w:r w:rsidR="007A366F">
        <w:t>&lt;&lt;Sufficient&gt;&gt;&lt;&lt;Restriction&gt;&gt;</w:t>
      </w:r>
      <w:r w:rsidR="00347871">
        <w:t xml:space="preserve"> : </w:t>
      </w:r>
      <w:hyperlink w:anchor="_453956f1226edebf0776dfa54c3f9a98" w:history="1">
        <w:r w:rsidR="00347871">
          <w:rPr>
            <w:rStyle w:val="Hyperlink"/>
          </w:rPr>
          <w:t>Structured Value</w:t>
        </w:r>
      </w:hyperlink>
      <w:r w:rsidR="00347871">
        <w:t xml:space="preserve">   </w:t>
      </w:r>
      <w:r w:rsidR="00347871" w:rsidRPr="00833C5F">
        <w:rPr>
          <w:i/>
        </w:rPr>
        <w:t>Redefines</w:t>
      </w:r>
      <w:r w:rsidR="00347871">
        <w:t>: categorizes: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378" w:name="_7e22047cc4643bdb106af5bc777cd98a"/>
      <w:bookmarkStart w:id="379" w:name="_Toc477719578"/>
      <w:r>
        <w:t>Class System of Units</w:t>
      </w:r>
      <w:bookmarkEnd w:id="378"/>
      <w:bookmarkEnd w:id="379"/>
      <w:r w:rsidRPr="003A31EC">
        <w:rPr>
          <w:rFonts w:cs="Arial"/>
        </w:rPr>
        <w:t xml:space="preserve"> </w:t>
      </w:r>
      <w:r>
        <w:rPr>
          <w:rFonts w:cs="Arial"/>
        </w:rPr>
        <w:fldChar w:fldCharType="begin"/>
      </w:r>
      <w:r>
        <w:instrText>XE"</w:instrText>
      </w:r>
      <w:r w:rsidRPr="00413D75">
        <w:rPr>
          <w:rFonts w:cs="Arial"/>
        </w:rPr>
        <w:instrText>System of Units</w:instrText>
      </w:r>
      <w:r>
        <w:instrText>"</w:instrText>
      </w:r>
      <w:r>
        <w:rPr>
          <w:rFonts w:cs="Arial"/>
        </w:rPr>
        <w:fldChar w:fldCharType="end"/>
      </w:r>
      <w:r w:rsidR="009E71B4">
        <w:rPr>
          <w:rFonts w:cs="Arial"/>
        </w:rPr>
        <w:t xml:space="preserve"> </w:t>
      </w:r>
    </w:p>
    <w:p w:rsidR="00347871" w:rsidRDefault="00347871" w:rsidP="00F71BA8">
      <w:r>
        <w:t>[JCGM 200:2008]  A set of base units and derived units, together with their multiples and submultiples, defined in accordance with given rules, for a given system of quantities.</w:t>
      </w:r>
      <w:r>
        <w:br/>
      </w:r>
      <w:r>
        <w:br/>
        <w:t>[FIBO] SystemOfUnits: a set of measurement units associated with a system of quantities, together with a set of rules that assign one measurement unit to be the base unit for each base quantity in the system of quantities and a set of rules for the derivation of other units from the base units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66d62b068053cee3464e1e03e6035eed" w:history="1">
        <w:r w:rsidR="00347871">
          <w:rPr>
            <w:rStyle w:val="Hyperlink"/>
          </w:rPr>
          <w:t>Context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688" type="#_x0000_t75" alt="195569461.emf" style="width:12pt;height:12pt;visibility:visible;mso-wrap-style:square">
            <v:imagedata r:id="rId10" o:title="195569461"/>
          </v:shape>
        </w:pict>
      </w:r>
      <w:r w:rsidR="00347871">
        <w:t xml:space="preserve"> </w:t>
      </w:r>
      <w:r w:rsidR="007A366F">
        <w:t>&lt;&lt;Sufficient&gt;&gt;</w:t>
      </w:r>
      <w:r w:rsidR="0061586D">
        <w:t xml:space="preserve"> </w:t>
      </w:r>
      <w:r w:rsidR="00347871">
        <w:t>unit of system</w:t>
      </w:r>
      <w:r w:rsidR="00347871">
        <w:rPr>
          <w:rFonts w:cs="Arial"/>
        </w:rPr>
        <w:fldChar w:fldCharType="begin"/>
      </w:r>
      <w:r w:rsidR="00347871">
        <w:instrText>XE"</w:instrText>
      </w:r>
      <w:r w:rsidR="00347871" w:rsidRPr="00413D75">
        <w:rPr>
          <w:rFonts w:cs="Arial"/>
        </w:rPr>
        <w:instrText>unit of system</w:instrText>
      </w:r>
      <w:r w:rsidR="00347871">
        <w:instrText>"</w:instrText>
      </w:r>
      <w:r w:rsidR="00347871">
        <w:rPr>
          <w:rFonts w:cs="Arial"/>
        </w:rPr>
        <w:fldChar w:fldCharType="end"/>
      </w:r>
      <w:r w:rsidR="00347871">
        <w:t xml:space="preserve"> : </w:t>
      </w:r>
      <w:hyperlink w:anchor="_9a97d5f73bf658c81147f5fab194bf88" w:history="1">
        <w:r w:rsidR="00347871">
          <w:rPr>
            <w:rStyle w:val="Hyperlink"/>
          </w:rPr>
          <w:t>Unit Type</w:t>
        </w:r>
      </w:hyperlink>
      <w:r w:rsidR="00347871">
        <w:t xml:space="preserve"> [*]   </w:t>
      </w:r>
      <w:r w:rsidR="00347871" w:rsidRPr="00833C5F">
        <w:rPr>
          <w:i/>
        </w:rPr>
        <w:t>Redefines</w:t>
      </w:r>
      <w:r w:rsidR="00347871">
        <w:t>: in context of:</w:t>
      </w:r>
      <w:hyperlink w:anchor="_66d62b068053cee3464e1e03e6035eed" w:history="1">
        <w:r w:rsidR="00347871">
          <w:rPr>
            <w:rStyle w:val="Hyperlink"/>
          </w:rPr>
          <w:t>Context</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c45ef7f888b6cd49959c41f59ce6bb71" w:history="1">
        <w:r w:rsidRPr="00446E2F">
          <w:rPr>
            <w:rStyle w:val="Hyperlink"/>
            <w:color w:val="0066FF"/>
          </w:rPr>
          <w:t>Referenced System of Units</w:t>
        </w:r>
      </w:hyperlink>
      <w:r w:rsidR="00446E2F">
        <w:t xml:space="preserve"> </w:t>
      </w:r>
    </w:p>
    <w:p w:rsidR="00347871" w:rsidRDefault="00347871" w:rsidP="004E3AD0">
      <w:pPr>
        <w:pStyle w:val="BodyText"/>
        <w:spacing w:before="60" w:after="120"/>
        <w:ind w:firstLine="720"/>
      </w:pPr>
      <w:r>
        <w:t>Unit type defined within a system of units</w:t>
      </w:r>
    </w:p>
    <w:p w:rsidR="00347871" w:rsidRDefault="00347871" w:rsidP="00347871"/>
    <w:p w:rsidR="00347871" w:rsidRDefault="00347871" w:rsidP="00347871">
      <w:pPr>
        <w:pStyle w:val="Heading2"/>
      </w:pPr>
      <w:bookmarkStart w:id="380" w:name="_9a97d5f73bf658c81147f5fab194bf88"/>
      <w:bookmarkStart w:id="381" w:name="_Toc477719579"/>
      <w:r>
        <w:t>Class Unit Type</w:t>
      </w:r>
      <w:bookmarkEnd w:id="380"/>
      <w:bookmarkEnd w:id="381"/>
      <w:r w:rsidRPr="003A31EC">
        <w:rPr>
          <w:rFonts w:cs="Arial"/>
        </w:rPr>
        <w:t xml:space="preserve"> </w:t>
      </w:r>
      <w:r>
        <w:rPr>
          <w:rFonts w:cs="Arial"/>
        </w:rPr>
        <w:fldChar w:fldCharType="begin"/>
      </w:r>
      <w:r>
        <w:instrText>XE"</w:instrText>
      </w:r>
      <w:r w:rsidRPr="00413D75">
        <w:rPr>
          <w:rFonts w:cs="Arial"/>
        </w:rPr>
        <w:instrText>Unit Type</w:instrText>
      </w:r>
      <w:r>
        <w:instrText>"</w:instrText>
      </w:r>
      <w:r>
        <w:rPr>
          <w:rFonts w:cs="Arial"/>
        </w:rPr>
        <w:fldChar w:fldCharType="end"/>
      </w:r>
      <w:r w:rsidR="009E71B4">
        <w:rPr>
          <w:rFonts w:cs="Arial"/>
        </w:rPr>
        <w:t xml:space="preserve"> </w:t>
      </w:r>
    </w:p>
    <w:p w:rsidR="00347871" w:rsidRDefault="00347871" w:rsidP="00F71BA8">
      <w:r>
        <w:t xml:space="preserve">A Unit type is a type of a quantity value referencing a specific unit. A Unit Type a required type of a property representing a quantity. </w:t>
      </w:r>
      <w:r>
        <w:br/>
      </w:r>
      <w:r>
        <w:br/>
        <w:t>Each quantity value has a reference as defined by the "unit reference" property of the quantity value's  type.</w:t>
      </w:r>
      <w:r>
        <w:br/>
      </w:r>
      <w:r>
        <w:br/>
        <w:t>[JCGM 200:2008] A Unit is a real scalar quantity, defined and adopted by convention, with which any other quantity of the same quantity kind can be compared to express the ratio of the two quantities as a number. e.g. Degrees Centigrade, Miles.</w:t>
      </w:r>
      <w:r>
        <w:br/>
      </w:r>
      <w:r>
        <w:br/>
        <w:t>Each unit type represents refinement of a quantity kind using generalization and is thus substitutable for that quantity kind. Typically quantity kinds are used in conceptual models and unit types in physical or logical models.</w:t>
      </w:r>
      <w:r>
        <w:br/>
      </w:r>
      <w:r>
        <w:br/>
        <w:t>Unit types may only subtype quantity kinds or other units.</w:t>
      </w:r>
      <w:r>
        <w:br/>
      </w:r>
      <w:r>
        <w:br/>
        <w:t>Note that unit types are not units, but the type of quantity values expressed with respect to a common unit as defined in [JCGM 200:2008].</w:t>
      </w:r>
      <w:r>
        <w:br/>
      </w:r>
      <w:r>
        <w:br/>
        <w:t>[IDEAS] MeasureCategory: A MeasureType whose members are recognized types of MeasureInstance.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b08132d9b30f1d47632a28aa6e4894bf" w:history="1">
        <w:r w:rsidR="00347871">
          <w:rPr>
            <w:rStyle w:val="Hyperlink"/>
          </w:rPr>
          <w:t>Value Type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Attributes</w:t>
      </w:r>
    </w:p>
    <w:p w:rsidR="00347871" w:rsidRDefault="00FB4EB2" w:rsidP="00E04E71">
      <w:pPr>
        <w:pStyle w:val="BodyText2"/>
        <w:spacing w:after="0" w:line="240" w:lineRule="auto"/>
      </w:pPr>
      <w:r w:rsidRPr="00945284">
        <w:rPr>
          <w:noProof/>
        </w:rPr>
        <w:pict>
          <v:shape id="_x0000_i1687" type="#_x0000_t75" alt="-905152249.emf" style="width:12pt;height:12pt;visibility:visible;mso-wrap-style:square">
            <v:imagedata r:id="rId13" o:title="-905152249"/>
          </v:shape>
        </w:pict>
      </w:r>
      <w:r w:rsidR="00347871">
        <w:t xml:space="preserve"> ratio</w:t>
      </w:r>
      <w:r w:rsidR="00347871">
        <w:rPr>
          <w:rFonts w:cs="Arial"/>
        </w:rPr>
        <w:fldChar w:fldCharType="begin"/>
      </w:r>
      <w:r w:rsidR="00347871">
        <w:instrText>XE"</w:instrText>
      </w:r>
      <w:r w:rsidR="00347871" w:rsidRPr="00413D75">
        <w:rPr>
          <w:rFonts w:cs="Arial"/>
        </w:rPr>
        <w:instrText>ratio</w:instrText>
      </w:r>
      <w:r w:rsidR="00347871">
        <w:instrText>"</w:instrText>
      </w:r>
      <w:r w:rsidR="00347871">
        <w:rPr>
          <w:rFonts w:cs="Arial"/>
        </w:rPr>
        <w:fldChar w:fldCharType="end"/>
      </w:r>
      <w:r w:rsidR="00347871">
        <w:t xml:space="preserve"> : </w:t>
      </w:r>
      <w:hyperlink w:anchor="_1a3ef8ba9f9648b0d99360a2e2455260" w:history="1">
        <w:r w:rsidR="00347871">
          <w:rPr>
            <w:rStyle w:val="Hyperlink"/>
          </w:rPr>
          <w:t>Real Number</w:t>
        </w:r>
      </w:hyperlink>
    </w:p>
    <w:p w:rsidR="00347871" w:rsidRDefault="00347871" w:rsidP="00E04E71">
      <w:pPr>
        <w:pStyle w:val="BodyText"/>
        <w:spacing w:before="0" w:after="120"/>
      </w:pPr>
      <w:r>
        <w:t>The multiplier by which to multiple the referenced unit to convert to the base unit within a system of units.</w:t>
      </w:r>
    </w:p>
    <w:p w:rsidR="00347871" w:rsidRDefault="00FB4EB2" w:rsidP="00E04E71">
      <w:pPr>
        <w:pStyle w:val="BodyText2"/>
        <w:spacing w:after="0" w:line="240" w:lineRule="auto"/>
      </w:pPr>
      <w:r w:rsidRPr="00945284">
        <w:rPr>
          <w:noProof/>
        </w:rPr>
        <w:pict>
          <v:shape id="_x0000_i1686" type="#_x0000_t75" alt="-905152249.emf" style="width:12pt;height:12pt;visibility:visible;mso-wrap-style:square">
            <v:imagedata r:id="rId13" o:title="-905152249"/>
          </v:shape>
        </w:pict>
      </w:r>
      <w:r w:rsidR="00347871">
        <w:t xml:space="preserve"> offset</w:t>
      </w:r>
      <w:r w:rsidR="00347871">
        <w:rPr>
          <w:rFonts w:cs="Arial"/>
        </w:rPr>
        <w:fldChar w:fldCharType="begin"/>
      </w:r>
      <w:r w:rsidR="00347871">
        <w:instrText>XE"</w:instrText>
      </w:r>
      <w:r w:rsidR="00347871" w:rsidRPr="00413D75">
        <w:rPr>
          <w:rFonts w:cs="Arial"/>
        </w:rPr>
        <w:instrText>offset</w:instrText>
      </w:r>
      <w:r w:rsidR="00347871">
        <w:instrText>"</w:instrText>
      </w:r>
      <w:r w:rsidR="00347871">
        <w:rPr>
          <w:rFonts w:cs="Arial"/>
        </w:rPr>
        <w:fldChar w:fldCharType="end"/>
      </w:r>
      <w:r w:rsidR="00347871">
        <w:t xml:space="preserve"> : </w:t>
      </w:r>
      <w:hyperlink w:anchor="_1a3ef8ba9f9648b0d99360a2e2455260" w:history="1">
        <w:r w:rsidR="00347871">
          <w:rPr>
            <w:rStyle w:val="Hyperlink"/>
          </w:rPr>
          <w:t>Real Number</w:t>
        </w:r>
      </w:hyperlink>
    </w:p>
    <w:p w:rsidR="00347871" w:rsidRDefault="00347871" w:rsidP="00E04E71">
      <w:pPr>
        <w:pStyle w:val="BodyText"/>
        <w:spacing w:before="0" w:after="120"/>
      </w:pPr>
      <w:r>
        <w:t>The difference between zero in the referenced unit and zero in the base unit after the ratio is applied within a system of units.</w:t>
      </w:r>
    </w:p>
    <w:p w:rsidR="00347871" w:rsidRDefault="00FB4EB2" w:rsidP="00E04E71">
      <w:pPr>
        <w:pStyle w:val="BodyText2"/>
        <w:spacing w:after="0" w:line="240" w:lineRule="auto"/>
      </w:pPr>
      <w:r w:rsidRPr="00945284">
        <w:rPr>
          <w:noProof/>
        </w:rPr>
        <w:pict>
          <v:shape id="_x0000_i1685" type="#_x0000_t75" alt="-905152249.emf" style="width:12pt;height:12pt;visibility:visible;mso-wrap-style:square">
            <v:imagedata r:id="rId13" o:title="-905152249"/>
          </v:shape>
        </w:pict>
      </w:r>
      <w:r w:rsidR="00347871">
        <w:t xml:space="preserve"> symbol</w:t>
      </w:r>
      <w:r w:rsidR="00347871">
        <w:rPr>
          <w:rFonts w:cs="Arial"/>
        </w:rPr>
        <w:fldChar w:fldCharType="begin"/>
      </w:r>
      <w:r w:rsidR="00347871">
        <w:instrText>XE"</w:instrText>
      </w:r>
      <w:r w:rsidR="00347871" w:rsidRPr="00413D75">
        <w:rPr>
          <w:rFonts w:cs="Arial"/>
        </w:rPr>
        <w:instrText>symbol</w:instrText>
      </w:r>
      <w:r w:rsidR="00347871">
        <w:instrText>"</w:instrText>
      </w:r>
      <w:r w:rsidR="00347871">
        <w:rPr>
          <w:rFonts w:cs="Arial"/>
        </w:rPr>
        <w:fldChar w:fldCharType="end"/>
      </w:r>
      <w:r w:rsidR="00347871">
        <w:t xml:space="preserve"> : </w:t>
      </w:r>
      <w:hyperlink w:anchor="_f8b3b1f5ed63755061811cd6b69bc24f" w:history="1">
        <w:r w:rsidR="00347871">
          <w:rPr>
            <w:rStyle w:val="Hyperlink"/>
          </w:rPr>
          <w:t>Text</w:t>
        </w:r>
      </w:hyperlink>
    </w:p>
    <w:p w:rsidR="00347871" w:rsidRDefault="00347871" w:rsidP="00E04E71">
      <w:pPr>
        <w:pStyle w:val="BodyText"/>
        <w:spacing w:before="0" w:after="120"/>
      </w:pPr>
      <w:r>
        <w:t>The accepted symbol for the unit referenced by the unit type</w:t>
      </w:r>
    </w:p>
    <w:p w:rsidR="00347871" w:rsidRDefault="00FB4EB2" w:rsidP="00E04E71">
      <w:pPr>
        <w:pStyle w:val="BodyText2"/>
        <w:spacing w:after="0" w:line="240" w:lineRule="auto"/>
      </w:pPr>
      <w:r w:rsidRPr="00945284">
        <w:rPr>
          <w:noProof/>
        </w:rPr>
        <w:pict>
          <v:shape id="_x0000_i1684" type="#_x0000_t75" alt="-905152249.emf" style="width:12pt;height:12pt;visibility:visible;mso-wrap-style:square">
            <v:imagedata r:id="rId13" o:title="-905152249"/>
          </v:shape>
        </w:pict>
      </w:r>
      <w:r w:rsidR="00347871">
        <w:t xml:space="preserve"> unit reference</w:t>
      </w:r>
      <w:r w:rsidR="00347871">
        <w:rPr>
          <w:rFonts w:cs="Arial"/>
        </w:rPr>
        <w:fldChar w:fldCharType="begin"/>
      </w:r>
      <w:r w:rsidR="00347871">
        <w:instrText>XE"</w:instrText>
      </w:r>
      <w:r w:rsidR="00347871" w:rsidRPr="00413D75">
        <w:rPr>
          <w:rFonts w:cs="Arial"/>
        </w:rPr>
        <w:instrText>unit reference</w:instrText>
      </w:r>
      <w:r w:rsidR="00347871">
        <w:instrText>"</w:instrText>
      </w:r>
      <w:r w:rsidR="00347871">
        <w:rPr>
          <w:rFonts w:cs="Arial"/>
        </w:rPr>
        <w:fldChar w:fldCharType="end"/>
      </w:r>
      <w:r w:rsidR="00347871">
        <w:t xml:space="preserve"> : </w:t>
      </w:r>
      <w:hyperlink w:anchor="_1a6d88e097d757268d09f68af82fbd34" w:history="1">
        <w:r w:rsidR="00347871">
          <w:rPr>
            <w:rStyle w:val="Hyperlink"/>
          </w:rPr>
          <w:t>Definition</w:t>
        </w:r>
      </w:hyperlink>
      <w:r w:rsidR="00347871">
        <w:t xml:space="preserve"> [0..1]</w:t>
      </w:r>
    </w:p>
    <w:p w:rsidR="00347871" w:rsidRDefault="00347871" w:rsidP="00E04E71">
      <w:pPr>
        <w:pStyle w:val="BodyText"/>
        <w:spacing w:before="0" w:after="120"/>
      </w:pPr>
      <w:r>
        <w:t>The unit reference is the reference to a unit shared by all quantities values that are instances of a unit type.</w:t>
      </w:r>
      <w:r>
        <w:br/>
      </w:r>
      <w:r>
        <w:br/>
        <w:t>[JCGM 200:2008] A reference can be a measurement unit, a measurement procedure, a reference material, or a combination of such. For magnitude of a quantity.</w:t>
      </w:r>
      <w:r>
        <w:br/>
      </w:r>
      <w:r>
        <w:br/>
        <w:t>Typical references include ISO 8000 and OMG QUDV.</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683" type="#_x0000_t75" alt="2008159292.emf" style="width:12pt;height:12pt;visibility:visible;mso-wrap-style:square">
            <v:imagedata r:id="rId12" o:title="2008159292"/>
          </v:shape>
        </w:pict>
      </w:r>
      <w:r w:rsidR="00347871">
        <w:t xml:space="preserve">  : </w:t>
      </w:r>
      <w:hyperlink w:anchor="_ca1c56b440439615024c837658185d15" w:history="1">
        <w:r w:rsidR="00347871">
          <w:rPr>
            <w:rStyle w:val="Hyperlink"/>
          </w:rPr>
          <w:t>Quantity kind</w:t>
        </w:r>
      </w:hyperlink>
      <w:r w:rsidR="00347871">
        <w:t xml:space="preserve"> [1]   </w:t>
      </w:r>
      <w:r w:rsidR="00347871" w:rsidRPr="00833C5F">
        <w:rPr>
          <w:i/>
        </w:rPr>
        <w:t>Redefines</w:t>
      </w:r>
      <w:r w:rsidR="00347871">
        <w:t>: has supertype:</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FB4EB2" w:rsidP="00347871">
      <w:pPr>
        <w:ind w:left="605" w:hanging="245"/>
      </w:pPr>
      <w:r w:rsidRPr="00945284">
        <w:rPr>
          <w:noProof/>
        </w:rPr>
        <w:pict>
          <v:shape id="_x0000_i1682" type="#_x0000_t75" alt="195569461.emf" style="width:12pt;height:12pt;visibility:visible;mso-wrap-style:square">
            <v:imagedata r:id="rId10" o:title="195569461"/>
          </v:shape>
        </w:pict>
      </w:r>
      <w:r w:rsidR="00347871">
        <w:t xml:space="preserve"> </w:t>
      </w:r>
      <w:r w:rsidR="007A366F">
        <w:t>&lt;&lt;Sufficient&gt;&gt;&lt;&lt;Restriction&gt;&gt;</w:t>
      </w:r>
      <w:r w:rsidR="00347871">
        <w:t xml:space="preserve"> : </w:t>
      </w:r>
      <w:hyperlink w:anchor="_8942b77360f32c71454a54816b872e65" w:history="1">
        <w:r w:rsidR="00347871">
          <w:rPr>
            <w:rStyle w:val="Hyperlink"/>
          </w:rPr>
          <w:t>Unit Value</w:t>
        </w:r>
      </w:hyperlink>
      <w:r w:rsidR="00347871">
        <w:t xml:space="preserve"> [*]   </w:t>
      </w:r>
      <w:r w:rsidR="00347871" w:rsidRPr="00833C5F">
        <w:rPr>
          <w:i/>
        </w:rPr>
        <w:t>Redefines</w:t>
      </w:r>
      <w:r w:rsidR="00347871">
        <w:t>: categorizes: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FB4EB2" w:rsidP="00347871">
      <w:pPr>
        <w:ind w:left="605" w:hanging="245"/>
      </w:pPr>
      <w:r w:rsidRPr="00945284">
        <w:rPr>
          <w:noProof/>
        </w:rPr>
        <w:pict>
          <v:shape id="_x0000_i1681" type="#_x0000_t75" alt="195569461.emf" style="width:12pt;height:12pt;visibility:visible;mso-wrap-style:square">
            <v:imagedata r:id="rId10" o:title="195569461"/>
          </v:shape>
        </w:pict>
      </w:r>
      <w:r w:rsidR="00347871">
        <w:t xml:space="preserve"> </w:t>
      </w:r>
      <w:r w:rsidR="007A366F">
        <w:t>&lt;&lt;Sufficient&gt;&gt;</w:t>
      </w:r>
      <w:r w:rsidR="0061586D">
        <w:t xml:space="preserve"> </w:t>
      </w:r>
      <w:r w:rsidR="00347871">
        <w:t>defined within system</w:t>
      </w:r>
      <w:r w:rsidR="00347871">
        <w:rPr>
          <w:rFonts w:cs="Arial"/>
        </w:rPr>
        <w:fldChar w:fldCharType="begin"/>
      </w:r>
      <w:r w:rsidR="00347871">
        <w:instrText>XE"</w:instrText>
      </w:r>
      <w:r w:rsidR="00347871" w:rsidRPr="00413D75">
        <w:rPr>
          <w:rFonts w:cs="Arial"/>
        </w:rPr>
        <w:instrText>defined within system</w:instrText>
      </w:r>
      <w:r w:rsidR="00347871">
        <w:instrText>"</w:instrText>
      </w:r>
      <w:r w:rsidR="00347871">
        <w:rPr>
          <w:rFonts w:cs="Arial"/>
        </w:rPr>
        <w:fldChar w:fldCharType="end"/>
      </w:r>
      <w:r w:rsidR="00347871">
        <w:t xml:space="preserve"> : </w:t>
      </w:r>
      <w:hyperlink w:anchor="_7e22047cc4643bdb106af5bc777cd98a" w:history="1">
        <w:r w:rsidR="00347871">
          <w:rPr>
            <w:rStyle w:val="Hyperlink"/>
          </w:rPr>
          <w:t>System of Units</w:t>
        </w:r>
      </w:hyperlink>
      <w:r w:rsidR="00347871">
        <w:t xml:space="preserve"> [0..1]   </w:t>
      </w:r>
      <w:r w:rsidR="00347871" w:rsidRPr="00833C5F">
        <w:rPr>
          <w:i/>
        </w:rPr>
        <w:t>Subsets</w:t>
      </w:r>
      <w:r w:rsidR="00347871">
        <w:t>: in context of:</w:t>
      </w:r>
      <w:hyperlink w:anchor="_66d62b068053cee3464e1e03e6035eed" w:history="1">
        <w:r w:rsidR="00347871">
          <w:rPr>
            <w:rStyle w:val="Hyperlink"/>
          </w:rPr>
          <w:t>Context</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c45ef7f888b6cd49959c41f59ce6bb71" w:history="1">
        <w:r w:rsidRPr="00446E2F">
          <w:rPr>
            <w:rStyle w:val="Hyperlink"/>
            <w:color w:val="0066FF"/>
          </w:rPr>
          <w:t>Referenced System of Units</w:t>
        </w:r>
      </w:hyperlink>
      <w:r w:rsidR="00446E2F">
        <w:t xml:space="preserve"> </w:t>
      </w:r>
    </w:p>
    <w:p w:rsidR="00347871" w:rsidRDefault="00347871" w:rsidP="004E3AD0">
      <w:pPr>
        <w:pStyle w:val="BodyText"/>
        <w:spacing w:before="60" w:after="120"/>
        <w:ind w:firstLine="720"/>
      </w:pPr>
      <w:r>
        <w:t>The system of units in which a unit is defined and is the basis for ratio and offset.</w:t>
      </w:r>
      <w:r>
        <w:br/>
      </w:r>
      <w:r>
        <w:br/>
        <w:t>By default the system of units is "si": http://www.iso.org/iso/iso_catalogue/catalogue_ics/catalogue_detail_ics.htm?csnumber=30669</w:t>
      </w:r>
      <w:r>
        <w:br/>
      </w:r>
    </w:p>
    <w:p w:rsidR="00347871" w:rsidRDefault="00347871" w:rsidP="00347871"/>
    <w:p w:rsidR="00347871" w:rsidRDefault="00347871" w:rsidP="00347871">
      <w:pPr>
        <w:pStyle w:val="Heading2"/>
      </w:pPr>
      <w:bookmarkStart w:id="382" w:name="_8942b77360f32c71454a54816b872e65"/>
      <w:bookmarkStart w:id="383" w:name="_Toc477719580"/>
      <w:r>
        <w:t>Class Unit Value</w:t>
      </w:r>
      <w:bookmarkEnd w:id="382"/>
      <w:r w:rsidRPr="003A31EC">
        <w:rPr>
          <w:rFonts w:cs="Arial"/>
        </w:rPr>
        <w:t xml:space="preserve"> </w:t>
      </w:r>
      <w:r>
        <w:rPr>
          <w:rFonts w:cs="Arial"/>
        </w:rPr>
        <w:fldChar w:fldCharType="begin"/>
      </w:r>
      <w:r>
        <w:instrText>XE"</w:instrText>
      </w:r>
      <w:r w:rsidRPr="00413D75">
        <w:rPr>
          <w:rFonts w:cs="Arial"/>
        </w:rPr>
        <w:instrText>Unit Value</w:instrText>
      </w:r>
      <w:r>
        <w:instrText>"</w:instrText>
      </w:r>
      <w:r>
        <w:rPr>
          <w:rFonts w:cs="Arial"/>
        </w:rPr>
        <w:fldChar w:fldCharType="end"/>
      </w:r>
      <w:r w:rsidR="009E71B4">
        <w:rPr>
          <w:rFonts w:cs="Arial"/>
        </w:rPr>
        <w:t xml:space="preserve"> </w:t>
      </w:r>
      <w:r w:rsidR="006F72CA">
        <w:rPr>
          <w:rFonts w:cs="Arial"/>
        </w:rPr>
        <w:t>&lt;&lt;Value&gt;&gt;</w:t>
      </w:r>
      <w:bookmarkEnd w:id="383"/>
    </w:p>
    <w:p w:rsidR="00347871" w:rsidRDefault="00347871" w:rsidP="00F71BA8">
      <w:r>
        <w:t>A unit value is a numeric magnitude with a unit type that may be used as the value of a quantity property as defined by [JCGM 200:2008]. The reference of the quantity is defined by the "unit reference" property of the Unit Type.</w:t>
      </w:r>
      <w:r>
        <w:br/>
      </w:r>
      <w:r>
        <w:br/>
        <w:t>e.g. 5cm is an instance of the unit type "Centimeter"</w:t>
      </w:r>
      <w:r>
        <w:br/>
      </w:r>
      <w:r>
        <w:br/>
        <w:t>Each unit value has exactly one UNit Type as a type.</w:t>
      </w:r>
      <w:r>
        <w:br/>
      </w:r>
      <w:r>
        <w:br/>
        <w:t>In a physical model a quantity value must have a type that specifies its unit (e.g. "Gram"). The magnitude shall be expressed using "hasValue"</w:t>
      </w:r>
      <w:r>
        <w:br/>
      </w:r>
      <w:r>
        <w:br/>
        <w:t xml:space="preserve">[JCGM 200:2008]  A quantity is a property of a phenomenon, body, or substance, where the property has a magnitude that can be expressed as a number and a reference. </w:t>
      </w:r>
      <w:r>
        <w:br/>
      </w:r>
      <w:r>
        <w:br/>
        <w:t>Note: A quantity as defined here is a scalar. However, a vector or a tensor, the components of which are quantities, is also considered to be a quantity.</w:t>
      </w:r>
      <w:r>
        <w:br/>
      </w:r>
      <w:r>
        <w:br/>
        <w:t>[IDEAS] ScaleMapping: A CoupleType whose members are all the couples linking MeasurePoints to RealNumbers. The CoupleType (i.e. the set of couples) represents the scale.</w:t>
      </w:r>
      <w:r>
        <w:br/>
      </w:r>
      <w:r>
        <w:br/>
      </w:r>
      <w:r>
        <w:br/>
      </w:r>
      <w:r>
        <w:br/>
      </w:r>
      <w:r>
        <w:lastRenderedPageBreak/>
        <w:t>[FIBO] QuantityValue: number and measurement unit together giving magnitude of a quan-tity</w:t>
      </w:r>
      <w:r>
        <w:br/>
      </w:r>
      <w:r>
        <w:br/>
        <w:t>[Guizzardi] (quale): A point in a n-dimensional quality domain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a739673c8d53da123e392b7e5059ceec" w:history="1">
        <w:r w:rsidR="00347871">
          <w:rPr>
            <w:rStyle w:val="Hyperlink"/>
          </w:rPr>
          <w:t>Value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1680" type="#_x0000_t75" alt="-905152249.emf" style="width:12pt;height:12pt;visibility:visible;mso-wrap-style:square">
            <v:imagedata r:id="rId13" o:title="-905152249"/>
          </v:shape>
        </w:pict>
      </w:r>
      <w:r w:rsidR="00347871">
        <w:t xml:space="preserve"> hasValue</w:t>
      </w:r>
      <w:r w:rsidR="00347871">
        <w:rPr>
          <w:rFonts w:cs="Arial"/>
        </w:rPr>
        <w:fldChar w:fldCharType="begin"/>
      </w:r>
      <w:r w:rsidR="00347871">
        <w:instrText>XE"</w:instrText>
      </w:r>
      <w:r w:rsidR="00347871" w:rsidRPr="00413D75">
        <w:rPr>
          <w:rFonts w:cs="Arial"/>
        </w:rPr>
        <w:instrText>hasValue</w:instrText>
      </w:r>
      <w:r w:rsidR="00347871">
        <w:instrText>"</w:instrText>
      </w:r>
      <w:r w:rsidR="00347871">
        <w:rPr>
          <w:rFonts w:cs="Arial"/>
        </w:rPr>
        <w:fldChar w:fldCharType="end"/>
      </w:r>
      <w:r w:rsidR="00347871">
        <w:t xml:space="preserve"> : </w:t>
      </w:r>
      <w:hyperlink w:anchor="_80dd44572d5c1037bc2c71af3a834421" w:history="1">
        <w:r w:rsidR="00347871">
          <w:rPr>
            <w:rStyle w:val="Hyperlink"/>
          </w:rPr>
          <w:t>Measurement Value</w:t>
        </w:r>
      </w:hyperlink>
    </w:p>
    <w:p w:rsidR="00347871" w:rsidRDefault="00347871" w:rsidP="00E04E71">
      <w:pPr>
        <w:pStyle w:val="BodyText"/>
        <w:spacing w:before="0" w:after="120"/>
      </w:pPr>
      <w:r>
        <w:t>The value of a quantity that, when multiplied by the unit defined in a subtype of quantity kind, specifies a measurement value such as 3 Meters.</w:t>
      </w:r>
      <w:r>
        <w:br/>
        <w:t>[OWL] rdf:value restricted to abstract quantity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679" type="#_x0000_t75" alt="195569461.emf" style="width:12pt;height:12pt;visibility:visible;mso-wrap-style:square">
            <v:imagedata r:id="rId10" o:title="195569461"/>
          </v:shape>
        </w:pict>
      </w:r>
      <w:r w:rsidR="00347871">
        <w:t xml:space="preserve"> </w:t>
      </w:r>
      <w:r w:rsidR="007A366F">
        <w:t>&lt;&lt;Sufficient&gt;&gt;&lt;&lt;Restriction&gt;&gt;</w:t>
      </w:r>
      <w:r w:rsidR="00347871">
        <w:t xml:space="preserve"> : </w:t>
      </w:r>
      <w:hyperlink w:anchor="_9a97d5f73bf658c81147f5fab194bf88" w:history="1">
        <w:r w:rsidR="00347871">
          <w:rPr>
            <w:rStyle w:val="Hyperlink"/>
          </w:rPr>
          <w:t>Unit Type</w:t>
        </w:r>
      </w:hyperlink>
      <w:r w:rsidR="00347871">
        <w:t xml:space="preserve"> [1]   </w:t>
      </w:r>
      <w:r w:rsidR="00347871" w:rsidRPr="00833C5F">
        <w:rPr>
          <w:i/>
        </w:rPr>
        <w:t>Subsets</w:t>
      </w:r>
      <w:r w:rsidR="00347871">
        <w:t>: has type:</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384" w:name="_a739673c8d53da123e392b7e5059ceec"/>
      <w:bookmarkStart w:id="385" w:name="_Toc477719581"/>
      <w:r>
        <w:t>Class Value</w:t>
      </w:r>
      <w:bookmarkEnd w:id="384"/>
      <w:bookmarkEnd w:id="385"/>
      <w:r w:rsidRPr="003A31EC">
        <w:rPr>
          <w:rFonts w:cs="Arial"/>
        </w:rPr>
        <w:t xml:space="preserve"> </w:t>
      </w:r>
      <w:r>
        <w:rPr>
          <w:rFonts w:cs="Arial"/>
        </w:rPr>
        <w:fldChar w:fldCharType="begin"/>
      </w:r>
      <w:r>
        <w:instrText>XE"</w:instrText>
      </w:r>
      <w:r w:rsidRPr="00413D75">
        <w:rPr>
          <w:rFonts w:cs="Arial"/>
        </w:rPr>
        <w:instrText>Value</w:instrText>
      </w:r>
      <w:r>
        <w:instrText>"</w:instrText>
      </w:r>
      <w:r>
        <w:rPr>
          <w:rFonts w:cs="Arial"/>
        </w:rPr>
        <w:fldChar w:fldCharType="end"/>
      </w:r>
      <w:r w:rsidR="009E71B4">
        <w:rPr>
          <w:rFonts w:cs="Arial"/>
        </w:rPr>
        <w:t xml:space="preserve"> </w:t>
      </w:r>
    </w:p>
    <w:p w:rsidR="00347871" w:rsidRDefault="00347871" w:rsidP="00F71BA8">
      <w:r>
        <w:t>A Value is an atomic. immutable piece of information without a specific lifetime or identity independent of the value. Values include numbers, strings and other atomic "primitive" data. Values also include structured values, which are immutable.</w:t>
      </w:r>
      <w:r>
        <w:br/>
      </w:r>
      <w:r>
        <w:br/>
        <w:t>In UML values may be defined by the name of an instance specification with a value type.</w:t>
      </w:r>
      <w:r>
        <w:br/>
      </w:r>
      <w:r>
        <w:br/>
        <w:t>[IDEAS] Representation: A SignType where all the individual Signs are intended to signify the same Thing.</w:t>
      </w:r>
      <w:r>
        <w:br/>
      </w:r>
      <w:r>
        <w:br/>
        <w:t>[ISO11404] The identification of members of a datatype family, subtypes of a datatype, and the resulting datatypes of datatype generators may require the syntactic designation of specific values of a datatype.</w:t>
      </w:r>
      <w:r>
        <w:br/>
      </w:r>
      <w:r>
        <w:br/>
        <w:t>[OWL] data values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a52cb0ff6e414b3170b58afe10b6afcb" w:history="1">
        <w:r w:rsidR="00347871">
          <w:rPr>
            <w:rStyle w:val="Hyperlink"/>
          </w:rPr>
          <w:t>Thing</w:t>
        </w:r>
      </w:hyperlink>
    </w:p>
    <w:p w:rsidR="00347871" w:rsidRDefault="00347871" w:rsidP="00347871"/>
    <w:p w:rsidR="00347871" w:rsidRDefault="00347871" w:rsidP="00347871">
      <w:pPr>
        <w:pStyle w:val="Heading2"/>
      </w:pPr>
      <w:bookmarkStart w:id="386" w:name="_b08132d9b30f1d47632a28aa6e4894bf"/>
      <w:bookmarkStart w:id="387" w:name="_Toc477719582"/>
      <w:r>
        <w:t>Class Value Type</w:t>
      </w:r>
      <w:bookmarkEnd w:id="386"/>
      <w:bookmarkEnd w:id="387"/>
      <w:r w:rsidRPr="003A31EC">
        <w:rPr>
          <w:rFonts w:cs="Arial"/>
        </w:rPr>
        <w:t xml:space="preserve"> </w:t>
      </w:r>
      <w:r>
        <w:rPr>
          <w:rFonts w:cs="Arial"/>
        </w:rPr>
        <w:fldChar w:fldCharType="begin"/>
      </w:r>
      <w:r>
        <w:instrText>XE"</w:instrText>
      </w:r>
      <w:r w:rsidRPr="00413D75">
        <w:rPr>
          <w:rFonts w:cs="Arial"/>
        </w:rPr>
        <w:instrText>Value Type</w:instrText>
      </w:r>
      <w:r>
        <w:instrText>"</w:instrText>
      </w:r>
      <w:r>
        <w:rPr>
          <w:rFonts w:cs="Arial"/>
        </w:rPr>
        <w:fldChar w:fldCharType="end"/>
      </w:r>
      <w:r w:rsidR="009E71B4">
        <w:rPr>
          <w:rFonts w:cs="Arial"/>
        </w:rPr>
        <w:t xml:space="preserve"> </w:t>
      </w:r>
    </w:p>
    <w:p w:rsidR="00347871" w:rsidRDefault="00347871" w:rsidP="00F71BA8">
      <w:r>
        <w:t>A type categorizing values where a value is an atomic piece of information without a specific lifetime or identity independent of that value. Values include numbers, strings and other atomic "primitive" data.</w:t>
      </w:r>
      <w:r>
        <w:br/>
      </w:r>
      <w:r>
        <w:br/>
        <w:t>[IDEAS] RepresentationType: A Type that is the Powertype of Representation.</w:t>
      </w:r>
      <w:r>
        <w:br/>
      </w:r>
      <w:r>
        <w:br/>
        <w:t>[FUML] DataType</w:t>
      </w:r>
      <w:r>
        <w:br/>
      </w:r>
      <w:r>
        <w:br/>
        <w:t>[ISO11404] datatype: set of distinct values, characterized by properties of those values, and by operations on those values</w:t>
      </w:r>
      <w:r>
        <w:br/>
      </w:r>
      <w:r>
        <w:br/>
        <w:t>[OWL] rdfs:Datatype (Note that some values are represented as OWL classes)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dfe1514224ca21cedba7b2b29802db50" w:history="1">
        <w:r w:rsidR="00347871">
          <w:rPr>
            <w:rStyle w:val="Hyperlink"/>
          </w:rPr>
          <w:t>Type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678" type="#_x0000_t75" alt="2008159292.emf" style="width:12pt;height:12pt;visibility:visible;mso-wrap-style:square">
            <v:imagedata r:id="rId12" o:title="2008159292"/>
          </v:shape>
        </w:pict>
      </w:r>
      <w:r w:rsidR="00347871">
        <w:t xml:space="preserve"> </w:t>
      </w:r>
      <w:r w:rsidR="007A366F">
        <w:t>&lt;&lt;Restriction&gt;&gt;</w:t>
      </w:r>
      <w:r w:rsidR="00347871">
        <w:t xml:space="preserve"> : </w:t>
      </w:r>
      <w:hyperlink w:anchor="_a739673c8d53da123e392b7e5059ceec" w:history="1">
        <w:r w:rsidR="00347871">
          <w:rPr>
            <w:rStyle w:val="Hyperlink"/>
          </w:rPr>
          <w:t>Value</w:t>
        </w:r>
      </w:hyperlink>
      <w:r w:rsidR="00347871">
        <w:t xml:space="preserve"> [*]   </w:t>
      </w:r>
      <w:r w:rsidR="00347871" w:rsidRPr="00833C5F">
        <w:rPr>
          <w:i/>
        </w:rPr>
        <w:t>Redefines</w:t>
      </w:r>
      <w:r w:rsidR="00347871">
        <w:t>: categorizes: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388" w:name="_Toc477719583"/>
      <w:r>
        <w:t>Threat-risk-conceptual-model</w:t>
      </w:r>
      <w:bookmarkEnd w:id="388"/>
    </w:p>
    <w:p w:rsidR="00347871" w:rsidRDefault="00347871" w:rsidP="00A318C1">
      <w:pPr>
        <w:pStyle w:val="BodyText"/>
      </w:pPr>
      <w:r>
        <w:t>The threat risk model</w:t>
      </w:r>
    </w:p>
    <w:p w:rsidR="00347871" w:rsidRDefault="00347871" w:rsidP="00347871">
      <w:pPr>
        <w:pStyle w:val="Heading2"/>
      </w:pPr>
      <w:bookmarkStart w:id="389" w:name="_Toc477719584"/>
      <w:r>
        <w:t>Diagram: Conceptual Threat/Risk Model Diagrams</w:t>
      </w:r>
      <w:bookmarkEnd w:id="389"/>
    </w:p>
    <w:p w:rsidR="00347871" w:rsidRDefault="00FB4EB2" w:rsidP="00347871">
      <w:pPr>
        <w:jc w:val="center"/>
        <w:rPr>
          <w:rFonts w:cs="Arial"/>
        </w:rPr>
      </w:pPr>
      <w:r w:rsidRPr="00945284">
        <w:rPr>
          <w:noProof/>
        </w:rPr>
        <w:pict>
          <v:shape id="Picture 1572441902.emf" o:spid="_x0000_i1677" type="#_x0000_t75" alt="1572441902.emf" style="width:379.8pt;height:157.8pt;visibility:visible;mso-wrap-style:square">
            <v:imagedata r:id="rId56" o:title="1572441902"/>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Conceptual Threat/Risk Model Diagrams</w:t>
      </w:r>
    </w:p>
    <w:p w:rsidR="00347871" w:rsidRDefault="00347871" w:rsidP="00347871">
      <w:r>
        <w:t xml:space="preserve"> </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390" w:name="_Toc477719585"/>
      <w:r>
        <w:t>Threat-risk-conceptual-model::Generic Concept Library</w:t>
      </w:r>
      <w:bookmarkEnd w:id="390"/>
    </w:p>
    <w:p w:rsidR="00347871" w:rsidRDefault="00347871" w:rsidP="00A318C1">
      <w:pPr>
        <w:pStyle w:val="BodyText"/>
      </w:pPr>
      <w:r>
        <w:t>Concepts that are common across many domains and purposes such that they may be used as needed to federate and translate  information into a threat, risk or other domain. Also known as "Micro theories" in logic.</w:t>
      </w:r>
    </w:p>
    <w:p w:rsidR="00347871" w:rsidRDefault="00347871" w:rsidP="00347871">
      <w:pPr>
        <w:pStyle w:val="Heading2"/>
      </w:pPr>
      <w:bookmarkStart w:id="391" w:name="_Toc477719586"/>
      <w:r>
        <w:t>Diagram: Generic Concept Library</w:t>
      </w:r>
      <w:bookmarkEnd w:id="391"/>
    </w:p>
    <w:p w:rsidR="00347871" w:rsidRDefault="00FB4EB2" w:rsidP="00347871">
      <w:pPr>
        <w:jc w:val="center"/>
        <w:rPr>
          <w:rFonts w:cs="Arial"/>
        </w:rPr>
      </w:pPr>
      <w:r w:rsidRPr="00945284">
        <w:rPr>
          <w:noProof/>
        </w:rPr>
        <w:pict>
          <v:shape id="Picture 1024578958.emf" o:spid="_x0000_i1676" type="#_x0000_t75" alt="1024578958.emf" style="width:487.2pt;height:459.6pt;visibility:visible;mso-wrap-style:square">
            <v:imagedata r:id="rId57" o:title="1024578958"/>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Generic Concept Library</w:t>
      </w:r>
    </w:p>
    <w:p w:rsidR="00347871" w:rsidRDefault="00347871" w:rsidP="00A318C1">
      <w:pPr>
        <w:pStyle w:val="BodyText"/>
      </w:pPr>
      <w:r>
        <w:lastRenderedPageBreak/>
        <w:t>Modules (as UML packages) defined as generic concepts under threat &amp; risk. Each module focuses on a particular concept with dependencies on other modules. This forms a graph of "micro theories" that can be independently utilized.</w:t>
      </w:r>
    </w:p>
    <w:p w:rsidR="00347871" w:rsidRDefault="00347871" w:rsidP="00347871">
      <w:r>
        <w:t xml:space="preserve"> </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392" w:name="_Toc477719587"/>
      <w:r>
        <w:t>Threat-risk-conceptual-model::Generic Concept Library::Abilities</w:t>
      </w:r>
      <w:bookmarkEnd w:id="392"/>
    </w:p>
    <w:p w:rsidR="00DF4646" w:rsidRDefault="00CC4F8E">
      <w:r>
        <w:t xml:space="preserve">The Ability module defines the basic concept of an </w:t>
      </w:r>
      <w:r>
        <w:rPr>
          <w:i/>
          <w:iCs/>
        </w:rPr>
        <w:t>Ability</w:t>
      </w:r>
      <w:r>
        <w:t xml:space="preserve"> as the </w:t>
      </w:r>
      <w:r>
        <w:rPr>
          <w:u w:val="single"/>
        </w:rPr>
        <w:t>availability of a resource to an actor</w:t>
      </w:r>
      <w:r>
        <w:t>. The resource may be specific, such as $5000, a weapon, or general, such as the ability to t</w:t>
      </w:r>
      <w:r>
        <w:t xml:space="preserve">each math. Each Ability is a state indicating that it has a lifetime and can participate in all the state/situation and entity relations. </w:t>
      </w:r>
      <w:r>
        <w:rPr>
          <w:i/>
          <w:iCs/>
        </w:rPr>
        <w:t>Credentials</w:t>
      </w:r>
      <w:r>
        <w:t xml:space="preserve"> may be physical or virtual and attest to the Ability.</w:t>
      </w:r>
    </w:p>
    <w:p w:rsidR="00DF4646" w:rsidRDefault="00CC4F8E">
      <w:r>
        <w:t>Abilities may be created, enhanced, diminished, or e</w:t>
      </w:r>
      <w:r>
        <w:t xml:space="preserve">liminated with an </w:t>
      </w:r>
      <w:r>
        <w:rPr>
          <w:i/>
          <w:iCs/>
        </w:rPr>
        <w:t xml:space="preserve">Alter Ability </w:t>
      </w:r>
      <w:r>
        <w:t xml:space="preserve">Event. When an actor alters an Ability (of themselves or others) they are playing the role of a </w:t>
      </w:r>
      <w:r>
        <w:rPr>
          <w:i/>
          <w:iCs/>
        </w:rPr>
        <w:t>Facilitator</w:t>
      </w:r>
      <w:r>
        <w:t xml:space="preserve"> who performs an </w:t>
      </w:r>
      <w:r>
        <w:rPr>
          <w:i/>
          <w:iCs/>
        </w:rPr>
        <w:t>Alter Capacity</w:t>
      </w:r>
      <w:r>
        <w:t>.</w:t>
      </w:r>
    </w:p>
    <w:p w:rsidR="00DF4646" w:rsidRDefault="00CC4F8E">
      <w:r>
        <w:t xml:space="preserve"> </w:t>
      </w:r>
    </w:p>
    <w:p w:rsidR="00347871" w:rsidRDefault="00347871" w:rsidP="00347871">
      <w:pPr>
        <w:pStyle w:val="Heading2"/>
      </w:pPr>
      <w:bookmarkStart w:id="393" w:name="_Toc477719588"/>
      <w:r>
        <w:t>Diagram: Ability</w:t>
      </w:r>
      <w:bookmarkEnd w:id="393"/>
    </w:p>
    <w:p w:rsidR="00347871" w:rsidRDefault="00FB4EB2" w:rsidP="00347871">
      <w:pPr>
        <w:jc w:val="center"/>
        <w:rPr>
          <w:rFonts w:cs="Arial"/>
        </w:rPr>
      </w:pPr>
      <w:r w:rsidRPr="00945284">
        <w:rPr>
          <w:noProof/>
        </w:rPr>
        <w:pict>
          <v:shape id="Picture -57978378.emf" o:spid="_x0000_i1675" type="#_x0000_t75" alt="-57978378.emf" style="width:399pt;height:311.4pt;visibility:visible;mso-wrap-style:square">
            <v:imagedata r:id="rId58" o:title="-57978378"/>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Ability</w:t>
      </w:r>
    </w:p>
    <w:p w:rsidR="00347871" w:rsidRDefault="00347871" w:rsidP="00347871">
      <w:pPr>
        <w:pStyle w:val="Heading2"/>
      </w:pPr>
      <w:bookmarkStart w:id="394" w:name="_Toc477719589"/>
      <w:r>
        <w:lastRenderedPageBreak/>
        <w:t>Diagram: Alter ability or control</w:t>
      </w:r>
      <w:bookmarkEnd w:id="394"/>
    </w:p>
    <w:p w:rsidR="00347871" w:rsidRDefault="00FB4EB2" w:rsidP="00347871">
      <w:pPr>
        <w:jc w:val="center"/>
        <w:rPr>
          <w:rFonts w:cs="Arial"/>
        </w:rPr>
      </w:pPr>
      <w:r w:rsidRPr="00945284">
        <w:rPr>
          <w:noProof/>
        </w:rPr>
        <w:pict>
          <v:shape id="Picture 40579910.emf" o:spid="_x0000_i1674" type="#_x0000_t75" alt="40579910.emf" style="width:487.2pt;height:406.8pt;visibility:visible;mso-wrap-style:square">
            <v:imagedata r:id="rId59" o:title="40579910"/>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Alter ability or control</w:t>
      </w:r>
    </w:p>
    <w:p w:rsidR="00347871" w:rsidRDefault="00347871" w:rsidP="00347871">
      <w:r>
        <w:t xml:space="preserve"> </w:t>
      </w:r>
    </w:p>
    <w:p w:rsidR="00347871" w:rsidRDefault="00347871" w:rsidP="00347871"/>
    <w:p w:rsidR="00347871" w:rsidRDefault="00347871" w:rsidP="00347871">
      <w:pPr>
        <w:pStyle w:val="Heading2"/>
      </w:pPr>
      <w:bookmarkStart w:id="395" w:name="_0a7e812804f2213995cbeffe776b63fe"/>
      <w:bookmarkStart w:id="396" w:name="_Toc477719590"/>
      <w:r>
        <w:t>Association Class Ability</w:t>
      </w:r>
      <w:bookmarkEnd w:id="395"/>
      <w:r w:rsidRPr="003A31EC">
        <w:rPr>
          <w:rFonts w:cs="Arial"/>
        </w:rPr>
        <w:t xml:space="preserve"> </w:t>
      </w:r>
      <w:r>
        <w:rPr>
          <w:rFonts w:cs="Arial"/>
        </w:rPr>
        <w:fldChar w:fldCharType="begin"/>
      </w:r>
      <w:r>
        <w:instrText>XE"</w:instrText>
      </w:r>
      <w:r w:rsidRPr="00413D75">
        <w:rPr>
          <w:rFonts w:cs="Arial"/>
        </w:rPr>
        <w:instrText>Ability</w:instrText>
      </w:r>
      <w:r>
        <w:instrText>"</w:instrText>
      </w:r>
      <w:r>
        <w:rPr>
          <w:rFonts w:cs="Arial"/>
        </w:rPr>
        <w:fldChar w:fldCharType="end"/>
      </w:r>
      <w:r w:rsidR="009E71B4">
        <w:rPr>
          <w:rFonts w:cs="Arial"/>
        </w:rPr>
        <w:t xml:space="preserve"> </w:t>
      </w:r>
      <w:r w:rsidR="006F72CA">
        <w:rPr>
          <w:rFonts w:cs="Arial"/>
        </w:rPr>
        <w:t>&lt;&lt;Relationship&gt;&gt;</w:t>
      </w:r>
      <w:bookmarkEnd w:id="396"/>
    </w:p>
    <w:p w:rsidR="00347871" w:rsidRDefault="00347871" w:rsidP="00F71BA8">
      <w:r>
        <w:t>An Ability is the availability of a resource to an actor to perform activities.</w:t>
      </w:r>
      <w:r>
        <w:br/>
        <w:t xml:space="preserve">Note that as with any entity, an Ability can also be categorized as a resource and thus the subject of other relationships.. </w:t>
      </w:r>
      <w:r>
        <w:br/>
        <w:t>Note that resources can be physical (such as a hammer), activities, virtual or more abstract such as training or experience.</w:t>
      </w:r>
      <w:r>
        <w:br/>
        <w:t>[ISO/IEC 17027:2014] ability: capacity to perform an activity</w:t>
      </w:r>
      <w:r>
        <w:br/>
        <w:t xml:space="preserve">[NIEM] CapabilityType: </w:t>
      </w:r>
    </w:p>
    <w:p w:rsidR="00347871" w:rsidRDefault="00FB4EB2" w:rsidP="00347871">
      <w:pPr>
        <w:jc w:val="center"/>
      </w:pPr>
      <w:r w:rsidRPr="00945284">
        <w:rPr>
          <w:noProof/>
        </w:rPr>
        <w:lastRenderedPageBreak/>
        <w:pict>
          <v:shape id="Picture 1813878977.emf" o:spid="_x0000_i1673" type="#_x0000_t75" alt="1813878977.emf" style="width:436.8pt;height:234pt;visibility:visible;mso-wrap-style:square">
            <v:imagedata r:id="rId60" o:title="1813878977"/>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Ability Detail</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e33780607cd553fb55b8907600848b66" w:history="1">
        <w:r w:rsidR="00347871">
          <w:rPr>
            <w:rStyle w:val="Hyperlink"/>
          </w:rPr>
          <w:t>Impact</w:t>
        </w:r>
      </w:hyperlink>
      <w:r w:rsidR="00347871">
        <w:t xml:space="preserve">, </w:t>
      </w:r>
      <w:hyperlink w:anchor="_d442d75c9ac335e7a2aadbc96919fc2d" w:history="1">
        <w:r w:rsidR="00347871">
          <w:rPr>
            <w:rStyle w:val="Hyperlink"/>
          </w:rPr>
          <w:t>Resource</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672" type="#_x0000_t75" alt="-1728404412.emf" style="width:12pt;height:12pt;visibility:visible;mso-wrap-style:square">
            <v:imagedata r:id="rId61" o:title="-1728404412"/>
          </v:shape>
        </w:pict>
      </w:r>
      <w:r w:rsidR="00347871">
        <w:t xml:space="preserve"> can be utilized by</w:t>
      </w:r>
      <w:r w:rsidR="00347871">
        <w:rPr>
          <w:rFonts w:cs="Arial"/>
        </w:rPr>
        <w:fldChar w:fldCharType="begin"/>
      </w:r>
      <w:r w:rsidR="00347871">
        <w:instrText>XE"</w:instrText>
      </w:r>
      <w:r w:rsidR="00347871" w:rsidRPr="00413D75">
        <w:rPr>
          <w:rFonts w:cs="Arial"/>
        </w:rPr>
        <w:instrText>can be utilized by</w:instrText>
      </w:r>
      <w:r w:rsidR="00347871">
        <w:instrText>"</w:instrText>
      </w:r>
      <w:r w:rsidR="00347871">
        <w:rPr>
          <w:rFonts w:cs="Arial"/>
        </w:rPr>
        <w:fldChar w:fldCharType="end"/>
      </w:r>
      <w:r w:rsidR="00347871">
        <w:t xml:space="preserve"> : </w:t>
      </w:r>
      <w:hyperlink w:anchor="_195976dea0d8187e1656ac43c072c070" w:history="1">
        <w:r w:rsidR="00347871">
          <w:rPr>
            <w:rStyle w:val="Hyperlink"/>
          </w:rPr>
          <w:t>Actor</w:t>
        </w:r>
      </w:hyperlink>
      <w:r w:rsidR="00347871">
        <w:t xml:space="preserve"> [*]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actor having the ability to utilize a resource for a purpose.</w:t>
      </w:r>
    </w:p>
    <w:p w:rsidR="00347871" w:rsidRDefault="00FB4EB2" w:rsidP="00347871">
      <w:pPr>
        <w:ind w:firstLine="720"/>
      </w:pPr>
      <w:r w:rsidRPr="00945284">
        <w:rPr>
          <w:noProof/>
        </w:rPr>
        <w:pict>
          <v:shape id="_x0000_i1671" type="#_x0000_t75" alt="-1728404412.emf" style="width:12pt;height:12pt;visibility:visible;mso-wrap-style:square">
            <v:imagedata r:id="rId61" o:title="-1728404412"/>
          </v:shape>
        </w:pict>
      </w:r>
      <w:r w:rsidR="00347871">
        <w:t xml:space="preserve"> has ability to utilize</w:t>
      </w:r>
      <w:r w:rsidR="00347871">
        <w:rPr>
          <w:rFonts w:cs="Arial"/>
        </w:rPr>
        <w:fldChar w:fldCharType="begin"/>
      </w:r>
      <w:r w:rsidR="00347871">
        <w:instrText>XE"</w:instrText>
      </w:r>
      <w:r w:rsidR="00347871" w:rsidRPr="00413D75">
        <w:rPr>
          <w:rFonts w:cs="Arial"/>
        </w:rPr>
        <w:instrText>has ability to utilize</w:instrText>
      </w:r>
      <w:r w:rsidR="00347871">
        <w:instrText>"</w:instrText>
      </w:r>
      <w:r w:rsidR="00347871">
        <w:rPr>
          <w:rFonts w:cs="Arial"/>
        </w:rPr>
        <w:fldChar w:fldCharType="end"/>
      </w:r>
      <w:r w:rsidR="00347871">
        <w:t xml:space="preserve"> : </w:t>
      </w:r>
      <w:hyperlink w:anchor="_d442d75c9ac335e7a2aadbc96919fc2d" w:history="1">
        <w:r w:rsidR="00347871">
          <w:rPr>
            <w:rStyle w:val="Hyperlink"/>
          </w:rPr>
          <w:t>Resource</w:t>
        </w:r>
      </w:hyperlink>
      <w:r w:rsidR="00347871">
        <w:t xml:space="preserve"> [*]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resource an actor can employ as part of a capability.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670" type="#_x0000_t75" alt="195569461.emf" style="width:12pt;height:12pt;visibility:visible;mso-wrap-style:square">
            <v:imagedata r:id="rId10" o:title="195569461"/>
          </v:shape>
        </w:pict>
      </w:r>
      <w:r w:rsidR="00347871">
        <w:t xml:space="preserve"> </w:t>
      </w:r>
      <w:r w:rsidR="007A366F">
        <w:t>&lt;&lt;Restriction&gt;&gt;</w:t>
      </w:r>
      <w:r w:rsidR="00347871">
        <w:t xml:space="preserve"> : </w:t>
      </w:r>
      <w:hyperlink w:anchor="_9cceb97b0ddbe651c94817938957deee" w:history="1">
        <w:r w:rsidR="00347871">
          <w:rPr>
            <w:rStyle w:val="Hyperlink"/>
          </w:rPr>
          <w:t>Lose Ability</w:t>
        </w:r>
      </w:hyperlink>
      <w:r w:rsidR="00347871">
        <w:t xml:space="preserve"> [0..*]   </w:t>
      </w:r>
      <w:r w:rsidR="00347871" w:rsidRPr="00833C5F">
        <w:rPr>
          <w:i/>
        </w:rPr>
        <w:t>Subsets</w:t>
      </w:r>
      <w:r w:rsidR="00347871">
        <w:t>: negated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FB4EB2" w:rsidP="00347871">
      <w:pPr>
        <w:ind w:left="605" w:hanging="245"/>
      </w:pPr>
      <w:r w:rsidRPr="00945284">
        <w:rPr>
          <w:noProof/>
        </w:rPr>
        <w:pict>
          <v:shape id="_x0000_i1669" type="#_x0000_t75" alt="195569461.emf" style="width:12pt;height:12pt;visibility:visible;mso-wrap-style:square">
            <v:imagedata r:id="rId10" o:title="195569461"/>
          </v:shape>
        </w:pict>
      </w:r>
      <w:r w:rsidR="00347871">
        <w:t xml:space="preserve"> </w:t>
      </w:r>
      <w:r w:rsidR="007A366F">
        <w:t>&lt;&lt;Restriction&gt;&gt;</w:t>
      </w:r>
      <w:r w:rsidR="00347871">
        <w:t xml:space="preserve"> : </w:t>
      </w:r>
      <w:hyperlink w:anchor="_e229412c2229573ddd1f5fc8c578780f" w:history="1">
        <w:r w:rsidR="00347871">
          <w:rPr>
            <w:rStyle w:val="Hyperlink"/>
          </w:rPr>
          <w:t>Obtain Ability</w:t>
        </w:r>
      </w:hyperlink>
      <w:r w:rsidR="00347871">
        <w:t xml:space="preserve"> [0..*]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397" w:name="_1a55295ff873a2afb4c85e0f26300440"/>
      <w:bookmarkStart w:id="398" w:name="_Toc477719591"/>
      <w:r>
        <w:t>Association Class Affected Available Resource</w:t>
      </w:r>
      <w:bookmarkEnd w:id="397"/>
      <w:r w:rsidRPr="003A31EC">
        <w:rPr>
          <w:rFonts w:cs="Arial"/>
        </w:rPr>
        <w:t xml:space="preserve"> </w:t>
      </w:r>
      <w:r>
        <w:rPr>
          <w:rFonts w:cs="Arial"/>
        </w:rPr>
        <w:fldChar w:fldCharType="begin"/>
      </w:r>
      <w:r>
        <w:instrText>XE"</w:instrText>
      </w:r>
      <w:r w:rsidRPr="00413D75">
        <w:rPr>
          <w:rFonts w:cs="Arial"/>
        </w:rPr>
        <w:instrText>Affected Available Resource</w:instrText>
      </w:r>
      <w:r>
        <w:instrText>"</w:instrText>
      </w:r>
      <w:r>
        <w:rPr>
          <w:rFonts w:cs="Arial"/>
        </w:rPr>
        <w:fldChar w:fldCharType="end"/>
      </w:r>
      <w:r w:rsidR="009E71B4">
        <w:rPr>
          <w:rFonts w:cs="Arial"/>
        </w:rPr>
        <w:t xml:space="preserve"> </w:t>
      </w:r>
      <w:r w:rsidR="006F72CA">
        <w:rPr>
          <w:rFonts w:cs="Arial"/>
        </w:rPr>
        <w:t>&lt;&lt;Relationship&gt;&gt;</w:t>
      </w:r>
      <w:bookmarkEnd w:id="398"/>
    </w:p>
    <w:p w:rsidR="00347871" w:rsidRDefault="00347871" w:rsidP="00F71BA8">
      <w:r>
        <w:t>An alter ability action affects an actors control over one or more resources. This relationship defines the set of resources impacted by an alter ability action.</w:t>
      </w:r>
    </w:p>
    <w:p w:rsidR="00347871" w:rsidRDefault="00FB4EB2" w:rsidP="00347871">
      <w:pPr>
        <w:jc w:val="center"/>
      </w:pPr>
      <w:r w:rsidRPr="00945284">
        <w:rPr>
          <w:noProof/>
        </w:rPr>
        <w:lastRenderedPageBreak/>
        <w:pict>
          <v:shape id="Picture -1931209757.emf" o:spid="_x0000_i1668" type="#_x0000_t75" alt="-1931209757.emf" style="width:461.4pt;height:206.4pt;visibility:visible;mso-wrap-style:square">
            <v:imagedata r:id="rId62" o:title="-1931209757"/>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Affected Available Resource</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3685cf695580519c9a617067b88d6498" w:history="1">
        <w:r w:rsidR="00347871">
          <w:rPr>
            <w:rStyle w:val="Hyperlink"/>
          </w:rPr>
          <w:t>Effect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667" type="#_x0000_t75" alt="-1728404412.emf" style="width:12pt;height:12pt;visibility:visible;mso-wrap-style:square">
            <v:imagedata r:id="rId61" o:title="-1728404412"/>
          </v:shape>
        </w:pict>
      </w:r>
      <w:r w:rsidR="00347871">
        <w:t xml:space="preserve"> affects control of</w:t>
      </w:r>
      <w:r w:rsidR="00347871">
        <w:rPr>
          <w:rFonts w:cs="Arial"/>
        </w:rPr>
        <w:fldChar w:fldCharType="begin"/>
      </w:r>
      <w:r w:rsidR="00347871">
        <w:instrText>XE"</w:instrText>
      </w:r>
      <w:r w:rsidR="00347871" w:rsidRPr="00413D75">
        <w:rPr>
          <w:rFonts w:cs="Arial"/>
        </w:rPr>
        <w:instrText>affects control of</w:instrText>
      </w:r>
      <w:r w:rsidR="00347871">
        <w:instrText>"</w:instrText>
      </w:r>
      <w:r w:rsidR="00347871">
        <w:rPr>
          <w:rFonts w:cs="Arial"/>
        </w:rPr>
        <w:fldChar w:fldCharType="end"/>
      </w:r>
      <w:r w:rsidR="00347871">
        <w:t xml:space="preserve"> : </w:t>
      </w:r>
      <w:hyperlink w:anchor="_d442d75c9ac335e7a2aadbc96919fc2d" w:history="1">
        <w:r w:rsidR="00347871">
          <w:rPr>
            <w:rStyle w:val="Hyperlink"/>
          </w:rPr>
          <w:t>Resource</w:t>
        </w:r>
      </w:hyperlink>
      <w:r w:rsidR="00347871">
        <w:t xml:space="preserve"> [1..*]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Resource that an alter ability action impacts in terms of its availably to actors.</w:t>
      </w:r>
    </w:p>
    <w:p w:rsidR="00347871" w:rsidRDefault="00FB4EB2" w:rsidP="00347871">
      <w:pPr>
        <w:ind w:firstLine="720"/>
      </w:pPr>
      <w:r w:rsidRPr="00945284">
        <w:rPr>
          <w:noProof/>
        </w:rPr>
        <w:pict>
          <v:shape id="_x0000_i1666" type="#_x0000_t75" alt="-1728404412.emf" style="width:12pt;height:12pt;visibility:visible;mso-wrap-style:square">
            <v:imagedata r:id="rId61" o:title="-1728404412"/>
          </v:shape>
        </w:pict>
      </w:r>
      <w:r w:rsidR="00347871">
        <w:t xml:space="preserve"> affected by action</w:t>
      </w:r>
      <w:r w:rsidR="00347871">
        <w:rPr>
          <w:rFonts w:cs="Arial"/>
        </w:rPr>
        <w:fldChar w:fldCharType="begin"/>
      </w:r>
      <w:r w:rsidR="00347871">
        <w:instrText>XE"</w:instrText>
      </w:r>
      <w:r w:rsidR="00347871" w:rsidRPr="00413D75">
        <w:rPr>
          <w:rFonts w:cs="Arial"/>
        </w:rPr>
        <w:instrText>affected by action</w:instrText>
      </w:r>
      <w:r w:rsidR="00347871">
        <w:instrText>"</w:instrText>
      </w:r>
      <w:r w:rsidR="00347871">
        <w:rPr>
          <w:rFonts w:cs="Arial"/>
        </w:rPr>
        <w:fldChar w:fldCharType="end"/>
      </w:r>
      <w:r w:rsidR="00347871">
        <w:t xml:space="preserve"> : </w:t>
      </w:r>
      <w:hyperlink w:anchor="_52347096624a2fcb2b4821db37b19de9" w:history="1">
        <w:r w:rsidR="00347871">
          <w:rPr>
            <w:rStyle w:val="Hyperlink"/>
          </w:rPr>
          <w:t>Alter Ability</w:t>
        </w:r>
      </w:hyperlink>
      <w:r w:rsidR="00347871">
        <w:t xml:space="preserve"> [*]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Actions which impact the availability of a resource to actors.</w:t>
      </w:r>
    </w:p>
    <w:p w:rsidR="00347871" w:rsidRDefault="00347871" w:rsidP="00347871"/>
    <w:p w:rsidR="00347871" w:rsidRDefault="00347871" w:rsidP="00347871">
      <w:pPr>
        <w:pStyle w:val="Heading2"/>
      </w:pPr>
      <w:bookmarkStart w:id="399" w:name="_52347096624a2fcb2b4821db37b19de9"/>
      <w:bookmarkStart w:id="400" w:name="_Toc477719592"/>
      <w:r>
        <w:t>Class Alter Ability</w:t>
      </w:r>
      <w:bookmarkEnd w:id="399"/>
      <w:bookmarkEnd w:id="400"/>
      <w:r w:rsidRPr="003A31EC">
        <w:rPr>
          <w:rFonts w:cs="Arial"/>
        </w:rPr>
        <w:t xml:space="preserve"> </w:t>
      </w:r>
      <w:r>
        <w:rPr>
          <w:rFonts w:cs="Arial"/>
        </w:rPr>
        <w:fldChar w:fldCharType="begin"/>
      </w:r>
      <w:r>
        <w:instrText>XE"</w:instrText>
      </w:r>
      <w:r w:rsidRPr="00413D75">
        <w:rPr>
          <w:rFonts w:cs="Arial"/>
        </w:rPr>
        <w:instrText>Alter Ability</w:instrText>
      </w:r>
      <w:r>
        <w:instrText>"</w:instrText>
      </w:r>
      <w:r>
        <w:rPr>
          <w:rFonts w:cs="Arial"/>
        </w:rPr>
        <w:fldChar w:fldCharType="end"/>
      </w:r>
      <w:r w:rsidR="009E71B4">
        <w:rPr>
          <w:rFonts w:cs="Arial"/>
        </w:rPr>
        <w:t xml:space="preserve"> </w:t>
      </w:r>
    </w:p>
    <w:p w:rsidR="00347871" w:rsidRDefault="00347871" w:rsidP="00F71BA8">
      <w:r>
        <w:t>The Event  of providing or removing  abilities (including control) by impacting the resources available to an actor.</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6ba65cb32cb0154f6c150174e332fc08" w:history="1">
        <w:r w:rsidR="00347871">
          <w:rPr>
            <w:rStyle w:val="Hyperlink"/>
          </w:rPr>
          <w:t>Activity Effecting Entity</w:t>
        </w:r>
      </w:hyperlink>
    </w:p>
    <w:p w:rsidR="00347871" w:rsidRDefault="00347871" w:rsidP="00347871"/>
    <w:p w:rsidR="00347871" w:rsidRDefault="00347871" w:rsidP="00347871">
      <w:pPr>
        <w:pStyle w:val="Heading2"/>
      </w:pPr>
      <w:bookmarkStart w:id="401" w:name="_e48b8d427e308d0be37487d075b27c1f"/>
      <w:bookmarkStart w:id="402" w:name="_Toc477719593"/>
      <w:r>
        <w:t>Association Class Capability</w:t>
      </w:r>
      <w:bookmarkEnd w:id="401"/>
      <w:r w:rsidRPr="003A31EC">
        <w:rPr>
          <w:rFonts w:cs="Arial"/>
        </w:rPr>
        <w:t xml:space="preserve"> </w:t>
      </w:r>
      <w:r>
        <w:rPr>
          <w:rFonts w:cs="Arial"/>
        </w:rPr>
        <w:fldChar w:fldCharType="begin"/>
      </w:r>
      <w:r>
        <w:instrText>XE"</w:instrText>
      </w:r>
      <w:r w:rsidRPr="00413D75">
        <w:rPr>
          <w:rFonts w:cs="Arial"/>
        </w:rPr>
        <w:instrText>Capability</w:instrText>
      </w:r>
      <w:r>
        <w:instrText>"</w:instrText>
      </w:r>
      <w:r>
        <w:rPr>
          <w:rFonts w:cs="Arial"/>
        </w:rPr>
        <w:fldChar w:fldCharType="end"/>
      </w:r>
      <w:r w:rsidR="009E71B4">
        <w:rPr>
          <w:rFonts w:cs="Arial"/>
        </w:rPr>
        <w:t xml:space="preserve"> </w:t>
      </w:r>
      <w:r w:rsidR="006F72CA">
        <w:rPr>
          <w:rFonts w:cs="Arial"/>
        </w:rPr>
        <w:t>&lt;&lt;Relationship&gt;&gt;</w:t>
      </w:r>
      <w:bookmarkEnd w:id="402"/>
    </w:p>
    <w:p w:rsidR="00347871" w:rsidRDefault="00347871" w:rsidP="00F71BA8">
      <w:r>
        <w:t>A capability is the ability of an actor to have an effect by performing or enacting a process realized through the use of resources. Capability may lead to performance of the activity.</w:t>
      </w:r>
      <w:r>
        <w:br/>
      </w:r>
      <w:r>
        <w:br/>
        <w:t>[FIBO] Capability: A capability represents the ability to perform a particular type of work and may involve people with particular skills and knowledge, intellectual property, defined practices, operating facilities, tools and equipment.</w:t>
      </w:r>
    </w:p>
    <w:p w:rsidR="00347871" w:rsidRDefault="00FB4EB2" w:rsidP="00347871">
      <w:pPr>
        <w:jc w:val="center"/>
      </w:pPr>
      <w:r w:rsidRPr="00945284">
        <w:rPr>
          <w:noProof/>
        </w:rPr>
        <w:lastRenderedPageBreak/>
        <w:pict>
          <v:shape id="Picture -342625858.emf" o:spid="_x0000_i1665" type="#_x0000_t75" alt="-342625858.emf" style="width:487.2pt;height:300pt;visibility:visible;mso-wrap-style:square">
            <v:imagedata r:id="rId63" o:title="-342625858"/>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Capability</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0a7e812804f2213995cbeffe776b63fe" w:history="1">
        <w:r w:rsidR="00347871">
          <w:rPr>
            <w:rStyle w:val="Hyperlink"/>
          </w:rPr>
          <w:t>Ability</w:t>
        </w:r>
      </w:hyperlink>
      <w:r w:rsidR="00347871">
        <w:t xml:space="preserve">, </w:t>
      </w:r>
      <w:hyperlink w:anchor="_989aaebdfe7f1a2a4a983d63cf40a705" w:history="1">
        <w:r w:rsidR="00347871">
          <w:rPr>
            <w:rStyle w:val="Hyperlink"/>
          </w:rPr>
          <w:t>Involvement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664" type="#_x0000_t75" alt="-1728404412.emf" style="width:12pt;height:12pt;visibility:visible;mso-wrap-style:square">
            <v:imagedata r:id="rId61" o:title="-1728404412"/>
          </v:shape>
        </w:pict>
      </w:r>
      <w:r w:rsidR="00347871">
        <w:t xml:space="preserve"> has ability to execute</w:t>
      </w:r>
      <w:r w:rsidR="00347871">
        <w:rPr>
          <w:rFonts w:cs="Arial"/>
        </w:rPr>
        <w:fldChar w:fldCharType="begin"/>
      </w:r>
      <w:r w:rsidR="00347871">
        <w:instrText>XE"</w:instrText>
      </w:r>
      <w:r w:rsidR="00347871" w:rsidRPr="00413D75">
        <w:rPr>
          <w:rFonts w:cs="Arial"/>
        </w:rPr>
        <w:instrText>has ability to execute</w:instrText>
      </w:r>
      <w:r w:rsidR="00347871">
        <w:instrText>"</w:instrText>
      </w:r>
      <w:r w:rsidR="00347871">
        <w:rPr>
          <w:rFonts w:cs="Arial"/>
        </w:rPr>
        <w:fldChar w:fldCharType="end"/>
      </w:r>
      <w:r w:rsidR="00347871">
        <w:t xml:space="preserve"> : </w:t>
      </w:r>
      <w:hyperlink w:anchor="_fb06e097d35e72980035cfd1bc9106cb" w:history="1">
        <w:r w:rsidR="00347871">
          <w:rPr>
            <w:rStyle w:val="Hyperlink"/>
          </w:rPr>
          <w:t>Activity</w:t>
        </w:r>
      </w:hyperlink>
      <w:r w:rsidR="00347871">
        <w:t xml:space="preserve"> [0..*]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ability of an actor to perform a process.</w:t>
      </w:r>
    </w:p>
    <w:p w:rsidR="00347871" w:rsidRDefault="00FB4EB2" w:rsidP="00347871">
      <w:pPr>
        <w:ind w:firstLine="720"/>
      </w:pPr>
      <w:r w:rsidRPr="00945284">
        <w:rPr>
          <w:noProof/>
        </w:rPr>
        <w:pict>
          <v:shape id="_x0000_i1663" type="#_x0000_t75" alt="-1728404412.emf" style="width:12pt;height:12pt;visibility:visible;mso-wrap-style:square">
            <v:imagedata r:id="rId61" o:title="-1728404412"/>
          </v:shape>
        </w:pict>
      </w:r>
      <w:r w:rsidR="00347871">
        <w:t xml:space="preserve"> has capable performer</w:t>
      </w:r>
      <w:r w:rsidR="00347871">
        <w:rPr>
          <w:rFonts w:cs="Arial"/>
        </w:rPr>
        <w:fldChar w:fldCharType="begin"/>
      </w:r>
      <w:r w:rsidR="00347871">
        <w:instrText>XE"</w:instrText>
      </w:r>
      <w:r w:rsidR="00347871" w:rsidRPr="00413D75">
        <w:rPr>
          <w:rFonts w:cs="Arial"/>
        </w:rPr>
        <w:instrText>has capable performer</w:instrText>
      </w:r>
      <w:r w:rsidR="00347871">
        <w:instrText>"</w:instrText>
      </w:r>
      <w:r w:rsidR="00347871">
        <w:rPr>
          <w:rFonts w:cs="Arial"/>
        </w:rPr>
        <w:fldChar w:fldCharType="end"/>
      </w:r>
      <w:r w:rsidR="00347871">
        <w:t xml:space="preserve"> : </w:t>
      </w:r>
      <w:hyperlink w:anchor="_195976dea0d8187e1656ac43c072c070" w:history="1">
        <w:r w:rsidR="00347871">
          <w:rPr>
            <w:rStyle w:val="Hyperlink"/>
          </w:rPr>
          <w:t>Actor</w:t>
        </w:r>
      </w:hyperlink>
      <w:r w:rsidR="00347871">
        <w:t xml:space="preserve"> [0..*]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Actor capable of performing an process.</w:t>
      </w:r>
    </w:p>
    <w:p w:rsidR="00347871" w:rsidRDefault="00347871" w:rsidP="00347871"/>
    <w:p w:rsidR="00347871" w:rsidRDefault="00347871" w:rsidP="00347871">
      <w:pPr>
        <w:pStyle w:val="Heading2"/>
      </w:pPr>
      <w:bookmarkStart w:id="403" w:name="_31cdbfb5037111d4063d958f9bba2472"/>
      <w:bookmarkStart w:id="404" w:name="_Toc477719594"/>
      <w:r>
        <w:t>Class Facilitator</w:t>
      </w:r>
      <w:bookmarkEnd w:id="403"/>
      <w:r w:rsidRPr="003A31EC">
        <w:rPr>
          <w:rFonts w:cs="Arial"/>
        </w:rPr>
        <w:t xml:space="preserve"> </w:t>
      </w:r>
      <w:r>
        <w:rPr>
          <w:rFonts w:cs="Arial"/>
        </w:rPr>
        <w:fldChar w:fldCharType="begin"/>
      </w:r>
      <w:r>
        <w:instrText>XE"</w:instrText>
      </w:r>
      <w:r w:rsidRPr="00413D75">
        <w:rPr>
          <w:rFonts w:cs="Arial"/>
        </w:rPr>
        <w:instrText>Facilitator</w:instrText>
      </w:r>
      <w:r>
        <w:instrText>"</w:instrText>
      </w:r>
      <w:r>
        <w:rPr>
          <w:rFonts w:cs="Arial"/>
        </w:rPr>
        <w:fldChar w:fldCharType="end"/>
      </w:r>
      <w:r w:rsidR="009E71B4">
        <w:rPr>
          <w:rFonts w:cs="Arial"/>
        </w:rPr>
        <w:t xml:space="preserve"> </w:t>
      </w:r>
      <w:r w:rsidR="006F72CA">
        <w:rPr>
          <w:rFonts w:cs="Arial"/>
        </w:rPr>
        <w:t>&lt;&lt;Role&gt;&gt;</w:t>
      </w:r>
      <w:bookmarkEnd w:id="404"/>
    </w:p>
    <w:p w:rsidR="00347871" w:rsidRDefault="00347871" w:rsidP="00F71BA8">
      <w:r>
        <w:t>An actor able to provide an ability to another actor. e.g., Joe has supervisor rights to a database.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195976dea0d8187e1656ac43c072c070" w:history="1">
        <w:r w:rsidR="00347871">
          <w:rPr>
            <w:rStyle w:val="Hyperlink"/>
          </w:rPr>
          <w:t>Actor</w:t>
        </w:r>
      </w:hyperlink>
    </w:p>
    <w:p w:rsidR="00347871" w:rsidRDefault="00347871" w:rsidP="00347871"/>
    <w:p w:rsidR="00347871" w:rsidRDefault="00347871" w:rsidP="00347871">
      <w:pPr>
        <w:pStyle w:val="Heading2"/>
      </w:pPr>
      <w:bookmarkStart w:id="405" w:name="_9cceb97b0ddbe651c94817938957deee"/>
      <w:bookmarkStart w:id="406" w:name="_Toc477719595"/>
      <w:r>
        <w:t>Class Lose Ability</w:t>
      </w:r>
      <w:bookmarkEnd w:id="405"/>
      <w:bookmarkEnd w:id="406"/>
      <w:r w:rsidRPr="003A31EC">
        <w:rPr>
          <w:rFonts w:cs="Arial"/>
        </w:rPr>
        <w:t xml:space="preserve"> </w:t>
      </w:r>
      <w:r>
        <w:rPr>
          <w:rFonts w:cs="Arial"/>
        </w:rPr>
        <w:fldChar w:fldCharType="begin"/>
      </w:r>
      <w:r>
        <w:instrText>XE"</w:instrText>
      </w:r>
      <w:r w:rsidRPr="00413D75">
        <w:rPr>
          <w:rFonts w:cs="Arial"/>
        </w:rPr>
        <w:instrText>Lose Ability</w:instrText>
      </w:r>
      <w:r>
        <w:instrText>"</w:instrText>
      </w:r>
      <w:r>
        <w:rPr>
          <w:rFonts w:cs="Arial"/>
        </w:rPr>
        <w:fldChar w:fldCharType="end"/>
      </w:r>
      <w:r w:rsidR="009E71B4">
        <w:rPr>
          <w:rFonts w:cs="Arial"/>
        </w:rPr>
        <w:t xml:space="preserve"> </w:t>
      </w:r>
    </w:p>
    <w:p w:rsidR="00347871" w:rsidRDefault="00347871" w:rsidP="00F71BA8">
      <w:r>
        <w:t>An Event that reduces of the ability of an actor.</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52347096624a2fcb2b4821db37b19de9" w:history="1">
        <w:r w:rsidR="00347871">
          <w:rPr>
            <w:rStyle w:val="Hyperlink"/>
          </w:rPr>
          <w:t>Alter Ability</w:t>
        </w:r>
      </w:hyperlink>
    </w:p>
    <w:p w:rsidR="00347871" w:rsidRDefault="00347871" w:rsidP="00347871"/>
    <w:p w:rsidR="00347871" w:rsidRDefault="00347871" w:rsidP="00347871">
      <w:pPr>
        <w:pStyle w:val="Heading2"/>
      </w:pPr>
      <w:bookmarkStart w:id="407" w:name="_e229412c2229573ddd1f5fc8c578780f"/>
      <w:bookmarkStart w:id="408" w:name="_Toc477719596"/>
      <w:r>
        <w:lastRenderedPageBreak/>
        <w:t>Class Obtain Ability</w:t>
      </w:r>
      <w:bookmarkEnd w:id="407"/>
      <w:bookmarkEnd w:id="408"/>
      <w:r w:rsidRPr="003A31EC">
        <w:rPr>
          <w:rFonts w:cs="Arial"/>
        </w:rPr>
        <w:t xml:space="preserve"> </w:t>
      </w:r>
      <w:r>
        <w:rPr>
          <w:rFonts w:cs="Arial"/>
        </w:rPr>
        <w:fldChar w:fldCharType="begin"/>
      </w:r>
      <w:r>
        <w:instrText>XE"</w:instrText>
      </w:r>
      <w:r w:rsidRPr="00413D75">
        <w:rPr>
          <w:rFonts w:cs="Arial"/>
        </w:rPr>
        <w:instrText>Obtain Ability</w:instrText>
      </w:r>
      <w:r>
        <w:instrText>"</w:instrText>
      </w:r>
      <w:r>
        <w:rPr>
          <w:rFonts w:cs="Arial"/>
        </w:rPr>
        <w:fldChar w:fldCharType="end"/>
      </w:r>
      <w:r w:rsidR="009E71B4">
        <w:rPr>
          <w:rFonts w:cs="Arial"/>
        </w:rPr>
        <w:t xml:space="preserve"> </w:t>
      </w:r>
    </w:p>
    <w:p w:rsidR="00347871" w:rsidRDefault="00347871" w:rsidP="00F71BA8">
      <w:r>
        <w:t xml:space="preserve">An Event that increases the resources available to an actor. </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52347096624a2fcb2b4821db37b19de9" w:history="1">
        <w:r w:rsidR="00347871">
          <w:rPr>
            <w:rStyle w:val="Hyperlink"/>
          </w:rPr>
          <w:t>Alter Ability</w:t>
        </w:r>
      </w:hyperlink>
    </w:p>
    <w:p w:rsidR="00347871" w:rsidRDefault="00347871" w:rsidP="00347871"/>
    <w:p w:rsidR="00347871" w:rsidRDefault="00347871" w:rsidP="00347871">
      <w:pPr>
        <w:pStyle w:val="Heading2"/>
      </w:pPr>
      <w:bookmarkStart w:id="409" w:name="_8a32dfeb71893be6fe515ffbe6f50cbd"/>
      <w:bookmarkStart w:id="410" w:name="_Toc477719597"/>
      <w:r>
        <w:t>Association Class Strenthened Actor</w:t>
      </w:r>
      <w:bookmarkEnd w:id="409"/>
      <w:r w:rsidRPr="003A31EC">
        <w:rPr>
          <w:rFonts w:cs="Arial"/>
        </w:rPr>
        <w:t xml:space="preserve"> </w:t>
      </w:r>
      <w:r>
        <w:rPr>
          <w:rFonts w:cs="Arial"/>
        </w:rPr>
        <w:fldChar w:fldCharType="begin"/>
      </w:r>
      <w:r>
        <w:instrText>XE"</w:instrText>
      </w:r>
      <w:r w:rsidRPr="00413D75">
        <w:rPr>
          <w:rFonts w:cs="Arial"/>
        </w:rPr>
        <w:instrText>Strenthened Actor</w:instrText>
      </w:r>
      <w:r>
        <w:instrText>"</w:instrText>
      </w:r>
      <w:r>
        <w:rPr>
          <w:rFonts w:cs="Arial"/>
        </w:rPr>
        <w:fldChar w:fldCharType="end"/>
      </w:r>
      <w:r w:rsidR="009E71B4">
        <w:rPr>
          <w:rFonts w:cs="Arial"/>
        </w:rPr>
        <w:t xml:space="preserve"> </w:t>
      </w:r>
      <w:r w:rsidR="006F72CA">
        <w:rPr>
          <w:rFonts w:cs="Arial"/>
        </w:rPr>
        <w:t>&lt;&lt;Relationship&gt;&gt;</w:t>
      </w:r>
      <w:bookmarkEnd w:id="410"/>
    </w:p>
    <w:p w:rsidR="00347871" w:rsidRDefault="00347871" w:rsidP="00F71BA8">
      <w:r>
        <w:t>The act of obtaining control of an entity.</w:t>
      </w:r>
    </w:p>
    <w:p w:rsidR="00347871" w:rsidRDefault="00FB4EB2" w:rsidP="00347871">
      <w:pPr>
        <w:jc w:val="center"/>
      </w:pPr>
      <w:r w:rsidRPr="00945284">
        <w:rPr>
          <w:noProof/>
        </w:rPr>
        <w:pict>
          <v:shape id="Picture 862764053.emf" o:spid="_x0000_i1662" type="#_x0000_t75" alt="862764053.emf" style="width:477pt;height:209.4pt;visibility:visible;mso-wrap-style:square">
            <v:imagedata r:id="rId64" o:title="862764053"/>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Strenthened Actor</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3685cf695580519c9a617067b88d6498" w:history="1">
        <w:r w:rsidR="00347871">
          <w:rPr>
            <w:rStyle w:val="Hyperlink"/>
          </w:rPr>
          <w:t>Effect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661" type="#_x0000_t75" alt="-1728404412.emf" style="width:12pt;height:12pt;visibility:visible;mso-wrap-style:square">
            <v:imagedata r:id="rId61" o:title="-1728404412"/>
          </v:shape>
        </w:pict>
      </w:r>
      <w:r w:rsidR="00347871">
        <w:t xml:space="preserve"> obtains control</w:t>
      </w:r>
      <w:r w:rsidR="00347871">
        <w:rPr>
          <w:rFonts w:cs="Arial"/>
        </w:rPr>
        <w:fldChar w:fldCharType="begin"/>
      </w:r>
      <w:r w:rsidR="00347871">
        <w:instrText>XE"</w:instrText>
      </w:r>
      <w:r w:rsidR="00347871" w:rsidRPr="00413D75">
        <w:rPr>
          <w:rFonts w:cs="Arial"/>
        </w:rPr>
        <w:instrText>obtains control</w:instrText>
      </w:r>
      <w:r w:rsidR="00347871">
        <w:instrText>"</w:instrText>
      </w:r>
      <w:r w:rsidR="00347871">
        <w:rPr>
          <w:rFonts w:cs="Arial"/>
        </w:rPr>
        <w:fldChar w:fldCharType="end"/>
      </w:r>
      <w:r w:rsidR="00347871">
        <w:t xml:space="preserve"> : </w:t>
      </w:r>
      <w:hyperlink w:anchor="_195976dea0d8187e1656ac43c072c070" w:history="1">
        <w:r w:rsidR="00347871">
          <w:rPr>
            <w:rStyle w:val="Hyperlink"/>
          </w:rPr>
          <w:t>Actor</w:t>
        </w:r>
      </w:hyperlink>
      <w:r w:rsidR="00347871">
        <w:t xml:space="preserve"> [1]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Control obtained by a obtain control action.</w:t>
      </w:r>
    </w:p>
    <w:p w:rsidR="00347871" w:rsidRDefault="00FB4EB2" w:rsidP="00347871">
      <w:pPr>
        <w:ind w:firstLine="720"/>
      </w:pPr>
      <w:r w:rsidRPr="00945284">
        <w:rPr>
          <w:noProof/>
        </w:rPr>
        <w:pict>
          <v:shape id="_x0000_i1660" type="#_x0000_t75" alt="-1728404412.emf" style="width:12pt;height:12pt;visibility:visible;mso-wrap-style:square">
            <v:imagedata r:id="rId61" o:title="-1728404412"/>
          </v:shape>
        </w:pict>
      </w:r>
      <w:r w:rsidR="00347871">
        <w:t xml:space="preserve"> obtained by</w:t>
      </w:r>
      <w:r w:rsidR="00347871">
        <w:rPr>
          <w:rFonts w:cs="Arial"/>
        </w:rPr>
        <w:fldChar w:fldCharType="begin"/>
      </w:r>
      <w:r w:rsidR="00347871">
        <w:instrText>XE"</w:instrText>
      </w:r>
      <w:r w:rsidR="00347871" w:rsidRPr="00413D75">
        <w:rPr>
          <w:rFonts w:cs="Arial"/>
        </w:rPr>
        <w:instrText>obtained by</w:instrText>
      </w:r>
      <w:r w:rsidR="00347871">
        <w:instrText>"</w:instrText>
      </w:r>
      <w:r w:rsidR="00347871">
        <w:rPr>
          <w:rFonts w:cs="Arial"/>
        </w:rPr>
        <w:fldChar w:fldCharType="end"/>
      </w:r>
      <w:r w:rsidR="00347871">
        <w:t xml:space="preserve"> : </w:t>
      </w:r>
      <w:hyperlink w:anchor="_e229412c2229573ddd1f5fc8c578780f" w:history="1">
        <w:r w:rsidR="00347871">
          <w:rPr>
            <w:rStyle w:val="Hyperlink"/>
          </w:rPr>
          <w:t>Obtain Ability</w:t>
        </w:r>
      </w:hyperlink>
      <w:r w:rsidR="00347871">
        <w:t xml:space="preserve"> [0..*]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Method by which control is obtained.</w:t>
      </w:r>
    </w:p>
    <w:p w:rsidR="00347871" w:rsidRDefault="00347871" w:rsidP="00347871"/>
    <w:p w:rsidR="00347871" w:rsidRDefault="00347871" w:rsidP="00347871">
      <w:pPr>
        <w:pStyle w:val="Heading2"/>
      </w:pPr>
      <w:bookmarkStart w:id="411" w:name="_a08bb0621cb711df00453399bf98bcb4"/>
      <w:bookmarkStart w:id="412" w:name="_Toc477719598"/>
      <w:r>
        <w:t>Class Transfer Ability</w:t>
      </w:r>
      <w:bookmarkEnd w:id="411"/>
      <w:bookmarkEnd w:id="412"/>
      <w:r w:rsidRPr="003A31EC">
        <w:rPr>
          <w:rFonts w:cs="Arial"/>
        </w:rPr>
        <w:t xml:space="preserve"> </w:t>
      </w:r>
      <w:r>
        <w:rPr>
          <w:rFonts w:cs="Arial"/>
        </w:rPr>
        <w:fldChar w:fldCharType="begin"/>
      </w:r>
      <w:r>
        <w:instrText>XE"</w:instrText>
      </w:r>
      <w:r w:rsidRPr="00413D75">
        <w:rPr>
          <w:rFonts w:cs="Arial"/>
        </w:rPr>
        <w:instrText>Transfer Ability</w:instrText>
      </w:r>
      <w:r>
        <w:instrText>"</w:instrText>
      </w:r>
      <w:r>
        <w:rPr>
          <w:rFonts w:cs="Arial"/>
        </w:rPr>
        <w:fldChar w:fldCharType="end"/>
      </w:r>
      <w:r w:rsidR="009E71B4">
        <w:rPr>
          <w:rFonts w:cs="Arial"/>
        </w:rPr>
        <w:t xml:space="preserve"> </w:t>
      </w:r>
    </w:p>
    <w:p w:rsidR="00347871" w:rsidRDefault="00347871" w:rsidP="00F71BA8">
      <w:r>
        <w:t>The purposeful or accidental transfer of ability or control from one actor to another. Such transfer of ability or control may be by agreement or force.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c05d8ea54231ef8385ae369a8cb18a7f" w:history="1">
        <w:r w:rsidR="00347871">
          <w:rPr>
            <w:rStyle w:val="Hyperlink"/>
          </w:rPr>
          <w:t>Event</w:t>
        </w:r>
      </w:hyperlink>
      <w:r w:rsidR="00347871">
        <w:t xml:space="preserve">, </w:t>
      </w:r>
      <w:hyperlink w:anchor="_9cceb97b0ddbe651c94817938957deee" w:history="1">
        <w:r w:rsidR="00347871">
          <w:rPr>
            <w:rStyle w:val="Hyperlink"/>
          </w:rPr>
          <w:t>Lose Ability</w:t>
        </w:r>
      </w:hyperlink>
      <w:r w:rsidR="00347871">
        <w:t xml:space="preserve">, </w:t>
      </w:r>
      <w:hyperlink w:anchor="_e229412c2229573ddd1f5fc8c578780f" w:history="1">
        <w:r w:rsidR="00347871">
          <w:rPr>
            <w:rStyle w:val="Hyperlink"/>
          </w:rPr>
          <w:t>Obtain Ability</w:t>
        </w:r>
      </w:hyperlink>
    </w:p>
    <w:p w:rsidR="00347871" w:rsidRDefault="00347871" w:rsidP="00347871"/>
    <w:p w:rsidR="00347871" w:rsidRDefault="00347871" w:rsidP="00347871">
      <w:pPr>
        <w:pStyle w:val="Heading2"/>
      </w:pPr>
      <w:bookmarkStart w:id="413" w:name="_9949cba382f98d5a73c0aa9389109354"/>
      <w:bookmarkStart w:id="414" w:name="_Toc477719599"/>
      <w:r>
        <w:t>Association Class Weakened Actor</w:t>
      </w:r>
      <w:bookmarkEnd w:id="413"/>
      <w:r w:rsidRPr="003A31EC">
        <w:rPr>
          <w:rFonts w:cs="Arial"/>
        </w:rPr>
        <w:t xml:space="preserve"> </w:t>
      </w:r>
      <w:r>
        <w:rPr>
          <w:rFonts w:cs="Arial"/>
        </w:rPr>
        <w:fldChar w:fldCharType="begin"/>
      </w:r>
      <w:r>
        <w:instrText>XE"</w:instrText>
      </w:r>
      <w:r w:rsidRPr="00413D75">
        <w:rPr>
          <w:rFonts w:cs="Arial"/>
        </w:rPr>
        <w:instrText>Weakened Actor</w:instrText>
      </w:r>
      <w:r>
        <w:instrText>"</w:instrText>
      </w:r>
      <w:r>
        <w:rPr>
          <w:rFonts w:cs="Arial"/>
        </w:rPr>
        <w:fldChar w:fldCharType="end"/>
      </w:r>
      <w:r w:rsidR="009E71B4">
        <w:rPr>
          <w:rFonts w:cs="Arial"/>
        </w:rPr>
        <w:t xml:space="preserve"> </w:t>
      </w:r>
      <w:r w:rsidR="006F72CA">
        <w:rPr>
          <w:rFonts w:cs="Arial"/>
        </w:rPr>
        <w:t>&lt;&lt;Relationship&gt;&gt;</w:t>
      </w:r>
      <w:bookmarkEnd w:id="414"/>
    </w:p>
    <w:p w:rsidR="00347871" w:rsidRDefault="00347871" w:rsidP="00F71BA8">
      <w:r>
        <w:t>Relationship describing how an actor reduces the resources available to an actor.</w:t>
      </w:r>
    </w:p>
    <w:p w:rsidR="00347871" w:rsidRDefault="00FB4EB2" w:rsidP="00347871">
      <w:pPr>
        <w:jc w:val="center"/>
      </w:pPr>
      <w:r w:rsidRPr="00945284">
        <w:rPr>
          <w:noProof/>
        </w:rPr>
        <w:lastRenderedPageBreak/>
        <w:pict>
          <v:shape id="Picture -1947982983.emf" o:spid="_x0000_i1659" type="#_x0000_t75" alt="-1947982983.emf" style="width:477pt;height:209.4pt;visibility:visible;mso-wrap-style:square">
            <v:imagedata r:id="rId65" o:title="-1947982983"/>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Weakened Actor</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3685cf695580519c9a617067b88d6498" w:history="1">
        <w:r w:rsidR="00347871">
          <w:rPr>
            <w:rStyle w:val="Hyperlink"/>
          </w:rPr>
          <w:t>Effect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658" type="#_x0000_t75" alt="-1728404412.emf" style="width:12pt;height:12pt;visibility:visible;mso-wrap-style:square">
            <v:imagedata r:id="rId61" o:title="-1728404412"/>
          </v:shape>
        </w:pict>
      </w:r>
      <w:r w:rsidR="00347871">
        <w:t xml:space="preserve"> looses control</w:t>
      </w:r>
      <w:r w:rsidR="00347871">
        <w:rPr>
          <w:rFonts w:cs="Arial"/>
        </w:rPr>
        <w:fldChar w:fldCharType="begin"/>
      </w:r>
      <w:r w:rsidR="00347871">
        <w:instrText>XE"</w:instrText>
      </w:r>
      <w:r w:rsidR="00347871" w:rsidRPr="00413D75">
        <w:rPr>
          <w:rFonts w:cs="Arial"/>
        </w:rPr>
        <w:instrText>looses control</w:instrText>
      </w:r>
      <w:r w:rsidR="00347871">
        <w:instrText>"</w:instrText>
      </w:r>
      <w:r w:rsidR="00347871">
        <w:rPr>
          <w:rFonts w:cs="Arial"/>
        </w:rPr>
        <w:fldChar w:fldCharType="end"/>
      </w:r>
      <w:r w:rsidR="00347871">
        <w:t xml:space="preserve"> : </w:t>
      </w:r>
      <w:hyperlink w:anchor="_195976dea0d8187e1656ac43c072c070" w:history="1">
        <w:r w:rsidR="00347871">
          <w:rPr>
            <w:rStyle w:val="Hyperlink"/>
          </w:rPr>
          <w:t>Actor</w:t>
        </w:r>
      </w:hyperlink>
      <w:r w:rsidR="00347871">
        <w:t xml:space="preserve"> [1]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Control that is lost as a result of a lose control Event.</w:t>
      </w:r>
    </w:p>
    <w:p w:rsidR="00347871" w:rsidRDefault="00FB4EB2" w:rsidP="00347871">
      <w:pPr>
        <w:ind w:firstLine="720"/>
      </w:pPr>
      <w:r w:rsidRPr="00945284">
        <w:rPr>
          <w:noProof/>
        </w:rPr>
        <w:pict>
          <v:shape id="_x0000_i1657" type="#_x0000_t75" alt="-1728404412.emf" style="width:12pt;height:12pt;visibility:visible;mso-wrap-style:square">
            <v:imagedata r:id="rId61" o:title="-1728404412"/>
          </v:shape>
        </w:pict>
      </w:r>
      <w:r w:rsidR="00347871">
        <w:t xml:space="preserve"> lost by</w:t>
      </w:r>
      <w:r w:rsidR="00347871">
        <w:rPr>
          <w:rFonts w:cs="Arial"/>
        </w:rPr>
        <w:fldChar w:fldCharType="begin"/>
      </w:r>
      <w:r w:rsidR="00347871">
        <w:instrText>XE"</w:instrText>
      </w:r>
      <w:r w:rsidR="00347871" w:rsidRPr="00413D75">
        <w:rPr>
          <w:rFonts w:cs="Arial"/>
        </w:rPr>
        <w:instrText>lost by</w:instrText>
      </w:r>
      <w:r w:rsidR="00347871">
        <w:instrText>"</w:instrText>
      </w:r>
      <w:r w:rsidR="00347871">
        <w:rPr>
          <w:rFonts w:cs="Arial"/>
        </w:rPr>
        <w:fldChar w:fldCharType="end"/>
      </w:r>
      <w:r w:rsidR="00347871">
        <w:t xml:space="preserve"> : </w:t>
      </w:r>
      <w:hyperlink w:anchor="_9cceb97b0ddbe651c94817938957deee" w:history="1">
        <w:r w:rsidR="00347871">
          <w:rPr>
            <w:rStyle w:val="Hyperlink"/>
          </w:rPr>
          <w:t>Lose Ability</w:t>
        </w:r>
      </w:hyperlink>
      <w:r w:rsidR="00347871">
        <w:t xml:space="preserve"> [0..*]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Action that causes a loss of control.</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415" w:name="_Toc477719600"/>
      <w:r>
        <w:t>Threat-risk-conceptual-model::Generic Concept Library::Assertions</w:t>
      </w:r>
      <w:bookmarkEnd w:id="415"/>
    </w:p>
    <w:p w:rsidR="00347871" w:rsidRDefault="00347871" w:rsidP="00347871">
      <w:pPr>
        <w:pStyle w:val="Heading2"/>
      </w:pPr>
      <w:bookmarkStart w:id="416" w:name="_Toc477719601"/>
      <w:r>
        <w:t>Diagram: Assertions</w:t>
      </w:r>
      <w:bookmarkEnd w:id="416"/>
    </w:p>
    <w:p w:rsidR="00347871" w:rsidRDefault="00FB4EB2" w:rsidP="00347871">
      <w:pPr>
        <w:jc w:val="center"/>
        <w:rPr>
          <w:rFonts w:cs="Arial"/>
        </w:rPr>
      </w:pPr>
      <w:r w:rsidRPr="00945284">
        <w:rPr>
          <w:noProof/>
        </w:rPr>
        <w:pict>
          <v:shape id="Picture 19526398.emf" o:spid="_x0000_i1656" type="#_x0000_t75" alt="19526398.emf" style="width:399pt;height:213.6pt;visibility:visible;mso-wrap-style:square">
            <v:imagedata r:id="rId66" o:title="19526398"/>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Assertions</w:t>
      </w:r>
    </w:p>
    <w:p w:rsidR="00347871" w:rsidRDefault="00347871" w:rsidP="00347871">
      <w:r>
        <w:t xml:space="preserve"> </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417" w:name="_Toc477719602"/>
      <w:r>
        <w:t>Threat-risk-conceptual-model::Generic Concept Library::Assessments</w:t>
      </w:r>
      <w:bookmarkEnd w:id="417"/>
    </w:p>
    <w:p w:rsidR="00347871" w:rsidRDefault="00347871" w:rsidP="00A318C1">
      <w:pPr>
        <w:pStyle w:val="BodyText"/>
      </w:pPr>
      <w:r>
        <w:t>Concepts relating to the structured evaluation of an entity or entities.</w:t>
      </w:r>
    </w:p>
    <w:p w:rsidR="00347871" w:rsidRDefault="00347871" w:rsidP="00347871">
      <w:pPr>
        <w:pStyle w:val="Heading2"/>
      </w:pPr>
      <w:bookmarkStart w:id="418" w:name="_Toc477719603"/>
      <w:r>
        <w:t>Diagram: Assessment</w:t>
      </w:r>
      <w:bookmarkEnd w:id="418"/>
    </w:p>
    <w:p w:rsidR="00347871" w:rsidRDefault="00FB4EB2" w:rsidP="00347871">
      <w:pPr>
        <w:jc w:val="center"/>
        <w:rPr>
          <w:rFonts w:cs="Arial"/>
        </w:rPr>
      </w:pPr>
      <w:r w:rsidRPr="00945284">
        <w:rPr>
          <w:noProof/>
        </w:rPr>
        <w:pict>
          <v:shape id="Picture 2060094459.emf" o:spid="_x0000_i1655" type="#_x0000_t75" alt="2060094459.emf" style="width:487.2pt;height:277.8pt;visibility:visible;mso-wrap-style:square">
            <v:imagedata r:id="rId67" o:title="2060094459"/>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Assessment</w:t>
      </w:r>
    </w:p>
    <w:p w:rsidR="00347871" w:rsidRDefault="00347871" w:rsidP="00A318C1">
      <w:pPr>
        <w:pStyle w:val="BodyText"/>
      </w:pPr>
      <w:r>
        <w:t>The evaluation or estimation of the nature, quality, or ability of someone or something.</w:t>
      </w:r>
      <w:r>
        <w:br/>
        <w:t>[BMM] Assessment: judgment that an influencer affects the employment of means and/or the achievement of ends</w:t>
      </w:r>
    </w:p>
    <w:p w:rsidR="00347871" w:rsidRDefault="00347871" w:rsidP="00347871">
      <w:r>
        <w:t xml:space="preserve"> </w:t>
      </w:r>
    </w:p>
    <w:p w:rsidR="00347871" w:rsidRDefault="00347871" w:rsidP="00347871"/>
    <w:p w:rsidR="00347871" w:rsidRDefault="00347871" w:rsidP="00347871">
      <w:pPr>
        <w:pStyle w:val="Heading2"/>
      </w:pPr>
      <w:bookmarkStart w:id="419" w:name="_058d45ec272aef64681c6a25b28a78ae"/>
      <w:bookmarkStart w:id="420" w:name="_Toc477719604"/>
      <w:r>
        <w:t>Class Assessed Entity</w:t>
      </w:r>
      <w:bookmarkEnd w:id="419"/>
      <w:r w:rsidRPr="003A31EC">
        <w:rPr>
          <w:rFonts w:cs="Arial"/>
        </w:rPr>
        <w:t xml:space="preserve"> </w:t>
      </w:r>
      <w:r>
        <w:rPr>
          <w:rFonts w:cs="Arial"/>
        </w:rPr>
        <w:fldChar w:fldCharType="begin"/>
      </w:r>
      <w:r>
        <w:instrText>XE"</w:instrText>
      </w:r>
      <w:r w:rsidRPr="00413D75">
        <w:rPr>
          <w:rFonts w:cs="Arial"/>
        </w:rPr>
        <w:instrText>Assessed Entity</w:instrText>
      </w:r>
      <w:r>
        <w:instrText>"</w:instrText>
      </w:r>
      <w:r>
        <w:rPr>
          <w:rFonts w:cs="Arial"/>
        </w:rPr>
        <w:fldChar w:fldCharType="end"/>
      </w:r>
      <w:r w:rsidR="009E71B4">
        <w:rPr>
          <w:rFonts w:cs="Arial"/>
        </w:rPr>
        <w:t xml:space="preserve"> </w:t>
      </w:r>
      <w:r w:rsidR="006F72CA">
        <w:rPr>
          <w:rFonts w:cs="Arial"/>
        </w:rPr>
        <w:t>&lt;&lt;Role&gt;&gt;</w:t>
      </w:r>
      <w:bookmarkEnd w:id="420"/>
    </w:p>
    <w:p w:rsidR="00347871" w:rsidRDefault="00347871" w:rsidP="00F71BA8">
      <w:r>
        <w:t>Role of an entity that is assessed.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eb8398b5a178c638b98597120ec51c4d" w:history="1">
        <w:r w:rsidR="00347871">
          <w:rPr>
            <w:rStyle w:val="Hyperlink"/>
          </w:rPr>
          <w:t>Identifiable Entity</w:t>
        </w:r>
      </w:hyperlink>
    </w:p>
    <w:p w:rsidR="00347871" w:rsidRDefault="00347871" w:rsidP="00347871"/>
    <w:p w:rsidR="00347871" w:rsidRDefault="00347871" w:rsidP="00347871">
      <w:pPr>
        <w:pStyle w:val="Heading2"/>
      </w:pPr>
      <w:bookmarkStart w:id="421" w:name="_810fb326e2f925bfeb5f8b116e81bd0d"/>
      <w:bookmarkStart w:id="422" w:name="_Toc477719605"/>
      <w:r>
        <w:t>Class Assessment</w:t>
      </w:r>
      <w:bookmarkEnd w:id="421"/>
      <w:bookmarkEnd w:id="422"/>
      <w:r w:rsidRPr="003A31EC">
        <w:rPr>
          <w:rFonts w:cs="Arial"/>
        </w:rPr>
        <w:t xml:space="preserve"> </w:t>
      </w:r>
      <w:r>
        <w:rPr>
          <w:rFonts w:cs="Arial"/>
        </w:rPr>
        <w:fldChar w:fldCharType="begin"/>
      </w:r>
      <w:r>
        <w:instrText>XE"</w:instrText>
      </w:r>
      <w:r w:rsidRPr="00413D75">
        <w:rPr>
          <w:rFonts w:cs="Arial"/>
        </w:rPr>
        <w:instrText>Assessment</w:instrText>
      </w:r>
      <w:r>
        <w:instrText>"</w:instrText>
      </w:r>
      <w:r>
        <w:rPr>
          <w:rFonts w:cs="Arial"/>
        </w:rPr>
        <w:fldChar w:fldCharType="end"/>
      </w:r>
      <w:r w:rsidR="009E71B4">
        <w:rPr>
          <w:rFonts w:cs="Arial"/>
        </w:rPr>
        <w:t xml:space="preserve"> </w:t>
      </w:r>
    </w:p>
    <w:p w:rsidR="00347871" w:rsidRDefault="00347871" w:rsidP="00F71BA8">
      <w:r>
        <w:t>An evaluation, appraisal, or assessment of something or someone.</w:t>
      </w:r>
      <w:r>
        <w:br/>
      </w:r>
      <w:r>
        <w:br/>
      </w:r>
      <w:r>
        <w:lastRenderedPageBreak/>
        <w:t>[NIEM] AssessmentType: The act of evaluating or estimating the nature, ability, or quality of something. {Note: In NIEM the assessment and activity are combined}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e075b03ae73f89f5fcb1481cd5a16cbe" w:history="1">
        <w:r w:rsidR="00347871">
          <w:rPr>
            <w:rStyle w:val="Hyperlink"/>
          </w:rPr>
          <w:t>Actual Entity</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1654" type="#_x0000_t75" alt="-905152249.emf" style="width:12pt;height:12pt;visibility:visible;mso-wrap-style:square">
            <v:imagedata r:id="rId13" o:title="-905152249"/>
          </v:shape>
        </w:pict>
      </w:r>
      <w:r w:rsidR="00347871">
        <w:t xml:space="preserve"> assessment score</w:t>
      </w:r>
      <w:r w:rsidR="00347871">
        <w:rPr>
          <w:rFonts w:cs="Arial"/>
        </w:rPr>
        <w:fldChar w:fldCharType="begin"/>
      </w:r>
      <w:r w:rsidR="00347871">
        <w:instrText>XE"</w:instrText>
      </w:r>
      <w:r w:rsidR="00347871" w:rsidRPr="00413D75">
        <w:rPr>
          <w:rFonts w:cs="Arial"/>
        </w:rPr>
        <w:instrText>assessment score</w:instrText>
      </w:r>
      <w:r w:rsidR="00347871">
        <w:instrText>"</w:instrText>
      </w:r>
      <w:r w:rsidR="00347871">
        <w:rPr>
          <w:rFonts w:cs="Arial"/>
        </w:rPr>
        <w:fldChar w:fldCharType="end"/>
      </w:r>
      <w:r w:rsidR="00347871">
        <w:t xml:space="preserve"> : </w:t>
      </w:r>
      <w:hyperlink w:anchor="_23c4326044009f885190c5ab985800db" w:history="1">
        <w:r w:rsidR="00347871">
          <w:rPr>
            <w:rStyle w:val="Hyperlink"/>
          </w:rPr>
          <w:t>Metric</w:t>
        </w:r>
      </w:hyperlink>
    </w:p>
    <w:p w:rsidR="00347871" w:rsidRDefault="00347871" w:rsidP="00E04E71">
      <w:pPr>
        <w:pStyle w:val="BodyText"/>
        <w:spacing w:before="0" w:after="120"/>
      </w:pPr>
      <w:r>
        <w:t>An evaluation score of an assessment.[NIEM]</w:t>
      </w:r>
    </w:p>
    <w:p w:rsidR="00347871" w:rsidRDefault="00347871" w:rsidP="00347871"/>
    <w:p w:rsidR="00347871" w:rsidRDefault="00347871" w:rsidP="00347871">
      <w:pPr>
        <w:pStyle w:val="Heading2"/>
      </w:pPr>
      <w:bookmarkStart w:id="423" w:name="_5ba9971a4c95a1c92da653da459767a5"/>
      <w:bookmarkStart w:id="424" w:name="_Toc477719606"/>
      <w:r>
        <w:t>Class Assessment Activity</w:t>
      </w:r>
      <w:bookmarkEnd w:id="423"/>
      <w:bookmarkEnd w:id="424"/>
      <w:r w:rsidRPr="003A31EC">
        <w:rPr>
          <w:rFonts w:cs="Arial"/>
        </w:rPr>
        <w:t xml:space="preserve"> </w:t>
      </w:r>
      <w:r>
        <w:rPr>
          <w:rFonts w:cs="Arial"/>
        </w:rPr>
        <w:fldChar w:fldCharType="begin"/>
      </w:r>
      <w:r>
        <w:instrText>XE"</w:instrText>
      </w:r>
      <w:r w:rsidRPr="00413D75">
        <w:rPr>
          <w:rFonts w:cs="Arial"/>
        </w:rPr>
        <w:instrText>Assessment Activity</w:instrText>
      </w:r>
      <w:r>
        <w:instrText>"</w:instrText>
      </w:r>
      <w:r>
        <w:rPr>
          <w:rFonts w:cs="Arial"/>
        </w:rPr>
        <w:fldChar w:fldCharType="end"/>
      </w:r>
      <w:r w:rsidR="009E71B4">
        <w:rPr>
          <w:rFonts w:cs="Arial"/>
        </w:rPr>
        <w:t xml:space="preserve"> </w:t>
      </w:r>
    </w:p>
    <w:p w:rsidR="00347871" w:rsidRDefault="00347871" w:rsidP="00F71BA8">
      <w:r>
        <w:t xml:space="preserve">An activity that results in an assessment - An evaluation, appraisal, or assessment of something or someone. An assessment frequently as an artifact, a report of the assessment. </w:t>
      </w:r>
      <w:r>
        <w:br/>
        <w:t>[NIEM] AssessmentType: The act of evaluating or estimating the nature, ability, or quality of something.</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fb06e097d35e72980035cfd1bc9106cb" w:history="1">
        <w:r w:rsidR="00347871">
          <w:rPr>
            <w:rStyle w:val="Hyperlink"/>
          </w:rPr>
          <w:t>Activity</w:t>
        </w:r>
      </w:hyperlink>
    </w:p>
    <w:p w:rsidR="00347871" w:rsidRDefault="00347871" w:rsidP="00347871"/>
    <w:p w:rsidR="00347871" w:rsidRDefault="00347871" w:rsidP="00347871">
      <w:pPr>
        <w:pStyle w:val="Heading2"/>
      </w:pPr>
      <w:bookmarkStart w:id="425" w:name="_04d9fcb22701af60514ddb0abc8b04d4"/>
      <w:bookmarkStart w:id="426" w:name="_Toc477719607"/>
      <w:r>
        <w:t>Association Class Entity Assessment</w:t>
      </w:r>
      <w:bookmarkEnd w:id="425"/>
      <w:r w:rsidRPr="003A31EC">
        <w:rPr>
          <w:rFonts w:cs="Arial"/>
        </w:rPr>
        <w:t xml:space="preserve"> </w:t>
      </w:r>
      <w:r>
        <w:rPr>
          <w:rFonts w:cs="Arial"/>
        </w:rPr>
        <w:fldChar w:fldCharType="begin"/>
      </w:r>
      <w:r>
        <w:instrText>XE"</w:instrText>
      </w:r>
      <w:r w:rsidRPr="00413D75">
        <w:rPr>
          <w:rFonts w:cs="Arial"/>
        </w:rPr>
        <w:instrText>Entity Assessment</w:instrText>
      </w:r>
      <w:r>
        <w:instrText>"</w:instrText>
      </w:r>
      <w:r>
        <w:rPr>
          <w:rFonts w:cs="Arial"/>
        </w:rPr>
        <w:fldChar w:fldCharType="end"/>
      </w:r>
      <w:r w:rsidR="009E71B4">
        <w:rPr>
          <w:rFonts w:cs="Arial"/>
        </w:rPr>
        <w:t xml:space="preserve"> </w:t>
      </w:r>
      <w:r w:rsidR="006F72CA">
        <w:rPr>
          <w:rFonts w:cs="Arial"/>
        </w:rPr>
        <w:t>&lt;&lt;Relationship&gt;&gt;</w:t>
      </w:r>
      <w:bookmarkEnd w:id="426"/>
    </w:p>
    <w:p w:rsidR="00347871" w:rsidRDefault="00347871" w:rsidP="00F71BA8">
      <w:r>
        <w:t>Entities assessed is a relationship between an assessment activity and an entity being assessed that is the topic of an assessment report.</w:t>
      </w:r>
    </w:p>
    <w:p w:rsidR="00347871" w:rsidRDefault="00FB4EB2" w:rsidP="00347871">
      <w:pPr>
        <w:jc w:val="center"/>
      </w:pPr>
      <w:r w:rsidRPr="00945284">
        <w:rPr>
          <w:noProof/>
        </w:rPr>
        <w:pict>
          <v:shape id="Picture -1821866341.emf" o:spid="_x0000_i1653" type="#_x0000_t75" alt="-1821866341.emf" style="width:428.4pt;height:207.6pt;visibility:visible;mso-wrap-style:square">
            <v:imagedata r:id="rId68" o:title="-1821866341"/>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Entities Assessed</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ebfb31ee42848a5e98a87132d6936682" w:history="1">
        <w:r w:rsidR="00347871">
          <w:rPr>
            <w:rStyle w:val="Hyperlink"/>
          </w:rPr>
          <w:t>Related</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652" type="#_x0000_t75" alt="-1728404412.emf" style="width:12pt;height:12pt;visibility:visible;mso-wrap-style:square">
            <v:imagedata r:id="rId61" o:title="-1728404412"/>
          </v:shape>
        </w:pict>
      </w:r>
      <w:r w:rsidR="00347871">
        <w:t xml:space="preserve"> assesses</w:t>
      </w:r>
      <w:r w:rsidR="00347871">
        <w:rPr>
          <w:rFonts w:cs="Arial"/>
        </w:rPr>
        <w:fldChar w:fldCharType="begin"/>
      </w:r>
      <w:r w:rsidR="00347871">
        <w:instrText>XE"</w:instrText>
      </w:r>
      <w:r w:rsidR="00347871" w:rsidRPr="00413D75">
        <w:rPr>
          <w:rFonts w:cs="Arial"/>
        </w:rPr>
        <w:instrText>assesses</w:instrText>
      </w:r>
      <w:r w:rsidR="00347871">
        <w:instrText>"</w:instrText>
      </w:r>
      <w:r w:rsidR="00347871">
        <w:rPr>
          <w:rFonts w:cs="Arial"/>
        </w:rPr>
        <w:fldChar w:fldCharType="end"/>
      </w:r>
      <w:r w:rsidR="00347871">
        <w:t xml:space="preserve"> : </w:t>
      </w:r>
      <w:hyperlink w:anchor="_058d45ec272aef64681c6a25b28a78ae" w:history="1">
        <w:r w:rsidR="00347871">
          <w:rPr>
            <w:rStyle w:val="Hyperlink"/>
          </w:rPr>
          <w:t>Assessed Entity</w:t>
        </w:r>
      </w:hyperlink>
      <w:r w:rsidR="00347871">
        <w:t xml:space="preserve"> [1..*]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Entity assessed by an assessment activity</w:t>
      </w:r>
    </w:p>
    <w:p w:rsidR="00347871" w:rsidRDefault="00FB4EB2" w:rsidP="00347871">
      <w:pPr>
        <w:ind w:firstLine="720"/>
      </w:pPr>
      <w:r w:rsidRPr="00945284">
        <w:rPr>
          <w:noProof/>
        </w:rPr>
        <w:pict>
          <v:shape id="_x0000_i1651" type="#_x0000_t75" alt="-1728404412.emf" style="width:12pt;height:12pt;visibility:visible;mso-wrap-style:square">
            <v:imagedata r:id="rId61" o:title="-1728404412"/>
          </v:shape>
        </w:pict>
      </w:r>
      <w:r w:rsidR="00347871">
        <w:t xml:space="preserve"> assessed by</w:t>
      </w:r>
      <w:r w:rsidR="00347871">
        <w:rPr>
          <w:rFonts w:cs="Arial"/>
        </w:rPr>
        <w:fldChar w:fldCharType="begin"/>
      </w:r>
      <w:r w:rsidR="00347871">
        <w:instrText>XE"</w:instrText>
      </w:r>
      <w:r w:rsidR="00347871" w:rsidRPr="00413D75">
        <w:rPr>
          <w:rFonts w:cs="Arial"/>
        </w:rPr>
        <w:instrText>assessed by</w:instrText>
      </w:r>
      <w:r w:rsidR="00347871">
        <w:instrText>"</w:instrText>
      </w:r>
      <w:r w:rsidR="00347871">
        <w:rPr>
          <w:rFonts w:cs="Arial"/>
        </w:rPr>
        <w:fldChar w:fldCharType="end"/>
      </w:r>
      <w:r w:rsidR="00347871">
        <w:t xml:space="preserve"> : </w:t>
      </w:r>
      <w:hyperlink w:anchor="_810fb326e2f925bfeb5f8b116e81bd0d" w:history="1">
        <w:r w:rsidR="00347871">
          <w:rPr>
            <w:rStyle w:val="Hyperlink"/>
          </w:rPr>
          <w:t>Assessment</w:t>
        </w:r>
      </w:hyperlink>
      <w:r w:rsidR="00347871">
        <w:t xml:space="preserve"> [0..*]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Entity performing an assessment.</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427" w:name="_Toc477719608"/>
      <w:r>
        <w:t>Threat-risk-conceptual-model::Generic Concept Library::Contact Information</w:t>
      </w:r>
      <w:bookmarkEnd w:id="427"/>
    </w:p>
    <w:p w:rsidR="00347871" w:rsidRDefault="00347871" w:rsidP="00A318C1">
      <w:pPr>
        <w:pStyle w:val="BodyText"/>
      </w:pPr>
      <w:r>
        <w:t>The definition of various ways to contact an entity. Subtypes of contact information supply specific formats.</w:t>
      </w:r>
    </w:p>
    <w:p w:rsidR="00347871" w:rsidRDefault="00347871" w:rsidP="00347871">
      <w:pPr>
        <w:pStyle w:val="Heading2"/>
      </w:pPr>
      <w:bookmarkStart w:id="428" w:name="_Toc477719609"/>
      <w:r>
        <w:lastRenderedPageBreak/>
        <w:t>Diagram: Contact Information</w:t>
      </w:r>
      <w:bookmarkEnd w:id="428"/>
    </w:p>
    <w:p w:rsidR="00347871" w:rsidRDefault="00FB4EB2" w:rsidP="00347871">
      <w:pPr>
        <w:jc w:val="center"/>
        <w:rPr>
          <w:rFonts w:cs="Arial"/>
        </w:rPr>
      </w:pPr>
      <w:r w:rsidRPr="00945284">
        <w:rPr>
          <w:noProof/>
        </w:rPr>
        <w:pict>
          <v:shape id="Picture 1601678929.emf" o:spid="_x0000_i1650" type="#_x0000_t75" alt="1601678929.emf" style="width:487.2pt;height:540pt;visibility:visible;mso-wrap-style:square">
            <v:imagedata r:id="rId69" o:title="1601678929"/>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Contact Information</w:t>
      </w:r>
    </w:p>
    <w:p w:rsidR="00347871" w:rsidRDefault="00347871" w:rsidP="00347871">
      <w:r>
        <w:t xml:space="preserve"> </w:t>
      </w:r>
    </w:p>
    <w:p w:rsidR="00347871" w:rsidRDefault="00347871" w:rsidP="00347871"/>
    <w:p w:rsidR="00347871" w:rsidRDefault="00347871" w:rsidP="00347871">
      <w:pPr>
        <w:pStyle w:val="Heading2"/>
      </w:pPr>
      <w:bookmarkStart w:id="429" w:name="_e4dd618d8506be71013462c4a811fcc6"/>
      <w:bookmarkStart w:id="430" w:name="_Toc477719610"/>
      <w:r>
        <w:t>Class Communications Security Level</w:t>
      </w:r>
      <w:bookmarkEnd w:id="429"/>
      <w:r w:rsidRPr="003A31EC">
        <w:rPr>
          <w:rFonts w:cs="Arial"/>
        </w:rPr>
        <w:t xml:space="preserve"> </w:t>
      </w:r>
      <w:r>
        <w:rPr>
          <w:rFonts w:cs="Arial"/>
        </w:rPr>
        <w:fldChar w:fldCharType="begin"/>
      </w:r>
      <w:r>
        <w:instrText>XE"</w:instrText>
      </w:r>
      <w:r w:rsidRPr="00413D75">
        <w:rPr>
          <w:rFonts w:cs="Arial"/>
        </w:rPr>
        <w:instrText>Communications Security Level</w:instrText>
      </w:r>
      <w:r>
        <w:instrText>"</w:instrText>
      </w:r>
      <w:r>
        <w:rPr>
          <w:rFonts w:cs="Arial"/>
        </w:rPr>
        <w:fldChar w:fldCharType="end"/>
      </w:r>
      <w:r w:rsidR="009E71B4">
        <w:rPr>
          <w:rFonts w:cs="Arial"/>
        </w:rPr>
        <w:t xml:space="preserve"> </w:t>
      </w:r>
      <w:r w:rsidR="006F72CA">
        <w:rPr>
          <w:rFonts w:cs="Arial"/>
        </w:rPr>
        <w:t>&lt;&lt;Value&gt;&gt;</w:t>
      </w:r>
      <w:bookmarkEnd w:id="430"/>
    </w:p>
    <w:p w:rsidR="00347871" w:rsidRDefault="00347871" w:rsidP="00F71BA8">
      <w:r>
        <w:t>An abstract type for levels of security in communications.</w:t>
      </w:r>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Direct Supertypes</w:t>
      </w:r>
    </w:p>
    <w:p w:rsidR="00347871" w:rsidRDefault="00CC4F8E" w:rsidP="00347871">
      <w:pPr>
        <w:ind w:left="360"/>
      </w:pPr>
      <w:hyperlink w:anchor="_380248073543af7bed8363f2b34ad5f7" w:history="1">
        <w:r w:rsidR="00347871">
          <w:rPr>
            <w:rStyle w:val="Hyperlink"/>
          </w:rPr>
          <w:t>Text Identifier</w:t>
        </w:r>
      </w:hyperlink>
    </w:p>
    <w:p w:rsidR="00347871" w:rsidRDefault="00347871" w:rsidP="00347871"/>
    <w:p w:rsidR="00347871" w:rsidRDefault="00347871" w:rsidP="00347871">
      <w:pPr>
        <w:pStyle w:val="Heading2"/>
      </w:pPr>
      <w:bookmarkStart w:id="431" w:name="_659fd398b9354d627eab9d3a069a3988"/>
      <w:bookmarkStart w:id="432" w:name="_Toc477719611"/>
      <w:r>
        <w:t>Class Contact Means</w:t>
      </w:r>
      <w:bookmarkEnd w:id="431"/>
      <w:r w:rsidRPr="003A31EC">
        <w:rPr>
          <w:rFonts w:cs="Arial"/>
        </w:rPr>
        <w:t xml:space="preserve"> </w:t>
      </w:r>
      <w:r>
        <w:rPr>
          <w:rFonts w:cs="Arial"/>
        </w:rPr>
        <w:fldChar w:fldCharType="begin"/>
      </w:r>
      <w:r>
        <w:instrText>XE"</w:instrText>
      </w:r>
      <w:r w:rsidRPr="00413D75">
        <w:rPr>
          <w:rFonts w:cs="Arial"/>
        </w:rPr>
        <w:instrText>Contact Means</w:instrText>
      </w:r>
      <w:r>
        <w:instrText>"</w:instrText>
      </w:r>
      <w:r>
        <w:rPr>
          <w:rFonts w:cs="Arial"/>
        </w:rPr>
        <w:fldChar w:fldCharType="end"/>
      </w:r>
      <w:r w:rsidR="009E71B4">
        <w:rPr>
          <w:rFonts w:cs="Arial"/>
        </w:rPr>
        <w:t xml:space="preserve"> </w:t>
      </w:r>
      <w:r w:rsidR="006F72CA">
        <w:rPr>
          <w:rFonts w:cs="Arial"/>
        </w:rPr>
        <w:t>&lt;&lt;Value&gt;&gt;</w:t>
      </w:r>
      <w:bookmarkEnd w:id="432"/>
    </w:p>
    <w:p w:rsidR="00347871" w:rsidRDefault="00347871" w:rsidP="00F71BA8">
      <w:r>
        <w:t>Anything that may be used to communicate with an individual.</w:t>
      </w:r>
      <w:r>
        <w:br/>
        <w:t>[FIBO] AddressingScheme</w:t>
      </w:r>
      <w:r>
        <w:br/>
        <w:t>[NIEM] ContactMeans &amp; ContactInformationType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18f8ef1b23e6cdf9278bd94f24f73c26" w:history="1">
        <w:r w:rsidR="00347871">
          <w:rPr>
            <w:rStyle w:val="Hyperlink"/>
          </w:rPr>
          <w:t>Unique Identifier</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1649" type="#_x0000_t75" alt="-905152249.emf" style="width:12pt;height:12pt;visibility:visible;mso-wrap-style:square">
            <v:imagedata r:id="rId13" o:title="-905152249"/>
          </v:shape>
        </w:pict>
      </w:r>
      <w:r w:rsidR="00347871">
        <w:t xml:space="preserve"> security level</w:t>
      </w:r>
      <w:r w:rsidR="00347871">
        <w:rPr>
          <w:rFonts w:cs="Arial"/>
        </w:rPr>
        <w:fldChar w:fldCharType="begin"/>
      </w:r>
      <w:r w:rsidR="00347871">
        <w:instrText>XE"</w:instrText>
      </w:r>
      <w:r w:rsidR="00347871" w:rsidRPr="00413D75">
        <w:rPr>
          <w:rFonts w:cs="Arial"/>
        </w:rPr>
        <w:instrText>security level</w:instrText>
      </w:r>
      <w:r w:rsidR="00347871">
        <w:instrText>"</w:instrText>
      </w:r>
      <w:r w:rsidR="00347871">
        <w:rPr>
          <w:rFonts w:cs="Arial"/>
        </w:rPr>
        <w:fldChar w:fldCharType="end"/>
      </w:r>
      <w:r w:rsidR="00347871">
        <w:t xml:space="preserve"> : </w:t>
      </w:r>
      <w:hyperlink w:anchor="_e4dd618d8506be71013462c4a811fcc6" w:history="1">
        <w:r w:rsidR="00347871">
          <w:rPr>
            <w:rStyle w:val="Hyperlink"/>
          </w:rPr>
          <w:t>Communications Security Level</w:t>
        </w:r>
      </w:hyperlink>
    </w:p>
    <w:p w:rsidR="00347871" w:rsidRDefault="00347871" w:rsidP="00E04E71">
      <w:pPr>
        <w:pStyle w:val="BodyText"/>
        <w:spacing w:before="0" w:after="120"/>
      </w:pPr>
      <w:r>
        <w:t>The level of security asserted as provided by the subject contact means. May default to the security level of the communications network.</w:t>
      </w:r>
    </w:p>
    <w:p w:rsidR="00347871" w:rsidRDefault="00347871" w:rsidP="00347871"/>
    <w:p w:rsidR="00347871" w:rsidRDefault="00347871" w:rsidP="00347871">
      <w:pPr>
        <w:pStyle w:val="Heading2"/>
      </w:pPr>
      <w:bookmarkStart w:id="433" w:name="_bb15b498c71e813587d895e7cfd1beca"/>
      <w:bookmarkStart w:id="434" w:name="_Toc477719612"/>
      <w:r>
        <w:t>Association Class Contact Via</w:t>
      </w:r>
      <w:bookmarkEnd w:id="433"/>
      <w:r w:rsidRPr="003A31EC">
        <w:rPr>
          <w:rFonts w:cs="Arial"/>
        </w:rPr>
        <w:t xml:space="preserve"> </w:t>
      </w:r>
      <w:r>
        <w:rPr>
          <w:rFonts w:cs="Arial"/>
        </w:rPr>
        <w:fldChar w:fldCharType="begin"/>
      </w:r>
      <w:r>
        <w:instrText>XE"</w:instrText>
      </w:r>
      <w:r w:rsidRPr="00413D75">
        <w:rPr>
          <w:rFonts w:cs="Arial"/>
        </w:rPr>
        <w:instrText>Contact Via</w:instrText>
      </w:r>
      <w:r>
        <w:instrText>"</w:instrText>
      </w:r>
      <w:r>
        <w:rPr>
          <w:rFonts w:cs="Arial"/>
        </w:rPr>
        <w:fldChar w:fldCharType="end"/>
      </w:r>
      <w:r w:rsidR="009E71B4">
        <w:rPr>
          <w:rFonts w:cs="Arial"/>
        </w:rPr>
        <w:t xml:space="preserve"> </w:t>
      </w:r>
      <w:r w:rsidR="006F72CA">
        <w:rPr>
          <w:rFonts w:cs="Arial"/>
        </w:rPr>
        <w:t>&lt;&lt;Relationship&gt;&gt;</w:t>
      </w:r>
      <w:bookmarkEnd w:id="434"/>
    </w:p>
    <w:p w:rsidR="00347871" w:rsidRDefault="00347871" w:rsidP="00F71BA8">
      <w:r>
        <w:t>Information relative to communicating with an entity.</w:t>
      </w:r>
      <w:r>
        <w:br/>
        <w:t>[NIEM] ContactInformationAssociationType</w:t>
      </w:r>
    </w:p>
    <w:p w:rsidR="00347871" w:rsidRDefault="00FB4EB2" w:rsidP="00347871">
      <w:pPr>
        <w:jc w:val="center"/>
      </w:pPr>
      <w:r w:rsidRPr="00945284">
        <w:rPr>
          <w:noProof/>
        </w:rPr>
        <w:pict>
          <v:shape id="Picture 2145466802.emf" o:spid="_x0000_i1648" type="#_x0000_t75" alt="2145466802.emf" style="width:487.2pt;height:255pt;visibility:visible;mso-wrap-style:square">
            <v:imagedata r:id="rId70" o:title="2145466802"/>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Contact Via</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f7a7f80baaeb7cc3f36c45e96eacd166" w:history="1">
        <w:r w:rsidR="00347871">
          <w:rPr>
            <w:rStyle w:val="Hyperlink"/>
          </w:rPr>
          <w:t>Relationship</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647" type="#_x0000_t75" alt="-1728404412.emf" style="width:12pt;height:12pt;visibility:visible;mso-wrap-style:square">
            <v:imagedata r:id="rId61" o:title="-1728404412"/>
          </v:shape>
        </w:pict>
      </w:r>
      <w:r w:rsidR="00347871">
        <w:t xml:space="preserve"> contact via</w:t>
      </w:r>
      <w:r w:rsidR="00347871">
        <w:rPr>
          <w:rFonts w:cs="Arial"/>
        </w:rPr>
        <w:fldChar w:fldCharType="begin"/>
      </w:r>
      <w:r w:rsidR="00347871">
        <w:instrText>XE"</w:instrText>
      </w:r>
      <w:r w:rsidR="00347871" w:rsidRPr="00413D75">
        <w:rPr>
          <w:rFonts w:cs="Arial"/>
        </w:rPr>
        <w:instrText>contact via</w:instrText>
      </w:r>
      <w:r w:rsidR="00347871">
        <w:instrText>"</w:instrText>
      </w:r>
      <w:r w:rsidR="00347871">
        <w:rPr>
          <w:rFonts w:cs="Arial"/>
        </w:rPr>
        <w:fldChar w:fldCharType="end"/>
      </w:r>
      <w:r w:rsidR="00347871">
        <w:t xml:space="preserve"> : </w:t>
      </w:r>
      <w:hyperlink w:anchor="_659fd398b9354d627eab9d3a069a3988" w:history="1">
        <w:r w:rsidR="00347871">
          <w:rPr>
            <w:rStyle w:val="Hyperlink"/>
          </w:rPr>
          <w:t>Contact Means</w:t>
        </w:r>
      </w:hyperlink>
      <w:r w:rsidR="00347871">
        <w:t xml:space="preserve"> [*]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way to contact an actor or place.</w:t>
      </w:r>
      <w:r>
        <w:br/>
        <w:t>[FIBO] hasAddress (More specific concept - restricted to Postal Address)</w:t>
      </w:r>
    </w:p>
    <w:p w:rsidR="00347871" w:rsidRDefault="00FB4EB2" w:rsidP="00347871">
      <w:pPr>
        <w:ind w:firstLine="720"/>
      </w:pPr>
      <w:r w:rsidRPr="00945284">
        <w:rPr>
          <w:noProof/>
        </w:rPr>
        <w:lastRenderedPageBreak/>
        <w:pict>
          <v:shape id="_x0000_i1646" type="#_x0000_t75" alt="-1728404412.emf" style="width:12pt;height:12pt;visibility:visible;mso-wrap-style:square">
            <v:imagedata r:id="rId61" o:title="-1728404412"/>
          </v:shape>
        </w:pict>
      </w:r>
      <w:r w:rsidR="00347871">
        <w:t xml:space="preserve"> contact for</w:t>
      </w:r>
      <w:r w:rsidR="00347871">
        <w:rPr>
          <w:rFonts w:cs="Arial"/>
        </w:rPr>
        <w:fldChar w:fldCharType="begin"/>
      </w:r>
      <w:r w:rsidR="00347871">
        <w:instrText>XE"</w:instrText>
      </w:r>
      <w:r w:rsidR="00347871" w:rsidRPr="00413D75">
        <w:rPr>
          <w:rFonts w:cs="Arial"/>
        </w:rPr>
        <w:instrText>contact for</w:instrText>
      </w:r>
      <w:r w:rsidR="00347871">
        <w:instrText>"</w:instrText>
      </w:r>
      <w:r w:rsidR="00347871">
        <w:rPr>
          <w:rFonts w:cs="Arial"/>
        </w:rPr>
        <w:fldChar w:fldCharType="end"/>
      </w:r>
      <w:r w:rsidR="00347871">
        <w:t xml:space="preserve"> : </w:t>
      </w:r>
      <w:hyperlink w:anchor="_4c4de13f024e9b91f91e5b0390d0afe2" w:history="1">
        <w:r w:rsidR="00347871">
          <w:rPr>
            <w:rStyle w:val="Hyperlink"/>
          </w:rPr>
          <w:t>Contactable</w:t>
        </w:r>
      </w:hyperlink>
      <w:r w:rsidR="00347871">
        <w:t xml:space="preserve"> [1..*]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An actor or place for which the contact information may be used to contact that entity.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1645" type="#_x0000_t75" alt="-905152249.emf" style="width:12pt;height:12pt;visibility:visible;mso-wrap-style:square">
            <v:imagedata r:id="rId13" o:title="-905152249"/>
          </v:shape>
        </w:pict>
      </w:r>
      <w:r w:rsidR="00347871">
        <w:t xml:space="preserve"> purpose</w:t>
      </w:r>
      <w:r w:rsidR="00347871">
        <w:rPr>
          <w:rFonts w:cs="Arial"/>
        </w:rPr>
        <w:fldChar w:fldCharType="begin"/>
      </w:r>
      <w:r w:rsidR="00347871">
        <w:instrText>XE"</w:instrText>
      </w:r>
      <w:r w:rsidR="00347871" w:rsidRPr="00413D75">
        <w:rPr>
          <w:rFonts w:cs="Arial"/>
        </w:rPr>
        <w:instrText>purpose</w:instrText>
      </w:r>
      <w:r w:rsidR="00347871">
        <w:instrText>"</w:instrText>
      </w:r>
      <w:r w:rsidR="00347871">
        <w:rPr>
          <w:rFonts w:cs="Arial"/>
        </w:rPr>
        <w:fldChar w:fldCharType="end"/>
      </w:r>
      <w:r w:rsidR="00347871">
        <w:t xml:space="preserve"> : </w:t>
      </w:r>
      <w:hyperlink w:anchor="_fd32bd18b8861be0cf4993d63d002ad1" w:history="1">
        <w:r w:rsidR="00347871">
          <w:rPr>
            <w:rStyle w:val="Hyperlink"/>
          </w:rPr>
          <w:t>Contact Purpose</w:t>
        </w:r>
      </w:hyperlink>
    </w:p>
    <w:p w:rsidR="00347871" w:rsidRDefault="00347871" w:rsidP="00E04E71">
      <w:pPr>
        <w:pStyle w:val="BodyText"/>
        <w:spacing w:before="0" w:after="120"/>
      </w:pPr>
      <w:r>
        <w:t>Purposes for contacting an entity, primarily work and personal.</w:t>
      </w:r>
      <w:r>
        <w:br/>
        <w:t>[NIEM] ContactPurpose</w:t>
      </w:r>
    </w:p>
    <w:p w:rsidR="00347871" w:rsidRDefault="00FB4EB2" w:rsidP="00E04E71">
      <w:pPr>
        <w:pStyle w:val="BodyText2"/>
        <w:spacing w:after="0" w:line="240" w:lineRule="auto"/>
      </w:pPr>
      <w:r w:rsidRPr="00945284">
        <w:rPr>
          <w:noProof/>
        </w:rPr>
        <w:pict>
          <v:shape id="_x0000_i1644" type="#_x0000_t75" alt="-905152249.emf" style="width:12pt;height:12pt;visibility:visible;mso-wrap-style:square">
            <v:imagedata r:id="rId13" o:title="-905152249"/>
          </v:shape>
        </w:pict>
      </w:r>
      <w:r w:rsidR="00347871">
        <w:t xml:space="preserve"> availability</w:t>
      </w:r>
      <w:r w:rsidR="00347871">
        <w:rPr>
          <w:rFonts w:cs="Arial"/>
        </w:rPr>
        <w:fldChar w:fldCharType="begin"/>
      </w:r>
      <w:r w:rsidR="00347871">
        <w:instrText>XE"</w:instrText>
      </w:r>
      <w:r w:rsidR="00347871" w:rsidRPr="00413D75">
        <w:rPr>
          <w:rFonts w:cs="Arial"/>
        </w:rPr>
        <w:instrText>availability</w:instrText>
      </w:r>
      <w:r w:rsidR="00347871">
        <w:instrText>"</w:instrText>
      </w:r>
      <w:r w:rsidR="00347871">
        <w:rPr>
          <w:rFonts w:cs="Arial"/>
        </w:rPr>
        <w:fldChar w:fldCharType="end"/>
      </w:r>
      <w:r w:rsidR="00347871">
        <w:t xml:space="preserve"> : </w:t>
      </w:r>
      <w:hyperlink w:anchor="_395ad3bca8e39b7e16faa125af9b1f22" w:history="1">
        <w:r w:rsidR="00347871">
          <w:rPr>
            <w:rStyle w:val="Hyperlink"/>
          </w:rPr>
          <w:t>Contact Availability</w:t>
        </w:r>
      </w:hyperlink>
    </w:p>
    <w:p w:rsidR="00347871" w:rsidRDefault="00347871" w:rsidP="00E04E71">
      <w:pPr>
        <w:pStyle w:val="BodyText"/>
        <w:spacing w:before="0" w:after="120"/>
      </w:pPr>
      <w:r>
        <w:t>An enumeration of the times contact information may be used.</w:t>
      </w:r>
      <w:r>
        <w:br/>
        <w:t>[NIEM] ContactInformationAvailability</w:t>
      </w:r>
    </w:p>
    <w:p w:rsidR="00347871" w:rsidRDefault="00347871" w:rsidP="00347871"/>
    <w:p w:rsidR="00347871" w:rsidRDefault="00347871" w:rsidP="00347871">
      <w:pPr>
        <w:pStyle w:val="Heading2"/>
      </w:pPr>
      <w:bookmarkStart w:id="435" w:name="_4c4de13f024e9b91f91e5b0390d0afe2"/>
      <w:bookmarkStart w:id="436" w:name="_Toc477719613"/>
      <w:r>
        <w:t>Class Contactable</w:t>
      </w:r>
      <w:bookmarkEnd w:id="435"/>
      <w:bookmarkEnd w:id="436"/>
      <w:r w:rsidRPr="003A31EC">
        <w:rPr>
          <w:rFonts w:cs="Arial"/>
        </w:rPr>
        <w:t xml:space="preserve"> </w:t>
      </w:r>
      <w:r>
        <w:rPr>
          <w:rFonts w:cs="Arial"/>
        </w:rPr>
        <w:fldChar w:fldCharType="begin"/>
      </w:r>
      <w:r>
        <w:instrText>XE"</w:instrText>
      </w:r>
      <w:r w:rsidRPr="00413D75">
        <w:rPr>
          <w:rFonts w:cs="Arial"/>
        </w:rPr>
        <w:instrText>Contactable</w:instrText>
      </w:r>
      <w:r>
        <w:instrText>"</w:instrText>
      </w:r>
      <w:r>
        <w:rPr>
          <w:rFonts w:cs="Arial"/>
        </w:rPr>
        <w:fldChar w:fldCharType="end"/>
      </w:r>
      <w:r w:rsidR="009E71B4">
        <w:rPr>
          <w:rFonts w:cs="Arial"/>
        </w:rPr>
        <w:t xml:space="preserve"> </w:t>
      </w:r>
    </w:p>
    <w:p w:rsidR="00347871" w:rsidRDefault="00347871" w:rsidP="00F71BA8">
      <w:r>
        <w:t>Anything that can be send or receive information or be the proxy for things that can send or receive information, e.g., people, organizations and places.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e075b03ae73f89f5fcb1481cd5a16cbe" w:history="1">
        <w:r w:rsidR="00347871">
          <w:rPr>
            <w:rStyle w:val="Hyperlink"/>
          </w:rPr>
          <w:t>Actual Entity</w:t>
        </w:r>
      </w:hyperlink>
    </w:p>
    <w:p w:rsidR="00347871" w:rsidRDefault="00347871" w:rsidP="00347871"/>
    <w:p w:rsidR="00347871" w:rsidRDefault="00347871" w:rsidP="00347871">
      <w:pPr>
        <w:pStyle w:val="Heading2"/>
      </w:pPr>
      <w:bookmarkStart w:id="437" w:name="_b7f928116f16cf2729705707eec7baaf"/>
      <w:bookmarkStart w:id="438" w:name="_Toc477719614"/>
      <w:r>
        <w:t>Class Electronic Contact</w:t>
      </w:r>
      <w:bookmarkEnd w:id="437"/>
      <w:r w:rsidRPr="003A31EC">
        <w:rPr>
          <w:rFonts w:cs="Arial"/>
        </w:rPr>
        <w:t xml:space="preserve"> </w:t>
      </w:r>
      <w:r>
        <w:rPr>
          <w:rFonts w:cs="Arial"/>
        </w:rPr>
        <w:fldChar w:fldCharType="begin"/>
      </w:r>
      <w:r>
        <w:instrText>XE"</w:instrText>
      </w:r>
      <w:r w:rsidRPr="00413D75">
        <w:rPr>
          <w:rFonts w:cs="Arial"/>
        </w:rPr>
        <w:instrText>Electronic Contact</w:instrText>
      </w:r>
      <w:r>
        <w:instrText>"</w:instrText>
      </w:r>
      <w:r>
        <w:rPr>
          <w:rFonts w:cs="Arial"/>
        </w:rPr>
        <w:fldChar w:fldCharType="end"/>
      </w:r>
      <w:r w:rsidR="009E71B4">
        <w:rPr>
          <w:rFonts w:cs="Arial"/>
        </w:rPr>
        <w:t xml:space="preserve"> </w:t>
      </w:r>
      <w:r w:rsidR="006F72CA">
        <w:rPr>
          <w:rFonts w:cs="Arial"/>
        </w:rPr>
        <w:t>&lt;&lt;Value&gt;&gt;</w:t>
      </w:r>
      <w:bookmarkEnd w:id="438"/>
    </w:p>
    <w:p w:rsidR="00347871" w:rsidRDefault="00347871" w:rsidP="00F71BA8">
      <w:r>
        <w:t>Contact information that enables communications with or via an actor or telecommunications device by electronic means.</w:t>
      </w:r>
      <w:r>
        <w:br/>
        <w:t>[FIBO] VirtualAddress: an address identifying a virtual, i.e. non-physical location</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659fd398b9354d627eab9d3a069a3988" w:history="1">
        <w:r w:rsidR="00347871">
          <w:rPr>
            <w:rStyle w:val="Hyperlink"/>
          </w:rPr>
          <w:t>Contact Means</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1643" type="#_x0000_t75" alt="-905152249.emf" style="width:12pt;height:12pt;visibility:visible;mso-wrap-style:square">
            <v:imagedata r:id="rId13" o:title="-905152249"/>
          </v:shape>
        </w:pict>
      </w:r>
      <w:r w:rsidR="00347871">
        <w:t xml:space="preserve"> mobile</w:t>
      </w:r>
      <w:r w:rsidR="00347871">
        <w:rPr>
          <w:rFonts w:cs="Arial"/>
        </w:rPr>
        <w:fldChar w:fldCharType="begin"/>
      </w:r>
      <w:r w:rsidR="00347871">
        <w:instrText>XE"</w:instrText>
      </w:r>
      <w:r w:rsidR="00347871" w:rsidRPr="00413D75">
        <w:rPr>
          <w:rFonts w:cs="Arial"/>
        </w:rPr>
        <w:instrText>mobile</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rsidR="00347871" w:rsidRDefault="00347871" w:rsidP="00E04E71">
      <w:pPr>
        <w:pStyle w:val="BodyText"/>
        <w:spacing w:before="0" w:after="120"/>
      </w:pPr>
      <w:r>
        <w:t>Indicator that a contact method is mobile - not fixed to a location.</w:t>
      </w:r>
    </w:p>
    <w:p w:rsidR="00347871" w:rsidRDefault="00FB4EB2" w:rsidP="00E04E71">
      <w:pPr>
        <w:pStyle w:val="BodyText2"/>
        <w:spacing w:after="0" w:line="240" w:lineRule="auto"/>
      </w:pPr>
      <w:r w:rsidRPr="00945284">
        <w:rPr>
          <w:noProof/>
        </w:rPr>
        <w:pict>
          <v:shape id="_x0000_i1642" type="#_x0000_t75" alt="-905152249.emf" style="width:12pt;height:12pt;visibility:visible;mso-wrap-style:square">
            <v:imagedata r:id="rId13" o:title="-905152249"/>
          </v:shape>
        </w:pict>
      </w:r>
      <w:r w:rsidR="00347871">
        <w:t xml:space="preserve"> voice capable</w:t>
      </w:r>
      <w:r w:rsidR="00347871">
        <w:rPr>
          <w:rFonts w:cs="Arial"/>
        </w:rPr>
        <w:fldChar w:fldCharType="begin"/>
      </w:r>
      <w:r w:rsidR="00347871">
        <w:instrText>XE"</w:instrText>
      </w:r>
      <w:r w:rsidR="00347871" w:rsidRPr="00413D75">
        <w:rPr>
          <w:rFonts w:cs="Arial"/>
        </w:rPr>
        <w:instrText>voice capable</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rsidR="00347871" w:rsidRDefault="00347871" w:rsidP="00E04E71">
      <w:pPr>
        <w:pStyle w:val="BodyText"/>
        <w:spacing w:before="0" w:after="120"/>
      </w:pPr>
      <w:r>
        <w:t>An indication that a contact method is voice capable.</w:t>
      </w:r>
    </w:p>
    <w:p w:rsidR="00347871" w:rsidRDefault="00FB4EB2" w:rsidP="00E04E71">
      <w:pPr>
        <w:pStyle w:val="BodyText2"/>
        <w:spacing w:after="0" w:line="240" w:lineRule="auto"/>
      </w:pPr>
      <w:r w:rsidRPr="00945284">
        <w:rPr>
          <w:noProof/>
        </w:rPr>
        <w:pict>
          <v:shape id="_x0000_i1641" type="#_x0000_t75" alt="-905152249.emf" style="width:12pt;height:12pt;visibility:visible;mso-wrap-style:square">
            <v:imagedata r:id="rId13" o:title="-905152249"/>
          </v:shape>
        </w:pict>
      </w:r>
      <w:r w:rsidR="00347871">
        <w:t xml:space="preserve"> document capable</w:t>
      </w:r>
      <w:r w:rsidR="00347871">
        <w:rPr>
          <w:rFonts w:cs="Arial"/>
        </w:rPr>
        <w:fldChar w:fldCharType="begin"/>
      </w:r>
      <w:r w:rsidR="00347871">
        <w:instrText>XE"</w:instrText>
      </w:r>
      <w:r w:rsidR="00347871" w:rsidRPr="00413D75">
        <w:rPr>
          <w:rFonts w:cs="Arial"/>
        </w:rPr>
        <w:instrText>document capable</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rsidR="00347871" w:rsidRDefault="00347871" w:rsidP="00E04E71">
      <w:pPr>
        <w:pStyle w:val="BodyText"/>
        <w:spacing w:before="0" w:after="120"/>
      </w:pPr>
      <w:r>
        <w:t>An indication that a contact method is capable of receiving documents, e.g., email.</w:t>
      </w:r>
    </w:p>
    <w:p w:rsidR="00347871" w:rsidRDefault="00FB4EB2" w:rsidP="00E04E71">
      <w:pPr>
        <w:pStyle w:val="BodyText2"/>
        <w:spacing w:after="0" w:line="240" w:lineRule="auto"/>
      </w:pPr>
      <w:r w:rsidRPr="00945284">
        <w:rPr>
          <w:noProof/>
        </w:rPr>
        <w:pict>
          <v:shape id="_x0000_i1640" type="#_x0000_t75" alt="-905152249.emf" style="width:12pt;height:12pt;visibility:visible;mso-wrap-style:square">
            <v:imagedata r:id="rId13" o:title="-905152249"/>
          </v:shape>
        </w:pict>
      </w:r>
      <w:r w:rsidR="00347871">
        <w:t xml:space="preserve"> text message capable</w:t>
      </w:r>
      <w:r w:rsidR="00347871">
        <w:rPr>
          <w:rFonts w:cs="Arial"/>
        </w:rPr>
        <w:fldChar w:fldCharType="begin"/>
      </w:r>
      <w:r w:rsidR="00347871">
        <w:instrText>XE"</w:instrText>
      </w:r>
      <w:r w:rsidR="00347871" w:rsidRPr="00413D75">
        <w:rPr>
          <w:rFonts w:cs="Arial"/>
        </w:rPr>
        <w:instrText>text message capable</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rsidR="00347871" w:rsidRDefault="00347871" w:rsidP="00E04E71">
      <w:pPr>
        <w:pStyle w:val="BodyText"/>
        <w:spacing w:before="0" w:after="120"/>
      </w:pPr>
      <w:r>
        <w:t>An indication that a contact method is capable of receiving text messages of limited length.</w:t>
      </w:r>
    </w:p>
    <w:p w:rsidR="00347871" w:rsidRDefault="00FB4EB2" w:rsidP="00E04E71">
      <w:pPr>
        <w:pStyle w:val="BodyText2"/>
        <w:spacing w:after="0" w:line="240" w:lineRule="auto"/>
      </w:pPr>
      <w:r w:rsidRPr="00945284">
        <w:rPr>
          <w:noProof/>
        </w:rPr>
        <w:pict>
          <v:shape id="_x0000_i1639" type="#_x0000_t75" alt="-905152249.emf" style="width:12pt;height:12pt;visibility:visible;mso-wrap-style:square">
            <v:imagedata r:id="rId13" o:title="-905152249"/>
          </v:shape>
        </w:pict>
      </w:r>
      <w:r w:rsidR="00347871">
        <w:t xml:space="preserve"> fax capable</w:t>
      </w:r>
      <w:r w:rsidR="00347871">
        <w:rPr>
          <w:rFonts w:cs="Arial"/>
        </w:rPr>
        <w:fldChar w:fldCharType="begin"/>
      </w:r>
      <w:r w:rsidR="00347871">
        <w:instrText>XE"</w:instrText>
      </w:r>
      <w:r w:rsidR="00347871" w:rsidRPr="00413D75">
        <w:rPr>
          <w:rFonts w:cs="Arial"/>
        </w:rPr>
        <w:instrText>fax capable</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rsidR="00347871" w:rsidRDefault="00347871" w:rsidP="00E04E71">
      <w:pPr>
        <w:pStyle w:val="BodyText"/>
        <w:spacing w:before="0" w:after="120"/>
      </w:pPr>
      <w:r>
        <w:t>Contact method for a communications device that is fax capable.</w:t>
      </w:r>
    </w:p>
    <w:p w:rsidR="00347871" w:rsidRDefault="00FB4EB2" w:rsidP="00E04E71">
      <w:pPr>
        <w:pStyle w:val="BodyText2"/>
        <w:spacing w:after="0" w:line="240" w:lineRule="auto"/>
      </w:pPr>
      <w:r w:rsidRPr="00945284">
        <w:rPr>
          <w:noProof/>
        </w:rPr>
        <w:pict>
          <v:shape id="_x0000_i1638" type="#_x0000_t75" alt="-905152249.emf" style="width:12pt;height:12pt;visibility:visible;mso-wrap-style:square">
            <v:imagedata r:id="rId13" o:title="-905152249"/>
          </v:shape>
        </w:pict>
      </w:r>
      <w:r w:rsidR="00347871">
        <w:t xml:space="preserve"> video capable</w:t>
      </w:r>
      <w:r w:rsidR="00347871">
        <w:rPr>
          <w:rFonts w:cs="Arial"/>
        </w:rPr>
        <w:fldChar w:fldCharType="begin"/>
      </w:r>
      <w:r w:rsidR="00347871">
        <w:instrText>XE"</w:instrText>
      </w:r>
      <w:r w:rsidR="00347871" w:rsidRPr="00413D75">
        <w:rPr>
          <w:rFonts w:cs="Arial"/>
        </w:rPr>
        <w:instrText>video capable</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rsidR="00347871" w:rsidRDefault="00347871" w:rsidP="00E04E71">
      <w:pPr>
        <w:pStyle w:val="BodyText"/>
        <w:spacing w:before="0" w:after="120"/>
      </w:pPr>
      <w:r>
        <w:t>An indication that a contact method is video capable.</w:t>
      </w:r>
    </w:p>
    <w:p w:rsidR="00347871" w:rsidRDefault="00347871" w:rsidP="00347871"/>
    <w:p w:rsidR="00347871" w:rsidRDefault="00347871" w:rsidP="00347871">
      <w:pPr>
        <w:pStyle w:val="Heading2"/>
      </w:pPr>
      <w:bookmarkStart w:id="439" w:name="_40cf0b612b4066e1c218da9a43799c24"/>
      <w:bookmarkStart w:id="440" w:name="_Toc477719615"/>
      <w:r>
        <w:t>Class Email Address</w:t>
      </w:r>
      <w:bookmarkEnd w:id="439"/>
      <w:r w:rsidRPr="003A31EC">
        <w:rPr>
          <w:rFonts w:cs="Arial"/>
        </w:rPr>
        <w:t xml:space="preserve"> </w:t>
      </w:r>
      <w:r>
        <w:rPr>
          <w:rFonts w:cs="Arial"/>
        </w:rPr>
        <w:fldChar w:fldCharType="begin"/>
      </w:r>
      <w:r>
        <w:instrText>XE"</w:instrText>
      </w:r>
      <w:r w:rsidRPr="00413D75">
        <w:rPr>
          <w:rFonts w:cs="Arial"/>
        </w:rPr>
        <w:instrText>Email Address</w:instrText>
      </w:r>
      <w:r>
        <w:instrText>"</w:instrText>
      </w:r>
      <w:r>
        <w:rPr>
          <w:rFonts w:cs="Arial"/>
        </w:rPr>
        <w:fldChar w:fldCharType="end"/>
      </w:r>
      <w:r w:rsidR="009E71B4">
        <w:rPr>
          <w:rFonts w:cs="Arial"/>
        </w:rPr>
        <w:t xml:space="preserve"> </w:t>
      </w:r>
      <w:r w:rsidR="006F72CA">
        <w:rPr>
          <w:rFonts w:cs="Arial"/>
        </w:rPr>
        <w:t>&lt;&lt;Value&gt;&gt;</w:t>
      </w:r>
      <w:bookmarkEnd w:id="440"/>
    </w:p>
    <w:p w:rsidR="00347871" w:rsidRDefault="00347871" w:rsidP="00F71BA8">
      <w:r>
        <w:t>Contact information for the delivery of mail via an electronic network.</w:t>
      </w:r>
      <w:r>
        <w:br/>
        <w:t>[NIEM] ContactEmailId (of &lt;electronic contact&gt;)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3c2cbd47189a2843e41e4ad0ebf16a54" w:history="1">
        <w:r w:rsidR="00347871">
          <w:rPr>
            <w:rStyle w:val="Hyperlink"/>
          </w:rPr>
          <w:t>Internet Contact</w:t>
        </w:r>
      </w:hyperlink>
    </w:p>
    <w:p w:rsidR="00347871" w:rsidRDefault="00347871" w:rsidP="00347871"/>
    <w:p w:rsidR="00347871" w:rsidRDefault="00347871" w:rsidP="00347871">
      <w:pPr>
        <w:pStyle w:val="Heading2"/>
      </w:pPr>
      <w:bookmarkStart w:id="441" w:name="_3c2cbd47189a2843e41e4ad0ebf16a54"/>
      <w:bookmarkStart w:id="442" w:name="_Toc477719616"/>
      <w:r>
        <w:t>Class Internet Contact</w:t>
      </w:r>
      <w:bookmarkEnd w:id="441"/>
      <w:r w:rsidRPr="003A31EC">
        <w:rPr>
          <w:rFonts w:cs="Arial"/>
        </w:rPr>
        <w:t xml:space="preserve"> </w:t>
      </w:r>
      <w:r>
        <w:rPr>
          <w:rFonts w:cs="Arial"/>
        </w:rPr>
        <w:fldChar w:fldCharType="begin"/>
      </w:r>
      <w:r>
        <w:instrText>XE"</w:instrText>
      </w:r>
      <w:r w:rsidRPr="00413D75">
        <w:rPr>
          <w:rFonts w:cs="Arial"/>
        </w:rPr>
        <w:instrText>Internet Contact</w:instrText>
      </w:r>
      <w:r>
        <w:instrText>"</w:instrText>
      </w:r>
      <w:r>
        <w:rPr>
          <w:rFonts w:cs="Arial"/>
        </w:rPr>
        <w:fldChar w:fldCharType="end"/>
      </w:r>
      <w:r w:rsidR="009E71B4">
        <w:rPr>
          <w:rFonts w:cs="Arial"/>
        </w:rPr>
        <w:t xml:space="preserve"> </w:t>
      </w:r>
      <w:r w:rsidR="006F72CA">
        <w:rPr>
          <w:rFonts w:cs="Arial"/>
        </w:rPr>
        <w:t>&lt;&lt;Value&gt;&gt;</w:t>
      </w:r>
      <w:bookmarkEnd w:id="442"/>
    </w:p>
    <w:p w:rsidR="00347871" w:rsidRDefault="00347871" w:rsidP="00F71BA8">
      <w:r>
        <w:t>[NIEM] A means of contact that provides for the digital  electronic transmission of information via the Internet or a private network.</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b7f928116f16cf2729705707eec7baaf" w:history="1">
        <w:r w:rsidR="00347871">
          <w:rPr>
            <w:rStyle w:val="Hyperlink"/>
          </w:rPr>
          <w:t>Electronic Contact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1637" type="#_x0000_t75" alt="-905152249.emf" style="width:12pt;height:12pt;visibility:visible;mso-wrap-style:square">
            <v:imagedata r:id="rId13" o:title="-905152249"/>
          </v:shape>
        </w:pict>
      </w:r>
      <w:r w:rsidR="00347871">
        <w:t xml:space="preserve"> electronic address</w:t>
      </w:r>
      <w:r w:rsidR="00347871">
        <w:rPr>
          <w:rFonts w:cs="Arial"/>
        </w:rPr>
        <w:fldChar w:fldCharType="begin"/>
      </w:r>
      <w:r w:rsidR="00347871">
        <w:instrText>XE"</w:instrText>
      </w:r>
      <w:r w:rsidR="00347871" w:rsidRPr="00413D75">
        <w:rPr>
          <w:rFonts w:cs="Arial"/>
        </w:rPr>
        <w:instrText>electronic address</w:instrText>
      </w:r>
      <w:r w:rsidR="00347871">
        <w:instrText>"</w:instrText>
      </w:r>
      <w:r w:rsidR="00347871">
        <w:rPr>
          <w:rFonts w:cs="Arial"/>
        </w:rPr>
        <w:fldChar w:fldCharType="end"/>
      </w:r>
      <w:r w:rsidR="00347871">
        <w:t xml:space="preserve"> : </w:t>
      </w:r>
      <w:hyperlink w:anchor="_29ed22f497117c93a45a72b18f43dd56" w:history="1">
        <w:r w:rsidR="00347871">
          <w:rPr>
            <w:rStyle w:val="Hyperlink"/>
          </w:rPr>
          <w:t>Network Identifier</w:t>
        </w:r>
      </w:hyperlink>
    </w:p>
    <w:p w:rsidR="00347871" w:rsidRDefault="00347871" w:rsidP="00E04E71">
      <w:pPr>
        <w:pStyle w:val="BodyText"/>
        <w:spacing w:before="0" w:after="120"/>
      </w:pPr>
      <w:r>
        <w:t>Electronic address by which to contact an entity via the Internet.</w:t>
      </w:r>
      <w:r>
        <w:br/>
      </w:r>
    </w:p>
    <w:p w:rsidR="00347871" w:rsidRDefault="00347871" w:rsidP="00347871"/>
    <w:p w:rsidR="00347871" w:rsidRDefault="00347871" w:rsidP="00347871">
      <w:pPr>
        <w:pStyle w:val="Heading2"/>
      </w:pPr>
      <w:bookmarkStart w:id="443" w:name="_29ed22f497117c93a45a72b18f43dd56"/>
      <w:bookmarkStart w:id="444" w:name="_Toc477719617"/>
      <w:r>
        <w:t>Class Network Identifier</w:t>
      </w:r>
      <w:bookmarkEnd w:id="443"/>
      <w:r w:rsidRPr="003A31EC">
        <w:rPr>
          <w:rFonts w:cs="Arial"/>
        </w:rPr>
        <w:t xml:space="preserve"> </w:t>
      </w:r>
      <w:r>
        <w:rPr>
          <w:rFonts w:cs="Arial"/>
        </w:rPr>
        <w:fldChar w:fldCharType="begin"/>
      </w:r>
      <w:r>
        <w:instrText>XE"</w:instrText>
      </w:r>
      <w:r w:rsidRPr="00413D75">
        <w:rPr>
          <w:rFonts w:cs="Arial"/>
        </w:rPr>
        <w:instrText>Network Identifier</w:instrText>
      </w:r>
      <w:r>
        <w:instrText>"</w:instrText>
      </w:r>
      <w:r>
        <w:rPr>
          <w:rFonts w:cs="Arial"/>
        </w:rPr>
        <w:fldChar w:fldCharType="end"/>
      </w:r>
      <w:r w:rsidR="009E71B4">
        <w:rPr>
          <w:rFonts w:cs="Arial"/>
        </w:rPr>
        <w:t xml:space="preserve"> </w:t>
      </w:r>
      <w:r w:rsidR="006F72CA">
        <w:rPr>
          <w:rFonts w:cs="Arial"/>
        </w:rPr>
        <w:t>&lt;&lt;Value&gt;&gt;</w:t>
      </w:r>
      <w:bookmarkEnd w:id="444"/>
    </w:p>
    <w:p w:rsidR="00347871" w:rsidRDefault="00347871" w:rsidP="00F71BA8">
      <w:r>
        <w:t>A value used to identify a node in an electronic network.</w:t>
      </w:r>
      <w:r>
        <w:br/>
        <w:t>[NIEM] ElectronicAddressType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64e77adb9e39a94e091d321b1b778074" w:history="1">
        <w:r w:rsidR="00347871">
          <w:rPr>
            <w:rStyle w:val="Hyperlink"/>
          </w:rPr>
          <w:t>Technical Identifier</w:t>
        </w:r>
      </w:hyperlink>
    </w:p>
    <w:p w:rsidR="00347871" w:rsidRDefault="00347871" w:rsidP="00347871"/>
    <w:p w:rsidR="00347871" w:rsidRDefault="00347871" w:rsidP="00347871">
      <w:pPr>
        <w:pStyle w:val="Heading2"/>
      </w:pPr>
      <w:bookmarkStart w:id="445" w:name="_c96b56fc7878bb63696c9f1c9abc2578"/>
      <w:bookmarkStart w:id="446" w:name="_Toc477719618"/>
      <w:r>
        <w:t>Class Postal Address</w:t>
      </w:r>
      <w:bookmarkEnd w:id="445"/>
      <w:r w:rsidRPr="003A31EC">
        <w:rPr>
          <w:rFonts w:cs="Arial"/>
        </w:rPr>
        <w:t xml:space="preserve"> </w:t>
      </w:r>
      <w:r>
        <w:rPr>
          <w:rFonts w:cs="Arial"/>
        </w:rPr>
        <w:fldChar w:fldCharType="begin"/>
      </w:r>
      <w:r>
        <w:instrText>XE"</w:instrText>
      </w:r>
      <w:r w:rsidRPr="00413D75">
        <w:rPr>
          <w:rFonts w:cs="Arial"/>
        </w:rPr>
        <w:instrText>Postal Address</w:instrText>
      </w:r>
      <w:r>
        <w:instrText>"</w:instrText>
      </w:r>
      <w:r>
        <w:rPr>
          <w:rFonts w:cs="Arial"/>
        </w:rPr>
        <w:fldChar w:fldCharType="end"/>
      </w:r>
      <w:r w:rsidR="009E71B4">
        <w:rPr>
          <w:rFonts w:cs="Arial"/>
        </w:rPr>
        <w:t xml:space="preserve"> </w:t>
      </w:r>
      <w:r w:rsidR="006F72CA">
        <w:rPr>
          <w:rFonts w:cs="Arial"/>
        </w:rPr>
        <w:t>&lt;&lt;Value&gt;&gt;</w:t>
      </w:r>
      <w:bookmarkEnd w:id="446"/>
    </w:p>
    <w:p w:rsidR="00347871" w:rsidRDefault="00347871" w:rsidP="00F71BA8">
      <w:r>
        <w:t>An address able to be used to deliver physical mail which may or may not represent a static physical location.</w:t>
      </w:r>
      <w:r>
        <w:br/>
        <w:t>[FIBO] PPostalAddress: a physical address where postal communications can be addressed, for any kind of organization or person.</w:t>
      </w:r>
      <w:r>
        <w:br/>
        <w:t>[NIEM] AddressType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659fd398b9354d627eab9d3a069a3988" w:history="1">
        <w:r w:rsidR="00347871">
          <w:rPr>
            <w:rStyle w:val="Hyperlink"/>
          </w:rPr>
          <w:t>Contact Means</w:t>
        </w:r>
      </w:hyperlink>
      <w:r w:rsidR="00347871">
        <w:t xml:space="preserve">, </w:t>
      </w:r>
      <w:hyperlink w:anchor="_e205268a66c2900e6473742e27189871" w:history="1">
        <w:r w:rsidR="00347871">
          <w:rPr>
            <w:rStyle w:val="Hyperlink"/>
          </w:rPr>
          <w:t>Location Identifier</w:t>
        </w:r>
      </w:hyperlink>
    </w:p>
    <w:p w:rsidR="00347871" w:rsidRDefault="00347871" w:rsidP="00347871"/>
    <w:p w:rsidR="00347871" w:rsidRDefault="00347871" w:rsidP="00347871">
      <w:pPr>
        <w:pStyle w:val="Heading2"/>
      </w:pPr>
      <w:bookmarkStart w:id="447" w:name="_f5df6979437ea06961c7dd79c9b96f6e"/>
      <w:bookmarkStart w:id="448" w:name="_Toc477719619"/>
      <w:r>
        <w:t>Class Postal Address Structured</w:t>
      </w:r>
      <w:bookmarkEnd w:id="447"/>
      <w:r w:rsidRPr="003A31EC">
        <w:rPr>
          <w:rFonts w:cs="Arial"/>
        </w:rPr>
        <w:t xml:space="preserve"> </w:t>
      </w:r>
      <w:r>
        <w:rPr>
          <w:rFonts w:cs="Arial"/>
        </w:rPr>
        <w:fldChar w:fldCharType="begin"/>
      </w:r>
      <w:r>
        <w:instrText>XE"</w:instrText>
      </w:r>
      <w:r w:rsidRPr="00413D75">
        <w:rPr>
          <w:rFonts w:cs="Arial"/>
        </w:rPr>
        <w:instrText>Postal Address Structured</w:instrText>
      </w:r>
      <w:r>
        <w:instrText>"</w:instrText>
      </w:r>
      <w:r>
        <w:rPr>
          <w:rFonts w:cs="Arial"/>
        </w:rPr>
        <w:fldChar w:fldCharType="end"/>
      </w:r>
      <w:r w:rsidR="009E71B4">
        <w:rPr>
          <w:rFonts w:cs="Arial"/>
        </w:rPr>
        <w:t xml:space="preserve"> </w:t>
      </w:r>
      <w:r w:rsidR="006F72CA">
        <w:rPr>
          <w:rFonts w:cs="Arial"/>
        </w:rPr>
        <w:t>&lt;&lt;Value&gt;&gt;</w:t>
      </w:r>
      <w:bookmarkEnd w:id="448"/>
    </w:p>
    <w:p w:rsidR="00347871" w:rsidRDefault="00347871" w:rsidP="00F71BA8">
      <w:r>
        <w:t>A structured representation of a postal address.</w:t>
      </w:r>
      <w:r>
        <w:tab/>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c96b56fc7878bb63696c9f1c9abc2578" w:history="1">
        <w:r w:rsidR="00347871">
          <w:rPr>
            <w:rStyle w:val="Hyperlink"/>
          </w:rPr>
          <w:t>Postal Address</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1636" type="#_x0000_t75" alt="-905152249.emf" style="width:12pt;height:12pt;visibility:visible;mso-wrap-style:square">
            <v:imagedata r:id="rId13" o:title="-905152249"/>
          </v:shape>
        </w:pict>
      </w:r>
      <w:r w:rsidR="00347871">
        <w:t xml:space="preserve"> recipient name</w:t>
      </w:r>
      <w:r w:rsidR="00347871">
        <w:rPr>
          <w:rFonts w:cs="Arial"/>
        </w:rPr>
        <w:fldChar w:fldCharType="begin"/>
      </w:r>
      <w:r w:rsidR="00347871">
        <w:instrText>XE"</w:instrText>
      </w:r>
      <w:r w:rsidR="00347871" w:rsidRPr="00413D75">
        <w:rPr>
          <w:rFonts w:cs="Arial"/>
        </w:rPr>
        <w:instrText>recipient name</w:instrText>
      </w:r>
      <w:r w:rsidR="00347871">
        <w:instrText>"</w:instrText>
      </w:r>
      <w:r w:rsidR="00347871">
        <w:rPr>
          <w:rFonts w:cs="Arial"/>
        </w:rPr>
        <w:fldChar w:fldCharType="end"/>
      </w:r>
      <w:r w:rsidR="00347871">
        <w:t xml:space="preserve"> : </w:t>
      </w:r>
      <w:hyperlink w:anchor="_afe5a48976a2df078be9473827611fb8" w:history="1">
        <w:r w:rsidR="00347871">
          <w:rPr>
            <w:rStyle w:val="Hyperlink"/>
          </w:rPr>
          <w:t>Name</w:t>
        </w:r>
      </w:hyperlink>
      <w:r w:rsidR="00347871">
        <w:t xml:space="preserve"> = </w:t>
      </w:r>
    </w:p>
    <w:p w:rsidR="00347871" w:rsidRDefault="00347871" w:rsidP="00E04E71">
      <w:pPr>
        <w:pStyle w:val="BodyText"/>
        <w:spacing w:before="0" w:after="120"/>
      </w:pPr>
      <w:r>
        <w:t>Name of the recipient in a postal address which defaults to the name of the entity having the address. Should default to the contact for "has name".</w:t>
      </w:r>
      <w:r>
        <w:br/>
        <w:t>[NIEM] AddressRecipientName</w:t>
      </w:r>
    </w:p>
    <w:p w:rsidR="00347871" w:rsidRDefault="00FB4EB2" w:rsidP="00E04E71">
      <w:pPr>
        <w:pStyle w:val="BodyText2"/>
        <w:spacing w:after="0" w:line="240" w:lineRule="auto"/>
      </w:pPr>
      <w:r w:rsidRPr="00945284">
        <w:rPr>
          <w:noProof/>
        </w:rPr>
        <w:pict>
          <v:shape id="_x0000_i1635" type="#_x0000_t75" alt="-905152249.emf" style="width:12pt;height:12pt;visibility:visible;mso-wrap-style:square">
            <v:imagedata r:id="rId13" o:title="-905152249"/>
          </v:shape>
        </w:pict>
      </w:r>
      <w:r w:rsidR="00347871">
        <w:t xml:space="preserve"> country ID</w:t>
      </w:r>
      <w:r w:rsidR="00347871">
        <w:rPr>
          <w:rFonts w:cs="Arial"/>
        </w:rPr>
        <w:fldChar w:fldCharType="begin"/>
      </w:r>
      <w:r w:rsidR="00347871">
        <w:instrText>XE"</w:instrText>
      </w:r>
      <w:r w:rsidR="00347871" w:rsidRPr="00413D75">
        <w:rPr>
          <w:rFonts w:cs="Arial"/>
        </w:rPr>
        <w:instrText>country ID</w:instrText>
      </w:r>
      <w:r w:rsidR="00347871">
        <w:instrText>"</w:instrText>
      </w:r>
      <w:r w:rsidR="00347871">
        <w:rPr>
          <w:rFonts w:cs="Arial"/>
        </w:rPr>
        <w:fldChar w:fldCharType="end"/>
      </w:r>
      <w:r w:rsidR="00347871">
        <w:t xml:space="preserve"> : </w:t>
      </w:r>
      <w:hyperlink w:anchor="_f952ba93c519034b8f01b10d8735a6d1" w:history="1">
        <w:r w:rsidR="00347871">
          <w:rPr>
            <w:rStyle w:val="Hyperlink"/>
          </w:rPr>
          <w:t>Country ID</w:t>
        </w:r>
      </w:hyperlink>
      <w:r w:rsidR="00347871">
        <w:t xml:space="preserve"> [0..1]</w:t>
      </w:r>
    </w:p>
    <w:p w:rsidR="00347871" w:rsidRDefault="00347871" w:rsidP="00E04E71">
      <w:pPr>
        <w:pStyle w:val="BodyText"/>
        <w:spacing w:before="0" w:after="120"/>
      </w:pPr>
      <w:r>
        <w:t>Postal country identifier.</w:t>
      </w:r>
    </w:p>
    <w:p w:rsidR="00347871" w:rsidRDefault="00FB4EB2" w:rsidP="00E04E71">
      <w:pPr>
        <w:pStyle w:val="BodyText2"/>
        <w:spacing w:after="0" w:line="240" w:lineRule="auto"/>
      </w:pPr>
      <w:r w:rsidRPr="00945284">
        <w:rPr>
          <w:noProof/>
        </w:rPr>
        <w:pict>
          <v:shape id="_x0000_i1634" type="#_x0000_t75" alt="-905152249.emf" style="width:12pt;height:12pt;visibility:visible;mso-wrap-style:square">
            <v:imagedata r:id="rId13" o:title="-905152249"/>
          </v:shape>
        </w:pict>
      </w:r>
      <w:r w:rsidR="00347871">
        <w:t xml:space="preserve"> post code</w:t>
      </w:r>
      <w:r w:rsidR="00347871">
        <w:rPr>
          <w:rFonts w:cs="Arial"/>
        </w:rPr>
        <w:fldChar w:fldCharType="begin"/>
      </w:r>
      <w:r w:rsidR="00347871">
        <w:instrText>XE"</w:instrText>
      </w:r>
      <w:r w:rsidR="00347871" w:rsidRPr="00413D75">
        <w:rPr>
          <w:rFonts w:cs="Arial"/>
        </w:rPr>
        <w:instrText>post code</w:instrText>
      </w:r>
      <w:r w:rsidR="00347871">
        <w:instrText>"</w:instrText>
      </w:r>
      <w:r w:rsidR="00347871">
        <w:rPr>
          <w:rFonts w:cs="Arial"/>
        </w:rPr>
        <w:fldChar w:fldCharType="end"/>
      </w:r>
      <w:r w:rsidR="00347871">
        <w:t xml:space="preserve"> : </w:t>
      </w:r>
      <w:hyperlink w:anchor="_ad04333f89d99a6570be30def7e82b8f" w:history="1">
        <w:r w:rsidR="00347871">
          <w:rPr>
            <w:rStyle w:val="Hyperlink"/>
          </w:rPr>
          <w:t>Postal Code</w:t>
        </w:r>
      </w:hyperlink>
      <w:r w:rsidR="00347871">
        <w:t xml:space="preserve"> [0..1]</w:t>
      </w:r>
    </w:p>
    <w:p w:rsidR="00347871" w:rsidRDefault="00347871" w:rsidP="00E04E71">
      <w:pPr>
        <w:pStyle w:val="BodyText"/>
        <w:spacing w:before="0" w:after="120"/>
      </w:pPr>
      <w:r>
        <w:t xml:space="preserve">[OGC] An address component which represents the identification of a subdivision of addresses and postal delivery points in a country, region, or city for postal purposes. </w:t>
      </w:r>
      <w:r>
        <w:br/>
        <w:t>[NIEM] LocationPostalCode</w:t>
      </w:r>
    </w:p>
    <w:p w:rsidR="00347871" w:rsidRDefault="00FB4EB2" w:rsidP="00E04E71">
      <w:pPr>
        <w:pStyle w:val="BodyText2"/>
        <w:spacing w:after="0" w:line="240" w:lineRule="auto"/>
      </w:pPr>
      <w:r w:rsidRPr="00945284">
        <w:rPr>
          <w:noProof/>
        </w:rPr>
        <w:lastRenderedPageBreak/>
        <w:pict>
          <v:shape id="_x0000_i1633" type="#_x0000_t75" alt="-905152249.emf" style="width:12pt;height:12pt;visibility:visible;mso-wrap-style:square">
            <v:imagedata r:id="rId13" o:title="-905152249"/>
          </v:shape>
        </w:pict>
      </w:r>
      <w:r w:rsidR="00347871">
        <w:t xml:space="preserve"> state_province ID</w:t>
      </w:r>
      <w:r w:rsidR="00347871">
        <w:rPr>
          <w:rFonts w:cs="Arial"/>
        </w:rPr>
        <w:fldChar w:fldCharType="begin"/>
      </w:r>
      <w:r w:rsidR="00347871">
        <w:instrText>XE"</w:instrText>
      </w:r>
      <w:r w:rsidR="00347871" w:rsidRPr="00413D75">
        <w:rPr>
          <w:rFonts w:cs="Arial"/>
        </w:rPr>
        <w:instrText>state_province ID</w:instrText>
      </w:r>
      <w:r w:rsidR="00347871">
        <w:instrText>"</w:instrText>
      </w:r>
      <w:r w:rsidR="00347871">
        <w:rPr>
          <w:rFonts w:cs="Arial"/>
        </w:rPr>
        <w:fldChar w:fldCharType="end"/>
      </w:r>
      <w:r w:rsidR="00347871">
        <w:t xml:space="preserve"> : </w:t>
      </w:r>
      <w:hyperlink w:anchor="_7ce5c46395b3e18c96376f2723a10215" w:history="1">
        <w:r w:rsidR="00347871">
          <w:rPr>
            <w:rStyle w:val="Hyperlink"/>
          </w:rPr>
          <w:t>Geopolitical ID</w:t>
        </w:r>
      </w:hyperlink>
      <w:r w:rsidR="00347871">
        <w:t xml:space="preserve"> [0..1]</w:t>
      </w:r>
    </w:p>
    <w:p w:rsidR="00347871" w:rsidRDefault="00347871" w:rsidP="00E04E71">
      <w:pPr>
        <w:pStyle w:val="BodyText"/>
        <w:spacing w:before="0" w:after="120"/>
      </w:pPr>
      <w:r>
        <w:t>Postal state identifier for a geopolitical regions.</w:t>
      </w:r>
      <w:r>
        <w:br/>
        <w:t>[NIEM] LocationState</w:t>
      </w:r>
    </w:p>
    <w:p w:rsidR="00347871" w:rsidRDefault="00FB4EB2" w:rsidP="00E04E71">
      <w:pPr>
        <w:pStyle w:val="BodyText2"/>
        <w:spacing w:after="0" w:line="240" w:lineRule="auto"/>
      </w:pPr>
      <w:r w:rsidRPr="00945284">
        <w:rPr>
          <w:noProof/>
        </w:rPr>
        <w:pict>
          <v:shape id="_x0000_i1632" type="#_x0000_t75" alt="-905152249.emf" style="width:12pt;height:12pt;visibility:visible;mso-wrap-style:square">
            <v:imagedata r:id="rId13" o:title="-905152249"/>
          </v:shape>
        </w:pict>
      </w:r>
      <w:r w:rsidR="00347871">
        <w:t xml:space="preserve"> county ID</w:t>
      </w:r>
      <w:r w:rsidR="00347871">
        <w:rPr>
          <w:rFonts w:cs="Arial"/>
        </w:rPr>
        <w:fldChar w:fldCharType="begin"/>
      </w:r>
      <w:r w:rsidR="00347871">
        <w:instrText>XE"</w:instrText>
      </w:r>
      <w:r w:rsidR="00347871" w:rsidRPr="00413D75">
        <w:rPr>
          <w:rFonts w:cs="Arial"/>
        </w:rPr>
        <w:instrText>county ID</w:instrText>
      </w:r>
      <w:r w:rsidR="00347871">
        <w:instrText>"</w:instrText>
      </w:r>
      <w:r w:rsidR="00347871">
        <w:rPr>
          <w:rFonts w:cs="Arial"/>
        </w:rPr>
        <w:fldChar w:fldCharType="end"/>
      </w:r>
      <w:r w:rsidR="00347871">
        <w:t xml:space="preserve"> : </w:t>
      </w:r>
      <w:hyperlink w:anchor="_7ce5c46395b3e18c96376f2723a10215" w:history="1">
        <w:r w:rsidR="00347871">
          <w:rPr>
            <w:rStyle w:val="Hyperlink"/>
          </w:rPr>
          <w:t>Geopolitical ID</w:t>
        </w:r>
      </w:hyperlink>
      <w:r w:rsidR="00347871">
        <w:t xml:space="preserve"> [0..1]</w:t>
      </w:r>
    </w:p>
    <w:p w:rsidR="00347871" w:rsidRDefault="00347871" w:rsidP="00E04E71">
      <w:pPr>
        <w:pStyle w:val="BodyText"/>
        <w:spacing w:before="0" w:after="120"/>
      </w:pPr>
      <w:r>
        <w:t>Postal county identifier.</w:t>
      </w:r>
      <w:r>
        <w:br/>
        <w:t>[NIEM] LocationCounty</w:t>
      </w:r>
    </w:p>
    <w:p w:rsidR="00347871" w:rsidRDefault="00FB4EB2" w:rsidP="00E04E71">
      <w:pPr>
        <w:pStyle w:val="BodyText2"/>
        <w:spacing w:after="0" w:line="240" w:lineRule="auto"/>
      </w:pPr>
      <w:r w:rsidRPr="00945284">
        <w:rPr>
          <w:noProof/>
        </w:rPr>
        <w:pict>
          <v:shape id="_x0000_i1631" type="#_x0000_t75" alt="-905152249.emf" style="width:12pt;height:12pt;visibility:visible;mso-wrap-style:square">
            <v:imagedata r:id="rId13" o:title="-905152249"/>
          </v:shape>
        </w:pict>
      </w:r>
      <w:r w:rsidR="00347871">
        <w:t xml:space="preserve"> region ID</w:t>
      </w:r>
      <w:r w:rsidR="00347871">
        <w:rPr>
          <w:rFonts w:cs="Arial"/>
        </w:rPr>
        <w:fldChar w:fldCharType="begin"/>
      </w:r>
      <w:r w:rsidR="00347871">
        <w:instrText>XE"</w:instrText>
      </w:r>
      <w:r w:rsidR="00347871" w:rsidRPr="00413D75">
        <w:rPr>
          <w:rFonts w:cs="Arial"/>
        </w:rPr>
        <w:instrText>region ID</w:instrText>
      </w:r>
      <w:r w:rsidR="00347871">
        <w:instrText>"</w:instrText>
      </w:r>
      <w:r w:rsidR="00347871">
        <w:rPr>
          <w:rFonts w:cs="Arial"/>
        </w:rPr>
        <w:fldChar w:fldCharType="end"/>
      </w:r>
      <w:r w:rsidR="00347871">
        <w:t xml:space="preserve"> : </w:t>
      </w:r>
      <w:hyperlink w:anchor="_17802fe8b08859730092950f9cefac0e" w:history="1">
        <w:r w:rsidR="00347871">
          <w:rPr>
            <w:rStyle w:val="Hyperlink"/>
          </w:rPr>
          <w:t>Location ID</w:t>
        </w:r>
      </w:hyperlink>
      <w:r w:rsidR="00347871">
        <w:t xml:space="preserve"> [*]</w:t>
      </w:r>
    </w:p>
    <w:p w:rsidR="00347871" w:rsidRDefault="00347871" w:rsidP="00E04E71">
      <w:pPr>
        <w:pStyle w:val="BodyText"/>
        <w:spacing w:before="0" w:after="120"/>
      </w:pPr>
      <w:r>
        <w:t>Postal region identifier.</w:t>
      </w:r>
      <w:r>
        <w:br/>
        <w:t>[NIEM] AddressUrbanizationName</w:t>
      </w:r>
    </w:p>
    <w:p w:rsidR="00347871" w:rsidRDefault="00FB4EB2" w:rsidP="00E04E71">
      <w:pPr>
        <w:pStyle w:val="BodyText2"/>
        <w:spacing w:after="0" w:line="240" w:lineRule="auto"/>
      </w:pPr>
      <w:r w:rsidRPr="00945284">
        <w:rPr>
          <w:noProof/>
        </w:rPr>
        <w:pict>
          <v:shape id="_x0000_i1630" type="#_x0000_t75" alt="-905152249.emf" style="width:12pt;height:12pt;visibility:visible;mso-wrap-style:square">
            <v:imagedata r:id="rId13" o:title="-905152249"/>
          </v:shape>
        </w:pict>
      </w:r>
      <w:r w:rsidR="00347871">
        <w:t xml:space="preserve"> city ID</w:t>
      </w:r>
      <w:r w:rsidR="00347871">
        <w:rPr>
          <w:rFonts w:cs="Arial"/>
        </w:rPr>
        <w:fldChar w:fldCharType="begin"/>
      </w:r>
      <w:r w:rsidR="00347871">
        <w:instrText>XE"</w:instrText>
      </w:r>
      <w:r w:rsidR="00347871" w:rsidRPr="00413D75">
        <w:rPr>
          <w:rFonts w:cs="Arial"/>
        </w:rPr>
        <w:instrText>city ID</w:instrText>
      </w:r>
      <w:r w:rsidR="00347871">
        <w:instrText>"</w:instrText>
      </w:r>
      <w:r w:rsidR="00347871">
        <w:rPr>
          <w:rFonts w:cs="Arial"/>
        </w:rPr>
        <w:fldChar w:fldCharType="end"/>
      </w:r>
      <w:r w:rsidR="00347871">
        <w:t xml:space="preserve"> : </w:t>
      </w:r>
      <w:hyperlink w:anchor="_7ce5c46395b3e18c96376f2723a10215" w:history="1">
        <w:r w:rsidR="00347871">
          <w:rPr>
            <w:rStyle w:val="Hyperlink"/>
          </w:rPr>
          <w:t>Geopolitical ID</w:t>
        </w:r>
      </w:hyperlink>
      <w:r w:rsidR="00347871">
        <w:t xml:space="preserve"> [0..1]</w:t>
      </w:r>
    </w:p>
    <w:p w:rsidR="00347871" w:rsidRDefault="00347871" w:rsidP="00E04E71">
      <w:pPr>
        <w:pStyle w:val="BodyText"/>
        <w:spacing w:before="0" w:after="120"/>
      </w:pPr>
      <w:r>
        <w:t>Postal city identifier.</w:t>
      </w:r>
      <w:r>
        <w:br/>
        <w:t>[NIEM] LocationCityName</w:t>
      </w:r>
    </w:p>
    <w:p w:rsidR="00347871" w:rsidRDefault="00FB4EB2" w:rsidP="00E04E71">
      <w:pPr>
        <w:pStyle w:val="BodyText2"/>
        <w:spacing w:after="0" w:line="240" w:lineRule="auto"/>
      </w:pPr>
      <w:r w:rsidRPr="00945284">
        <w:rPr>
          <w:noProof/>
        </w:rPr>
        <w:pict>
          <v:shape id="_x0000_i1629" type="#_x0000_t75" alt="-905152249.emf" style="width:12pt;height:12pt;visibility:visible;mso-wrap-style:square">
            <v:imagedata r:id="rId13" o:title="-905152249"/>
          </v:shape>
        </w:pict>
      </w:r>
      <w:r w:rsidR="00347871">
        <w:t xml:space="preserve"> street ID</w:t>
      </w:r>
      <w:r w:rsidR="00347871">
        <w:rPr>
          <w:rFonts w:cs="Arial"/>
        </w:rPr>
        <w:fldChar w:fldCharType="begin"/>
      </w:r>
      <w:r w:rsidR="00347871">
        <w:instrText>XE"</w:instrText>
      </w:r>
      <w:r w:rsidR="00347871" w:rsidRPr="00413D75">
        <w:rPr>
          <w:rFonts w:cs="Arial"/>
        </w:rPr>
        <w:instrText>street ID</w:instrText>
      </w:r>
      <w:r w:rsidR="00347871">
        <w:instrText>"</w:instrText>
      </w:r>
      <w:r w:rsidR="00347871">
        <w:rPr>
          <w:rFonts w:cs="Arial"/>
        </w:rPr>
        <w:fldChar w:fldCharType="end"/>
      </w:r>
      <w:r w:rsidR="00347871">
        <w:t xml:space="preserve"> : </w:t>
      </w:r>
      <w:hyperlink w:anchor="_17802fe8b08859730092950f9cefac0e" w:history="1">
        <w:r w:rsidR="00347871">
          <w:rPr>
            <w:rStyle w:val="Hyperlink"/>
          </w:rPr>
          <w:t>Location ID</w:t>
        </w:r>
      </w:hyperlink>
      <w:r w:rsidR="00347871">
        <w:t xml:space="preserve"> [0..1]</w:t>
      </w:r>
    </w:p>
    <w:p w:rsidR="00347871" w:rsidRDefault="00347871" w:rsidP="00E04E71">
      <w:pPr>
        <w:pStyle w:val="BodyText"/>
        <w:spacing w:before="0" w:after="120"/>
      </w:pPr>
      <w:r>
        <w:t>Postal street identifier.</w:t>
      </w:r>
      <w:r>
        <w:br/>
        <w:t>[NIEM] AddressDeliveryPoint</w:t>
      </w:r>
    </w:p>
    <w:p w:rsidR="00347871" w:rsidRDefault="00FB4EB2" w:rsidP="00E04E71">
      <w:pPr>
        <w:pStyle w:val="BodyText2"/>
        <w:spacing w:after="0" w:line="240" w:lineRule="auto"/>
      </w:pPr>
      <w:r w:rsidRPr="00945284">
        <w:rPr>
          <w:noProof/>
        </w:rPr>
        <w:pict>
          <v:shape id="_x0000_i1628" type="#_x0000_t75" alt="-905152249.emf" style="width:12pt;height:12pt;visibility:visible;mso-wrap-style:square">
            <v:imagedata r:id="rId13" o:title="-905152249"/>
          </v:shape>
        </w:pict>
      </w:r>
      <w:r w:rsidR="00347871">
        <w:t xml:space="preserve"> place ID</w:t>
      </w:r>
      <w:r w:rsidR="00347871">
        <w:rPr>
          <w:rFonts w:cs="Arial"/>
        </w:rPr>
        <w:fldChar w:fldCharType="begin"/>
      </w:r>
      <w:r w:rsidR="00347871">
        <w:instrText>XE"</w:instrText>
      </w:r>
      <w:r w:rsidR="00347871" w:rsidRPr="00413D75">
        <w:rPr>
          <w:rFonts w:cs="Arial"/>
        </w:rPr>
        <w:instrText>place ID</w:instrText>
      </w:r>
      <w:r w:rsidR="00347871">
        <w:instrText>"</w:instrText>
      </w:r>
      <w:r w:rsidR="00347871">
        <w:rPr>
          <w:rFonts w:cs="Arial"/>
        </w:rPr>
        <w:fldChar w:fldCharType="end"/>
      </w:r>
      <w:r w:rsidR="00347871">
        <w:t xml:space="preserve"> : </w:t>
      </w:r>
      <w:hyperlink w:anchor="_17802fe8b08859730092950f9cefac0e" w:history="1">
        <w:r w:rsidR="00347871">
          <w:rPr>
            <w:rStyle w:val="Hyperlink"/>
          </w:rPr>
          <w:t>Location ID</w:t>
        </w:r>
      </w:hyperlink>
      <w:r w:rsidR="00347871">
        <w:t xml:space="preserve"> [0..1]</w:t>
      </w:r>
    </w:p>
    <w:p w:rsidR="00347871" w:rsidRDefault="00347871" w:rsidP="00E04E71">
      <w:pPr>
        <w:pStyle w:val="BodyText"/>
        <w:spacing w:before="0" w:after="120"/>
      </w:pPr>
      <w:r>
        <w:t>Postal identifier for a specific place: House, building, facility, etc.</w:t>
      </w:r>
    </w:p>
    <w:p w:rsidR="00347871" w:rsidRDefault="00FB4EB2" w:rsidP="00E04E71">
      <w:pPr>
        <w:pStyle w:val="BodyText2"/>
        <w:spacing w:after="0" w:line="240" w:lineRule="auto"/>
      </w:pPr>
      <w:r w:rsidRPr="00945284">
        <w:rPr>
          <w:noProof/>
        </w:rPr>
        <w:pict>
          <v:shape id="_x0000_i1627" type="#_x0000_t75" alt="-905152249.emf" style="width:12pt;height:12pt;visibility:visible;mso-wrap-style:square">
            <v:imagedata r:id="rId13" o:title="-905152249"/>
          </v:shape>
        </w:pict>
      </w:r>
      <w:r w:rsidR="00347871">
        <w:t xml:space="preserve"> unit ID</w:t>
      </w:r>
      <w:r w:rsidR="00347871">
        <w:rPr>
          <w:rFonts w:cs="Arial"/>
        </w:rPr>
        <w:fldChar w:fldCharType="begin"/>
      </w:r>
      <w:r w:rsidR="00347871">
        <w:instrText>XE"</w:instrText>
      </w:r>
      <w:r w:rsidR="00347871" w:rsidRPr="00413D75">
        <w:rPr>
          <w:rFonts w:cs="Arial"/>
        </w:rPr>
        <w:instrText>unit ID</w:instrText>
      </w:r>
      <w:r w:rsidR="00347871">
        <w:instrText>"</w:instrText>
      </w:r>
      <w:r w:rsidR="00347871">
        <w:rPr>
          <w:rFonts w:cs="Arial"/>
        </w:rPr>
        <w:fldChar w:fldCharType="end"/>
      </w:r>
      <w:r w:rsidR="00347871">
        <w:t xml:space="preserve"> : </w:t>
      </w:r>
      <w:hyperlink w:anchor="_17802fe8b08859730092950f9cefac0e" w:history="1">
        <w:r w:rsidR="00347871">
          <w:rPr>
            <w:rStyle w:val="Hyperlink"/>
          </w:rPr>
          <w:t>Location ID</w:t>
        </w:r>
      </w:hyperlink>
      <w:r w:rsidR="00347871">
        <w:t xml:space="preserve"> [0..1]</w:t>
      </w:r>
    </w:p>
    <w:p w:rsidR="00347871" w:rsidRDefault="00347871" w:rsidP="00E04E71">
      <w:pPr>
        <w:pStyle w:val="BodyText"/>
        <w:spacing w:before="0" w:after="120"/>
      </w:pPr>
      <w:r>
        <w:t>Postal province identifier.</w:t>
      </w:r>
      <w:r>
        <w:br/>
        <w:t>[NIEM] AddressSecondaryUnitText</w:t>
      </w:r>
    </w:p>
    <w:p w:rsidR="00347871" w:rsidRDefault="00FB4EB2" w:rsidP="00E04E71">
      <w:pPr>
        <w:pStyle w:val="BodyText2"/>
        <w:spacing w:after="0" w:line="240" w:lineRule="auto"/>
      </w:pPr>
      <w:r w:rsidRPr="00945284">
        <w:rPr>
          <w:noProof/>
        </w:rPr>
        <w:pict>
          <v:shape id="_x0000_i1626" type="#_x0000_t75" alt="-905152249.emf" style="width:12pt;height:12pt;visibility:visible;mso-wrap-style:square">
            <v:imagedata r:id="rId13" o:title="-905152249"/>
          </v:shape>
        </w:pict>
      </w:r>
      <w:r w:rsidR="00347871">
        <w:t xml:space="preserve"> post box ID</w:t>
      </w:r>
      <w:r w:rsidR="00347871">
        <w:rPr>
          <w:rFonts w:cs="Arial"/>
        </w:rPr>
        <w:fldChar w:fldCharType="begin"/>
      </w:r>
      <w:r w:rsidR="00347871">
        <w:instrText>XE"</w:instrText>
      </w:r>
      <w:r w:rsidR="00347871" w:rsidRPr="00413D75">
        <w:rPr>
          <w:rFonts w:cs="Arial"/>
        </w:rPr>
        <w:instrText>post box ID</w:instrText>
      </w:r>
      <w:r w:rsidR="00347871">
        <w:instrText>"</w:instrText>
      </w:r>
      <w:r w:rsidR="00347871">
        <w:rPr>
          <w:rFonts w:cs="Arial"/>
        </w:rPr>
        <w:fldChar w:fldCharType="end"/>
      </w:r>
      <w:r w:rsidR="00347871">
        <w:t xml:space="preserve"> : </w:t>
      </w:r>
      <w:hyperlink w:anchor="_ad04333f89d99a6570be30def7e82b8f" w:history="1">
        <w:r w:rsidR="00347871">
          <w:rPr>
            <w:rStyle w:val="Hyperlink"/>
          </w:rPr>
          <w:t>Postal Code</w:t>
        </w:r>
      </w:hyperlink>
      <w:r w:rsidR="00347871">
        <w:t xml:space="preserve"> [0..1]</w:t>
      </w:r>
    </w:p>
    <w:p w:rsidR="00347871" w:rsidRDefault="00347871" w:rsidP="00E04E71">
      <w:pPr>
        <w:pStyle w:val="BodyText"/>
        <w:spacing w:before="0" w:after="120"/>
      </w:pPr>
      <w:r>
        <w:t>A code defined for the purposes of delivering physical mail to a specific addresses.</w:t>
      </w:r>
      <w:r>
        <w:br/>
        <w:t>[NIEM] AddressPrivateMailboxText</w:t>
      </w:r>
    </w:p>
    <w:p w:rsidR="00347871" w:rsidRDefault="00347871" w:rsidP="00347871"/>
    <w:p w:rsidR="00347871" w:rsidRDefault="00347871" w:rsidP="00347871">
      <w:pPr>
        <w:pStyle w:val="Heading2"/>
      </w:pPr>
      <w:bookmarkStart w:id="449" w:name="_b870949b927fd40d6719e76cb2262c74"/>
      <w:bookmarkStart w:id="450" w:name="_Toc477719620"/>
      <w:r>
        <w:t>Class Postal Address Text</w:t>
      </w:r>
      <w:bookmarkEnd w:id="449"/>
      <w:r w:rsidRPr="003A31EC">
        <w:rPr>
          <w:rFonts w:cs="Arial"/>
        </w:rPr>
        <w:t xml:space="preserve"> </w:t>
      </w:r>
      <w:r>
        <w:rPr>
          <w:rFonts w:cs="Arial"/>
        </w:rPr>
        <w:fldChar w:fldCharType="begin"/>
      </w:r>
      <w:r>
        <w:instrText>XE"</w:instrText>
      </w:r>
      <w:r w:rsidRPr="00413D75">
        <w:rPr>
          <w:rFonts w:cs="Arial"/>
        </w:rPr>
        <w:instrText>Postal Address Text</w:instrText>
      </w:r>
      <w:r>
        <w:instrText>"</w:instrText>
      </w:r>
      <w:r>
        <w:rPr>
          <w:rFonts w:cs="Arial"/>
        </w:rPr>
        <w:fldChar w:fldCharType="end"/>
      </w:r>
      <w:r w:rsidR="009E71B4">
        <w:rPr>
          <w:rFonts w:cs="Arial"/>
        </w:rPr>
        <w:t xml:space="preserve"> </w:t>
      </w:r>
      <w:r w:rsidR="006F72CA">
        <w:rPr>
          <w:rFonts w:cs="Arial"/>
        </w:rPr>
        <w:t>&lt;&lt;Value&gt;&gt;</w:t>
      </w:r>
      <w:bookmarkEnd w:id="450"/>
    </w:p>
    <w:p w:rsidR="00347871" w:rsidRDefault="00347871" w:rsidP="00F71BA8">
      <w:r>
        <w:t>A textual representation of a postal address.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c96b56fc7878bb63696c9f1c9abc2578" w:history="1">
        <w:r w:rsidR="00347871">
          <w:rPr>
            <w:rStyle w:val="Hyperlink"/>
          </w:rPr>
          <w:t>Postal Address</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1625" type="#_x0000_t75" alt="-905152249.emf" style="width:12pt;height:12pt;visibility:visible;mso-wrap-style:square">
            <v:imagedata r:id="rId13" o:title="-905152249"/>
          </v:shape>
        </w:pict>
      </w:r>
      <w:r w:rsidR="00347871">
        <w:t xml:space="preserve"> postal address</w:t>
      </w:r>
      <w:r w:rsidR="00347871">
        <w:rPr>
          <w:rFonts w:cs="Arial"/>
        </w:rPr>
        <w:fldChar w:fldCharType="begin"/>
      </w:r>
      <w:r w:rsidR="00347871">
        <w:instrText>XE"</w:instrText>
      </w:r>
      <w:r w:rsidR="00347871" w:rsidRPr="00413D75">
        <w:rPr>
          <w:rFonts w:cs="Arial"/>
        </w:rPr>
        <w:instrText>postal address</w:instrText>
      </w:r>
      <w:r w:rsidR="00347871">
        <w:instrText>"</w:instrText>
      </w:r>
      <w:r w:rsidR="00347871">
        <w:rPr>
          <w:rFonts w:cs="Arial"/>
        </w:rPr>
        <w:fldChar w:fldCharType="end"/>
      </w:r>
      <w:r w:rsidR="00347871">
        <w:t xml:space="preserve"> : </w:t>
      </w:r>
      <w:hyperlink w:anchor="_f8b3b1f5ed63755061811cd6b69bc24f" w:history="1">
        <w:r w:rsidR="00347871">
          <w:rPr>
            <w:rStyle w:val="Hyperlink"/>
          </w:rPr>
          <w:t>Text</w:t>
        </w:r>
      </w:hyperlink>
      <w:r w:rsidR="00347871">
        <w:t xml:space="preserve"> [1]</w:t>
      </w:r>
    </w:p>
    <w:p w:rsidR="00347871" w:rsidRDefault="00347871" w:rsidP="00E04E71">
      <w:pPr>
        <w:pStyle w:val="BodyText"/>
        <w:spacing w:before="0" w:after="120"/>
      </w:pPr>
      <w:r>
        <w:t>Textual postal address for the delivery of mail.</w:t>
      </w:r>
      <w:r>
        <w:br/>
        <w:t>[NIEM] AddressFullText</w:t>
      </w:r>
    </w:p>
    <w:p w:rsidR="00347871" w:rsidRDefault="00347871" w:rsidP="00347871"/>
    <w:p w:rsidR="00347871" w:rsidRDefault="00347871" w:rsidP="00347871">
      <w:pPr>
        <w:pStyle w:val="Heading2"/>
      </w:pPr>
      <w:bookmarkStart w:id="451" w:name="_ad04333f89d99a6570be30def7e82b8f"/>
      <w:bookmarkStart w:id="452" w:name="_Toc477719621"/>
      <w:r>
        <w:t>Class Postal Code</w:t>
      </w:r>
      <w:bookmarkEnd w:id="451"/>
      <w:r w:rsidRPr="003A31EC">
        <w:rPr>
          <w:rFonts w:cs="Arial"/>
        </w:rPr>
        <w:t xml:space="preserve"> </w:t>
      </w:r>
      <w:r>
        <w:rPr>
          <w:rFonts w:cs="Arial"/>
        </w:rPr>
        <w:fldChar w:fldCharType="begin"/>
      </w:r>
      <w:r>
        <w:instrText>XE"</w:instrText>
      </w:r>
      <w:r w:rsidRPr="00413D75">
        <w:rPr>
          <w:rFonts w:cs="Arial"/>
        </w:rPr>
        <w:instrText>Postal Code</w:instrText>
      </w:r>
      <w:r>
        <w:instrText>"</w:instrText>
      </w:r>
      <w:r>
        <w:rPr>
          <w:rFonts w:cs="Arial"/>
        </w:rPr>
        <w:fldChar w:fldCharType="end"/>
      </w:r>
      <w:r w:rsidR="009E71B4">
        <w:rPr>
          <w:rFonts w:cs="Arial"/>
        </w:rPr>
        <w:t xml:space="preserve"> </w:t>
      </w:r>
      <w:r w:rsidR="006F72CA">
        <w:rPr>
          <w:rFonts w:cs="Arial"/>
        </w:rPr>
        <w:t>&lt;&lt;Value&gt;&gt;</w:t>
      </w:r>
      <w:bookmarkEnd w:id="452"/>
    </w:p>
    <w:p w:rsidR="00347871" w:rsidRDefault="00347871" w:rsidP="00F71BA8">
      <w:r>
        <w:t>A code defined for the purposes of delivering physical mail to a set of addresses. "Zip code" in the U.S.</w:t>
      </w:r>
      <w:r>
        <w:br/>
        <w:t xml:space="preserve">[OGC] An address component which represents the identification of a subdivision of addresses and postal delivery points in a country, region or city for postal purposes. </w:t>
      </w:r>
      <w:r>
        <w:br/>
        <w:t>[FIBO] PostalCodeArea</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380248073543af7bed8363f2b34ad5f7" w:history="1">
        <w:r w:rsidR="00347871">
          <w:rPr>
            <w:rStyle w:val="Hyperlink"/>
          </w:rPr>
          <w:t>Text Identifier</w:t>
        </w:r>
      </w:hyperlink>
    </w:p>
    <w:p w:rsidR="00347871" w:rsidRDefault="00347871" w:rsidP="00347871"/>
    <w:p w:rsidR="00347871" w:rsidRDefault="00347871" w:rsidP="00347871">
      <w:pPr>
        <w:pStyle w:val="Heading2"/>
      </w:pPr>
      <w:bookmarkStart w:id="453" w:name="_930262ac08dbbf6b48c0467d5489033e"/>
      <w:bookmarkStart w:id="454" w:name="_Toc477719622"/>
      <w:r>
        <w:lastRenderedPageBreak/>
        <w:t>Class Private Network Contact</w:t>
      </w:r>
      <w:bookmarkEnd w:id="453"/>
      <w:r w:rsidRPr="003A31EC">
        <w:rPr>
          <w:rFonts w:cs="Arial"/>
        </w:rPr>
        <w:t xml:space="preserve"> </w:t>
      </w:r>
      <w:r>
        <w:rPr>
          <w:rFonts w:cs="Arial"/>
        </w:rPr>
        <w:fldChar w:fldCharType="begin"/>
      </w:r>
      <w:r>
        <w:instrText>XE"</w:instrText>
      </w:r>
      <w:r w:rsidRPr="00413D75">
        <w:rPr>
          <w:rFonts w:cs="Arial"/>
        </w:rPr>
        <w:instrText>Private Network Contact</w:instrText>
      </w:r>
      <w:r>
        <w:instrText>"</w:instrText>
      </w:r>
      <w:r>
        <w:rPr>
          <w:rFonts w:cs="Arial"/>
        </w:rPr>
        <w:fldChar w:fldCharType="end"/>
      </w:r>
      <w:r w:rsidR="009E71B4">
        <w:rPr>
          <w:rFonts w:cs="Arial"/>
        </w:rPr>
        <w:t xml:space="preserve"> </w:t>
      </w:r>
      <w:r w:rsidR="006F72CA">
        <w:rPr>
          <w:rFonts w:cs="Arial"/>
        </w:rPr>
        <w:t>&lt;&lt;Value&gt;&gt;</w:t>
      </w:r>
      <w:bookmarkEnd w:id="454"/>
    </w:p>
    <w:p w:rsidR="00347871" w:rsidRDefault="00347871" w:rsidP="00F71BA8">
      <w:r>
        <w:t>Contact identifiers valid within a private network.</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3c2cbd47189a2843e41e4ad0ebf16a54" w:history="1">
        <w:r w:rsidR="00347871">
          <w:rPr>
            <w:rStyle w:val="Hyperlink"/>
          </w:rPr>
          <w:t>Internet Contact</w:t>
        </w:r>
      </w:hyperlink>
    </w:p>
    <w:p w:rsidR="00347871" w:rsidRDefault="00347871" w:rsidP="00347871"/>
    <w:p w:rsidR="00347871" w:rsidRDefault="00347871" w:rsidP="00347871">
      <w:pPr>
        <w:pStyle w:val="Heading2"/>
      </w:pPr>
      <w:bookmarkStart w:id="455" w:name="_d4ac1d9eaa8c87455ae71a5d157df642"/>
      <w:bookmarkStart w:id="456" w:name="_Toc477719623"/>
      <w:r>
        <w:t>Class Radio Contact</w:t>
      </w:r>
      <w:bookmarkEnd w:id="455"/>
      <w:r w:rsidRPr="003A31EC">
        <w:rPr>
          <w:rFonts w:cs="Arial"/>
        </w:rPr>
        <w:t xml:space="preserve"> </w:t>
      </w:r>
      <w:r>
        <w:rPr>
          <w:rFonts w:cs="Arial"/>
        </w:rPr>
        <w:fldChar w:fldCharType="begin"/>
      </w:r>
      <w:r>
        <w:instrText>XE"</w:instrText>
      </w:r>
      <w:r w:rsidRPr="00413D75">
        <w:rPr>
          <w:rFonts w:cs="Arial"/>
        </w:rPr>
        <w:instrText>Radio Contact</w:instrText>
      </w:r>
      <w:r>
        <w:instrText>"</w:instrText>
      </w:r>
      <w:r>
        <w:rPr>
          <w:rFonts w:cs="Arial"/>
        </w:rPr>
        <w:fldChar w:fldCharType="end"/>
      </w:r>
      <w:r w:rsidR="009E71B4">
        <w:rPr>
          <w:rFonts w:cs="Arial"/>
        </w:rPr>
        <w:t xml:space="preserve"> </w:t>
      </w:r>
      <w:r w:rsidR="006F72CA">
        <w:rPr>
          <w:rFonts w:cs="Arial"/>
        </w:rPr>
        <w:t>&lt;&lt;Value&gt;&gt;</w:t>
      </w:r>
      <w:bookmarkEnd w:id="456"/>
    </w:p>
    <w:p w:rsidR="00347871" w:rsidRDefault="00347871" w:rsidP="00F71BA8">
      <w:r>
        <w:t>Identifier for contact via radio.</w:t>
      </w:r>
      <w:r>
        <w:br/>
        <w:t>[NIEM] ContactRadioType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b7f928116f16cf2729705707eec7baaf" w:history="1">
        <w:r w:rsidR="00347871">
          <w:rPr>
            <w:rStyle w:val="Hyperlink"/>
          </w:rPr>
          <w:t>Electronic Contact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1624" type="#_x0000_t75" alt="-905152249.emf" style="width:12pt;height:12pt;visibility:visible;mso-wrap-style:square">
            <v:imagedata r:id="rId13" o:title="-905152249"/>
          </v:shape>
        </w:pict>
      </w:r>
      <w:r w:rsidR="00347871">
        <w:t xml:space="preserve"> channel</w:t>
      </w:r>
      <w:r w:rsidR="00347871">
        <w:rPr>
          <w:rFonts w:cs="Arial"/>
        </w:rPr>
        <w:fldChar w:fldCharType="begin"/>
      </w:r>
      <w:r w:rsidR="00347871">
        <w:instrText>XE"</w:instrText>
      </w:r>
      <w:r w:rsidR="00347871" w:rsidRPr="00413D75">
        <w:rPr>
          <w:rFonts w:cs="Arial"/>
        </w:rPr>
        <w:instrText>channel</w:instrText>
      </w:r>
      <w:r w:rsidR="00347871">
        <w:instrText>"</w:instrText>
      </w:r>
      <w:r w:rsidR="00347871">
        <w:rPr>
          <w:rFonts w:cs="Arial"/>
        </w:rPr>
        <w:fldChar w:fldCharType="end"/>
      </w:r>
      <w:r w:rsidR="00347871">
        <w:t xml:space="preserve"> : </w:t>
      </w:r>
      <w:hyperlink w:anchor="_29ed22f497117c93a45a72b18f43dd56" w:history="1">
        <w:r w:rsidR="00347871">
          <w:rPr>
            <w:rStyle w:val="Hyperlink"/>
          </w:rPr>
          <w:t>Network Identifier</w:t>
        </w:r>
      </w:hyperlink>
    </w:p>
    <w:p w:rsidR="00347871" w:rsidRDefault="00347871" w:rsidP="00E04E71">
      <w:pPr>
        <w:pStyle w:val="BodyText"/>
        <w:spacing w:before="0" w:after="120"/>
      </w:pPr>
      <w:r>
        <w:t>Radio channel used for communications.</w:t>
      </w:r>
      <w:r>
        <w:br/>
        <w:t>[NIEM] ContactRadioChannelText</w:t>
      </w:r>
    </w:p>
    <w:p w:rsidR="00347871" w:rsidRDefault="00FB4EB2" w:rsidP="00E04E71">
      <w:pPr>
        <w:pStyle w:val="BodyText2"/>
        <w:spacing w:after="0" w:line="240" w:lineRule="auto"/>
      </w:pPr>
      <w:r w:rsidRPr="00945284">
        <w:rPr>
          <w:noProof/>
        </w:rPr>
        <w:pict>
          <v:shape id="_x0000_i1623" type="#_x0000_t75" alt="-905152249.emf" style="width:12pt;height:12pt;visibility:visible;mso-wrap-style:square">
            <v:imagedata r:id="rId13" o:title="-905152249"/>
          </v:shape>
        </w:pict>
      </w:r>
      <w:r w:rsidR="00347871">
        <w:t xml:space="preserve"> call sign</w:t>
      </w:r>
      <w:r w:rsidR="00347871">
        <w:rPr>
          <w:rFonts w:cs="Arial"/>
        </w:rPr>
        <w:fldChar w:fldCharType="begin"/>
      </w:r>
      <w:r w:rsidR="00347871">
        <w:instrText>XE"</w:instrText>
      </w:r>
      <w:r w:rsidR="00347871" w:rsidRPr="00413D75">
        <w:rPr>
          <w:rFonts w:cs="Arial"/>
        </w:rPr>
        <w:instrText>call sign</w:instrText>
      </w:r>
      <w:r w:rsidR="00347871">
        <w:instrText>"</w:instrText>
      </w:r>
      <w:r w:rsidR="00347871">
        <w:rPr>
          <w:rFonts w:cs="Arial"/>
        </w:rPr>
        <w:fldChar w:fldCharType="end"/>
      </w:r>
      <w:r w:rsidR="00347871">
        <w:t xml:space="preserve"> : </w:t>
      </w:r>
      <w:hyperlink w:anchor="_64e77adb9e39a94e091d321b1b778074" w:history="1">
        <w:r w:rsidR="00347871">
          <w:rPr>
            <w:rStyle w:val="Hyperlink"/>
          </w:rPr>
          <w:t>Technical Identifier</w:t>
        </w:r>
      </w:hyperlink>
    </w:p>
    <w:p w:rsidR="00347871" w:rsidRDefault="00347871" w:rsidP="00E04E71">
      <w:pPr>
        <w:pStyle w:val="BodyText"/>
        <w:spacing w:before="0" w:after="120"/>
      </w:pPr>
      <w:r>
        <w:t>Radio or user call sign used for radio communications.</w:t>
      </w:r>
      <w:r>
        <w:br/>
        <w:t>[NIEM] ContactRadioCallSignID</w:t>
      </w:r>
    </w:p>
    <w:p w:rsidR="00347871" w:rsidRDefault="00347871" w:rsidP="00347871"/>
    <w:p w:rsidR="00347871" w:rsidRDefault="00347871" w:rsidP="00347871">
      <w:pPr>
        <w:pStyle w:val="Heading2"/>
      </w:pPr>
      <w:bookmarkStart w:id="457" w:name="_29845f129735c2b7cd64a74558b93072"/>
      <w:bookmarkStart w:id="458" w:name="_Toc477719624"/>
      <w:r>
        <w:t>Class Social Network Contact</w:t>
      </w:r>
      <w:bookmarkEnd w:id="457"/>
      <w:r w:rsidRPr="003A31EC">
        <w:rPr>
          <w:rFonts w:cs="Arial"/>
        </w:rPr>
        <w:t xml:space="preserve"> </w:t>
      </w:r>
      <w:r>
        <w:rPr>
          <w:rFonts w:cs="Arial"/>
        </w:rPr>
        <w:fldChar w:fldCharType="begin"/>
      </w:r>
      <w:r>
        <w:instrText>XE"</w:instrText>
      </w:r>
      <w:r w:rsidRPr="00413D75">
        <w:rPr>
          <w:rFonts w:cs="Arial"/>
        </w:rPr>
        <w:instrText>Social Network Contact</w:instrText>
      </w:r>
      <w:r>
        <w:instrText>"</w:instrText>
      </w:r>
      <w:r>
        <w:rPr>
          <w:rFonts w:cs="Arial"/>
        </w:rPr>
        <w:fldChar w:fldCharType="end"/>
      </w:r>
      <w:r w:rsidR="009E71B4">
        <w:rPr>
          <w:rFonts w:cs="Arial"/>
        </w:rPr>
        <w:t xml:space="preserve"> </w:t>
      </w:r>
      <w:r w:rsidR="006F72CA">
        <w:rPr>
          <w:rFonts w:cs="Arial"/>
        </w:rPr>
        <w:t>&lt;&lt;Value&gt;&gt;</w:t>
      </w:r>
      <w:bookmarkEnd w:id="458"/>
    </w:p>
    <w:p w:rsidR="00347871" w:rsidRDefault="00347871" w:rsidP="00F71BA8">
      <w:r>
        <w:t>Contact information to be used via a social network.</w:t>
      </w:r>
      <w:r>
        <w:br/>
        <w:t>[NIEM] InstantMessageType</w:t>
      </w:r>
      <w:r>
        <w:br/>
        <w:t>--InstanceMessengerServiceName = &lt;has name&gt;</w:t>
      </w:r>
      <w:r>
        <w:br/>
        <w:t>--InstanceMessengerScreenId = "electronic address"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3c2cbd47189a2843e41e4ad0ebf16a54" w:history="1">
        <w:r w:rsidR="00347871">
          <w:rPr>
            <w:rStyle w:val="Hyperlink"/>
          </w:rPr>
          <w:t>Internet Contact</w:t>
        </w:r>
      </w:hyperlink>
    </w:p>
    <w:p w:rsidR="00347871" w:rsidRDefault="00347871" w:rsidP="00347871"/>
    <w:p w:rsidR="00347871" w:rsidRDefault="00347871" w:rsidP="00347871">
      <w:pPr>
        <w:pStyle w:val="Heading2"/>
      </w:pPr>
      <w:bookmarkStart w:id="459" w:name="_8a4ec81229202dc2e7e7f6d50d2b2f4a"/>
      <w:bookmarkStart w:id="460" w:name="_Toc477719625"/>
      <w:r>
        <w:t>Class Telephone Area Code</w:t>
      </w:r>
      <w:bookmarkEnd w:id="459"/>
      <w:r w:rsidRPr="003A31EC">
        <w:rPr>
          <w:rFonts w:cs="Arial"/>
        </w:rPr>
        <w:t xml:space="preserve"> </w:t>
      </w:r>
      <w:r>
        <w:rPr>
          <w:rFonts w:cs="Arial"/>
        </w:rPr>
        <w:fldChar w:fldCharType="begin"/>
      </w:r>
      <w:r>
        <w:instrText>XE"</w:instrText>
      </w:r>
      <w:r w:rsidRPr="00413D75">
        <w:rPr>
          <w:rFonts w:cs="Arial"/>
        </w:rPr>
        <w:instrText>Telephone Area Code</w:instrText>
      </w:r>
      <w:r>
        <w:instrText>"</w:instrText>
      </w:r>
      <w:r>
        <w:rPr>
          <w:rFonts w:cs="Arial"/>
        </w:rPr>
        <w:fldChar w:fldCharType="end"/>
      </w:r>
      <w:r w:rsidR="009E71B4">
        <w:rPr>
          <w:rFonts w:cs="Arial"/>
        </w:rPr>
        <w:t xml:space="preserve"> </w:t>
      </w:r>
      <w:r w:rsidR="006F72CA">
        <w:rPr>
          <w:rFonts w:cs="Arial"/>
        </w:rPr>
        <w:t>&lt;&lt;Value&gt;&gt;</w:t>
      </w:r>
      <w:bookmarkEnd w:id="460"/>
    </w:p>
    <w:p w:rsidR="00347871" w:rsidRDefault="00347871" w:rsidP="00F71BA8">
      <w:r>
        <w:t>A three-digit number that identifies one of the telephone service regions into which the US, Canada, and certain other countries are divided and that is dialed when calling from one area to another.</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380248073543af7bed8363f2b34ad5f7" w:history="1">
        <w:r w:rsidR="00347871">
          <w:rPr>
            <w:rStyle w:val="Hyperlink"/>
          </w:rPr>
          <w:t>Text Identifier</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1622" type="#_x0000_t75" alt="-905152249.emf" style="width:12pt;height:12pt;visibility:visible;mso-wrap-style:square">
            <v:imagedata r:id="rId13" o:title="-905152249"/>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d068c29ee23c67e75451ad1669cdb87b" w:history="1">
        <w:r w:rsidR="00347871">
          <w:rPr>
            <w:rStyle w:val="Hyperlink"/>
          </w:rPr>
          <w:t>Integer</w:t>
        </w:r>
      </w:hyperlink>
      <w:r w:rsidR="00347871">
        <w:t xml:space="preserve"> [0..999]</w:t>
      </w:r>
    </w:p>
    <w:p w:rsidR="00347871" w:rsidRDefault="00347871" w:rsidP="00E04E71">
      <w:pPr>
        <w:pStyle w:val="BodyText"/>
        <w:spacing w:before="0" w:after="120"/>
      </w:pPr>
      <w:r>
        <w:t>3 digit area code.</w:t>
      </w:r>
    </w:p>
    <w:p w:rsidR="00347871" w:rsidRDefault="00347871" w:rsidP="00347871"/>
    <w:p w:rsidR="00347871" w:rsidRDefault="00347871" w:rsidP="00347871">
      <w:pPr>
        <w:pStyle w:val="Heading2"/>
      </w:pPr>
      <w:bookmarkStart w:id="461" w:name="_b9c4dbf725124f97a5824268d64cb8bc"/>
      <w:bookmarkStart w:id="462" w:name="_Toc477719626"/>
      <w:r>
        <w:t>Class Telephone Country Code</w:t>
      </w:r>
      <w:bookmarkEnd w:id="461"/>
      <w:r w:rsidRPr="003A31EC">
        <w:rPr>
          <w:rFonts w:cs="Arial"/>
        </w:rPr>
        <w:t xml:space="preserve"> </w:t>
      </w:r>
      <w:r>
        <w:rPr>
          <w:rFonts w:cs="Arial"/>
        </w:rPr>
        <w:fldChar w:fldCharType="begin"/>
      </w:r>
      <w:r>
        <w:instrText>XE"</w:instrText>
      </w:r>
      <w:r w:rsidRPr="00413D75">
        <w:rPr>
          <w:rFonts w:cs="Arial"/>
        </w:rPr>
        <w:instrText>Telephone Country Code</w:instrText>
      </w:r>
      <w:r>
        <w:instrText>"</w:instrText>
      </w:r>
      <w:r>
        <w:rPr>
          <w:rFonts w:cs="Arial"/>
        </w:rPr>
        <w:fldChar w:fldCharType="end"/>
      </w:r>
      <w:r w:rsidR="009E71B4">
        <w:rPr>
          <w:rFonts w:cs="Arial"/>
        </w:rPr>
        <w:t xml:space="preserve"> </w:t>
      </w:r>
      <w:r w:rsidR="006F72CA">
        <w:rPr>
          <w:rFonts w:cs="Arial"/>
        </w:rPr>
        <w:t>&lt;&lt;Value&gt;&gt;</w:t>
      </w:r>
      <w:bookmarkEnd w:id="462"/>
    </w:p>
    <w:p w:rsidR="00347871" w:rsidRDefault="00347871" w:rsidP="00F71BA8">
      <w:r>
        <w:t>2 digit Telephone codes for contacting people and organizations within countries.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f952ba93c519034b8f01b10d8735a6d1" w:history="1">
        <w:r w:rsidR="00347871">
          <w:rPr>
            <w:rStyle w:val="Hyperlink"/>
          </w:rPr>
          <w:t>Country ID</w:t>
        </w:r>
      </w:hyperlink>
      <w:r w:rsidR="00347871">
        <w:t xml:space="preserve">, </w:t>
      </w:r>
      <w:hyperlink w:anchor="_380248073543af7bed8363f2b34ad5f7" w:history="1">
        <w:r w:rsidR="00347871">
          <w:rPr>
            <w:rStyle w:val="Hyperlink"/>
          </w:rPr>
          <w:t>Text Identifier</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Attributes</w:t>
      </w:r>
    </w:p>
    <w:p w:rsidR="00347871" w:rsidRDefault="00FB4EB2" w:rsidP="00E04E71">
      <w:pPr>
        <w:pStyle w:val="BodyText2"/>
        <w:spacing w:after="0" w:line="240" w:lineRule="auto"/>
      </w:pPr>
      <w:r w:rsidRPr="00945284">
        <w:rPr>
          <w:noProof/>
        </w:rPr>
        <w:pict>
          <v:shape id="_x0000_i1621" type="#_x0000_t75" alt="-905152249.emf" style="width:12pt;height:12pt;visibility:visible;mso-wrap-style:square">
            <v:imagedata r:id="rId13" o:title="-905152249"/>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d068c29ee23c67e75451ad1669cdb87b" w:history="1">
        <w:r w:rsidR="00347871">
          <w:rPr>
            <w:rStyle w:val="Hyperlink"/>
          </w:rPr>
          <w:t>Integer</w:t>
        </w:r>
      </w:hyperlink>
      <w:r w:rsidR="00347871">
        <w:t xml:space="preserve"> [0..99]</w:t>
      </w:r>
    </w:p>
    <w:p w:rsidR="00347871" w:rsidRDefault="00347871" w:rsidP="00E04E71">
      <w:pPr>
        <w:pStyle w:val="BodyText"/>
        <w:spacing w:before="0" w:after="120"/>
      </w:pPr>
      <w:r>
        <w:t>Country code digits.</w:t>
      </w:r>
    </w:p>
    <w:p w:rsidR="00347871" w:rsidRDefault="00347871" w:rsidP="00347871"/>
    <w:p w:rsidR="00347871" w:rsidRDefault="00347871" w:rsidP="00347871">
      <w:pPr>
        <w:pStyle w:val="Heading2"/>
      </w:pPr>
      <w:bookmarkStart w:id="463" w:name="_05b6771271197af94dace1f0a7d69103"/>
      <w:bookmarkStart w:id="464" w:name="_Toc477719627"/>
      <w:r>
        <w:t>Class Telephone Number</w:t>
      </w:r>
      <w:bookmarkEnd w:id="463"/>
      <w:r w:rsidRPr="003A31EC">
        <w:rPr>
          <w:rFonts w:cs="Arial"/>
        </w:rPr>
        <w:t xml:space="preserve"> </w:t>
      </w:r>
      <w:r>
        <w:rPr>
          <w:rFonts w:cs="Arial"/>
        </w:rPr>
        <w:fldChar w:fldCharType="begin"/>
      </w:r>
      <w:r>
        <w:instrText>XE"</w:instrText>
      </w:r>
      <w:r w:rsidRPr="00413D75">
        <w:rPr>
          <w:rFonts w:cs="Arial"/>
        </w:rPr>
        <w:instrText>Telephone Number</w:instrText>
      </w:r>
      <w:r>
        <w:instrText>"</w:instrText>
      </w:r>
      <w:r>
        <w:rPr>
          <w:rFonts w:cs="Arial"/>
        </w:rPr>
        <w:fldChar w:fldCharType="end"/>
      </w:r>
      <w:r w:rsidR="009E71B4">
        <w:rPr>
          <w:rFonts w:cs="Arial"/>
        </w:rPr>
        <w:t xml:space="preserve"> </w:t>
      </w:r>
      <w:r w:rsidR="006F72CA">
        <w:rPr>
          <w:rFonts w:cs="Arial"/>
        </w:rPr>
        <w:t>&lt;&lt;Value&gt;&gt;</w:t>
      </w:r>
      <w:bookmarkEnd w:id="464"/>
    </w:p>
    <w:p w:rsidR="00347871" w:rsidRDefault="00347871" w:rsidP="00F71BA8">
      <w:r>
        <w:t>A way to contact an actor via a telephone.</w:t>
      </w:r>
      <w:r>
        <w:br/>
        <w:t>[NIEM] TelephoneNumberType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b7f928116f16cf2729705707eec7baaf" w:history="1">
        <w:r w:rsidR="00347871">
          <w:rPr>
            <w:rStyle w:val="Hyperlink"/>
          </w:rPr>
          <w:t>Electronic Contact</w:t>
        </w:r>
      </w:hyperlink>
    </w:p>
    <w:p w:rsidR="00347871" w:rsidRDefault="00347871" w:rsidP="00347871"/>
    <w:p w:rsidR="00347871" w:rsidRDefault="00347871" w:rsidP="00347871">
      <w:pPr>
        <w:pStyle w:val="Heading2"/>
      </w:pPr>
      <w:bookmarkStart w:id="465" w:name="_48135bff9a8d30039986ab394addc140"/>
      <w:bookmarkStart w:id="466" w:name="_Toc477719628"/>
      <w:r>
        <w:t>Class Telephone Number Structured</w:t>
      </w:r>
      <w:bookmarkEnd w:id="465"/>
      <w:r w:rsidRPr="003A31EC">
        <w:rPr>
          <w:rFonts w:cs="Arial"/>
        </w:rPr>
        <w:t xml:space="preserve"> </w:t>
      </w:r>
      <w:r>
        <w:rPr>
          <w:rFonts w:cs="Arial"/>
        </w:rPr>
        <w:fldChar w:fldCharType="begin"/>
      </w:r>
      <w:r>
        <w:instrText>XE"</w:instrText>
      </w:r>
      <w:r w:rsidRPr="00413D75">
        <w:rPr>
          <w:rFonts w:cs="Arial"/>
        </w:rPr>
        <w:instrText>Telephone Number Structured</w:instrText>
      </w:r>
      <w:r>
        <w:instrText>"</w:instrText>
      </w:r>
      <w:r>
        <w:rPr>
          <w:rFonts w:cs="Arial"/>
        </w:rPr>
        <w:fldChar w:fldCharType="end"/>
      </w:r>
      <w:r w:rsidR="009E71B4">
        <w:rPr>
          <w:rFonts w:cs="Arial"/>
        </w:rPr>
        <w:t xml:space="preserve"> </w:t>
      </w:r>
      <w:r w:rsidR="006F72CA">
        <w:rPr>
          <w:rFonts w:cs="Arial"/>
        </w:rPr>
        <w:t>&lt;&lt;Value&gt;&gt;</w:t>
      </w:r>
      <w:bookmarkEnd w:id="466"/>
    </w:p>
    <w:p w:rsidR="00347871" w:rsidRDefault="00347871" w:rsidP="00F71BA8">
      <w:r>
        <w:t>Structured representation of a telephone number.</w:t>
      </w:r>
      <w:r>
        <w:br/>
        <w:t>[NIEM] NANPTelephoneNumberType &amp; InternationalTelephoneNumberType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05b6771271197af94dace1f0a7d69103" w:history="1">
        <w:r w:rsidR="00347871">
          <w:rPr>
            <w:rStyle w:val="Hyperlink"/>
          </w:rPr>
          <w:t>Telephone Number</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1620" type="#_x0000_t75" alt="-905152249.emf" style="width:12pt;height:12pt;visibility:visible;mso-wrap-style:square">
            <v:imagedata r:id="rId13" o:title="-905152249"/>
          </v:shape>
        </w:pict>
      </w:r>
      <w:r w:rsidR="00347871">
        <w:t xml:space="preserve"> country code</w:t>
      </w:r>
      <w:r w:rsidR="00347871">
        <w:rPr>
          <w:rFonts w:cs="Arial"/>
        </w:rPr>
        <w:fldChar w:fldCharType="begin"/>
      </w:r>
      <w:r w:rsidR="00347871">
        <w:instrText>XE"</w:instrText>
      </w:r>
      <w:r w:rsidR="00347871" w:rsidRPr="00413D75">
        <w:rPr>
          <w:rFonts w:cs="Arial"/>
        </w:rPr>
        <w:instrText>country code</w:instrText>
      </w:r>
      <w:r w:rsidR="00347871">
        <w:instrText>"</w:instrText>
      </w:r>
      <w:r w:rsidR="00347871">
        <w:rPr>
          <w:rFonts w:cs="Arial"/>
        </w:rPr>
        <w:fldChar w:fldCharType="end"/>
      </w:r>
      <w:r w:rsidR="00347871">
        <w:t xml:space="preserve"> : </w:t>
      </w:r>
      <w:hyperlink w:anchor="_b9c4dbf725124f97a5824268d64cb8bc" w:history="1">
        <w:r w:rsidR="00347871">
          <w:rPr>
            <w:rStyle w:val="Hyperlink"/>
          </w:rPr>
          <w:t>Telephone Country Code</w:t>
        </w:r>
      </w:hyperlink>
      <w:r w:rsidR="00347871">
        <w:t xml:space="preserve"> [0..1]</w:t>
      </w:r>
    </w:p>
    <w:p w:rsidR="00347871" w:rsidRDefault="00347871" w:rsidP="00E04E71">
      <w:pPr>
        <w:pStyle w:val="BodyText"/>
        <w:spacing w:before="0" w:after="120"/>
      </w:pPr>
      <w:r>
        <w:t>Telephone country code.</w:t>
      </w:r>
      <w:r>
        <w:br/>
        <w:t>[NIEM] TelephoneCountryCodeID</w:t>
      </w:r>
    </w:p>
    <w:p w:rsidR="00347871" w:rsidRDefault="00FB4EB2" w:rsidP="00E04E71">
      <w:pPr>
        <w:pStyle w:val="BodyText2"/>
        <w:spacing w:after="0" w:line="240" w:lineRule="auto"/>
      </w:pPr>
      <w:r w:rsidRPr="00945284">
        <w:rPr>
          <w:noProof/>
        </w:rPr>
        <w:pict>
          <v:shape id="_x0000_i1619" type="#_x0000_t75" alt="-905152249.emf" style="width:12pt;height:12pt;visibility:visible;mso-wrap-style:square">
            <v:imagedata r:id="rId13" o:title="-905152249"/>
          </v:shape>
        </w:pict>
      </w:r>
      <w:r w:rsidR="00347871">
        <w:t xml:space="preserve"> area code</w:t>
      </w:r>
      <w:r w:rsidR="00347871">
        <w:rPr>
          <w:rFonts w:cs="Arial"/>
        </w:rPr>
        <w:fldChar w:fldCharType="begin"/>
      </w:r>
      <w:r w:rsidR="00347871">
        <w:instrText>XE"</w:instrText>
      </w:r>
      <w:r w:rsidR="00347871" w:rsidRPr="00413D75">
        <w:rPr>
          <w:rFonts w:cs="Arial"/>
        </w:rPr>
        <w:instrText>area code</w:instrText>
      </w:r>
      <w:r w:rsidR="00347871">
        <w:instrText>"</w:instrText>
      </w:r>
      <w:r w:rsidR="00347871">
        <w:rPr>
          <w:rFonts w:cs="Arial"/>
        </w:rPr>
        <w:fldChar w:fldCharType="end"/>
      </w:r>
      <w:r w:rsidR="00347871">
        <w:t xml:space="preserve"> : </w:t>
      </w:r>
      <w:hyperlink w:anchor="_8a4ec81229202dc2e7e7f6d50d2b2f4a" w:history="1">
        <w:r w:rsidR="00347871">
          <w:rPr>
            <w:rStyle w:val="Hyperlink"/>
          </w:rPr>
          <w:t>Telephone Area Code</w:t>
        </w:r>
      </w:hyperlink>
      <w:r w:rsidR="00347871">
        <w:t xml:space="preserve"> [0..1]</w:t>
      </w:r>
    </w:p>
    <w:p w:rsidR="00347871" w:rsidRDefault="00347871" w:rsidP="00E04E71">
      <w:pPr>
        <w:pStyle w:val="BodyText"/>
        <w:spacing w:before="0" w:after="120"/>
      </w:pPr>
      <w:r>
        <w:t>Telephone area code.</w:t>
      </w:r>
      <w:r>
        <w:br/>
        <w:t>[NIEM] TelephoneAreaCodeID</w:t>
      </w:r>
    </w:p>
    <w:p w:rsidR="00347871" w:rsidRDefault="00FB4EB2" w:rsidP="00E04E71">
      <w:pPr>
        <w:pStyle w:val="BodyText2"/>
        <w:spacing w:after="0" w:line="240" w:lineRule="auto"/>
      </w:pPr>
      <w:r w:rsidRPr="00945284">
        <w:rPr>
          <w:noProof/>
        </w:rPr>
        <w:pict>
          <v:shape id="_x0000_i1618" type="#_x0000_t75" alt="-905152249.emf" style="width:12pt;height:12pt;visibility:visible;mso-wrap-style:square">
            <v:imagedata r:id="rId13" o:title="-905152249"/>
          </v:shape>
        </w:pict>
      </w:r>
      <w:r w:rsidR="00347871">
        <w:t xml:space="preserve"> telephone exchange</w:t>
      </w:r>
      <w:r w:rsidR="00347871">
        <w:rPr>
          <w:rFonts w:cs="Arial"/>
        </w:rPr>
        <w:fldChar w:fldCharType="begin"/>
      </w:r>
      <w:r w:rsidR="00347871">
        <w:instrText>XE"</w:instrText>
      </w:r>
      <w:r w:rsidR="00347871" w:rsidRPr="00413D75">
        <w:rPr>
          <w:rFonts w:cs="Arial"/>
        </w:rPr>
        <w:instrText>telephone exchange</w:instrText>
      </w:r>
      <w:r w:rsidR="00347871">
        <w:instrText>"</w:instrText>
      </w:r>
      <w:r w:rsidR="00347871">
        <w:rPr>
          <w:rFonts w:cs="Arial"/>
        </w:rPr>
        <w:fldChar w:fldCharType="end"/>
      </w:r>
      <w:r w:rsidR="00347871">
        <w:t xml:space="preserve"> : </w:t>
      </w:r>
      <w:hyperlink w:anchor="_d068c29ee23c67e75451ad1669cdb87b" w:history="1">
        <w:r w:rsidR="00347871">
          <w:rPr>
            <w:rStyle w:val="Hyperlink"/>
          </w:rPr>
          <w:t>Integer</w:t>
        </w:r>
      </w:hyperlink>
      <w:r w:rsidR="00347871">
        <w:t xml:space="preserve"> [0..1]</w:t>
      </w:r>
    </w:p>
    <w:p w:rsidR="00347871" w:rsidRDefault="00347871" w:rsidP="00E04E71">
      <w:pPr>
        <w:pStyle w:val="BodyText"/>
        <w:spacing w:before="0" w:after="120"/>
      </w:pPr>
      <w:r>
        <w:t>Number identifying a telephone exchange.</w:t>
      </w:r>
      <w:r>
        <w:br/>
        <w:t>[NIEM] TelephoneExchangeID</w:t>
      </w:r>
    </w:p>
    <w:p w:rsidR="00347871" w:rsidRDefault="00FB4EB2" w:rsidP="00E04E71">
      <w:pPr>
        <w:pStyle w:val="BodyText2"/>
        <w:spacing w:after="0" w:line="240" w:lineRule="auto"/>
      </w:pPr>
      <w:r w:rsidRPr="00945284">
        <w:rPr>
          <w:noProof/>
        </w:rPr>
        <w:pict>
          <v:shape id="_x0000_i1617" type="#_x0000_t75" alt="-905152249.emf" style="width:12pt;height:12pt;visibility:visible;mso-wrap-style:square">
            <v:imagedata r:id="rId13" o:title="-905152249"/>
          </v:shape>
        </w:pict>
      </w:r>
      <w:r w:rsidR="00347871">
        <w:t xml:space="preserve"> line</w:t>
      </w:r>
      <w:r w:rsidR="00347871">
        <w:rPr>
          <w:rFonts w:cs="Arial"/>
        </w:rPr>
        <w:fldChar w:fldCharType="begin"/>
      </w:r>
      <w:r w:rsidR="00347871">
        <w:instrText>XE"</w:instrText>
      </w:r>
      <w:r w:rsidR="00347871" w:rsidRPr="00413D75">
        <w:rPr>
          <w:rFonts w:cs="Arial"/>
        </w:rPr>
        <w:instrText>line</w:instrText>
      </w:r>
      <w:r w:rsidR="00347871">
        <w:instrText>"</w:instrText>
      </w:r>
      <w:r w:rsidR="00347871">
        <w:rPr>
          <w:rFonts w:cs="Arial"/>
        </w:rPr>
        <w:fldChar w:fldCharType="end"/>
      </w:r>
      <w:r w:rsidR="00347871">
        <w:t xml:space="preserve"> [1]</w:t>
      </w:r>
    </w:p>
    <w:p w:rsidR="00347871" w:rsidRDefault="00347871" w:rsidP="00E04E71">
      <w:pPr>
        <w:pStyle w:val="BodyText"/>
        <w:spacing w:before="0" w:after="120"/>
      </w:pPr>
      <w:r>
        <w:t>Telephone line number.</w:t>
      </w:r>
      <w:r>
        <w:br/>
        <w:t>[NIEM] TelephoneLineID</w:t>
      </w:r>
    </w:p>
    <w:p w:rsidR="00347871" w:rsidRDefault="00FB4EB2" w:rsidP="00E04E71">
      <w:pPr>
        <w:pStyle w:val="BodyText2"/>
        <w:spacing w:after="0" w:line="240" w:lineRule="auto"/>
      </w:pPr>
      <w:r w:rsidRPr="00945284">
        <w:rPr>
          <w:noProof/>
        </w:rPr>
        <w:pict>
          <v:shape id="_x0000_i1616" type="#_x0000_t75" alt="-905152249.emf" style="width:12pt;height:12pt;visibility:visible;mso-wrap-style:square">
            <v:imagedata r:id="rId13" o:title="-905152249"/>
          </v:shape>
        </w:pict>
      </w:r>
      <w:r w:rsidR="00347871">
        <w:t xml:space="preserve"> telephone extension</w:t>
      </w:r>
      <w:r w:rsidR="00347871">
        <w:rPr>
          <w:rFonts w:cs="Arial"/>
        </w:rPr>
        <w:fldChar w:fldCharType="begin"/>
      </w:r>
      <w:r w:rsidR="00347871">
        <w:instrText>XE"</w:instrText>
      </w:r>
      <w:r w:rsidR="00347871" w:rsidRPr="00413D75">
        <w:rPr>
          <w:rFonts w:cs="Arial"/>
        </w:rPr>
        <w:instrText>telephone extension</w:instrText>
      </w:r>
      <w:r w:rsidR="00347871">
        <w:instrText>"</w:instrText>
      </w:r>
      <w:r w:rsidR="00347871">
        <w:rPr>
          <w:rFonts w:cs="Arial"/>
        </w:rPr>
        <w:fldChar w:fldCharType="end"/>
      </w:r>
      <w:r w:rsidR="00347871">
        <w:t xml:space="preserve"> [0..1]</w:t>
      </w:r>
    </w:p>
    <w:p w:rsidR="00347871" w:rsidRDefault="00347871" w:rsidP="00E04E71">
      <w:pPr>
        <w:pStyle w:val="BodyText"/>
        <w:spacing w:before="0" w:after="120"/>
      </w:pPr>
      <w:r>
        <w:t>Telephone extension number.</w:t>
      </w:r>
    </w:p>
    <w:p w:rsidR="00347871" w:rsidRDefault="00347871" w:rsidP="00347871"/>
    <w:p w:rsidR="00347871" w:rsidRDefault="00347871" w:rsidP="00347871">
      <w:pPr>
        <w:pStyle w:val="Heading2"/>
      </w:pPr>
      <w:bookmarkStart w:id="467" w:name="_ea3ca12fc45856fb0d41cea97e917c86"/>
      <w:bookmarkStart w:id="468" w:name="_Toc477719629"/>
      <w:r>
        <w:t>Class Telephone Number Text</w:t>
      </w:r>
      <w:bookmarkEnd w:id="467"/>
      <w:r w:rsidRPr="003A31EC">
        <w:rPr>
          <w:rFonts w:cs="Arial"/>
        </w:rPr>
        <w:t xml:space="preserve"> </w:t>
      </w:r>
      <w:r>
        <w:rPr>
          <w:rFonts w:cs="Arial"/>
        </w:rPr>
        <w:fldChar w:fldCharType="begin"/>
      </w:r>
      <w:r>
        <w:instrText>XE"</w:instrText>
      </w:r>
      <w:r w:rsidRPr="00413D75">
        <w:rPr>
          <w:rFonts w:cs="Arial"/>
        </w:rPr>
        <w:instrText>Telephone Number Text</w:instrText>
      </w:r>
      <w:r>
        <w:instrText>"</w:instrText>
      </w:r>
      <w:r>
        <w:rPr>
          <w:rFonts w:cs="Arial"/>
        </w:rPr>
        <w:fldChar w:fldCharType="end"/>
      </w:r>
      <w:r w:rsidR="009E71B4">
        <w:rPr>
          <w:rFonts w:cs="Arial"/>
        </w:rPr>
        <w:t xml:space="preserve"> </w:t>
      </w:r>
      <w:r w:rsidR="006F72CA">
        <w:rPr>
          <w:rFonts w:cs="Arial"/>
        </w:rPr>
        <w:t>&lt;&lt;Value&gt;&gt;</w:t>
      </w:r>
      <w:bookmarkEnd w:id="468"/>
    </w:p>
    <w:p w:rsidR="00347871" w:rsidRDefault="00347871" w:rsidP="00F71BA8">
      <w:r>
        <w:t>Unstructured (text) representation of a telephone number.</w:t>
      </w:r>
      <w:r>
        <w:br/>
        <w:t>[NIEM] FullTelephoneNumberType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05b6771271197af94dace1f0a7d69103" w:history="1">
        <w:r w:rsidR="00347871">
          <w:rPr>
            <w:rStyle w:val="Hyperlink"/>
          </w:rPr>
          <w:t>Telephone Number</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1615" type="#_x0000_t75" alt="-905152249.emf" style="width:12pt;height:12pt;visibility:visible;mso-wrap-style:square">
            <v:imagedata r:id="rId13" o:title="-905152249"/>
          </v:shape>
        </w:pict>
      </w:r>
      <w:r w:rsidR="00347871">
        <w:t xml:space="preserve"> telephone number</w:t>
      </w:r>
      <w:r w:rsidR="00347871">
        <w:rPr>
          <w:rFonts w:cs="Arial"/>
        </w:rPr>
        <w:fldChar w:fldCharType="begin"/>
      </w:r>
      <w:r w:rsidR="00347871">
        <w:instrText>XE"</w:instrText>
      </w:r>
      <w:r w:rsidR="00347871" w:rsidRPr="00413D75">
        <w:rPr>
          <w:rFonts w:cs="Arial"/>
        </w:rPr>
        <w:instrText>telephone number</w:instrText>
      </w:r>
      <w:r w:rsidR="00347871">
        <w:instrText>"</w:instrText>
      </w:r>
      <w:r w:rsidR="00347871">
        <w:rPr>
          <w:rFonts w:cs="Arial"/>
        </w:rPr>
        <w:fldChar w:fldCharType="end"/>
      </w:r>
      <w:r w:rsidR="00347871">
        <w:t xml:space="preserve"> : </w:t>
      </w:r>
      <w:hyperlink w:anchor="_e8a6ce315d976318da3ab784a645ea44" w:history="1">
        <w:r w:rsidR="00347871">
          <w:rPr>
            <w:rStyle w:val="Hyperlink"/>
          </w:rPr>
          <w:t>String</w:t>
        </w:r>
      </w:hyperlink>
      <w:r w:rsidR="00347871">
        <w:t xml:space="preserve"> [1]</w:t>
      </w:r>
    </w:p>
    <w:p w:rsidR="00347871" w:rsidRDefault="00347871" w:rsidP="00E04E71">
      <w:pPr>
        <w:pStyle w:val="BodyText"/>
        <w:spacing w:before="0" w:after="120"/>
      </w:pPr>
      <w:r>
        <w:t>Textual telephone number.</w:t>
      </w:r>
      <w:r>
        <w:br/>
        <w:t>[NIEM] TelephoneNumberFullID</w:t>
      </w:r>
    </w:p>
    <w:p w:rsidR="00347871" w:rsidRDefault="00347871" w:rsidP="00347871"/>
    <w:p w:rsidR="00347871" w:rsidRDefault="00347871" w:rsidP="00347871">
      <w:pPr>
        <w:pStyle w:val="Heading2"/>
      </w:pPr>
      <w:bookmarkStart w:id="469" w:name="_9a17220bc6aea18cbf4b78bfe3b142f7"/>
      <w:bookmarkStart w:id="470" w:name="_Toc477719630"/>
      <w:r>
        <w:lastRenderedPageBreak/>
        <w:t>Class Website Contact</w:t>
      </w:r>
      <w:bookmarkEnd w:id="469"/>
      <w:r w:rsidRPr="003A31EC">
        <w:rPr>
          <w:rFonts w:cs="Arial"/>
        </w:rPr>
        <w:t xml:space="preserve"> </w:t>
      </w:r>
      <w:r>
        <w:rPr>
          <w:rFonts w:cs="Arial"/>
        </w:rPr>
        <w:fldChar w:fldCharType="begin"/>
      </w:r>
      <w:r>
        <w:instrText>XE"</w:instrText>
      </w:r>
      <w:r w:rsidRPr="00413D75">
        <w:rPr>
          <w:rFonts w:cs="Arial"/>
        </w:rPr>
        <w:instrText>Website Contact</w:instrText>
      </w:r>
      <w:r>
        <w:instrText>"</w:instrText>
      </w:r>
      <w:r>
        <w:rPr>
          <w:rFonts w:cs="Arial"/>
        </w:rPr>
        <w:fldChar w:fldCharType="end"/>
      </w:r>
      <w:r w:rsidR="009E71B4">
        <w:rPr>
          <w:rFonts w:cs="Arial"/>
        </w:rPr>
        <w:t xml:space="preserve"> </w:t>
      </w:r>
      <w:r w:rsidR="006F72CA">
        <w:rPr>
          <w:rFonts w:cs="Arial"/>
        </w:rPr>
        <w:t>&lt;&lt;Value&gt;&gt;</w:t>
      </w:r>
      <w:bookmarkEnd w:id="470"/>
    </w:p>
    <w:p w:rsidR="00347871" w:rsidRDefault="00347871" w:rsidP="00F71BA8">
      <w:r>
        <w:t>A website that can be used to contact an individual.</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3c2cbd47189a2843e41e4ad0ebf16a54" w:history="1">
        <w:r w:rsidR="00347871">
          <w:rPr>
            <w:rStyle w:val="Hyperlink"/>
          </w:rPr>
          <w:t>Internet Contact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1614" type="#_x0000_t75" alt="-905152249.emf" style="width:12pt;height:12pt;visibility:visible;mso-wrap-style:square">
            <v:imagedata r:id="rId13" o:title="-905152249"/>
          </v:shape>
        </w:pict>
      </w:r>
      <w:r w:rsidR="00347871">
        <w:t xml:space="preserve"> electronic address</w:t>
      </w:r>
      <w:r w:rsidR="00347871">
        <w:rPr>
          <w:rFonts w:cs="Arial"/>
        </w:rPr>
        <w:fldChar w:fldCharType="begin"/>
      </w:r>
      <w:r w:rsidR="00347871">
        <w:instrText>XE"</w:instrText>
      </w:r>
      <w:r w:rsidR="00347871" w:rsidRPr="00413D75">
        <w:rPr>
          <w:rFonts w:cs="Arial"/>
        </w:rPr>
        <w:instrText>electronic address</w:instrText>
      </w:r>
      <w:r w:rsidR="00347871">
        <w:instrText>"</w:instrText>
      </w:r>
      <w:r w:rsidR="00347871">
        <w:rPr>
          <w:rFonts w:cs="Arial"/>
        </w:rPr>
        <w:fldChar w:fldCharType="end"/>
      </w:r>
      <w:r w:rsidR="00347871">
        <w:t xml:space="preserve"> : </w:t>
      </w:r>
      <w:hyperlink w:anchor="_f904ff1da5bfc3387d892b7e0fe9ecb1" w:history="1">
        <w:r w:rsidR="00347871">
          <w:rPr>
            <w:rStyle w:val="Hyperlink"/>
          </w:rPr>
          <w:t>IRI Identifier</w:t>
        </w:r>
      </w:hyperlink>
    </w:p>
    <w:p w:rsidR="00347871" w:rsidRDefault="00347871" w:rsidP="00E04E71">
      <w:pPr>
        <w:pStyle w:val="BodyText"/>
        <w:spacing w:before="0" w:after="120"/>
      </w:pPr>
      <w:r>
        <w:t>Electronic address by which to contact an entity via a website.</w:t>
      </w:r>
      <w:r>
        <w:br/>
        <w:t>[NIEM] ContactWebsiteURI</w:t>
      </w:r>
    </w:p>
    <w:p w:rsidR="00347871" w:rsidRDefault="00347871" w:rsidP="00347871"/>
    <w:p w:rsidR="00347871" w:rsidRDefault="00347871" w:rsidP="00347871">
      <w:pPr>
        <w:pStyle w:val="Heading3"/>
      </w:pPr>
      <w:bookmarkStart w:id="471" w:name="_395ad3bca8e39b7e16faa125af9b1f22"/>
      <w:bookmarkStart w:id="472" w:name="_Toc477719631"/>
      <w:r>
        <w:t>Enumeration Contact Availability</w:t>
      </w:r>
      <w:bookmarkEnd w:id="471"/>
      <w:bookmarkEnd w:id="472"/>
      <w:r w:rsidRPr="003A31EC">
        <w:rPr>
          <w:rFonts w:cs="Arial"/>
        </w:rPr>
        <w:t xml:space="preserve"> </w:t>
      </w:r>
      <w:r w:rsidR="00951276">
        <w:rPr>
          <w:rFonts w:cs="Arial"/>
        </w:rPr>
        <w:fldChar w:fldCharType="begin"/>
      </w:r>
      <w:r w:rsidR="00951276">
        <w:instrText>XE"</w:instrText>
      </w:r>
      <w:r w:rsidR="00951276" w:rsidRPr="00413D75">
        <w:rPr>
          <w:rFonts w:cs="Arial"/>
        </w:rPr>
        <w:instrText>Contact Availability</w:instrText>
      </w:r>
      <w:r w:rsidR="00951276">
        <w:instrText>"</w:instrText>
      </w:r>
      <w:r w:rsidR="00951276">
        <w:rPr>
          <w:rFonts w:cs="Arial"/>
        </w:rPr>
        <w:fldChar w:fldCharType="end"/>
      </w:r>
      <w:r w:rsidR="000C6CB8">
        <w:rPr>
          <w:rFonts w:cs="Arial"/>
        </w:rPr>
        <w:t xml:space="preserve"> </w:t>
      </w:r>
    </w:p>
    <w:p w:rsidR="00347871" w:rsidRDefault="00347871" w:rsidP="00A318C1">
      <w:pPr>
        <w:pStyle w:val="BodyText"/>
      </w:pPr>
      <w:r>
        <w:t>A data type for a period of time or a situation in which an entity is available to be contacted with the given contact information.[NIEM]</w:t>
      </w:r>
    </w:p>
    <w:p w:rsidR="00347871" w:rsidRDefault="00347871" w:rsidP="00347871">
      <w:pPr>
        <w:pStyle w:val="Code0"/>
      </w:pPr>
      <w:r>
        <w:t>package Threat-risk-conceptual-model::Generic Concept Library::Contact Information</w:t>
      </w:r>
    </w:p>
    <w:p w:rsidR="00347871" w:rsidRDefault="00347871" w:rsidP="00347871">
      <w:pPr>
        <w:pStyle w:val="Code0"/>
      </w:pPr>
      <w:r>
        <w:t>public enum Contact Availability</w:t>
      </w:r>
    </w:p>
    <w:p w:rsidR="00347871" w:rsidRDefault="00347871" w:rsidP="00347871">
      <w:pPr>
        <w:pStyle w:val="Code0"/>
      </w:pPr>
      <w:r>
        <w:t>{night, day, emergency, evening, primary, secondary}</w:t>
      </w:r>
    </w:p>
    <w:p w:rsidR="00347871" w:rsidRDefault="00347871" w:rsidP="00347871">
      <w:pPr>
        <w:pStyle w:val="Code0"/>
      </w:pPr>
    </w:p>
    <w:p w:rsidR="00347871" w:rsidRPr="002A7C0D" w:rsidRDefault="00347871" w:rsidP="00232C10">
      <w:pPr>
        <w:pStyle w:val="Subtitle"/>
        <w:spacing w:before="120"/>
        <w:rPr>
          <w:rStyle w:val="IntenseEmphasis"/>
          <w:sz w:val="24"/>
          <w:szCs w:val="24"/>
        </w:rPr>
      </w:pPr>
      <w:r w:rsidRPr="002A7C0D">
        <w:rPr>
          <w:rStyle w:val="IntenseEmphasis"/>
          <w:sz w:val="24"/>
          <w:szCs w:val="24"/>
        </w:rPr>
        <w:t>Literals</w:t>
      </w:r>
    </w:p>
    <w:p w:rsidR="00347871" w:rsidRDefault="00FB4EB2" w:rsidP="00347871">
      <w:pPr>
        <w:ind w:left="605" w:hanging="245"/>
      </w:pPr>
      <w:r w:rsidRPr="00945284">
        <w:rPr>
          <w:noProof/>
        </w:rPr>
        <w:pict>
          <v:shape id="_x0000_i1613" type="#_x0000_t75" alt="2122609207.emf" style="width:12pt;height:12pt;visibility:visible;mso-wrap-style:square">
            <v:imagedata r:id="rId31" o:title="2122609207"/>
          </v:shape>
        </w:pict>
      </w:r>
      <w:r w:rsidR="00347871">
        <w:t xml:space="preserve"> night</w:t>
      </w:r>
      <w:r w:rsidR="00347871">
        <w:rPr>
          <w:rFonts w:cs="Arial"/>
        </w:rPr>
        <w:fldChar w:fldCharType="begin"/>
      </w:r>
      <w:r w:rsidR="00347871">
        <w:instrText>XE"</w:instrText>
      </w:r>
      <w:r w:rsidR="00347871" w:rsidRPr="00413D75">
        <w:rPr>
          <w:rFonts w:cs="Arial"/>
        </w:rPr>
        <w:instrText>night</w:instrText>
      </w:r>
      <w:r w:rsidR="00347871">
        <w:instrText>"</w:instrText>
      </w:r>
      <w:r w:rsidR="00347871">
        <w:rPr>
          <w:rFonts w:cs="Arial"/>
        </w:rPr>
        <w:fldChar w:fldCharType="end"/>
      </w:r>
    </w:p>
    <w:p w:rsidR="00347871" w:rsidRDefault="00347871" w:rsidP="00A318C1">
      <w:pPr>
        <w:pStyle w:val="BodyText"/>
      </w:pPr>
      <w:r>
        <w:t>Late night contact.</w:t>
      </w:r>
    </w:p>
    <w:p w:rsidR="00347871" w:rsidRDefault="00FB4EB2" w:rsidP="00347871">
      <w:pPr>
        <w:ind w:left="605" w:hanging="245"/>
      </w:pPr>
      <w:r w:rsidRPr="00945284">
        <w:rPr>
          <w:noProof/>
        </w:rPr>
        <w:pict>
          <v:shape id="_x0000_i1612" type="#_x0000_t75" alt="2122609207.emf" style="width:12pt;height:12pt;visibility:visible;mso-wrap-style:square">
            <v:imagedata r:id="rId31" o:title="2122609207"/>
          </v:shape>
        </w:pict>
      </w:r>
      <w:r w:rsidR="00347871">
        <w:t xml:space="preserve"> day</w:t>
      </w:r>
      <w:r w:rsidR="00347871">
        <w:rPr>
          <w:rFonts w:cs="Arial"/>
        </w:rPr>
        <w:fldChar w:fldCharType="begin"/>
      </w:r>
      <w:r w:rsidR="00347871">
        <w:instrText>XE"</w:instrText>
      </w:r>
      <w:r w:rsidR="00347871" w:rsidRPr="00413D75">
        <w:rPr>
          <w:rFonts w:cs="Arial"/>
        </w:rPr>
        <w:instrText>day</w:instrText>
      </w:r>
      <w:r w:rsidR="00347871">
        <w:instrText>"</w:instrText>
      </w:r>
      <w:r w:rsidR="00347871">
        <w:rPr>
          <w:rFonts w:cs="Arial"/>
        </w:rPr>
        <w:fldChar w:fldCharType="end"/>
      </w:r>
    </w:p>
    <w:p w:rsidR="00347871" w:rsidRDefault="00347871" w:rsidP="00A318C1">
      <w:pPr>
        <w:pStyle w:val="BodyText"/>
      </w:pPr>
      <w:r>
        <w:t>Daytime contact.</w:t>
      </w:r>
    </w:p>
    <w:p w:rsidR="00347871" w:rsidRDefault="00FB4EB2" w:rsidP="00347871">
      <w:pPr>
        <w:ind w:left="605" w:hanging="245"/>
      </w:pPr>
      <w:r w:rsidRPr="00945284">
        <w:rPr>
          <w:noProof/>
        </w:rPr>
        <w:pict>
          <v:shape id="_x0000_i1611" type="#_x0000_t75" alt="2122609207.emf" style="width:12pt;height:12pt;visibility:visible;mso-wrap-style:square">
            <v:imagedata r:id="rId31" o:title="2122609207"/>
          </v:shape>
        </w:pict>
      </w:r>
      <w:r w:rsidR="00347871">
        <w:t xml:space="preserve"> emergency</w:t>
      </w:r>
      <w:r w:rsidR="00347871">
        <w:rPr>
          <w:rFonts w:cs="Arial"/>
        </w:rPr>
        <w:fldChar w:fldCharType="begin"/>
      </w:r>
      <w:r w:rsidR="00347871">
        <w:instrText>XE"</w:instrText>
      </w:r>
      <w:r w:rsidR="00347871" w:rsidRPr="00413D75">
        <w:rPr>
          <w:rFonts w:cs="Arial"/>
        </w:rPr>
        <w:instrText>emergency</w:instrText>
      </w:r>
      <w:r w:rsidR="00347871">
        <w:instrText>"</w:instrText>
      </w:r>
      <w:r w:rsidR="00347871">
        <w:rPr>
          <w:rFonts w:cs="Arial"/>
        </w:rPr>
        <w:fldChar w:fldCharType="end"/>
      </w:r>
    </w:p>
    <w:p w:rsidR="00347871" w:rsidRDefault="00347871" w:rsidP="00A318C1">
      <w:pPr>
        <w:pStyle w:val="BodyText"/>
      </w:pPr>
      <w:r>
        <w:t>Emergency contact.</w:t>
      </w:r>
    </w:p>
    <w:p w:rsidR="00347871" w:rsidRDefault="00FB4EB2" w:rsidP="00347871">
      <w:pPr>
        <w:ind w:left="605" w:hanging="245"/>
      </w:pPr>
      <w:r w:rsidRPr="00945284">
        <w:rPr>
          <w:noProof/>
        </w:rPr>
        <w:pict>
          <v:shape id="_x0000_i1610" type="#_x0000_t75" alt="2122609207.emf" style="width:12pt;height:12pt;visibility:visible;mso-wrap-style:square">
            <v:imagedata r:id="rId31" o:title="2122609207"/>
          </v:shape>
        </w:pict>
      </w:r>
      <w:r w:rsidR="00347871">
        <w:t xml:space="preserve"> evening</w:t>
      </w:r>
      <w:r w:rsidR="00347871">
        <w:rPr>
          <w:rFonts w:cs="Arial"/>
        </w:rPr>
        <w:fldChar w:fldCharType="begin"/>
      </w:r>
      <w:r w:rsidR="00347871">
        <w:instrText>XE"</w:instrText>
      </w:r>
      <w:r w:rsidR="00347871" w:rsidRPr="00413D75">
        <w:rPr>
          <w:rFonts w:cs="Arial"/>
        </w:rPr>
        <w:instrText>evening</w:instrText>
      </w:r>
      <w:r w:rsidR="00347871">
        <w:instrText>"</w:instrText>
      </w:r>
      <w:r w:rsidR="00347871">
        <w:rPr>
          <w:rFonts w:cs="Arial"/>
        </w:rPr>
        <w:fldChar w:fldCharType="end"/>
      </w:r>
    </w:p>
    <w:p w:rsidR="00347871" w:rsidRDefault="00347871" w:rsidP="00A318C1">
      <w:pPr>
        <w:pStyle w:val="BodyText"/>
      </w:pPr>
      <w:r>
        <w:t>Late day or early night contact.</w:t>
      </w:r>
    </w:p>
    <w:p w:rsidR="00347871" w:rsidRDefault="00FB4EB2" w:rsidP="00347871">
      <w:pPr>
        <w:ind w:left="605" w:hanging="245"/>
      </w:pPr>
      <w:r w:rsidRPr="00945284">
        <w:rPr>
          <w:noProof/>
        </w:rPr>
        <w:pict>
          <v:shape id="_x0000_i1609" type="#_x0000_t75" alt="2122609207.emf" style="width:12pt;height:12pt;visibility:visible;mso-wrap-style:square">
            <v:imagedata r:id="rId31" o:title="2122609207"/>
          </v:shape>
        </w:pict>
      </w:r>
      <w:r w:rsidR="00347871">
        <w:t xml:space="preserve"> primary</w:t>
      </w:r>
      <w:r w:rsidR="00347871">
        <w:rPr>
          <w:rFonts w:cs="Arial"/>
        </w:rPr>
        <w:fldChar w:fldCharType="begin"/>
      </w:r>
      <w:r w:rsidR="00347871">
        <w:instrText>XE"</w:instrText>
      </w:r>
      <w:r w:rsidR="00347871" w:rsidRPr="00413D75">
        <w:rPr>
          <w:rFonts w:cs="Arial"/>
        </w:rPr>
        <w:instrText>primary</w:instrText>
      </w:r>
      <w:r w:rsidR="00347871">
        <w:instrText>"</w:instrText>
      </w:r>
      <w:r w:rsidR="00347871">
        <w:rPr>
          <w:rFonts w:cs="Arial"/>
        </w:rPr>
        <w:fldChar w:fldCharType="end"/>
      </w:r>
    </w:p>
    <w:p w:rsidR="00347871" w:rsidRDefault="00347871" w:rsidP="00A318C1">
      <w:pPr>
        <w:pStyle w:val="BodyText"/>
      </w:pPr>
      <w:r>
        <w:t>Primary contact.</w:t>
      </w:r>
    </w:p>
    <w:p w:rsidR="00347871" w:rsidRDefault="00FB4EB2" w:rsidP="00347871">
      <w:pPr>
        <w:ind w:left="605" w:hanging="245"/>
      </w:pPr>
      <w:r w:rsidRPr="00945284">
        <w:rPr>
          <w:noProof/>
        </w:rPr>
        <w:pict>
          <v:shape id="_x0000_i1608" type="#_x0000_t75" alt="2122609207.emf" style="width:12pt;height:12pt;visibility:visible;mso-wrap-style:square">
            <v:imagedata r:id="rId31" o:title="2122609207"/>
          </v:shape>
        </w:pict>
      </w:r>
      <w:r w:rsidR="00347871">
        <w:t xml:space="preserve"> secondary</w:t>
      </w:r>
      <w:r w:rsidR="00347871">
        <w:rPr>
          <w:rFonts w:cs="Arial"/>
        </w:rPr>
        <w:fldChar w:fldCharType="begin"/>
      </w:r>
      <w:r w:rsidR="00347871">
        <w:instrText>XE"</w:instrText>
      </w:r>
      <w:r w:rsidR="00347871" w:rsidRPr="00413D75">
        <w:rPr>
          <w:rFonts w:cs="Arial"/>
        </w:rPr>
        <w:instrText>secondary</w:instrText>
      </w:r>
      <w:r w:rsidR="00347871">
        <w:instrText>"</w:instrText>
      </w:r>
      <w:r w:rsidR="00347871">
        <w:rPr>
          <w:rFonts w:cs="Arial"/>
        </w:rPr>
        <w:fldChar w:fldCharType="end"/>
      </w:r>
    </w:p>
    <w:p w:rsidR="00347871" w:rsidRDefault="00347871" w:rsidP="00A318C1">
      <w:pPr>
        <w:pStyle w:val="BodyText"/>
      </w:pPr>
      <w:r>
        <w:t>Secondary or alternate contact.</w:t>
      </w:r>
    </w:p>
    <w:p w:rsidR="00347871" w:rsidRDefault="00347871" w:rsidP="00347871"/>
    <w:p w:rsidR="00347871" w:rsidRDefault="00347871" w:rsidP="00347871">
      <w:pPr>
        <w:pStyle w:val="Heading3"/>
      </w:pPr>
      <w:bookmarkStart w:id="473" w:name="_fd32bd18b8861be0cf4993d63d002ad1"/>
      <w:bookmarkStart w:id="474" w:name="_Toc477719632"/>
      <w:r>
        <w:t>Enumeration Contact Purpose</w:t>
      </w:r>
      <w:bookmarkEnd w:id="473"/>
      <w:bookmarkEnd w:id="474"/>
      <w:r w:rsidRPr="003A31EC">
        <w:rPr>
          <w:rFonts w:cs="Arial"/>
        </w:rPr>
        <w:t xml:space="preserve"> </w:t>
      </w:r>
      <w:r w:rsidR="00951276">
        <w:rPr>
          <w:rFonts w:cs="Arial"/>
        </w:rPr>
        <w:fldChar w:fldCharType="begin"/>
      </w:r>
      <w:r w:rsidR="00951276">
        <w:instrText>XE"</w:instrText>
      </w:r>
      <w:r w:rsidR="00951276" w:rsidRPr="00413D75">
        <w:rPr>
          <w:rFonts w:cs="Arial"/>
        </w:rPr>
        <w:instrText>Contact Purpose</w:instrText>
      </w:r>
      <w:r w:rsidR="00951276">
        <w:instrText>"</w:instrText>
      </w:r>
      <w:r w:rsidR="00951276">
        <w:rPr>
          <w:rFonts w:cs="Arial"/>
        </w:rPr>
        <w:fldChar w:fldCharType="end"/>
      </w:r>
      <w:r w:rsidR="000C6CB8">
        <w:rPr>
          <w:rFonts w:cs="Arial"/>
        </w:rPr>
        <w:t xml:space="preserve"> </w:t>
      </w:r>
    </w:p>
    <w:p w:rsidR="00347871" w:rsidRDefault="00347871" w:rsidP="00A318C1">
      <w:pPr>
        <w:pStyle w:val="BodyText"/>
      </w:pPr>
      <w:r>
        <w:t>Possible purposes for contact information.[NIEM]</w:t>
      </w:r>
    </w:p>
    <w:p w:rsidR="00347871" w:rsidRDefault="00347871" w:rsidP="00347871">
      <w:pPr>
        <w:pStyle w:val="Code0"/>
      </w:pPr>
      <w:r>
        <w:t>package Threat-risk-conceptual-model::Generic Concept Library::Contact Information</w:t>
      </w:r>
    </w:p>
    <w:p w:rsidR="00347871" w:rsidRDefault="00347871" w:rsidP="00347871">
      <w:pPr>
        <w:pStyle w:val="Code0"/>
      </w:pPr>
      <w:r>
        <w:t>public enum Contact Purpose</w:t>
      </w:r>
    </w:p>
    <w:p w:rsidR="00347871" w:rsidRDefault="00347871" w:rsidP="00347871">
      <w:pPr>
        <w:pStyle w:val="Code0"/>
      </w:pPr>
      <w:r>
        <w:t>{personal, work, other}</w:t>
      </w:r>
    </w:p>
    <w:p w:rsidR="00347871" w:rsidRDefault="00347871" w:rsidP="00347871">
      <w:pPr>
        <w:pStyle w:val="Code0"/>
      </w:pPr>
    </w:p>
    <w:p w:rsidR="00347871" w:rsidRPr="002A7C0D" w:rsidRDefault="00347871" w:rsidP="00232C10">
      <w:pPr>
        <w:pStyle w:val="Subtitle"/>
        <w:spacing w:before="120"/>
        <w:rPr>
          <w:rStyle w:val="IntenseEmphasis"/>
          <w:sz w:val="24"/>
          <w:szCs w:val="24"/>
        </w:rPr>
      </w:pPr>
      <w:r w:rsidRPr="002A7C0D">
        <w:rPr>
          <w:rStyle w:val="IntenseEmphasis"/>
          <w:sz w:val="24"/>
          <w:szCs w:val="24"/>
        </w:rPr>
        <w:t>Literals</w:t>
      </w:r>
    </w:p>
    <w:p w:rsidR="00347871" w:rsidRDefault="00FB4EB2" w:rsidP="00347871">
      <w:pPr>
        <w:ind w:left="605" w:hanging="245"/>
      </w:pPr>
      <w:r w:rsidRPr="00945284">
        <w:rPr>
          <w:noProof/>
        </w:rPr>
        <w:pict>
          <v:shape id="_x0000_i1607" type="#_x0000_t75" alt="2122609207.emf" style="width:12pt;height:12pt;visibility:visible;mso-wrap-style:square">
            <v:imagedata r:id="rId31" o:title="2122609207"/>
          </v:shape>
        </w:pict>
      </w:r>
      <w:r w:rsidR="00347871">
        <w:t xml:space="preserve"> personal</w:t>
      </w:r>
      <w:r w:rsidR="00347871">
        <w:rPr>
          <w:rFonts w:cs="Arial"/>
        </w:rPr>
        <w:fldChar w:fldCharType="begin"/>
      </w:r>
      <w:r w:rsidR="00347871">
        <w:instrText>XE"</w:instrText>
      </w:r>
      <w:r w:rsidR="00347871" w:rsidRPr="00413D75">
        <w:rPr>
          <w:rFonts w:cs="Arial"/>
        </w:rPr>
        <w:instrText>personal</w:instrText>
      </w:r>
      <w:r w:rsidR="00347871">
        <w:instrText>"</w:instrText>
      </w:r>
      <w:r w:rsidR="00347871">
        <w:rPr>
          <w:rFonts w:cs="Arial"/>
        </w:rPr>
        <w:fldChar w:fldCharType="end"/>
      </w:r>
    </w:p>
    <w:p w:rsidR="00347871" w:rsidRDefault="00347871" w:rsidP="00A318C1">
      <w:pPr>
        <w:pStyle w:val="BodyText"/>
      </w:pPr>
      <w:r>
        <w:t>Personal communications.</w:t>
      </w:r>
    </w:p>
    <w:p w:rsidR="00347871" w:rsidRDefault="00FB4EB2" w:rsidP="00347871">
      <w:pPr>
        <w:ind w:left="605" w:hanging="245"/>
      </w:pPr>
      <w:r w:rsidRPr="00945284">
        <w:rPr>
          <w:noProof/>
        </w:rPr>
        <w:pict>
          <v:shape id="_x0000_i1606" type="#_x0000_t75" alt="2122609207.emf" style="width:12pt;height:12pt;visibility:visible;mso-wrap-style:square">
            <v:imagedata r:id="rId31" o:title="2122609207"/>
          </v:shape>
        </w:pict>
      </w:r>
      <w:r w:rsidR="00347871">
        <w:t xml:space="preserve"> work</w:t>
      </w:r>
      <w:r w:rsidR="00347871">
        <w:rPr>
          <w:rFonts w:cs="Arial"/>
        </w:rPr>
        <w:fldChar w:fldCharType="begin"/>
      </w:r>
      <w:r w:rsidR="00347871">
        <w:instrText>XE"</w:instrText>
      </w:r>
      <w:r w:rsidR="00347871" w:rsidRPr="00413D75">
        <w:rPr>
          <w:rFonts w:cs="Arial"/>
        </w:rPr>
        <w:instrText>work</w:instrText>
      </w:r>
      <w:r w:rsidR="00347871">
        <w:instrText>"</w:instrText>
      </w:r>
      <w:r w:rsidR="00347871">
        <w:rPr>
          <w:rFonts w:cs="Arial"/>
        </w:rPr>
        <w:fldChar w:fldCharType="end"/>
      </w:r>
    </w:p>
    <w:p w:rsidR="00347871" w:rsidRDefault="00347871" w:rsidP="00A318C1">
      <w:pPr>
        <w:pStyle w:val="BodyText"/>
      </w:pPr>
      <w:r>
        <w:lastRenderedPageBreak/>
        <w:t>Work communications.</w:t>
      </w:r>
    </w:p>
    <w:p w:rsidR="00347871" w:rsidRDefault="00FB4EB2" w:rsidP="00347871">
      <w:pPr>
        <w:ind w:left="605" w:hanging="245"/>
      </w:pPr>
      <w:r w:rsidRPr="00945284">
        <w:rPr>
          <w:noProof/>
        </w:rPr>
        <w:pict>
          <v:shape id="_x0000_i1605" type="#_x0000_t75" alt="2122609207.emf" style="width:12pt;height:12pt;visibility:visible;mso-wrap-style:square">
            <v:imagedata r:id="rId31" o:title="2122609207"/>
          </v:shape>
        </w:pict>
      </w:r>
      <w:r w:rsidR="00347871">
        <w:t xml:space="preserve"> other</w:t>
      </w:r>
      <w:r w:rsidR="00347871">
        <w:rPr>
          <w:rFonts w:cs="Arial"/>
        </w:rPr>
        <w:fldChar w:fldCharType="begin"/>
      </w:r>
      <w:r w:rsidR="00347871">
        <w:instrText>XE"</w:instrText>
      </w:r>
      <w:r w:rsidR="00347871" w:rsidRPr="00413D75">
        <w:rPr>
          <w:rFonts w:cs="Arial"/>
        </w:rPr>
        <w:instrText>other</w:instrText>
      </w:r>
      <w:r w:rsidR="00347871">
        <w:instrText>"</w:instrText>
      </w:r>
      <w:r w:rsidR="00347871">
        <w:rPr>
          <w:rFonts w:cs="Arial"/>
        </w:rPr>
        <w:fldChar w:fldCharType="end"/>
      </w:r>
    </w:p>
    <w:p w:rsidR="00347871" w:rsidRDefault="00347871" w:rsidP="00A318C1">
      <w:pPr>
        <w:pStyle w:val="BodyText"/>
      </w:pPr>
      <w:r>
        <w:t>Communications other than work or personal.</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475" w:name="_Toc477719633"/>
      <w:r>
        <w:t>Threat-risk-conceptual-model::Generic Concept Library::Containment</w:t>
      </w:r>
      <w:bookmarkEnd w:id="475"/>
    </w:p>
    <w:p w:rsidR="00347871" w:rsidRDefault="00347871" w:rsidP="00347871">
      <w:pPr>
        <w:pStyle w:val="Heading2"/>
      </w:pPr>
      <w:bookmarkStart w:id="476" w:name="_Toc477719634"/>
      <w:r>
        <w:t>Diagram: Containment</w:t>
      </w:r>
      <w:bookmarkEnd w:id="476"/>
    </w:p>
    <w:p w:rsidR="00347871" w:rsidRDefault="00FB4EB2" w:rsidP="00347871">
      <w:pPr>
        <w:jc w:val="center"/>
        <w:rPr>
          <w:rFonts w:cs="Arial"/>
        </w:rPr>
      </w:pPr>
      <w:r w:rsidRPr="00945284">
        <w:rPr>
          <w:noProof/>
        </w:rPr>
        <w:pict>
          <v:shape id="Picture 1702122103.emf" o:spid="_x0000_i1604" type="#_x0000_t75" alt="1702122103.emf" style="width:487.2pt;height:218.4pt;visibility:visible;mso-wrap-style:square">
            <v:imagedata r:id="rId71" o:title="1702122103"/>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Containment</w:t>
      </w:r>
    </w:p>
    <w:p w:rsidR="00347871" w:rsidRDefault="00347871" w:rsidP="00347871">
      <w:pPr>
        <w:pStyle w:val="Heading2"/>
      </w:pPr>
      <w:bookmarkStart w:id="477" w:name="_Toc477719635"/>
      <w:r>
        <w:lastRenderedPageBreak/>
        <w:t>Diagram: Move Between Containers</w:t>
      </w:r>
      <w:bookmarkEnd w:id="477"/>
    </w:p>
    <w:p w:rsidR="00347871" w:rsidRDefault="00FB4EB2" w:rsidP="00347871">
      <w:pPr>
        <w:jc w:val="center"/>
        <w:rPr>
          <w:rFonts w:cs="Arial"/>
        </w:rPr>
      </w:pPr>
      <w:r w:rsidRPr="00945284">
        <w:rPr>
          <w:noProof/>
        </w:rPr>
        <w:pict>
          <v:shape id="Picture 1101048136.emf" o:spid="_x0000_i1603" type="#_x0000_t75" alt="1101048136.emf" style="width:487.2pt;height:435.6pt;visibility:visible;mso-wrap-style:square">
            <v:imagedata r:id="rId72" o:title="1101048136"/>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Move Between Containers</w:t>
      </w:r>
    </w:p>
    <w:p w:rsidR="00347871" w:rsidRDefault="00347871" w:rsidP="00347871">
      <w:pPr>
        <w:pStyle w:val="Heading2"/>
      </w:pPr>
      <w:bookmarkStart w:id="478" w:name="_Toc477719636"/>
      <w:r>
        <w:lastRenderedPageBreak/>
        <w:t>Diagram: Physical Containment</w:t>
      </w:r>
      <w:bookmarkEnd w:id="478"/>
    </w:p>
    <w:p w:rsidR="00347871" w:rsidRDefault="00FB4EB2" w:rsidP="00347871">
      <w:pPr>
        <w:jc w:val="center"/>
        <w:rPr>
          <w:rFonts w:cs="Arial"/>
        </w:rPr>
      </w:pPr>
      <w:r w:rsidRPr="00945284">
        <w:rPr>
          <w:noProof/>
        </w:rPr>
        <w:pict>
          <v:shape id="Picture 1115422876.emf" o:spid="_x0000_i1602" type="#_x0000_t75" alt="1115422876.emf" style="width:487.2pt;height:212.4pt;visibility:visible;mso-wrap-style:square">
            <v:imagedata r:id="rId73" o:title="1115422876"/>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Physical Containment</w:t>
      </w:r>
    </w:p>
    <w:p w:rsidR="00347871" w:rsidRDefault="00347871" w:rsidP="00347871">
      <w:r>
        <w:t xml:space="preserve"> </w:t>
      </w:r>
    </w:p>
    <w:p w:rsidR="00347871" w:rsidRDefault="00347871" w:rsidP="00347871"/>
    <w:p w:rsidR="00347871" w:rsidRDefault="00347871" w:rsidP="00347871">
      <w:pPr>
        <w:pStyle w:val="Heading2"/>
      </w:pPr>
      <w:bookmarkStart w:id="479" w:name="_61eeb1ffff8437b395d6c46e9a00bce9"/>
      <w:bookmarkStart w:id="480" w:name="_Toc477719637"/>
      <w:r>
        <w:t>Class Add To Container Event</w:t>
      </w:r>
      <w:bookmarkEnd w:id="479"/>
      <w:bookmarkEnd w:id="480"/>
      <w:r w:rsidRPr="003A31EC">
        <w:rPr>
          <w:rFonts w:cs="Arial"/>
        </w:rPr>
        <w:t xml:space="preserve"> </w:t>
      </w:r>
      <w:r>
        <w:rPr>
          <w:rFonts w:cs="Arial"/>
        </w:rPr>
        <w:fldChar w:fldCharType="begin"/>
      </w:r>
      <w:r>
        <w:instrText>XE"</w:instrText>
      </w:r>
      <w:r w:rsidRPr="00413D75">
        <w:rPr>
          <w:rFonts w:cs="Arial"/>
        </w:rPr>
        <w:instrText>Add To Container Event</w:instrText>
      </w:r>
      <w:r>
        <w:instrText>"</w:instrText>
      </w:r>
      <w:r>
        <w:rPr>
          <w:rFonts w:cs="Arial"/>
        </w:rPr>
        <w:fldChar w:fldCharType="end"/>
      </w:r>
      <w:r w:rsidR="009E71B4">
        <w:rPr>
          <w:rFonts w:cs="Arial"/>
        </w:rPr>
        <w:t xml:space="preserve"> </w:t>
      </w:r>
    </w:p>
    <w:p w:rsidR="00347871" w:rsidRDefault="00347871" w:rsidP="00F71BA8">
      <w:r>
        <w:t>An event that puts things into containers or locations. This results in a new containment relationship.</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87e0521ee6cd51f1af0b277d676c0cdb" w:history="1">
        <w:r w:rsidR="00347871">
          <w:rPr>
            <w:rStyle w:val="Hyperlink"/>
          </w:rPr>
          <w:t>Containment Event</w:t>
        </w:r>
      </w:hyperlink>
    </w:p>
    <w:p w:rsidR="00347871" w:rsidRDefault="00347871" w:rsidP="00347871"/>
    <w:p w:rsidR="00347871" w:rsidRDefault="00347871" w:rsidP="00347871">
      <w:pPr>
        <w:pStyle w:val="Heading2"/>
      </w:pPr>
      <w:bookmarkStart w:id="481" w:name="_1aeb4ecaf7c4be68b50678bc9c5f432c"/>
      <w:bookmarkStart w:id="482" w:name="_Toc477719638"/>
      <w:r>
        <w:t>Class Container</w:t>
      </w:r>
      <w:bookmarkEnd w:id="481"/>
      <w:r w:rsidRPr="003A31EC">
        <w:rPr>
          <w:rFonts w:cs="Arial"/>
        </w:rPr>
        <w:t xml:space="preserve"> </w:t>
      </w:r>
      <w:r>
        <w:rPr>
          <w:rFonts w:cs="Arial"/>
        </w:rPr>
        <w:fldChar w:fldCharType="begin"/>
      </w:r>
      <w:r>
        <w:instrText>XE"</w:instrText>
      </w:r>
      <w:r w:rsidRPr="00413D75">
        <w:rPr>
          <w:rFonts w:cs="Arial"/>
        </w:rPr>
        <w:instrText>Container</w:instrText>
      </w:r>
      <w:r>
        <w:instrText>"</w:instrText>
      </w:r>
      <w:r>
        <w:rPr>
          <w:rFonts w:cs="Arial"/>
        </w:rPr>
        <w:fldChar w:fldCharType="end"/>
      </w:r>
      <w:r w:rsidR="009E71B4">
        <w:rPr>
          <w:rFonts w:cs="Arial"/>
        </w:rPr>
        <w:t xml:space="preserve"> </w:t>
      </w:r>
      <w:r w:rsidR="006F72CA">
        <w:rPr>
          <w:rFonts w:cs="Arial"/>
        </w:rPr>
        <w:t>&lt;&lt;Role&gt;&gt;</w:t>
      </w:r>
      <w:bookmarkEnd w:id="482"/>
    </w:p>
    <w:p w:rsidR="00347871" w:rsidRDefault="00347871" w:rsidP="00F71BA8">
      <w:r>
        <w:t>Role of something as a container for other things. Containers &amp; Containment may be physical or virtual.</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e075b03ae73f89f5fcb1481cd5a16cbe" w:history="1">
        <w:r w:rsidR="00347871">
          <w:rPr>
            <w:rStyle w:val="Hyperlink"/>
          </w:rPr>
          <w:t>Actual Entity</w:t>
        </w:r>
      </w:hyperlink>
    </w:p>
    <w:p w:rsidR="00347871" w:rsidRDefault="00347871" w:rsidP="00347871"/>
    <w:p w:rsidR="00347871" w:rsidRDefault="00347871" w:rsidP="00347871">
      <w:pPr>
        <w:pStyle w:val="Heading2"/>
      </w:pPr>
      <w:bookmarkStart w:id="483" w:name="_1877f62457c8a23aa5cbd6053842df7b"/>
      <w:bookmarkStart w:id="484" w:name="_Toc477719639"/>
      <w:r>
        <w:t>Association Class Containment</w:t>
      </w:r>
      <w:bookmarkEnd w:id="483"/>
      <w:r w:rsidRPr="003A31EC">
        <w:rPr>
          <w:rFonts w:cs="Arial"/>
        </w:rPr>
        <w:t xml:space="preserve"> </w:t>
      </w:r>
      <w:r>
        <w:rPr>
          <w:rFonts w:cs="Arial"/>
        </w:rPr>
        <w:fldChar w:fldCharType="begin"/>
      </w:r>
      <w:r>
        <w:instrText>XE"</w:instrText>
      </w:r>
      <w:r w:rsidRPr="00413D75">
        <w:rPr>
          <w:rFonts w:cs="Arial"/>
        </w:rPr>
        <w:instrText>Containment</w:instrText>
      </w:r>
      <w:r>
        <w:instrText>"</w:instrText>
      </w:r>
      <w:r>
        <w:rPr>
          <w:rFonts w:cs="Arial"/>
        </w:rPr>
        <w:fldChar w:fldCharType="end"/>
      </w:r>
      <w:r w:rsidR="009E71B4">
        <w:rPr>
          <w:rFonts w:cs="Arial"/>
        </w:rPr>
        <w:t xml:space="preserve"> </w:t>
      </w:r>
      <w:r w:rsidR="006F72CA">
        <w:rPr>
          <w:rFonts w:cs="Arial"/>
        </w:rPr>
        <w:t>&lt;&lt;Relationship&gt;&gt;</w:t>
      </w:r>
      <w:bookmarkEnd w:id="484"/>
    </w:p>
    <w:p w:rsidR="00347871" w:rsidRDefault="00347871" w:rsidP="00F71BA8">
      <w:r>
        <w:t>Relationship between a container and a contained thing.</w:t>
      </w:r>
      <w:r>
        <w:br/>
        <w:t>Containment may or may not correspond to a part-of relationship. In some cases both the container (a jar) and what it contains (jelly beans) may be considered parts of a whole (a jar of jelly beans).</w:t>
      </w:r>
    </w:p>
    <w:p w:rsidR="00347871" w:rsidRDefault="00FB4EB2" w:rsidP="00347871">
      <w:pPr>
        <w:jc w:val="center"/>
      </w:pPr>
      <w:r w:rsidRPr="00945284">
        <w:rPr>
          <w:noProof/>
        </w:rPr>
        <w:lastRenderedPageBreak/>
        <w:pict>
          <v:shape id="Picture 1928753001.emf" o:spid="_x0000_i1601" type="#_x0000_t75" alt="1928753001.emf" style="width:399pt;height:224.4pt;visibility:visible;mso-wrap-style:square">
            <v:imagedata r:id="rId74" o:title="1928753001"/>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Containment Detail</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ebfb31ee42848a5e98a87132d6936682" w:history="1">
        <w:r w:rsidR="00347871">
          <w:rPr>
            <w:rStyle w:val="Hyperlink"/>
          </w:rPr>
          <w:t>Related</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600" type="#_x0000_t75" alt="-1728404412.emf" style="width:12pt;height:12pt;visibility:visible;mso-wrap-style:square">
            <v:imagedata r:id="rId61" o:title="-1728404412"/>
          </v:shape>
        </w:pict>
      </w:r>
      <w:r w:rsidR="00347871">
        <w:t xml:space="preserve"> contains</w:t>
      </w:r>
      <w:r w:rsidR="00347871">
        <w:rPr>
          <w:rFonts w:cs="Arial"/>
        </w:rPr>
        <w:fldChar w:fldCharType="begin"/>
      </w:r>
      <w:r w:rsidR="00347871">
        <w:instrText>XE"</w:instrText>
      </w:r>
      <w:r w:rsidR="00347871" w:rsidRPr="00413D75">
        <w:rPr>
          <w:rFonts w:cs="Arial"/>
        </w:rPr>
        <w:instrText>contains</w:instrText>
      </w:r>
      <w:r w:rsidR="00347871">
        <w:instrText>"</w:instrText>
      </w:r>
      <w:r w:rsidR="00347871">
        <w:rPr>
          <w:rFonts w:cs="Arial"/>
        </w:rPr>
        <w:fldChar w:fldCharType="end"/>
      </w:r>
      <w:r w:rsidR="00347871">
        <w:t xml:space="preserve"> : </w:t>
      </w:r>
      <w:hyperlink w:anchor="_e075b03ae73f89f5fcb1481cd5a16cbe" w:history="1">
        <w:r w:rsidR="00347871">
          <w:rPr>
            <w:rStyle w:val="Hyperlink"/>
          </w:rPr>
          <w:t>Actual Entity</w:t>
        </w:r>
      </w:hyperlink>
      <w:r w:rsidR="00347871">
        <w:t xml:space="preserve"> [*]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thing contained within a container.</w:t>
      </w:r>
    </w:p>
    <w:p w:rsidR="00347871" w:rsidRDefault="00FB4EB2" w:rsidP="00347871">
      <w:pPr>
        <w:ind w:firstLine="720"/>
      </w:pPr>
      <w:r w:rsidRPr="00945284">
        <w:rPr>
          <w:noProof/>
        </w:rPr>
        <w:pict>
          <v:shape id="_x0000_i1599" type="#_x0000_t75" alt="-1728404412.emf" style="width:12pt;height:12pt;visibility:visible;mso-wrap-style:square">
            <v:imagedata r:id="rId61" o:title="-1728404412"/>
          </v:shape>
        </w:pict>
      </w:r>
      <w:r w:rsidR="00347871">
        <w:t xml:space="preserve"> is in</w:t>
      </w:r>
      <w:r w:rsidR="00347871">
        <w:rPr>
          <w:rFonts w:cs="Arial"/>
        </w:rPr>
        <w:fldChar w:fldCharType="begin"/>
      </w:r>
      <w:r w:rsidR="00347871">
        <w:instrText>XE"</w:instrText>
      </w:r>
      <w:r w:rsidR="00347871" w:rsidRPr="00413D75">
        <w:rPr>
          <w:rFonts w:cs="Arial"/>
        </w:rPr>
        <w:instrText>is in</w:instrText>
      </w:r>
      <w:r w:rsidR="00347871">
        <w:instrText>"</w:instrText>
      </w:r>
      <w:r w:rsidR="00347871">
        <w:rPr>
          <w:rFonts w:cs="Arial"/>
        </w:rPr>
        <w:fldChar w:fldCharType="end"/>
      </w:r>
      <w:r w:rsidR="00347871">
        <w:t xml:space="preserve"> : </w:t>
      </w:r>
      <w:hyperlink w:anchor="_1aeb4ecaf7c4be68b50678bc9c5f432c" w:history="1">
        <w:r w:rsidR="00347871">
          <w:rPr>
            <w:rStyle w:val="Hyperlink"/>
          </w:rPr>
          <w:t>Container</w:t>
        </w:r>
      </w:hyperlink>
      <w:r w:rsidR="00347871">
        <w:t xml:space="preserve"> [1..*]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container which holds one or more contained things.</w:t>
      </w:r>
      <w:r>
        <w:br/>
        <w:t>[FIBO] isLocatedAt: a property linking something to a location or place, which might be physical or virtual</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598" type="#_x0000_t75" alt="195569461.emf" style="width:12pt;height:12pt;visibility:visible;mso-wrap-style:square">
            <v:imagedata r:id="rId10" o:title="195569461"/>
          </v:shape>
        </w:pict>
      </w:r>
      <w:r w:rsidR="00347871">
        <w:t xml:space="preserve"> </w:t>
      </w:r>
      <w:r w:rsidR="007A366F">
        <w:t>&lt;&lt;Restriction&gt;&gt;</w:t>
      </w:r>
      <w:r w:rsidR="00347871">
        <w:t xml:space="preserve"> : </w:t>
      </w:r>
      <w:hyperlink w:anchor="_61eeb1ffff8437b395d6c46e9a00bce9" w:history="1">
        <w:r w:rsidR="00347871">
          <w:rPr>
            <w:rStyle w:val="Hyperlink"/>
          </w:rPr>
          <w:t>Add To Container Event</w:t>
        </w:r>
      </w:hyperlink>
      <w:r w:rsidR="00347871">
        <w:t xml:space="preserve"> [0..1]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FB4EB2" w:rsidP="00347871">
      <w:pPr>
        <w:ind w:left="605" w:hanging="245"/>
      </w:pPr>
      <w:r w:rsidRPr="00945284">
        <w:rPr>
          <w:noProof/>
        </w:rPr>
        <w:pict>
          <v:shape id="_x0000_i1597" type="#_x0000_t75" alt="195569461.emf" style="width:12pt;height:12pt;visibility:visible;mso-wrap-style:square">
            <v:imagedata r:id="rId10" o:title="195569461"/>
          </v:shape>
        </w:pict>
      </w:r>
      <w:r w:rsidR="00347871">
        <w:t xml:space="preserve"> </w:t>
      </w:r>
      <w:r w:rsidR="007A366F">
        <w:t>&lt;&lt;Restriction&gt;&gt;</w:t>
      </w:r>
      <w:r w:rsidR="00347871">
        <w:t xml:space="preserve"> : </w:t>
      </w:r>
      <w:hyperlink w:anchor="_4efa03b331d042778246c19d03ad9400" w:history="1">
        <w:r w:rsidR="00347871">
          <w:rPr>
            <w:rStyle w:val="Hyperlink"/>
          </w:rPr>
          <w:t>Removal Event</w:t>
        </w:r>
      </w:hyperlink>
      <w:r w:rsidR="00347871">
        <w:t xml:space="preserve"> [0..1]   </w:t>
      </w:r>
      <w:r w:rsidR="00347871" w:rsidRPr="00833C5F">
        <w:rPr>
          <w:i/>
        </w:rPr>
        <w:t>Subsets</w:t>
      </w:r>
      <w:r w:rsidR="00347871">
        <w:t>: negated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485" w:name="_87e0521ee6cd51f1af0b277d676c0cdb"/>
      <w:bookmarkStart w:id="486" w:name="_Toc477719640"/>
      <w:r>
        <w:t>Class Containment Event</w:t>
      </w:r>
      <w:bookmarkEnd w:id="485"/>
      <w:bookmarkEnd w:id="486"/>
      <w:r w:rsidRPr="003A31EC">
        <w:rPr>
          <w:rFonts w:cs="Arial"/>
        </w:rPr>
        <w:t xml:space="preserve"> </w:t>
      </w:r>
      <w:r>
        <w:rPr>
          <w:rFonts w:cs="Arial"/>
        </w:rPr>
        <w:fldChar w:fldCharType="begin"/>
      </w:r>
      <w:r>
        <w:instrText>XE"</w:instrText>
      </w:r>
      <w:r w:rsidRPr="00413D75">
        <w:rPr>
          <w:rFonts w:cs="Arial"/>
        </w:rPr>
        <w:instrText>Containment Event</w:instrText>
      </w:r>
      <w:r>
        <w:instrText>"</w:instrText>
      </w:r>
      <w:r>
        <w:rPr>
          <w:rFonts w:cs="Arial"/>
        </w:rPr>
        <w:fldChar w:fldCharType="end"/>
      </w:r>
      <w:r w:rsidR="009E71B4">
        <w:rPr>
          <w:rFonts w:cs="Arial"/>
        </w:rPr>
        <w:t xml:space="preserve"> </w:t>
      </w:r>
    </w:p>
    <w:p w:rsidR="00347871" w:rsidRDefault="00347871" w:rsidP="00F71BA8">
      <w:r>
        <w:t>An event impacting containment of the &lt;contained thing&gt;. Subtypes include "Put Into Event", "Removal Event" and "Relocation".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6ba65cb32cb0154f6c150174e332fc08" w:history="1">
        <w:r w:rsidR="00347871">
          <w:rPr>
            <w:rStyle w:val="Hyperlink"/>
          </w:rPr>
          <w:t>Activity Effecting Entity</w:t>
        </w:r>
      </w:hyperlink>
    </w:p>
    <w:p w:rsidR="00347871" w:rsidRDefault="00347871" w:rsidP="00347871"/>
    <w:p w:rsidR="00347871" w:rsidRDefault="00347871" w:rsidP="00347871">
      <w:pPr>
        <w:pStyle w:val="Heading2"/>
      </w:pPr>
      <w:bookmarkStart w:id="487" w:name="_c51f6620f4070ca06530417d070e3b2f"/>
      <w:bookmarkStart w:id="488" w:name="_Toc477719641"/>
      <w:r>
        <w:t>Class Physical Container</w:t>
      </w:r>
      <w:bookmarkEnd w:id="487"/>
      <w:r w:rsidRPr="003A31EC">
        <w:rPr>
          <w:rFonts w:cs="Arial"/>
        </w:rPr>
        <w:t xml:space="preserve"> </w:t>
      </w:r>
      <w:r>
        <w:rPr>
          <w:rFonts w:cs="Arial"/>
        </w:rPr>
        <w:fldChar w:fldCharType="begin"/>
      </w:r>
      <w:r>
        <w:instrText>XE"</w:instrText>
      </w:r>
      <w:r w:rsidRPr="00413D75">
        <w:rPr>
          <w:rFonts w:cs="Arial"/>
        </w:rPr>
        <w:instrText>Physical Container</w:instrText>
      </w:r>
      <w:r>
        <w:instrText>"</w:instrText>
      </w:r>
      <w:r>
        <w:rPr>
          <w:rFonts w:cs="Arial"/>
        </w:rPr>
        <w:fldChar w:fldCharType="end"/>
      </w:r>
      <w:r w:rsidR="009E71B4">
        <w:rPr>
          <w:rFonts w:cs="Arial"/>
        </w:rPr>
        <w:t xml:space="preserve"> </w:t>
      </w:r>
      <w:r w:rsidR="006F72CA">
        <w:rPr>
          <w:rFonts w:cs="Arial"/>
        </w:rPr>
        <w:t>&lt;&lt;Role&gt;&gt;</w:t>
      </w:r>
      <w:bookmarkEnd w:id="488"/>
    </w:p>
    <w:p w:rsidR="00347871" w:rsidRDefault="00347871" w:rsidP="00F71BA8">
      <w:r>
        <w:t>A physical thing or location that contains other physical things or locations.</w:t>
      </w:r>
      <w:r>
        <w:br/>
        <w:t>[DOLCE] Spacial Location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1aeb4ecaf7c4be68b50678bc9c5f432c" w:history="1">
        <w:r w:rsidR="00347871">
          <w:rPr>
            <w:rStyle w:val="Hyperlink"/>
          </w:rPr>
          <w:t>Container</w:t>
        </w:r>
      </w:hyperlink>
      <w:r w:rsidR="00347871">
        <w:t xml:space="preserve">, </w:t>
      </w:r>
      <w:hyperlink w:anchor="_9e590df8c30230cf3596fa46219d8207" w:history="1">
        <w:r w:rsidR="00347871">
          <w:rPr>
            <w:rStyle w:val="Hyperlink"/>
          </w:rPr>
          <w:t>Spacial Entity</w:t>
        </w:r>
      </w:hyperlink>
    </w:p>
    <w:p w:rsidR="00347871" w:rsidRDefault="00347871" w:rsidP="00347871"/>
    <w:p w:rsidR="00347871" w:rsidRDefault="00347871" w:rsidP="00347871">
      <w:pPr>
        <w:pStyle w:val="Heading2"/>
      </w:pPr>
      <w:bookmarkStart w:id="489" w:name="_3b64bfdaa04883f8dad4fa4791bc0b1e"/>
      <w:bookmarkStart w:id="490" w:name="_Toc477719642"/>
      <w:r>
        <w:lastRenderedPageBreak/>
        <w:t>Association Class Physical Containment</w:t>
      </w:r>
      <w:bookmarkEnd w:id="489"/>
      <w:r w:rsidRPr="003A31EC">
        <w:rPr>
          <w:rFonts w:cs="Arial"/>
        </w:rPr>
        <w:t xml:space="preserve"> </w:t>
      </w:r>
      <w:r>
        <w:rPr>
          <w:rFonts w:cs="Arial"/>
        </w:rPr>
        <w:fldChar w:fldCharType="begin"/>
      </w:r>
      <w:r>
        <w:instrText>XE"</w:instrText>
      </w:r>
      <w:r w:rsidRPr="00413D75">
        <w:rPr>
          <w:rFonts w:cs="Arial"/>
        </w:rPr>
        <w:instrText>Physical Containment</w:instrText>
      </w:r>
      <w:r>
        <w:instrText>"</w:instrText>
      </w:r>
      <w:r>
        <w:rPr>
          <w:rFonts w:cs="Arial"/>
        </w:rPr>
        <w:fldChar w:fldCharType="end"/>
      </w:r>
      <w:r w:rsidR="009E71B4">
        <w:rPr>
          <w:rFonts w:cs="Arial"/>
        </w:rPr>
        <w:t xml:space="preserve"> </w:t>
      </w:r>
      <w:r w:rsidR="006F72CA">
        <w:rPr>
          <w:rFonts w:cs="Arial"/>
        </w:rPr>
        <w:t>&lt;&lt;Relationship&gt;&gt;</w:t>
      </w:r>
      <w:bookmarkEnd w:id="490"/>
    </w:p>
    <w:p w:rsidR="00347871" w:rsidRDefault="00347871" w:rsidP="00F71BA8">
      <w:r>
        <w:t>Location of something physically within a container, including locations.</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1877f62457c8a23aa5cbd6053842df7b" w:history="1">
        <w:r w:rsidR="00347871">
          <w:rPr>
            <w:rStyle w:val="Hyperlink"/>
          </w:rPr>
          <w:t>Containment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596" type="#_x0000_t75" alt="-1728404412.emf" style="width:12pt;height:12pt;visibility:visible;mso-wrap-style:square">
            <v:imagedata r:id="rId61" o:title="-1728404412"/>
          </v:shape>
        </w:pict>
      </w:r>
      <w:r w:rsidR="00347871">
        <w:t xml:space="preserve"> physically contains</w:t>
      </w:r>
      <w:r w:rsidR="00347871">
        <w:rPr>
          <w:rFonts w:cs="Arial"/>
        </w:rPr>
        <w:fldChar w:fldCharType="begin"/>
      </w:r>
      <w:r w:rsidR="00347871">
        <w:instrText>XE"</w:instrText>
      </w:r>
      <w:r w:rsidR="00347871" w:rsidRPr="00413D75">
        <w:rPr>
          <w:rFonts w:cs="Arial"/>
        </w:rPr>
        <w:instrText>physically contains</w:instrText>
      </w:r>
      <w:r w:rsidR="00347871">
        <w:instrText>"</w:instrText>
      </w:r>
      <w:r w:rsidR="00347871">
        <w:rPr>
          <w:rFonts w:cs="Arial"/>
        </w:rPr>
        <w:fldChar w:fldCharType="end"/>
      </w:r>
      <w:r w:rsidR="00347871">
        <w:t xml:space="preserve"> : </w:t>
      </w:r>
      <w:hyperlink w:anchor="_9e590df8c30230cf3596fa46219d8207" w:history="1">
        <w:r w:rsidR="00347871">
          <w:rPr>
            <w:rStyle w:val="Hyperlink"/>
          </w:rPr>
          <w:t>Spacial Entity</w:t>
        </w:r>
      </w:hyperlink>
      <w:r w:rsidR="00347871">
        <w:t xml:space="preserve"> [*]   </w:t>
      </w:r>
      <w:r w:rsidR="00347871" w:rsidRPr="00833C5F">
        <w:rPr>
          <w:i/>
        </w:rPr>
        <w:t>Subsets</w:t>
      </w:r>
      <w:r w:rsidR="00347871">
        <w:t>: negated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physical entity contained by another physical entity.{Transitive}</w:t>
      </w:r>
    </w:p>
    <w:p w:rsidR="00347871" w:rsidRDefault="00FB4EB2" w:rsidP="00347871">
      <w:pPr>
        <w:ind w:firstLine="720"/>
      </w:pPr>
      <w:r w:rsidRPr="00945284">
        <w:rPr>
          <w:noProof/>
        </w:rPr>
        <w:pict>
          <v:shape id="_x0000_i1595" type="#_x0000_t75" alt="-1728404412.emf" style="width:12pt;height:12pt;visibility:visible;mso-wrap-style:square">
            <v:imagedata r:id="rId61" o:title="-1728404412"/>
          </v:shape>
        </w:pict>
      </w:r>
      <w:r w:rsidR="00347871">
        <w:t xml:space="preserve"> physically within</w:t>
      </w:r>
      <w:r w:rsidR="00347871">
        <w:rPr>
          <w:rFonts w:cs="Arial"/>
        </w:rPr>
        <w:fldChar w:fldCharType="begin"/>
      </w:r>
      <w:r w:rsidR="00347871">
        <w:instrText>XE"</w:instrText>
      </w:r>
      <w:r w:rsidR="00347871" w:rsidRPr="00413D75">
        <w:rPr>
          <w:rFonts w:cs="Arial"/>
        </w:rPr>
        <w:instrText>physically within</w:instrText>
      </w:r>
      <w:r w:rsidR="00347871">
        <w:instrText>"</w:instrText>
      </w:r>
      <w:r w:rsidR="00347871">
        <w:rPr>
          <w:rFonts w:cs="Arial"/>
        </w:rPr>
        <w:fldChar w:fldCharType="end"/>
      </w:r>
      <w:r w:rsidR="00347871">
        <w:t xml:space="preserve"> : </w:t>
      </w:r>
      <w:hyperlink w:anchor="_c51f6620f4070ca06530417d070e3b2f" w:history="1">
        <w:r w:rsidR="00347871">
          <w:rPr>
            <w:rStyle w:val="Hyperlink"/>
          </w:rPr>
          <w:t>Physical Container</w:t>
        </w:r>
      </w:hyperlink>
      <w:r w:rsidR="00347871">
        <w:t xml:space="preserve"> [*]   </w:t>
      </w:r>
      <w:r w:rsidR="00347871" w:rsidRPr="00833C5F">
        <w:rPr>
          <w:i/>
        </w:rPr>
        <w:t>Subsets</w:t>
      </w:r>
      <w:r w:rsidR="00347871">
        <w:t>: negated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Physical container in which the subject physical entity is contained.{transitive}</w:t>
      </w:r>
      <w:r>
        <w:br/>
        <w:t>al</w:t>
      </w:r>
    </w:p>
    <w:p w:rsidR="00347871" w:rsidRDefault="00347871" w:rsidP="00347871"/>
    <w:p w:rsidR="00347871" w:rsidRDefault="00347871" w:rsidP="00347871">
      <w:pPr>
        <w:pStyle w:val="Heading2"/>
      </w:pPr>
      <w:bookmarkStart w:id="491" w:name="_6222486dad6e56421ff2b320b1f48cf0"/>
      <w:bookmarkStart w:id="492" w:name="_Toc477719643"/>
      <w:r>
        <w:t>Association Class Recieving Container</w:t>
      </w:r>
      <w:bookmarkEnd w:id="491"/>
      <w:r w:rsidRPr="003A31EC">
        <w:rPr>
          <w:rFonts w:cs="Arial"/>
        </w:rPr>
        <w:t xml:space="preserve"> </w:t>
      </w:r>
      <w:r>
        <w:rPr>
          <w:rFonts w:cs="Arial"/>
        </w:rPr>
        <w:fldChar w:fldCharType="begin"/>
      </w:r>
      <w:r>
        <w:instrText>XE"</w:instrText>
      </w:r>
      <w:r w:rsidRPr="00413D75">
        <w:rPr>
          <w:rFonts w:cs="Arial"/>
        </w:rPr>
        <w:instrText>Recieving Container</w:instrText>
      </w:r>
      <w:r>
        <w:instrText>"</w:instrText>
      </w:r>
      <w:r>
        <w:rPr>
          <w:rFonts w:cs="Arial"/>
        </w:rPr>
        <w:fldChar w:fldCharType="end"/>
      </w:r>
      <w:r w:rsidR="009E71B4">
        <w:rPr>
          <w:rFonts w:cs="Arial"/>
        </w:rPr>
        <w:t xml:space="preserve"> </w:t>
      </w:r>
      <w:r w:rsidR="006F72CA">
        <w:rPr>
          <w:rFonts w:cs="Arial"/>
        </w:rPr>
        <w:t>&lt;&lt;Relationship&gt;&gt;</w:t>
      </w:r>
      <w:bookmarkEnd w:id="492"/>
    </w:p>
    <w:p w:rsidR="00347871" w:rsidRDefault="00347871" w:rsidP="00F71BA8">
      <w:r>
        <w:t>Relationship between a fill action and the container that is filled with something.</w:t>
      </w:r>
    </w:p>
    <w:p w:rsidR="00347871" w:rsidRDefault="00FB4EB2" w:rsidP="00347871">
      <w:pPr>
        <w:jc w:val="center"/>
      </w:pPr>
      <w:r w:rsidRPr="00945284">
        <w:rPr>
          <w:noProof/>
        </w:rPr>
        <w:pict>
          <v:shape id="Picture 1585237739.emf" o:spid="_x0000_i1594" type="#_x0000_t75" alt="1585237739.emf" style="width:460.2pt;height:209.4pt;visibility:visible;mso-wrap-style:square">
            <v:imagedata r:id="rId75" o:title="1585237739"/>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Augmented Container</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3685cf695580519c9a617067b88d6498" w:history="1">
        <w:r w:rsidR="00347871">
          <w:rPr>
            <w:rStyle w:val="Hyperlink"/>
          </w:rPr>
          <w:t>Effect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593" type="#_x0000_t75" alt="-1728404412.emf" style="width:12pt;height:12pt;visibility:visible;mso-wrap-style:square">
            <v:imagedata r:id="rId61" o:title="-1728404412"/>
          </v:shape>
        </w:pict>
      </w:r>
      <w:r w:rsidR="00347871">
        <w:t xml:space="preserve"> put into</w:t>
      </w:r>
      <w:r w:rsidR="00347871">
        <w:rPr>
          <w:rFonts w:cs="Arial"/>
        </w:rPr>
        <w:fldChar w:fldCharType="begin"/>
      </w:r>
      <w:r w:rsidR="00347871">
        <w:instrText>XE"</w:instrText>
      </w:r>
      <w:r w:rsidR="00347871" w:rsidRPr="00413D75">
        <w:rPr>
          <w:rFonts w:cs="Arial"/>
        </w:rPr>
        <w:instrText>put into</w:instrText>
      </w:r>
      <w:r w:rsidR="00347871">
        <w:instrText>"</w:instrText>
      </w:r>
      <w:r w:rsidR="00347871">
        <w:rPr>
          <w:rFonts w:cs="Arial"/>
        </w:rPr>
        <w:fldChar w:fldCharType="end"/>
      </w:r>
      <w:r w:rsidR="00347871">
        <w:t xml:space="preserve"> : </w:t>
      </w:r>
      <w:hyperlink w:anchor="_1aeb4ecaf7c4be68b50678bc9c5f432c" w:history="1">
        <w:r w:rsidR="00347871">
          <w:rPr>
            <w:rStyle w:val="Hyperlink"/>
          </w:rPr>
          <w:t>Container</w:t>
        </w:r>
      </w:hyperlink>
      <w:r w:rsidR="00347871">
        <w:t xml:space="preserve"> [1]   </w:t>
      </w:r>
      <w:r w:rsidR="00347871" w:rsidRPr="00833C5F">
        <w:rPr>
          <w:i/>
        </w:rPr>
        <w:t>Subsets</w:t>
      </w:r>
      <w:r w:rsidR="00347871">
        <w:t>: negated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Container that receives something by a fill action.</w:t>
      </w:r>
    </w:p>
    <w:p w:rsidR="00347871" w:rsidRDefault="00FB4EB2" w:rsidP="00347871">
      <w:pPr>
        <w:ind w:firstLine="720"/>
      </w:pPr>
      <w:r w:rsidRPr="00945284">
        <w:rPr>
          <w:noProof/>
        </w:rPr>
        <w:pict>
          <v:shape id="_x0000_i1592" type="#_x0000_t75" alt="-1728404412.emf" style="width:12pt;height:12pt;visibility:visible;mso-wrap-style:square">
            <v:imagedata r:id="rId61" o:title="-1728404412"/>
          </v:shape>
        </w:pict>
      </w:r>
      <w:r w:rsidR="00347871">
        <w:t xml:space="preserve"> filled by</w:t>
      </w:r>
      <w:r w:rsidR="00347871">
        <w:rPr>
          <w:rFonts w:cs="Arial"/>
        </w:rPr>
        <w:fldChar w:fldCharType="begin"/>
      </w:r>
      <w:r w:rsidR="00347871">
        <w:instrText>XE"</w:instrText>
      </w:r>
      <w:r w:rsidR="00347871" w:rsidRPr="00413D75">
        <w:rPr>
          <w:rFonts w:cs="Arial"/>
        </w:rPr>
        <w:instrText>filled by</w:instrText>
      </w:r>
      <w:r w:rsidR="00347871">
        <w:instrText>"</w:instrText>
      </w:r>
      <w:r w:rsidR="00347871">
        <w:rPr>
          <w:rFonts w:cs="Arial"/>
        </w:rPr>
        <w:fldChar w:fldCharType="end"/>
      </w:r>
      <w:r w:rsidR="00347871">
        <w:t xml:space="preserve"> : </w:t>
      </w:r>
      <w:hyperlink w:anchor="_61eeb1ffff8437b395d6c46e9a00bce9" w:history="1">
        <w:r w:rsidR="00347871">
          <w:rPr>
            <w:rStyle w:val="Hyperlink"/>
          </w:rPr>
          <w:t>Add To Container Event</w:t>
        </w:r>
      </w:hyperlink>
      <w:r w:rsidR="00347871">
        <w:t xml:space="preserve"> [*]   </w:t>
      </w:r>
      <w:r w:rsidR="00347871" w:rsidRPr="00833C5F">
        <w:rPr>
          <w:i/>
        </w:rPr>
        <w:t>Subsets</w:t>
      </w:r>
      <w:r w:rsidR="00347871">
        <w:t>: negated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Action that puts or moves something into a container or location.</w:t>
      </w:r>
    </w:p>
    <w:p w:rsidR="00347871" w:rsidRDefault="00347871" w:rsidP="00347871"/>
    <w:p w:rsidR="00347871" w:rsidRDefault="00347871" w:rsidP="00347871">
      <w:pPr>
        <w:pStyle w:val="Heading2"/>
      </w:pPr>
      <w:bookmarkStart w:id="493" w:name="_11df05ed2fa2a2918be15c30f6c9470c"/>
      <w:bookmarkStart w:id="494" w:name="_Toc477719644"/>
      <w:r>
        <w:lastRenderedPageBreak/>
        <w:t>Class Relocation</w:t>
      </w:r>
      <w:bookmarkEnd w:id="493"/>
      <w:bookmarkEnd w:id="494"/>
      <w:r w:rsidRPr="003A31EC">
        <w:rPr>
          <w:rFonts w:cs="Arial"/>
        </w:rPr>
        <w:t xml:space="preserve"> </w:t>
      </w:r>
      <w:r>
        <w:rPr>
          <w:rFonts w:cs="Arial"/>
        </w:rPr>
        <w:fldChar w:fldCharType="begin"/>
      </w:r>
      <w:r>
        <w:instrText>XE"</w:instrText>
      </w:r>
      <w:r w:rsidRPr="00413D75">
        <w:rPr>
          <w:rFonts w:cs="Arial"/>
        </w:rPr>
        <w:instrText>Relocation</w:instrText>
      </w:r>
      <w:r>
        <w:instrText>"</w:instrText>
      </w:r>
      <w:r>
        <w:rPr>
          <w:rFonts w:cs="Arial"/>
        </w:rPr>
        <w:fldChar w:fldCharType="end"/>
      </w:r>
      <w:r w:rsidR="009E71B4">
        <w:rPr>
          <w:rFonts w:cs="Arial"/>
        </w:rPr>
        <w:t xml:space="preserve"> </w:t>
      </w:r>
    </w:p>
    <w:p w:rsidR="00347871" w:rsidRDefault="00347871" w:rsidP="00F71BA8">
      <w:r>
        <w:t>The transfer (send/receive) of something between containers or locations. As an Event, the move may be initiated by an actor different from the sender/receiver or may not be caused by an actor.</w:t>
      </w:r>
      <w:r>
        <w:br/>
        <w:t>Examples include movement of a vehicle from one location to another or movement of supplies between warehouses.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61eeb1ffff8437b395d6c46e9a00bce9" w:history="1">
        <w:r w:rsidR="00347871">
          <w:rPr>
            <w:rStyle w:val="Hyperlink"/>
          </w:rPr>
          <w:t>Add To Container Event</w:t>
        </w:r>
      </w:hyperlink>
      <w:r w:rsidR="00347871">
        <w:t xml:space="preserve">, </w:t>
      </w:r>
      <w:hyperlink w:anchor="_4efa03b331d042778246c19d03ad9400" w:history="1">
        <w:r w:rsidR="00347871">
          <w:rPr>
            <w:rStyle w:val="Hyperlink"/>
          </w:rPr>
          <w:t>Removal Event</w:t>
        </w:r>
      </w:hyperlink>
    </w:p>
    <w:p w:rsidR="00347871" w:rsidRDefault="00347871" w:rsidP="00347871"/>
    <w:p w:rsidR="00347871" w:rsidRDefault="00347871" w:rsidP="00347871">
      <w:pPr>
        <w:pStyle w:val="Heading2"/>
      </w:pPr>
      <w:bookmarkStart w:id="495" w:name="_4efa03b331d042778246c19d03ad9400"/>
      <w:bookmarkStart w:id="496" w:name="_Toc477719645"/>
      <w:r>
        <w:t>Class Removal Event</w:t>
      </w:r>
      <w:bookmarkEnd w:id="495"/>
      <w:bookmarkEnd w:id="496"/>
      <w:r w:rsidRPr="003A31EC">
        <w:rPr>
          <w:rFonts w:cs="Arial"/>
        </w:rPr>
        <w:t xml:space="preserve"> </w:t>
      </w:r>
      <w:r>
        <w:rPr>
          <w:rFonts w:cs="Arial"/>
        </w:rPr>
        <w:fldChar w:fldCharType="begin"/>
      </w:r>
      <w:r>
        <w:instrText>XE"</w:instrText>
      </w:r>
      <w:r w:rsidRPr="00413D75">
        <w:rPr>
          <w:rFonts w:cs="Arial"/>
        </w:rPr>
        <w:instrText>Removal Event</w:instrText>
      </w:r>
      <w:r>
        <w:instrText>"</w:instrText>
      </w:r>
      <w:r>
        <w:rPr>
          <w:rFonts w:cs="Arial"/>
        </w:rPr>
        <w:fldChar w:fldCharType="end"/>
      </w:r>
      <w:r w:rsidR="009E71B4">
        <w:rPr>
          <w:rFonts w:cs="Arial"/>
        </w:rPr>
        <w:t xml:space="preserve"> </w:t>
      </w:r>
    </w:p>
    <w:p w:rsidR="00347871" w:rsidRDefault="00347871" w:rsidP="00F71BA8">
      <w:r>
        <w:t>An event that removes things from containers or locations. This results in the termination of a containment relationship.</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87e0521ee6cd51f1af0b277d676c0cdb" w:history="1">
        <w:r w:rsidR="00347871">
          <w:rPr>
            <w:rStyle w:val="Hyperlink"/>
          </w:rPr>
          <w:t>Containment Event</w:t>
        </w:r>
      </w:hyperlink>
    </w:p>
    <w:p w:rsidR="00347871" w:rsidRDefault="00347871" w:rsidP="00347871"/>
    <w:p w:rsidR="00347871" w:rsidRDefault="00347871" w:rsidP="00347871">
      <w:pPr>
        <w:pStyle w:val="Heading2"/>
      </w:pPr>
      <w:bookmarkStart w:id="497" w:name="_821d46ee17cc71196ae2627d94d21b0e"/>
      <w:bookmarkStart w:id="498" w:name="_Toc477719646"/>
      <w:r>
        <w:t>Association Class Supplying Container</w:t>
      </w:r>
      <w:bookmarkEnd w:id="497"/>
      <w:r w:rsidRPr="003A31EC">
        <w:rPr>
          <w:rFonts w:cs="Arial"/>
        </w:rPr>
        <w:t xml:space="preserve"> </w:t>
      </w:r>
      <w:r>
        <w:rPr>
          <w:rFonts w:cs="Arial"/>
        </w:rPr>
        <w:fldChar w:fldCharType="begin"/>
      </w:r>
      <w:r>
        <w:instrText>XE"</w:instrText>
      </w:r>
      <w:r w:rsidRPr="00413D75">
        <w:rPr>
          <w:rFonts w:cs="Arial"/>
        </w:rPr>
        <w:instrText>Supplying Container</w:instrText>
      </w:r>
      <w:r>
        <w:instrText>"</w:instrText>
      </w:r>
      <w:r>
        <w:rPr>
          <w:rFonts w:cs="Arial"/>
        </w:rPr>
        <w:fldChar w:fldCharType="end"/>
      </w:r>
      <w:r w:rsidR="009E71B4">
        <w:rPr>
          <w:rFonts w:cs="Arial"/>
        </w:rPr>
        <w:t xml:space="preserve"> </w:t>
      </w:r>
      <w:r w:rsidR="006F72CA">
        <w:rPr>
          <w:rFonts w:cs="Arial"/>
        </w:rPr>
        <w:t>&lt;&lt;Relationship&gt;&gt;</w:t>
      </w:r>
      <w:bookmarkEnd w:id="498"/>
    </w:p>
    <w:p w:rsidR="00347871" w:rsidRDefault="00347871" w:rsidP="00F71BA8">
      <w:r>
        <w:t>Relationship between a removal action and the container it removes something from.</w:t>
      </w:r>
    </w:p>
    <w:p w:rsidR="00347871" w:rsidRDefault="00FB4EB2" w:rsidP="00347871">
      <w:pPr>
        <w:jc w:val="center"/>
      </w:pPr>
      <w:r w:rsidRPr="00945284">
        <w:rPr>
          <w:noProof/>
        </w:rPr>
        <w:pict>
          <v:shape id="Picture -1102889333.emf" o:spid="_x0000_i1591" type="#_x0000_t75" alt="-1102889333.emf" style="width:461.4pt;height:183pt;visibility:visible;mso-wrap-style:square">
            <v:imagedata r:id="rId76" o:title="-1102889333"/>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Depleted Container</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3685cf695580519c9a617067b88d6498" w:history="1">
        <w:r w:rsidR="00347871">
          <w:rPr>
            <w:rStyle w:val="Hyperlink"/>
          </w:rPr>
          <w:t>Effect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590" type="#_x0000_t75" alt="-1728404412.emf" style="width:12pt;height:12pt;visibility:visible;mso-wrap-style:square">
            <v:imagedata r:id="rId61" o:title="-1728404412"/>
          </v:shape>
        </w:pict>
      </w:r>
      <w:r w:rsidR="00347871">
        <w:t xml:space="preserve"> remove from</w:t>
      </w:r>
      <w:r w:rsidR="00347871">
        <w:rPr>
          <w:rFonts w:cs="Arial"/>
        </w:rPr>
        <w:fldChar w:fldCharType="begin"/>
      </w:r>
      <w:r w:rsidR="00347871">
        <w:instrText>XE"</w:instrText>
      </w:r>
      <w:r w:rsidR="00347871" w:rsidRPr="00413D75">
        <w:rPr>
          <w:rFonts w:cs="Arial"/>
        </w:rPr>
        <w:instrText>remove from</w:instrText>
      </w:r>
      <w:r w:rsidR="00347871">
        <w:instrText>"</w:instrText>
      </w:r>
      <w:r w:rsidR="00347871">
        <w:rPr>
          <w:rFonts w:cs="Arial"/>
        </w:rPr>
        <w:fldChar w:fldCharType="end"/>
      </w:r>
      <w:r w:rsidR="00347871">
        <w:t xml:space="preserve"> : </w:t>
      </w:r>
      <w:hyperlink w:anchor="_1aeb4ecaf7c4be68b50678bc9c5f432c" w:history="1">
        <w:r w:rsidR="00347871">
          <w:rPr>
            <w:rStyle w:val="Hyperlink"/>
          </w:rPr>
          <w:t>Container</w:t>
        </w:r>
      </w:hyperlink>
      <w:r w:rsidR="00347871">
        <w:t xml:space="preserve"> [1]   </w:t>
      </w:r>
      <w:r w:rsidR="00347871" w:rsidRPr="00833C5F">
        <w:rPr>
          <w:i/>
        </w:rPr>
        <w:t>Subsets</w:t>
      </w:r>
      <w:r w:rsidR="00347871">
        <w:t>: negated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Container (or location) that contained something that is removed.</w:t>
      </w:r>
    </w:p>
    <w:p w:rsidR="00347871" w:rsidRDefault="00FB4EB2" w:rsidP="00347871">
      <w:pPr>
        <w:ind w:firstLine="720"/>
      </w:pPr>
      <w:r w:rsidRPr="00945284">
        <w:rPr>
          <w:noProof/>
        </w:rPr>
        <w:pict>
          <v:shape id="_x0000_i1589" type="#_x0000_t75" alt="-1728404412.emf" style="width:12pt;height:12pt;visibility:visible;mso-wrap-style:square">
            <v:imagedata r:id="rId61" o:title="-1728404412"/>
          </v:shape>
        </w:pict>
      </w:r>
      <w:r w:rsidR="00347871">
        <w:t xml:space="preserve"> removed by</w:t>
      </w:r>
      <w:r w:rsidR="00347871">
        <w:rPr>
          <w:rFonts w:cs="Arial"/>
        </w:rPr>
        <w:fldChar w:fldCharType="begin"/>
      </w:r>
      <w:r w:rsidR="00347871">
        <w:instrText>XE"</w:instrText>
      </w:r>
      <w:r w:rsidR="00347871" w:rsidRPr="00413D75">
        <w:rPr>
          <w:rFonts w:cs="Arial"/>
        </w:rPr>
        <w:instrText>removed by</w:instrText>
      </w:r>
      <w:r w:rsidR="00347871">
        <w:instrText>"</w:instrText>
      </w:r>
      <w:r w:rsidR="00347871">
        <w:rPr>
          <w:rFonts w:cs="Arial"/>
        </w:rPr>
        <w:fldChar w:fldCharType="end"/>
      </w:r>
      <w:r w:rsidR="00347871">
        <w:t xml:space="preserve"> : </w:t>
      </w:r>
      <w:hyperlink w:anchor="_4efa03b331d042778246c19d03ad9400" w:history="1">
        <w:r w:rsidR="00347871">
          <w:rPr>
            <w:rStyle w:val="Hyperlink"/>
          </w:rPr>
          <w:t>Removal Event</w:t>
        </w:r>
      </w:hyperlink>
      <w:r w:rsidR="00347871">
        <w:t xml:space="preserve"> [0..*]   </w:t>
      </w:r>
      <w:r w:rsidR="00347871" w:rsidRPr="00833C5F">
        <w:rPr>
          <w:i/>
        </w:rPr>
        <w:t>Subsets</w:t>
      </w:r>
      <w:r w:rsidR="00347871">
        <w:t>: negated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Action that removes something from a container or location.</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499" w:name="_Toc477719647"/>
      <w:r>
        <w:t>Threat-risk-conceptual-model::Generic Concept Library::Control</w:t>
      </w:r>
      <w:bookmarkEnd w:id="499"/>
    </w:p>
    <w:p w:rsidR="00347871" w:rsidRDefault="00347871" w:rsidP="00A318C1">
      <w:pPr>
        <w:pStyle w:val="BodyText"/>
      </w:pPr>
      <w:r>
        <w:t>Concepts relating to actor's control over resources.</w:t>
      </w:r>
    </w:p>
    <w:p w:rsidR="00347871" w:rsidRDefault="00347871" w:rsidP="00347871">
      <w:pPr>
        <w:pStyle w:val="Heading2"/>
      </w:pPr>
      <w:bookmarkStart w:id="500" w:name="_Toc477719648"/>
      <w:r>
        <w:t>Diagram: Control</w:t>
      </w:r>
      <w:bookmarkEnd w:id="500"/>
    </w:p>
    <w:p w:rsidR="00347871" w:rsidRDefault="00FB4EB2" w:rsidP="00347871">
      <w:pPr>
        <w:jc w:val="center"/>
        <w:rPr>
          <w:rFonts w:cs="Arial"/>
        </w:rPr>
      </w:pPr>
      <w:r w:rsidRPr="00945284">
        <w:rPr>
          <w:noProof/>
        </w:rPr>
        <w:pict>
          <v:shape id="Picture 2095020144.emf" o:spid="_x0000_i1588" type="#_x0000_t75" alt="2095020144.emf" style="width:487.2pt;height:409.8pt;visibility:visible;mso-wrap-style:square">
            <v:imagedata r:id="rId77" o:title="2095020144"/>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Control</w:t>
      </w:r>
    </w:p>
    <w:p w:rsidR="00347871" w:rsidRDefault="00347871" w:rsidP="00A318C1">
      <w:pPr>
        <w:pStyle w:val="BodyText"/>
      </w:pPr>
      <w:r>
        <w:t>This diagram shows that control is a kind of ability and that possession, ownership and automated control are kinds of control. For each kind of control there are specific kinds of roles involved.</w:t>
      </w:r>
    </w:p>
    <w:p w:rsidR="00347871" w:rsidRDefault="00347871" w:rsidP="00347871">
      <w:pPr>
        <w:pStyle w:val="Heading2"/>
      </w:pPr>
      <w:bookmarkStart w:id="501" w:name="_Toc477719649"/>
      <w:r>
        <w:lastRenderedPageBreak/>
        <w:t>Diagram: Control Authority</w:t>
      </w:r>
      <w:bookmarkEnd w:id="501"/>
    </w:p>
    <w:p w:rsidR="00347871" w:rsidRDefault="00FB4EB2" w:rsidP="00347871">
      <w:pPr>
        <w:jc w:val="center"/>
        <w:rPr>
          <w:rFonts w:cs="Arial"/>
        </w:rPr>
      </w:pPr>
      <w:r w:rsidRPr="00945284">
        <w:rPr>
          <w:noProof/>
        </w:rPr>
        <w:pict>
          <v:shape id="Picture 1801703.emf" o:spid="_x0000_i1587" type="#_x0000_t75" alt="1801703.emf" style="width:487.2pt;height:322.8pt;visibility:visible;mso-wrap-style:square">
            <v:imagedata r:id="rId78" o:title="1801703"/>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Control Authority</w:t>
      </w:r>
    </w:p>
    <w:p w:rsidR="00347871" w:rsidRDefault="00347871" w:rsidP="00347871">
      <w:pPr>
        <w:pStyle w:val="Heading2"/>
      </w:pPr>
      <w:bookmarkStart w:id="502" w:name="_Toc477719650"/>
      <w:r>
        <w:t>Diagram: Custody</w:t>
      </w:r>
      <w:bookmarkEnd w:id="502"/>
    </w:p>
    <w:p w:rsidR="00347871" w:rsidRDefault="00FB4EB2" w:rsidP="00347871">
      <w:pPr>
        <w:jc w:val="center"/>
        <w:rPr>
          <w:rFonts w:cs="Arial"/>
        </w:rPr>
      </w:pPr>
      <w:r w:rsidRPr="00945284">
        <w:rPr>
          <w:noProof/>
        </w:rPr>
        <w:pict>
          <v:shape id="Picture -6987159.emf" o:spid="_x0000_i1586" type="#_x0000_t75" alt="-6987159.emf" style="width:487.2pt;height:160.2pt;visibility:visible;mso-wrap-style:square">
            <v:imagedata r:id="rId79" o:title="-6987159"/>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Custody</w:t>
      </w:r>
    </w:p>
    <w:p w:rsidR="00347871" w:rsidRDefault="00347871" w:rsidP="00A318C1">
      <w:pPr>
        <w:pStyle w:val="BodyText"/>
      </w:pPr>
      <w:r>
        <w:t>Custody provides a general framework for tracking the control, provenance and life cycle of items and information such that the history, trust and provenance may be ascertained. Custody provides for secure supply chains in that the life-cycle or items, information and their parts may be traced.</w:t>
      </w:r>
      <w:r>
        <w:br/>
        <w:t>Custody is the relation between a Custodian and a Managed Entity (Something for which the provenance is interesting).</w:t>
      </w:r>
      <w:r>
        <w:br/>
        <w:t>Trust in a managed entity may also be influenced by the actors that have a capability to impact the resource.</w:t>
      </w:r>
    </w:p>
    <w:p w:rsidR="00347871" w:rsidRDefault="00347871" w:rsidP="00347871">
      <w:r>
        <w:lastRenderedPageBreak/>
        <w:t xml:space="preserve"> </w:t>
      </w:r>
    </w:p>
    <w:p w:rsidR="00347871" w:rsidRDefault="00347871" w:rsidP="00347871"/>
    <w:p w:rsidR="00347871" w:rsidRDefault="00347871" w:rsidP="00347871">
      <w:pPr>
        <w:pStyle w:val="Heading2"/>
      </w:pPr>
      <w:bookmarkStart w:id="503" w:name="_4a5f789e0663312e51a7733bd354bc59"/>
      <w:bookmarkStart w:id="504" w:name="_Toc477719651"/>
      <w:r>
        <w:t>Class Authority</w:t>
      </w:r>
      <w:bookmarkEnd w:id="503"/>
      <w:r w:rsidRPr="003A31EC">
        <w:rPr>
          <w:rFonts w:cs="Arial"/>
        </w:rPr>
        <w:t xml:space="preserve"> </w:t>
      </w:r>
      <w:r>
        <w:rPr>
          <w:rFonts w:cs="Arial"/>
        </w:rPr>
        <w:fldChar w:fldCharType="begin"/>
      </w:r>
      <w:r>
        <w:instrText>XE"</w:instrText>
      </w:r>
      <w:r w:rsidRPr="00413D75">
        <w:rPr>
          <w:rFonts w:cs="Arial"/>
        </w:rPr>
        <w:instrText>Authority</w:instrText>
      </w:r>
      <w:r>
        <w:instrText>"</w:instrText>
      </w:r>
      <w:r>
        <w:rPr>
          <w:rFonts w:cs="Arial"/>
        </w:rPr>
        <w:fldChar w:fldCharType="end"/>
      </w:r>
      <w:r w:rsidR="009E71B4">
        <w:rPr>
          <w:rFonts w:cs="Arial"/>
        </w:rPr>
        <w:t xml:space="preserve"> </w:t>
      </w:r>
      <w:r w:rsidR="006F72CA">
        <w:rPr>
          <w:rFonts w:cs="Arial"/>
        </w:rPr>
        <w:t>&lt;&lt;Role&gt;&gt;</w:t>
      </w:r>
      <w:bookmarkEnd w:id="504"/>
    </w:p>
    <w:p w:rsidR="00347871" w:rsidRDefault="00347871" w:rsidP="00F71BA8">
      <w:r>
        <w:t>An actor with authority over resources such that it can assert policy or behavior.</w:t>
      </w:r>
      <w:r>
        <w:br/>
        <w:t>[ISO 15779:2011] organization, office, or individual responsible for approving equipment, installations or procedures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507bb7053aa3a2149393bccfeddb4fa9" w:history="1">
        <w:r w:rsidR="00347871">
          <w:rPr>
            <w:rStyle w:val="Hyperlink"/>
          </w:rPr>
          <w:t>Controlling Actor</w:t>
        </w:r>
      </w:hyperlink>
      <w:r w:rsidR="00347871">
        <w:t xml:space="preserve">, </w:t>
      </w:r>
      <w:hyperlink w:anchor="_e6b0cbf74d66e662c0e3b43efa323757" w:history="1">
        <w:r w:rsidR="00347871">
          <w:rPr>
            <w:rStyle w:val="Hyperlink"/>
          </w:rPr>
          <w:t>Stakeholder</w:t>
        </w:r>
      </w:hyperlink>
    </w:p>
    <w:p w:rsidR="00347871" w:rsidRDefault="00347871" w:rsidP="00347871"/>
    <w:p w:rsidR="00347871" w:rsidRDefault="00347871" w:rsidP="00347871">
      <w:pPr>
        <w:pStyle w:val="Heading2"/>
      </w:pPr>
      <w:bookmarkStart w:id="505" w:name="_8f442dfb117fa35461a5db505cc40e53"/>
      <w:bookmarkStart w:id="506" w:name="_Toc477719652"/>
      <w:r>
        <w:t>Association Class Control</w:t>
      </w:r>
      <w:bookmarkEnd w:id="505"/>
      <w:r w:rsidRPr="003A31EC">
        <w:rPr>
          <w:rFonts w:cs="Arial"/>
        </w:rPr>
        <w:t xml:space="preserve"> </w:t>
      </w:r>
      <w:r>
        <w:rPr>
          <w:rFonts w:cs="Arial"/>
        </w:rPr>
        <w:fldChar w:fldCharType="begin"/>
      </w:r>
      <w:r>
        <w:instrText>XE"</w:instrText>
      </w:r>
      <w:r w:rsidRPr="00413D75">
        <w:rPr>
          <w:rFonts w:cs="Arial"/>
        </w:rPr>
        <w:instrText>Control</w:instrText>
      </w:r>
      <w:r>
        <w:instrText>"</w:instrText>
      </w:r>
      <w:r>
        <w:rPr>
          <w:rFonts w:cs="Arial"/>
        </w:rPr>
        <w:fldChar w:fldCharType="end"/>
      </w:r>
      <w:r w:rsidR="009E71B4">
        <w:rPr>
          <w:rFonts w:cs="Arial"/>
        </w:rPr>
        <w:t xml:space="preserve"> </w:t>
      </w:r>
      <w:r w:rsidR="006F72CA">
        <w:rPr>
          <w:rFonts w:cs="Arial"/>
        </w:rPr>
        <w:t>&lt;&lt;Relationship&gt;&gt;</w:t>
      </w:r>
      <w:bookmarkEnd w:id="506"/>
    </w:p>
    <w:p w:rsidR="00347871" w:rsidRDefault="00347871" w:rsidP="00F71BA8">
      <w:r>
        <w:t>The use or influence of an actor over an entity. This includes subtypes of control representing possession, ownership, leadership. and custody.</w:t>
      </w:r>
      <w:r>
        <w:br/>
        <w:t>[FIBO] Control: the possession by a party, direct or indirect, of the power to direct or cause the direction of the management and policies of a thing, whether through the ownership of voting shares, by contract, or otherwise.</w:t>
      </w:r>
    </w:p>
    <w:p w:rsidR="00347871" w:rsidRDefault="00FB4EB2" w:rsidP="00347871">
      <w:pPr>
        <w:jc w:val="center"/>
      </w:pPr>
      <w:r w:rsidRPr="00945284">
        <w:rPr>
          <w:noProof/>
        </w:rPr>
        <w:pict>
          <v:shape id="Picture 40545426.emf" o:spid="_x0000_i1585" type="#_x0000_t75" alt="40545426.emf" style="width:487.2pt;height:228pt;visibility:visible;mso-wrap-style:square">
            <v:imagedata r:id="rId80" o:title="40545426"/>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Control Detail</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0a7e812804f2213995cbeffe776b63fe" w:history="1">
        <w:r w:rsidR="00347871">
          <w:rPr>
            <w:rStyle w:val="Hyperlink"/>
          </w:rPr>
          <w:t>Ability</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584" type="#_x0000_t75" alt="-1728404412.emf" style="width:12pt;height:12pt;visibility:visible;mso-wrap-style:square">
            <v:imagedata r:id="rId61" o:title="-1728404412"/>
          </v:shape>
        </w:pict>
      </w:r>
      <w:r w:rsidR="00347871">
        <w:t xml:space="preserve"> has control over</w:t>
      </w:r>
      <w:r w:rsidR="00347871">
        <w:rPr>
          <w:rFonts w:cs="Arial"/>
        </w:rPr>
        <w:fldChar w:fldCharType="begin"/>
      </w:r>
      <w:r w:rsidR="00347871">
        <w:instrText>XE"</w:instrText>
      </w:r>
      <w:r w:rsidR="00347871" w:rsidRPr="00413D75">
        <w:rPr>
          <w:rFonts w:cs="Arial"/>
        </w:rPr>
        <w:instrText>has control over</w:instrText>
      </w:r>
      <w:r w:rsidR="00347871">
        <w:instrText>"</w:instrText>
      </w:r>
      <w:r w:rsidR="00347871">
        <w:rPr>
          <w:rFonts w:cs="Arial"/>
        </w:rPr>
        <w:fldChar w:fldCharType="end"/>
      </w:r>
      <w:r w:rsidR="00347871">
        <w:t xml:space="preserve"> : </w:t>
      </w:r>
      <w:hyperlink w:anchor="_4d48a0bcc67a2c0d7c362123b26f243b" w:history="1">
        <w:r w:rsidR="00347871">
          <w:rPr>
            <w:rStyle w:val="Hyperlink"/>
          </w:rPr>
          <w:t>Controlled Entity</w:t>
        </w:r>
      </w:hyperlink>
      <w:r w:rsidR="00347871">
        <w:t xml:space="preserve"> [1..*]   </w:t>
      </w:r>
      <w:r w:rsidR="00347871" w:rsidRPr="00833C5F">
        <w:rPr>
          <w:i/>
        </w:rPr>
        <w:t>Subsets</w:t>
      </w:r>
      <w:r w:rsidR="00347871">
        <w:t>: negated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Entity which an actor controls in some way - by authority or by possession, by force, etc.</w:t>
      </w:r>
      <w:r>
        <w:br/>
        <w:t>[FIBO] controls</w:t>
      </w:r>
    </w:p>
    <w:p w:rsidR="00347871" w:rsidRDefault="00FB4EB2" w:rsidP="00347871">
      <w:pPr>
        <w:ind w:firstLine="720"/>
      </w:pPr>
      <w:r w:rsidRPr="00945284">
        <w:rPr>
          <w:noProof/>
        </w:rPr>
        <w:pict>
          <v:shape id="_x0000_i1583" type="#_x0000_t75" alt="-1728404412.emf" style="width:12pt;height:12pt;visibility:visible;mso-wrap-style:square">
            <v:imagedata r:id="rId61" o:title="-1728404412"/>
          </v:shape>
        </w:pict>
      </w:r>
      <w:r w:rsidR="00347871">
        <w:t xml:space="preserve"> is controlled by</w:t>
      </w:r>
      <w:r w:rsidR="00347871">
        <w:rPr>
          <w:rFonts w:cs="Arial"/>
        </w:rPr>
        <w:fldChar w:fldCharType="begin"/>
      </w:r>
      <w:r w:rsidR="00347871">
        <w:instrText>XE"</w:instrText>
      </w:r>
      <w:r w:rsidR="00347871" w:rsidRPr="00413D75">
        <w:rPr>
          <w:rFonts w:cs="Arial"/>
        </w:rPr>
        <w:instrText>is controlled by</w:instrText>
      </w:r>
      <w:r w:rsidR="00347871">
        <w:instrText>"</w:instrText>
      </w:r>
      <w:r w:rsidR="00347871">
        <w:rPr>
          <w:rFonts w:cs="Arial"/>
        </w:rPr>
        <w:fldChar w:fldCharType="end"/>
      </w:r>
      <w:r w:rsidR="00347871">
        <w:t xml:space="preserve"> : </w:t>
      </w:r>
      <w:hyperlink w:anchor="_507bb7053aa3a2149393bccfeddb4fa9" w:history="1">
        <w:r w:rsidR="00347871">
          <w:rPr>
            <w:rStyle w:val="Hyperlink"/>
          </w:rPr>
          <w:t>Controlling Actor</w:t>
        </w:r>
      </w:hyperlink>
      <w:r w:rsidR="00347871">
        <w:t xml:space="preserve"> [1..*]   </w:t>
      </w:r>
      <w:r w:rsidR="00347871" w:rsidRPr="00833C5F">
        <w:rPr>
          <w:i/>
        </w:rPr>
        <w:t>Subsets</w:t>
      </w:r>
      <w:r w:rsidR="00347871">
        <w:t>: negated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Actor which controls a controlled entity in some way.The nature of control may be refined in subtypes.</w:t>
      </w:r>
      <w:r>
        <w:br/>
        <w:t>[FIBO] isControlledBy</w:t>
      </w:r>
    </w:p>
    <w:p w:rsidR="00347871" w:rsidRDefault="00347871" w:rsidP="00347871"/>
    <w:p w:rsidR="00347871" w:rsidRDefault="00347871" w:rsidP="00347871">
      <w:pPr>
        <w:pStyle w:val="Heading2"/>
      </w:pPr>
      <w:bookmarkStart w:id="507" w:name="_4d48a0bcc67a2c0d7c362123b26f243b"/>
      <w:bookmarkStart w:id="508" w:name="_Toc477719653"/>
      <w:r>
        <w:lastRenderedPageBreak/>
        <w:t>Class Controlled Entity</w:t>
      </w:r>
      <w:bookmarkEnd w:id="507"/>
      <w:r w:rsidRPr="003A31EC">
        <w:rPr>
          <w:rFonts w:cs="Arial"/>
        </w:rPr>
        <w:t xml:space="preserve"> </w:t>
      </w:r>
      <w:r>
        <w:rPr>
          <w:rFonts w:cs="Arial"/>
        </w:rPr>
        <w:fldChar w:fldCharType="begin"/>
      </w:r>
      <w:r>
        <w:instrText>XE"</w:instrText>
      </w:r>
      <w:r w:rsidRPr="00413D75">
        <w:rPr>
          <w:rFonts w:cs="Arial"/>
        </w:rPr>
        <w:instrText>Controlled Entity</w:instrText>
      </w:r>
      <w:r>
        <w:instrText>"</w:instrText>
      </w:r>
      <w:r>
        <w:rPr>
          <w:rFonts w:cs="Arial"/>
        </w:rPr>
        <w:fldChar w:fldCharType="end"/>
      </w:r>
      <w:r w:rsidR="009E71B4">
        <w:rPr>
          <w:rFonts w:cs="Arial"/>
        </w:rPr>
        <w:t xml:space="preserve"> </w:t>
      </w:r>
      <w:r w:rsidR="006F72CA">
        <w:rPr>
          <w:rFonts w:cs="Arial"/>
        </w:rPr>
        <w:t>&lt;&lt;Role&gt;&gt;</w:t>
      </w:r>
      <w:bookmarkEnd w:id="508"/>
    </w:p>
    <w:p w:rsidR="00347871" w:rsidRDefault="00347871" w:rsidP="00F71BA8">
      <w:r>
        <w:t>Role of an entity that is controlled by a controlling actor.</w:t>
      </w:r>
      <w:r>
        <w:br/>
        <w:t>[FIBO] ControlledThing: thing over which some party exercises some form of control in some context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e075b03ae73f89f5fcb1481cd5a16cbe" w:history="1">
        <w:r w:rsidR="00347871">
          <w:rPr>
            <w:rStyle w:val="Hyperlink"/>
          </w:rPr>
          <w:t>Actual Entity</w:t>
        </w:r>
      </w:hyperlink>
      <w:r w:rsidR="00347871">
        <w:t xml:space="preserve">, </w:t>
      </w:r>
      <w:hyperlink w:anchor="_d442d75c9ac335e7a2aadbc96919fc2d" w:history="1">
        <w:r w:rsidR="00347871">
          <w:rPr>
            <w:rStyle w:val="Hyperlink"/>
          </w:rPr>
          <w:t>Resource</w:t>
        </w:r>
      </w:hyperlink>
    </w:p>
    <w:p w:rsidR="00347871" w:rsidRDefault="00347871" w:rsidP="00347871"/>
    <w:p w:rsidR="00347871" w:rsidRDefault="00347871" w:rsidP="00347871">
      <w:pPr>
        <w:pStyle w:val="Heading2"/>
      </w:pPr>
      <w:bookmarkStart w:id="509" w:name="_507bb7053aa3a2149393bccfeddb4fa9"/>
      <w:bookmarkStart w:id="510" w:name="_Toc477719654"/>
      <w:r>
        <w:t>Class Controlling Actor</w:t>
      </w:r>
      <w:bookmarkEnd w:id="509"/>
      <w:r w:rsidRPr="003A31EC">
        <w:rPr>
          <w:rFonts w:cs="Arial"/>
        </w:rPr>
        <w:t xml:space="preserve"> </w:t>
      </w:r>
      <w:r>
        <w:rPr>
          <w:rFonts w:cs="Arial"/>
        </w:rPr>
        <w:fldChar w:fldCharType="begin"/>
      </w:r>
      <w:r>
        <w:instrText>XE"</w:instrText>
      </w:r>
      <w:r w:rsidRPr="00413D75">
        <w:rPr>
          <w:rFonts w:cs="Arial"/>
        </w:rPr>
        <w:instrText>Controlling Actor</w:instrText>
      </w:r>
      <w:r>
        <w:instrText>"</w:instrText>
      </w:r>
      <w:r>
        <w:rPr>
          <w:rFonts w:cs="Arial"/>
        </w:rPr>
        <w:fldChar w:fldCharType="end"/>
      </w:r>
      <w:r w:rsidR="009E71B4">
        <w:rPr>
          <w:rFonts w:cs="Arial"/>
        </w:rPr>
        <w:t xml:space="preserve"> </w:t>
      </w:r>
      <w:r w:rsidR="006F72CA">
        <w:rPr>
          <w:rFonts w:cs="Arial"/>
        </w:rPr>
        <w:t>&lt;&lt;Role&gt;&gt;</w:t>
      </w:r>
      <w:bookmarkEnd w:id="510"/>
    </w:p>
    <w:p w:rsidR="00347871" w:rsidRDefault="00347871" w:rsidP="00F71BA8">
      <w:r>
        <w:t>Role of an actor that asserts control over any entity.</w:t>
      </w:r>
      <w:r>
        <w:br/>
        <w:t>[FIBO] ContollingParty: Party which exercises some form of control in some context.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195976dea0d8187e1656ac43c072c070" w:history="1">
        <w:r w:rsidR="00347871">
          <w:rPr>
            <w:rStyle w:val="Hyperlink"/>
          </w:rPr>
          <w:t>Actor</w:t>
        </w:r>
      </w:hyperlink>
    </w:p>
    <w:p w:rsidR="00347871" w:rsidRDefault="00347871" w:rsidP="00347871"/>
    <w:p w:rsidR="00347871" w:rsidRDefault="00347871" w:rsidP="00347871">
      <w:pPr>
        <w:pStyle w:val="Heading2"/>
      </w:pPr>
      <w:bookmarkStart w:id="511" w:name="_7d2c3b19be89b19c5260905a67814ed5"/>
      <w:bookmarkStart w:id="512" w:name="_Toc477719655"/>
      <w:r>
        <w:t>Class Custodian</w:t>
      </w:r>
      <w:bookmarkEnd w:id="511"/>
      <w:r w:rsidRPr="003A31EC">
        <w:rPr>
          <w:rFonts w:cs="Arial"/>
        </w:rPr>
        <w:t xml:space="preserve"> </w:t>
      </w:r>
      <w:r>
        <w:rPr>
          <w:rFonts w:cs="Arial"/>
        </w:rPr>
        <w:fldChar w:fldCharType="begin"/>
      </w:r>
      <w:r>
        <w:instrText>XE"</w:instrText>
      </w:r>
      <w:r w:rsidRPr="00413D75">
        <w:rPr>
          <w:rFonts w:cs="Arial"/>
        </w:rPr>
        <w:instrText>Custodian</w:instrText>
      </w:r>
      <w:r>
        <w:instrText>"</w:instrText>
      </w:r>
      <w:r>
        <w:rPr>
          <w:rFonts w:cs="Arial"/>
        </w:rPr>
        <w:fldChar w:fldCharType="end"/>
      </w:r>
      <w:r w:rsidR="009E71B4">
        <w:rPr>
          <w:rFonts w:cs="Arial"/>
        </w:rPr>
        <w:t xml:space="preserve"> </w:t>
      </w:r>
      <w:r w:rsidR="006F72CA">
        <w:rPr>
          <w:rFonts w:cs="Arial"/>
        </w:rPr>
        <w:t>&lt;&lt;Role&gt;&gt;</w:t>
      </w:r>
      <w:bookmarkEnd w:id="512"/>
    </w:p>
    <w:p w:rsidR="00347871" w:rsidRDefault="00347871" w:rsidP="00F71BA8">
      <w:r>
        <w:t>An actor who has responsibility for or looks after some managed entity. A Custodian &lt;has custody of&gt; a managed entity via the Custody relation.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507bb7053aa3a2149393bccfeddb4fa9" w:history="1">
        <w:r w:rsidR="00347871">
          <w:rPr>
            <w:rStyle w:val="Hyperlink"/>
          </w:rPr>
          <w:t>Controlling Actor</w:t>
        </w:r>
      </w:hyperlink>
    </w:p>
    <w:p w:rsidR="00347871" w:rsidRDefault="00347871" w:rsidP="00347871"/>
    <w:p w:rsidR="00347871" w:rsidRDefault="00347871" w:rsidP="00347871">
      <w:pPr>
        <w:pStyle w:val="Heading2"/>
      </w:pPr>
      <w:bookmarkStart w:id="513" w:name="_271347192118d3cd9fc21f5e3a95251c"/>
      <w:bookmarkStart w:id="514" w:name="_Toc477719656"/>
      <w:r>
        <w:t>Association Class Custody</w:t>
      </w:r>
      <w:bookmarkEnd w:id="513"/>
      <w:r w:rsidRPr="003A31EC">
        <w:rPr>
          <w:rFonts w:cs="Arial"/>
        </w:rPr>
        <w:t xml:space="preserve"> </w:t>
      </w:r>
      <w:r>
        <w:rPr>
          <w:rFonts w:cs="Arial"/>
        </w:rPr>
        <w:fldChar w:fldCharType="begin"/>
      </w:r>
      <w:r>
        <w:instrText>XE"</w:instrText>
      </w:r>
      <w:r w:rsidRPr="00413D75">
        <w:rPr>
          <w:rFonts w:cs="Arial"/>
        </w:rPr>
        <w:instrText>Custody</w:instrText>
      </w:r>
      <w:r>
        <w:instrText>"</w:instrText>
      </w:r>
      <w:r>
        <w:rPr>
          <w:rFonts w:cs="Arial"/>
        </w:rPr>
        <w:fldChar w:fldCharType="end"/>
      </w:r>
      <w:r w:rsidR="009E71B4">
        <w:rPr>
          <w:rFonts w:cs="Arial"/>
        </w:rPr>
        <w:t xml:space="preserve"> </w:t>
      </w:r>
      <w:r w:rsidR="006F72CA">
        <w:rPr>
          <w:rFonts w:cs="Arial"/>
        </w:rPr>
        <w:t>&lt;&lt;Relationship&gt;&gt;</w:t>
      </w:r>
      <w:bookmarkEnd w:id="514"/>
    </w:p>
    <w:p w:rsidR="00347871" w:rsidRDefault="00347871" w:rsidP="00F71BA8">
      <w:r>
        <w:t xml:space="preserve">The act of a custodian protecting or taking care of a managed entity. </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8f442dfb117fa35461a5db505cc40e53" w:history="1">
        <w:r w:rsidR="00347871">
          <w:rPr>
            <w:rStyle w:val="Hyperlink"/>
          </w:rPr>
          <w:t>Control</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582" type="#_x0000_t75" alt="-1728404412.emf" style="width:12pt;height:12pt;visibility:visible;mso-wrap-style:square">
            <v:imagedata r:id="rId61" o:title="-1728404412"/>
          </v:shape>
        </w:pict>
      </w:r>
      <w:r w:rsidR="00347871">
        <w:t xml:space="preserve"> has custody of</w:t>
      </w:r>
      <w:r w:rsidR="00347871">
        <w:rPr>
          <w:rFonts w:cs="Arial"/>
        </w:rPr>
        <w:fldChar w:fldCharType="begin"/>
      </w:r>
      <w:r w:rsidR="00347871">
        <w:instrText>XE"</w:instrText>
      </w:r>
      <w:r w:rsidR="00347871" w:rsidRPr="00413D75">
        <w:rPr>
          <w:rFonts w:cs="Arial"/>
        </w:rPr>
        <w:instrText>has custody of</w:instrText>
      </w:r>
      <w:r w:rsidR="00347871">
        <w:instrText>"</w:instrText>
      </w:r>
      <w:r w:rsidR="00347871">
        <w:rPr>
          <w:rFonts w:cs="Arial"/>
        </w:rPr>
        <w:fldChar w:fldCharType="end"/>
      </w:r>
      <w:r w:rsidR="00347871">
        <w:t xml:space="preserve"> : </w:t>
      </w:r>
      <w:hyperlink w:anchor="_fa25954c316823a26f32a9c5cd5b327f" w:history="1">
        <w:r w:rsidR="00347871">
          <w:rPr>
            <w:rStyle w:val="Hyperlink"/>
          </w:rPr>
          <w:t>Managed Entity</w:t>
        </w:r>
      </w:hyperlink>
      <w:r w:rsidR="00347871">
        <w:t xml:space="preserve"> [*]   </w:t>
      </w:r>
      <w:r w:rsidR="00347871" w:rsidRPr="00833C5F">
        <w:rPr>
          <w:i/>
        </w:rPr>
        <w:t>Subsets</w:t>
      </w:r>
      <w:r w:rsidR="00347871">
        <w:t>: negated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entity a custodian has custody of.</w:t>
      </w:r>
    </w:p>
    <w:p w:rsidR="00347871" w:rsidRDefault="00FB4EB2" w:rsidP="00347871">
      <w:pPr>
        <w:ind w:firstLine="720"/>
      </w:pPr>
      <w:r w:rsidRPr="00945284">
        <w:rPr>
          <w:noProof/>
        </w:rPr>
        <w:pict>
          <v:shape id="_x0000_i1581" type="#_x0000_t75" alt="-1728404412.emf" style="width:12pt;height:12pt;visibility:visible;mso-wrap-style:square">
            <v:imagedata r:id="rId61" o:title="-1728404412"/>
          </v:shape>
        </w:pict>
      </w:r>
      <w:r w:rsidR="00347871">
        <w:t xml:space="preserve"> in the custody of</w:t>
      </w:r>
      <w:r w:rsidR="00347871">
        <w:rPr>
          <w:rFonts w:cs="Arial"/>
        </w:rPr>
        <w:fldChar w:fldCharType="begin"/>
      </w:r>
      <w:r w:rsidR="00347871">
        <w:instrText>XE"</w:instrText>
      </w:r>
      <w:r w:rsidR="00347871" w:rsidRPr="00413D75">
        <w:rPr>
          <w:rFonts w:cs="Arial"/>
        </w:rPr>
        <w:instrText>in the custody of</w:instrText>
      </w:r>
      <w:r w:rsidR="00347871">
        <w:instrText>"</w:instrText>
      </w:r>
      <w:r w:rsidR="00347871">
        <w:rPr>
          <w:rFonts w:cs="Arial"/>
        </w:rPr>
        <w:fldChar w:fldCharType="end"/>
      </w:r>
      <w:r w:rsidR="00347871">
        <w:t xml:space="preserve"> : </w:t>
      </w:r>
      <w:hyperlink w:anchor="_7d2c3b19be89b19c5260905a67814ed5" w:history="1">
        <w:r w:rsidR="00347871">
          <w:rPr>
            <w:rStyle w:val="Hyperlink"/>
          </w:rPr>
          <w:t>Custodian</w:t>
        </w:r>
      </w:hyperlink>
      <w:r w:rsidR="00347871">
        <w:t xml:space="preserve"> [*]   </w:t>
      </w:r>
      <w:r w:rsidR="00347871" w:rsidRPr="00833C5F">
        <w:rPr>
          <w:i/>
        </w:rPr>
        <w:t>Subsets</w:t>
      </w:r>
      <w:r w:rsidR="00347871">
        <w:t>: negated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custodian of a managed entity.</w:t>
      </w:r>
    </w:p>
    <w:p w:rsidR="00347871" w:rsidRDefault="00347871" w:rsidP="00347871"/>
    <w:p w:rsidR="00347871" w:rsidRDefault="00347871" w:rsidP="00347871">
      <w:pPr>
        <w:pStyle w:val="Heading2"/>
      </w:pPr>
      <w:bookmarkStart w:id="515" w:name="_b1c3e61ef186511b88619091be4bf8c5"/>
      <w:bookmarkStart w:id="516" w:name="_Toc477719657"/>
      <w:r>
        <w:t>Class Leader</w:t>
      </w:r>
      <w:bookmarkEnd w:id="515"/>
      <w:r w:rsidRPr="003A31EC">
        <w:rPr>
          <w:rFonts w:cs="Arial"/>
        </w:rPr>
        <w:t xml:space="preserve"> </w:t>
      </w:r>
      <w:r>
        <w:rPr>
          <w:rFonts w:cs="Arial"/>
        </w:rPr>
        <w:fldChar w:fldCharType="begin"/>
      </w:r>
      <w:r>
        <w:instrText>XE"</w:instrText>
      </w:r>
      <w:r w:rsidRPr="00413D75">
        <w:rPr>
          <w:rFonts w:cs="Arial"/>
        </w:rPr>
        <w:instrText>Leader</w:instrText>
      </w:r>
      <w:r>
        <w:instrText>"</w:instrText>
      </w:r>
      <w:r>
        <w:rPr>
          <w:rFonts w:cs="Arial"/>
        </w:rPr>
        <w:fldChar w:fldCharType="end"/>
      </w:r>
      <w:r w:rsidR="009E71B4">
        <w:rPr>
          <w:rFonts w:cs="Arial"/>
        </w:rPr>
        <w:t xml:space="preserve"> </w:t>
      </w:r>
      <w:r w:rsidR="006F72CA">
        <w:rPr>
          <w:rFonts w:cs="Arial"/>
        </w:rPr>
        <w:t>&lt;&lt;Role&gt;&gt;</w:t>
      </w:r>
      <w:bookmarkEnd w:id="516"/>
    </w:p>
    <w:p w:rsidR="00347871" w:rsidRDefault="00347871" w:rsidP="00F71BA8">
      <w:r>
        <w:t>A person who leads or commands a group, organization, or country.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4a5f789e0663312e51a7733bd354bc59" w:history="1">
        <w:r w:rsidR="00347871">
          <w:rPr>
            <w:rStyle w:val="Hyperlink"/>
          </w:rPr>
          <w:t>Authority</w:t>
        </w:r>
      </w:hyperlink>
      <w:r w:rsidR="00347871">
        <w:t xml:space="preserve">, </w:t>
      </w:r>
      <w:hyperlink w:anchor="_507bb7053aa3a2149393bccfeddb4fa9" w:history="1">
        <w:r w:rsidR="00347871">
          <w:rPr>
            <w:rStyle w:val="Hyperlink"/>
          </w:rPr>
          <w:t>Controlling Actor</w:t>
        </w:r>
      </w:hyperlink>
      <w:r w:rsidR="00347871">
        <w:t xml:space="preserve">, </w:t>
      </w:r>
      <w:hyperlink w:anchor="_157ac1adcbaae23e042fcf3180241290" w:history="1">
        <w:r w:rsidR="00347871">
          <w:rPr>
            <w:rStyle w:val="Hyperlink"/>
          </w:rPr>
          <w:t>Person</w:t>
        </w:r>
      </w:hyperlink>
    </w:p>
    <w:p w:rsidR="00347871" w:rsidRDefault="00347871" w:rsidP="00347871"/>
    <w:p w:rsidR="00347871" w:rsidRDefault="00347871" w:rsidP="00347871">
      <w:pPr>
        <w:pStyle w:val="Heading2"/>
      </w:pPr>
      <w:bookmarkStart w:id="517" w:name="_85866e13c53dabf70f71957be763c357"/>
      <w:bookmarkStart w:id="518" w:name="_Toc477719658"/>
      <w:r>
        <w:t>Association Class Leadership</w:t>
      </w:r>
      <w:bookmarkEnd w:id="517"/>
      <w:r w:rsidRPr="003A31EC">
        <w:rPr>
          <w:rFonts w:cs="Arial"/>
        </w:rPr>
        <w:t xml:space="preserve"> </w:t>
      </w:r>
      <w:r>
        <w:rPr>
          <w:rFonts w:cs="Arial"/>
        </w:rPr>
        <w:fldChar w:fldCharType="begin"/>
      </w:r>
      <w:r>
        <w:instrText>XE"</w:instrText>
      </w:r>
      <w:r w:rsidRPr="00413D75">
        <w:rPr>
          <w:rFonts w:cs="Arial"/>
        </w:rPr>
        <w:instrText>Leadership</w:instrText>
      </w:r>
      <w:r>
        <w:instrText>"</w:instrText>
      </w:r>
      <w:r>
        <w:rPr>
          <w:rFonts w:cs="Arial"/>
        </w:rPr>
        <w:fldChar w:fldCharType="end"/>
      </w:r>
      <w:r w:rsidR="009E71B4">
        <w:rPr>
          <w:rFonts w:cs="Arial"/>
        </w:rPr>
        <w:t xml:space="preserve"> </w:t>
      </w:r>
      <w:r w:rsidR="006F72CA">
        <w:rPr>
          <w:rFonts w:cs="Arial"/>
        </w:rPr>
        <w:t>&lt;&lt;Relationship&gt;&gt;</w:t>
      </w:r>
      <w:bookmarkEnd w:id="518"/>
    </w:p>
    <w:p w:rsidR="00347871" w:rsidRDefault="00347871" w:rsidP="00F71BA8">
      <w:r>
        <w:t>An person leading or governing an organization.</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8f442dfb117fa35461a5db505cc40e53" w:history="1">
        <w:r w:rsidR="00347871">
          <w:rPr>
            <w:rStyle w:val="Hyperlink"/>
          </w:rPr>
          <w:t>Control</w:t>
        </w:r>
      </w:hyperlink>
      <w:r w:rsidR="00347871">
        <w:t xml:space="preserve">, </w:t>
      </w:r>
      <w:hyperlink w:anchor="_d06b691513d0174ce802a66e18cc491c" w:history="1">
        <w:r w:rsidR="00347871">
          <w:rPr>
            <w:rStyle w:val="Hyperlink"/>
          </w:rPr>
          <w:t>Membership</w:t>
        </w:r>
      </w:hyperlink>
      <w:r w:rsidR="00347871">
        <w:t xml:space="preserve">, </w:t>
      </w:r>
      <w:hyperlink w:anchor="_f0d91357f050da149bdfd91d0cc35f66" w:history="1">
        <w:r w:rsidR="00347871">
          <w:rPr>
            <w:rStyle w:val="Hyperlink"/>
          </w:rPr>
          <w:t>Subject to Authority</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lastRenderedPageBreak/>
        <w:pict>
          <v:shape id="_x0000_i1580" type="#_x0000_t75" alt="-1728404412.emf" style="width:12pt;height:12pt;visibility:visible;mso-wrap-style:square">
            <v:imagedata r:id="rId61" o:title="-1728404412"/>
          </v:shape>
        </w:pict>
      </w:r>
      <w:r w:rsidR="00347871">
        <w:t xml:space="preserve"> leads</w:t>
      </w:r>
      <w:r w:rsidR="00347871">
        <w:rPr>
          <w:rFonts w:cs="Arial"/>
        </w:rPr>
        <w:fldChar w:fldCharType="begin"/>
      </w:r>
      <w:r w:rsidR="00347871">
        <w:instrText>XE"</w:instrText>
      </w:r>
      <w:r w:rsidR="00347871" w:rsidRPr="00413D75">
        <w:rPr>
          <w:rFonts w:cs="Arial"/>
        </w:rPr>
        <w:instrText>leads</w:instrText>
      </w:r>
      <w:r w:rsidR="00347871">
        <w:instrText>"</w:instrText>
      </w:r>
      <w:r w:rsidR="00347871">
        <w:rPr>
          <w:rFonts w:cs="Arial"/>
        </w:rPr>
        <w:fldChar w:fldCharType="end"/>
      </w:r>
      <w:r w:rsidR="00347871">
        <w:t xml:space="preserve"> : </w:t>
      </w:r>
      <w:hyperlink w:anchor="_4658f8611106e1a9715192761b712fb8" w:history="1">
        <w:r w:rsidR="00347871">
          <w:rPr>
            <w:rStyle w:val="Hyperlink"/>
          </w:rPr>
          <w:t>Organization</w:t>
        </w:r>
      </w:hyperlink>
      <w:r w:rsidR="00347871">
        <w:t xml:space="preserve"> [1..*]   </w:t>
      </w:r>
      <w:r w:rsidR="00347871" w:rsidRPr="00833C5F">
        <w:rPr>
          <w:i/>
        </w:rPr>
        <w:t>Subsets</w:t>
      </w:r>
      <w:r w:rsidR="00347871">
        <w:t>: negated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An organization a person leads.</w:t>
      </w:r>
    </w:p>
    <w:p w:rsidR="00347871" w:rsidRDefault="00FB4EB2" w:rsidP="00347871">
      <w:pPr>
        <w:ind w:firstLine="720"/>
      </w:pPr>
      <w:r w:rsidRPr="00945284">
        <w:rPr>
          <w:noProof/>
        </w:rPr>
        <w:pict>
          <v:shape id="_x0000_i1579" type="#_x0000_t75" alt="-1728404412.emf" style="width:12pt;height:12pt;visibility:visible;mso-wrap-style:square">
            <v:imagedata r:id="rId61" o:title="-1728404412"/>
          </v:shape>
        </w:pict>
      </w:r>
      <w:r w:rsidR="00347871">
        <w:t xml:space="preserve"> has leader</w:t>
      </w:r>
      <w:r w:rsidR="00347871">
        <w:rPr>
          <w:rFonts w:cs="Arial"/>
        </w:rPr>
        <w:fldChar w:fldCharType="begin"/>
      </w:r>
      <w:r w:rsidR="00347871">
        <w:instrText>XE"</w:instrText>
      </w:r>
      <w:r w:rsidR="00347871" w:rsidRPr="00413D75">
        <w:rPr>
          <w:rFonts w:cs="Arial"/>
        </w:rPr>
        <w:instrText>has leader</w:instrText>
      </w:r>
      <w:r w:rsidR="00347871">
        <w:instrText>"</w:instrText>
      </w:r>
      <w:r w:rsidR="00347871">
        <w:rPr>
          <w:rFonts w:cs="Arial"/>
        </w:rPr>
        <w:fldChar w:fldCharType="end"/>
      </w:r>
      <w:r w:rsidR="00347871">
        <w:t xml:space="preserve"> : </w:t>
      </w:r>
      <w:hyperlink w:anchor="_b1c3e61ef186511b88619091be4bf8c5" w:history="1">
        <w:r w:rsidR="00347871">
          <w:rPr>
            <w:rStyle w:val="Hyperlink"/>
          </w:rPr>
          <w:t>Leader</w:t>
        </w:r>
      </w:hyperlink>
      <w:r w:rsidR="00347871">
        <w:t xml:space="preserve"> [*]   </w:t>
      </w:r>
      <w:r w:rsidR="00347871" w:rsidRPr="00833C5F">
        <w:rPr>
          <w:i/>
        </w:rPr>
        <w:t>Subsets</w:t>
      </w:r>
      <w:r w:rsidR="00347871">
        <w:t>: negated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person leading or directing an organization.</w:t>
      </w:r>
    </w:p>
    <w:p w:rsidR="00347871" w:rsidRDefault="00347871" w:rsidP="00347871"/>
    <w:p w:rsidR="00347871" w:rsidRDefault="00347871" w:rsidP="00347871">
      <w:pPr>
        <w:pStyle w:val="Heading2"/>
      </w:pPr>
      <w:bookmarkStart w:id="519" w:name="_fa25954c316823a26f32a9c5cd5b327f"/>
      <w:bookmarkStart w:id="520" w:name="_Toc477719659"/>
      <w:r>
        <w:t>Class Managed Entity</w:t>
      </w:r>
      <w:bookmarkEnd w:id="519"/>
      <w:r w:rsidRPr="003A31EC">
        <w:rPr>
          <w:rFonts w:cs="Arial"/>
        </w:rPr>
        <w:t xml:space="preserve"> </w:t>
      </w:r>
      <w:r>
        <w:rPr>
          <w:rFonts w:cs="Arial"/>
        </w:rPr>
        <w:fldChar w:fldCharType="begin"/>
      </w:r>
      <w:r>
        <w:instrText>XE"</w:instrText>
      </w:r>
      <w:r w:rsidRPr="00413D75">
        <w:rPr>
          <w:rFonts w:cs="Arial"/>
        </w:rPr>
        <w:instrText>Managed Entity</w:instrText>
      </w:r>
      <w:r>
        <w:instrText>"</w:instrText>
      </w:r>
      <w:r>
        <w:rPr>
          <w:rFonts w:cs="Arial"/>
        </w:rPr>
        <w:fldChar w:fldCharType="end"/>
      </w:r>
      <w:r w:rsidR="009E71B4">
        <w:rPr>
          <w:rFonts w:cs="Arial"/>
        </w:rPr>
        <w:t xml:space="preserve"> </w:t>
      </w:r>
      <w:r w:rsidR="006F72CA">
        <w:rPr>
          <w:rFonts w:cs="Arial"/>
        </w:rPr>
        <w:t>&lt;&lt;Role&gt;&gt;</w:t>
      </w:r>
      <w:bookmarkEnd w:id="520"/>
    </w:p>
    <w:p w:rsidR="00347871" w:rsidRDefault="00347871" w:rsidP="00F71BA8">
      <w:r>
        <w:t>Any entity for which the custody of or access to the entity is managed such that it can be trusted or protected. A managed entity is in the custody of a custodian via the Custody relation.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4d48a0bcc67a2c0d7c362123b26f243b" w:history="1">
        <w:r w:rsidR="00347871">
          <w:rPr>
            <w:rStyle w:val="Hyperlink"/>
          </w:rPr>
          <w:t>Controlled Entity</w:t>
        </w:r>
      </w:hyperlink>
    </w:p>
    <w:p w:rsidR="00347871" w:rsidRDefault="00347871" w:rsidP="00347871"/>
    <w:p w:rsidR="00347871" w:rsidRDefault="00347871" w:rsidP="00347871">
      <w:pPr>
        <w:pStyle w:val="Heading2"/>
      </w:pPr>
      <w:bookmarkStart w:id="521" w:name="_90cc2c8d05e13d3e38226f3d23f5829e"/>
      <w:bookmarkStart w:id="522" w:name="_Toc477719660"/>
      <w:r>
        <w:t>Class Owner</w:t>
      </w:r>
      <w:bookmarkEnd w:id="521"/>
      <w:r w:rsidRPr="003A31EC">
        <w:rPr>
          <w:rFonts w:cs="Arial"/>
        </w:rPr>
        <w:t xml:space="preserve"> </w:t>
      </w:r>
      <w:r>
        <w:rPr>
          <w:rFonts w:cs="Arial"/>
        </w:rPr>
        <w:fldChar w:fldCharType="begin"/>
      </w:r>
      <w:r>
        <w:instrText>XE"</w:instrText>
      </w:r>
      <w:r w:rsidRPr="00413D75">
        <w:rPr>
          <w:rFonts w:cs="Arial"/>
        </w:rPr>
        <w:instrText>Owner</w:instrText>
      </w:r>
      <w:r>
        <w:instrText>"</w:instrText>
      </w:r>
      <w:r>
        <w:rPr>
          <w:rFonts w:cs="Arial"/>
        </w:rPr>
        <w:fldChar w:fldCharType="end"/>
      </w:r>
      <w:r w:rsidR="009E71B4">
        <w:rPr>
          <w:rFonts w:cs="Arial"/>
        </w:rPr>
        <w:t xml:space="preserve"> </w:t>
      </w:r>
      <w:r w:rsidR="006F72CA">
        <w:rPr>
          <w:rFonts w:cs="Arial"/>
        </w:rPr>
        <w:t>&lt;&lt;Role&gt;&gt;</w:t>
      </w:r>
      <w:bookmarkEnd w:id="522"/>
    </w:p>
    <w:p w:rsidR="00347871" w:rsidRDefault="00347871" w:rsidP="00F71BA8">
      <w:r>
        <w:t>Role of an actor that owns property.</w:t>
      </w:r>
      <w:r>
        <w:br/>
        <w:t>[FIBO] Owner: A party in the ownership role; one that owns something. The thing owned is an Asset to that Party.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507bb7053aa3a2149393bccfeddb4fa9" w:history="1">
        <w:r w:rsidR="00347871">
          <w:rPr>
            <w:rStyle w:val="Hyperlink"/>
          </w:rPr>
          <w:t>Controlling Actor</w:t>
        </w:r>
      </w:hyperlink>
    </w:p>
    <w:p w:rsidR="00347871" w:rsidRDefault="00347871" w:rsidP="00347871"/>
    <w:p w:rsidR="00347871" w:rsidRDefault="00347871" w:rsidP="00347871">
      <w:pPr>
        <w:pStyle w:val="Heading2"/>
      </w:pPr>
      <w:bookmarkStart w:id="523" w:name="_e1393984540cef024b3f9f4731cd3dc4"/>
      <w:bookmarkStart w:id="524" w:name="_Toc477719661"/>
      <w:r>
        <w:t>Association Class Ownership</w:t>
      </w:r>
      <w:bookmarkEnd w:id="523"/>
      <w:r w:rsidRPr="003A31EC">
        <w:rPr>
          <w:rFonts w:cs="Arial"/>
        </w:rPr>
        <w:t xml:space="preserve"> </w:t>
      </w:r>
      <w:r>
        <w:rPr>
          <w:rFonts w:cs="Arial"/>
        </w:rPr>
        <w:fldChar w:fldCharType="begin"/>
      </w:r>
      <w:r>
        <w:instrText>XE"</w:instrText>
      </w:r>
      <w:r w:rsidRPr="00413D75">
        <w:rPr>
          <w:rFonts w:cs="Arial"/>
        </w:rPr>
        <w:instrText>Ownership</w:instrText>
      </w:r>
      <w:r>
        <w:instrText>"</w:instrText>
      </w:r>
      <w:r>
        <w:rPr>
          <w:rFonts w:cs="Arial"/>
        </w:rPr>
        <w:fldChar w:fldCharType="end"/>
      </w:r>
      <w:r w:rsidR="009E71B4">
        <w:rPr>
          <w:rFonts w:cs="Arial"/>
        </w:rPr>
        <w:t xml:space="preserve"> </w:t>
      </w:r>
      <w:r w:rsidR="006F72CA">
        <w:rPr>
          <w:rFonts w:cs="Arial"/>
        </w:rPr>
        <w:t>&lt;&lt;Relationship&gt;&gt;</w:t>
      </w:r>
      <w:bookmarkEnd w:id="524"/>
    </w:p>
    <w:p w:rsidR="00347871" w:rsidRDefault="00347871" w:rsidP="00F71BA8">
      <w:r>
        <w:t>Relationship defining the ownership of property by an owner.</w:t>
      </w:r>
      <w:r>
        <w:br/>
        <w:t>[FIBO] Ownership: Ownership is the context in which some Party is said to own some Independent Thing. The Party is defined as such due to its being the owning party to that Thing.</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8f442dfb117fa35461a5db505cc40e53" w:history="1">
        <w:r w:rsidR="00347871">
          <w:rPr>
            <w:rStyle w:val="Hyperlink"/>
          </w:rPr>
          <w:t>Control</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578" type="#_x0000_t75" alt="-1728404412.emf" style="width:12pt;height:12pt;visibility:visible;mso-wrap-style:square">
            <v:imagedata r:id="rId61" o:title="-1728404412"/>
          </v:shape>
        </w:pict>
      </w:r>
      <w:r w:rsidR="00347871">
        <w:t xml:space="preserve"> owns</w:t>
      </w:r>
      <w:r w:rsidR="00347871">
        <w:rPr>
          <w:rFonts w:cs="Arial"/>
        </w:rPr>
        <w:fldChar w:fldCharType="begin"/>
      </w:r>
      <w:r w:rsidR="00347871">
        <w:instrText>XE"</w:instrText>
      </w:r>
      <w:r w:rsidR="00347871" w:rsidRPr="00413D75">
        <w:rPr>
          <w:rFonts w:cs="Arial"/>
        </w:rPr>
        <w:instrText>owns</w:instrText>
      </w:r>
      <w:r w:rsidR="00347871">
        <w:instrText>"</w:instrText>
      </w:r>
      <w:r w:rsidR="00347871">
        <w:rPr>
          <w:rFonts w:cs="Arial"/>
        </w:rPr>
        <w:fldChar w:fldCharType="end"/>
      </w:r>
      <w:r w:rsidR="00347871">
        <w:t xml:space="preserve"> : </w:t>
      </w:r>
      <w:hyperlink w:anchor="_8d969c2b976d84a32fc547eecb772cb9" w:history="1">
        <w:r w:rsidR="00347871">
          <w:rPr>
            <w:rStyle w:val="Hyperlink"/>
          </w:rPr>
          <w:t>Property</w:t>
        </w:r>
      </w:hyperlink>
      <w:r w:rsidR="00347871">
        <w:t xml:space="preserve"> [1..*]   </w:t>
      </w:r>
      <w:r w:rsidR="00347871" w:rsidRPr="00833C5F">
        <w:rPr>
          <w:i/>
        </w:rPr>
        <w:t>Subsets</w:t>
      </w:r>
      <w:r w:rsidR="00347871">
        <w:t>: negated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Property owned by an owner.</w:t>
      </w:r>
      <w:r>
        <w:br/>
        <w:t xml:space="preserve">[FIBO] owns: to have (something) as one's own, possess </w:t>
      </w:r>
    </w:p>
    <w:p w:rsidR="00347871" w:rsidRDefault="00FB4EB2" w:rsidP="00347871">
      <w:pPr>
        <w:ind w:firstLine="720"/>
      </w:pPr>
      <w:r w:rsidRPr="00945284">
        <w:rPr>
          <w:noProof/>
        </w:rPr>
        <w:pict>
          <v:shape id="_x0000_i1577" type="#_x0000_t75" alt="-1728404412.emf" style="width:12pt;height:12pt;visibility:visible;mso-wrap-style:square">
            <v:imagedata r:id="rId61" o:title="-1728404412"/>
          </v:shape>
        </w:pict>
      </w:r>
      <w:r w:rsidR="00347871">
        <w:t xml:space="preserve"> owned by</w:t>
      </w:r>
      <w:r w:rsidR="00347871">
        <w:rPr>
          <w:rFonts w:cs="Arial"/>
        </w:rPr>
        <w:fldChar w:fldCharType="begin"/>
      </w:r>
      <w:r w:rsidR="00347871">
        <w:instrText>XE"</w:instrText>
      </w:r>
      <w:r w:rsidR="00347871" w:rsidRPr="00413D75">
        <w:rPr>
          <w:rFonts w:cs="Arial"/>
        </w:rPr>
        <w:instrText>owned by</w:instrText>
      </w:r>
      <w:r w:rsidR="00347871">
        <w:instrText>"</w:instrText>
      </w:r>
      <w:r w:rsidR="00347871">
        <w:rPr>
          <w:rFonts w:cs="Arial"/>
        </w:rPr>
        <w:fldChar w:fldCharType="end"/>
      </w:r>
      <w:r w:rsidR="00347871">
        <w:t xml:space="preserve"> : </w:t>
      </w:r>
      <w:hyperlink w:anchor="_90cc2c8d05e13d3e38226f3d23f5829e" w:history="1">
        <w:r w:rsidR="00347871">
          <w:rPr>
            <w:rStyle w:val="Hyperlink"/>
          </w:rPr>
          <w:t>Owner</w:t>
        </w:r>
      </w:hyperlink>
      <w:r w:rsidR="00347871">
        <w:t xml:space="preserve"> [1..*]   </w:t>
      </w:r>
      <w:r w:rsidR="00347871" w:rsidRPr="00833C5F">
        <w:rPr>
          <w:i/>
        </w:rPr>
        <w:t>Subsets</w:t>
      </w:r>
      <w:r w:rsidR="00347871">
        <w:t>: negated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Owner of an entity as property.</w:t>
      </w:r>
      <w:r>
        <w:br/>
        <w:t>[FIBO] isOwnedBy: identifies the party that owns the asset.</w:t>
      </w:r>
      <w:r>
        <w:br/>
        <w:t>[NIEM] ItemOwner</w:t>
      </w:r>
    </w:p>
    <w:p w:rsidR="00347871" w:rsidRDefault="00347871" w:rsidP="00347871"/>
    <w:p w:rsidR="00347871" w:rsidRDefault="00347871" w:rsidP="00347871">
      <w:pPr>
        <w:pStyle w:val="Heading2"/>
      </w:pPr>
      <w:bookmarkStart w:id="525" w:name="_d5ec41b972579269d172646d29c3d688"/>
      <w:bookmarkStart w:id="526" w:name="_Toc477719662"/>
      <w:r>
        <w:t>Association Class Possession</w:t>
      </w:r>
      <w:bookmarkEnd w:id="525"/>
      <w:r w:rsidRPr="003A31EC">
        <w:rPr>
          <w:rFonts w:cs="Arial"/>
        </w:rPr>
        <w:t xml:space="preserve"> </w:t>
      </w:r>
      <w:r>
        <w:rPr>
          <w:rFonts w:cs="Arial"/>
        </w:rPr>
        <w:fldChar w:fldCharType="begin"/>
      </w:r>
      <w:r>
        <w:instrText>XE"</w:instrText>
      </w:r>
      <w:r w:rsidRPr="00413D75">
        <w:rPr>
          <w:rFonts w:cs="Arial"/>
        </w:rPr>
        <w:instrText>Possession</w:instrText>
      </w:r>
      <w:r>
        <w:instrText>"</w:instrText>
      </w:r>
      <w:r>
        <w:rPr>
          <w:rFonts w:cs="Arial"/>
        </w:rPr>
        <w:fldChar w:fldCharType="end"/>
      </w:r>
      <w:r w:rsidR="009E71B4">
        <w:rPr>
          <w:rFonts w:cs="Arial"/>
        </w:rPr>
        <w:t xml:space="preserve"> </w:t>
      </w:r>
      <w:r w:rsidR="006F72CA">
        <w:rPr>
          <w:rFonts w:cs="Arial"/>
        </w:rPr>
        <w:t>&lt;&lt;Relationship&gt;&gt;</w:t>
      </w:r>
      <w:bookmarkEnd w:id="526"/>
    </w:p>
    <w:p w:rsidR="00347871" w:rsidRDefault="00347871" w:rsidP="00F71BA8">
      <w:r>
        <w:t>A relationship defining the physical possession of an item.</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8f442dfb117fa35461a5db505cc40e53" w:history="1">
        <w:r w:rsidR="00347871">
          <w:rPr>
            <w:rStyle w:val="Hyperlink"/>
          </w:rPr>
          <w:t>Control</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576" type="#_x0000_t75" alt="-1728404412.emf" style="width:12pt;height:12pt;visibility:visible;mso-wrap-style:square">
            <v:imagedata r:id="rId61" o:title="-1728404412"/>
          </v:shape>
        </w:pict>
      </w:r>
      <w:r w:rsidR="00347871">
        <w:t xml:space="preserve"> possesses</w:t>
      </w:r>
      <w:r w:rsidR="00347871">
        <w:rPr>
          <w:rFonts w:cs="Arial"/>
        </w:rPr>
        <w:fldChar w:fldCharType="begin"/>
      </w:r>
      <w:r w:rsidR="00347871">
        <w:instrText>XE"</w:instrText>
      </w:r>
      <w:r w:rsidR="00347871" w:rsidRPr="00413D75">
        <w:rPr>
          <w:rFonts w:cs="Arial"/>
        </w:rPr>
        <w:instrText>possesses</w:instrText>
      </w:r>
      <w:r w:rsidR="00347871">
        <w:instrText>"</w:instrText>
      </w:r>
      <w:r w:rsidR="00347871">
        <w:rPr>
          <w:rFonts w:cs="Arial"/>
        </w:rPr>
        <w:fldChar w:fldCharType="end"/>
      </w:r>
      <w:r w:rsidR="00347871">
        <w:t xml:space="preserve"> : </w:t>
      </w:r>
      <w:hyperlink w:anchor="_4d48a0bcc67a2c0d7c362123b26f243b" w:history="1">
        <w:r w:rsidR="00347871">
          <w:rPr>
            <w:rStyle w:val="Hyperlink"/>
          </w:rPr>
          <w:t>Controlled Entity</w:t>
        </w:r>
      </w:hyperlink>
      <w:r w:rsidR="00347871">
        <w:t xml:space="preserve"> [*]   </w:t>
      </w:r>
      <w:r w:rsidR="00347871" w:rsidRPr="00833C5F">
        <w:rPr>
          <w:i/>
        </w:rPr>
        <w:t>Subsets</w:t>
      </w:r>
      <w:r w:rsidR="00347871">
        <w:t>: negated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controlled entity in the physical possession of a controlling actor.</w:t>
      </w:r>
    </w:p>
    <w:p w:rsidR="00347871" w:rsidRDefault="00FB4EB2" w:rsidP="00347871">
      <w:pPr>
        <w:ind w:firstLine="720"/>
      </w:pPr>
      <w:r w:rsidRPr="00945284">
        <w:rPr>
          <w:noProof/>
        </w:rPr>
        <w:lastRenderedPageBreak/>
        <w:pict>
          <v:shape id="_x0000_i1575" type="#_x0000_t75" alt="-1728404412.emf" style="width:12pt;height:12pt;visibility:visible;mso-wrap-style:square">
            <v:imagedata r:id="rId61" o:title="-1728404412"/>
          </v:shape>
        </w:pict>
      </w:r>
      <w:r w:rsidR="00347871">
        <w:t xml:space="preserve"> is possessed by</w:t>
      </w:r>
      <w:r w:rsidR="00347871">
        <w:rPr>
          <w:rFonts w:cs="Arial"/>
        </w:rPr>
        <w:fldChar w:fldCharType="begin"/>
      </w:r>
      <w:r w:rsidR="00347871">
        <w:instrText>XE"</w:instrText>
      </w:r>
      <w:r w:rsidR="00347871" w:rsidRPr="00413D75">
        <w:rPr>
          <w:rFonts w:cs="Arial"/>
        </w:rPr>
        <w:instrText>is possessed by</w:instrText>
      </w:r>
      <w:r w:rsidR="00347871">
        <w:instrText>"</w:instrText>
      </w:r>
      <w:r w:rsidR="00347871">
        <w:rPr>
          <w:rFonts w:cs="Arial"/>
        </w:rPr>
        <w:fldChar w:fldCharType="end"/>
      </w:r>
      <w:r w:rsidR="00347871">
        <w:t xml:space="preserve"> : </w:t>
      </w:r>
      <w:hyperlink w:anchor="_507bb7053aa3a2149393bccfeddb4fa9" w:history="1">
        <w:r w:rsidR="00347871">
          <w:rPr>
            <w:rStyle w:val="Hyperlink"/>
          </w:rPr>
          <w:t>Controlling Actor</w:t>
        </w:r>
      </w:hyperlink>
      <w:r w:rsidR="00347871">
        <w:t xml:space="preserve"> [*]   </w:t>
      </w:r>
      <w:r w:rsidR="00347871" w:rsidRPr="00833C5F">
        <w:rPr>
          <w:i/>
        </w:rPr>
        <w:t>Subsets</w:t>
      </w:r>
      <w:r w:rsidR="00347871">
        <w:t>: negated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actor that possesses the subject controlled entity.</w:t>
      </w:r>
      <w:r>
        <w:br/>
        <w:t>[NIEM] ItemPossessor</w:t>
      </w:r>
    </w:p>
    <w:p w:rsidR="00347871" w:rsidRDefault="00347871" w:rsidP="00347871"/>
    <w:p w:rsidR="00347871" w:rsidRDefault="00347871" w:rsidP="00347871">
      <w:pPr>
        <w:pStyle w:val="Heading2"/>
      </w:pPr>
      <w:bookmarkStart w:id="527" w:name="_8d969c2b976d84a32fc547eecb772cb9"/>
      <w:bookmarkStart w:id="528" w:name="_Toc477719663"/>
      <w:r>
        <w:t>Class Property</w:t>
      </w:r>
      <w:bookmarkEnd w:id="527"/>
      <w:r w:rsidRPr="003A31EC">
        <w:rPr>
          <w:rFonts w:cs="Arial"/>
        </w:rPr>
        <w:t xml:space="preserve"> </w:t>
      </w:r>
      <w:r>
        <w:rPr>
          <w:rFonts w:cs="Arial"/>
        </w:rPr>
        <w:fldChar w:fldCharType="begin"/>
      </w:r>
      <w:r>
        <w:instrText>XE"</w:instrText>
      </w:r>
      <w:r w:rsidRPr="00413D75">
        <w:rPr>
          <w:rFonts w:cs="Arial"/>
        </w:rPr>
        <w:instrText>Property</w:instrText>
      </w:r>
      <w:r>
        <w:instrText>"</w:instrText>
      </w:r>
      <w:r>
        <w:rPr>
          <w:rFonts w:cs="Arial"/>
        </w:rPr>
        <w:fldChar w:fldCharType="end"/>
      </w:r>
      <w:r w:rsidR="009E71B4">
        <w:rPr>
          <w:rFonts w:cs="Arial"/>
        </w:rPr>
        <w:t xml:space="preserve"> </w:t>
      </w:r>
      <w:r w:rsidR="006F72CA">
        <w:rPr>
          <w:rFonts w:cs="Arial"/>
        </w:rPr>
        <w:t>&lt;&lt;Role&gt;&gt;</w:t>
      </w:r>
      <w:bookmarkEnd w:id="528"/>
    </w:p>
    <w:p w:rsidR="00347871" w:rsidRDefault="00347871" w:rsidP="00F71BA8">
      <w:r>
        <w:t>Role of an entity which has an owner.</w:t>
      </w:r>
      <w:r>
        <w:br/>
        <w:t>[FIBO] Asset: A thing held by some party and having some value.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4d48a0bcc67a2c0d7c362123b26f243b" w:history="1">
        <w:r w:rsidR="00347871">
          <w:rPr>
            <w:rStyle w:val="Hyperlink"/>
          </w:rPr>
          <w:t>Controlled Entity</w:t>
        </w:r>
      </w:hyperlink>
    </w:p>
    <w:p w:rsidR="00347871" w:rsidRDefault="00347871" w:rsidP="00347871"/>
    <w:p w:rsidR="00347871" w:rsidRDefault="00347871" w:rsidP="00347871">
      <w:pPr>
        <w:pStyle w:val="Heading2"/>
      </w:pPr>
      <w:bookmarkStart w:id="529" w:name="_f0d91357f050da149bdfd91d0cc35f66"/>
      <w:bookmarkStart w:id="530" w:name="_Toc477719664"/>
      <w:r>
        <w:t>Association Class Subject to Authority</w:t>
      </w:r>
      <w:bookmarkEnd w:id="529"/>
      <w:r w:rsidRPr="003A31EC">
        <w:rPr>
          <w:rFonts w:cs="Arial"/>
        </w:rPr>
        <w:t xml:space="preserve"> </w:t>
      </w:r>
      <w:r>
        <w:rPr>
          <w:rFonts w:cs="Arial"/>
        </w:rPr>
        <w:fldChar w:fldCharType="begin"/>
      </w:r>
      <w:r>
        <w:instrText>XE"</w:instrText>
      </w:r>
      <w:r w:rsidRPr="00413D75">
        <w:rPr>
          <w:rFonts w:cs="Arial"/>
        </w:rPr>
        <w:instrText>Subject to Authority</w:instrText>
      </w:r>
      <w:r>
        <w:instrText>"</w:instrText>
      </w:r>
      <w:r>
        <w:rPr>
          <w:rFonts w:cs="Arial"/>
        </w:rPr>
        <w:fldChar w:fldCharType="end"/>
      </w:r>
      <w:r w:rsidR="009E71B4">
        <w:rPr>
          <w:rFonts w:cs="Arial"/>
        </w:rPr>
        <w:t xml:space="preserve"> </w:t>
      </w:r>
      <w:r w:rsidR="006F72CA">
        <w:rPr>
          <w:rFonts w:cs="Arial"/>
        </w:rPr>
        <w:t>&lt;&lt;Relationship&gt;&gt;</w:t>
      </w:r>
      <w:bookmarkEnd w:id="530"/>
    </w:p>
    <w:p w:rsidR="00347871" w:rsidRDefault="00347871" w:rsidP="00F71BA8">
      <w:r>
        <w:t>The relationship between an authority and what it has authority over.</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8f442dfb117fa35461a5db505cc40e53" w:history="1">
        <w:r w:rsidR="00347871">
          <w:rPr>
            <w:rStyle w:val="Hyperlink"/>
          </w:rPr>
          <w:t>Control</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574" type="#_x0000_t75" alt="-1728404412.emf" style="width:12pt;height:12pt;visibility:visible;mso-wrap-style:square">
            <v:imagedata r:id="rId61" o:title="-1728404412"/>
          </v:shape>
        </w:pict>
      </w:r>
      <w:r w:rsidR="00347871">
        <w:t xml:space="preserve"> has authority over</w:t>
      </w:r>
      <w:r w:rsidR="00347871">
        <w:rPr>
          <w:rFonts w:cs="Arial"/>
        </w:rPr>
        <w:fldChar w:fldCharType="begin"/>
      </w:r>
      <w:r w:rsidR="00347871">
        <w:instrText>XE"</w:instrText>
      </w:r>
      <w:r w:rsidR="00347871" w:rsidRPr="00413D75">
        <w:rPr>
          <w:rFonts w:cs="Arial"/>
        </w:rPr>
        <w:instrText>has authority over</w:instrText>
      </w:r>
      <w:r w:rsidR="00347871">
        <w:instrText>"</w:instrText>
      </w:r>
      <w:r w:rsidR="00347871">
        <w:rPr>
          <w:rFonts w:cs="Arial"/>
        </w:rPr>
        <w:fldChar w:fldCharType="end"/>
      </w:r>
      <w:r w:rsidR="00347871">
        <w:t xml:space="preserve"> : </w:t>
      </w:r>
      <w:hyperlink w:anchor="_4d48a0bcc67a2c0d7c362123b26f243b" w:history="1">
        <w:r w:rsidR="00347871">
          <w:rPr>
            <w:rStyle w:val="Hyperlink"/>
          </w:rPr>
          <w:t>Controlled Entity</w:t>
        </w:r>
      </w:hyperlink>
      <w:r w:rsidR="00347871">
        <w:t xml:space="preserve"> [*]   </w:t>
      </w:r>
      <w:r w:rsidR="00347871" w:rsidRPr="00833C5F">
        <w:rPr>
          <w:i/>
        </w:rPr>
        <w:t>Subsets</w:t>
      </w:r>
      <w:r w:rsidR="00347871">
        <w:t>: negated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Resource an authority has authority over - may influence in some by setting policy or defining requirements.</w:t>
      </w:r>
      <w:r>
        <w:br/>
        <w:t>[FIBO] governs</w:t>
      </w:r>
    </w:p>
    <w:p w:rsidR="00347871" w:rsidRDefault="00FB4EB2" w:rsidP="00347871">
      <w:pPr>
        <w:ind w:firstLine="720"/>
      </w:pPr>
      <w:r w:rsidRPr="00945284">
        <w:rPr>
          <w:noProof/>
        </w:rPr>
        <w:pict>
          <v:shape id="_x0000_i1573" type="#_x0000_t75" alt="-1728404412.emf" style="width:12pt;height:12pt;visibility:visible;mso-wrap-style:square">
            <v:imagedata r:id="rId61" o:title="-1728404412"/>
          </v:shape>
        </w:pict>
      </w:r>
      <w:r w:rsidR="00347871">
        <w:t xml:space="preserve"> is subject to authority</w:t>
      </w:r>
      <w:r w:rsidR="00347871">
        <w:rPr>
          <w:rFonts w:cs="Arial"/>
        </w:rPr>
        <w:fldChar w:fldCharType="begin"/>
      </w:r>
      <w:r w:rsidR="00347871">
        <w:instrText>XE"</w:instrText>
      </w:r>
      <w:r w:rsidR="00347871" w:rsidRPr="00413D75">
        <w:rPr>
          <w:rFonts w:cs="Arial"/>
        </w:rPr>
        <w:instrText>is subject to authority</w:instrText>
      </w:r>
      <w:r w:rsidR="00347871">
        <w:instrText>"</w:instrText>
      </w:r>
      <w:r w:rsidR="00347871">
        <w:rPr>
          <w:rFonts w:cs="Arial"/>
        </w:rPr>
        <w:fldChar w:fldCharType="end"/>
      </w:r>
      <w:r w:rsidR="00347871">
        <w:t xml:space="preserve"> : </w:t>
      </w:r>
      <w:hyperlink w:anchor="_4a5f789e0663312e51a7733bd354bc59" w:history="1">
        <w:r w:rsidR="00347871">
          <w:rPr>
            <w:rStyle w:val="Hyperlink"/>
          </w:rPr>
          <w:t>Authority</w:t>
        </w:r>
      </w:hyperlink>
      <w:r w:rsidR="00347871">
        <w:t xml:space="preserve"> [*]   </w:t>
      </w:r>
      <w:r w:rsidR="00347871" w:rsidRPr="00833C5F">
        <w:rPr>
          <w:i/>
        </w:rPr>
        <w:t>Subsets</w:t>
      </w:r>
      <w:r w:rsidR="00347871">
        <w:t>: negated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authority that has some control over a resource.</w:t>
      </w:r>
      <w:r>
        <w:br/>
        <w:t>[FIBO] isGovernedBy</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531" w:name="_Toc477719665"/>
      <w:r>
        <w:t>Threat-risk-conceptual-model::Generic Concept Library::Credentials</w:t>
      </w:r>
      <w:bookmarkEnd w:id="531"/>
    </w:p>
    <w:p w:rsidR="00347871" w:rsidRDefault="00347871" w:rsidP="00A318C1">
      <w:pPr>
        <w:pStyle w:val="BodyText"/>
      </w:pPr>
      <w:r>
        <w:t>Concepts relating to identity and credential management.</w:t>
      </w:r>
    </w:p>
    <w:p w:rsidR="00347871" w:rsidRDefault="00347871" w:rsidP="00347871">
      <w:pPr>
        <w:pStyle w:val="Heading2"/>
      </w:pPr>
      <w:bookmarkStart w:id="532" w:name="_Toc477719666"/>
      <w:r>
        <w:t>Diagram: Credentials and Managed Identifiers</w:t>
      </w:r>
      <w:bookmarkEnd w:id="532"/>
    </w:p>
    <w:p w:rsidR="00347871" w:rsidRDefault="00FB4EB2" w:rsidP="00347871">
      <w:pPr>
        <w:jc w:val="center"/>
        <w:rPr>
          <w:rFonts w:cs="Arial"/>
        </w:rPr>
      </w:pPr>
      <w:r w:rsidRPr="00945284">
        <w:rPr>
          <w:noProof/>
        </w:rPr>
        <w:pict>
          <v:shape id="Picture 750574201.emf" o:spid="_x0000_i1572" type="#_x0000_t75" alt="750574201.emf" style="width:487.2pt;height:373.8pt;visibility:visible;mso-wrap-style:square">
            <v:imagedata r:id="rId81" o:title="750574201"/>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Credentials and Managed Identifiers</w:t>
      </w:r>
    </w:p>
    <w:p w:rsidR="00347871" w:rsidRDefault="00347871" w:rsidP="00347871">
      <w:r>
        <w:t xml:space="preserve"> </w:t>
      </w:r>
    </w:p>
    <w:p w:rsidR="00347871" w:rsidRDefault="00347871" w:rsidP="00347871"/>
    <w:p w:rsidR="00347871" w:rsidRDefault="00347871" w:rsidP="00347871">
      <w:pPr>
        <w:pStyle w:val="Heading2"/>
      </w:pPr>
      <w:bookmarkStart w:id="533" w:name="_ea0690ae8bfc1688a4dd7cf88bcf9b19"/>
      <w:bookmarkStart w:id="534" w:name="_Toc477719667"/>
      <w:r>
        <w:t>Association Actor Identifier of Credential</w:t>
      </w:r>
      <w:bookmarkEnd w:id="533"/>
      <w:bookmarkEnd w:id="534"/>
      <w:r w:rsidRPr="003A31EC">
        <w:rPr>
          <w:rFonts w:cs="Arial"/>
        </w:rPr>
        <w:t xml:space="preserve"> </w:t>
      </w:r>
      <w:r>
        <w:rPr>
          <w:rFonts w:cs="Arial"/>
        </w:rPr>
        <w:fldChar w:fldCharType="begin"/>
      </w:r>
      <w:r>
        <w:instrText>XE"</w:instrText>
      </w:r>
      <w:r w:rsidRPr="00413D75">
        <w:rPr>
          <w:rFonts w:cs="Arial"/>
        </w:rPr>
        <w:instrText>Actor Identifier of Credential</w:instrText>
      </w:r>
      <w:r>
        <w:instrText>"</w:instrText>
      </w:r>
      <w:r>
        <w:rPr>
          <w:rFonts w:cs="Arial"/>
        </w:rPr>
        <w:fldChar w:fldCharType="end"/>
      </w:r>
      <w:r w:rsidR="009E71B4">
        <w:rPr>
          <w:rFonts w:cs="Arial"/>
        </w:rPr>
        <w:t xml:space="preserve"> </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571" type="#_x0000_t75" alt="2008159292.emf" style="width:12pt;height:12pt;visibility:visible;mso-wrap-style:square">
            <v:imagedata r:id="rId12" o:title="2008159292"/>
          </v:shape>
        </w:pict>
      </w:r>
      <w:r w:rsidR="00347871">
        <w:t xml:space="preserve"> credential identifier</w:t>
      </w:r>
      <w:r w:rsidR="00347871">
        <w:rPr>
          <w:rFonts w:cs="Arial"/>
        </w:rPr>
        <w:fldChar w:fldCharType="begin"/>
      </w:r>
      <w:r w:rsidR="00347871">
        <w:instrText>XE"</w:instrText>
      </w:r>
      <w:r w:rsidR="00347871" w:rsidRPr="00413D75">
        <w:rPr>
          <w:rFonts w:cs="Arial"/>
        </w:rPr>
        <w:instrText>credential identifier</w:instrText>
      </w:r>
      <w:r w:rsidR="00347871">
        <w:instrText>"</w:instrText>
      </w:r>
      <w:r w:rsidR="00347871">
        <w:rPr>
          <w:rFonts w:cs="Arial"/>
        </w:rPr>
        <w:fldChar w:fldCharType="end"/>
      </w:r>
      <w:r w:rsidR="00347871">
        <w:t xml:space="preserve"> : </w:t>
      </w:r>
      <w:hyperlink w:anchor="_c188b17866737a10aeb8be3165b5f97f" w:history="1">
        <w:r w:rsidR="00347871">
          <w:rPr>
            <w:rStyle w:val="Hyperlink"/>
          </w:rPr>
          <w:t>Managed Actor Identifier</w:t>
        </w:r>
      </w:hyperlink>
      <w:r w:rsidR="00347871">
        <w:t xml:space="preserve">   </w:t>
      </w:r>
      <w:r w:rsidR="00347871" w:rsidRPr="00833C5F">
        <w:rPr>
          <w:i/>
        </w:rPr>
        <w:t>Subsets</w:t>
      </w:r>
      <w:r w:rsidR="00347871">
        <w:t>: negated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lastRenderedPageBreak/>
        <w:t>Managed identifier used by a credential to identify the credential and/or actor.</w:t>
      </w:r>
    </w:p>
    <w:p w:rsidR="00347871" w:rsidRDefault="00FB4EB2" w:rsidP="00347871">
      <w:pPr>
        <w:ind w:firstLine="720"/>
      </w:pPr>
      <w:r w:rsidRPr="00945284">
        <w:rPr>
          <w:noProof/>
        </w:rPr>
        <w:pict>
          <v:shape id="_x0000_i1570" type="#_x0000_t75" alt="2008159292.emf" style="width:12pt;height:12pt;visibility:visible;mso-wrap-style:square">
            <v:imagedata r:id="rId12" o:title="2008159292"/>
          </v:shape>
        </w:pict>
      </w:r>
      <w:r w:rsidR="00347871">
        <w:t xml:space="preserve"> referenced by credential</w:t>
      </w:r>
      <w:r w:rsidR="00347871">
        <w:rPr>
          <w:rFonts w:cs="Arial"/>
        </w:rPr>
        <w:fldChar w:fldCharType="begin"/>
      </w:r>
      <w:r w:rsidR="00347871">
        <w:instrText>XE"</w:instrText>
      </w:r>
      <w:r w:rsidR="00347871" w:rsidRPr="00413D75">
        <w:rPr>
          <w:rFonts w:cs="Arial"/>
        </w:rPr>
        <w:instrText>referenced by credential</w:instrText>
      </w:r>
      <w:r w:rsidR="00347871">
        <w:instrText>"</w:instrText>
      </w:r>
      <w:r w:rsidR="00347871">
        <w:rPr>
          <w:rFonts w:cs="Arial"/>
        </w:rPr>
        <w:fldChar w:fldCharType="end"/>
      </w:r>
      <w:r w:rsidR="00347871">
        <w:t xml:space="preserve"> : </w:t>
      </w:r>
      <w:hyperlink w:anchor="_4b22282c86b7077a6928ad3d236ff3bb" w:history="1">
        <w:r w:rsidR="00347871">
          <w:rPr>
            <w:rStyle w:val="Hyperlink"/>
          </w:rPr>
          <w:t>Credential</w:t>
        </w:r>
      </w:hyperlink>
      <w:r w:rsidR="00347871">
        <w:t xml:space="preserve"> [*]   </w:t>
      </w:r>
      <w:r w:rsidR="00347871" w:rsidRPr="00833C5F">
        <w:rPr>
          <w:i/>
        </w:rPr>
        <w:t>Subsets</w:t>
      </w:r>
      <w:r w:rsidR="00347871">
        <w:t>: negated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credential that use the subject managed identifier to identify the credential or actor.</w:t>
      </w:r>
    </w:p>
    <w:p w:rsidR="00347871" w:rsidRDefault="00347871" w:rsidP="00347871"/>
    <w:p w:rsidR="00347871" w:rsidRDefault="00347871" w:rsidP="00347871">
      <w:pPr>
        <w:pStyle w:val="Heading2"/>
      </w:pPr>
      <w:bookmarkStart w:id="535" w:name="_75aed27d6f99225e748d7ee2a7b80532"/>
      <w:bookmarkStart w:id="536" w:name="_Toc477719668"/>
      <w:r>
        <w:t>Association Class Attest to Ability</w:t>
      </w:r>
      <w:bookmarkEnd w:id="535"/>
      <w:r w:rsidRPr="003A31EC">
        <w:rPr>
          <w:rFonts w:cs="Arial"/>
        </w:rPr>
        <w:t xml:space="preserve"> </w:t>
      </w:r>
      <w:r>
        <w:rPr>
          <w:rFonts w:cs="Arial"/>
        </w:rPr>
        <w:fldChar w:fldCharType="begin"/>
      </w:r>
      <w:r>
        <w:instrText>XE"</w:instrText>
      </w:r>
      <w:r w:rsidRPr="00413D75">
        <w:rPr>
          <w:rFonts w:cs="Arial"/>
        </w:rPr>
        <w:instrText>Attest to Ability</w:instrText>
      </w:r>
      <w:r>
        <w:instrText>"</w:instrText>
      </w:r>
      <w:r>
        <w:rPr>
          <w:rFonts w:cs="Arial"/>
        </w:rPr>
        <w:fldChar w:fldCharType="end"/>
      </w:r>
      <w:r w:rsidR="009E71B4">
        <w:rPr>
          <w:rFonts w:cs="Arial"/>
        </w:rPr>
        <w:t xml:space="preserve"> </w:t>
      </w:r>
      <w:r w:rsidR="006F72CA">
        <w:rPr>
          <w:rFonts w:cs="Arial"/>
        </w:rPr>
        <w:t>&lt;&lt;Relationship&gt;&gt;</w:t>
      </w:r>
      <w:bookmarkEnd w:id="536"/>
    </w:p>
    <w:p w:rsidR="00347871" w:rsidRDefault="00347871" w:rsidP="00F71BA8">
      <w:r>
        <w:t>Relationship between a credential and the abilities it attests to. Note that ability is a relationship between an actor and a resource, so the credentialed individual is the actor in this relationship, the actor is identified by an identifier referenced by the credential.</w:t>
      </w:r>
    </w:p>
    <w:p w:rsidR="00347871" w:rsidRDefault="00FB4EB2" w:rsidP="00347871">
      <w:pPr>
        <w:jc w:val="center"/>
      </w:pPr>
      <w:r w:rsidRPr="00945284">
        <w:rPr>
          <w:noProof/>
        </w:rPr>
        <w:pict>
          <v:shape id="Picture -1681183063.emf" o:spid="_x0000_i1569" type="#_x0000_t75" alt="-1681183063.emf" style="width:487.2pt;height:329.4pt;visibility:visible;mso-wrap-style:square">
            <v:imagedata r:id="rId82" o:title="-1681183063"/>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Attest to Ability</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e33780607cd553fb55b8907600848b66" w:history="1">
        <w:r w:rsidR="00347871">
          <w:rPr>
            <w:rStyle w:val="Hyperlink"/>
          </w:rPr>
          <w:t>Impact</w:t>
        </w:r>
      </w:hyperlink>
      <w:r w:rsidR="00347871">
        <w:t xml:space="preserve">, </w:t>
      </w:r>
      <w:hyperlink w:anchor="_f7a7f80baaeb7cc3f36c45e96eacd166" w:history="1">
        <w:r w:rsidR="00347871">
          <w:rPr>
            <w:rStyle w:val="Hyperlink"/>
          </w:rPr>
          <w:t>Relationship</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568" type="#_x0000_t75" alt="-1728404412.emf" style="width:12pt;height:12pt;visibility:visible;mso-wrap-style:square">
            <v:imagedata r:id="rId61" o:title="-1728404412"/>
          </v:shape>
        </w:pict>
      </w:r>
      <w:r w:rsidR="00347871">
        <w:t xml:space="preserve"> attests to</w:t>
      </w:r>
      <w:r w:rsidR="00347871">
        <w:rPr>
          <w:rFonts w:cs="Arial"/>
        </w:rPr>
        <w:fldChar w:fldCharType="begin"/>
      </w:r>
      <w:r w:rsidR="00347871">
        <w:instrText>XE"</w:instrText>
      </w:r>
      <w:r w:rsidR="00347871" w:rsidRPr="00413D75">
        <w:rPr>
          <w:rFonts w:cs="Arial"/>
        </w:rPr>
        <w:instrText>attests to</w:instrText>
      </w:r>
      <w:r w:rsidR="00347871">
        <w:instrText>"</w:instrText>
      </w:r>
      <w:r w:rsidR="00347871">
        <w:rPr>
          <w:rFonts w:cs="Arial"/>
        </w:rPr>
        <w:fldChar w:fldCharType="end"/>
      </w:r>
      <w:r w:rsidR="00347871">
        <w:t xml:space="preserve"> : </w:t>
      </w:r>
      <w:hyperlink w:anchor="_0a7e812804f2213995cbeffe776b63fe" w:history="1">
        <w:r w:rsidR="00347871">
          <w:rPr>
            <w:rStyle w:val="Hyperlink"/>
          </w:rPr>
          <w:t>Ability</w:t>
        </w:r>
      </w:hyperlink>
      <w:r w:rsidR="00347871">
        <w:t xml:space="preserve"> [0..*]   </w:t>
      </w:r>
      <w:r w:rsidR="00347871" w:rsidRPr="00833C5F">
        <w:rPr>
          <w:i/>
        </w:rPr>
        <w:t>Subsets</w:t>
      </w:r>
      <w:r w:rsidR="00347871">
        <w:t>: negated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statement of a credentialed capability - that an actor has the stated ability to utilize a resource.</w:t>
      </w:r>
    </w:p>
    <w:p w:rsidR="00347871" w:rsidRDefault="00FB4EB2" w:rsidP="00347871">
      <w:pPr>
        <w:ind w:firstLine="720"/>
      </w:pPr>
      <w:r w:rsidRPr="00945284">
        <w:rPr>
          <w:noProof/>
        </w:rPr>
        <w:pict>
          <v:shape id="_x0000_i1567" type="#_x0000_t75" alt="-1728404412.emf" style="width:12pt;height:12pt;visibility:visible;mso-wrap-style:square">
            <v:imagedata r:id="rId61" o:title="-1728404412"/>
          </v:shape>
        </w:pict>
      </w:r>
      <w:r w:rsidR="00347871">
        <w:t xml:space="preserve"> has credential</w:t>
      </w:r>
      <w:r w:rsidR="00347871">
        <w:rPr>
          <w:rFonts w:cs="Arial"/>
        </w:rPr>
        <w:fldChar w:fldCharType="begin"/>
      </w:r>
      <w:r w:rsidR="00347871">
        <w:instrText>XE"</w:instrText>
      </w:r>
      <w:r w:rsidR="00347871" w:rsidRPr="00413D75">
        <w:rPr>
          <w:rFonts w:cs="Arial"/>
        </w:rPr>
        <w:instrText>has credential</w:instrText>
      </w:r>
      <w:r w:rsidR="00347871">
        <w:instrText>"</w:instrText>
      </w:r>
      <w:r w:rsidR="00347871">
        <w:rPr>
          <w:rFonts w:cs="Arial"/>
        </w:rPr>
        <w:fldChar w:fldCharType="end"/>
      </w:r>
      <w:r w:rsidR="00347871">
        <w:t xml:space="preserve"> : </w:t>
      </w:r>
      <w:hyperlink w:anchor="_4b22282c86b7077a6928ad3d236ff3bb" w:history="1">
        <w:r w:rsidR="00347871">
          <w:rPr>
            <w:rStyle w:val="Hyperlink"/>
          </w:rPr>
          <w:t>Credential</w:t>
        </w:r>
      </w:hyperlink>
      <w:r w:rsidR="00347871">
        <w:t xml:space="preserve"> [0..*]   </w:t>
      </w:r>
      <w:r w:rsidR="00347871" w:rsidRPr="00833C5F">
        <w:rPr>
          <w:i/>
        </w:rPr>
        <w:t>Subsets</w:t>
      </w:r>
      <w:r w:rsidR="00347871">
        <w:t>: negated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physical or logical record of an assertion that a particular actor has a particular ability.</w:t>
      </w:r>
    </w:p>
    <w:p w:rsidR="00347871" w:rsidRDefault="00347871" w:rsidP="00347871"/>
    <w:p w:rsidR="00347871" w:rsidRDefault="00347871" w:rsidP="00347871">
      <w:pPr>
        <w:pStyle w:val="Heading2"/>
      </w:pPr>
      <w:bookmarkStart w:id="537" w:name="_4b22282c86b7077a6928ad3d236ff3bb"/>
      <w:bookmarkStart w:id="538" w:name="_Toc477719669"/>
      <w:r>
        <w:lastRenderedPageBreak/>
        <w:t>Class Credential</w:t>
      </w:r>
      <w:bookmarkEnd w:id="537"/>
      <w:bookmarkEnd w:id="538"/>
      <w:r w:rsidRPr="003A31EC">
        <w:rPr>
          <w:rFonts w:cs="Arial"/>
        </w:rPr>
        <w:t xml:space="preserve"> </w:t>
      </w:r>
      <w:r>
        <w:rPr>
          <w:rFonts w:cs="Arial"/>
        </w:rPr>
        <w:fldChar w:fldCharType="begin"/>
      </w:r>
      <w:r>
        <w:instrText>XE"</w:instrText>
      </w:r>
      <w:r w:rsidRPr="00413D75">
        <w:rPr>
          <w:rFonts w:cs="Arial"/>
        </w:rPr>
        <w:instrText>Credential</w:instrText>
      </w:r>
      <w:r>
        <w:instrText>"</w:instrText>
      </w:r>
      <w:r>
        <w:rPr>
          <w:rFonts w:cs="Arial"/>
        </w:rPr>
        <w:fldChar w:fldCharType="end"/>
      </w:r>
      <w:r w:rsidR="009E71B4">
        <w:rPr>
          <w:rFonts w:cs="Arial"/>
        </w:rPr>
        <w:t xml:space="preserve"> </w:t>
      </w:r>
    </w:p>
    <w:p w:rsidR="00347871" w:rsidRDefault="00347871" w:rsidP="00F71BA8">
      <w:r>
        <w:t>A credential is an attestation of qualification, competence, or authority issued to an individual by a third party with a relevant or de-facto authority or assumed competence to do so. Credentials can be physical (a house key), documents (a certificate) or virtual (a PKI key) and may be valid for a specific time frame and in specific context.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e075b03ae73f89f5fcb1481cd5a16cbe" w:history="1">
        <w:r w:rsidR="00347871">
          <w:rPr>
            <w:rStyle w:val="Hyperlink"/>
          </w:rPr>
          <w:t>Actual Entity</w:t>
        </w:r>
      </w:hyperlink>
      <w:r w:rsidR="00347871">
        <w:t xml:space="preserve">, </w:t>
      </w:r>
      <w:hyperlink w:anchor="_4d48a0bcc67a2c0d7c362123b26f243b" w:history="1">
        <w:r w:rsidR="00347871">
          <w:rPr>
            <w:rStyle w:val="Hyperlink"/>
          </w:rPr>
          <w:t>Controlled Entity</w:t>
        </w:r>
      </w:hyperlink>
    </w:p>
    <w:p w:rsidR="00347871" w:rsidRDefault="00347871" w:rsidP="00347871"/>
    <w:p w:rsidR="00347871" w:rsidRDefault="00347871" w:rsidP="00347871">
      <w:pPr>
        <w:pStyle w:val="Heading2"/>
      </w:pPr>
      <w:bookmarkStart w:id="539" w:name="_d8fc5fdde56cca5e4f2c49a305ee5ded"/>
      <w:bookmarkStart w:id="540" w:name="_Toc477719670"/>
      <w:r>
        <w:t>Class Identity Provider</w:t>
      </w:r>
      <w:bookmarkEnd w:id="539"/>
      <w:r w:rsidRPr="003A31EC">
        <w:rPr>
          <w:rFonts w:cs="Arial"/>
        </w:rPr>
        <w:t xml:space="preserve"> </w:t>
      </w:r>
      <w:r>
        <w:rPr>
          <w:rFonts w:cs="Arial"/>
        </w:rPr>
        <w:fldChar w:fldCharType="begin"/>
      </w:r>
      <w:r>
        <w:instrText>XE"</w:instrText>
      </w:r>
      <w:r w:rsidRPr="00413D75">
        <w:rPr>
          <w:rFonts w:cs="Arial"/>
        </w:rPr>
        <w:instrText>Identity Provider</w:instrText>
      </w:r>
      <w:r>
        <w:instrText>"</w:instrText>
      </w:r>
      <w:r>
        <w:rPr>
          <w:rFonts w:cs="Arial"/>
        </w:rPr>
        <w:fldChar w:fldCharType="end"/>
      </w:r>
      <w:r w:rsidR="009E71B4">
        <w:rPr>
          <w:rFonts w:cs="Arial"/>
        </w:rPr>
        <w:t xml:space="preserve"> </w:t>
      </w:r>
      <w:r w:rsidR="006F72CA">
        <w:rPr>
          <w:rFonts w:cs="Arial"/>
        </w:rPr>
        <w:t>&lt;&lt;Role&gt;&gt;</w:t>
      </w:r>
      <w:bookmarkEnd w:id="540"/>
    </w:p>
    <w:p w:rsidR="00347871" w:rsidRDefault="00347871" w:rsidP="00F71BA8">
      <w:r>
        <w:t>Role of an organization that validates identity and issues curated identifiers and credentials for entities.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4a5f789e0663312e51a7733bd354bc59" w:history="1">
        <w:r w:rsidR="00347871">
          <w:rPr>
            <w:rStyle w:val="Hyperlink"/>
          </w:rPr>
          <w:t>Authority</w:t>
        </w:r>
      </w:hyperlink>
      <w:r w:rsidR="00347871">
        <w:t xml:space="preserve">, </w:t>
      </w:r>
      <w:hyperlink w:anchor="_9c5aa7f24b9d67e77921e06d105205c0" w:history="1">
        <w:r w:rsidR="00347871">
          <w:rPr>
            <w:rStyle w:val="Hyperlink"/>
          </w:rPr>
          <w:t>Namespace</w:t>
        </w:r>
      </w:hyperlink>
      <w:r w:rsidR="00347871">
        <w:t xml:space="preserve">, </w:t>
      </w:r>
      <w:hyperlink w:anchor="_4658f8611106e1a9715192761b712fb8" w:history="1">
        <w:r w:rsidR="00347871">
          <w:rPr>
            <w:rStyle w:val="Hyperlink"/>
          </w:rPr>
          <w:t>Organization</w:t>
        </w:r>
      </w:hyperlink>
    </w:p>
    <w:p w:rsidR="00347871" w:rsidRDefault="00347871" w:rsidP="00347871"/>
    <w:p w:rsidR="00347871" w:rsidRDefault="00347871" w:rsidP="00347871">
      <w:pPr>
        <w:pStyle w:val="Heading2"/>
      </w:pPr>
      <w:bookmarkStart w:id="541" w:name="_62c3e7cf729b36634541159970d88db6"/>
      <w:bookmarkStart w:id="542" w:name="_Toc477719671"/>
      <w:r>
        <w:t>Association Class Issue Credential</w:t>
      </w:r>
      <w:bookmarkEnd w:id="541"/>
      <w:r w:rsidRPr="003A31EC">
        <w:rPr>
          <w:rFonts w:cs="Arial"/>
        </w:rPr>
        <w:t xml:space="preserve"> </w:t>
      </w:r>
      <w:r>
        <w:rPr>
          <w:rFonts w:cs="Arial"/>
        </w:rPr>
        <w:fldChar w:fldCharType="begin"/>
      </w:r>
      <w:r>
        <w:instrText>XE"</w:instrText>
      </w:r>
      <w:r w:rsidRPr="00413D75">
        <w:rPr>
          <w:rFonts w:cs="Arial"/>
        </w:rPr>
        <w:instrText>Issue Credential</w:instrText>
      </w:r>
      <w:r>
        <w:instrText>"</w:instrText>
      </w:r>
      <w:r>
        <w:rPr>
          <w:rFonts w:cs="Arial"/>
        </w:rPr>
        <w:fldChar w:fldCharType="end"/>
      </w:r>
      <w:r w:rsidR="009E71B4">
        <w:rPr>
          <w:rFonts w:cs="Arial"/>
        </w:rPr>
        <w:t xml:space="preserve"> </w:t>
      </w:r>
      <w:r w:rsidR="006F72CA">
        <w:rPr>
          <w:rFonts w:cs="Arial"/>
        </w:rPr>
        <w:t>&lt;&lt;Relationship&gt;&gt;</w:t>
      </w:r>
      <w:bookmarkEnd w:id="542"/>
    </w:p>
    <w:p w:rsidR="00347871" w:rsidRDefault="00347871" w:rsidP="00F71BA8">
      <w:r>
        <w:t>Issuance of and the assertion of the validity of a credential by an identity provider.</w:t>
      </w:r>
      <w:r>
        <w:br/>
      </w:r>
    </w:p>
    <w:p w:rsidR="00347871" w:rsidRDefault="00FB4EB2" w:rsidP="00347871">
      <w:pPr>
        <w:jc w:val="center"/>
      </w:pPr>
      <w:r w:rsidRPr="00945284">
        <w:rPr>
          <w:noProof/>
        </w:rPr>
        <w:pict>
          <v:shape id="Picture 25325023.emf" o:spid="_x0000_i1566" type="#_x0000_t75" alt="25325023.emf" style="width:475.8pt;height:223.8pt;visibility:visible;mso-wrap-style:square">
            <v:imagedata r:id="rId83" o:title="25325023"/>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Issue Credential</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f0d91357f050da149bdfd91d0cc35f66" w:history="1">
        <w:r w:rsidR="00347871">
          <w:rPr>
            <w:rStyle w:val="Hyperlink"/>
          </w:rPr>
          <w:t>Subject to Authority</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565" type="#_x0000_t75" alt="-1728404412.emf" style="width:12pt;height:12pt;visibility:visible;mso-wrap-style:square">
            <v:imagedata r:id="rId61" o:title="-1728404412"/>
          </v:shape>
        </w:pict>
      </w:r>
      <w:r w:rsidR="00347871">
        <w:t xml:space="preserve"> issues credential</w:t>
      </w:r>
      <w:r w:rsidR="00347871">
        <w:rPr>
          <w:rFonts w:cs="Arial"/>
        </w:rPr>
        <w:fldChar w:fldCharType="begin"/>
      </w:r>
      <w:r w:rsidR="00347871">
        <w:instrText>XE"</w:instrText>
      </w:r>
      <w:r w:rsidR="00347871" w:rsidRPr="00413D75">
        <w:rPr>
          <w:rFonts w:cs="Arial"/>
        </w:rPr>
        <w:instrText>issues credential</w:instrText>
      </w:r>
      <w:r w:rsidR="00347871">
        <w:instrText>"</w:instrText>
      </w:r>
      <w:r w:rsidR="00347871">
        <w:rPr>
          <w:rFonts w:cs="Arial"/>
        </w:rPr>
        <w:fldChar w:fldCharType="end"/>
      </w:r>
      <w:r w:rsidR="00347871">
        <w:t xml:space="preserve"> : </w:t>
      </w:r>
      <w:hyperlink w:anchor="_4b22282c86b7077a6928ad3d236ff3bb" w:history="1">
        <w:r w:rsidR="00347871">
          <w:rPr>
            <w:rStyle w:val="Hyperlink"/>
          </w:rPr>
          <w:t>Credential</w:t>
        </w:r>
      </w:hyperlink>
      <w:r w:rsidR="00347871">
        <w:t xml:space="preserve"> [*]   </w:t>
      </w:r>
      <w:r w:rsidR="00347871" w:rsidRPr="00833C5F">
        <w:rPr>
          <w:i/>
        </w:rPr>
        <w:t>Subsets</w:t>
      </w:r>
      <w:r w:rsidR="00347871">
        <w:t>: negated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Credential issued by an identity provider. By issuing the credential the identity provider is asserting the validity of the credential.</w:t>
      </w:r>
    </w:p>
    <w:p w:rsidR="00347871" w:rsidRDefault="00FB4EB2" w:rsidP="00347871">
      <w:pPr>
        <w:ind w:firstLine="720"/>
      </w:pPr>
      <w:r w:rsidRPr="00945284">
        <w:rPr>
          <w:noProof/>
        </w:rPr>
        <w:pict>
          <v:shape id="_x0000_i1564" type="#_x0000_t75" alt="-1728404412.emf" style="width:12pt;height:12pt;visibility:visible;mso-wrap-style:square">
            <v:imagedata r:id="rId61" o:title="-1728404412"/>
          </v:shape>
        </w:pict>
      </w:r>
      <w:r w:rsidR="00347871">
        <w:t xml:space="preserve"> issued by</w:t>
      </w:r>
      <w:r w:rsidR="00347871">
        <w:rPr>
          <w:rFonts w:cs="Arial"/>
        </w:rPr>
        <w:fldChar w:fldCharType="begin"/>
      </w:r>
      <w:r w:rsidR="00347871">
        <w:instrText>XE"</w:instrText>
      </w:r>
      <w:r w:rsidR="00347871" w:rsidRPr="00413D75">
        <w:rPr>
          <w:rFonts w:cs="Arial"/>
        </w:rPr>
        <w:instrText>issued by</w:instrText>
      </w:r>
      <w:r w:rsidR="00347871">
        <w:instrText>"</w:instrText>
      </w:r>
      <w:r w:rsidR="00347871">
        <w:rPr>
          <w:rFonts w:cs="Arial"/>
        </w:rPr>
        <w:fldChar w:fldCharType="end"/>
      </w:r>
      <w:r w:rsidR="00347871">
        <w:t xml:space="preserve"> : </w:t>
      </w:r>
      <w:hyperlink w:anchor="_d8fc5fdde56cca5e4f2c49a305ee5ded" w:history="1">
        <w:r w:rsidR="00347871">
          <w:rPr>
            <w:rStyle w:val="Hyperlink"/>
          </w:rPr>
          <w:t>Identity Provider</w:t>
        </w:r>
      </w:hyperlink>
      <w:r w:rsidR="00347871">
        <w:t xml:space="preserve"> [1]   </w:t>
      </w:r>
      <w:r w:rsidR="00347871" w:rsidRPr="00833C5F">
        <w:rPr>
          <w:i/>
        </w:rPr>
        <w:t>Subsets</w:t>
      </w:r>
      <w:r w:rsidR="00347871">
        <w:t>: negated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identity provider issuing a credential By issuing the credential the identity provider is asserting the validity of the credential.</w:t>
      </w:r>
    </w:p>
    <w:p w:rsidR="00347871" w:rsidRDefault="00347871" w:rsidP="00347871"/>
    <w:p w:rsidR="00347871" w:rsidRDefault="00347871" w:rsidP="00347871">
      <w:pPr>
        <w:pStyle w:val="Heading2"/>
      </w:pPr>
      <w:bookmarkStart w:id="543" w:name="_c188b17866737a10aeb8be3165b5f97f"/>
      <w:bookmarkStart w:id="544" w:name="_Toc477719672"/>
      <w:r>
        <w:lastRenderedPageBreak/>
        <w:t>Class Managed Actor Identifier</w:t>
      </w:r>
      <w:bookmarkEnd w:id="543"/>
      <w:r w:rsidRPr="003A31EC">
        <w:rPr>
          <w:rFonts w:cs="Arial"/>
        </w:rPr>
        <w:t xml:space="preserve"> </w:t>
      </w:r>
      <w:r>
        <w:rPr>
          <w:rFonts w:cs="Arial"/>
        </w:rPr>
        <w:fldChar w:fldCharType="begin"/>
      </w:r>
      <w:r>
        <w:instrText>XE"</w:instrText>
      </w:r>
      <w:r w:rsidRPr="00413D75">
        <w:rPr>
          <w:rFonts w:cs="Arial"/>
        </w:rPr>
        <w:instrText>Managed Actor Identifier</w:instrText>
      </w:r>
      <w:r>
        <w:instrText>"</w:instrText>
      </w:r>
      <w:r>
        <w:rPr>
          <w:rFonts w:cs="Arial"/>
        </w:rPr>
        <w:fldChar w:fldCharType="end"/>
      </w:r>
      <w:r w:rsidR="009E71B4">
        <w:rPr>
          <w:rFonts w:cs="Arial"/>
        </w:rPr>
        <w:t xml:space="preserve"> </w:t>
      </w:r>
      <w:r w:rsidR="006F72CA">
        <w:rPr>
          <w:rFonts w:cs="Arial"/>
        </w:rPr>
        <w:t>&lt;&lt;Value&gt;&gt;</w:t>
      </w:r>
      <w:bookmarkEnd w:id="544"/>
    </w:p>
    <w:p w:rsidR="00347871" w:rsidRDefault="00347871" w:rsidP="00F71BA8">
      <w:r>
        <w:t>An identifier managed by an identity provider who asserts the validity of the identifier. This includes technical/cyber identities as well as traditional identifiers such as passport numbers and corporate IDs. Identities can also be provided for systems, such as a SSL certificate.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18f8ef1b23e6cdf9278bd94f24f73c26" w:history="1">
        <w:r w:rsidR="00347871">
          <w:rPr>
            <w:rStyle w:val="Hyperlink"/>
          </w:rPr>
          <w:t>Unique Identifier</w:t>
        </w:r>
      </w:hyperlink>
    </w:p>
    <w:p w:rsidR="00347871" w:rsidRDefault="00347871" w:rsidP="00347871"/>
    <w:p w:rsidR="00347871" w:rsidRDefault="00347871" w:rsidP="00347871">
      <w:pPr>
        <w:pStyle w:val="Heading2"/>
      </w:pPr>
      <w:bookmarkStart w:id="545" w:name="_e551cf9ceaf04a42ff2138bf3c18b72a"/>
      <w:bookmarkStart w:id="546" w:name="_Toc477719673"/>
      <w:r>
        <w:t>Association Class Valid for Time Interval</w:t>
      </w:r>
      <w:bookmarkEnd w:id="545"/>
      <w:r w:rsidRPr="003A31EC">
        <w:rPr>
          <w:rFonts w:cs="Arial"/>
        </w:rPr>
        <w:t xml:space="preserve"> </w:t>
      </w:r>
      <w:r>
        <w:rPr>
          <w:rFonts w:cs="Arial"/>
        </w:rPr>
        <w:fldChar w:fldCharType="begin"/>
      </w:r>
      <w:r>
        <w:instrText>XE"</w:instrText>
      </w:r>
      <w:r w:rsidRPr="00413D75">
        <w:rPr>
          <w:rFonts w:cs="Arial"/>
        </w:rPr>
        <w:instrText>Valid for Time Interval</w:instrText>
      </w:r>
      <w:r>
        <w:instrText>"</w:instrText>
      </w:r>
      <w:r>
        <w:rPr>
          <w:rFonts w:cs="Arial"/>
        </w:rPr>
        <w:fldChar w:fldCharType="end"/>
      </w:r>
      <w:r w:rsidR="009E71B4">
        <w:rPr>
          <w:rFonts w:cs="Arial"/>
        </w:rPr>
        <w:t xml:space="preserve"> </w:t>
      </w:r>
      <w:r w:rsidR="006F72CA">
        <w:rPr>
          <w:rFonts w:cs="Arial"/>
        </w:rPr>
        <w:t>&lt;&lt;Relationship&gt;&gt;</w:t>
      </w:r>
      <w:bookmarkEnd w:id="546"/>
    </w:p>
    <w:p w:rsidR="00347871" w:rsidRDefault="00347871" w:rsidP="00F71BA8">
      <w:r>
        <w:t>Relationship describing the time interval for which a credential is valid.</w:t>
      </w:r>
    </w:p>
    <w:p w:rsidR="00347871" w:rsidRDefault="00FB4EB2" w:rsidP="00347871">
      <w:pPr>
        <w:jc w:val="center"/>
      </w:pPr>
      <w:r w:rsidRPr="00945284">
        <w:rPr>
          <w:noProof/>
        </w:rPr>
        <w:pict>
          <v:shape id="Picture 2134743002.emf" o:spid="_x0000_i1563" type="#_x0000_t75" alt="2134743002.emf" style="width:467.4pt;height:234pt;visibility:visible;mso-wrap-style:square">
            <v:imagedata r:id="rId84" o:title="2134743002"/>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Valid for Time Interval</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143a06ce9c03d30be930eea97a1a8bea" w:history="1">
        <w:r w:rsidR="00347871">
          <w:rPr>
            <w:rStyle w:val="Hyperlink"/>
          </w:rPr>
          <w:t>Entity Exists for Interval</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562" type="#_x0000_t75" alt="-1728404412.emf" style="width:12pt;height:12pt;visibility:visible;mso-wrap-style:square">
            <v:imagedata r:id="rId61" o:title="-1728404412"/>
          </v:shape>
        </w:pict>
      </w:r>
      <w:r w:rsidR="00347871">
        <w:t xml:space="preserve"> valid for time</w:t>
      </w:r>
      <w:r w:rsidR="00347871">
        <w:rPr>
          <w:rFonts w:cs="Arial"/>
        </w:rPr>
        <w:fldChar w:fldCharType="begin"/>
      </w:r>
      <w:r w:rsidR="00347871">
        <w:instrText>XE"</w:instrText>
      </w:r>
      <w:r w:rsidR="00347871" w:rsidRPr="00413D75">
        <w:rPr>
          <w:rFonts w:cs="Arial"/>
        </w:rPr>
        <w:instrText>valid for time</w:instrText>
      </w:r>
      <w:r w:rsidR="00347871">
        <w:instrText>"</w:instrText>
      </w:r>
      <w:r w:rsidR="00347871">
        <w:rPr>
          <w:rFonts w:cs="Arial"/>
        </w:rPr>
        <w:fldChar w:fldCharType="end"/>
      </w:r>
      <w:r w:rsidR="00347871">
        <w:t xml:space="preserve"> : </w:t>
      </w:r>
      <w:hyperlink w:anchor="_487e18043aabbd8f7cd3d846b3711575" w:history="1">
        <w:r w:rsidR="00347871">
          <w:rPr>
            <w:rStyle w:val="Hyperlink"/>
          </w:rPr>
          <w:t>Time Interval</w:t>
        </w:r>
      </w:hyperlink>
      <w:r w:rsidR="00347871">
        <w:t xml:space="preserve"> [1]   </w:t>
      </w:r>
      <w:r w:rsidR="00347871" w:rsidRPr="00833C5F">
        <w:rPr>
          <w:i/>
        </w:rPr>
        <w:t>Subsets</w:t>
      </w:r>
      <w:r w:rsidR="00347871">
        <w:t>: negated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Time interval over which a credential is valid (can be used to provide evidence for an ability).</w:t>
      </w:r>
    </w:p>
    <w:p w:rsidR="00347871" w:rsidRDefault="00FB4EB2" w:rsidP="00347871">
      <w:pPr>
        <w:ind w:firstLine="720"/>
      </w:pPr>
      <w:r w:rsidRPr="00945284">
        <w:rPr>
          <w:noProof/>
        </w:rPr>
        <w:pict>
          <v:shape id="_x0000_i1561" type="#_x0000_t75" alt="-1728404412.emf" style="width:12pt;height:12pt;visibility:visible;mso-wrap-style:square">
            <v:imagedata r:id="rId61" o:title="-1728404412"/>
          </v:shape>
        </w:pict>
      </w:r>
      <w:r w:rsidR="00347871">
        <w:t xml:space="preserve"> timeframe for</w:t>
      </w:r>
      <w:r w:rsidR="00347871">
        <w:rPr>
          <w:rFonts w:cs="Arial"/>
        </w:rPr>
        <w:fldChar w:fldCharType="begin"/>
      </w:r>
      <w:r w:rsidR="00347871">
        <w:instrText>XE"</w:instrText>
      </w:r>
      <w:r w:rsidR="00347871" w:rsidRPr="00413D75">
        <w:rPr>
          <w:rFonts w:cs="Arial"/>
        </w:rPr>
        <w:instrText>timeframe for</w:instrText>
      </w:r>
      <w:r w:rsidR="00347871">
        <w:instrText>"</w:instrText>
      </w:r>
      <w:r w:rsidR="00347871">
        <w:rPr>
          <w:rFonts w:cs="Arial"/>
        </w:rPr>
        <w:fldChar w:fldCharType="end"/>
      </w:r>
      <w:r w:rsidR="00347871">
        <w:t xml:space="preserve"> : </w:t>
      </w:r>
      <w:hyperlink w:anchor="_4b22282c86b7077a6928ad3d236ff3bb" w:history="1">
        <w:r w:rsidR="00347871">
          <w:rPr>
            <w:rStyle w:val="Hyperlink"/>
          </w:rPr>
          <w:t>Credential</w:t>
        </w:r>
      </w:hyperlink>
      <w:r w:rsidR="00347871">
        <w:t xml:space="preserve"> [0..*]   </w:t>
      </w:r>
      <w:r w:rsidR="00347871" w:rsidRPr="00833C5F">
        <w:rPr>
          <w:i/>
        </w:rPr>
        <w:t>Subsets</w:t>
      </w:r>
      <w:r w:rsidR="00347871">
        <w:t>: negated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Credential that is validated within the &lt;valid for time&gt; interval.</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547" w:name="_Toc477719674"/>
      <w:r>
        <w:t>Threat-risk-conceptual-model::Generic Concept Library::Cyber</w:t>
      </w:r>
      <w:bookmarkEnd w:id="547"/>
    </w:p>
    <w:p w:rsidR="00347871" w:rsidRDefault="00347871" w:rsidP="00A318C1">
      <w:pPr>
        <w:pStyle w:val="BodyText"/>
      </w:pPr>
      <w:r>
        <w:t>The Cyber package defines instances and subtypes of generic concepts specific to Cyber - computers, software and networks.</w:t>
      </w:r>
    </w:p>
    <w:p w:rsidR="00347871" w:rsidRDefault="00347871" w:rsidP="00347871">
      <w:pPr>
        <w:pStyle w:val="Heading2"/>
      </w:pPr>
      <w:bookmarkStart w:id="548" w:name="_Toc477719675"/>
      <w:r>
        <w:lastRenderedPageBreak/>
        <w:t>Diagram: Cyber</w:t>
      </w:r>
      <w:bookmarkEnd w:id="548"/>
    </w:p>
    <w:p w:rsidR="00347871" w:rsidRDefault="00FB4EB2" w:rsidP="00347871">
      <w:pPr>
        <w:jc w:val="center"/>
        <w:rPr>
          <w:rFonts w:cs="Arial"/>
        </w:rPr>
      </w:pPr>
      <w:r w:rsidRPr="00945284">
        <w:rPr>
          <w:noProof/>
        </w:rPr>
        <w:pict>
          <v:shape id="Picture -546676965.emf" o:spid="_x0000_i1560" type="#_x0000_t75" alt="-546676965.emf" style="width:455.4pt;height:565.2pt;visibility:visible;mso-wrap-style:square">
            <v:imagedata r:id="rId85" o:title="-546676965"/>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Cyber</w:t>
      </w:r>
    </w:p>
    <w:p w:rsidR="00347871" w:rsidRDefault="00347871" w:rsidP="00347871">
      <w:pPr>
        <w:pStyle w:val="Heading2"/>
      </w:pPr>
      <w:bookmarkStart w:id="549" w:name="_Toc477719676"/>
      <w:r>
        <w:lastRenderedPageBreak/>
        <w:t>Diagram: Cyber Platforms</w:t>
      </w:r>
      <w:bookmarkEnd w:id="549"/>
    </w:p>
    <w:p w:rsidR="00347871" w:rsidRDefault="00FB4EB2" w:rsidP="00347871">
      <w:pPr>
        <w:jc w:val="center"/>
        <w:rPr>
          <w:rFonts w:cs="Arial"/>
        </w:rPr>
      </w:pPr>
      <w:r w:rsidRPr="00945284">
        <w:rPr>
          <w:noProof/>
        </w:rPr>
        <w:pict>
          <v:shape id="Picture 2021020176.emf" o:spid="_x0000_i1559" type="#_x0000_t75" alt="2021020176.emf" style="width:487.2pt;height:330.6pt;visibility:visible;mso-wrap-style:square">
            <v:imagedata r:id="rId86" o:title="2021020176"/>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Cyber Platforms</w:t>
      </w:r>
    </w:p>
    <w:p w:rsidR="00347871" w:rsidRDefault="00347871" w:rsidP="00347871">
      <w:pPr>
        <w:pStyle w:val="Heading2"/>
      </w:pPr>
      <w:bookmarkStart w:id="550" w:name="_Toc477719677"/>
      <w:r>
        <w:t>Diagram: Cyber Resource</w:t>
      </w:r>
      <w:bookmarkEnd w:id="550"/>
    </w:p>
    <w:p w:rsidR="00347871" w:rsidRDefault="00FB4EB2" w:rsidP="00347871">
      <w:pPr>
        <w:jc w:val="center"/>
        <w:rPr>
          <w:rFonts w:cs="Arial"/>
        </w:rPr>
      </w:pPr>
      <w:r w:rsidRPr="00945284">
        <w:rPr>
          <w:noProof/>
        </w:rPr>
        <w:pict>
          <v:shape id="Picture 897164466.emf" o:spid="_x0000_i1558" type="#_x0000_t75" alt="897164466.emf" style="width:487.2pt;height:244.2pt;visibility:visible;mso-wrap-style:square">
            <v:imagedata r:id="rId87" o:title="897164466"/>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lastRenderedPageBreak/>
        <w:t>Cyber Resource</w:t>
      </w:r>
    </w:p>
    <w:p w:rsidR="00347871" w:rsidRDefault="00347871" w:rsidP="00347871">
      <w:r>
        <w:t xml:space="preserve"> </w:t>
      </w:r>
    </w:p>
    <w:p w:rsidR="00347871" w:rsidRDefault="00347871" w:rsidP="00347871"/>
    <w:p w:rsidR="00347871" w:rsidRDefault="00347871" w:rsidP="00347871">
      <w:pPr>
        <w:pStyle w:val="Heading2"/>
      </w:pPr>
      <w:bookmarkStart w:id="551" w:name="_9c6d9a92e256a74a4153efd54994425d"/>
      <w:bookmarkStart w:id="552" w:name="_Toc477719678"/>
      <w:r>
        <w:t>Association Class Ability To Execute Software</w:t>
      </w:r>
      <w:bookmarkEnd w:id="551"/>
      <w:r w:rsidRPr="003A31EC">
        <w:rPr>
          <w:rFonts w:cs="Arial"/>
        </w:rPr>
        <w:t xml:space="preserve"> </w:t>
      </w:r>
      <w:r>
        <w:rPr>
          <w:rFonts w:cs="Arial"/>
        </w:rPr>
        <w:fldChar w:fldCharType="begin"/>
      </w:r>
      <w:r>
        <w:instrText>XE"</w:instrText>
      </w:r>
      <w:r w:rsidRPr="00413D75">
        <w:rPr>
          <w:rFonts w:cs="Arial"/>
        </w:rPr>
        <w:instrText>Ability To Execute Software</w:instrText>
      </w:r>
      <w:r>
        <w:instrText>"</w:instrText>
      </w:r>
      <w:r>
        <w:rPr>
          <w:rFonts w:cs="Arial"/>
        </w:rPr>
        <w:fldChar w:fldCharType="end"/>
      </w:r>
      <w:r w:rsidR="009E71B4">
        <w:rPr>
          <w:rFonts w:cs="Arial"/>
        </w:rPr>
        <w:t xml:space="preserve"> </w:t>
      </w:r>
      <w:r w:rsidR="006F72CA">
        <w:rPr>
          <w:rFonts w:cs="Arial"/>
        </w:rPr>
        <w:t>&lt;&lt;Relationship&gt;&gt;</w:t>
      </w:r>
      <w:bookmarkEnd w:id="552"/>
    </w:p>
    <w:p w:rsidR="00347871" w:rsidRDefault="00347871" w:rsidP="00F71BA8">
      <w:r>
        <w:t>Relationship between software and platforms that can execute that software. Platforms include specific computers , types of computers and software.</w:t>
      </w:r>
    </w:p>
    <w:p w:rsidR="00347871" w:rsidRDefault="00FB4EB2" w:rsidP="00347871">
      <w:pPr>
        <w:jc w:val="center"/>
      </w:pPr>
      <w:r w:rsidRPr="00945284">
        <w:rPr>
          <w:noProof/>
        </w:rPr>
        <w:pict>
          <v:shape id="Picture 1435408628.emf" o:spid="_x0000_i1557" type="#_x0000_t75" alt="1435408628.emf" style="width:487.2pt;height:265.8pt;visibility:visible;mso-wrap-style:square">
            <v:imagedata r:id="rId88" o:title="1435408628"/>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Ability To Execte Software</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0a7e812804f2213995cbeffe776b63fe" w:history="1">
        <w:r w:rsidR="00347871">
          <w:rPr>
            <w:rStyle w:val="Hyperlink"/>
          </w:rPr>
          <w:t>Ability</w:t>
        </w:r>
      </w:hyperlink>
      <w:r w:rsidR="00347871">
        <w:t xml:space="preserve">, </w:t>
      </w:r>
      <w:hyperlink w:anchor="_9c35ce64f0f21064139da0d54d8c7416" w:history="1">
        <w:r w:rsidR="00347871">
          <w:rPr>
            <w:rStyle w:val="Hyperlink"/>
          </w:rPr>
          <w:t>Cyber Resource</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556" type="#_x0000_t75" alt="-1728404412.emf" style="width:12pt;height:12pt;visibility:visible;mso-wrap-style:square">
            <v:imagedata r:id="rId61" o:title="-1728404412"/>
          </v:shape>
        </w:pict>
      </w:r>
      <w:r w:rsidR="00347871">
        <w:t xml:space="preserve"> executed by</w:t>
      </w:r>
      <w:r w:rsidR="00347871">
        <w:rPr>
          <w:rFonts w:cs="Arial"/>
        </w:rPr>
        <w:fldChar w:fldCharType="begin"/>
      </w:r>
      <w:r w:rsidR="00347871">
        <w:instrText>XE"</w:instrText>
      </w:r>
      <w:r w:rsidR="00347871" w:rsidRPr="00413D75">
        <w:rPr>
          <w:rFonts w:cs="Arial"/>
        </w:rPr>
        <w:instrText>executed by</w:instrText>
      </w:r>
      <w:r w:rsidR="00347871">
        <w:instrText>"</w:instrText>
      </w:r>
      <w:r w:rsidR="00347871">
        <w:rPr>
          <w:rFonts w:cs="Arial"/>
        </w:rPr>
        <w:fldChar w:fldCharType="end"/>
      </w:r>
      <w:r w:rsidR="00347871">
        <w:t xml:space="preserve"> : </w:t>
      </w:r>
      <w:hyperlink w:anchor="_41a8070e54ad0abc9157cabfc29ee621" w:history="1">
        <w:r w:rsidR="00347871">
          <w:rPr>
            <w:rStyle w:val="Hyperlink"/>
          </w:rPr>
          <w:t>Execution Platform</w:t>
        </w:r>
      </w:hyperlink>
      <w:r w:rsidR="00347871">
        <w:t xml:space="preserve"> [0..*]   </w:t>
      </w:r>
      <w:r w:rsidR="00347871" w:rsidRPr="00833C5F">
        <w:rPr>
          <w:i/>
        </w:rPr>
        <w:t>Subsets</w:t>
      </w:r>
      <w:r w:rsidR="00347871">
        <w:t>: negated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computer platform (software, computer type or specific computer) able to execute specific software.</w:t>
      </w:r>
    </w:p>
    <w:p w:rsidR="00347871" w:rsidRDefault="00FB4EB2" w:rsidP="00347871">
      <w:pPr>
        <w:ind w:firstLine="720"/>
      </w:pPr>
      <w:r w:rsidRPr="00945284">
        <w:rPr>
          <w:noProof/>
        </w:rPr>
        <w:pict>
          <v:shape id="_x0000_i1555" type="#_x0000_t75" alt="-1728404412.emf" style="width:12pt;height:12pt;visibility:visible;mso-wrap-style:square">
            <v:imagedata r:id="rId61" o:title="-1728404412"/>
          </v:shape>
        </w:pict>
      </w:r>
      <w:r w:rsidR="00347871">
        <w:t xml:space="preserve"> can execute</w:t>
      </w:r>
      <w:r w:rsidR="00347871">
        <w:rPr>
          <w:rFonts w:cs="Arial"/>
        </w:rPr>
        <w:fldChar w:fldCharType="begin"/>
      </w:r>
      <w:r w:rsidR="00347871">
        <w:instrText>XE"</w:instrText>
      </w:r>
      <w:r w:rsidR="00347871" w:rsidRPr="00413D75">
        <w:rPr>
          <w:rFonts w:cs="Arial"/>
        </w:rPr>
        <w:instrText>can execute</w:instrText>
      </w:r>
      <w:r w:rsidR="00347871">
        <w:instrText>"</w:instrText>
      </w:r>
      <w:r w:rsidR="00347871">
        <w:rPr>
          <w:rFonts w:cs="Arial"/>
        </w:rPr>
        <w:fldChar w:fldCharType="end"/>
      </w:r>
      <w:r w:rsidR="00347871">
        <w:t xml:space="preserve"> : </w:t>
      </w:r>
      <w:hyperlink w:anchor="_f7f2597a3cd28eca2ee4a43a4e06e8ea" w:history="1">
        <w:r w:rsidR="00347871">
          <w:rPr>
            <w:rStyle w:val="Hyperlink"/>
          </w:rPr>
          <w:t>Software</w:t>
        </w:r>
      </w:hyperlink>
      <w:r w:rsidR="00347871">
        <w:t xml:space="preserve"> [1..*]   </w:t>
      </w:r>
      <w:r w:rsidR="00347871" w:rsidRPr="00833C5F">
        <w:rPr>
          <w:i/>
        </w:rPr>
        <w:t>Subsets</w:t>
      </w:r>
      <w:r w:rsidR="00347871">
        <w:t>: negated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Software a computer system, other software or computer type is able to execute.</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554" type="#_x0000_t75" alt="195569461.emf" style="width:12pt;height:12pt;visibility:visible;mso-wrap-style:square">
            <v:imagedata r:id="rId10" o:title="195569461"/>
          </v:shape>
        </w:pict>
      </w:r>
      <w:r w:rsidR="00347871">
        <w:t xml:space="preserve"> </w:t>
      </w:r>
      <w:r w:rsidR="007A366F">
        <w:t>&lt;&lt;Restriction&gt;&gt;</w:t>
      </w:r>
      <w:r w:rsidR="00347871">
        <w:t xml:space="preserve"> : </w:t>
      </w:r>
      <w:hyperlink w:anchor="_e0e4f7e503a236cbf3292a53f1b4e66f" w:history="1">
        <w:r w:rsidR="00347871">
          <w:rPr>
            <w:rStyle w:val="Hyperlink"/>
          </w:rPr>
          <w:t>Automated Capability</w:t>
        </w:r>
      </w:hyperlink>
      <w:r w:rsidR="00347871">
        <w:t xml:space="preserve"> [*]   </w:t>
      </w:r>
      <w:r w:rsidR="00347871" w:rsidRPr="00833C5F">
        <w:rPr>
          <w:i/>
        </w:rPr>
        <w:t>Subsets</w:t>
      </w:r>
      <w:r w:rsidR="00347871">
        <w:t>: supports:</w:t>
      </w:r>
      <w:hyperlink w:anchor="_d442d75c9ac335e7a2aadbc96919fc2d" w:history="1">
        <w:r w:rsidR="00347871">
          <w:rPr>
            <w:rStyle w:val="Hyperlink"/>
          </w:rPr>
          <w:t>Resource</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553" w:name="_e0e4f7e503a236cbf3292a53f1b4e66f"/>
      <w:bookmarkStart w:id="554" w:name="_Toc477719679"/>
      <w:r>
        <w:t>Association Class Automated Capability</w:t>
      </w:r>
      <w:bookmarkEnd w:id="553"/>
      <w:r w:rsidRPr="003A31EC">
        <w:rPr>
          <w:rFonts w:cs="Arial"/>
        </w:rPr>
        <w:t xml:space="preserve"> </w:t>
      </w:r>
      <w:r>
        <w:rPr>
          <w:rFonts w:cs="Arial"/>
        </w:rPr>
        <w:fldChar w:fldCharType="begin"/>
      </w:r>
      <w:r>
        <w:instrText>XE"</w:instrText>
      </w:r>
      <w:r w:rsidRPr="00413D75">
        <w:rPr>
          <w:rFonts w:cs="Arial"/>
        </w:rPr>
        <w:instrText>Automated Capability</w:instrText>
      </w:r>
      <w:r>
        <w:instrText>"</w:instrText>
      </w:r>
      <w:r>
        <w:rPr>
          <w:rFonts w:cs="Arial"/>
        </w:rPr>
        <w:fldChar w:fldCharType="end"/>
      </w:r>
      <w:r w:rsidR="009E71B4">
        <w:rPr>
          <w:rFonts w:cs="Arial"/>
        </w:rPr>
        <w:t xml:space="preserve"> </w:t>
      </w:r>
      <w:r w:rsidR="006F72CA">
        <w:rPr>
          <w:rFonts w:cs="Arial"/>
        </w:rPr>
        <w:t>&lt;&lt;Relationship&gt;&gt;</w:t>
      </w:r>
      <w:bookmarkEnd w:id="554"/>
    </w:p>
    <w:p w:rsidR="00347871" w:rsidRDefault="00347871" w:rsidP="00F71BA8">
      <w:r>
        <w:t>Capability of a specific computer system to automate activities.</w:t>
      </w:r>
    </w:p>
    <w:p w:rsidR="00347871" w:rsidRDefault="00FB4EB2" w:rsidP="00347871">
      <w:pPr>
        <w:jc w:val="center"/>
      </w:pPr>
      <w:r w:rsidRPr="00945284">
        <w:rPr>
          <w:noProof/>
        </w:rPr>
        <w:lastRenderedPageBreak/>
        <w:pict>
          <v:shape id="Picture 904087605.emf" o:spid="_x0000_i1553" type="#_x0000_t75" alt="904087605.emf" style="width:487.2pt;height:169.8pt;visibility:visible;mso-wrap-style:square">
            <v:imagedata r:id="rId89" o:title="904087605"/>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Information Processing Capability</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e48b8d427e308d0be37487d075b27c1f" w:history="1">
        <w:r w:rsidR="00347871">
          <w:rPr>
            <w:rStyle w:val="Hyperlink"/>
          </w:rPr>
          <w:t>Capability</w:t>
        </w:r>
      </w:hyperlink>
      <w:r w:rsidR="00347871">
        <w:t xml:space="preserve">, </w:t>
      </w:r>
      <w:hyperlink w:anchor="_9c35ce64f0f21064139da0d54d8c7416" w:history="1">
        <w:r w:rsidR="00347871">
          <w:rPr>
            <w:rStyle w:val="Hyperlink"/>
          </w:rPr>
          <w:t>Cyber Resource</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552" type="#_x0000_t75" alt="-1728404412.emf" style="width:12pt;height:12pt;visibility:visible;mso-wrap-style:square">
            <v:imagedata r:id="rId61" o:title="-1728404412"/>
          </v:shape>
        </w:pict>
      </w:r>
      <w:r w:rsidR="00347871">
        <w:t xml:space="preserve"> automates</w:t>
      </w:r>
      <w:r w:rsidR="00347871">
        <w:rPr>
          <w:rFonts w:cs="Arial"/>
        </w:rPr>
        <w:fldChar w:fldCharType="begin"/>
      </w:r>
      <w:r w:rsidR="00347871">
        <w:instrText>XE"</w:instrText>
      </w:r>
      <w:r w:rsidR="00347871" w:rsidRPr="00413D75">
        <w:rPr>
          <w:rFonts w:cs="Arial"/>
        </w:rPr>
        <w:instrText>automates</w:instrText>
      </w:r>
      <w:r w:rsidR="00347871">
        <w:instrText>"</w:instrText>
      </w:r>
      <w:r w:rsidR="00347871">
        <w:rPr>
          <w:rFonts w:cs="Arial"/>
        </w:rPr>
        <w:fldChar w:fldCharType="end"/>
      </w:r>
      <w:r w:rsidR="00347871">
        <w:t xml:space="preserve"> : </w:t>
      </w:r>
      <w:hyperlink w:anchor="_fb06e097d35e72980035cfd1bc9106cb" w:history="1">
        <w:r w:rsidR="00347871">
          <w:rPr>
            <w:rStyle w:val="Hyperlink"/>
          </w:rPr>
          <w:t>Activity</w:t>
        </w:r>
      </w:hyperlink>
      <w:r w:rsidR="00347871">
        <w:t xml:space="preserve"> [*]   </w:t>
      </w:r>
      <w:r w:rsidR="00347871" w:rsidRPr="00833C5F">
        <w:rPr>
          <w:i/>
        </w:rPr>
        <w:t>Subsets</w:t>
      </w:r>
      <w:r w:rsidR="00347871">
        <w:t>: supports:</w:t>
      </w:r>
      <w:hyperlink w:anchor="_d442d75c9ac335e7a2aadbc96919fc2d" w:history="1">
        <w:r w:rsidR="00347871">
          <w:rPr>
            <w:rStyle w:val="Hyperlink"/>
          </w:rPr>
          <w:t>Resource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Activities a computer may automate.</w:t>
      </w:r>
    </w:p>
    <w:p w:rsidR="00347871" w:rsidRDefault="00FB4EB2" w:rsidP="00347871">
      <w:pPr>
        <w:ind w:firstLine="720"/>
      </w:pPr>
      <w:r w:rsidRPr="00945284">
        <w:rPr>
          <w:noProof/>
        </w:rPr>
        <w:pict>
          <v:shape id="_x0000_i1551" type="#_x0000_t75" alt="-1728404412.emf" style="width:12pt;height:12pt;visibility:visible;mso-wrap-style:square">
            <v:imagedata r:id="rId61" o:title="-1728404412"/>
          </v:shape>
        </w:pict>
      </w:r>
      <w:r w:rsidR="00347871">
        <w:t xml:space="preserve"> automated by</w:t>
      </w:r>
      <w:r w:rsidR="00347871">
        <w:rPr>
          <w:rFonts w:cs="Arial"/>
        </w:rPr>
        <w:fldChar w:fldCharType="begin"/>
      </w:r>
      <w:r w:rsidR="00347871">
        <w:instrText>XE"</w:instrText>
      </w:r>
      <w:r w:rsidR="00347871" w:rsidRPr="00413D75">
        <w:rPr>
          <w:rFonts w:cs="Arial"/>
        </w:rPr>
        <w:instrText>automated by</w:instrText>
      </w:r>
      <w:r w:rsidR="00347871">
        <w:instrText>"</w:instrText>
      </w:r>
      <w:r w:rsidR="00347871">
        <w:rPr>
          <w:rFonts w:cs="Arial"/>
        </w:rPr>
        <w:fldChar w:fldCharType="end"/>
      </w:r>
      <w:r w:rsidR="00347871">
        <w:t xml:space="preserve"> : </w:t>
      </w:r>
      <w:hyperlink w:anchor="_14d56db80bbdc99ae3ae52a93d690543" w:history="1">
        <w:r w:rsidR="00347871">
          <w:rPr>
            <w:rStyle w:val="Hyperlink"/>
          </w:rPr>
          <w:t>Computer System</w:t>
        </w:r>
      </w:hyperlink>
      <w:r w:rsidR="00347871">
        <w:t xml:space="preserve"> [0..*]   </w:t>
      </w:r>
      <w:r w:rsidR="00347871" w:rsidRPr="00833C5F">
        <w:rPr>
          <w:i/>
        </w:rPr>
        <w:t>Subsets</w:t>
      </w:r>
      <w:r w:rsidR="00347871">
        <w:t>: supports:</w:t>
      </w:r>
      <w:hyperlink w:anchor="_d442d75c9ac335e7a2aadbc96919fc2d" w:history="1">
        <w:r w:rsidR="00347871">
          <w:rPr>
            <w:rStyle w:val="Hyperlink"/>
          </w:rPr>
          <w:t>Resource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Computer system capable of automating an activity.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550" type="#_x0000_t75" alt="195569461.emf" style="width:12pt;height:12pt;visibility:visible;mso-wrap-style:square">
            <v:imagedata r:id="rId10" o:title="195569461"/>
          </v:shape>
        </w:pict>
      </w:r>
      <w:r w:rsidR="00347871">
        <w:t xml:space="preserve"> </w:t>
      </w:r>
      <w:r w:rsidR="007A366F">
        <w:t>&lt;&lt;Restriction&gt;&gt;</w:t>
      </w:r>
      <w:r w:rsidR="00347871">
        <w:t xml:space="preserve"> : </w:t>
      </w:r>
      <w:hyperlink w:anchor="_a2b711f1a5b41ea82fc35f4f0c00149e" w:history="1">
        <w:r w:rsidR="00347871">
          <w:rPr>
            <w:rStyle w:val="Hyperlink"/>
          </w:rPr>
          <w:t>Automated Control</w:t>
        </w:r>
      </w:hyperlink>
      <w:r w:rsidR="00347871">
        <w:t xml:space="preserve"> [0..*]   </w:t>
      </w:r>
      <w:r w:rsidR="00347871" w:rsidRPr="00833C5F">
        <w:rPr>
          <w:i/>
        </w:rPr>
        <w:t>Subsets</w:t>
      </w:r>
      <w:r w:rsidR="00347871">
        <w:t>: supports:</w:t>
      </w:r>
      <w:hyperlink w:anchor="_d442d75c9ac335e7a2aadbc96919fc2d" w:history="1">
        <w:r w:rsidR="00347871">
          <w:rPr>
            <w:rStyle w:val="Hyperlink"/>
          </w:rPr>
          <w:t>Resource</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555" w:name="_a2b711f1a5b41ea82fc35f4f0c00149e"/>
      <w:bookmarkStart w:id="556" w:name="_Toc477719680"/>
      <w:r>
        <w:t>Association Class Automated Control</w:t>
      </w:r>
      <w:bookmarkEnd w:id="555"/>
      <w:r w:rsidRPr="003A31EC">
        <w:rPr>
          <w:rFonts w:cs="Arial"/>
        </w:rPr>
        <w:t xml:space="preserve"> </w:t>
      </w:r>
      <w:r>
        <w:rPr>
          <w:rFonts w:cs="Arial"/>
        </w:rPr>
        <w:fldChar w:fldCharType="begin"/>
      </w:r>
      <w:r>
        <w:instrText>XE"</w:instrText>
      </w:r>
      <w:r w:rsidRPr="00413D75">
        <w:rPr>
          <w:rFonts w:cs="Arial"/>
        </w:rPr>
        <w:instrText>Automated Control</w:instrText>
      </w:r>
      <w:r>
        <w:instrText>"</w:instrText>
      </w:r>
      <w:r>
        <w:rPr>
          <w:rFonts w:cs="Arial"/>
        </w:rPr>
        <w:fldChar w:fldCharType="end"/>
      </w:r>
      <w:r w:rsidR="009E71B4">
        <w:rPr>
          <w:rFonts w:cs="Arial"/>
        </w:rPr>
        <w:t xml:space="preserve"> </w:t>
      </w:r>
      <w:r w:rsidR="006F72CA">
        <w:rPr>
          <w:rFonts w:cs="Arial"/>
        </w:rPr>
        <w:t>&lt;&lt;Relationship&gt;&gt;</w:t>
      </w:r>
      <w:bookmarkEnd w:id="556"/>
    </w:p>
    <w:p w:rsidR="00347871" w:rsidRDefault="00347871" w:rsidP="00F71BA8">
      <w:r>
        <w:t>Control of an entity by an automated control system - a computer and related software.</w:t>
      </w:r>
    </w:p>
    <w:p w:rsidR="00347871" w:rsidRDefault="00FB4EB2" w:rsidP="00347871">
      <w:pPr>
        <w:jc w:val="center"/>
      </w:pPr>
      <w:r w:rsidRPr="00945284">
        <w:rPr>
          <w:noProof/>
        </w:rPr>
        <w:pict>
          <v:shape id="Picture 940455342.emf" o:spid="_x0000_i1549" type="#_x0000_t75" alt="940455342.emf" style="width:487.2pt;height:192.6pt;visibility:visible;mso-wrap-style:square">
            <v:imagedata r:id="rId90" o:title="940455342"/>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Automated Control</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8f442dfb117fa35461a5db505cc40e53" w:history="1">
        <w:r w:rsidR="00347871">
          <w:rPr>
            <w:rStyle w:val="Hyperlink"/>
          </w:rPr>
          <w:t>Control</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lastRenderedPageBreak/>
        <w:t>Association Ends</w:t>
      </w:r>
    </w:p>
    <w:p w:rsidR="00347871" w:rsidRDefault="00FB4EB2" w:rsidP="00347871">
      <w:pPr>
        <w:ind w:firstLine="720"/>
      </w:pPr>
      <w:r w:rsidRPr="00945284">
        <w:rPr>
          <w:noProof/>
        </w:rPr>
        <w:pict>
          <v:shape id="_x0000_i1548" type="#_x0000_t75" alt="-1728404412.emf" style="width:12pt;height:12pt;visibility:visible;mso-wrap-style:square">
            <v:imagedata r:id="rId61" o:title="-1728404412"/>
          </v:shape>
        </w:pict>
      </w:r>
      <w:r w:rsidR="00347871">
        <w:t xml:space="preserve"> automates</w:t>
      </w:r>
      <w:r w:rsidR="00347871">
        <w:rPr>
          <w:rFonts w:cs="Arial"/>
        </w:rPr>
        <w:fldChar w:fldCharType="begin"/>
      </w:r>
      <w:r w:rsidR="00347871">
        <w:instrText>XE"</w:instrText>
      </w:r>
      <w:r w:rsidR="00347871" w:rsidRPr="00413D75">
        <w:rPr>
          <w:rFonts w:cs="Arial"/>
        </w:rPr>
        <w:instrText>automates</w:instrText>
      </w:r>
      <w:r w:rsidR="00347871">
        <w:instrText>"</w:instrText>
      </w:r>
      <w:r w:rsidR="00347871">
        <w:rPr>
          <w:rFonts w:cs="Arial"/>
        </w:rPr>
        <w:fldChar w:fldCharType="end"/>
      </w:r>
      <w:r w:rsidR="00347871">
        <w:t xml:space="preserve"> : </w:t>
      </w:r>
      <w:hyperlink w:anchor="_2e2279cb88f5692c1aa1c5e3a09b6d07" w:history="1">
        <w:r w:rsidR="00347871">
          <w:rPr>
            <w:rStyle w:val="Hyperlink"/>
          </w:rPr>
          <w:t>Automated Entity</w:t>
        </w:r>
      </w:hyperlink>
      <w:r w:rsidR="00347871">
        <w:t xml:space="preserve"> [1..*]   </w:t>
      </w:r>
      <w:r w:rsidR="00347871" w:rsidRPr="00833C5F">
        <w:rPr>
          <w:i/>
        </w:rPr>
        <w:t>Subsets</w:t>
      </w:r>
      <w:r w:rsidR="00347871">
        <w:t>: supports:</w:t>
      </w:r>
      <w:hyperlink w:anchor="_d442d75c9ac335e7a2aadbc96919fc2d" w:history="1">
        <w:r w:rsidR="00347871">
          <w:rPr>
            <w:rStyle w:val="Hyperlink"/>
          </w:rPr>
          <w:t>Resource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Entity that is controlled by a computer system.</w:t>
      </w:r>
    </w:p>
    <w:p w:rsidR="00347871" w:rsidRDefault="00FB4EB2" w:rsidP="00347871">
      <w:pPr>
        <w:ind w:firstLine="720"/>
      </w:pPr>
      <w:r w:rsidRPr="00945284">
        <w:rPr>
          <w:noProof/>
        </w:rPr>
        <w:pict>
          <v:shape id="_x0000_i1547" type="#_x0000_t75" alt="-1728404412.emf" style="width:12pt;height:12pt;visibility:visible;mso-wrap-style:square">
            <v:imagedata r:id="rId61" o:title="-1728404412"/>
          </v:shape>
        </w:pict>
      </w:r>
      <w:r w:rsidR="00347871">
        <w:t xml:space="preserve"> has control system</w:t>
      </w:r>
      <w:r w:rsidR="00347871">
        <w:rPr>
          <w:rFonts w:cs="Arial"/>
        </w:rPr>
        <w:fldChar w:fldCharType="begin"/>
      </w:r>
      <w:r w:rsidR="00347871">
        <w:instrText>XE"</w:instrText>
      </w:r>
      <w:r w:rsidR="00347871" w:rsidRPr="00413D75">
        <w:rPr>
          <w:rFonts w:cs="Arial"/>
        </w:rPr>
        <w:instrText>has control system</w:instrText>
      </w:r>
      <w:r w:rsidR="00347871">
        <w:instrText>"</w:instrText>
      </w:r>
      <w:r w:rsidR="00347871">
        <w:rPr>
          <w:rFonts w:cs="Arial"/>
        </w:rPr>
        <w:fldChar w:fldCharType="end"/>
      </w:r>
      <w:r w:rsidR="00347871">
        <w:t xml:space="preserve"> : </w:t>
      </w:r>
      <w:hyperlink w:anchor="_80c2b24b6e98f85b1da040824075696d" w:history="1">
        <w:r w:rsidR="00347871">
          <w:rPr>
            <w:rStyle w:val="Hyperlink"/>
          </w:rPr>
          <w:t>Computer Control System</w:t>
        </w:r>
      </w:hyperlink>
      <w:r w:rsidR="00347871">
        <w:t xml:space="preserve"> [1..*]   </w:t>
      </w:r>
      <w:r w:rsidR="00347871" w:rsidRPr="00833C5F">
        <w:rPr>
          <w:i/>
        </w:rPr>
        <w:t>Subsets</w:t>
      </w:r>
      <w:r w:rsidR="00347871">
        <w:t>: supports:</w:t>
      </w:r>
      <w:hyperlink w:anchor="_d442d75c9ac335e7a2aadbc96919fc2d" w:history="1">
        <w:r w:rsidR="00347871">
          <w:rPr>
            <w:rStyle w:val="Hyperlink"/>
          </w:rPr>
          <w:t>Resource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Control system for an automated entity. e.g., an automated machine or facility.</w:t>
      </w:r>
    </w:p>
    <w:p w:rsidR="00347871" w:rsidRDefault="00347871" w:rsidP="00347871"/>
    <w:p w:rsidR="00347871" w:rsidRDefault="00347871" w:rsidP="00347871">
      <w:pPr>
        <w:pStyle w:val="Heading2"/>
      </w:pPr>
      <w:bookmarkStart w:id="557" w:name="_2e2279cb88f5692c1aa1c5e3a09b6d07"/>
      <w:bookmarkStart w:id="558" w:name="_Toc477719681"/>
      <w:r>
        <w:t>Class Automated Entity</w:t>
      </w:r>
      <w:bookmarkEnd w:id="557"/>
      <w:r w:rsidRPr="003A31EC">
        <w:rPr>
          <w:rFonts w:cs="Arial"/>
        </w:rPr>
        <w:t xml:space="preserve"> </w:t>
      </w:r>
      <w:r>
        <w:rPr>
          <w:rFonts w:cs="Arial"/>
        </w:rPr>
        <w:fldChar w:fldCharType="begin"/>
      </w:r>
      <w:r>
        <w:instrText>XE"</w:instrText>
      </w:r>
      <w:r w:rsidRPr="00413D75">
        <w:rPr>
          <w:rFonts w:cs="Arial"/>
        </w:rPr>
        <w:instrText>Automated Entity</w:instrText>
      </w:r>
      <w:r>
        <w:instrText>"</w:instrText>
      </w:r>
      <w:r>
        <w:rPr>
          <w:rFonts w:cs="Arial"/>
        </w:rPr>
        <w:fldChar w:fldCharType="end"/>
      </w:r>
      <w:r w:rsidR="009E71B4">
        <w:rPr>
          <w:rFonts w:cs="Arial"/>
        </w:rPr>
        <w:t xml:space="preserve"> </w:t>
      </w:r>
      <w:r w:rsidR="006F72CA">
        <w:rPr>
          <w:rFonts w:cs="Arial"/>
        </w:rPr>
        <w:t>&lt;&lt;Role&gt;&gt;</w:t>
      </w:r>
      <w:bookmarkEnd w:id="558"/>
    </w:p>
    <w:p w:rsidR="00347871" w:rsidRDefault="00347871" w:rsidP="00F71BA8">
      <w:r>
        <w:t>Any actual entity all or partially controlled by automation.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4d48a0bcc67a2c0d7c362123b26f243b" w:history="1">
        <w:r w:rsidR="00347871">
          <w:rPr>
            <w:rStyle w:val="Hyperlink"/>
          </w:rPr>
          <w:t>Controlled Entity</w:t>
        </w:r>
      </w:hyperlink>
    </w:p>
    <w:p w:rsidR="00347871" w:rsidRDefault="00347871" w:rsidP="00347871"/>
    <w:p w:rsidR="00347871" w:rsidRDefault="00347871" w:rsidP="00347871">
      <w:pPr>
        <w:pStyle w:val="Heading2"/>
      </w:pPr>
      <w:bookmarkStart w:id="559" w:name="_ed5898dac08f486729cd81831544d467"/>
      <w:bookmarkStart w:id="560" w:name="_Toc477719682"/>
      <w:r>
        <w:t>Class Automation Type</w:t>
      </w:r>
      <w:bookmarkEnd w:id="559"/>
      <w:bookmarkEnd w:id="560"/>
      <w:r w:rsidRPr="003A31EC">
        <w:rPr>
          <w:rFonts w:cs="Arial"/>
        </w:rPr>
        <w:t xml:space="preserve"> </w:t>
      </w:r>
      <w:r>
        <w:rPr>
          <w:rFonts w:cs="Arial"/>
        </w:rPr>
        <w:fldChar w:fldCharType="begin"/>
      </w:r>
      <w:r>
        <w:instrText>XE"</w:instrText>
      </w:r>
      <w:r w:rsidRPr="00413D75">
        <w:rPr>
          <w:rFonts w:cs="Arial"/>
        </w:rPr>
        <w:instrText>Automation Type</w:instrText>
      </w:r>
      <w:r>
        <w:instrText>"</w:instrText>
      </w:r>
      <w:r>
        <w:rPr>
          <w:rFonts w:cs="Arial"/>
        </w:rPr>
        <w:fldChar w:fldCharType="end"/>
      </w:r>
      <w:r w:rsidR="009E71B4">
        <w:rPr>
          <w:rFonts w:cs="Arial"/>
        </w:rPr>
        <w:t xml:space="preserve"> </w:t>
      </w:r>
    </w:p>
    <w:p w:rsidR="00347871" w:rsidRDefault="00347871" w:rsidP="00F71BA8">
      <w:r>
        <w:t>A categorization of computers and software across any dimension - chip type, operating system, language, manufacturer, virtual machine, etc. The automation type may be used to establish software compatibilities and vulnerabilities. Note that any automation may be categorized by multiple automation types.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9c35ce64f0f21064139da0d54d8c7416" w:history="1">
        <w:r w:rsidR="00347871">
          <w:rPr>
            <w:rStyle w:val="Hyperlink"/>
          </w:rPr>
          <w:t>Cyber Resource</w:t>
        </w:r>
      </w:hyperlink>
      <w:r w:rsidR="00347871">
        <w:t xml:space="preserve">, </w:t>
      </w:r>
      <w:hyperlink w:anchor="_a09117831b97c480bde825e7cd3696eb" w:history="1">
        <w:r w:rsidR="00347871">
          <w:rPr>
            <w:rStyle w:val="Hyperlink"/>
          </w:rPr>
          <w:t>Entity Type</w:t>
        </w:r>
      </w:hyperlink>
      <w:r w:rsidR="00347871">
        <w:t xml:space="preserve">, </w:t>
      </w:r>
      <w:hyperlink w:anchor="_41a8070e54ad0abc9157cabfc29ee621" w:history="1">
        <w:r w:rsidR="00347871">
          <w:rPr>
            <w:rStyle w:val="Hyperlink"/>
          </w:rPr>
          <w:t>Execution Platform</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546" type="#_x0000_t75" alt="195569461.emf" style="width:12pt;height:12pt;visibility:visible;mso-wrap-style:square">
            <v:imagedata r:id="rId10" o:title="195569461"/>
          </v:shape>
        </w:pict>
      </w:r>
      <w:r w:rsidR="00347871">
        <w:t xml:space="preserve"> </w:t>
      </w:r>
      <w:r w:rsidR="007A366F">
        <w:t>&lt;&lt;Restriction&gt;&gt;</w:t>
      </w:r>
      <w:r w:rsidR="00347871">
        <w:t xml:space="preserve"> : </w:t>
      </w:r>
      <w:hyperlink w:anchor="_4a4c30b713e98ae1df7a1e85acf9718c" w:history="1">
        <w:r w:rsidR="00347871">
          <w:rPr>
            <w:rStyle w:val="Hyperlink"/>
          </w:rPr>
          <w:t>Automaton</w:t>
        </w:r>
      </w:hyperlink>
      <w:r w:rsidR="00347871">
        <w:t xml:space="preserve"> [*]   </w:t>
      </w:r>
      <w:r w:rsidR="00347871" w:rsidRPr="00833C5F">
        <w:rPr>
          <w:i/>
        </w:rPr>
        <w:t>Redefines</w:t>
      </w:r>
      <w:r w:rsidR="00347871">
        <w:t>: categorizes: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561" w:name="_4a4c30b713e98ae1df7a1e85acf9718c"/>
      <w:bookmarkStart w:id="562" w:name="_Toc477719683"/>
      <w:r>
        <w:t>Class Automaton</w:t>
      </w:r>
      <w:bookmarkEnd w:id="561"/>
      <w:bookmarkEnd w:id="562"/>
      <w:r w:rsidRPr="003A31EC">
        <w:rPr>
          <w:rFonts w:cs="Arial"/>
        </w:rPr>
        <w:t xml:space="preserve"> </w:t>
      </w:r>
      <w:r>
        <w:rPr>
          <w:rFonts w:cs="Arial"/>
        </w:rPr>
        <w:fldChar w:fldCharType="begin"/>
      </w:r>
      <w:r>
        <w:instrText>XE"</w:instrText>
      </w:r>
      <w:r w:rsidRPr="00413D75">
        <w:rPr>
          <w:rFonts w:cs="Arial"/>
        </w:rPr>
        <w:instrText>Automaton</w:instrText>
      </w:r>
      <w:r>
        <w:instrText>"</w:instrText>
      </w:r>
      <w:r>
        <w:rPr>
          <w:rFonts w:cs="Arial"/>
        </w:rPr>
        <w:fldChar w:fldCharType="end"/>
      </w:r>
      <w:r w:rsidR="009E71B4">
        <w:rPr>
          <w:rFonts w:cs="Arial"/>
        </w:rPr>
        <w:t xml:space="preserve"> </w:t>
      </w:r>
    </w:p>
    <w:p w:rsidR="00347871" w:rsidRDefault="00347871" w:rsidP="00F71BA8">
      <w:r>
        <w:t>A machine or group of machines (most often a computer system, robot, or computerized swarm combined with software), or software that can perform actions in accordance with a process without another actor directing each step of the process.</w:t>
      </w:r>
      <w:r>
        <w:br/>
        <w:t>Distinguished from simple tools which facilitate an actor performing a process but have no innate ability to follow such a process.</w:t>
      </w:r>
      <w:r>
        <w:br/>
        <w:t>Automation is distinguished from "legal entity" and "stakeholder", roles of some actors which indicates the ability to enter into legally binding agreements or have objectives (at this time no Automatons are legal entities or stakeholders but the model does not preclude the possibility).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195976dea0d8187e1656ac43c072c070" w:history="1">
        <w:r w:rsidR="00347871">
          <w:rPr>
            <w:rStyle w:val="Hyperlink"/>
          </w:rPr>
          <w:t>Actor</w:t>
        </w:r>
      </w:hyperlink>
      <w:r w:rsidR="00347871">
        <w:t xml:space="preserve">, </w:t>
      </w:r>
      <w:hyperlink w:anchor="_ec590b188238aa37f8bc1aa990209ca3" w:history="1">
        <w:r w:rsidR="00347871">
          <w:rPr>
            <w:rStyle w:val="Hyperlink"/>
          </w:rPr>
          <w:t>System</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545" type="#_x0000_t75" alt="195569461.emf" style="width:12pt;height:12pt;visibility:visible;mso-wrap-style:square">
            <v:imagedata r:id="rId10" o:title="195569461"/>
          </v:shape>
        </w:pict>
      </w:r>
      <w:r w:rsidR="00347871">
        <w:t xml:space="preserve"> </w:t>
      </w:r>
      <w:r w:rsidR="007A366F">
        <w:t>&lt;&lt;Restriction&gt;&gt;</w:t>
      </w:r>
      <w:r w:rsidR="00347871">
        <w:t xml:space="preserve"> : </w:t>
      </w:r>
      <w:hyperlink w:anchor="_ed5898dac08f486729cd81831544d467" w:history="1">
        <w:r w:rsidR="00347871">
          <w:rPr>
            <w:rStyle w:val="Hyperlink"/>
          </w:rPr>
          <w:t>Automation Type</w:t>
        </w:r>
      </w:hyperlink>
      <w:r w:rsidR="00347871">
        <w:t xml:space="preserve"> [1..*]   </w:t>
      </w:r>
      <w:r w:rsidR="00347871" w:rsidRPr="00833C5F">
        <w:rPr>
          <w:i/>
        </w:rPr>
        <w:t>Subsets</w:t>
      </w:r>
      <w:r w:rsidR="00347871">
        <w:t>: has type:</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563" w:name="_919a239687a0b2e9a92c6f707f37ef4b"/>
      <w:bookmarkStart w:id="564" w:name="_Toc477719684"/>
      <w:r>
        <w:t>Class Communicating Device</w:t>
      </w:r>
      <w:bookmarkEnd w:id="563"/>
      <w:bookmarkEnd w:id="564"/>
      <w:r w:rsidRPr="003A31EC">
        <w:rPr>
          <w:rFonts w:cs="Arial"/>
        </w:rPr>
        <w:t xml:space="preserve"> </w:t>
      </w:r>
      <w:r>
        <w:rPr>
          <w:rFonts w:cs="Arial"/>
        </w:rPr>
        <w:fldChar w:fldCharType="begin"/>
      </w:r>
      <w:r>
        <w:instrText>XE"</w:instrText>
      </w:r>
      <w:r w:rsidRPr="00413D75">
        <w:rPr>
          <w:rFonts w:cs="Arial"/>
        </w:rPr>
        <w:instrText>Communicating Device</w:instrText>
      </w:r>
      <w:r>
        <w:instrText>"</w:instrText>
      </w:r>
      <w:r>
        <w:rPr>
          <w:rFonts w:cs="Arial"/>
        </w:rPr>
        <w:fldChar w:fldCharType="end"/>
      </w:r>
      <w:r w:rsidR="009E71B4">
        <w:rPr>
          <w:rFonts w:cs="Arial"/>
        </w:rPr>
        <w:t xml:space="preserve"> </w:t>
      </w:r>
    </w:p>
    <w:p w:rsidR="00347871" w:rsidRDefault="00347871" w:rsidP="00F71BA8">
      <w:r>
        <w:t>A device able to communicate or facilitate communications across a network.</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4c4de13f024e9b91f91e5b0390d0afe2" w:history="1">
        <w:r w:rsidR="00347871">
          <w:rPr>
            <w:rStyle w:val="Hyperlink"/>
          </w:rPr>
          <w:t>Contactable</w:t>
        </w:r>
      </w:hyperlink>
      <w:r w:rsidR="00347871">
        <w:t xml:space="preserve">, </w:t>
      </w:r>
      <w:hyperlink w:anchor="_9c35ce64f0f21064139da0d54d8c7416" w:history="1">
        <w:r w:rsidR="00347871">
          <w:rPr>
            <w:rStyle w:val="Hyperlink"/>
          </w:rPr>
          <w:t>Cyber Resource</w:t>
        </w:r>
      </w:hyperlink>
      <w:r w:rsidR="00347871">
        <w:t xml:space="preserve">, </w:t>
      </w:r>
      <w:hyperlink w:anchor="_01fbea83d6b9b9104eb61e6c1562b1e0" w:history="1">
        <w:r w:rsidR="00347871">
          <w:rPr>
            <w:rStyle w:val="Hyperlink"/>
          </w:rPr>
          <w:t>Device</w:t>
        </w:r>
      </w:hyperlink>
    </w:p>
    <w:p w:rsidR="00347871" w:rsidRDefault="00347871" w:rsidP="00347871"/>
    <w:p w:rsidR="00347871" w:rsidRDefault="00347871" w:rsidP="00347871">
      <w:pPr>
        <w:pStyle w:val="Heading2"/>
      </w:pPr>
      <w:bookmarkStart w:id="565" w:name="_bab612bce477c238311c8e169708f767"/>
      <w:bookmarkStart w:id="566" w:name="_Toc477719685"/>
      <w:r>
        <w:t>Class Communications Link</w:t>
      </w:r>
      <w:bookmarkEnd w:id="565"/>
      <w:bookmarkEnd w:id="566"/>
      <w:r w:rsidRPr="003A31EC">
        <w:rPr>
          <w:rFonts w:cs="Arial"/>
        </w:rPr>
        <w:t xml:space="preserve"> </w:t>
      </w:r>
      <w:r>
        <w:rPr>
          <w:rFonts w:cs="Arial"/>
        </w:rPr>
        <w:fldChar w:fldCharType="begin"/>
      </w:r>
      <w:r>
        <w:instrText>XE"</w:instrText>
      </w:r>
      <w:r w:rsidRPr="00413D75">
        <w:rPr>
          <w:rFonts w:cs="Arial"/>
        </w:rPr>
        <w:instrText>Communications Link</w:instrText>
      </w:r>
      <w:r>
        <w:instrText>"</w:instrText>
      </w:r>
      <w:r>
        <w:rPr>
          <w:rFonts w:cs="Arial"/>
        </w:rPr>
        <w:fldChar w:fldCharType="end"/>
      </w:r>
      <w:r w:rsidR="009E71B4">
        <w:rPr>
          <w:rFonts w:cs="Arial"/>
        </w:rPr>
        <w:t xml:space="preserve"> </w:t>
      </w:r>
    </w:p>
    <w:p w:rsidR="00347871" w:rsidRDefault="00347871" w:rsidP="00F71BA8">
      <w:r>
        <w:t xml:space="preserve">A physical or virtual link between communications devices allowing them to communicate. </w:t>
      </w:r>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Direct Supertypes</w:t>
      </w:r>
    </w:p>
    <w:p w:rsidR="00347871" w:rsidRDefault="00CC4F8E" w:rsidP="00347871">
      <w:pPr>
        <w:ind w:left="360"/>
      </w:pPr>
      <w:hyperlink w:anchor="_919a239687a0b2e9a92c6f707f37ef4b" w:history="1">
        <w:r w:rsidR="00347871">
          <w:rPr>
            <w:rStyle w:val="Hyperlink"/>
          </w:rPr>
          <w:t>Communicating Device</w:t>
        </w:r>
      </w:hyperlink>
      <w:r w:rsidR="00347871">
        <w:t xml:space="preserve">, </w:t>
      </w:r>
      <w:hyperlink w:anchor="_d488e3fc5b435cf33f907550b2b297e9" w:history="1">
        <w:r w:rsidR="00347871">
          <w:rPr>
            <w:rStyle w:val="Hyperlink"/>
          </w:rPr>
          <w:t>Communications Network</w:t>
        </w:r>
      </w:hyperlink>
    </w:p>
    <w:p w:rsidR="00347871" w:rsidRDefault="00347871" w:rsidP="00347871"/>
    <w:p w:rsidR="00347871" w:rsidRDefault="00347871" w:rsidP="00347871">
      <w:pPr>
        <w:pStyle w:val="Heading2"/>
      </w:pPr>
      <w:bookmarkStart w:id="567" w:name="_d488e3fc5b435cf33f907550b2b297e9"/>
      <w:bookmarkStart w:id="568" w:name="_Toc477719686"/>
      <w:r>
        <w:t>Class Communications Network</w:t>
      </w:r>
      <w:bookmarkEnd w:id="567"/>
      <w:bookmarkEnd w:id="568"/>
      <w:r w:rsidRPr="003A31EC">
        <w:rPr>
          <w:rFonts w:cs="Arial"/>
        </w:rPr>
        <w:t xml:space="preserve"> </w:t>
      </w:r>
      <w:r>
        <w:rPr>
          <w:rFonts w:cs="Arial"/>
        </w:rPr>
        <w:fldChar w:fldCharType="begin"/>
      </w:r>
      <w:r>
        <w:instrText>XE"</w:instrText>
      </w:r>
      <w:r w:rsidRPr="00413D75">
        <w:rPr>
          <w:rFonts w:cs="Arial"/>
        </w:rPr>
        <w:instrText>Communications Network</w:instrText>
      </w:r>
      <w:r>
        <w:instrText>"</w:instrText>
      </w:r>
      <w:r>
        <w:rPr>
          <w:rFonts w:cs="Arial"/>
        </w:rPr>
        <w:fldChar w:fldCharType="end"/>
      </w:r>
      <w:r w:rsidR="009E71B4">
        <w:rPr>
          <w:rFonts w:cs="Arial"/>
        </w:rPr>
        <w:t xml:space="preserve"> </w:t>
      </w:r>
    </w:p>
    <w:p w:rsidR="00347871" w:rsidRDefault="00347871" w:rsidP="00F71BA8">
      <w:r>
        <w:t>A physical or electronic system intended to facilitate communications between entities. Includes communications channels, computer networks, physical mail and RF networks.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e075b03ae73f89f5fcb1481cd5a16cbe" w:history="1">
        <w:r w:rsidR="00347871">
          <w:rPr>
            <w:rStyle w:val="Hyperlink"/>
          </w:rPr>
          <w:t>Actual Entity</w:t>
        </w:r>
      </w:hyperlink>
      <w:r w:rsidR="00347871">
        <w:t xml:space="preserve">, </w:t>
      </w:r>
      <w:hyperlink w:anchor="_9c5aa7f24b9d67e77921e06d105205c0" w:history="1">
        <w:r w:rsidR="00347871">
          <w:rPr>
            <w:rStyle w:val="Hyperlink"/>
          </w:rPr>
          <w:t>Namespace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1544" type="#_x0000_t75" alt="-905152249.emf" style="width:12pt;height:12pt;visibility:visible;mso-wrap-style:square">
            <v:imagedata r:id="rId13" o:title="-905152249"/>
          </v:shape>
        </w:pict>
      </w:r>
      <w:r w:rsidR="00347871">
        <w:t xml:space="preserve"> provides security level</w:t>
      </w:r>
      <w:r w:rsidR="00347871">
        <w:rPr>
          <w:rFonts w:cs="Arial"/>
        </w:rPr>
        <w:fldChar w:fldCharType="begin"/>
      </w:r>
      <w:r w:rsidR="00347871">
        <w:instrText>XE"</w:instrText>
      </w:r>
      <w:r w:rsidR="00347871" w:rsidRPr="00413D75">
        <w:rPr>
          <w:rFonts w:cs="Arial"/>
        </w:rPr>
        <w:instrText>provides security level</w:instrText>
      </w:r>
      <w:r w:rsidR="00347871">
        <w:instrText>"</w:instrText>
      </w:r>
      <w:r w:rsidR="00347871">
        <w:rPr>
          <w:rFonts w:cs="Arial"/>
        </w:rPr>
        <w:fldChar w:fldCharType="end"/>
      </w:r>
      <w:r w:rsidR="00347871">
        <w:t xml:space="preserve"> : </w:t>
      </w:r>
      <w:hyperlink w:anchor="_e4dd618d8506be71013462c4a811fcc6" w:history="1">
        <w:r w:rsidR="00347871">
          <w:rPr>
            <w:rStyle w:val="Hyperlink"/>
          </w:rPr>
          <w:t>Communications Security Level</w:t>
        </w:r>
      </w:hyperlink>
    </w:p>
    <w:p w:rsidR="00347871" w:rsidRDefault="00347871" w:rsidP="00E04E71">
      <w:pPr>
        <w:pStyle w:val="BodyText"/>
        <w:spacing w:before="0" w:after="120"/>
      </w:pPr>
      <w:r>
        <w:t>The level of security asserted for the subject communications network.</w:t>
      </w:r>
    </w:p>
    <w:p w:rsidR="00347871" w:rsidRDefault="00347871" w:rsidP="00347871"/>
    <w:p w:rsidR="00347871" w:rsidRDefault="00347871" w:rsidP="00347871">
      <w:pPr>
        <w:pStyle w:val="Heading2"/>
      </w:pPr>
      <w:bookmarkStart w:id="569" w:name="_80c2b24b6e98f85b1da040824075696d"/>
      <w:bookmarkStart w:id="570" w:name="_Toc477719687"/>
      <w:r>
        <w:t>Class Computer Control System</w:t>
      </w:r>
      <w:bookmarkEnd w:id="569"/>
      <w:r w:rsidRPr="003A31EC">
        <w:rPr>
          <w:rFonts w:cs="Arial"/>
        </w:rPr>
        <w:t xml:space="preserve"> </w:t>
      </w:r>
      <w:r>
        <w:rPr>
          <w:rFonts w:cs="Arial"/>
        </w:rPr>
        <w:fldChar w:fldCharType="begin"/>
      </w:r>
      <w:r>
        <w:instrText>XE"</w:instrText>
      </w:r>
      <w:r w:rsidRPr="00413D75">
        <w:rPr>
          <w:rFonts w:cs="Arial"/>
        </w:rPr>
        <w:instrText>Computer Control System</w:instrText>
      </w:r>
      <w:r>
        <w:instrText>"</w:instrText>
      </w:r>
      <w:r>
        <w:rPr>
          <w:rFonts w:cs="Arial"/>
        </w:rPr>
        <w:fldChar w:fldCharType="end"/>
      </w:r>
      <w:r w:rsidR="009E71B4">
        <w:rPr>
          <w:rFonts w:cs="Arial"/>
        </w:rPr>
        <w:t xml:space="preserve"> </w:t>
      </w:r>
      <w:r w:rsidR="006F72CA">
        <w:rPr>
          <w:rFonts w:cs="Arial"/>
        </w:rPr>
        <w:t>&lt;&lt;Role&gt;&gt;</w:t>
      </w:r>
      <w:bookmarkEnd w:id="570"/>
    </w:p>
    <w:p w:rsidR="00347871" w:rsidRDefault="00347871" w:rsidP="00F71BA8">
      <w:r>
        <w:t>A computer control system is a device, or set of devices, that manages, commands, directs or regulates the behavior of other devices or systems. Industrial control systems are used in industrial production for controlling equipment or machines.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14d56db80bbdc99ae3ae52a93d690543" w:history="1">
        <w:r w:rsidR="00347871">
          <w:rPr>
            <w:rStyle w:val="Hyperlink"/>
          </w:rPr>
          <w:t>Computer System</w:t>
        </w:r>
      </w:hyperlink>
      <w:r w:rsidR="00347871">
        <w:t xml:space="preserve">, </w:t>
      </w:r>
      <w:hyperlink w:anchor="_507bb7053aa3a2149393bccfeddb4fa9" w:history="1">
        <w:r w:rsidR="00347871">
          <w:rPr>
            <w:rStyle w:val="Hyperlink"/>
          </w:rPr>
          <w:t>Controlling Actor</w:t>
        </w:r>
      </w:hyperlink>
    </w:p>
    <w:p w:rsidR="00347871" w:rsidRDefault="00347871" w:rsidP="00347871"/>
    <w:p w:rsidR="00347871" w:rsidRDefault="00347871" w:rsidP="00347871">
      <w:pPr>
        <w:pStyle w:val="Heading2"/>
      </w:pPr>
      <w:bookmarkStart w:id="571" w:name="_14d56db80bbdc99ae3ae52a93d690543"/>
      <w:bookmarkStart w:id="572" w:name="_Toc477719688"/>
      <w:r>
        <w:t>Class Computer System</w:t>
      </w:r>
      <w:bookmarkEnd w:id="571"/>
      <w:bookmarkEnd w:id="572"/>
      <w:r w:rsidRPr="003A31EC">
        <w:rPr>
          <w:rFonts w:cs="Arial"/>
        </w:rPr>
        <w:t xml:space="preserve"> </w:t>
      </w:r>
      <w:r>
        <w:rPr>
          <w:rFonts w:cs="Arial"/>
        </w:rPr>
        <w:fldChar w:fldCharType="begin"/>
      </w:r>
      <w:r>
        <w:instrText>XE"</w:instrText>
      </w:r>
      <w:r w:rsidRPr="00413D75">
        <w:rPr>
          <w:rFonts w:cs="Arial"/>
        </w:rPr>
        <w:instrText>Computer System</w:instrText>
      </w:r>
      <w:r>
        <w:instrText>"</w:instrText>
      </w:r>
      <w:r>
        <w:rPr>
          <w:rFonts w:cs="Arial"/>
        </w:rPr>
        <w:fldChar w:fldCharType="end"/>
      </w:r>
      <w:r w:rsidR="009E71B4">
        <w:rPr>
          <w:rFonts w:cs="Arial"/>
        </w:rPr>
        <w:t xml:space="preserve"> </w:t>
      </w:r>
    </w:p>
    <w:p w:rsidR="00347871" w:rsidRDefault="00347871" w:rsidP="00F71BA8">
      <w:r>
        <w:t>An identifiable and physical computer system that acts as an automaton agent performing processes.</w:t>
      </w:r>
      <w:r>
        <w:br/>
        <w:t>[ISO/IEC 10514-1:1996] The combination of hardware and, optionally, firmware and software (e.g. operating system) that enables the execution of software.</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4a4c30b713e98ae1df7a1e85acf9718c" w:history="1">
        <w:r w:rsidR="00347871">
          <w:rPr>
            <w:rStyle w:val="Hyperlink"/>
          </w:rPr>
          <w:t>Automaton</w:t>
        </w:r>
      </w:hyperlink>
      <w:r w:rsidR="00347871">
        <w:t xml:space="preserve">, </w:t>
      </w:r>
      <w:hyperlink w:anchor="_919a239687a0b2e9a92c6f707f37ef4b" w:history="1">
        <w:r w:rsidR="00347871">
          <w:rPr>
            <w:rStyle w:val="Hyperlink"/>
          </w:rPr>
          <w:t>Communicating Device</w:t>
        </w:r>
      </w:hyperlink>
      <w:r w:rsidR="00347871">
        <w:t xml:space="preserve">, </w:t>
      </w:r>
      <w:hyperlink w:anchor="_1aeb4ecaf7c4be68b50678bc9c5f432c" w:history="1">
        <w:r w:rsidR="00347871">
          <w:rPr>
            <w:rStyle w:val="Hyperlink"/>
          </w:rPr>
          <w:t>Container</w:t>
        </w:r>
      </w:hyperlink>
      <w:r w:rsidR="00347871">
        <w:t xml:space="preserve">, </w:t>
      </w:r>
      <w:hyperlink w:anchor="_9c35ce64f0f21064139da0d54d8c7416" w:history="1">
        <w:r w:rsidR="00347871">
          <w:rPr>
            <w:rStyle w:val="Hyperlink"/>
          </w:rPr>
          <w:t>Cyber Resource</w:t>
        </w:r>
      </w:hyperlink>
      <w:r w:rsidR="00347871">
        <w:t xml:space="preserve">, </w:t>
      </w:r>
      <w:hyperlink w:anchor="_41a8070e54ad0abc9157cabfc29ee621" w:history="1">
        <w:r w:rsidR="00347871">
          <w:rPr>
            <w:rStyle w:val="Hyperlink"/>
          </w:rPr>
          <w:t>Execution Platform</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1543" type="#_x0000_t75" alt="-905152249.emf" style="width:12pt;height:12pt;visibility:visible;mso-wrap-style:square">
            <v:imagedata r:id="rId13" o:title="-905152249"/>
          </v:shape>
        </w:pict>
      </w:r>
      <w:r w:rsidR="00347871">
        <w:t xml:space="preserve"> network address</w:t>
      </w:r>
      <w:r w:rsidR="00347871">
        <w:rPr>
          <w:rFonts w:cs="Arial"/>
        </w:rPr>
        <w:fldChar w:fldCharType="begin"/>
      </w:r>
      <w:r w:rsidR="00347871">
        <w:instrText>XE"</w:instrText>
      </w:r>
      <w:r w:rsidR="00347871" w:rsidRPr="00413D75">
        <w:rPr>
          <w:rFonts w:cs="Arial"/>
        </w:rPr>
        <w:instrText>network address</w:instrText>
      </w:r>
      <w:r w:rsidR="00347871">
        <w:instrText>"</w:instrText>
      </w:r>
      <w:r w:rsidR="00347871">
        <w:rPr>
          <w:rFonts w:cs="Arial"/>
        </w:rPr>
        <w:fldChar w:fldCharType="end"/>
      </w:r>
      <w:r w:rsidR="00347871">
        <w:t xml:space="preserve"> : </w:t>
      </w:r>
      <w:hyperlink w:anchor="_64e77adb9e39a94e091d321b1b778074" w:history="1">
        <w:r w:rsidR="00347871">
          <w:rPr>
            <w:rStyle w:val="Hyperlink"/>
          </w:rPr>
          <w:t>Technical Identifier</w:t>
        </w:r>
      </w:hyperlink>
    </w:p>
    <w:p w:rsidR="00347871" w:rsidRDefault="00347871" w:rsidP="00E04E71">
      <w:pPr>
        <w:pStyle w:val="BodyText"/>
        <w:spacing w:before="0" w:after="120"/>
      </w:pPr>
      <w:r>
        <w:t>Electronic address which allows communication with a computer system as a node on a network.</w:t>
      </w:r>
    </w:p>
    <w:p w:rsidR="00347871" w:rsidRDefault="00347871" w:rsidP="00347871"/>
    <w:p w:rsidR="00347871" w:rsidRDefault="00347871" w:rsidP="00347871">
      <w:pPr>
        <w:pStyle w:val="Heading2"/>
      </w:pPr>
      <w:bookmarkStart w:id="573" w:name="_9c35ce64f0f21064139da0d54d8c7416"/>
      <w:bookmarkStart w:id="574" w:name="_Toc477719689"/>
      <w:r>
        <w:t>Class Cyber Resource</w:t>
      </w:r>
      <w:bookmarkEnd w:id="573"/>
      <w:r w:rsidRPr="003A31EC">
        <w:rPr>
          <w:rFonts w:cs="Arial"/>
        </w:rPr>
        <w:t xml:space="preserve"> </w:t>
      </w:r>
      <w:r>
        <w:rPr>
          <w:rFonts w:cs="Arial"/>
        </w:rPr>
        <w:fldChar w:fldCharType="begin"/>
      </w:r>
      <w:r>
        <w:instrText>XE"</w:instrText>
      </w:r>
      <w:r w:rsidRPr="00413D75">
        <w:rPr>
          <w:rFonts w:cs="Arial"/>
        </w:rPr>
        <w:instrText>Cyber Resource</w:instrText>
      </w:r>
      <w:r>
        <w:instrText>"</w:instrText>
      </w:r>
      <w:r>
        <w:rPr>
          <w:rFonts w:cs="Arial"/>
        </w:rPr>
        <w:fldChar w:fldCharType="end"/>
      </w:r>
      <w:r w:rsidR="009E71B4">
        <w:rPr>
          <w:rFonts w:cs="Arial"/>
        </w:rPr>
        <w:t xml:space="preserve"> </w:t>
      </w:r>
      <w:r w:rsidR="006F72CA">
        <w:rPr>
          <w:rFonts w:cs="Arial"/>
        </w:rPr>
        <w:t>&lt;&lt;Union&gt;&gt;</w:t>
      </w:r>
      <w:bookmarkEnd w:id="574"/>
    </w:p>
    <w:p w:rsidR="00347871" w:rsidRDefault="00347871" w:rsidP="00F71BA8">
      <w:r>
        <w:t>Resources that, together, make up information systems capabilities and may be vulnerable to attack or used in an attack.</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542" type="#_x0000_t75" alt="195569461.emf" style="width:12pt;height:12pt;visibility:visible;mso-wrap-style:square">
            <v:imagedata r:id="rId10" o:title="195569461"/>
          </v:shape>
        </w:pict>
      </w:r>
      <w:r w:rsidR="00347871">
        <w:t xml:space="preserve"> </w:t>
      </w:r>
      <w:r w:rsidR="007A366F">
        <w:t>&lt;&lt;Restriction&gt;&gt;</w:t>
      </w:r>
      <w:r w:rsidR="00347871">
        <w:t xml:space="preserve"> : </w:t>
      </w:r>
      <w:hyperlink w:anchor="_7d4585c7408bb8f24ed25aed0548c471" w:history="1">
        <w:r w:rsidR="00347871">
          <w:rPr>
            <w:rStyle w:val="Hyperlink"/>
          </w:rPr>
          <w:t>Cyber Vulnerability</w:t>
        </w:r>
      </w:hyperlink>
      <w:r w:rsidR="00347871">
        <w:t xml:space="preserve"> [*]   </w:t>
      </w:r>
      <w:r w:rsidR="00347871" w:rsidRPr="00833C5F">
        <w:rPr>
          <w:i/>
        </w:rPr>
        <w:t>Subsets</w:t>
      </w:r>
      <w:r w:rsidR="00347871">
        <w:t>: has vulnerability:</w:t>
      </w:r>
      <w:hyperlink w:anchor="_d936caf19626476c163d1b8384647aa0" w:history="1">
        <w:r w:rsidR="00347871">
          <w:rPr>
            <w:rStyle w:val="Hyperlink"/>
          </w:rPr>
          <w:t>Vulnerability</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575" w:name="_56d94e5931ba654061cd0363c6ff32d0"/>
      <w:bookmarkStart w:id="576" w:name="_Toc477719690"/>
      <w:r>
        <w:t>Class Cyber Weapon</w:t>
      </w:r>
      <w:bookmarkEnd w:id="575"/>
      <w:r w:rsidRPr="003A31EC">
        <w:rPr>
          <w:rFonts w:cs="Arial"/>
        </w:rPr>
        <w:t xml:space="preserve"> </w:t>
      </w:r>
      <w:r>
        <w:rPr>
          <w:rFonts w:cs="Arial"/>
        </w:rPr>
        <w:fldChar w:fldCharType="begin"/>
      </w:r>
      <w:r>
        <w:instrText>XE"</w:instrText>
      </w:r>
      <w:r w:rsidRPr="00413D75">
        <w:rPr>
          <w:rFonts w:cs="Arial"/>
        </w:rPr>
        <w:instrText>Cyber Weapon</w:instrText>
      </w:r>
      <w:r>
        <w:instrText>"</w:instrText>
      </w:r>
      <w:r>
        <w:rPr>
          <w:rFonts w:cs="Arial"/>
        </w:rPr>
        <w:fldChar w:fldCharType="end"/>
      </w:r>
      <w:r w:rsidR="009E71B4">
        <w:rPr>
          <w:rFonts w:cs="Arial"/>
        </w:rPr>
        <w:t xml:space="preserve"> </w:t>
      </w:r>
      <w:r w:rsidR="006F72CA">
        <w:rPr>
          <w:rFonts w:cs="Arial"/>
        </w:rPr>
        <w:t>&lt;&lt;Role&gt;&gt;</w:t>
      </w:r>
      <w:bookmarkEnd w:id="576"/>
    </w:p>
    <w:p w:rsidR="00347871" w:rsidRDefault="00347871" w:rsidP="00F71BA8">
      <w:r>
        <w:t>A software weapon able to exploit the vulnerabilities of a cyber system.</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9c35ce64f0f21064139da0d54d8c7416" w:history="1">
        <w:r w:rsidR="00347871">
          <w:rPr>
            <w:rStyle w:val="Hyperlink"/>
          </w:rPr>
          <w:t>Cyber Resource</w:t>
        </w:r>
      </w:hyperlink>
      <w:r w:rsidR="00347871">
        <w:t xml:space="preserve">, </w:t>
      </w:r>
      <w:hyperlink w:anchor="_85732391519559b8da2839960274417a" w:history="1">
        <w:r w:rsidR="00347871">
          <w:rPr>
            <w:rStyle w:val="Hyperlink"/>
          </w:rPr>
          <w:t>Weapon</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Associations</w:t>
      </w:r>
    </w:p>
    <w:p w:rsidR="00347871" w:rsidRDefault="00FB4EB2" w:rsidP="00347871">
      <w:pPr>
        <w:ind w:left="605" w:hanging="245"/>
      </w:pPr>
      <w:r w:rsidRPr="00945284">
        <w:rPr>
          <w:noProof/>
        </w:rPr>
        <w:pict>
          <v:shape id="_x0000_i1541" type="#_x0000_t75" alt="195569461.emf" style="width:12pt;height:12pt;visibility:visible;mso-wrap-style:square">
            <v:imagedata r:id="rId10" o:title="195569461"/>
          </v:shape>
        </w:pict>
      </w:r>
      <w:r w:rsidR="00347871">
        <w:t xml:space="preserve"> </w:t>
      </w:r>
      <w:r w:rsidR="007A366F">
        <w:t>&lt;&lt;Restriction&gt;&gt;</w:t>
      </w:r>
      <w:r w:rsidR="00347871">
        <w:t xml:space="preserve"> : </w:t>
      </w:r>
      <w:hyperlink w:anchor="_7d4585c7408bb8f24ed25aed0548c471" w:history="1">
        <w:r w:rsidR="00347871">
          <w:rPr>
            <w:rStyle w:val="Hyperlink"/>
          </w:rPr>
          <w:t>Cyber Vulnerability</w:t>
        </w:r>
      </w:hyperlink>
      <w:r w:rsidR="00347871">
        <w:t xml:space="preserve"> [1..*]   </w:t>
      </w:r>
      <w:r w:rsidR="00347871" w:rsidRPr="00833C5F">
        <w:rPr>
          <w:i/>
        </w:rPr>
        <w:t>Subsets</w:t>
      </w:r>
      <w:r w:rsidR="00347871">
        <w:t>: leverages:</w:t>
      </w:r>
      <w:hyperlink w:anchor="_d936caf19626476c163d1b8384647aa0" w:history="1">
        <w:r w:rsidR="00347871">
          <w:rPr>
            <w:rStyle w:val="Hyperlink"/>
          </w:rPr>
          <w:t>Vulnerability</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577" w:name="_41a8070e54ad0abc9157cabfc29ee621"/>
      <w:bookmarkStart w:id="578" w:name="_Toc477719691"/>
      <w:r>
        <w:t>Class Execution Platform</w:t>
      </w:r>
      <w:bookmarkEnd w:id="577"/>
      <w:r w:rsidRPr="003A31EC">
        <w:rPr>
          <w:rFonts w:cs="Arial"/>
        </w:rPr>
        <w:t xml:space="preserve"> </w:t>
      </w:r>
      <w:r>
        <w:rPr>
          <w:rFonts w:cs="Arial"/>
        </w:rPr>
        <w:fldChar w:fldCharType="begin"/>
      </w:r>
      <w:r>
        <w:instrText>XE"</w:instrText>
      </w:r>
      <w:r w:rsidRPr="00413D75">
        <w:rPr>
          <w:rFonts w:cs="Arial"/>
        </w:rPr>
        <w:instrText>Execution Platform</w:instrText>
      </w:r>
      <w:r>
        <w:instrText>"</w:instrText>
      </w:r>
      <w:r>
        <w:rPr>
          <w:rFonts w:cs="Arial"/>
        </w:rPr>
        <w:fldChar w:fldCharType="end"/>
      </w:r>
      <w:r w:rsidR="009E71B4">
        <w:rPr>
          <w:rFonts w:cs="Arial"/>
        </w:rPr>
        <w:t xml:space="preserve"> </w:t>
      </w:r>
      <w:r w:rsidR="006F72CA">
        <w:rPr>
          <w:rFonts w:cs="Arial"/>
        </w:rPr>
        <w:t>&lt;&lt;Union&gt;&gt;</w:t>
      </w:r>
      <w:bookmarkEnd w:id="578"/>
    </w:p>
    <w:p w:rsidR="00347871" w:rsidRDefault="00347871" w:rsidP="00F71BA8">
      <w:r>
        <w:t>Computer hardware or software that provides the capability of executing software. This includes processors, operating systems and virtual machines.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9c35ce64f0f21064139da0d54d8c7416" w:history="1">
        <w:r w:rsidR="00347871">
          <w:rPr>
            <w:rStyle w:val="Hyperlink"/>
          </w:rPr>
          <w:t>Cyber Resource</w:t>
        </w:r>
      </w:hyperlink>
    </w:p>
    <w:p w:rsidR="00347871" w:rsidRDefault="00347871" w:rsidP="00347871"/>
    <w:p w:rsidR="00347871" w:rsidRDefault="00347871" w:rsidP="00347871">
      <w:pPr>
        <w:pStyle w:val="Heading2"/>
      </w:pPr>
      <w:bookmarkStart w:id="579" w:name="_3d50604e127de14ae7231641eca96d76"/>
      <w:bookmarkStart w:id="580" w:name="_Toc477719692"/>
      <w:r>
        <w:t>Association Class Information In Computer</w:t>
      </w:r>
      <w:bookmarkEnd w:id="579"/>
      <w:r w:rsidRPr="003A31EC">
        <w:rPr>
          <w:rFonts w:cs="Arial"/>
        </w:rPr>
        <w:t xml:space="preserve"> </w:t>
      </w:r>
      <w:r>
        <w:rPr>
          <w:rFonts w:cs="Arial"/>
        </w:rPr>
        <w:fldChar w:fldCharType="begin"/>
      </w:r>
      <w:r>
        <w:instrText>XE"</w:instrText>
      </w:r>
      <w:r w:rsidRPr="00413D75">
        <w:rPr>
          <w:rFonts w:cs="Arial"/>
        </w:rPr>
        <w:instrText>Information In Computer</w:instrText>
      </w:r>
      <w:r>
        <w:instrText>"</w:instrText>
      </w:r>
      <w:r>
        <w:rPr>
          <w:rFonts w:cs="Arial"/>
        </w:rPr>
        <w:fldChar w:fldCharType="end"/>
      </w:r>
      <w:r w:rsidR="009E71B4">
        <w:rPr>
          <w:rFonts w:cs="Arial"/>
        </w:rPr>
        <w:t xml:space="preserve"> </w:t>
      </w:r>
      <w:r w:rsidR="006F72CA">
        <w:rPr>
          <w:rFonts w:cs="Arial"/>
        </w:rPr>
        <w:t>&lt;&lt;Relationship&gt;&gt;</w:t>
      </w:r>
      <w:bookmarkEnd w:id="580"/>
    </w:p>
    <w:p w:rsidR="00347871" w:rsidRDefault="00347871" w:rsidP="00F71BA8">
      <w:r>
        <w:t>Relationship defining information stored in a computer system.</w:t>
      </w:r>
    </w:p>
    <w:p w:rsidR="00347871" w:rsidRDefault="00FB4EB2" w:rsidP="00347871">
      <w:pPr>
        <w:jc w:val="center"/>
      </w:pPr>
      <w:r w:rsidRPr="00945284">
        <w:rPr>
          <w:noProof/>
        </w:rPr>
        <w:pict>
          <v:shape id="Picture -1472922488.emf" o:spid="_x0000_i1540" type="#_x0000_t75" alt="-1472922488.emf" style="width:487.2pt;height:192.6pt;visibility:visible;mso-wrap-style:square">
            <v:imagedata r:id="rId91" o:title="-1472922488"/>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Information In Computer</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1877f62457c8a23aa5cbd6053842df7b" w:history="1">
        <w:r w:rsidR="00347871">
          <w:rPr>
            <w:rStyle w:val="Hyperlink"/>
          </w:rPr>
          <w:t>Containment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539" type="#_x0000_t75" alt="-1728404412.emf" style="width:12pt;height:12pt;visibility:visible;mso-wrap-style:square">
            <v:imagedata r:id="rId61" o:title="-1728404412"/>
          </v:shape>
        </w:pict>
      </w:r>
      <w:r w:rsidR="00347871">
        <w:t xml:space="preserve"> stores information</w:t>
      </w:r>
      <w:r w:rsidR="00347871">
        <w:rPr>
          <w:rFonts w:cs="Arial"/>
        </w:rPr>
        <w:fldChar w:fldCharType="begin"/>
      </w:r>
      <w:r w:rsidR="00347871">
        <w:instrText>XE"</w:instrText>
      </w:r>
      <w:r w:rsidR="00347871" w:rsidRPr="00413D75">
        <w:rPr>
          <w:rFonts w:cs="Arial"/>
        </w:rPr>
        <w:instrText>stores information</w:instrText>
      </w:r>
      <w:r w:rsidR="00347871">
        <w:instrText>"</w:instrText>
      </w:r>
      <w:r w:rsidR="00347871">
        <w:rPr>
          <w:rFonts w:cs="Arial"/>
        </w:rPr>
        <w:fldChar w:fldCharType="end"/>
      </w:r>
      <w:r w:rsidR="00347871">
        <w:t xml:space="preserve"> : </w:t>
      </w:r>
      <w:hyperlink w:anchor="_8aeba8eff36a737872d124faf2a260e2" w:history="1">
        <w:r w:rsidR="00347871">
          <w:rPr>
            <w:rStyle w:val="Hyperlink"/>
          </w:rPr>
          <w:t>Information Object</w:t>
        </w:r>
      </w:hyperlink>
      <w:r w:rsidR="00347871">
        <w:t xml:space="preserve"> [0..*]   </w:t>
      </w:r>
      <w:r w:rsidR="00347871" w:rsidRPr="00833C5F">
        <w:rPr>
          <w:i/>
        </w:rPr>
        <w:t>Subsets</w:t>
      </w:r>
      <w:r w:rsidR="00347871">
        <w:t>: leverages:</w:t>
      </w:r>
      <w:hyperlink w:anchor="_d936caf19626476c163d1b8384647aa0" w:history="1">
        <w:r w:rsidR="00347871">
          <w:rPr>
            <w:rStyle w:val="Hyperlink"/>
          </w:rPr>
          <w:t>Vulnerability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Information stored in a computer.</w:t>
      </w:r>
    </w:p>
    <w:p w:rsidR="00347871" w:rsidRDefault="00FB4EB2" w:rsidP="00347871">
      <w:pPr>
        <w:ind w:firstLine="720"/>
      </w:pPr>
      <w:r w:rsidRPr="00945284">
        <w:rPr>
          <w:noProof/>
        </w:rPr>
        <w:pict>
          <v:shape id="_x0000_i1538" type="#_x0000_t75" alt="-1728404412.emf" style="width:12pt;height:12pt;visibility:visible;mso-wrap-style:square">
            <v:imagedata r:id="rId61" o:title="-1728404412"/>
          </v:shape>
        </w:pict>
      </w:r>
      <w:r w:rsidR="00347871">
        <w:t xml:space="preserve"> is stored in</w:t>
      </w:r>
      <w:r w:rsidR="00347871">
        <w:rPr>
          <w:rFonts w:cs="Arial"/>
        </w:rPr>
        <w:fldChar w:fldCharType="begin"/>
      </w:r>
      <w:r w:rsidR="00347871">
        <w:instrText>XE"</w:instrText>
      </w:r>
      <w:r w:rsidR="00347871" w:rsidRPr="00413D75">
        <w:rPr>
          <w:rFonts w:cs="Arial"/>
        </w:rPr>
        <w:instrText>is stored in</w:instrText>
      </w:r>
      <w:r w:rsidR="00347871">
        <w:instrText>"</w:instrText>
      </w:r>
      <w:r w:rsidR="00347871">
        <w:rPr>
          <w:rFonts w:cs="Arial"/>
        </w:rPr>
        <w:fldChar w:fldCharType="end"/>
      </w:r>
      <w:r w:rsidR="00347871">
        <w:t xml:space="preserve"> : </w:t>
      </w:r>
      <w:hyperlink w:anchor="_14d56db80bbdc99ae3ae52a93d690543" w:history="1">
        <w:r w:rsidR="00347871">
          <w:rPr>
            <w:rStyle w:val="Hyperlink"/>
          </w:rPr>
          <w:t>Computer System</w:t>
        </w:r>
      </w:hyperlink>
      <w:r w:rsidR="00347871">
        <w:t xml:space="preserve"> [*]   </w:t>
      </w:r>
      <w:r w:rsidR="00347871" w:rsidRPr="00833C5F">
        <w:rPr>
          <w:i/>
        </w:rPr>
        <w:t>Subsets</w:t>
      </w:r>
      <w:r w:rsidR="00347871">
        <w:t>: leverages:</w:t>
      </w:r>
      <w:hyperlink w:anchor="_d936caf19626476c163d1b8384647aa0" w:history="1">
        <w:r w:rsidR="00347871">
          <w:rPr>
            <w:rStyle w:val="Hyperlink"/>
          </w:rPr>
          <w:t>Vulnerability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System storing an information object.</w:t>
      </w:r>
    </w:p>
    <w:p w:rsidR="00347871" w:rsidRDefault="00347871" w:rsidP="00347871"/>
    <w:p w:rsidR="00347871" w:rsidRDefault="00347871" w:rsidP="00347871">
      <w:pPr>
        <w:pStyle w:val="Heading2"/>
      </w:pPr>
      <w:bookmarkStart w:id="581" w:name="_3d099a99b490b75c1b126cd29a907970"/>
      <w:bookmarkStart w:id="582" w:name="_Toc477719693"/>
      <w:r>
        <w:t>Association Class Node of a Network</w:t>
      </w:r>
      <w:bookmarkEnd w:id="581"/>
      <w:r w:rsidRPr="003A31EC">
        <w:rPr>
          <w:rFonts w:cs="Arial"/>
        </w:rPr>
        <w:t xml:space="preserve"> </w:t>
      </w:r>
      <w:r>
        <w:rPr>
          <w:rFonts w:cs="Arial"/>
        </w:rPr>
        <w:fldChar w:fldCharType="begin"/>
      </w:r>
      <w:r>
        <w:instrText>XE"</w:instrText>
      </w:r>
      <w:r w:rsidRPr="00413D75">
        <w:rPr>
          <w:rFonts w:cs="Arial"/>
        </w:rPr>
        <w:instrText>Node of a Network</w:instrText>
      </w:r>
      <w:r>
        <w:instrText>"</w:instrText>
      </w:r>
      <w:r>
        <w:rPr>
          <w:rFonts w:cs="Arial"/>
        </w:rPr>
        <w:fldChar w:fldCharType="end"/>
      </w:r>
      <w:r w:rsidR="009E71B4">
        <w:rPr>
          <w:rFonts w:cs="Arial"/>
        </w:rPr>
        <w:t xml:space="preserve"> </w:t>
      </w:r>
      <w:r w:rsidR="006F72CA">
        <w:rPr>
          <w:rFonts w:cs="Arial"/>
        </w:rPr>
        <w:t>&lt;&lt;Relationship&gt;&gt;</w:t>
      </w:r>
      <w:bookmarkEnd w:id="582"/>
    </w:p>
    <w:p w:rsidR="00347871" w:rsidRDefault="00347871" w:rsidP="00F71BA8">
      <w:r>
        <w:t>Relationship between a network and nodes that may communicate on that network.</w:t>
      </w:r>
    </w:p>
    <w:p w:rsidR="00347871" w:rsidRDefault="00FB4EB2" w:rsidP="00347871">
      <w:pPr>
        <w:jc w:val="center"/>
      </w:pPr>
      <w:r w:rsidRPr="00945284">
        <w:rPr>
          <w:noProof/>
        </w:rPr>
        <w:lastRenderedPageBreak/>
        <w:pict>
          <v:shape id="Picture 1053161298.emf" o:spid="_x0000_i1537" type="#_x0000_t75" alt="1053161298.emf" style="width:487.2pt;height:177.6pt;visibility:visible;mso-wrap-style:square">
            <v:imagedata r:id="rId92" o:title="1053161298"/>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Node Of A Network</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ea4d141559e1d33d914c6865ea329a04" w:history="1">
        <w:r w:rsidR="00347871">
          <w:rPr>
            <w:rStyle w:val="Hyperlink"/>
          </w:rPr>
          <w:t>Parthood</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536" type="#_x0000_t75" alt="-1728404412.emf" style="width:12pt;height:12pt;visibility:visible;mso-wrap-style:square">
            <v:imagedata r:id="rId61" o:title="-1728404412"/>
          </v:shape>
        </w:pict>
      </w:r>
      <w:r w:rsidR="00347871">
        <w:t xml:space="preserve"> communicates via</w:t>
      </w:r>
      <w:r w:rsidR="00347871">
        <w:rPr>
          <w:rFonts w:cs="Arial"/>
        </w:rPr>
        <w:fldChar w:fldCharType="begin"/>
      </w:r>
      <w:r w:rsidR="00347871">
        <w:instrText>XE"</w:instrText>
      </w:r>
      <w:r w:rsidR="00347871" w:rsidRPr="00413D75">
        <w:rPr>
          <w:rFonts w:cs="Arial"/>
        </w:rPr>
        <w:instrText>communicates via</w:instrText>
      </w:r>
      <w:r w:rsidR="00347871">
        <w:instrText>"</w:instrText>
      </w:r>
      <w:r w:rsidR="00347871">
        <w:rPr>
          <w:rFonts w:cs="Arial"/>
        </w:rPr>
        <w:fldChar w:fldCharType="end"/>
      </w:r>
      <w:r w:rsidR="00347871">
        <w:t xml:space="preserve"> : </w:t>
      </w:r>
      <w:hyperlink w:anchor="_d488e3fc5b435cf33f907550b2b297e9" w:history="1">
        <w:r w:rsidR="00347871">
          <w:rPr>
            <w:rStyle w:val="Hyperlink"/>
          </w:rPr>
          <w:t>Communications Network</w:t>
        </w:r>
      </w:hyperlink>
      <w:r w:rsidR="00347871">
        <w:t xml:space="preserve"> [*]   </w:t>
      </w:r>
      <w:r w:rsidR="00347871" w:rsidRPr="00833C5F">
        <w:rPr>
          <w:i/>
        </w:rPr>
        <w:t>Subsets</w:t>
      </w:r>
      <w:r w:rsidR="00347871">
        <w:t>: leverages:</w:t>
      </w:r>
      <w:hyperlink w:anchor="_d936caf19626476c163d1b8384647aa0" w:history="1">
        <w:r w:rsidR="00347871">
          <w:rPr>
            <w:rStyle w:val="Hyperlink"/>
          </w:rPr>
          <w:t>Vulnerability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network used by a communications device to send and receive information.</w:t>
      </w:r>
    </w:p>
    <w:p w:rsidR="00347871" w:rsidRDefault="00FB4EB2" w:rsidP="00347871">
      <w:pPr>
        <w:ind w:firstLine="720"/>
      </w:pPr>
      <w:r w:rsidRPr="00945284">
        <w:rPr>
          <w:noProof/>
        </w:rPr>
        <w:pict>
          <v:shape id="_x0000_i1535" type="#_x0000_t75" alt="-1728404412.emf" style="width:12pt;height:12pt;visibility:visible;mso-wrap-style:square">
            <v:imagedata r:id="rId61" o:title="-1728404412"/>
          </v:shape>
        </w:pict>
      </w:r>
      <w:r w:rsidR="00347871">
        <w:t xml:space="preserve"> has nodes</w:t>
      </w:r>
      <w:r w:rsidR="00347871">
        <w:rPr>
          <w:rFonts w:cs="Arial"/>
        </w:rPr>
        <w:fldChar w:fldCharType="begin"/>
      </w:r>
      <w:r w:rsidR="00347871">
        <w:instrText>XE"</w:instrText>
      </w:r>
      <w:r w:rsidR="00347871" w:rsidRPr="00413D75">
        <w:rPr>
          <w:rFonts w:cs="Arial"/>
        </w:rPr>
        <w:instrText>has nodes</w:instrText>
      </w:r>
      <w:r w:rsidR="00347871">
        <w:instrText>"</w:instrText>
      </w:r>
      <w:r w:rsidR="00347871">
        <w:rPr>
          <w:rFonts w:cs="Arial"/>
        </w:rPr>
        <w:fldChar w:fldCharType="end"/>
      </w:r>
      <w:r w:rsidR="00347871">
        <w:t xml:space="preserve"> : </w:t>
      </w:r>
      <w:hyperlink w:anchor="_919a239687a0b2e9a92c6f707f37ef4b" w:history="1">
        <w:r w:rsidR="00347871">
          <w:rPr>
            <w:rStyle w:val="Hyperlink"/>
          </w:rPr>
          <w:t>Communicating Device</w:t>
        </w:r>
      </w:hyperlink>
      <w:r w:rsidR="00347871">
        <w:t xml:space="preserve"> [*]   </w:t>
      </w:r>
      <w:r w:rsidR="00347871" w:rsidRPr="00833C5F">
        <w:rPr>
          <w:i/>
        </w:rPr>
        <w:t>Subsets</w:t>
      </w:r>
      <w:r w:rsidR="00347871">
        <w:t>: leverages:</w:t>
      </w:r>
      <w:hyperlink w:anchor="_d936caf19626476c163d1b8384647aa0" w:history="1">
        <w:r w:rsidR="00347871">
          <w:rPr>
            <w:rStyle w:val="Hyperlink"/>
          </w:rPr>
          <w:t>Vulnerability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communicating nodes of a communications network. Nodes are able to communicate with each other across the network.</w:t>
      </w:r>
    </w:p>
    <w:p w:rsidR="00347871" w:rsidRDefault="00347871" w:rsidP="00347871"/>
    <w:p w:rsidR="00347871" w:rsidRDefault="00347871" w:rsidP="00347871">
      <w:pPr>
        <w:pStyle w:val="Heading2"/>
      </w:pPr>
      <w:bookmarkStart w:id="583" w:name="_f7f2597a3cd28eca2ee4a43a4e06e8ea"/>
      <w:bookmarkStart w:id="584" w:name="_Toc477719694"/>
      <w:r>
        <w:t>Class Software</w:t>
      </w:r>
      <w:bookmarkEnd w:id="583"/>
      <w:bookmarkEnd w:id="584"/>
      <w:r w:rsidRPr="003A31EC">
        <w:rPr>
          <w:rFonts w:cs="Arial"/>
        </w:rPr>
        <w:t xml:space="preserve"> </w:t>
      </w:r>
      <w:r>
        <w:rPr>
          <w:rFonts w:cs="Arial"/>
        </w:rPr>
        <w:fldChar w:fldCharType="begin"/>
      </w:r>
      <w:r>
        <w:instrText>XE"</w:instrText>
      </w:r>
      <w:r w:rsidRPr="00413D75">
        <w:rPr>
          <w:rFonts w:cs="Arial"/>
        </w:rPr>
        <w:instrText>Software</w:instrText>
      </w:r>
      <w:r>
        <w:instrText>"</w:instrText>
      </w:r>
      <w:r>
        <w:rPr>
          <w:rFonts w:cs="Arial"/>
        </w:rPr>
        <w:fldChar w:fldCharType="end"/>
      </w:r>
      <w:r w:rsidR="009E71B4">
        <w:rPr>
          <w:rFonts w:cs="Arial"/>
        </w:rPr>
        <w:t xml:space="preserve"> </w:t>
      </w:r>
    </w:p>
    <w:p w:rsidR="00347871" w:rsidRDefault="00347871" w:rsidP="00F71BA8">
      <w:r>
        <w:t>Programs and other operating information used by a computer to control its function through the definition of a process.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4a4c30b713e98ae1df7a1e85acf9718c" w:history="1">
        <w:r w:rsidR="00347871">
          <w:rPr>
            <w:rStyle w:val="Hyperlink"/>
          </w:rPr>
          <w:t>Automaton</w:t>
        </w:r>
      </w:hyperlink>
      <w:r w:rsidR="00347871">
        <w:t xml:space="preserve">, </w:t>
      </w:r>
      <w:hyperlink w:anchor="_9c35ce64f0f21064139da0d54d8c7416" w:history="1">
        <w:r w:rsidR="00347871">
          <w:rPr>
            <w:rStyle w:val="Hyperlink"/>
          </w:rPr>
          <w:t>Cyber Resource</w:t>
        </w:r>
      </w:hyperlink>
      <w:r w:rsidR="00347871">
        <w:t xml:space="preserve">, </w:t>
      </w:r>
      <w:hyperlink w:anchor="_41a8070e54ad0abc9157cabfc29ee621" w:history="1">
        <w:r w:rsidR="00347871">
          <w:rPr>
            <w:rStyle w:val="Hyperlink"/>
          </w:rPr>
          <w:t>Execution Platform</w:t>
        </w:r>
      </w:hyperlink>
      <w:r w:rsidR="00347871">
        <w:t xml:space="preserve">, </w:t>
      </w:r>
      <w:hyperlink w:anchor="_8aeba8eff36a737872d124faf2a260e2" w:history="1">
        <w:r w:rsidR="00347871">
          <w:rPr>
            <w:rStyle w:val="Hyperlink"/>
          </w:rPr>
          <w:t>Information Object</w:t>
        </w:r>
      </w:hyperlink>
      <w:r w:rsidR="00347871">
        <w:t xml:space="preserve">, </w:t>
      </w:r>
      <w:hyperlink w:anchor="_f30be98a62689f653323fa62df1ac908" w:history="1">
        <w:r w:rsidR="00347871">
          <w:rPr>
            <w:rStyle w:val="Hyperlink"/>
          </w:rPr>
          <w:t>Tool</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534" type="#_x0000_t75" alt="195569461.emf" style="width:12pt;height:12pt;visibility:visible;mso-wrap-style:square">
            <v:imagedata r:id="rId10" o:title="195569461"/>
          </v:shape>
        </w:pict>
      </w:r>
      <w:r w:rsidR="00347871">
        <w:t xml:space="preserve"> </w:t>
      </w:r>
      <w:r w:rsidR="007A366F">
        <w:t>&lt;&lt;Restriction&gt;&gt;</w:t>
      </w:r>
      <w:r w:rsidR="00347871">
        <w:t xml:space="preserve"> : </w:t>
      </w:r>
      <w:hyperlink w:anchor="_ac3f6698c44ff4ba2097a6741738a3e1" w:history="1">
        <w:r w:rsidR="00347871">
          <w:rPr>
            <w:rStyle w:val="Hyperlink"/>
          </w:rPr>
          <w:t>Information Action</w:t>
        </w:r>
      </w:hyperlink>
      <w:r w:rsidR="00347871">
        <w:t xml:space="preserve"> [1..*]   </w:t>
      </w:r>
      <w:r w:rsidR="00347871" w:rsidRPr="00833C5F">
        <w:rPr>
          <w:i/>
        </w:rPr>
        <w:t>Subsets</w:t>
      </w:r>
      <w:r w:rsidR="00347871">
        <w:t>: performs:</w:t>
      </w:r>
      <w:hyperlink w:anchor="_fb06e097d35e72980035cfd1bc9106cb" w:history="1">
        <w:r w:rsidR="00347871">
          <w:rPr>
            <w:rStyle w:val="Hyperlink"/>
          </w:rPr>
          <w:t>Activity</w:t>
        </w:r>
      </w:hyperlink>
      <w:r w:rsidR="00347871">
        <w:rPr>
          <w:rStyle w:val="Hyperlink"/>
        </w:rPr>
        <w:t xml:space="preserve"> </w:t>
      </w:r>
      <w:r w:rsidR="00347871">
        <w:t xml:space="preserve">   </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585" w:name="_Toc477719695"/>
      <w:r>
        <w:t>Threat-risk-conceptual-model::Generic Concept Library::Enterprises</w:t>
      </w:r>
      <w:bookmarkEnd w:id="585"/>
    </w:p>
    <w:p w:rsidR="00347871" w:rsidRDefault="00347871" w:rsidP="00A318C1">
      <w:pPr>
        <w:pStyle w:val="BodyText"/>
      </w:pPr>
      <w:r>
        <w:t>In a generic sense, an enterprise is any organization or collection of organizations that has a common set of goals and/or a single bottom line. An enterprise, by that definition, can encompass a Military Department, DoD as a whole, a division within an organization, an organization in a single location, or a chain of geographically distant organizations linked by a common management or purpose. An enterprise today is often thought of as an extended enterprise where partners, suppliers, customers, along with their activities and supporting systems, are included in the Architectural Description.  [DoDAF 2.0] section 51, Defining the Enterprise</w:t>
      </w:r>
      <w:r>
        <w:br/>
        <w:t>The concept of enterprise builds on the concept of a system.</w:t>
      </w:r>
      <w:r>
        <w:br/>
      </w:r>
    </w:p>
    <w:p w:rsidR="00347871" w:rsidRDefault="00347871" w:rsidP="00347871">
      <w:pPr>
        <w:pStyle w:val="Heading2"/>
      </w:pPr>
      <w:bookmarkStart w:id="586" w:name="_Toc477719696"/>
      <w:r>
        <w:t>Diagram: Enterprise</w:t>
      </w:r>
      <w:bookmarkEnd w:id="586"/>
    </w:p>
    <w:p w:rsidR="00347871" w:rsidRDefault="00FB4EB2" w:rsidP="00347871">
      <w:pPr>
        <w:jc w:val="center"/>
        <w:rPr>
          <w:rFonts w:cs="Arial"/>
        </w:rPr>
      </w:pPr>
      <w:r w:rsidRPr="00945284">
        <w:rPr>
          <w:noProof/>
        </w:rPr>
        <w:pict>
          <v:shape id="Picture -2096460577.emf" o:spid="_x0000_i1533" type="#_x0000_t75" alt="-2096460577.emf" style="width:487.2pt;height:387pt;visibility:visible;mso-wrap-style:square">
            <v:imagedata r:id="rId93" o:title="-2096460577"/>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Enterprise</w:t>
      </w:r>
    </w:p>
    <w:p w:rsidR="00347871" w:rsidRDefault="00347871" w:rsidP="00347871">
      <w:r>
        <w:lastRenderedPageBreak/>
        <w:t xml:space="preserve"> </w:t>
      </w:r>
    </w:p>
    <w:p w:rsidR="00347871" w:rsidRDefault="00347871" w:rsidP="00347871"/>
    <w:p w:rsidR="00347871" w:rsidRDefault="00347871" w:rsidP="00347871">
      <w:pPr>
        <w:pStyle w:val="Heading2"/>
      </w:pPr>
      <w:bookmarkStart w:id="587" w:name="_45a42c494d48ae51b2e7f70238c43a51"/>
      <w:bookmarkStart w:id="588" w:name="_Toc477719697"/>
      <w:r>
        <w:t>Class Enterprise</w:t>
      </w:r>
      <w:bookmarkEnd w:id="587"/>
      <w:bookmarkEnd w:id="588"/>
      <w:r w:rsidRPr="003A31EC">
        <w:rPr>
          <w:rFonts w:cs="Arial"/>
        </w:rPr>
        <w:t xml:space="preserve"> </w:t>
      </w:r>
      <w:r>
        <w:rPr>
          <w:rFonts w:cs="Arial"/>
        </w:rPr>
        <w:fldChar w:fldCharType="begin"/>
      </w:r>
      <w:r>
        <w:instrText>XE"</w:instrText>
      </w:r>
      <w:r w:rsidRPr="00413D75">
        <w:rPr>
          <w:rFonts w:cs="Arial"/>
        </w:rPr>
        <w:instrText>Enterprise</w:instrText>
      </w:r>
      <w:r>
        <w:instrText>"</w:instrText>
      </w:r>
      <w:r>
        <w:rPr>
          <w:rFonts w:cs="Arial"/>
        </w:rPr>
        <w:fldChar w:fldCharType="end"/>
      </w:r>
      <w:r w:rsidR="009E71B4">
        <w:rPr>
          <w:rFonts w:cs="Arial"/>
        </w:rPr>
        <w:t xml:space="preserve"> </w:t>
      </w:r>
    </w:p>
    <w:p w:rsidR="00347871" w:rsidRDefault="00347871" w:rsidP="00F71BA8">
      <w:r>
        <w:t>An enterprise is a stakeholder organization, organized as a system, with a mission, members, and authority over resources to accomplish its mission(s). An enterprise provides context for operations and analysis. An enterprise may have parts - its divisions or departments.</w:t>
      </w:r>
      <w:r>
        <w:tab/>
      </w:r>
      <w:r>
        <w:br/>
        <w:t xml:space="preserve">[BMM] Organizational Unit: </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4a5f789e0663312e51a7733bd354bc59" w:history="1">
        <w:r w:rsidR="00347871">
          <w:rPr>
            <w:rStyle w:val="Hyperlink"/>
          </w:rPr>
          <w:t>Authority</w:t>
        </w:r>
      </w:hyperlink>
      <w:r w:rsidR="00347871">
        <w:t xml:space="preserve">, </w:t>
      </w:r>
      <w:hyperlink w:anchor="_4658f8611106e1a9715192761b712fb8" w:history="1">
        <w:r w:rsidR="00347871">
          <w:rPr>
            <w:rStyle w:val="Hyperlink"/>
          </w:rPr>
          <w:t>Organization</w:t>
        </w:r>
      </w:hyperlink>
      <w:r w:rsidR="00347871">
        <w:t xml:space="preserve">, </w:t>
      </w:r>
      <w:hyperlink w:anchor="_3cfd42cf030efeac6a57064d1bb33318" w:history="1">
        <w:r w:rsidR="00347871">
          <w:rPr>
            <w:rStyle w:val="Hyperlink"/>
          </w:rPr>
          <w:t>Risk Owner</w:t>
        </w:r>
      </w:hyperlink>
      <w:r w:rsidR="00347871">
        <w:t xml:space="preserve">, </w:t>
      </w:r>
      <w:hyperlink w:anchor="_ec590b188238aa37f8bc1aa990209ca3" w:history="1">
        <w:r w:rsidR="00347871">
          <w:rPr>
            <w:rStyle w:val="Hyperlink"/>
          </w:rPr>
          <w:t>System</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589" w:name="_Toc477719698"/>
      <w:r>
        <w:t>Threat-risk-conceptual-model::Generic Concept Library::Entities</w:t>
      </w:r>
      <w:bookmarkEnd w:id="589"/>
    </w:p>
    <w:p w:rsidR="00347871" w:rsidRDefault="00347871" w:rsidP="00A318C1">
      <w:pPr>
        <w:pStyle w:val="BodyText"/>
      </w:pPr>
      <w:r>
        <w:t>The foundation library provides fundamental concepts that apply to most domains or areas of concern. These fundamental concepts are specialized, combined and related for more specific concerns, such as risk management.</w:t>
      </w:r>
      <w:r>
        <w:br/>
        <w:t>These fundamental concepts provide for links between domains, systems, organizations, cultures and stakeholders.</w:t>
      </w:r>
      <w:r>
        <w:br/>
        <w:t>Unless stated otherwise, these concepts are intended to be mixed together to fully describe something in the "real world".</w:t>
      </w:r>
      <w:r>
        <w:br/>
        <w:t>The foundation builds on the conceptual model defined in [SIMF] (Semantic Information Modeling for Federation), which is included by reference. By using SIMF we avoid redundant definitions of concepts and also allow for easy extension of threat/risk by using the SIMF modeling capabilities.</w:t>
      </w:r>
      <w:r>
        <w:br/>
        <w:t>Note that something may be classified by any number of types (e.g., a transfer of custody that is an actual situation that happened in the past).</w:t>
      </w:r>
    </w:p>
    <w:p w:rsidR="00347871" w:rsidRDefault="00347871" w:rsidP="00347871">
      <w:pPr>
        <w:pStyle w:val="Heading2"/>
      </w:pPr>
      <w:bookmarkStart w:id="590" w:name="_Toc477719699"/>
      <w:r>
        <w:lastRenderedPageBreak/>
        <w:t>Diagram: Identifiable Entity</w:t>
      </w:r>
      <w:bookmarkEnd w:id="590"/>
    </w:p>
    <w:p w:rsidR="00347871" w:rsidRDefault="00FB4EB2" w:rsidP="00347871">
      <w:pPr>
        <w:jc w:val="center"/>
        <w:rPr>
          <w:rFonts w:cs="Arial"/>
        </w:rPr>
      </w:pPr>
      <w:r w:rsidRPr="00945284">
        <w:rPr>
          <w:noProof/>
        </w:rPr>
        <w:pict>
          <v:shape id="Picture 620404113.emf" o:spid="_x0000_i1532" type="#_x0000_t75" alt="620404113.emf" style="width:487.2pt;height:447.6pt;visibility:visible;mso-wrap-style:square">
            <v:imagedata r:id="rId94" o:title="620404113"/>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Identifiable Entity</w:t>
      </w:r>
    </w:p>
    <w:p w:rsidR="00347871" w:rsidRDefault="00347871" w:rsidP="00A318C1">
      <w:pPr>
        <w:pStyle w:val="BodyText"/>
      </w:pPr>
      <w:r>
        <w:t>The above is a summary diagram intended to show significant classes used in the concept library.</w:t>
      </w:r>
    </w:p>
    <w:p w:rsidR="00347871" w:rsidRDefault="00347871" w:rsidP="00347871">
      <w:pPr>
        <w:pStyle w:val="Heading2"/>
      </w:pPr>
      <w:bookmarkStart w:id="591" w:name="_Toc477719700"/>
      <w:r>
        <w:lastRenderedPageBreak/>
        <w:t>Diagram: Identifiable Entity Relationships</w:t>
      </w:r>
      <w:bookmarkEnd w:id="591"/>
    </w:p>
    <w:p w:rsidR="00347871" w:rsidRDefault="00FB4EB2" w:rsidP="00347871">
      <w:pPr>
        <w:jc w:val="center"/>
        <w:rPr>
          <w:rFonts w:cs="Arial"/>
        </w:rPr>
      </w:pPr>
      <w:r w:rsidRPr="00945284">
        <w:rPr>
          <w:noProof/>
        </w:rPr>
        <w:pict>
          <v:shape id="Picture -1076042812.emf" o:spid="_x0000_i1531" type="#_x0000_t75" alt="-1076042812.emf" style="width:370.2pt;height:375.6pt;visibility:visible;mso-wrap-style:square">
            <v:imagedata r:id="rId95" o:title="-1076042812"/>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Identifiable Entity Relationships</w:t>
      </w:r>
    </w:p>
    <w:p w:rsidR="00347871" w:rsidRDefault="00347871" w:rsidP="00347871">
      <w:r>
        <w:t xml:space="preserve"> </w:t>
      </w:r>
    </w:p>
    <w:p w:rsidR="00347871" w:rsidRDefault="00347871" w:rsidP="00347871"/>
    <w:p w:rsidR="00347871" w:rsidRDefault="00347871" w:rsidP="00347871">
      <w:pPr>
        <w:pStyle w:val="Heading2"/>
      </w:pPr>
      <w:bookmarkStart w:id="592" w:name="_e33780607cd553fb55b8907600848b66"/>
      <w:bookmarkStart w:id="593" w:name="_Toc477719701"/>
      <w:r>
        <w:t>Association Class Impact</w:t>
      </w:r>
      <w:bookmarkEnd w:id="592"/>
      <w:r w:rsidRPr="003A31EC">
        <w:rPr>
          <w:rFonts w:cs="Arial"/>
        </w:rPr>
        <w:t xml:space="preserve"> </w:t>
      </w:r>
      <w:r>
        <w:rPr>
          <w:rFonts w:cs="Arial"/>
        </w:rPr>
        <w:fldChar w:fldCharType="begin"/>
      </w:r>
      <w:r>
        <w:instrText>XE"</w:instrText>
      </w:r>
      <w:r w:rsidRPr="00413D75">
        <w:rPr>
          <w:rFonts w:cs="Arial"/>
        </w:rPr>
        <w:instrText>Impact</w:instrText>
      </w:r>
      <w:r>
        <w:instrText>"</w:instrText>
      </w:r>
      <w:r>
        <w:rPr>
          <w:rFonts w:cs="Arial"/>
        </w:rPr>
        <w:fldChar w:fldCharType="end"/>
      </w:r>
      <w:r w:rsidR="009E71B4">
        <w:rPr>
          <w:rFonts w:cs="Arial"/>
        </w:rPr>
        <w:t xml:space="preserve"> </w:t>
      </w:r>
      <w:r w:rsidR="006F72CA">
        <w:rPr>
          <w:rFonts w:cs="Arial"/>
        </w:rPr>
        <w:t>&lt;&lt;Relationship&gt;&gt;</w:t>
      </w:r>
      <w:bookmarkEnd w:id="593"/>
    </w:p>
    <w:p w:rsidR="00347871" w:rsidRDefault="00347871" w:rsidP="00F71BA8">
      <w:r>
        <w:t>Relationship between some entity and another on which it has some kind of impact or effect.</w:t>
      </w:r>
    </w:p>
    <w:p w:rsidR="00347871" w:rsidRDefault="00FB4EB2" w:rsidP="00347871">
      <w:pPr>
        <w:jc w:val="center"/>
      </w:pPr>
      <w:r w:rsidRPr="00945284">
        <w:rPr>
          <w:noProof/>
        </w:rPr>
        <w:lastRenderedPageBreak/>
        <w:pict>
          <v:shape id="Picture 1777485175.emf" o:spid="_x0000_i1530" type="#_x0000_t75" alt="1777485175.emf" style="width:318pt;height:197.4pt;visibility:visible;mso-wrap-style:square">
            <v:imagedata r:id="rId96" o:title="1777485175"/>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Impact</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ebfb31ee42848a5e98a87132d6936682" w:history="1">
        <w:r w:rsidR="00347871">
          <w:rPr>
            <w:rStyle w:val="Hyperlink"/>
          </w:rPr>
          <w:t>Related</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529" type="#_x0000_t75" alt="-1728404412.emf" style="width:12pt;height:12pt;visibility:visible;mso-wrap-style:square">
            <v:imagedata r:id="rId61" o:title="-1728404412"/>
          </v:shape>
        </w:pict>
      </w:r>
      <w:r w:rsidR="00347871">
        <w:t xml:space="preserve"> impacts</w:t>
      </w:r>
      <w:r w:rsidR="00347871">
        <w:rPr>
          <w:rFonts w:cs="Arial"/>
        </w:rPr>
        <w:fldChar w:fldCharType="begin"/>
      </w:r>
      <w:r w:rsidR="00347871">
        <w:instrText>XE"</w:instrText>
      </w:r>
      <w:r w:rsidR="00347871" w:rsidRPr="00413D75">
        <w:rPr>
          <w:rFonts w:cs="Arial"/>
        </w:rPr>
        <w:instrText>impacts</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r w:rsidR="00347871" w:rsidRPr="00833C5F">
        <w:rPr>
          <w:i/>
        </w:rPr>
        <w:t>Subsets</w:t>
      </w:r>
      <w:r w:rsidR="00347871">
        <w:t>: performs:</w:t>
      </w:r>
      <w:hyperlink w:anchor="_fb06e097d35e72980035cfd1bc9106cb" w:history="1">
        <w:r w:rsidR="00347871">
          <w:rPr>
            <w:rStyle w:val="Hyperlink"/>
          </w:rPr>
          <w:t>Activity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Entity that the subject entity impacts in any way.</w:t>
      </w:r>
    </w:p>
    <w:p w:rsidR="00347871" w:rsidRDefault="00FB4EB2" w:rsidP="00347871">
      <w:pPr>
        <w:ind w:firstLine="720"/>
      </w:pPr>
      <w:r w:rsidRPr="00945284">
        <w:rPr>
          <w:noProof/>
        </w:rPr>
        <w:pict>
          <v:shape id="_x0000_i1528" type="#_x0000_t75" alt="-1728404412.emf" style="width:12pt;height:12pt;visibility:visible;mso-wrap-style:square">
            <v:imagedata r:id="rId61" o:title="-1728404412"/>
          </v:shape>
        </w:pict>
      </w:r>
      <w:r w:rsidR="00347871">
        <w:t xml:space="preserve"> impacted by</w:t>
      </w:r>
      <w:r w:rsidR="00347871">
        <w:rPr>
          <w:rFonts w:cs="Arial"/>
        </w:rPr>
        <w:fldChar w:fldCharType="begin"/>
      </w:r>
      <w:r w:rsidR="00347871">
        <w:instrText>XE"</w:instrText>
      </w:r>
      <w:r w:rsidR="00347871" w:rsidRPr="00413D75">
        <w:rPr>
          <w:rFonts w:cs="Arial"/>
        </w:rPr>
        <w:instrText>impacted by</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r w:rsidR="00347871" w:rsidRPr="00833C5F">
        <w:rPr>
          <w:i/>
        </w:rPr>
        <w:t>Subsets</w:t>
      </w:r>
      <w:r w:rsidR="00347871">
        <w:t>: performs:</w:t>
      </w:r>
      <w:hyperlink w:anchor="_fb06e097d35e72980035cfd1bc9106cb" w:history="1">
        <w:r w:rsidR="00347871">
          <w:rPr>
            <w:rStyle w:val="Hyperlink"/>
          </w:rPr>
          <w:t>Activity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Entity that is impacted by another in any way..</w:t>
      </w:r>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1527" type="#_x0000_t75" alt="-905152249.emf" style="width:12pt;height:12pt;visibility:visible;mso-wrap-style:square">
            <v:imagedata r:id="rId13" o:title="-905152249"/>
          </v:shape>
        </w:pict>
      </w:r>
      <w:r w:rsidR="00347871">
        <w:t xml:space="preserve"> likelihood</w:t>
      </w:r>
      <w:r w:rsidR="00347871">
        <w:rPr>
          <w:rFonts w:cs="Arial"/>
        </w:rPr>
        <w:fldChar w:fldCharType="begin"/>
      </w:r>
      <w:r w:rsidR="00347871">
        <w:instrText>XE"</w:instrText>
      </w:r>
      <w:r w:rsidR="00347871" w:rsidRPr="00413D75">
        <w:rPr>
          <w:rFonts w:cs="Arial"/>
        </w:rPr>
        <w:instrText>likelihood</w:instrText>
      </w:r>
      <w:r w:rsidR="00347871">
        <w:instrText>"</w:instrText>
      </w:r>
      <w:r w:rsidR="00347871">
        <w:rPr>
          <w:rFonts w:cs="Arial"/>
        </w:rPr>
        <w:fldChar w:fldCharType="end"/>
      </w:r>
      <w:r w:rsidR="00347871">
        <w:t xml:space="preserve"> : </w:t>
      </w:r>
      <w:hyperlink w:anchor="_c4bee9dc62c41effa96910b60385b774" w:history="1">
        <w:r w:rsidR="00347871">
          <w:rPr>
            <w:rStyle w:val="Hyperlink"/>
          </w:rPr>
          <w:t>Probability Metric</w:t>
        </w:r>
      </w:hyperlink>
    </w:p>
    <w:p w:rsidR="00347871" w:rsidRDefault="00347871" w:rsidP="00E04E71">
      <w:pPr>
        <w:pStyle w:val="BodyText"/>
        <w:spacing w:before="0" w:after="120"/>
      </w:pPr>
      <w:r>
        <w:t>Metric representing the probability that the &lt;negated by&gt; situation will prevent the &lt;negates&gt; situation</w:t>
      </w:r>
    </w:p>
    <w:p w:rsidR="00347871" w:rsidRDefault="00347871" w:rsidP="00347871"/>
    <w:p w:rsidR="00347871" w:rsidRDefault="00347871" w:rsidP="00347871">
      <w:pPr>
        <w:pStyle w:val="Heading2"/>
      </w:pPr>
      <w:bookmarkStart w:id="594" w:name="_ea4d141559e1d33d914c6865ea329a04"/>
      <w:bookmarkStart w:id="595" w:name="_Toc477719702"/>
      <w:r>
        <w:t>Association Class Parthood</w:t>
      </w:r>
      <w:bookmarkEnd w:id="594"/>
      <w:r w:rsidRPr="003A31EC">
        <w:rPr>
          <w:rFonts w:cs="Arial"/>
        </w:rPr>
        <w:t xml:space="preserve"> </w:t>
      </w:r>
      <w:r>
        <w:rPr>
          <w:rFonts w:cs="Arial"/>
        </w:rPr>
        <w:fldChar w:fldCharType="begin"/>
      </w:r>
      <w:r>
        <w:instrText>XE"</w:instrText>
      </w:r>
      <w:r w:rsidRPr="00413D75">
        <w:rPr>
          <w:rFonts w:cs="Arial"/>
        </w:rPr>
        <w:instrText>Parthood</w:instrText>
      </w:r>
      <w:r>
        <w:instrText>"</w:instrText>
      </w:r>
      <w:r>
        <w:rPr>
          <w:rFonts w:cs="Arial"/>
        </w:rPr>
        <w:fldChar w:fldCharType="end"/>
      </w:r>
      <w:r w:rsidR="009E71B4">
        <w:rPr>
          <w:rFonts w:cs="Arial"/>
        </w:rPr>
        <w:t xml:space="preserve"> </w:t>
      </w:r>
      <w:r w:rsidR="006F72CA">
        <w:rPr>
          <w:rFonts w:cs="Arial"/>
        </w:rPr>
        <w:t>&lt;&lt;Relationship&gt;&gt;</w:t>
      </w:r>
      <w:bookmarkEnd w:id="595"/>
    </w:p>
    <w:p w:rsidR="00347871" w:rsidRDefault="00347871" w:rsidP="00F71BA8">
      <w:r>
        <w:t>Relationship defining one thing as a part of another. More specific concepts of parthood and mereology (the study of parts and their relations) may subtype Parthood.</w:t>
      </w:r>
      <w:r>
        <w:br/>
      </w:r>
      <w:r>
        <w:br/>
        <w:t>[IDEAS] wholePart: The whole-part pattern establishes a relationship between individual elements, asserting that one Object element is composed of the other element.</w:t>
      </w:r>
      <w:r>
        <w:br/>
      </w:r>
      <w:r>
        <w:br/>
        <w:t>[IDEAS] A couple that asserts one (part) Individual is part of another (whole) Individual.</w:t>
      </w:r>
      <w:r>
        <w:br/>
      </w:r>
      <w:r>
        <w:br/>
        <w:t>[ISO 1087] partitive relation: part-whole relation relation between two concepts (3.2.1) where one of the concepts constitutes the whole and the other concept a part of that whole</w:t>
      </w:r>
      <w:r>
        <w:br/>
      </w:r>
      <w:r>
        <w:br/>
        <w:t>[DOLCE] Parthood</w:t>
      </w:r>
    </w:p>
    <w:p w:rsidR="00347871" w:rsidRDefault="00FB4EB2" w:rsidP="00347871">
      <w:pPr>
        <w:jc w:val="center"/>
      </w:pPr>
      <w:r w:rsidRPr="00945284">
        <w:rPr>
          <w:noProof/>
        </w:rPr>
        <w:lastRenderedPageBreak/>
        <w:pict>
          <v:shape id="Picture -232762393.emf" o:spid="_x0000_i1526" type="#_x0000_t75" alt="-232762393.emf" style="width:323.4pt;height:207.6pt;visibility:visible;mso-wrap-style:square">
            <v:imagedata r:id="rId97" o:title="-232762393"/>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Parthood</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ebfb31ee42848a5e98a87132d6936682" w:history="1">
        <w:r w:rsidR="00347871">
          <w:rPr>
            <w:rStyle w:val="Hyperlink"/>
          </w:rPr>
          <w:t>Related</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525" type="#_x0000_t75" alt="-1728404412.emf" style="width:12pt;height:12pt;visibility:visible;mso-wrap-style:square">
            <v:imagedata r:id="rId61" o:title="-1728404412"/>
          </v:shape>
        </w:pict>
      </w:r>
      <w:r w:rsidR="00347871">
        <w:t xml:space="preserve"> has part</w:t>
      </w:r>
      <w:r w:rsidR="00347871">
        <w:rPr>
          <w:rFonts w:cs="Arial"/>
        </w:rPr>
        <w:fldChar w:fldCharType="begin"/>
      </w:r>
      <w:r w:rsidR="00347871">
        <w:instrText>XE"</w:instrText>
      </w:r>
      <w:r w:rsidR="00347871" w:rsidRPr="00413D75">
        <w:rPr>
          <w:rFonts w:cs="Arial"/>
        </w:rPr>
        <w:instrText>has part</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r w:rsidR="00347871" w:rsidRPr="00833C5F">
        <w:rPr>
          <w:i/>
        </w:rPr>
        <w:t>Subsets</w:t>
      </w:r>
      <w:r w:rsidR="00347871">
        <w:t>: performs:</w:t>
      </w:r>
      <w:hyperlink w:anchor="_fb06e097d35e72980035cfd1bc9106cb" w:history="1">
        <w:r w:rsidR="00347871">
          <w:rPr>
            <w:rStyle w:val="Hyperlink"/>
          </w:rPr>
          <w:t>Activity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Entity that is a part of the subject entity (the whole) such that the part is essential to the whole.</w:t>
      </w:r>
      <w:r>
        <w:br/>
        <w:t>This is a general concept of part and does not assume exclusivity of partness or total part inclusion.</w:t>
      </w:r>
      <w:r>
        <w:br/>
      </w:r>
      <w:r>
        <w:br/>
        <w:t>[FIBO] hasPart</w:t>
      </w:r>
      <w:r>
        <w:br/>
      </w:r>
      <w:r>
        <w:br/>
        <w:t>[ISO 1087] partitive concept: concept (3.2.1) in a partitive relation (3.2.22) viewed as one of the parts making up the whole</w:t>
      </w:r>
    </w:p>
    <w:p w:rsidR="00347871" w:rsidRDefault="00FB4EB2" w:rsidP="00347871">
      <w:pPr>
        <w:ind w:firstLine="720"/>
      </w:pPr>
      <w:r w:rsidRPr="00945284">
        <w:rPr>
          <w:noProof/>
        </w:rPr>
        <w:pict>
          <v:shape id="_x0000_i1524" type="#_x0000_t75" alt="-1728404412.emf" style="width:12pt;height:12pt;visibility:visible;mso-wrap-style:square">
            <v:imagedata r:id="rId61" o:title="-1728404412"/>
          </v:shape>
        </w:pict>
      </w:r>
      <w:r w:rsidR="00347871">
        <w:t xml:space="preserve"> is part of</w:t>
      </w:r>
      <w:r w:rsidR="00347871">
        <w:rPr>
          <w:rFonts w:cs="Arial"/>
        </w:rPr>
        <w:fldChar w:fldCharType="begin"/>
      </w:r>
      <w:r w:rsidR="00347871">
        <w:instrText>XE"</w:instrText>
      </w:r>
      <w:r w:rsidR="00347871" w:rsidRPr="00413D75">
        <w:rPr>
          <w:rFonts w:cs="Arial"/>
        </w:rPr>
        <w:instrText>is part of</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r w:rsidR="00347871" w:rsidRPr="00833C5F">
        <w:rPr>
          <w:i/>
        </w:rPr>
        <w:t>Subsets</w:t>
      </w:r>
      <w:r w:rsidR="00347871">
        <w:t>: performs:</w:t>
      </w:r>
      <w:hyperlink w:anchor="_fb06e097d35e72980035cfd1bc9106cb" w:history="1">
        <w:r w:rsidR="00347871">
          <w:rPr>
            <w:rStyle w:val="Hyperlink"/>
          </w:rPr>
          <w:t>Activity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Composite entity (whole) of which this entity is a part.</w:t>
      </w:r>
      <w:r>
        <w:br/>
      </w:r>
      <w:r>
        <w:br/>
        <w:t>[FIBO] isPartOf</w:t>
      </w:r>
      <w:r>
        <w:br/>
      </w:r>
      <w:r>
        <w:br/>
        <w:t>[ISO 1087] comprehensive concept: concept (3.2.1) in a partitive relation (3.2.22) viewed as the whole</w:t>
      </w:r>
    </w:p>
    <w:p w:rsidR="00347871" w:rsidRDefault="00347871" w:rsidP="00347871"/>
    <w:p w:rsidR="00347871" w:rsidRDefault="00347871" w:rsidP="00347871">
      <w:pPr>
        <w:pStyle w:val="Heading2"/>
      </w:pPr>
      <w:bookmarkStart w:id="596" w:name="_ebfb31ee42848a5e98a87132d6936682"/>
      <w:bookmarkStart w:id="597" w:name="_Toc477719703"/>
      <w:r>
        <w:t>Association Class Related</w:t>
      </w:r>
      <w:bookmarkEnd w:id="596"/>
      <w:r w:rsidRPr="003A31EC">
        <w:rPr>
          <w:rFonts w:cs="Arial"/>
        </w:rPr>
        <w:t xml:space="preserve"> </w:t>
      </w:r>
      <w:r>
        <w:rPr>
          <w:rFonts w:cs="Arial"/>
        </w:rPr>
        <w:fldChar w:fldCharType="begin"/>
      </w:r>
      <w:r>
        <w:instrText>XE"</w:instrText>
      </w:r>
      <w:r w:rsidRPr="00413D75">
        <w:rPr>
          <w:rFonts w:cs="Arial"/>
        </w:rPr>
        <w:instrText>Related</w:instrText>
      </w:r>
      <w:r>
        <w:instrText>"</w:instrText>
      </w:r>
      <w:r>
        <w:rPr>
          <w:rFonts w:cs="Arial"/>
        </w:rPr>
        <w:fldChar w:fldCharType="end"/>
      </w:r>
      <w:r w:rsidR="009E71B4">
        <w:rPr>
          <w:rFonts w:cs="Arial"/>
        </w:rPr>
        <w:t xml:space="preserve"> </w:t>
      </w:r>
      <w:r w:rsidR="006F72CA">
        <w:rPr>
          <w:rFonts w:cs="Arial"/>
        </w:rPr>
        <w:t>&lt;&lt;Relationship&gt;&gt;</w:t>
      </w:r>
      <w:bookmarkEnd w:id="597"/>
    </w:p>
    <w:p w:rsidR="00347871" w:rsidRDefault="00347871" w:rsidP="00F71BA8">
      <w:r>
        <w:t>Related defines relationships as first-class entities that are "situations" that may have conditions, context or a time frame. "Related" is the implicit supertype of all entity relationships such that any relationship can be traced between entities. Note that the generalization to Related may not be shown on diagrams.</w:t>
      </w:r>
      <w:r>
        <w:br/>
        <w:t>Note that in UML relationships that are "definitional" and not expected to be time or contextually dependent are shown as regular UML associations where as potentially contextual or time-bound relationships are shown as association classes. This is a notational convention and does not have semantic intent to avoid early commitment to such considerations.</w:t>
      </w:r>
    </w:p>
    <w:p w:rsidR="00347871" w:rsidRDefault="00FB4EB2" w:rsidP="00347871">
      <w:pPr>
        <w:jc w:val="center"/>
      </w:pPr>
      <w:r w:rsidRPr="00945284">
        <w:rPr>
          <w:noProof/>
        </w:rPr>
        <w:lastRenderedPageBreak/>
        <w:pict>
          <v:shape id="Picture -1006666716.emf" o:spid="_x0000_i1523" type="#_x0000_t75" alt="-1006666716.emf" style="width:297pt;height:378pt;visibility:visible;mso-wrap-style:square">
            <v:imagedata r:id="rId98" o:title="-1006666716"/>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Related</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f7a7f80baaeb7cc3f36c45e96eacd166" w:history="1">
        <w:r w:rsidR="00347871">
          <w:rPr>
            <w:rStyle w:val="Hyperlink"/>
          </w:rPr>
          <w:t>Relationship</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522" type="#_x0000_t75" alt="-1728404412.emf" style="width:12pt;height:12pt;visibility:visible;mso-wrap-style:square">
            <v:imagedata r:id="rId61" o:title="-1728404412"/>
          </v:shape>
        </w:pict>
      </w:r>
      <w:r w:rsidR="00347871">
        <w:t xml:space="preserve"> relates to</w:t>
      </w:r>
      <w:r w:rsidR="00347871">
        <w:rPr>
          <w:rFonts w:cs="Arial"/>
        </w:rPr>
        <w:fldChar w:fldCharType="begin"/>
      </w:r>
      <w:r w:rsidR="00347871">
        <w:instrText>XE"</w:instrText>
      </w:r>
      <w:r w:rsidR="00347871" w:rsidRPr="00413D75">
        <w:rPr>
          <w:rFonts w:cs="Arial"/>
        </w:rPr>
        <w:instrText>relates to</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r w:rsidR="00347871" w:rsidRPr="00833C5F">
        <w:rPr>
          <w:i/>
        </w:rPr>
        <w:t>Subsets</w:t>
      </w:r>
      <w:r w:rsidR="00347871">
        <w:t>: performs:</w:t>
      </w:r>
      <w:hyperlink w:anchor="_fb06e097d35e72980035cfd1bc9106cb" w:history="1">
        <w:r w:rsidR="00347871">
          <w:rPr>
            <w:rStyle w:val="Hyperlink"/>
          </w:rPr>
          <w:t>Activity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generic relationship to capture arbitrary relationships that do not have more specific meaning. &lt;relates&gt; is the implicit supertype of all relationships between entities (not including metadata). Note that to remove diagram clutter, subsets of "relates" may not show the subset on all diagrams.</w:t>
      </w:r>
    </w:p>
    <w:p w:rsidR="00347871" w:rsidRDefault="00FB4EB2" w:rsidP="00347871">
      <w:pPr>
        <w:ind w:firstLine="720"/>
      </w:pPr>
      <w:r w:rsidRPr="00945284">
        <w:rPr>
          <w:noProof/>
        </w:rPr>
        <w:pict>
          <v:shape id="_x0000_i1521" type="#_x0000_t75" alt="-1728404412.emf" style="width:12pt;height:12pt;visibility:visible;mso-wrap-style:square">
            <v:imagedata r:id="rId61" o:title="-1728404412"/>
          </v:shape>
        </w:pict>
      </w:r>
      <w:r w:rsidR="00347871">
        <w:t xml:space="preserve"> related from</w:t>
      </w:r>
      <w:r w:rsidR="00347871">
        <w:rPr>
          <w:rFonts w:cs="Arial"/>
        </w:rPr>
        <w:fldChar w:fldCharType="begin"/>
      </w:r>
      <w:r w:rsidR="00347871">
        <w:instrText>XE"</w:instrText>
      </w:r>
      <w:r w:rsidR="00347871" w:rsidRPr="00413D75">
        <w:rPr>
          <w:rFonts w:cs="Arial"/>
        </w:rPr>
        <w:instrText>related from</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r w:rsidR="00347871" w:rsidRPr="00833C5F">
        <w:rPr>
          <w:i/>
        </w:rPr>
        <w:t>Subsets</w:t>
      </w:r>
      <w:r w:rsidR="00347871">
        <w:t>: performs:</w:t>
      </w:r>
      <w:hyperlink w:anchor="_fb06e097d35e72980035cfd1bc9106cb" w:history="1">
        <w:r w:rsidR="00347871">
          <w:rPr>
            <w:rStyle w:val="Hyperlink"/>
          </w:rPr>
          <w:t>Activity</w:t>
        </w:r>
      </w:hyperlink>
      <w:r w:rsidR="00347871">
        <w:rPr>
          <w:rStyle w:val="Hyperlink"/>
        </w:rPr>
        <w:t xml:space="preserve"> </w:t>
      </w:r>
      <w:r w:rsidR="00347871">
        <w:t xml:space="preserve">   </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598" w:name="_Toc477719704"/>
      <w:r>
        <w:t>Threat-risk-conceptual-model::Generic Concept Library::Events and Activities</w:t>
      </w:r>
      <w:bookmarkEnd w:id="598"/>
    </w:p>
    <w:p w:rsidR="00347871" w:rsidRDefault="00347871" w:rsidP="00A318C1">
      <w:pPr>
        <w:pStyle w:val="BodyText"/>
      </w:pPr>
      <w:r>
        <w:t>Events are things that occur in time, impacting the things involved in those events. Events include actual events as well as patterns of events that describe a process.</w:t>
      </w:r>
    </w:p>
    <w:p w:rsidR="00347871" w:rsidRDefault="00347871" w:rsidP="00347871">
      <w:pPr>
        <w:pStyle w:val="Heading2"/>
      </w:pPr>
      <w:bookmarkStart w:id="599" w:name="_Toc477719705"/>
      <w:r>
        <w:t>Diagram: Events and Activities</w:t>
      </w:r>
      <w:bookmarkEnd w:id="599"/>
    </w:p>
    <w:p w:rsidR="00347871" w:rsidRDefault="00FB4EB2" w:rsidP="00347871">
      <w:pPr>
        <w:jc w:val="center"/>
        <w:rPr>
          <w:rFonts w:cs="Arial"/>
        </w:rPr>
      </w:pPr>
      <w:r w:rsidRPr="00945284">
        <w:rPr>
          <w:noProof/>
        </w:rPr>
        <w:pict>
          <v:shape id="Picture 569044045.emf" o:spid="_x0000_i1520" type="#_x0000_t75" alt="569044045.emf" style="width:487.2pt;height:419.4pt;visibility:visible;mso-wrap-style:square">
            <v:imagedata r:id="rId99" o:title="569044045"/>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Events and Activities</w:t>
      </w:r>
    </w:p>
    <w:p w:rsidR="00347871" w:rsidRDefault="00347871" w:rsidP="00347871">
      <w:r>
        <w:t xml:space="preserve"> </w:t>
      </w:r>
    </w:p>
    <w:p w:rsidR="00347871" w:rsidRDefault="00347871" w:rsidP="00347871"/>
    <w:p w:rsidR="00347871" w:rsidRDefault="00347871" w:rsidP="00347871">
      <w:pPr>
        <w:pStyle w:val="Heading2"/>
      </w:pPr>
      <w:bookmarkStart w:id="600" w:name="_fb06e097d35e72980035cfd1bc9106cb"/>
      <w:bookmarkStart w:id="601" w:name="_Toc477719706"/>
      <w:r>
        <w:lastRenderedPageBreak/>
        <w:t>Class Activity</w:t>
      </w:r>
      <w:bookmarkEnd w:id="600"/>
      <w:bookmarkEnd w:id="601"/>
      <w:r w:rsidRPr="003A31EC">
        <w:rPr>
          <w:rFonts w:cs="Arial"/>
        </w:rPr>
        <w:t xml:space="preserve"> </w:t>
      </w:r>
      <w:r>
        <w:rPr>
          <w:rFonts w:cs="Arial"/>
        </w:rPr>
        <w:fldChar w:fldCharType="begin"/>
      </w:r>
      <w:r>
        <w:instrText>XE"</w:instrText>
      </w:r>
      <w:r w:rsidRPr="00413D75">
        <w:rPr>
          <w:rFonts w:cs="Arial"/>
        </w:rPr>
        <w:instrText>Activity</w:instrText>
      </w:r>
      <w:r>
        <w:instrText>"</w:instrText>
      </w:r>
      <w:r>
        <w:rPr>
          <w:rFonts w:cs="Arial"/>
        </w:rPr>
        <w:fldChar w:fldCharType="end"/>
      </w:r>
      <w:r w:rsidR="009E71B4">
        <w:rPr>
          <w:rFonts w:cs="Arial"/>
        </w:rPr>
        <w:t xml:space="preserve"> </w:t>
      </w:r>
    </w:p>
    <w:p w:rsidR="00347871" w:rsidRDefault="00347871" w:rsidP="00F71BA8">
      <w:r>
        <w:t>An Event performed by one or more actors intended to meet a need.</w:t>
      </w:r>
      <w:r>
        <w:br/>
        <w:t>[UAF] Work, not specific to a single organization, weapon system or individual that transforms inputs (Resources) into outputs (Resources) or changes their state.</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c05d8ea54231ef8385ae369a8cb18a7f" w:history="1">
        <w:r w:rsidR="00347871">
          <w:rPr>
            <w:rStyle w:val="Hyperlink"/>
          </w:rPr>
          <w:t>Event</w:t>
        </w:r>
      </w:hyperlink>
      <w:r w:rsidR="00347871">
        <w:t xml:space="preserve">, </w:t>
      </w:r>
      <w:hyperlink w:anchor="_5cb707f0e4b55ba1e0378efebf7dcea9" w:history="1">
        <w:r w:rsidR="00347871">
          <w:rPr>
            <w:rStyle w:val="Hyperlink"/>
          </w:rPr>
          <w:t>Means</w:t>
        </w:r>
      </w:hyperlink>
    </w:p>
    <w:p w:rsidR="00347871" w:rsidRDefault="00347871" w:rsidP="00347871"/>
    <w:p w:rsidR="00347871" w:rsidRDefault="00347871" w:rsidP="00347871">
      <w:pPr>
        <w:pStyle w:val="Heading2"/>
      </w:pPr>
      <w:bookmarkStart w:id="602" w:name="_195976dea0d8187e1656ac43c072c070"/>
      <w:bookmarkStart w:id="603" w:name="_Toc477719707"/>
      <w:r>
        <w:t>Class Actor</w:t>
      </w:r>
      <w:bookmarkEnd w:id="602"/>
      <w:bookmarkEnd w:id="603"/>
      <w:r w:rsidRPr="003A31EC">
        <w:rPr>
          <w:rFonts w:cs="Arial"/>
        </w:rPr>
        <w:t xml:space="preserve"> </w:t>
      </w:r>
      <w:r>
        <w:rPr>
          <w:rFonts w:cs="Arial"/>
        </w:rPr>
        <w:fldChar w:fldCharType="begin"/>
      </w:r>
      <w:r>
        <w:instrText>XE"</w:instrText>
      </w:r>
      <w:r w:rsidRPr="00413D75">
        <w:rPr>
          <w:rFonts w:cs="Arial"/>
        </w:rPr>
        <w:instrText>Actor</w:instrText>
      </w:r>
      <w:r>
        <w:instrText>"</w:instrText>
      </w:r>
      <w:r>
        <w:rPr>
          <w:rFonts w:cs="Arial"/>
        </w:rPr>
        <w:fldChar w:fldCharType="end"/>
      </w:r>
      <w:r w:rsidR="009E71B4">
        <w:rPr>
          <w:rFonts w:cs="Arial"/>
        </w:rPr>
        <w:t xml:space="preserve"> </w:t>
      </w:r>
    </w:p>
    <w:p w:rsidR="00347871" w:rsidRDefault="00347871" w:rsidP="00F71BA8">
      <w:r>
        <w:t>An entity capable of behavior - performing an activity or process.</w:t>
      </w:r>
      <w:r>
        <w:br/>
      </w:r>
      <w:r>
        <w:br/>
        <w:t>[IDEAS] Agent: Something capable of action.</w:t>
      </w:r>
      <w:r>
        <w:br/>
        <w:t>[FIBO] AutonomousAgent: An agent is an autonomous individual that can adapt to and interact with its environment.</w:t>
      </w:r>
    </w:p>
    <w:p w:rsidR="00347871" w:rsidRDefault="00FB4EB2" w:rsidP="00347871">
      <w:pPr>
        <w:jc w:val="center"/>
      </w:pPr>
      <w:r w:rsidRPr="00945284">
        <w:rPr>
          <w:noProof/>
        </w:rPr>
        <w:pict>
          <v:shape id="Picture 887173525.emf" o:spid="_x0000_i1519" type="#_x0000_t75" alt="887173525.emf" style="width:487.2pt;height:391.2pt;visibility:visible;mso-wrap-style:square">
            <v:imagedata r:id="rId100" o:title="887173525"/>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Actor Detail</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e075b03ae73f89f5fcb1481cd5a16cbe" w:history="1">
        <w:r w:rsidR="00347871">
          <w:rPr>
            <w:rStyle w:val="Hyperlink"/>
          </w:rPr>
          <w:t>Actual Entity</w:t>
        </w:r>
      </w:hyperlink>
      <w:r w:rsidR="00347871">
        <w:t xml:space="preserve">, </w:t>
      </w:r>
      <w:hyperlink w:anchor="_4c4de13f024e9b91f91e5b0390d0afe2" w:history="1">
        <w:r w:rsidR="00347871">
          <w:rPr>
            <w:rStyle w:val="Hyperlink"/>
          </w:rPr>
          <w:t>Contactable</w:t>
        </w:r>
      </w:hyperlink>
    </w:p>
    <w:p w:rsidR="00347871" w:rsidRDefault="00347871" w:rsidP="00347871"/>
    <w:p w:rsidR="00347871" w:rsidRDefault="00347871" w:rsidP="00347871">
      <w:pPr>
        <w:pStyle w:val="Heading2"/>
      </w:pPr>
      <w:bookmarkStart w:id="604" w:name="_fc3e616a3a62992ceb25a97c3cbc3eef"/>
      <w:bookmarkStart w:id="605" w:name="_Toc477719708"/>
      <w:r>
        <w:lastRenderedPageBreak/>
        <w:t>Class Actual Activity</w:t>
      </w:r>
      <w:bookmarkEnd w:id="604"/>
      <w:r w:rsidRPr="003A31EC">
        <w:rPr>
          <w:rFonts w:cs="Arial"/>
        </w:rPr>
        <w:t xml:space="preserve"> </w:t>
      </w:r>
      <w:r>
        <w:rPr>
          <w:rFonts w:cs="Arial"/>
        </w:rPr>
        <w:fldChar w:fldCharType="begin"/>
      </w:r>
      <w:r>
        <w:instrText>XE"</w:instrText>
      </w:r>
      <w:r w:rsidRPr="00413D75">
        <w:rPr>
          <w:rFonts w:cs="Arial"/>
        </w:rPr>
        <w:instrText>Actual Activity</w:instrText>
      </w:r>
      <w:r>
        <w:instrText>"</w:instrText>
      </w:r>
      <w:r>
        <w:rPr>
          <w:rFonts w:cs="Arial"/>
        </w:rPr>
        <w:fldChar w:fldCharType="end"/>
      </w:r>
      <w:r w:rsidR="009E71B4">
        <w:rPr>
          <w:rFonts w:cs="Arial"/>
        </w:rPr>
        <w:t xml:space="preserve"> </w:t>
      </w:r>
      <w:r w:rsidR="006F72CA">
        <w:rPr>
          <w:rFonts w:cs="Arial"/>
        </w:rPr>
        <w:t>&lt;&lt;Intersection&gt;&gt;</w:t>
      </w:r>
      <w:bookmarkEnd w:id="605"/>
    </w:p>
    <w:p w:rsidR="00347871" w:rsidRDefault="00347871" w:rsidP="00F71BA8">
      <w:r>
        <w:t>A specific, actual, activity that has or may happen.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fb06e097d35e72980035cfd1bc9106cb" w:history="1">
        <w:r w:rsidR="00347871">
          <w:rPr>
            <w:rStyle w:val="Hyperlink"/>
          </w:rPr>
          <w:t>Activity</w:t>
        </w:r>
      </w:hyperlink>
      <w:r w:rsidR="00347871">
        <w:t xml:space="preserve">, </w:t>
      </w:r>
      <w:hyperlink w:anchor="_738ede22bfe089d163494040b3d2ef55" w:history="1">
        <w:r w:rsidR="00347871">
          <w:rPr>
            <w:rStyle w:val="Hyperlink"/>
          </w:rPr>
          <w:t>Actual Event</w:t>
        </w:r>
      </w:hyperlink>
    </w:p>
    <w:p w:rsidR="00347871" w:rsidRDefault="00347871" w:rsidP="00347871"/>
    <w:p w:rsidR="00347871" w:rsidRDefault="00347871" w:rsidP="00347871">
      <w:pPr>
        <w:pStyle w:val="Heading2"/>
      </w:pPr>
      <w:bookmarkStart w:id="606" w:name="_738ede22bfe089d163494040b3d2ef55"/>
      <w:bookmarkStart w:id="607" w:name="_Toc477719709"/>
      <w:r>
        <w:t>Class Actual Event</w:t>
      </w:r>
      <w:bookmarkEnd w:id="606"/>
      <w:r w:rsidRPr="003A31EC">
        <w:rPr>
          <w:rFonts w:cs="Arial"/>
        </w:rPr>
        <w:t xml:space="preserve"> </w:t>
      </w:r>
      <w:r>
        <w:rPr>
          <w:rFonts w:cs="Arial"/>
        </w:rPr>
        <w:fldChar w:fldCharType="begin"/>
      </w:r>
      <w:r>
        <w:instrText>XE"</w:instrText>
      </w:r>
      <w:r w:rsidRPr="00413D75">
        <w:rPr>
          <w:rFonts w:cs="Arial"/>
        </w:rPr>
        <w:instrText>Actual Event</w:instrText>
      </w:r>
      <w:r>
        <w:instrText>"</w:instrText>
      </w:r>
      <w:r>
        <w:rPr>
          <w:rFonts w:cs="Arial"/>
        </w:rPr>
        <w:fldChar w:fldCharType="end"/>
      </w:r>
      <w:r w:rsidR="009E71B4">
        <w:rPr>
          <w:rFonts w:cs="Arial"/>
        </w:rPr>
        <w:t xml:space="preserve"> </w:t>
      </w:r>
      <w:r w:rsidR="006F72CA">
        <w:rPr>
          <w:rFonts w:cs="Arial"/>
        </w:rPr>
        <w:t>&lt;&lt;Intersection&gt;&gt;</w:t>
      </w:r>
      <w:bookmarkEnd w:id="607"/>
    </w:p>
    <w:p w:rsidR="00347871" w:rsidRDefault="00347871" w:rsidP="00F71BA8">
      <w:r>
        <w:t>A specific individual event that has happened, is happening or may happen.</w:t>
      </w:r>
      <w:r>
        <w:br/>
      </w:r>
      <w:r>
        <w:br/>
        <w:t>[FIBO] Occurrence: An Occurrence is a happening of an OccurrenceKind. Each Occur-rence has a DateTimeStamp, which identifies when the Occurrence happened, and a Location (possibly virtual), that identifies where the Occurrence happened.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318306db8339a16351b356169444c6ed" w:history="1">
        <w:r w:rsidR="00347871">
          <w:rPr>
            <w:rStyle w:val="Hyperlink"/>
          </w:rPr>
          <w:t>Actual Situation</w:t>
        </w:r>
      </w:hyperlink>
      <w:r w:rsidR="00347871">
        <w:t xml:space="preserve">, </w:t>
      </w:r>
      <w:hyperlink w:anchor="_c05d8ea54231ef8385ae369a8cb18a7f" w:history="1">
        <w:r w:rsidR="00347871">
          <w:rPr>
            <w:rStyle w:val="Hyperlink"/>
          </w:rPr>
          <w:t>Event</w:t>
        </w:r>
      </w:hyperlink>
    </w:p>
    <w:p w:rsidR="00347871" w:rsidRDefault="00347871" w:rsidP="00347871"/>
    <w:p w:rsidR="00347871" w:rsidRDefault="00347871" w:rsidP="00347871">
      <w:pPr>
        <w:pStyle w:val="Heading2"/>
      </w:pPr>
      <w:bookmarkStart w:id="608" w:name="_c05d8ea54231ef8385ae369a8cb18a7f"/>
      <w:bookmarkStart w:id="609" w:name="_Toc477719710"/>
      <w:r>
        <w:t>Class Event</w:t>
      </w:r>
      <w:bookmarkEnd w:id="608"/>
      <w:bookmarkEnd w:id="609"/>
      <w:r w:rsidRPr="003A31EC">
        <w:rPr>
          <w:rFonts w:cs="Arial"/>
        </w:rPr>
        <w:t xml:space="preserve"> </w:t>
      </w:r>
      <w:r>
        <w:rPr>
          <w:rFonts w:cs="Arial"/>
        </w:rPr>
        <w:fldChar w:fldCharType="begin"/>
      </w:r>
      <w:r>
        <w:instrText>XE"</w:instrText>
      </w:r>
      <w:r w:rsidRPr="00413D75">
        <w:rPr>
          <w:rFonts w:cs="Arial"/>
        </w:rPr>
        <w:instrText>Event</w:instrText>
      </w:r>
      <w:r>
        <w:instrText>"</w:instrText>
      </w:r>
      <w:r>
        <w:rPr>
          <w:rFonts w:cs="Arial"/>
        </w:rPr>
        <w:fldChar w:fldCharType="end"/>
      </w:r>
      <w:r w:rsidR="009E71B4">
        <w:rPr>
          <w:rFonts w:cs="Arial"/>
        </w:rPr>
        <w:t xml:space="preserve"> </w:t>
      </w:r>
    </w:p>
    <w:p w:rsidR="00347871" w:rsidRDefault="00347871" w:rsidP="00F71BA8">
      <w:r>
        <w:t>An Event is something that happens  (a.k.a. occurs). A dynamic situation (past, present or future) composed of a set of things changing over a period of time. e.g., a rock falling.</w:t>
      </w:r>
      <w:r>
        <w:br/>
        <w:t>Events are not limited in their timeframe. Events can have long or short timeframes, from an instant to infinity and beyond.</w:t>
      </w:r>
      <w:r>
        <w:br/>
        <w:t>An Event that is "performed by" an actor is considered an activity.</w:t>
      </w:r>
      <w:r>
        <w:br/>
      </w:r>
      <w:r>
        <w:br/>
        <w:t>[DOLCE] Perdurant</w:t>
      </w:r>
      <w:r>
        <w:br/>
      </w:r>
      <w:r>
        <w:br/>
        <w:t>[BFO] Event: perdurant that is related to exactly two states (its pre-state and its post-state).</w:t>
      </w:r>
      <w:r>
        <w:br/>
        <w:t>An event is related to the states before and after it has happened.</w:t>
      </w:r>
      <w:r>
        <w:br/>
      </w:r>
      <w:r>
        <w:br/>
        <w:t>[NIEM] ActivityType</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8c517cf1950741c0f89edebf828214cc" w:history="1">
        <w:r w:rsidR="00347871">
          <w:rPr>
            <w:rStyle w:val="Hyperlink"/>
          </w:rPr>
          <w:t>Situation</w:t>
        </w:r>
      </w:hyperlink>
    </w:p>
    <w:p w:rsidR="00347871" w:rsidRDefault="00347871" w:rsidP="00347871"/>
    <w:p w:rsidR="00347871" w:rsidRDefault="00347871" w:rsidP="00347871">
      <w:pPr>
        <w:pStyle w:val="Heading2"/>
      </w:pPr>
      <w:bookmarkStart w:id="610" w:name="_7d233c044d427af864c8256fb8ce41d6"/>
      <w:bookmarkStart w:id="611" w:name="_Toc477719711"/>
      <w:r>
        <w:t>Association Class Output</w:t>
      </w:r>
      <w:bookmarkEnd w:id="610"/>
      <w:r w:rsidRPr="003A31EC">
        <w:rPr>
          <w:rFonts w:cs="Arial"/>
        </w:rPr>
        <w:t xml:space="preserve"> </w:t>
      </w:r>
      <w:r>
        <w:rPr>
          <w:rFonts w:cs="Arial"/>
        </w:rPr>
        <w:fldChar w:fldCharType="begin"/>
      </w:r>
      <w:r>
        <w:instrText>XE"</w:instrText>
      </w:r>
      <w:r w:rsidRPr="00413D75">
        <w:rPr>
          <w:rFonts w:cs="Arial"/>
        </w:rPr>
        <w:instrText>Output</w:instrText>
      </w:r>
      <w:r>
        <w:instrText>"</w:instrText>
      </w:r>
      <w:r>
        <w:rPr>
          <w:rFonts w:cs="Arial"/>
        </w:rPr>
        <w:fldChar w:fldCharType="end"/>
      </w:r>
      <w:r w:rsidR="009E71B4">
        <w:rPr>
          <w:rFonts w:cs="Arial"/>
        </w:rPr>
        <w:t xml:space="preserve"> </w:t>
      </w:r>
      <w:r w:rsidR="006F72CA">
        <w:rPr>
          <w:rFonts w:cs="Arial"/>
        </w:rPr>
        <w:t>&lt;&lt;Relationship&gt;&gt;</w:t>
      </w:r>
      <w:bookmarkEnd w:id="611"/>
    </w:p>
    <w:p w:rsidR="00347871" w:rsidRDefault="00347871" w:rsidP="00F71BA8">
      <w:r>
        <w:t>Outputs from a process or actual event - the things or situations it creates.</w:t>
      </w:r>
    </w:p>
    <w:p w:rsidR="00347871" w:rsidRDefault="00FB4EB2" w:rsidP="00347871">
      <w:pPr>
        <w:jc w:val="center"/>
      </w:pPr>
      <w:r w:rsidRPr="00945284">
        <w:rPr>
          <w:noProof/>
        </w:rPr>
        <w:lastRenderedPageBreak/>
        <w:pict>
          <v:shape id="Picture 633322820.emf" o:spid="_x0000_i1518" type="#_x0000_t75" alt="633322820.emf" style="width:487.2pt;height:183.6pt;visibility:visible;mso-wrap-style:square">
            <v:imagedata r:id="rId101" o:title="633322820"/>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Output</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3685cf695580519c9a617067b88d6498" w:history="1">
        <w:r w:rsidR="00347871">
          <w:rPr>
            <w:rStyle w:val="Hyperlink"/>
          </w:rPr>
          <w:t>Effect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517" type="#_x0000_t75" alt="-1728404412.emf" style="width:12pt;height:12pt;visibility:visible;mso-wrap-style:square">
            <v:imagedata r:id="rId61" o:title="-1728404412"/>
          </v:shape>
        </w:pict>
      </w:r>
      <w:r w:rsidR="00347871">
        <w:t xml:space="preserve"> produces</w:t>
      </w:r>
      <w:r w:rsidR="00347871">
        <w:rPr>
          <w:rFonts w:cs="Arial"/>
        </w:rPr>
        <w:fldChar w:fldCharType="begin"/>
      </w:r>
      <w:r w:rsidR="00347871">
        <w:instrText>XE"</w:instrText>
      </w:r>
      <w:r w:rsidR="00347871" w:rsidRPr="00413D75">
        <w:rPr>
          <w:rFonts w:cs="Arial"/>
        </w:rPr>
        <w:instrText>produces</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r w:rsidR="00347871" w:rsidRPr="00833C5F">
        <w:rPr>
          <w:i/>
        </w:rPr>
        <w:t>Subsets</w:t>
      </w:r>
      <w:r w:rsidR="00347871">
        <w:t>: performs:</w:t>
      </w:r>
      <w:hyperlink w:anchor="_fb06e097d35e72980035cfd1bc9106cb" w:history="1">
        <w:r w:rsidR="00347871">
          <w:rPr>
            <w:rStyle w:val="Hyperlink"/>
          </w:rPr>
          <w:t>Activity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Resources produced by a process or actual event</w:t>
      </w:r>
    </w:p>
    <w:p w:rsidR="00347871" w:rsidRDefault="00FB4EB2" w:rsidP="00347871">
      <w:pPr>
        <w:ind w:firstLine="720"/>
      </w:pPr>
      <w:r w:rsidRPr="00945284">
        <w:rPr>
          <w:noProof/>
        </w:rPr>
        <w:pict>
          <v:shape id="_x0000_i1516" type="#_x0000_t75" alt="-1728404412.emf" style="width:12pt;height:12pt;visibility:visible;mso-wrap-style:square">
            <v:imagedata r:id="rId61" o:title="-1728404412"/>
          </v:shape>
        </w:pict>
      </w:r>
      <w:r w:rsidR="00347871">
        <w:t xml:space="preserve"> produced by</w:t>
      </w:r>
      <w:r w:rsidR="00347871">
        <w:rPr>
          <w:rFonts w:cs="Arial"/>
        </w:rPr>
        <w:fldChar w:fldCharType="begin"/>
      </w:r>
      <w:r w:rsidR="00347871">
        <w:instrText>XE"</w:instrText>
      </w:r>
      <w:r w:rsidR="00347871" w:rsidRPr="00413D75">
        <w:rPr>
          <w:rFonts w:cs="Arial"/>
        </w:rPr>
        <w:instrText>produced by</w:instrText>
      </w:r>
      <w:r w:rsidR="00347871">
        <w:instrText>"</w:instrText>
      </w:r>
      <w:r w:rsidR="00347871">
        <w:rPr>
          <w:rFonts w:cs="Arial"/>
        </w:rPr>
        <w:fldChar w:fldCharType="end"/>
      </w:r>
      <w:r w:rsidR="00347871">
        <w:t xml:space="preserve"> : </w:t>
      </w:r>
      <w:hyperlink w:anchor="_c05d8ea54231ef8385ae369a8cb18a7f" w:history="1">
        <w:r w:rsidR="00347871">
          <w:rPr>
            <w:rStyle w:val="Hyperlink"/>
          </w:rPr>
          <w:t>Event</w:t>
        </w:r>
      </w:hyperlink>
      <w:r w:rsidR="00347871">
        <w:t xml:space="preserve"> [*]   </w:t>
      </w:r>
      <w:r w:rsidR="00347871" w:rsidRPr="00833C5F">
        <w:rPr>
          <w:i/>
        </w:rPr>
        <w:t>Subsets</w:t>
      </w:r>
      <w:r w:rsidR="00347871">
        <w:t>: performs:</w:t>
      </w:r>
      <w:hyperlink w:anchor="_fb06e097d35e72980035cfd1bc9106cb" w:history="1">
        <w:r w:rsidR="00347871">
          <w:rPr>
            <w:rStyle w:val="Hyperlink"/>
          </w:rPr>
          <w:t>Activity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Events which produce an entity.</w:t>
      </w:r>
    </w:p>
    <w:p w:rsidR="00347871" w:rsidRDefault="00347871" w:rsidP="00347871"/>
    <w:p w:rsidR="00347871" w:rsidRDefault="00347871" w:rsidP="00347871">
      <w:pPr>
        <w:pStyle w:val="Heading2"/>
      </w:pPr>
      <w:bookmarkStart w:id="612" w:name="_7cb122971c56ec063bf75eab0015b63f"/>
      <w:bookmarkStart w:id="613" w:name="_Toc477719712"/>
      <w:r>
        <w:t>Association Class Performance</w:t>
      </w:r>
      <w:bookmarkEnd w:id="612"/>
      <w:r w:rsidRPr="003A31EC">
        <w:rPr>
          <w:rFonts w:cs="Arial"/>
        </w:rPr>
        <w:t xml:space="preserve"> </w:t>
      </w:r>
      <w:r>
        <w:rPr>
          <w:rFonts w:cs="Arial"/>
        </w:rPr>
        <w:fldChar w:fldCharType="begin"/>
      </w:r>
      <w:r>
        <w:instrText>XE"</w:instrText>
      </w:r>
      <w:r w:rsidRPr="00413D75">
        <w:rPr>
          <w:rFonts w:cs="Arial"/>
        </w:rPr>
        <w:instrText>Performance</w:instrText>
      </w:r>
      <w:r>
        <w:instrText>"</w:instrText>
      </w:r>
      <w:r>
        <w:rPr>
          <w:rFonts w:cs="Arial"/>
        </w:rPr>
        <w:fldChar w:fldCharType="end"/>
      </w:r>
      <w:r w:rsidR="009E71B4">
        <w:rPr>
          <w:rFonts w:cs="Arial"/>
        </w:rPr>
        <w:t xml:space="preserve"> </w:t>
      </w:r>
      <w:r w:rsidR="006F72CA">
        <w:rPr>
          <w:rFonts w:cs="Arial"/>
        </w:rPr>
        <w:t>&lt;&lt;Relationship&gt;&gt;</w:t>
      </w:r>
      <w:bookmarkEnd w:id="613"/>
    </w:p>
    <w:p w:rsidR="00347871" w:rsidRDefault="00347871" w:rsidP="00F71BA8">
      <w:r>
        <w:t>Performance is the act of an actor as the driving force in the execution of an activity. Related to "Capability" as the ability to perform.</w:t>
      </w:r>
      <w:r>
        <w:br/>
        <w:t>[DOLCE] Subtype of Participation</w:t>
      </w:r>
    </w:p>
    <w:p w:rsidR="00347871" w:rsidRDefault="00FB4EB2" w:rsidP="00347871">
      <w:pPr>
        <w:jc w:val="center"/>
      </w:pPr>
      <w:r w:rsidRPr="00945284">
        <w:rPr>
          <w:noProof/>
        </w:rPr>
        <w:pict>
          <v:shape id="Picture 1979425700.emf" o:spid="_x0000_i1515" type="#_x0000_t75" alt="1979425700.emf" style="width:487.2pt;height:184.8pt;visibility:visible;mso-wrap-style:square">
            <v:imagedata r:id="rId102" o:title="1979425700"/>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Performance</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c05d8ea54231ef8385ae369a8cb18a7f" w:history="1">
        <w:r w:rsidR="00347871">
          <w:rPr>
            <w:rStyle w:val="Hyperlink"/>
          </w:rPr>
          <w:t>Event</w:t>
        </w:r>
      </w:hyperlink>
      <w:r w:rsidR="00347871">
        <w:t xml:space="preserve">, </w:t>
      </w:r>
      <w:hyperlink w:anchor="_e33780607cd553fb55b8907600848b66" w:history="1">
        <w:r w:rsidR="00347871">
          <w:rPr>
            <w:rStyle w:val="Hyperlink"/>
          </w:rPr>
          <w:t>Impact</w:t>
        </w:r>
      </w:hyperlink>
      <w:r w:rsidR="00347871">
        <w:t xml:space="preserve">, </w:t>
      </w:r>
      <w:hyperlink w:anchor="_989aaebdfe7f1a2a4a983d63cf40a705" w:history="1">
        <w:r w:rsidR="00347871">
          <w:rPr>
            <w:rStyle w:val="Hyperlink"/>
          </w:rPr>
          <w:t>Involvement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lastRenderedPageBreak/>
        <w:t>Association Ends</w:t>
      </w:r>
    </w:p>
    <w:p w:rsidR="00347871" w:rsidRDefault="00FB4EB2" w:rsidP="00347871">
      <w:pPr>
        <w:ind w:firstLine="720"/>
      </w:pPr>
      <w:r w:rsidRPr="00945284">
        <w:rPr>
          <w:noProof/>
        </w:rPr>
        <w:pict>
          <v:shape id="_x0000_i1514" type="#_x0000_t75" alt="-1728404412.emf" style="width:12pt;height:12pt;visibility:visible;mso-wrap-style:square">
            <v:imagedata r:id="rId61" o:title="-1728404412"/>
          </v:shape>
        </w:pict>
      </w:r>
      <w:r w:rsidR="00347871">
        <w:t xml:space="preserve"> performs</w:t>
      </w:r>
      <w:r w:rsidR="00347871">
        <w:rPr>
          <w:rFonts w:cs="Arial"/>
        </w:rPr>
        <w:fldChar w:fldCharType="begin"/>
      </w:r>
      <w:r w:rsidR="00347871">
        <w:instrText>XE"</w:instrText>
      </w:r>
      <w:r w:rsidR="00347871" w:rsidRPr="00413D75">
        <w:rPr>
          <w:rFonts w:cs="Arial"/>
        </w:rPr>
        <w:instrText>performs</w:instrText>
      </w:r>
      <w:r w:rsidR="00347871">
        <w:instrText>"</w:instrText>
      </w:r>
      <w:r w:rsidR="00347871">
        <w:rPr>
          <w:rFonts w:cs="Arial"/>
        </w:rPr>
        <w:fldChar w:fldCharType="end"/>
      </w:r>
      <w:r w:rsidR="00347871">
        <w:t xml:space="preserve"> : </w:t>
      </w:r>
      <w:hyperlink w:anchor="_fb06e097d35e72980035cfd1bc9106cb" w:history="1">
        <w:r w:rsidR="00347871">
          <w:rPr>
            <w:rStyle w:val="Hyperlink"/>
          </w:rPr>
          <w:t>Activity</w:t>
        </w:r>
      </w:hyperlink>
      <w:r w:rsidR="00347871">
        <w:t xml:space="preserve"> [*]   </w:t>
      </w:r>
      <w:r w:rsidR="00347871" w:rsidRPr="00833C5F">
        <w:rPr>
          <w:i/>
        </w:rPr>
        <w:t>Subsets</w:t>
      </w:r>
      <w:r w:rsidR="00347871">
        <w:t>: performs:</w:t>
      </w:r>
      <w:hyperlink w:anchor="_fb06e097d35e72980035cfd1bc9106cb" w:history="1">
        <w:r w:rsidR="00347871">
          <w:rPr>
            <w:rStyle w:val="Hyperlink"/>
          </w:rPr>
          <w:t>Activity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An activity performed (executed or enacted) by an actor.</w:t>
      </w:r>
    </w:p>
    <w:p w:rsidR="00347871" w:rsidRDefault="00FB4EB2" w:rsidP="00347871">
      <w:pPr>
        <w:ind w:firstLine="720"/>
      </w:pPr>
      <w:r w:rsidRPr="00945284">
        <w:rPr>
          <w:noProof/>
        </w:rPr>
        <w:pict>
          <v:shape id="_x0000_i1513" type="#_x0000_t75" alt="-1728404412.emf" style="width:12pt;height:12pt;visibility:visible;mso-wrap-style:square">
            <v:imagedata r:id="rId61" o:title="-1728404412"/>
          </v:shape>
        </w:pict>
      </w:r>
      <w:r w:rsidR="00347871">
        <w:t xml:space="preserve"> performed by</w:t>
      </w:r>
      <w:r w:rsidR="00347871">
        <w:rPr>
          <w:rFonts w:cs="Arial"/>
        </w:rPr>
        <w:fldChar w:fldCharType="begin"/>
      </w:r>
      <w:r w:rsidR="00347871">
        <w:instrText>XE"</w:instrText>
      </w:r>
      <w:r w:rsidR="00347871" w:rsidRPr="00413D75">
        <w:rPr>
          <w:rFonts w:cs="Arial"/>
        </w:rPr>
        <w:instrText>performed by</w:instrText>
      </w:r>
      <w:r w:rsidR="00347871">
        <w:instrText>"</w:instrText>
      </w:r>
      <w:r w:rsidR="00347871">
        <w:rPr>
          <w:rFonts w:cs="Arial"/>
        </w:rPr>
        <w:fldChar w:fldCharType="end"/>
      </w:r>
      <w:r w:rsidR="00347871">
        <w:t xml:space="preserve"> : </w:t>
      </w:r>
      <w:hyperlink w:anchor="_195976dea0d8187e1656ac43c072c070" w:history="1">
        <w:r w:rsidR="00347871">
          <w:rPr>
            <w:rStyle w:val="Hyperlink"/>
          </w:rPr>
          <w:t>Actor</w:t>
        </w:r>
      </w:hyperlink>
      <w:r w:rsidR="00347871">
        <w:t xml:space="preserve"> [1..*]   </w:t>
      </w:r>
      <w:r w:rsidR="00347871" w:rsidRPr="00833C5F">
        <w:rPr>
          <w:i/>
        </w:rPr>
        <w:t>Subsets</w:t>
      </w:r>
      <w:r w:rsidR="00347871">
        <w:t>: performs:</w:t>
      </w:r>
      <w:hyperlink w:anchor="_fb06e097d35e72980035cfd1bc9106cb" w:history="1">
        <w:r w:rsidR="00347871">
          <w:rPr>
            <w:rStyle w:val="Hyperlink"/>
          </w:rPr>
          <w:t>Activity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actor which is the performer of an activity.</w:t>
      </w:r>
    </w:p>
    <w:p w:rsidR="00347871" w:rsidRDefault="00347871" w:rsidP="00347871"/>
    <w:p w:rsidR="00347871" w:rsidRDefault="00347871" w:rsidP="00347871">
      <w:pPr>
        <w:pStyle w:val="Heading2"/>
      </w:pPr>
      <w:bookmarkStart w:id="614" w:name="_9947aea823e055519b8971f4fde028ea"/>
      <w:bookmarkStart w:id="615" w:name="_Toc477719713"/>
      <w:r>
        <w:t>Association Class Usage</w:t>
      </w:r>
      <w:bookmarkEnd w:id="614"/>
      <w:r w:rsidRPr="003A31EC">
        <w:rPr>
          <w:rFonts w:cs="Arial"/>
        </w:rPr>
        <w:t xml:space="preserve"> </w:t>
      </w:r>
      <w:r>
        <w:rPr>
          <w:rFonts w:cs="Arial"/>
        </w:rPr>
        <w:fldChar w:fldCharType="begin"/>
      </w:r>
      <w:r>
        <w:instrText>XE"</w:instrText>
      </w:r>
      <w:r w:rsidRPr="00413D75">
        <w:rPr>
          <w:rFonts w:cs="Arial"/>
        </w:rPr>
        <w:instrText>Usage</w:instrText>
      </w:r>
      <w:r>
        <w:instrText>"</w:instrText>
      </w:r>
      <w:r>
        <w:rPr>
          <w:rFonts w:cs="Arial"/>
        </w:rPr>
        <w:fldChar w:fldCharType="end"/>
      </w:r>
      <w:r w:rsidR="009E71B4">
        <w:rPr>
          <w:rFonts w:cs="Arial"/>
        </w:rPr>
        <w:t xml:space="preserve"> </w:t>
      </w:r>
      <w:r w:rsidR="006F72CA">
        <w:rPr>
          <w:rFonts w:cs="Arial"/>
        </w:rPr>
        <w:t>&lt;&lt;Relationship&gt;&gt;</w:t>
      </w:r>
      <w:bookmarkEnd w:id="615"/>
    </w:p>
    <w:p w:rsidR="00347871" w:rsidRDefault="00347871" w:rsidP="00F71BA8">
      <w:r>
        <w:t>Inputs to a process or actual event - what it uses</w:t>
      </w:r>
    </w:p>
    <w:p w:rsidR="00347871" w:rsidRDefault="00FB4EB2" w:rsidP="00347871">
      <w:pPr>
        <w:jc w:val="center"/>
      </w:pPr>
      <w:r w:rsidRPr="00945284">
        <w:rPr>
          <w:noProof/>
        </w:rPr>
        <w:pict>
          <v:shape id="Picture 826408177.emf" o:spid="_x0000_i1512" type="#_x0000_t75" alt="826408177.emf" style="width:445.8pt;height:209.4pt;visibility:visible;mso-wrap-style:square">
            <v:imagedata r:id="rId103" o:title="826408177"/>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Usage</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3685cf695580519c9a617067b88d6498" w:history="1">
        <w:r w:rsidR="00347871">
          <w:rPr>
            <w:rStyle w:val="Hyperlink"/>
          </w:rPr>
          <w:t>Effect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511" type="#_x0000_t75" alt="-1728404412.emf" style="width:12pt;height:12pt;visibility:visible;mso-wrap-style:square">
            <v:imagedata r:id="rId61" o:title="-1728404412"/>
          </v:shape>
        </w:pict>
      </w:r>
      <w:r w:rsidR="00347871">
        <w:t xml:space="preserve"> uses</w:t>
      </w:r>
      <w:r w:rsidR="00347871">
        <w:rPr>
          <w:rFonts w:cs="Arial"/>
        </w:rPr>
        <w:fldChar w:fldCharType="begin"/>
      </w:r>
      <w:r w:rsidR="00347871">
        <w:instrText>XE"</w:instrText>
      </w:r>
      <w:r w:rsidR="00347871" w:rsidRPr="00413D75">
        <w:rPr>
          <w:rFonts w:cs="Arial"/>
        </w:rPr>
        <w:instrText>uses</w:instrText>
      </w:r>
      <w:r w:rsidR="00347871">
        <w:instrText>"</w:instrText>
      </w:r>
      <w:r w:rsidR="00347871">
        <w:rPr>
          <w:rFonts w:cs="Arial"/>
        </w:rPr>
        <w:fldChar w:fldCharType="end"/>
      </w:r>
      <w:r w:rsidR="00347871">
        <w:t xml:space="preserve"> : </w:t>
      </w:r>
      <w:hyperlink w:anchor="_d442d75c9ac335e7a2aadbc96919fc2d" w:history="1">
        <w:r w:rsidR="00347871">
          <w:rPr>
            <w:rStyle w:val="Hyperlink"/>
          </w:rPr>
          <w:t>Resource</w:t>
        </w:r>
      </w:hyperlink>
      <w:r w:rsidR="00347871">
        <w:t xml:space="preserve"> [0..*]   </w:t>
      </w:r>
      <w:r w:rsidR="00347871" w:rsidRPr="00833C5F">
        <w:rPr>
          <w:i/>
        </w:rPr>
        <w:t>Subsets</w:t>
      </w:r>
      <w:r w:rsidR="00347871">
        <w:t>: performs:</w:t>
      </w:r>
      <w:hyperlink w:anchor="_fb06e097d35e72980035cfd1bc9106cb" w:history="1">
        <w:r w:rsidR="00347871">
          <w:rPr>
            <w:rStyle w:val="Hyperlink"/>
          </w:rPr>
          <w:t>Activity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resources used by a process or actual event.</w:t>
      </w:r>
    </w:p>
    <w:p w:rsidR="00347871" w:rsidRDefault="00FB4EB2" w:rsidP="00347871">
      <w:pPr>
        <w:ind w:firstLine="720"/>
      </w:pPr>
      <w:r w:rsidRPr="00945284">
        <w:rPr>
          <w:noProof/>
        </w:rPr>
        <w:pict>
          <v:shape id="_x0000_i1510" type="#_x0000_t75" alt="-1728404412.emf" style="width:12pt;height:12pt;visibility:visible;mso-wrap-style:square">
            <v:imagedata r:id="rId61" o:title="-1728404412"/>
          </v:shape>
        </w:pict>
      </w:r>
      <w:r w:rsidR="00347871">
        <w:t xml:space="preserve"> used by</w:t>
      </w:r>
      <w:r w:rsidR="00347871">
        <w:rPr>
          <w:rFonts w:cs="Arial"/>
        </w:rPr>
        <w:fldChar w:fldCharType="begin"/>
      </w:r>
      <w:r w:rsidR="00347871">
        <w:instrText>XE"</w:instrText>
      </w:r>
      <w:r w:rsidR="00347871" w:rsidRPr="00413D75">
        <w:rPr>
          <w:rFonts w:cs="Arial"/>
        </w:rPr>
        <w:instrText>used by</w:instrText>
      </w:r>
      <w:r w:rsidR="00347871">
        <w:instrText>"</w:instrText>
      </w:r>
      <w:r w:rsidR="00347871">
        <w:rPr>
          <w:rFonts w:cs="Arial"/>
        </w:rPr>
        <w:fldChar w:fldCharType="end"/>
      </w:r>
      <w:r w:rsidR="00347871">
        <w:t xml:space="preserve"> : </w:t>
      </w:r>
      <w:hyperlink w:anchor="_c05d8ea54231ef8385ae369a8cb18a7f" w:history="1">
        <w:r w:rsidR="00347871">
          <w:rPr>
            <w:rStyle w:val="Hyperlink"/>
          </w:rPr>
          <w:t>Event</w:t>
        </w:r>
      </w:hyperlink>
      <w:r w:rsidR="00347871">
        <w:t xml:space="preserve"> [*]   </w:t>
      </w:r>
      <w:r w:rsidR="00347871" w:rsidRPr="00833C5F">
        <w:rPr>
          <w:i/>
        </w:rPr>
        <w:t>Subsets</w:t>
      </w:r>
      <w:r w:rsidR="00347871">
        <w:t>: performs:</w:t>
      </w:r>
      <w:hyperlink w:anchor="_fb06e097d35e72980035cfd1bc9106cb" w:history="1">
        <w:r w:rsidR="00347871">
          <w:rPr>
            <w:rStyle w:val="Hyperlink"/>
          </w:rPr>
          <w:t>Activity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process or actual event that is used by a resource for the resource to fulfill its function.</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616" w:name="_Toc477719714"/>
      <w:r>
        <w:t>Threat-risk-conceptual-model::Generic Concept Library::Identifiers and Coordinates</w:t>
      </w:r>
      <w:bookmarkEnd w:id="616"/>
    </w:p>
    <w:p w:rsidR="00347871" w:rsidRDefault="00347871" w:rsidP="00A318C1">
      <w:pPr>
        <w:pStyle w:val="BodyText"/>
      </w:pPr>
      <w:r>
        <w:t>Identification connects identifiers with the entity they identify. Identifiers are values, that is they are immutable "data". An entity may be assigned different identifiers over time and may have many at any one time.</w:t>
      </w:r>
      <w:r>
        <w:br/>
        <w:t>The base Identifier class (defined in SIMF)  identifies a set of entities and is not assumed to be unique or to identify only one entity. For example, a name is an identifier but many people could have the same name and a person could have multiple names. Identifiers and the relation to an entity may be contextual.</w:t>
      </w:r>
      <w:r>
        <w:br/>
        <w:t>Identifiers should not be confused with Identity, which is an abstracton of individuality that provide the foundation for identifiers.</w:t>
      </w:r>
      <w:r>
        <w:br/>
        <w:t>The class of Unique Identifiers is more typical of I.T. systems and managed identifiers, such as driver's license numbers. A unique identifier is assumed unique within exactly one Namespace.</w:t>
      </w:r>
      <w:r>
        <w:br/>
        <w:t>Subtypes of Identifier may be specific to identifying particular kinds of entities. For example, a Location Identifier (such as an address or GPS coordinate) is specific to identifying locations.</w:t>
      </w:r>
      <w:r>
        <w:br/>
        <w:t>Note that as with all concepts, identifiers are independent of representation. Since names are so often textual, we also define a representation of names - "Textual Name".</w:t>
      </w:r>
      <w:r>
        <w:br/>
        <w:t>The generic library of identifiers extends the SIMF identifiers with the concepts of coordinates.</w:t>
      </w:r>
    </w:p>
    <w:p w:rsidR="00347871" w:rsidRDefault="00347871" w:rsidP="00347871">
      <w:pPr>
        <w:pStyle w:val="Heading2"/>
      </w:pPr>
      <w:bookmarkStart w:id="617" w:name="_Toc477719715"/>
      <w:r>
        <w:lastRenderedPageBreak/>
        <w:t>Diagram: Identifiers</w:t>
      </w:r>
      <w:bookmarkEnd w:id="617"/>
    </w:p>
    <w:p w:rsidR="00347871" w:rsidRDefault="00FB4EB2" w:rsidP="00347871">
      <w:pPr>
        <w:jc w:val="center"/>
        <w:rPr>
          <w:rFonts w:cs="Arial"/>
        </w:rPr>
      </w:pPr>
      <w:r w:rsidRPr="00945284">
        <w:rPr>
          <w:noProof/>
        </w:rPr>
        <w:pict>
          <v:shape id="Picture -929243521.emf" o:spid="_x0000_i1509" type="#_x0000_t75" alt="-929243521.emf" style="width:487.2pt;height:402pt;visibility:visible;mso-wrap-style:square">
            <v:imagedata r:id="rId104" o:title="-929243521"/>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Identifiers</w:t>
      </w:r>
    </w:p>
    <w:p w:rsidR="00347871" w:rsidRDefault="00347871" w:rsidP="00347871">
      <w:r>
        <w:t xml:space="preserve"> </w:t>
      </w:r>
    </w:p>
    <w:p w:rsidR="00347871" w:rsidRDefault="00347871" w:rsidP="00347871"/>
    <w:p w:rsidR="00347871" w:rsidRDefault="00347871" w:rsidP="00347871">
      <w:pPr>
        <w:pStyle w:val="Heading2"/>
      </w:pPr>
      <w:bookmarkStart w:id="618" w:name="_70d9bfad4b13c47a49c10d6112d8f734"/>
      <w:bookmarkStart w:id="619" w:name="_Toc477719716"/>
      <w:r>
        <w:t>Class Coordinate</w:t>
      </w:r>
      <w:bookmarkEnd w:id="618"/>
      <w:r w:rsidRPr="003A31EC">
        <w:rPr>
          <w:rFonts w:cs="Arial"/>
        </w:rPr>
        <w:t xml:space="preserve"> </w:t>
      </w:r>
      <w:r>
        <w:rPr>
          <w:rFonts w:cs="Arial"/>
        </w:rPr>
        <w:fldChar w:fldCharType="begin"/>
      </w:r>
      <w:r>
        <w:instrText>XE"</w:instrText>
      </w:r>
      <w:r w:rsidRPr="00413D75">
        <w:rPr>
          <w:rFonts w:cs="Arial"/>
        </w:rPr>
        <w:instrText>Coordinate</w:instrText>
      </w:r>
      <w:r>
        <w:instrText>"</w:instrText>
      </w:r>
      <w:r>
        <w:rPr>
          <w:rFonts w:cs="Arial"/>
        </w:rPr>
        <w:fldChar w:fldCharType="end"/>
      </w:r>
      <w:r w:rsidR="009E71B4">
        <w:rPr>
          <w:rFonts w:cs="Arial"/>
        </w:rPr>
        <w:t xml:space="preserve"> </w:t>
      </w:r>
      <w:r w:rsidR="006F72CA">
        <w:rPr>
          <w:rFonts w:cs="Arial"/>
        </w:rPr>
        <w:t>&lt;&lt;Value&gt;&gt;</w:t>
      </w:r>
      <w:bookmarkEnd w:id="619"/>
    </w:p>
    <w:p w:rsidR="00347871" w:rsidRDefault="00347871" w:rsidP="00F71BA8">
      <w:r>
        <w:t>Any set of magnitudes that serve to define the position of a point, line, or the like, by reference to a coordinate system.</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18f8ef1b23e6cdf9278bd94f24f73c26" w:history="1">
        <w:r w:rsidR="00347871">
          <w:rPr>
            <w:rStyle w:val="Hyperlink"/>
          </w:rPr>
          <w:t>Unique Identifier</w:t>
        </w:r>
      </w:hyperlink>
    </w:p>
    <w:p w:rsidR="00347871" w:rsidRDefault="00347871" w:rsidP="00347871"/>
    <w:p w:rsidR="00347871" w:rsidRDefault="00347871" w:rsidP="00347871">
      <w:pPr>
        <w:pStyle w:val="Heading2"/>
      </w:pPr>
      <w:bookmarkStart w:id="620" w:name="_b6eadbcd3852f561feab0218c7c54f12"/>
      <w:bookmarkStart w:id="621" w:name="_Toc477719717"/>
      <w:r>
        <w:t>Class Coordinate System</w:t>
      </w:r>
      <w:bookmarkEnd w:id="620"/>
      <w:bookmarkEnd w:id="621"/>
      <w:r w:rsidRPr="003A31EC">
        <w:rPr>
          <w:rFonts w:cs="Arial"/>
        </w:rPr>
        <w:t xml:space="preserve"> </w:t>
      </w:r>
      <w:r>
        <w:rPr>
          <w:rFonts w:cs="Arial"/>
        </w:rPr>
        <w:fldChar w:fldCharType="begin"/>
      </w:r>
      <w:r>
        <w:instrText>XE"</w:instrText>
      </w:r>
      <w:r w:rsidRPr="00413D75">
        <w:rPr>
          <w:rFonts w:cs="Arial"/>
        </w:rPr>
        <w:instrText>Coordinate System</w:instrText>
      </w:r>
      <w:r>
        <w:instrText>"</w:instrText>
      </w:r>
      <w:r>
        <w:rPr>
          <w:rFonts w:cs="Arial"/>
        </w:rPr>
        <w:fldChar w:fldCharType="end"/>
      </w:r>
      <w:r w:rsidR="009E71B4">
        <w:rPr>
          <w:rFonts w:cs="Arial"/>
        </w:rPr>
        <w:t xml:space="preserve"> </w:t>
      </w:r>
    </w:p>
    <w:p w:rsidR="00347871" w:rsidRDefault="00347871" w:rsidP="00F71BA8">
      <w:r>
        <w:t>A reference system for a coordinate. e.g., WGS-84.</w:t>
      </w:r>
      <w:r>
        <w:br/>
        <w:t xml:space="preserve">[OGC] Set of mathematical rules for specifying how coordinates are to be assigned to points. </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9c5aa7f24b9d67e77921e06d105205c0" w:history="1">
        <w:r w:rsidR="00347871">
          <w:rPr>
            <w:rStyle w:val="Hyperlink"/>
          </w:rPr>
          <w:t>Namespace</w:t>
        </w:r>
      </w:hyperlink>
    </w:p>
    <w:p w:rsidR="00347871" w:rsidRDefault="00347871" w:rsidP="00347871"/>
    <w:p w:rsidR="00347871" w:rsidRDefault="00347871" w:rsidP="00347871">
      <w:pPr>
        <w:pStyle w:val="Heading2"/>
      </w:pPr>
      <w:bookmarkStart w:id="622" w:name="_16968ff159bb446626036321150a9f83"/>
      <w:bookmarkStart w:id="623" w:name="_Toc477719718"/>
      <w:r>
        <w:t>Association System of Coordinate</w:t>
      </w:r>
      <w:bookmarkEnd w:id="622"/>
      <w:bookmarkEnd w:id="623"/>
      <w:r w:rsidRPr="003A31EC">
        <w:rPr>
          <w:rFonts w:cs="Arial"/>
        </w:rPr>
        <w:t xml:space="preserve"> </w:t>
      </w:r>
      <w:r>
        <w:rPr>
          <w:rFonts w:cs="Arial"/>
        </w:rPr>
        <w:fldChar w:fldCharType="begin"/>
      </w:r>
      <w:r>
        <w:instrText>XE"</w:instrText>
      </w:r>
      <w:r w:rsidRPr="00413D75">
        <w:rPr>
          <w:rFonts w:cs="Arial"/>
        </w:rPr>
        <w:instrText>System of Coordinate</w:instrText>
      </w:r>
      <w:r>
        <w:instrText>"</w:instrText>
      </w:r>
      <w:r>
        <w:rPr>
          <w:rFonts w:cs="Arial"/>
        </w:rPr>
        <w:fldChar w:fldCharType="end"/>
      </w:r>
      <w:r w:rsidR="009E71B4">
        <w:rPr>
          <w:rFonts w:cs="Arial"/>
        </w:rPr>
        <w:t xml:space="preserve"> </w:t>
      </w:r>
    </w:p>
    <w:p w:rsidR="00347871" w:rsidRDefault="00347871" w:rsidP="00F71BA8">
      <w:r>
        <w:t>Relationship between a coordinate and a system of coordinates that defines how the coordinate is to be interpreted.</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508" type="#_x0000_t75" alt="195569461.emf" style="width:12pt;height:12pt;visibility:visible;mso-wrap-style:square">
            <v:imagedata r:id="rId10" o:title="195569461"/>
          </v:shape>
        </w:pict>
      </w:r>
      <w:r w:rsidR="00347871">
        <w:t xml:space="preserve"> system of coordinate</w:t>
      </w:r>
      <w:r w:rsidR="00347871">
        <w:rPr>
          <w:rFonts w:cs="Arial"/>
        </w:rPr>
        <w:fldChar w:fldCharType="begin"/>
      </w:r>
      <w:r w:rsidR="00347871">
        <w:instrText>XE"</w:instrText>
      </w:r>
      <w:r w:rsidR="00347871" w:rsidRPr="00413D75">
        <w:rPr>
          <w:rFonts w:cs="Arial"/>
        </w:rPr>
        <w:instrText>system of coordinate</w:instrText>
      </w:r>
      <w:r w:rsidR="00347871">
        <w:instrText>"</w:instrText>
      </w:r>
      <w:r w:rsidR="00347871">
        <w:rPr>
          <w:rFonts w:cs="Arial"/>
        </w:rPr>
        <w:fldChar w:fldCharType="end"/>
      </w:r>
      <w:r w:rsidR="00347871">
        <w:t xml:space="preserve"> : </w:t>
      </w:r>
      <w:hyperlink w:anchor="_b6eadbcd3852f561feab0218c7c54f12" w:history="1">
        <w:r w:rsidR="00347871">
          <w:rPr>
            <w:rStyle w:val="Hyperlink"/>
          </w:rPr>
          <w:t>Coordinate System</w:t>
        </w:r>
      </w:hyperlink>
      <w:r w:rsidR="00347871">
        <w:t xml:space="preserve"> [1]   </w:t>
      </w:r>
      <w:r w:rsidR="00347871" w:rsidRPr="00833C5F">
        <w:rPr>
          <w:i/>
        </w:rPr>
        <w:t>Subsets</w:t>
      </w:r>
      <w:r w:rsidR="00347871">
        <w:t>: performs:</w:t>
      </w:r>
      <w:hyperlink w:anchor="_fb06e097d35e72980035cfd1bc9106cb" w:history="1">
        <w:r w:rsidR="00347871">
          <w:rPr>
            <w:rStyle w:val="Hyperlink"/>
          </w:rPr>
          <w:t>Activity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set of rules and reference points used for interpreting a coordinate.</w:t>
      </w:r>
    </w:p>
    <w:p w:rsidR="00347871" w:rsidRDefault="00FB4EB2" w:rsidP="00347871">
      <w:pPr>
        <w:ind w:firstLine="720"/>
      </w:pPr>
      <w:r w:rsidRPr="00945284">
        <w:rPr>
          <w:noProof/>
        </w:rPr>
        <w:pict>
          <v:shape id="_x0000_i1507" type="#_x0000_t75" alt="195569461.emf" style="width:12pt;height:12pt;visibility:visible;mso-wrap-style:square">
            <v:imagedata r:id="rId10" o:title="195569461"/>
          </v:shape>
        </w:pict>
      </w:r>
      <w:r w:rsidR="00347871">
        <w:t xml:space="preserve"> coordinate within system</w:t>
      </w:r>
      <w:r w:rsidR="00347871">
        <w:rPr>
          <w:rFonts w:cs="Arial"/>
        </w:rPr>
        <w:fldChar w:fldCharType="begin"/>
      </w:r>
      <w:r w:rsidR="00347871">
        <w:instrText>XE"</w:instrText>
      </w:r>
      <w:r w:rsidR="00347871" w:rsidRPr="00413D75">
        <w:rPr>
          <w:rFonts w:cs="Arial"/>
        </w:rPr>
        <w:instrText>coordinate within system</w:instrText>
      </w:r>
      <w:r w:rsidR="00347871">
        <w:instrText>"</w:instrText>
      </w:r>
      <w:r w:rsidR="00347871">
        <w:rPr>
          <w:rFonts w:cs="Arial"/>
        </w:rPr>
        <w:fldChar w:fldCharType="end"/>
      </w:r>
      <w:r w:rsidR="00347871">
        <w:t xml:space="preserve"> : </w:t>
      </w:r>
      <w:hyperlink w:anchor="_70d9bfad4b13c47a49c10d6112d8f734" w:history="1">
        <w:r w:rsidR="00347871">
          <w:rPr>
            <w:rStyle w:val="Hyperlink"/>
          </w:rPr>
          <w:t>Coordinate</w:t>
        </w:r>
      </w:hyperlink>
      <w:r w:rsidR="00347871">
        <w:t xml:space="preserve"> [*]   </w:t>
      </w:r>
      <w:r w:rsidR="00347871" w:rsidRPr="00833C5F">
        <w:rPr>
          <w:i/>
        </w:rPr>
        <w:t>Subsets</w:t>
      </w:r>
      <w:r w:rsidR="00347871">
        <w:t>: performs:</w:t>
      </w:r>
      <w:hyperlink w:anchor="_fb06e097d35e72980035cfd1bc9106cb" w:history="1">
        <w:r w:rsidR="00347871">
          <w:rPr>
            <w:rStyle w:val="Hyperlink"/>
          </w:rPr>
          <w:t>Activity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particular coordinate identifying an entity within the scope of a coordinate system.</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624" w:name="_Toc477719719"/>
      <w:r>
        <w:t>Threat-risk-conceptual-model::Generic Concept Library::Information</w:t>
      </w:r>
      <w:bookmarkEnd w:id="624"/>
    </w:p>
    <w:p w:rsidR="00347871" w:rsidRDefault="00347871" w:rsidP="00A318C1">
      <w:pPr>
        <w:pStyle w:val="BodyText"/>
      </w:pPr>
      <w:r>
        <w:t>Concepts relating to information (including data) about entities.</w:t>
      </w:r>
    </w:p>
    <w:p w:rsidR="00347871" w:rsidRDefault="00347871" w:rsidP="00347871">
      <w:pPr>
        <w:pStyle w:val="Heading2"/>
      </w:pPr>
      <w:bookmarkStart w:id="625" w:name="_Toc477719720"/>
      <w:r>
        <w:t>Diagram: Information Action</w:t>
      </w:r>
      <w:bookmarkEnd w:id="625"/>
    </w:p>
    <w:p w:rsidR="00347871" w:rsidRDefault="00FB4EB2" w:rsidP="00347871">
      <w:pPr>
        <w:jc w:val="center"/>
        <w:rPr>
          <w:rFonts w:cs="Arial"/>
        </w:rPr>
      </w:pPr>
      <w:r w:rsidRPr="00945284">
        <w:rPr>
          <w:noProof/>
        </w:rPr>
        <w:pict>
          <v:shape id="Picture -1807891472.emf" o:spid="_x0000_i1506" type="#_x0000_t75" alt="-1807891472.emf" style="width:487.2pt;height:412.2pt;visibility:visible;mso-wrap-style:square">
            <v:imagedata r:id="rId105" o:title="-1807891472"/>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Information Action</w:t>
      </w:r>
    </w:p>
    <w:p w:rsidR="00347871" w:rsidRDefault="00347871" w:rsidP="00347871">
      <w:pPr>
        <w:pStyle w:val="Heading2"/>
      </w:pPr>
      <w:bookmarkStart w:id="626" w:name="_Toc477719721"/>
      <w:r>
        <w:lastRenderedPageBreak/>
        <w:t>Diagram: Information Objects</w:t>
      </w:r>
      <w:bookmarkEnd w:id="626"/>
    </w:p>
    <w:p w:rsidR="00347871" w:rsidRDefault="00FB4EB2" w:rsidP="00347871">
      <w:pPr>
        <w:jc w:val="center"/>
        <w:rPr>
          <w:rFonts w:cs="Arial"/>
        </w:rPr>
      </w:pPr>
      <w:r w:rsidRPr="00945284">
        <w:rPr>
          <w:noProof/>
        </w:rPr>
        <w:pict>
          <v:shape id="Picture -670299985.emf" o:spid="_x0000_i1505" type="#_x0000_t75" alt="-670299985.emf" style="width:487.2pt;height:196.2pt;visibility:visible;mso-wrap-style:square">
            <v:imagedata r:id="rId106" o:title="-670299985"/>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Information Objects</w:t>
      </w:r>
    </w:p>
    <w:p w:rsidR="00347871" w:rsidRDefault="00347871" w:rsidP="00347871">
      <w:pPr>
        <w:pStyle w:val="Heading2"/>
      </w:pPr>
      <w:bookmarkStart w:id="627" w:name="_Toc477719722"/>
      <w:r>
        <w:lastRenderedPageBreak/>
        <w:t>Diagram: Metadata</w:t>
      </w:r>
      <w:bookmarkEnd w:id="627"/>
    </w:p>
    <w:p w:rsidR="00347871" w:rsidRDefault="00FB4EB2" w:rsidP="00347871">
      <w:pPr>
        <w:jc w:val="center"/>
        <w:rPr>
          <w:rFonts w:cs="Arial"/>
        </w:rPr>
      </w:pPr>
      <w:r w:rsidRPr="00945284">
        <w:rPr>
          <w:noProof/>
        </w:rPr>
        <w:pict>
          <v:shape id="Picture -210959559.emf" o:spid="_x0000_i1504" type="#_x0000_t75" alt="-210959559.emf" style="width:487.2pt;height:419.4pt;visibility:visible;mso-wrap-style:square">
            <v:imagedata r:id="rId107" o:title="-210959559"/>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Metadata</w:t>
      </w:r>
    </w:p>
    <w:p w:rsidR="00347871" w:rsidRDefault="00347871" w:rsidP="00347871">
      <w:r>
        <w:t xml:space="preserve"> </w:t>
      </w:r>
    </w:p>
    <w:p w:rsidR="00347871" w:rsidRDefault="00347871" w:rsidP="00347871"/>
    <w:p w:rsidR="00347871" w:rsidRDefault="00347871" w:rsidP="00347871">
      <w:pPr>
        <w:pStyle w:val="Heading2"/>
      </w:pPr>
      <w:bookmarkStart w:id="628" w:name="_76f3b077e3755f994eac1611db0b0474"/>
      <w:bookmarkStart w:id="629" w:name="_Toc477719723"/>
      <w:r>
        <w:t>Class Add Information</w:t>
      </w:r>
      <w:bookmarkEnd w:id="628"/>
      <w:bookmarkEnd w:id="629"/>
      <w:r w:rsidRPr="003A31EC">
        <w:rPr>
          <w:rFonts w:cs="Arial"/>
        </w:rPr>
        <w:t xml:space="preserve"> </w:t>
      </w:r>
      <w:r>
        <w:rPr>
          <w:rFonts w:cs="Arial"/>
        </w:rPr>
        <w:fldChar w:fldCharType="begin"/>
      </w:r>
      <w:r>
        <w:instrText>XE"</w:instrText>
      </w:r>
      <w:r w:rsidRPr="00413D75">
        <w:rPr>
          <w:rFonts w:cs="Arial"/>
        </w:rPr>
        <w:instrText>Add Information</w:instrText>
      </w:r>
      <w:r>
        <w:instrText>"</w:instrText>
      </w:r>
      <w:r>
        <w:rPr>
          <w:rFonts w:cs="Arial"/>
        </w:rPr>
        <w:fldChar w:fldCharType="end"/>
      </w:r>
      <w:r w:rsidR="009E71B4">
        <w:rPr>
          <w:rFonts w:cs="Arial"/>
        </w:rPr>
        <w:t xml:space="preserve"> </w:t>
      </w:r>
    </w:p>
    <w:p w:rsidR="00347871" w:rsidRDefault="00347871" w:rsidP="00F71BA8">
      <w:r>
        <w:t>An action to add information to a repository or information structure.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61eeb1ffff8437b395d6c46e9a00bce9" w:history="1">
        <w:r w:rsidR="00347871">
          <w:rPr>
            <w:rStyle w:val="Hyperlink"/>
          </w:rPr>
          <w:t>Add To Container Event</w:t>
        </w:r>
      </w:hyperlink>
      <w:r w:rsidR="00347871">
        <w:t xml:space="preserve">, </w:t>
      </w:r>
      <w:hyperlink w:anchor="_ac3f6698c44ff4ba2097a6741738a3e1" w:history="1">
        <w:r w:rsidR="00347871">
          <w:rPr>
            <w:rStyle w:val="Hyperlink"/>
          </w:rPr>
          <w:t>Information Action</w:t>
        </w:r>
      </w:hyperlink>
    </w:p>
    <w:p w:rsidR="00347871" w:rsidRDefault="00347871" w:rsidP="00347871"/>
    <w:p w:rsidR="00347871" w:rsidRDefault="00347871" w:rsidP="00347871">
      <w:pPr>
        <w:pStyle w:val="Heading2"/>
      </w:pPr>
      <w:bookmarkStart w:id="630" w:name="_75b0e942ca296a08d7dcdb056e658103"/>
      <w:bookmarkStart w:id="631" w:name="_Toc477719724"/>
      <w:r>
        <w:t>Class Atomic Information Object</w:t>
      </w:r>
      <w:bookmarkEnd w:id="630"/>
      <w:bookmarkEnd w:id="631"/>
      <w:r w:rsidRPr="003A31EC">
        <w:rPr>
          <w:rFonts w:cs="Arial"/>
        </w:rPr>
        <w:t xml:space="preserve"> </w:t>
      </w:r>
      <w:r>
        <w:rPr>
          <w:rFonts w:cs="Arial"/>
        </w:rPr>
        <w:fldChar w:fldCharType="begin"/>
      </w:r>
      <w:r>
        <w:instrText>XE"</w:instrText>
      </w:r>
      <w:r w:rsidRPr="00413D75">
        <w:rPr>
          <w:rFonts w:cs="Arial"/>
        </w:rPr>
        <w:instrText>Atomic Information Object</w:instrText>
      </w:r>
      <w:r>
        <w:instrText>"</w:instrText>
      </w:r>
      <w:r>
        <w:rPr>
          <w:rFonts w:cs="Arial"/>
        </w:rPr>
        <w:fldChar w:fldCharType="end"/>
      </w:r>
      <w:r w:rsidR="009E71B4">
        <w:rPr>
          <w:rFonts w:cs="Arial"/>
        </w:rPr>
        <w:t xml:space="preserve"> </w:t>
      </w:r>
    </w:p>
    <w:p w:rsidR="00347871" w:rsidRDefault="00347871" w:rsidP="00F71BA8">
      <w:r>
        <w:t>An atomic information object is a managed piece of information composed entirely of a single value. e.g. an MP3 representation of a song. Note that different viewpoints and abstractions may not agree on what is "atomic". e.g. a music editor may consider a song a series of samples.</w:t>
      </w:r>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Direct Supertypes</w:t>
      </w:r>
    </w:p>
    <w:p w:rsidR="00347871" w:rsidRDefault="00CC4F8E" w:rsidP="00347871">
      <w:pPr>
        <w:ind w:left="360"/>
      </w:pPr>
      <w:hyperlink w:anchor="_8aeba8eff36a737872d124faf2a260e2" w:history="1">
        <w:r w:rsidR="00347871">
          <w:rPr>
            <w:rStyle w:val="Hyperlink"/>
          </w:rPr>
          <w:t>Information Object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1503" type="#_x0000_t75" alt="-905152249.emf" style="width:12pt;height:12pt;visibility:visible;mso-wrap-style:square">
            <v:imagedata r:id="rId13" o:title="-905152249"/>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a739673c8d53da123e392b7e5059ceec" w:history="1">
        <w:r w:rsidR="00347871">
          <w:rPr>
            <w:rStyle w:val="Hyperlink"/>
          </w:rPr>
          <w:t>Value</w:t>
        </w:r>
      </w:hyperlink>
      <w:r w:rsidR="00347871">
        <w:t xml:space="preserve"> [1]</w:t>
      </w:r>
    </w:p>
    <w:p w:rsidR="00347871" w:rsidRDefault="00347871" w:rsidP="00E04E71">
      <w:pPr>
        <w:pStyle w:val="BodyText"/>
        <w:spacing w:before="0" w:after="120"/>
      </w:pPr>
      <w:r>
        <w:t>Atomic value associated with an atomic information object.</w:t>
      </w:r>
    </w:p>
    <w:p w:rsidR="00347871" w:rsidRDefault="00347871" w:rsidP="00347871"/>
    <w:p w:rsidR="00347871" w:rsidRDefault="00347871" w:rsidP="00347871">
      <w:pPr>
        <w:pStyle w:val="Heading2"/>
      </w:pPr>
      <w:bookmarkStart w:id="632" w:name="_2793341a42a59249258b0da762d011c3"/>
      <w:bookmarkStart w:id="633" w:name="_Toc477719725"/>
      <w:r>
        <w:t>Class Close Information</w:t>
      </w:r>
      <w:bookmarkEnd w:id="632"/>
      <w:bookmarkEnd w:id="633"/>
      <w:r w:rsidRPr="003A31EC">
        <w:rPr>
          <w:rFonts w:cs="Arial"/>
        </w:rPr>
        <w:t xml:space="preserve"> </w:t>
      </w:r>
      <w:r>
        <w:rPr>
          <w:rFonts w:cs="Arial"/>
        </w:rPr>
        <w:fldChar w:fldCharType="begin"/>
      </w:r>
      <w:r>
        <w:instrText>XE"</w:instrText>
      </w:r>
      <w:r w:rsidRPr="00413D75">
        <w:rPr>
          <w:rFonts w:cs="Arial"/>
        </w:rPr>
        <w:instrText>Close Information</w:instrText>
      </w:r>
      <w:r>
        <w:instrText>"</w:instrText>
      </w:r>
      <w:r>
        <w:rPr>
          <w:rFonts w:cs="Arial"/>
        </w:rPr>
        <w:fldChar w:fldCharType="end"/>
      </w:r>
      <w:r w:rsidR="009E71B4">
        <w:rPr>
          <w:rFonts w:cs="Arial"/>
        </w:rPr>
        <w:t xml:space="preserve"> </w:t>
      </w:r>
    </w:p>
    <w:p w:rsidR="00347871" w:rsidRDefault="00347871" w:rsidP="00F71BA8">
      <w:r>
        <w:t>An action that removes information from visibility.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ac3f6698c44ff4ba2097a6741738a3e1" w:history="1">
        <w:r w:rsidR="00347871">
          <w:rPr>
            <w:rStyle w:val="Hyperlink"/>
          </w:rPr>
          <w:t>Information Action</w:t>
        </w:r>
      </w:hyperlink>
    </w:p>
    <w:p w:rsidR="00347871" w:rsidRDefault="00347871" w:rsidP="00347871"/>
    <w:p w:rsidR="00347871" w:rsidRDefault="00347871" w:rsidP="00347871">
      <w:pPr>
        <w:pStyle w:val="Heading2"/>
      </w:pPr>
      <w:bookmarkStart w:id="634" w:name="_0024cb5953a1194e4d9d3527057a064e"/>
      <w:bookmarkStart w:id="635" w:name="_Toc477719726"/>
      <w:r>
        <w:t>Class Confidence</w:t>
      </w:r>
      <w:bookmarkEnd w:id="634"/>
      <w:bookmarkEnd w:id="635"/>
      <w:r w:rsidRPr="003A31EC">
        <w:rPr>
          <w:rFonts w:cs="Arial"/>
        </w:rPr>
        <w:t xml:space="preserve"> </w:t>
      </w:r>
      <w:r>
        <w:rPr>
          <w:rFonts w:cs="Arial"/>
        </w:rPr>
        <w:fldChar w:fldCharType="begin"/>
      </w:r>
      <w:r>
        <w:instrText>XE"</w:instrText>
      </w:r>
      <w:r w:rsidRPr="00413D75">
        <w:rPr>
          <w:rFonts w:cs="Arial"/>
        </w:rPr>
        <w:instrText>Confidence</w:instrText>
      </w:r>
      <w:r>
        <w:instrText>"</w:instrText>
      </w:r>
      <w:r>
        <w:rPr>
          <w:rFonts w:cs="Arial"/>
        </w:rPr>
        <w:fldChar w:fldCharType="end"/>
      </w:r>
      <w:r w:rsidR="009E71B4">
        <w:rPr>
          <w:rFonts w:cs="Arial"/>
        </w:rPr>
        <w:t xml:space="preserve"> </w:t>
      </w:r>
    </w:p>
    <w:p w:rsidR="00347871" w:rsidRDefault="00347871" w:rsidP="00F71BA8">
      <w:r>
        <w:t>A statement and measure of the confidence in any fact or set of facts about an entity.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083d03a8bb38e1a0cab92a7dc3f1cf03" w:history="1">
        <w:r w:rsidR="00347871">
          <w:rPr>
            <w:rStyle w:val="Hyperlink"/>
          </w:rPr>
          <w:t>Metadata</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1502" type="#_x0000_t75" alt="-905152249.emf" style="width:12pt;height:12pt;visibility:visible;mso-wrap-style:square">
            <v:imagedata r:id="rId13" o:title="-905152249"/>
          </v:shape>
        </w:pict>
      </w:r>
      <w:r w:rsidR="00347871">
        <w:t xml:space="preserve"> confidence metric</w:t>
      </w:r>
      <w:r w:rsidR="00347871">
        <w:rPr>
          <w:rFonts w:cs="Arial"/>
        </w:rPr>
        <w:fldChar w:fldCharType="begin"/>
      </w:r>
      <w:r w:rsidR="00347871">
        <w:instrText>XE"</w:instrText>
      </w:r>
      <w:r w:rsidR="00347871" w:rsidRPr="00413D75">
        <w:rPr>
          <w:rFonts w:cs="Arial"/>
        </w:rPr>
        <w:instrText>confidence metric</w:instrText>
      </w:r>
      <w:r w:rsidR="00347871">
        <w:instrText>"</w:instrText>
      </w:r>
      <w:r w:rsidR="00347871">
        <w:rPr>
          <w:rFonts w:cs="Arial"/>
        </w:rPr>
        <w:fldChar w:fldCharType="end"/>
      </w:r>
      <w:r w:rsidR="00347871">
        <w:t xml:space="preserve"> : </w:t>
      </w:r>
      <w:hyperlink w:anchor="_515aa0b3c8b3af1351822986548c803a" w:history="1">
        <w:r w:rsidR="00347871">
          <w:rPr>
            <w:rStyle w:val="Hyperlink"/>
          </w:rPr>
          <w:t>Confidence Metric</w:t>
        </w:r>
      </w:hyperlink>
    </w:p>
    <w:p w:rsidR="00347871" w:rsidRDefault="00347871" w:rsidP="00E04E71">
      <w:pPr>
        <w:pStyle w:val="BodyText"/>
        <w:spacing w:before="0" w:after="120"/>
      </w:pPr>
      <w:r>
        <w:t>A metric reflecting confidence in an assertion condition or effect.</w:t>
      </w:r>
    </w:p>
    <w:p w:rsidR="00347871" w:rsidRDefault="00347871" w:rsidP="00347871"/>
    <w:p w:rsidR="00347871" w:rsidRDefault="00347871" w:rsidP="00347871">
      <w:pPr>
        <w:pStyle w:val="Heading2"/>
      </w:pPr>
      <w:bookmarkStart w:id="636" w:name="_f8acd9d67212f82724c81990cfa7a475"/>
      <w:bookmarkStart w:id="637" w:name="_Toc477719727"/>
      <w:r>
        <w:t>Association Confidence in Assertion</w:t>
      </w:r>
      <w:bookmarkEnd w:id="637"/>
      <w:r>
        <w:t xml:space="preserve"> </w:t>
      </w:r>
      <w:bookmarkEnd w:id="636"/>
      <w:r w:rsidRPr="003A31EC">
        <w:rPr>
          <w:rFonts w:cs="Arial"/>
        </w:rPr>
        <w:t xml:space="preserve"> </w:t>
      </w:r>
      <w:r>
        <w:rPr>
          <w:rFonts w:cs="Arial"/>
        </w:rPr>
        <w:fldChar w:fldCharType="begin"/>
      </w:r>
      <w:r>
        <w:instrText>XE"</w:instrText>
      </w:r>
      <w:r w:rsidRPr="00413D75">
        <w:rPr>
          <w:rFonts w:cs="Arial"/>
        </w:rPr>
        <w:instrText xml:space="preserve">Confidence in Assertion </w:instrText>
      </w:r>
      <w:r>
        <w:instrText>"</w:instrText>
      </w:r>
      <w:r>
        <w:rPr>
          <w:rFonts w:cs="Arial"/>
        </w:rPr>
        <w:fldChar w:fldCharType="end"/>
      </w:r>
      <w:r w:rsidR="009E71B4">
        <w:rPr>
          <w:rFonts w:cs="Arial"/>
        </w:rPr>
        <w:t xml:space="preserve"> </w:t>
      </w:r>
    </w:p>
    <w:p w:rsidR="00347871" w:rsidRDefault="00347871" w:rsidP="00F71BA8">
      <w:r>
        <w:t>A relationship relating a degree of confidence with the topic or subject of that confidence. Confidence is metadata about statements in a model; the degree of belief in those statements.</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501" type="#_x0000_t75" alt="195569461.emf" style="width:12pt;height:12pt;visibility:visible;mso-wrap-style:square">
            <v:imagedata r:id="rId10" o:title="195569461"/>
          </v:shape>
        </w:pict>
      </w:r>
      <w:r w:rsidR="00347871">
        <w:t xml:space="preserve"> confidence about</w:t>
      </w:r>
      <w:r w:rsidR="00347871">
        <w:rPr>
          <w:rFonts w:cs="Arial"/>
        </w:rPr>
        <w:fldChar w:fldCharType="begin"/>
      </w:r>
      <w:r w:rsidR="00347871">
        <w:instrText>XE"</w:instrText>
      </w:r>
      <w:r w:rsidR="00347871" w:rsidRPr="00413D75">
        <w:rPr>
          <w:rFonts w:cs="Arial"/>
        </w:rPr>
        <w:instrText>confidence about</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r w:rsidR="00347871" w:rsidRPr="00833C5F">
        <w:rPr>
          <w:i/>
        </w:rPr>
        <w:t>Subsets</w:t>
      </w:r>
      <w:r w:rsidR="00347871">
        <w:t>: performs:</w:t>
      </w:r>
      <w:hyperlink w:anchor="_fb06e097d35e72980035cfd1bc9106cb" w:history="1">
        <w:r w:rsidR="00347871">
          <w:rPr>
            <w:rStyle w:val="Hyperlink"/>
          </w:rPr>
          <w:t>Activity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Subject of confidence; the facts, situations or subject that confidence is being evaluated for.</w:t>
      </w:r>
    </w:p>
    <w:p w:rsidR="00347871" w:rsidRDefault="00FB4EB2" w:rsidP="00347871">
      <w:pPr>
        <w:ind w:firstLine="720"/>
      </w:pPr>
      <w:r w:rsidRPr="00945284">
        <w:rPr>
          <w:noProof/>
        </w:rPr>
        <w:pict>
          <v:shape id="_x0000_i1500" type="#_x0000_t75" alt="195569461.emf" style="width:12pt;height:12pt;visibility:visible;mso-wrap-style:square">
            <v:imagedata r:id="rId10" o:title="195569461"/>
          </v:shape>
        </w:pict>
      </w:r>
      <w:r w:rsidR="00347871">
        <w:t xml:space="preserve"> has confidence</w:t>
      </w:r>
      <w:r w:rsidR="00347871">
        <w:rPr>
          <w:rFonts w:cs="Arial"/>
        </w:rPr>
        <w:fldChar w:fldCharType="begin"/>
      </w:r>
      <w:r w:rsidR="00347871">
        <w:instrText>XE"</w:instrText>
      </w:r>
      <w:r w:rsidR="00347871" w:rsidRPr="00413D75">
        <w:rPr>
          <w:rFonts w:cs="Arial"/>
        </w:rPr>
        <w:instrText>has confidence</w:instrText>
      </w:r>
      <w:r w:rsidR="00347871">
        <w:instrText>"</w:instrText>
      </w:r>
      <w:r w:rsidR="00347871">
        <w:rPr>
          <w:rFonts w:cs="Arial"/>
        </w:rPr>
        <w:fldChar w:fldCharType="end"/>
      </w:r>
      <w:r w:rsidR="00347871">
        <w:t xml:space="preserve"> : </w:t>
      </w:r>
      <w:hyperlink w:anchor="_0024cb5953a1194e4d9d3527057a064e" w:history="1">
        <w:r w:rsidR="00347871">
          <w:rPr>
            <w:rStyle w:val="Hyperlink"/>
          </w:rPr>
          <w:t>Confidence</w:t>
        </w:r>
      </w:hyperlink>
      <w:r w:rsidR="00347871">
        <w:t xml:space="preserve"> [0..1]   </w:t>
      </w:r>
      <w:r w:rsidR="00347871" w:rsidRPr="00833C5F">
        <w:rPr>
          <w:i/>
        </w:rPr>
        <w:t>Subsets</w:t>
      </w:r>
      <w:r w:rsidR="00347871">
        <w:t>: performs:</w:t>
      </w:r>
      <w:hyperlink w:anchor="_fb06e097d35e72980035cfd1bc9106cb" w:history="1">
        <w:r w:rsidR="00347871">
          <w:rPr>
            <w:rStyle w:val="Hyperlink"/>
          </w:rPr>
          <w:t>Activity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Confidence is a metric quantifying the belief that the facts asserted about the entity are true and valid.</w:t>
      </w:r>
    </w:p>
    <w:p w:rsidR="00347871" w:rsidRDefault="00347871" w:rsidP="00347871"/>
    <w:p w:rsidR="00347871" w:rsidRDefault="00347871" w:rsidP="00347871">
      <w:pPr>
        <w:pStyle w:val="Heading2"/>
      </w:pPr>
      <w:bookmarkStart w:id="638" w:name="_26d92d1cb5280316ccd2be26703ac0ae"/>
      <w:bookmarkStart w:id="639" w:name="_Toc477719728"/>
      <w:r>
        <w:t>Association Class Contained Information</w:t>
      </w:r>
      <w:bookmarkEnd w:id="638"/>
      <w:r w:rsidRPr="003A31EC">
        <w:rPr>
          <w:rFonts w:cs="Arial"/>
        </w:rPr>
        <w:t xml:space="preserve"> </w:t>
      </w:r>
      <w:r>
        <w:rPr>
          <w:rFonts w:cs="Arial"/>
        </w:rPr>
        <w:fldChar w:fldCharType="begin"/>
      </w:r>
      <w:r>
        <w:instrText>XE"</w:instrText>
      </w:r>
      <w:r w:rsidRPr="00413D75">
        <w:rPr>
          <w:rFonts w:cs="Arial"/>
        </w:rPr>
        <w:instrText>Contained Information</w:instrText>
      </w:r>
      <w:r>
        <w:instrText>"</w:instrText>
      </w:r>
      <w:r>
        <w:rPr>
          <w:rFonts w:cs="Arial"/>
        </w:rPr>
        <w:fldChar w:fldCharType="end"/>
      </w:r>
      <w:r w:rsidR="009E71B4">
        <w:rPr>
          <w:rFonts w:cs="Arial"/>
        </w:rPr>
        <w:t xml:space="preserve"> </w:t>
      </w:r>
      <w:r w:rsidR="006F72CA">
        <w:rPr>
          <w:rFonts w:cs="Arial"/>
        </w:rPr>
        <w:t>&lt;&lt;Relationship&gt;&gt;</w:t>
      </w:r>
      <w:bookmarkEnd w:id="639"/>
    </w:p>
    <w:p w:rsidR="00347871" w:rsidRDefault="00347871" w:rsidP="00F71BA8">
      <w:r>
        <w:t>Relationship connecting an information container with what it contains.</w:t>
      </w:r>
    </w:p>
    <w:p w:rsidR="00347871" w:rsidRDefault="00FB4EB2" w:rsidP="00347871">
      <w:pPr>
        <w:jc w:val="center"/>
      </w:pPr>
      <w:r w:rsidRPr="00945284">
        <w:rPr>
          <w:noProof/>
        </w:rPr>
        <w:lastRenderedPageBreak/>
        <w:pict>
          <v:shape id="Picture -919105815.emf" o:spid="_x0000_i1499" type="#_x0000_t75" alt="-919105815.emf" style="width:487.2pt;height:199.2pt;visibility:visible;mso-wrap-style:square">
            <v:imagedata r:id="rId108" o:title="-919105815"/>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Contained Information</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1877f62457c8a23aa5cbd6053842df7b" w:history="1">
        <w:r w:rsidR="00347871">
          <w:rPr>
            <w:rStyle w:val="Hyperlink"/>
          </w:rPr>
          <w:t>Containment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498" type="#_x0000_t75" alt="-1728404412.emf" style="width:12pt;height:12pt;visibility:visible;mso-wrap-style:square">
            <v:imagedata r:id="rId61" o:title="-1728404412"/>
          </v:shape>
        </w:pict>
      </w:r>
      <w:r w:rsidR="00347871">
        <w:t xml:space="preserve"> contains information</w:t>
      </w:r>
      <w:r w:rsidR="00347871">
        <w:rPr>
          <w:rFonts w:cs="Arial"/>
        </w:rPr>
        <w:fldChar w:fldCharType="begin"/>
      </w:r>
      <w:r w:rsidR="00347871">
        <w:instrText>XE"</w:instrText>
      </w:r>
      <w:r w:rsidR="00347871" w:rsidRPr="00413D75">
        <w:rPr>
          <w:rFonts w:cs="Arial"/>
        </w:rPr>
        <w:instrText>contains information</w:instrText>
      </w:r>
      <w:r w:rsidR="00347871">
        <w:instrText>"</w:instrText>
      </w:r>
      <w:r w:rsidR="00347871">
        <w:rPr>
          <w:rFonts w:cs="Arial"/>
        </w:rPr>
        <w:fldChar w:fldCharType="end"/>
      </w:r>
      <w:r w:rsidR="00347871">
        <w:t xml:space="preserve"> : </w:t>
      </w:r>
      <w:hyperlink w:anchor="_8aeba8eff36a737872d124faf2a260e2" w:history="1">
        <w:r w:rsidR="00347871">
          <w:rPr>
            <w:rStyle w:val="Hyperlink"/>
          </w:rPr>
          <w:t>Information Object</w:t>
        </w:r>
      </w:hyperlink>
      <w:r w:rsidR="00347871">
        <w:t xml:space="preserve"> [*]   </w:t>
      </w:r>
      <w:r w:rsidR="00347871" w:rsidRPr="00833C5F">
        <w:rPr>
          <w:i/>
        </w:rPr>
        <w:t>Subsets</w:t>
      </w:r>
      <w:r w:rsidR="00347871">
        <w:t>: performs:</w:t>
      </w:r>
      <w:hyperlink w:anchor="_fb06e097d35e72980035cfd1bc9106cb" w:history="1">
        <w:r w:rsidR="00347871">
          <w:rPr>
            <w:rStyle w:val="Hyperlink"/>
          </w:rPr>
          <w:t>Activity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An information object structurally contained in another.</w:t>
      </w:r>
    </w:p>
    <w:p w:rsidR="00347871" w:rsidRDefault="00FB4EB2" w:rsidP="00347871">
      <w:pPr>
        <w:ind w:firstLine="720"/>
      </w:pPr>
      <w:r w:rsidRPr="00945284">
        <w:rPr>
          <w:noProof/>
        </w:rPr>
        <w:pict>
          <v:shape id="_x0000_i1497" type="#_x0000_t75" alt="-1728404412.emf" style="width:12pt;height:12pt;visibility:visible;mso-wrap-style:square">
            <v:imagedata r:id="rId61" o:title="-1728404412"/>
          </v:shape>
        </w:pict>
      </w:r>
      <w:r w:rsidR="00347871">
        <w:t xml:space="preserve"> is in information structure</w:t>
      </w:r>
      <w:r w:rsidR="00347871">
        <w:rPr>
          <w:rFonts w:cs="Arial"/>
        </w:rPr>
        <w:fldChar w:fldCharType="begin"/>
      </w:r>
      <w:r w:rsidR="00347871">
        <w:instrText>XE"</w:instrText>
      </w:r>
      <w:r w:rsidR="00347871" w:rsidRPr="00413D75">
        <w:rPr>
          <w:rFonts w:cs="Arial"/>
        </w:rPr>
        <w:instrText>is in information structure</w:instrText>
      </w:r>
      <w:r w:rsidR="00347871">
        <w:instrText>"</w:instrText>
      </w:r>
      <w:r w:rsidR="00347871">
        <w:rPr>
          <w:rFonts w:cs="Arial"/>
        </w:rPr>
        <w:fldChar w:fldCharType="end"/>
      </w:r>
      <w:r w:rsidR="00347871">
        <w:t xml:space="preserve"> : </w:t>
      </w:r>
      <w:hyperlink w:anchor="_d75620f0815b869941747c5832b4a172" w:history="1">
        <w:r w:rsidR="00347871">
          <w:rPr>
            <w:rStyle w:val="Hyperlink"/>
          </w:rPr>
          <w:t>Structured Information Object</w:t>
        </w:r>
      </w:hyperlink>
      <w:r w:rsidR="00347871">
        <w:t xml:space="preserve"> [*]   </w:t>
      </w:r>
      <w:r w:rsidR="00347871" w:rsidRPr="00833C5F">
        <w:rPr>
          <w:i/>
        </w:rPr>
        <w:t>Subsets</w:t>
      </w:r>
      <w:r w:rsidR="00347871">
        <w:t>: performs:</w:t>
      </w:r>
      <w:hyperlink w:anchor="_fb06e097d35e72980035cfd1bc9106cb" w:history="1">
        <w:r w:rsidR="00347871">
          <w:rPr>
            <w:rStyle w:val="Hyperlink"/>
          </w:rPr>
          <w:t>Activity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Structural containment of an information object within an information object.</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496" type="#_x0000_t75" alt="195569461.emf" style="width:12pt;height:12pt;visibility:visible;mso-wrap-style:square">
            <v:imagedata r:id="rId10" o:title="195569461"/>
          </v:shape>
        </w:pict>
      </w:r>
      <w:r w:rsidR="00347871">
        <w:t xml:space="preserve"> </w:t>
      </w:r>
      <w:r w:rsidR="007A366F">
        <w:t>&lt;&lt;Restriction&gt;&gt;</w:t>
      </w:r>
      <w:r w:rsidR="00347871">
        <w:t xml:space="preserve"> : </w:t>
      </w:r>
      <w:hyperlink w:anchor="_76f3b077e3755f994eac1611db0b0474" w:history="1">
        <w:r w:rsidR="00347871">
          <w:rPr>
            <w:rStyle w:val="Hyperlink"/>
          </w:rPr>
          <w:t>Add Information</w:t>
        </w:r>
      </w:hyperlink>
      <w:r w:rsidR="00347871">
        <w:t xml:space="preserve"> [0..1]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FB4EB2" w:rsidP="00347871">
      <w:pPr>
        <w:ind w:left="605" w:hanging="245"/>
      </w:pPr>
      <w:r w:rsidRPr="00945284">
        <w:rPr>
          <w:noProof/>
        </w:rPr>
        <w:pict>
          <v:shape id="_x0000_i1495" type="#_x0000_t75" alt="195569461.emf" style="width:12pt;height:12pt;visibility:visible;mso-wrap-style:square">
            <v:imagedata r:id="rId10" o:title="195569461"/>
          </v:shape>
        </w:pict>
      </w:r>
      <w:r w:rsidR="00347871">
        <w:t xml:space="preserve"> </w:t>
      </w:r>
      <w:r w:rsidR="007A366F">
        <w:t>&lt;&lt;Restriction&gt;&gt;</w:t>
      </w:r>
      <w:r w:rsidR="00347871">
        <w:t xml:space="preserve"> : </w:t>
      </w:r>
      <w:hyperlink w:anchor="_5b26c273b886a571ff230d303c35a267" w:history="1">
        <w:r w:rsidR="00347871">
          <w:rPr>
            <w:rStyle w:val="Hyperlink"/>
          </w:rPr>
          <w:t>Remove Information</w:t>
        </w:r>
      </w:hyperlink>
      <w:r w:rsidR="00347871">
        <w:t xml:space="preserve"> [0..1]   </w:t>
      </w:r>
      <w:r w:rsidR="00347871" w:rsidRPr="00833C5F">
        <w:rPr>
          <w:i/>
        </w:rPr>
        <w:t>Subsets</w:t>
      </w:r>
      <w:r w:rsidR="00347871">
        <w:t>: negated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640" w:name="_8e4d245edd466465c383c3933e8a51bf"/>
      <w:bookmarkStart w:id="641" w:name="_Toc477719729"/>
      <w:r>
        <w:t>Class Copy Information</w:t>
      </w:r>
      <w:bookmarkEnd w:id="640"/>
      <w:bookmarkEnd w:id="641"/>
      <w:r w:rsidRPr="003A31EC">
        <w:rPr>
          <w:rFonts w:cs="Arial"/>
        </w:rPr>
        <w:t xml:space="preserve"> </w:t>
      </w:r>
      <w:r>
        <w:rPr>
          <w:rFonts w:cs="Arial"/>
        </w:rPr>
        <w:fldChar w:fldCharType="begin"/>
      </w:r>
      <w:r>
        <w:instrText>XE"</w:instrText>
      </w:r>
      <w:r w:rsidRPr="00413D75">
        <w:rPr>
          <w:rFonts w:cs="Arial"/>
        </w:rPr>
        <w:instrText>Copy Information</w:instrText>
      </w:r>
      <w:r>
        <w:instrText>"</w:instrText>
      </w:r>
      <w:r>
        <w:rPr>
          <w:rFonts w:cs="Arial"/>
        </w:rPr>
        <w:fldChar w:fldCharType="end"/>
      </w:r>
      <w:r w:rsidR="009E71B4">
        <w:rPr>
          <w:rFonts w:cs="Arial"/>
        </w:rPr>
        <w:t xml:space="preserve"> </w:t>
      </w:r>
    </w:p>
    <w:p w:rsidR="00347871" w:rsidRDefault="00347871" w:rsidP="00F71BA8">
      <w:r>
        <w:t>An Information Action to duplicate information in another location or container.</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61eeb1ffff8437b395d6c46e9a00bce9" w:history="1">
        <w:r w:rsidR="00347871">
          <w:rPr>
            <w:rStyle w:val="Hyperlink"/>
          </w:rPr>
          <w:t>Add To Container Event</w:t>
        </w:r>
      </w:hyperlink>
      <w:r w:rsidR="00347871">
        <w:t xml:space="preserve">, </w:t>
      </w:r>
      <w:hyperlink w:anchor="_ac3f6698c44ff4ba2097a6741738a3e1" w:history="1">
        <w:r w:rsidR="00347871">
          <w:rPr>
            <w:rStyle w:val="Hyperlink"/>
          </w:rPr>
          <w:t>Information Action</w:t>
        </w:r>
      </w:hyperlink>
    </w:p>
    <w:p w:rsidR="00347871" w:rsidRDefault="00347871" w:rsidP="00347871"/>
    <w:p w:rsidR="00347871" w:rsidRDefault="00347871" w:rsidP="00347871">
      <w:pPr>
        <w:pStyle w:val="Heading2"/>
      </w:pPr>
      <w:bookmarkStart w:id="642" w:name="_a8e69ec0780b6edca2830bfce6bda0f7"/>
      <w:bookmarkStart w:id="643" w:name="_Toc477719730"/>
      <w:r>
        <w:t>Class Create Information</w:t>
      </w:r>
      <w:bookmarkEnd w:id="642"/>
      <w:bookmarkEnd w:id="643"/>
      <w:r w:rsidRPr="003A31EC">
        <w:rPr>
          <w:rFonts w:cs="Arial"/>
        </w:rPr>
        <w:t xml:space="preserve"> </w:t>
      </w:r>
      <w:r>
        <w:rPr>
          <w:rFonts w:cs="Arial"/>
        </w:rPr>
        <w:fldChar w:fldCharType="begin"/>
      </w:r>
      <w:r>
        <w:instrText>XE"</w:instrText>
      </w:r>
      <w:r w:rsidRPr="00413D75">
        <w:rPr>
          <w:rFonts w:cs="Arial"/>
        </w:rPr>
        <w:instrText>Create Information</w:instrText>
      </w:r>
      <w:r>
        <w:instrText>"</w:instrText>
      </w:r>
      <w:r>
        <w:rPr>
          <w:rFonts w:cs="Arial"/>
        </w:rPr>
        <w:fldChar w:fldCharType="end"/>
      </w:r>
      <w:r w:rsidR="009E71B4">
        <w:rPr>
          <w:rFonts w:cs="Arial"/>
        </w:rPr>
        <w:t xml:space="preserve"> </w:t>
      </w:r>
    </w:p>
    <w:p w:rsidR="00347871" w:rsidRDefault="00347871" w:rsidP="00F71BA8">
      <w:r>
        <w:t>An action that creates information.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61eeb1ffff8437b395d6c46e9a00bce9" w:history="1">
        <w:r w:rsidR="00347871">
          <w:rPr>
            <w:rStyle w:val="Hyperlink"/>
          </w:rPr>
          <w:t>Add To Container Event</w:t>
        </w:r>
      </w:hyperlink>
      <w:r w:rsidR="00347871">
        <w:t xml:space="preserve">, </w:t>
      </w:r>
      <w:hyperlink w:anchor="_47b49146b9ff467cbbf7475747751e2f" w:history="1">
        <w:r w:rsidR="00347871">
          <w:rPr>
            <w:rStyle w:val="Hyperlink"/>
          </w:rPr>
          <w:t>Create</w:t>
        </w:r>
      </w:hyperlink>
      <w:r w:rsidR="00347871">
        <w:t xml:space="preserve">, </w:t>
      </w:r>
      <w:hyperlink w:anchor="_ac3f6698c44ff4ba2097a6741738a3e1" w:history="1">
        <w:r w:rsidR="00347871">
          <w:rPr>
            <w:rStyle w:val="Hyperlink"/>
          </w:rPr>
          <w:t>Information Action</w:t>
        </w:r>
      </w:hyperlink>
    </w:p>
    <w:p w:rsidR="00347871" w:rsidRDefault="00347871" w:rsidP="00347871"/>
    <w:p w:rsidR="00347871" w:rsidRDefault="00347871" w:rsidP="00347871">
      <w:pPr>
        <w:pStyle w:val="Heading2"/>
      </w:pPr>
      <w:bookmarkStart w:id="644" w:name="_88ca8fafdf494242e0456fda3b4fb30e"/>
      <w:bookmarkStart w:id="645" w:name="_Toc477719731"/>
      <w:r>
        <w:t>Class Delete Information</w:t>
      </w:r>
      <w:bookmarkEnd w:id="644"/>
      <w:bookmarkEnd w:id="645"/>
      <w:r w:rsidRPr="003A31EC">
        <w:rPr>
          <w:rFonts w:cs="Arial"/>
        </w:rPr>
        <w:t xml:space="preserve"> </w:t>
      </w:r>
      <w:r>
        <w:rPr>
          <w:rFonts w:cs="Arial"/>
        </w:rPr>
        <w:fldChar w:fldCharType="begin"/>
      </w:r>
      <w:r>
        <w:instrText>XE"</w:instrText>
      </w:r>
      <w:r w:rsidRPr="00413D75">
        <w:rPr>
          <w:rFonts w:cs="Arial"/>
        </w:rPr>
        <w:instrText>Delete Information</w:instrText>
      </w:r>
      <w:r>
        <w:instrText>"</w:instrText>
      </w:r>
      <w:r>
        <w:rPr>
          <w:rFonts w:cs="Arial"/>
        </w:rPr>
        <w:fldChar w:fldCharType="end"/>
      </w:r>
      <w:r w:rsidR="009E71B4">
        <w:rPr>
          <w:rFonts w:cs="Arial"/>
        </w:rPr>
        <w:t xml:space="preserve"> </w:t>
      </w:r>
    </w:p>
    <w:p w:rsidR="00347871" w:rsidRDefault="00347871" w:rsidP="00F71BA8">
      <w:r>
        <w:t>An action to delete information, erase it or render it inaccessible.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74a7aac33679522d03f7c7d61ca9d53d" w:history="1">
        <w:r w:rsidR="00347871">
          <w:rPr>
            <w:rStyle w:val="Hyperlink"/>
          </w:rPr>
          <w:t>Destroy</w:t>
        </w:r>
      </w:hyperlink>
      <w:r w:rsidR="00347871">
        <w:t xml:space="preserve">, </w:t>
      </w:r>
      <w:hyperlink w:anchor="_ac3f6698c44ff4ba2097a6741738a3e1" w:history="1">
        <w:r w:rsidR="00347871">
          <w:rPr>
            <w:rStyle w:val="Hyperlink"/>
          </w:rPr>
          <w:t>Information Action</w:t>
        </w:r>
      </w:hyperlink>
    </w:p>
    <w:p w:rsidR="00347871" w:rsidRDefault="00347871" w:rsidP="00347871"/>
    <w:p w:rsidR="00347871" w:rsidRDefault="00347871" w:rsidP="00347871">
      <w:pPr>
        <w:pStyle w:val="Heading2"/>
      </w:pPr>
      <w:bookmarkStart w:id="646" w:name="_51034cda14e23fa7d96e72528759cd17"/>
      <w:bookmarkStart w:id="647" w:name="_Toc477719732"/>
      <w:r>
        <w:t>Class Document</w:t>
      </w:r>
      <w:bookmarkEnd w:id="646"/>
      <w:bookmarkEnd w:id="647"/>
      <w:r w:rsidRPr="003A31EC">
        <w:rPr>
          <w:rFonts w:cs="Arial"/>
        </w:rPr>
        <w:t xml:space="preserve"> </w:t>
      </w:r>
      <w:r>
        <w:rPr>
          <w:rFonts w:cs="Arial"/>
        </w:rPr>
        <w:fldChar w:fldCharType="begin"/>
      </w:r>
      <w:r>
        <w:instrText>XE"</w:instrText>
      </w:r>
      <w:r w:rsidRPr="00413D75">
        <w:rPr>
          <w:rFonts w:cs="Arial"/>
        </w:rPr>
        <w:instrText>Document</w:instrText>
      </w:r>
      <w:r>
        <w:instrText>"</w:instrText>
      </w:r>
      <w:r>
        <w:rPr>
          <w:rFonts w:cs="Arial"/>
        </w:rPr>
        <w:fldChar w:fldCharType="end"/>
      </w:r>
      <w:r w:rsidR="009E71B4">
        <w:rPr>
          <w:rFonts w:cs="Arial"/>
        </w:rPr>
        <w:t xml:space="preserve"> </w:t>
      </w:r>
    </w:p>
    <w:p w:rsidR="00347871" w:rsidRDefault="00347871" w:rsidP="00F71BA8">
      <w:r>
        <w:t>A collection of information about a topic, frequently containing some analysis or summary, intended for use by a stakeholder.</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d75620f0815b869941747c5832b4a172" w:history="1">
        <w:r w:rsidR="00347871">
          <w:rPr>
            <w:rStyle w:val="Hyperlink"/>
          </w:rPr>
          <w:t>Structured Information Object</w:t>
        </w:r>
      </w:hyperlink>
    </w:p>
    <w:p w:rsidR="00347871" w:rsidRDefault="00347871" w:rsidP="00347871"/>
    <w:p w:rsidR="00347871" w:rsidRDefault="00347871" w:rsidP="00347871">
      <w:pPr>
        <w:pStyle w:val="Heading2"/>
      </w:pPr>
      <w:bookmarkStart w:id="648" w:name="_ac3f6698c44ff4ba2097a6741738a3e1"/>
      <w:bookmarkStart w:id="649" w:name="_Toc477719733"/>
      <w:r>
        <w:t>Class Information Action</w:t>
      </w:r>
      <w:bookmarkEnd w:id="648"/>
      <w:bookmarkEnd w:id="649"/>
      <w:r w:rsidRPr="003A31EC">
        <w:rPr>
          <w:rFonts w:cs="Arial"/>
        </w:rPr>
        <w:t xml:space="preserve"> </w:t>
      </w:r>
      <w:r>
        <w:rPr>
          <w:rFonts w:cs="Arial"/>
        </w:rPr>
        <w:fldChar w:fldCharType="begin"/>
      </w:r>
      <w:r>
        <w:instrText>XE"</w:instrText>
      </w:r>
      <w:r w:rsidRPr="00413D75">
        <w:rPr>
          <w:rFonts w:cs="Arial"/>
        </w:rPr>
        <w:instrText>Information Action</w:instrText>
      </w:r>
      <w:r>
        <w:instrText>"</w:instrText>
      </w:r>
      <w:r>
        <w:rPr>
          <w:rFonts w:cs="Arial"/>
        </w:rPr>
        <w:fldChar w:fldCharType="end"/>
      </w:r>
      <w:r w:rsidR="009E71B4">
        <w:rPr>
          <w:rFonts w:cs="Arial"/>
        </w:rPr>
        <w:t xml:space="preserve"> </w:t>
      </w:r>
    </w:p>
    <w:p w:rsidR="00347871" w:rsidRDefault="00347871" w:rsidP="00F71BA8">
      <w:r>
        <w:t>An action that impacts information objects.</w:t>
      </w:r>
    </w:p>
    <w:p w:rsidR="00347871" w:rsidRDefault="00FB4EB2" w:rsidP="00347871">
      <w:pPr>
        <w:jc w:val="center"/>
      </w:pPr>
      <w:r w:rsidRPr="00945284">
        <w:rPr>
          <w:noProof/>
        </w:rPr>
        <w:pict>
          <v:shape id="Picture -1103773561.emf" o:spid="_x0000_i1494" type="#_x0000_t75" alt="-1103773561.emf" style="width:487.2pt;height:207.6pt;visibility:visible;mso-wrap-style:square">
            <v:imagedata r:id="rId109" o:title="-1103773561"/>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Information Action Detail</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6ba65cb32cb0154f6c150174e332fc08" w:history="1">
        <w:r w:rsidR="00347871">
          <w:rPr>
            <w:rStyle w:val="Hyperlink"/>
          </w:rPr>
          <w:t>Activity Effecting Entity</w:t>
        </w:r>
      </w:hyperlink>
      <w:r w:rsidR="00347871">
        <w:t xml:space="preserve">, </w:t>
      </w:r>
      <w:hyperlink w:anchor="_9c35ce64f0f21064139da0d54d8c7416" w:history="1">
        <w:r w:rsidR="00347871">
          <w:rPr>
            <w:rStyle w:val="Hyperlink"/>
          </w:rPr>
          <w:t>Cyber Resource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493" type="#_x0000_t75" alt="195569461.emf" style="width:12pt;height:12pt;visibility:visible;mso-wrap-style:square">
            <v:imagedata r:id="rId10" o:title="195569461"/>
          </v:shape>
        </w:pict>
      </w:r>
      <w:r w:rsidR="00347871">
        <w:t xml:space="preserve"> </w:t>
      </w:r>
      <w:r w:rsidR="007A366F">
        <w:t>&lt;&lt;Restriction&gt;&gt;</w:t>
      </w:r>
      <w:r w:rsidR="00347871">
        <w:t xml:space="preserve"> : </w:t>
      </w:r>
      <w:hyperlink w:anchor="_f7f2597a3cd28eca2ee4a43a4e06e8ea" w:history="1">
        <w:r w:rsidR="00347871">
          <w:rPr>
            <w:rStyle w:val="Hyperlink"/>
          </w:rPr>
          <w:t>Software</w:t>
        </w:r>
      </w:hyperlink>
      <w:r w:rsidR="00347871">
        <w:t xml:space="preserve"> [*]   </w:t>
      </w:r>
      <w:r w:rsidR="00347871" w:rsidRPr="00833C5F">
        <w:rPr>
          <w:i/>
        </w:rPr>
        <w:t>Subsets</w:t>
      </w:r>
      <w:r w:rsidR="00347871">
        <w:t>: performed by:</w:t>
      </w:r>
      <w:hyperlink w:anchor="_195976dea0d8187e1656ac43c072c070" w:history="1">
        <w:r w:rsidR="00347871">
          <w:rPr>
            <w:rStyle w:val="Hyperlink"/>
          </w:rPr>
          <w:t>Actor</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650" w:name="_8aeba8eff36a737872d124faf2a260e2"/>
      <w:bookmarkStart w:id="651" w:name="_Toc477719734"/>
      <w:r>
        <w:t>Class Information Object</w:t>
      </w:r>
      <w:bookmarkEnd w:id="650"/>
      <w:bookmarkEnd w:id="651"/>
      <w:r w:rsidRPr="003A31EC">
        <w:rPr>
          <w:rFonts w:cs="Arial"/>
        </w:rPr>
        <w:t xml:space="preserve"> </w:t>
      </w:r>
      <w:r>
        <w:rPr>
          <w:rFonts w:cs="Arial"/>
        </w:rPr>
        <w:fldChar w:fldCharType="begin"/>
      </w:r>
      <w:r>
        <w:instrText>XE"</w:instrText>
      </w:r>
      <w:r w:rsidRPr="00413D75">
        <w:rPr>
          <w:rFonts w:cs="Arial"/>
        </w:rPr>
        <w:instrText>Information Object</w:instrText>
      </w:r>
      <w:r>
        <w:instrText>"</w:instrText>
      </w:r>
      <w:r>
        <w:rPr>
          <w:rFonts w:cs="Arial"/>
        </w:rPr>
        <w:fldChar w:fldCharType="end"/>
      </w:r>
      <w:r w:rsidR="009E71B4">
        <w:rPr>
          <w:rFonts w:cs="Arial"/>
        </w:rPr>
        <w:t xml:space="preserve"> </w:t>
      </w:r>
    </w:p>
    <w:p w:rsidR="00347871" w:rsidRDefault="00347871" w:rsidP="00F71BA8">
      <w:r>
        <w:t>A representation of information, data, facts, assertions or statements about something.</w:t>
      </w:r>
      <w:r>
        <w:br/>
        <w:t>As information may be copied while retaining its identity, the same information copied onto new physical media may be considered the same object. Where the individual representation of information is of concern another object should be used to represent the individual physical thing than holds the information.</w:t>
      </w:r>
      <w:r>
        <w:br/>
        <w:t>As information is a resource it may depend on other resources.</w:t>
      </w:r>
      <w:r>
        <w:br/>
        <w:t>[FIBO] Document</w:t>
      </w:r>
      <w:r>
        <w:br/>
        <w:t>[NIEM] DocumentType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e075b03ae73f89f5fcb1481cd5a16cbe" w:history="1">
        <w:r w:rsidR="00347871">
          <w:rPr>
            <w:rStyle w:val="Hyperlink"/>
          </w:rPr>
          <w:t>Actual Entity</w:t>
        </w:r>
      </w:hyperlink>
      <w:r w:rsidR="00347871">
        <w:t xml:space="preserve">, </w:t>
      </w:r>
      <w:hyperlink w:anchor="_9c35ce64f0f21064139da0d54d8c7416" w:history="1">
        <w:r w:rsidR="00347871">
          <w:rPr>
            <w:rStyle w:val="Hyperlink"/>
          </w:rPr>
          <w:t>Cyber Resource</w:t>
        </w:r>
      </w:hyperlink>
      <w:r w:rsidR="00347871">
        <w:t xml:space="preserve">, </w:t>
      </w:r>
      <w:hyperlink w:anchor="_c1d6d5f42f0b3187e2ddb303e207d0ac" w:history="1">
        <w:r w:rsidR="00347871">
          <w:rPr>
            <w:rStyle w:val="Hyperlink"/>
          </w:rPr>
          <w:t>Information Resource</w:t>
        </w:r>
      </w:hyperlink>
      <w:r w:rsidR="00347871">
        <w:t xml:space="preserve">, </w:t>
      </w:r>
      <w:hyperlink w:anchor="_8b38efa9c56da3bc8ecb501e56419e41" w:history="1">
        <w:r w:rsidR="00347871">
          <w:rPr>
            <w:rStyle w:val="Hyperlink"/>
          </w:rPr>
          <w:t>Record</w:t>
        </w:r>
      </w:hyperlink>
      <w:r w:rsidR="00347871">
        <w:t xml:space="preserve">, </w:t>
      </w:r>
      <w:hyperlink w:anchor="_d442d75c9ac335e7a2aadbc96919fc2d" w:history="1">
        <w:r w:rsidR="00347871">
          <w:rPr>
            <w:rStyle w:val="Hyperlink"/>
          </w:rPr>
          <w:t>Resource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492" type="#_x0000_t75" alt="195569461.emf" style="width:12pt;height:12pt;visibility:visible;mso-wrap-style:square">
            <v:imagedata r:id="rId10" o:title="195569461"/>
          </v:shape>
        </w:pict>
      </w:r>
      <w:r w:rsidR="00347871">
        <w:t xml:space="preserve"> </w:t>
      </w:r>
      <w:r w:rsidR="007A366F">
        <w:t>&lt;&lt;Restriction&gt;&gt;</w:t>
      </w:r>
      <w:r w:rsidR="00347871">
        <w:t xml:space="preserve"> : </w:t>
      </w:r>
      <w:hyperlink w:anchor="_8d1a822c37aeb3cba5300915e43d73f3" w:history="1">
        <w:r w:rsidR="00347871">
          <w:rPr>
            <w:rStyle w:val="Hyperlink"/>
          </w:rPr>
          <w:t>Information Type</w:t>
        </w:r>
      </w:hyperlink>
      <w:r w:rsidR="00347871">
        <w:t xml:space="preserve"> [1..*]   </w:t>
      </w:r>
      <w:r w:rsidR="00347871" w:rsidRPr="00833C5F">
        <w:rPr>
          <w:i/>
        </w:rPr>
        <w:t>Subsets</w:t>
      </w:r>
      <w:r w:rsidR="00347871">
        <w:t>: has type:</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652" w:name="_1bee0198a5b4de376efb7c98721e0a47"/>
      <w:bookmarkStart w:id="653" w:name="_Toc477719735"/>
      <w:r>
        <w:lastRenderedPageBreak/>
        <w:t>Class Information Repository</w:t>
      </w:r>
      <w:bookmarkEnd w:id="652"/>
      <w:bookmarkEnd w:id="653"/>
      <w:r w:rsidRPr="003A31EC">
        <w:rPr>
          <w:rFonts w:cs="Arial"/>
        </w:rPr>
        <w:t xml:space="preserve"> </w:t>
      </w:r>
      <w:r>
        <w:rPr>
          <w:rFonts w:cs="Arial"/>
        </w:rPr>
        <w:fldChar w:fldCharType="begin"/>
      </w:r>
      <w:r>
        <w:instrText>XE"</w:instrText>
      </w:r>
      <w:r w:rsidRPr="00413D75">
        <w:rPr>
          <w:rFonts w:cs="Arial"/>
        </w:rPr>
        <w:instrText>Information Repository</w:instrText>
      </w:r>
      <w:r>
        <w:instrText>"</w:instrText>
      </w:r>
      <w:r>
        <w:rPr>
          <w:rFonts w:cs="Arial"/>
        </w:rPr>
        <w:fldChar w:fldCharType="end"/>
      </w:r>
      <w:r w:rsidR="009E71B4">
        <w:rPr>
          <w:rFonts w:cs="Arial"/>
        </w:rPr>
        <w:t xml:space="preserve"> </w:t>
      </w:r>
    </w:p>
    <w:p w:rsidR="00347871" w:rsidRDefault="00347871" w:rsidP="00F71BA8">
      <w:r>
        <w:t>A resource in which information is stored and can then be retrieved.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d75620f0815b869941747c5832b4a172" w:history="1">
        <w:r w:rsidR="00347871">
          <w:rPr>
            <w:rStyle w:val="Hyperlink"/>
          </w:rPr>
          <w:t>Structured Information Object</w:t>
        </w:r>
      </w:hyperlink>
    </w:p>
    <w:p w:rsidR="00347871" w:rsidRDefault="00347871" w:rsidP="00347871"/>
    <w:p w:rsidR="00347871" w:rsidRDefault="00347871" w:rsidP="00347871">
      <w:pPr>
        <w:pStyle w:val="Heading2"/>
      </w:pPr>
      <w:bookmarkStart w:id="654" w:name="_c1d6d5f42f0b3187e2ddb303e207d0ac"/>
      <w:bookmarkStart w:id="655" w:name="_Toc477719736"/>
      <w:r>
        <w:t>Class Information Resource</w:t>
      </w:r>
      <w:bookmarkEnd w:id="654"/>
      <w:r w:rsidRPr="003A31EC">
        <w:rPr>
          <w:rFonts w:cs="Arial"/>
        </w:rPr>
        <w:t xml:space="preserve"> </w:t>
      </w:r>
      <w:r>
        <w:rPr>
          <w:rFonts w:cs="Arial"/>
        </w:rPr>
        <w:fldChar w:fldCharType="begin"/>
      </w:r>
      <w:r>
        <w:instrText>XE"</w:instrText>
      </w:r>
      <w:r w:rsidRPr="00413D75">
        <w:rPr>
          <w:rFonts w:cs="Arial"/>
        </w:rPr>
        <w:instrText>Information Resource</w:instrText>
      </w:r>
      <w:r>
        <w:instrText>"</w:instrText>
      </w:r>
      <w:r>
        <w:rPr>
          <w:rFonts w:cs="Arial"/>
        </w:rPr>
        <w:fldChar w:fldCharType="end"/>
      </w:r>
      <w:r w:rsidR="009E71B4">
        <w:rPr>
          <w:rFonts w:cs="Arial"/>
        </w:rPr>
        <w:t xml:space="preserve"> </w:t>
      </w:r>
      <w:r w:rsidR="006F72CA">
        <w:rPr>
          <w:rFonts w:cs="Arial"/>
        </w:rPr>
        <w:t>&lt;&lt;Union&gt;&gt;</w:t>
      </w:r>
      <w:bookmarkEnd w:id="655"/>
    </w:p>
    <w:p w:rsidR="00347871" w:rsidRDefault="00347871" w:rsidP="00F71BA8">
      <w:r>
        <w:t>Information objects or types that can be manipulated by an information action.</w:t>
      </w:r>
    </w:p>
    <w:p w:rsidR="00347871" w:rsidRDefault="00347871" w:rsidP="00347871"/>
    <w:p w:rsidR="00347871" w:rsidRDefault="00347871" w:rsidP="00347871">
      <w:pPr>
        <w:pStyle w:val="Heading2"/>
      </w:pPr>
      <w:bookmarkStart w:id="656" w:name="_8d1a822c37aeb3cba5300915e43d73f3"/>
      <w:bookmarkStart w:id="657" w:name="_Toc477719737"/>
      <w:r>
        <w:t>Class Information Type</w:t>
      </w:r>
      <w:bookmarkEnd w:id="656"/>
      <w:bookmarkEnd w:id="657"/>
      <w:r w:rsidRPr="003A31EC">
        <w:rPr>
          <w:rFonts w:cs="Arial"/>
        </w:rPr>
        <w:t xml:space="preserve"> </w:t>
      </w:r>
      <w:r>
        <w:rPr>
          <w:rFonts w:cs="Arial"/>
        </w:rPr>
        <w:fldChar w:fldCharType="begin"/>
      </w:r>
      <w:r>
        <w:instrText>XE"</w:instrText>
      </w:r>
      <w:r w:rsidRPr="00413D75">
        <w:rPr>
          <w:rFonts w:cs="Arial"/>
        </w:rPr>
        <w:instrText>Information Type</w:instrText>
      </w:r>
      <w:r>
        <w:instrText>"</w:instrText>
      </w:r>
      <w:r>
        <w:rPr>
          <w:rFonts w:cs="Arial"/>
        </w:rPr>
        <w:fldChar w:fldCharType="end"/>
      </w:r>
      <w:r w:rsidR="009E71B4">
        <w:rPr>
          <w:rFonts w:cs="Arial"/>
        </w:rPr>
        <w:t xml:space="preserve"> </w:t>
      </w:r>
    </w:p>
    <w:p w:rsidR="00347871" w:rsidRDefault="00347871" w:rsidP="00F71BA8">
      <w:r>
        <w:t>A categorization of information across any dimension - content, format, source, sensitivity, etc. e.g. a schema. The information type may be used to establish software capabilities and vulnerabilities.</w:t>
      </w:r>
    </w:p>
    <w:p w:rsidR="00347871" w:rsidRDefault="00FB4EB2" w:rsidP="00347871">
      <w:pPr>
        <w:jc w:val="center"/>
      </w:pPr>
      <w:r w:rsidRPr="00945284">
        <w:rPr>
          <w:noProof/>
        </w:rPr>
        <w:pict>
          <v:shape id="Picture -1303084175.emf" o:spid="_x0000_i1491" type="#_x0000_t75" alt="-1303084175.emf" style="width:431.4pt;height:171.6pt;visibility:visible;mso-wrap-style:square">
            <v:imagedata r:id="rId110" o:title="-1303084175"/>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Information 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9c35ce64f0f21064139da0d54d8c7416" w:history="1">
        <w:r w:rsidR="00347871">
          <w:rPr>
            <w:rStyle w:val="Hyperlink"/>
          </w:rPr>
          <w:t>Cyber Resource</w:t>
        </w:r>
      </w:hyperlink>
      <w:r w:rsidR="00347871">
        <w:t xml:space="preserve">, </w:t>
      </w:r>
      <w:hyperlink w:anchor="_a09117831b97c480bde825e7cd3696eb" w:history="1">
        <w:r w:rsidR="00347871">
          <w:rPr>
            <w:rStyle w:val="Hyperlink"/>
          </w:rPr>
          <w:t>Entity Type</w:t>
        </w:r>
      </w:hyperlink>
      <w:r w:rsidR="00347871">
        <w:t xml:space="preserve">, </w:t>
      </w:r>
      <w:hyperlink w:anchor="_c1d6d5f42f0b3187e2ddb303e207d0ac" w:history="1">
        <w:r w:rsidR="00347871">
          <w:rPr>
            <w:rStyle w:val="Hyperlink"/>
          </w:rPr>
          <w:t>Information Resource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490" type="#_x0000_t75" alt="195569461.emf" style="width:12pt;height:12pt;visibility:visible;mso-wrap-style:square">
            <v:imagedata r:id="rId10" o:title="195569461"/>
          </v:shape>
        </w:pict>
      </w:r>
      <w:r w:rsidR="00347871">
        <w:t xml:space="preserve"> </w:t>
      </w:r>
      <w:r w:rsidR="007A366F">
        <w:t>&lt;&lt;Restriction&gt;&gt;</w:t>
      </w:r>
      <w:r w:rsidR="00347871">
        <w:t xml:space="preserve"> : </w:t>
      </w:r>
      <w:hyperlink w:anchor="_8aeba8eff36a737872d124faf2a260e2" w:history="1">
        <w:r w:rsidR="00347871">
          <w:rPr>
            <w:rStyle w:val="Hyperlink"/>
          </w:rPr>
          <w:t>Information Object</w:t>
        </w:r>
      </w:hyperlink>
      <w:r w:rsidR="00347871">
        <w:t xml:space="preserve"> [0..*]   </w:t>
      </w:r>
      <w:r w:rsidR="00347871" w:rsidRPr="00833C5F">
        <w:rPr>
          <w:i/>
        </w:rPr>
        <w:t>Redefines</w:t>
      </w:r>
      <w:r w:rsidR="00347871">
        <w:t>: categorizes: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658" w:name="_80fe481f53ad648cb914c11934f6a433"/>
      <w:bookmarkStart w:id="659" w:name="_Toc477719738"/>
      <w:r>
        <w:t>Class Modify Information</w:t>
      </w:r>
      <w:bookmarkEnd w:id="658"/>
      <w:bookmarkEnd w:id="659"/>
      <w:r w:rsidRPr="003A31EC">
        <w:rPr>
          <w:rFonts w:cs="Arial"/>
        </w:rPr>
        <w:t xml:space="preserve"> </w:t>
      </w:r>
      <w:r>
        <w:rPr>
          <w:rFonts w:cs="Arial"/>
        </w:rPr>
        <w:fldChar w:fldCharType="begin"/>
      </w:r>
      <w:r>
        <w:instrText>XE"</w:instrText>
      </w:r>
      <w:r w:rsidRPr="00413D75">
        <w:rPr>
          <w:rFonts w:cs="Arial"/>
        </w:rPr>
        <w:instrText>Modify Information</w:instrText>
      </w:r>
      <w:r>
        <w:instrText>"</w:instrText>
      </w:r>
      <w:r>
        <w:rPr>
          <w:rFonts w:cs="Arial"/>
        </w:rPr>
        <w:fldChar w:fldCharType="end"/>
      </w:r>
      <w:r w:rsidR="009E71B4">
        <w:rPr>
          <w:rFonts w:cs="Arial"/>
        </w:rPr>
        <w:t xml:space="preserve"> </w:t>
      </w:r>
    </w:p>
    <w:p w:rsidR="00347871" w:rsidRDefault="00347871" w:rsidP="00F71BA8">
      <w:r>
        <w:t>Action to change information (for good or bad reasons).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ac3f6698c44ff4ba2097a6741738a3e1" w:history="1">
        <w:r w:rsidR="00347871">
          <w:rPr>
            <w:rStyle w:val="Hyperlink"/>
          </w:rPr>
          <w:t>Information Action</w:t>
        </w:r>
      </w:hyperlink>
    </w:p>
    <w:p w:rsidR="00347871" w:rsidRDefault="00347871" w:rsidP="00347871"/>
    <w:p w:rsidR="00347871" w:rsidRDefault="00347871" w:rsidP="00347871">
      <w:pPr>
        <w:pStyle w:val="Heading2"/>
      </w:pPr>
      <w:bookmarkStart w:id="660" w:name="_d1f1737248b3af8d728990d6c96becdb"/>
      <w:bookmarkStart w:id="661" w:name="_Toc477719739"/>
      <w:r>
        <w:t>Class Open Information</w:t>
      </w:r>
      <w:bookmarkEnd w:id="660"/>
      <w:bookmarkEnd w:id="661"/>
      <w:r w:rsidRPr="003A31EC">
        <w:rPr>
          <w:rFonts w:cs="Arial"/>
        </w:rPr>
        <w:t xml:space="preserve"> </w:t>
      </w:r>
      <w:r>
        <w:rPr>
          <w:rFonts w:cs="Arial"/>
        </w:rPr>
        <w:fldChar w:fldCharType="begin"/>
      </w:r>
      <w:r>
        <w:instrText>XE"</w:instrText>
      </w:r>
      <w:r w:rsidRPr="00413D75">
        <w:rPr>
          <w:rFonts w:cs="Arial"/>
        </w:rPr>
        <w:instrText>Open Information</w:instrText>
      </w:r>
      <w:r>
        <w:instrText>"</w:instrText>
      </w:r>
      <w:r>
        <w:rPr>
          <w:rFonts w:cs="Arial"/>
        </w:rPr>
        <w:fldChar w:fldCharType="end"/>
      </w:r>
      <w:r w:rsidR="009E71B4">
        <w:rPr>
          <w:rFonts w:cs="Arial"/>
        </w:rPr>
        <w:t xml:space="preserve"> </w:t>
      </w:r>
    </w:p>
    <w:p w:rsidR="00347871" w:rsidRDefault="00347871" w:rsidP="00F71BA8">
      <w:r>
        <w:t>Action to gain visibility to some information, e.g., Open a file or an envelope.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ac3f6698c44ff4ba2097a6741738a3e1" w:history="1">
        <w:r w:rsidR="00347871">
          <w:rPr>
            <w:rStyle w:val="Hyperlink"/>
          </w:rPr>
          <w:t>Information Action</w:t>
        </w:r>
      </w:hyperlink>
    </w:p>
    <w:p w:rsidR="00347871" w:rsidRDefault="00347871" w:rsidP="00347871"/>
    <w:p w:rsidR="00347871" w:rsidRDefault="00347871" w:rsidP="00347871">
      <w:pPr>
        <w:pStyle w:val="Heading2"/>
      </w:pPr>
      <w:bookmarkStart w:id="662" w:name="_d2d80d1136de231a8de39c0a800c4ab9"/>
      <w:bookmarkStart w:id="663" w:name="_Toc477719740"/>
      <w:r>
        <w:lastRenderedPageBreak/>
        <w:t>Class Read Information</w:t>
      </w:r>
      <w:bookmarkEnd w:id="662"/>
      <w:bookmarkEnd w:id="663"/>
      <w:r w:rsidRPr="003A31EC">
        <w:rPr>
          <w:rFonts w:cs="Arial"/>
        </w:rPr>
        <w:t xml:space="preserve"> </w:t>
      </w:r>
      <w:r>
        <w:rPr>
          <w:rFonts w:cs="Arial"/>
        </w:rPr>
        <w:fldChar w:fldCharType="begin"/>
      </w:r>
      <w:r>
        <w:instrText>XE"</w:instrText>
      </w:r>
      <w:r w:rsidRPr="00413D75">
        <w:rPr>
          <w:rFonts w:cs="Arial"/>
        </w:rPr>
        <w:instrText>Read Information</w:instrText>
      </w:r>
      <w:r>
        <w:instrText>"</w:instrText>
      </w:r>
      <w:r>
        <w:rPr>
          <w:rFonts w:cs="Arial"/>
        </w:rPr>
        <w:fldChar w:fldCharType="end"/>
      </w:r>
      <w:r w:rsidR="009E71B4">
        <w:rPr>
          <w:rFonts w:cs="Arial"/>
        </w:rPr>
        <w:t xml:space="preserve"> </w:t>
      </w:r>
    </w:p>
    <w:p w:rsidR="00347871" w:rsidRDefault="00347871" w:rsidP="00F71BA8">
      <w:r>
        <w:t>An action to read, access, or understand some information.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ac3f6698c44ff4ba2097a6741738a3e1" w:history="1">
        <w:r w:rsidR="00347871">
          <w:rPr>
            <w:rStyle w:val="Hyperlink"/>
          </w:rPr>
          <w:t>Information Action</w:t>
        </w:r>
      </w:hyperlink>
    </w:p>
    <w:p w:rsidR="00347871" w:rsidRDefault="00347871" w:rsidP="00347871"/>
    <w:p w:rsidR="00347871" w:rsidRDefault="00347871" w:rsidP="00347871">
      <w:pPr>
        <w:pStyle w:val="Heading2"/>
      </w:pPr>
      <w:bookmarkStart w:id="664" w:name="_5b26c273b886a571ff230d303c35a267"/>
      <w:bookmarkStart w:id="665" w:name="_Toc477719741"/>
      <w:r>
        <w:t>Class Remove Information</w:t>
      </w:r>
      <w:bookmarkEnd w:id="664"/>
      <w:bookmarkEnd w:id="665"/>
      <w:r w:rsidRPr="003A31EC">
        <w:rPr>
          <w:rFonts w:cs="Arial"/>
        </w:rPr>
        <w:t xml:space="preserve"> </w:t>
      </w:r>
      <w:r>
        <w:rPr>
          <w:rFonts w:cs="Arial"/>
        </w:rPr>
        <w:fldChar w:fldCharType="begin"/>
      </w:r>
      <w:r>
        <w:instrText>XE"</w:instrText>
      </w:r>
      <w:r w:rsidRPr="00413D75">
        <w:rPr>
          <w:rFonts w:cs="Arial"/>
        </w:rPr>
        <w:instrText>Remove Information</w:instrText>
      </w:r>
      <w:r>
        <w:instrText>"</w:instrText>
      </w:r>
      <w:r>
        <w:rPr>
          <w:rFonts w:cs="Arial"/>
        </w:rPr>
        <w:fldChar w:fldCharType="end"/>
      </w:r>
      <w:r w:rsidR="009E71B4">
        <w:rPr>
          <w:rFonts w:cs="Arial"/>
        </w:rPr>
        <w:t xml:space="preserve"> </w:t>
      </w:r>
    </w:p>
    <w:p w:rsidR="00347871" w:rsidRDefault="00347871" w:rsidP="00F71BA8">
      <w:r>
        <w:t>An action to remove information from some repository or composite information structure.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ac3f6698c44ff4ba2097a6741738a3e1" w:history="1">
        <w:r w:rsidR="00347871">
          <w:rPr>
            <w:rStyle w:val="Hyperlink"/>
          </w:rPr>
          <w:t>Information Action</w:t>
        </w:r>
      </w:hyperlink>
      <w:r w:rsidR="00347871">
        <w:t xml:space="preserve">, </w:t>
      </w:r>
      <w:hyperlink w:anchor="_4efa03b331d042778246c19d03ad9400" w:history="1">
        <w:r w:rsidR="00347871">
          <w:rPr>
            <w:rStyle w:val="Hyperlink"/>
          </w:rPr>
          <w:t>Removal Event</w:t>
        </w:r>
      </w:hyperlink>
    </w:p>
    <w:p w:rsidR="00347871" w:rsidRDefault="00347871" w:rsidP="00347871"/>
    <w:p w:rsidR="00347871" w:rsidRDefault="00347871" w:rsidP="00347871">
      <w:pPr>
        <w:pStyle w:val="Heading2"/>
      </w:pPr>
      <w:bookmarkStart w:id="666" w:name="_d75620f0815b869941747c5832b4a172"/>
      <w:bookmarkStart w:id="667" w:name="_Toc477719742"/>
      <w:r>
        <w:t>Class Structured Information Object</w:t>
      </w:r>
      <w:bookmarkEnd w:id="666"/>
      <w:bookmarkEnd w:id="667"/>
      <w:r w:rsidRPr="003A31EC">
        <w:rPr>
          <w:rFonts w:cs="Arial"/>
        </w:rPr>
        <w:t xml:space="preserve"> </w:t>
      </w:r>
      <w:r>
        <w:rPr>
          <w:rFonts w:cs="Arial"/>
        </w:rPr>
        <w:fldChar w:fldCharType="begin"/>
      </w:r>
      <w:r>
        <w:instrText>XE"</w:instrText>
      </w:r>
      <w:r w:rsidRPr="00413D75">
        <w:rPr>
          <w:rFonts w:cs="Arial"/>
        </w:rPr>
        <w:instrText>Structured Information Object</w:instrText>
      </w:r>
      <w:r>
        <w:instrText>"</w:instrText>
      </w:r>
      <w:r>
        <w:rPr>
          <w:rFonts w:cs="Arial"/>
        </w:rPr>
        <w:fldChar w:fldCharType="end"/>
      </w:r>
      <w:r w:rsidR="009E71B4">
        <w:rPr>
          <w:rFonts w:cs="Arial"/>
        </w:rPr>
        <w:t xml:space="preserve"> </w:t>
      </w:r>
    </w:p>
    <w:p w:rsidR="00347871" w:rsidRDefault="00347871" w:rsidP="00F71BA8">
      <w:r>
        <w:t>An information object that contains sub-elements. e.g., a "record".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1aeb4ecaf7c4be68b50678bc9c5f432c" w:history="1">
        <w:r w:rsidR="00347871">
          <w:rPr>
            <w:rStyle w:val="Hyperlink"/>
          </w:rPr>
          <w:t>Container</w:t>
        </w:r>
      </w:hyperlink>
      <w:r w:rsidR="00347871">
        <w:t xml:space="preserve">, </w:t>
      </w:r>
      <w:hyperlink w:anchor="_8aeba8eff36a737872d124faf2a260e2" w:history="1">
        <w:r w:rsidR="00347871">
          <w:rPr>
            <w:rStyle w:val="Hyperlink"/>
          </w:rPr>
          <w:t>Information Object</w:t>
        </w:r>
      </w:hyperlink>
    </w:p>
    <w:p w:rsidR="00347871" w:rsidRDefault="00347871" w:rsidP="00347871"/>
    <w:p w:rsidR="00347871" w:rsidRDefault="00347871" w:rsidP="00347871">
      <w:pPr>
        <w:pStyle w:val="Heading2"/>
      </w:pPr>
      <w:bookmarkStart w:id="668" w:name="_c4698094b974d6e79e8f4e985330af95"/>
      <w:bookmarkStart w:id="669" w:name="_Toc477719743"/>
      <w:r>
        <w:t>Class Transfer Information</w:t>
      </w:r>
      <w:bookmarkEnd w:id="668"/>
      <w:bookmarkEnd w:id="669"/>
      <w:r w:rsidRPr="003A31EC">
        <w:rPr>
          <w:rFonts w:cs="Arial"/>
        </w:rPr>
        <w:t xml:space="preserve"> </w:t>
      </w:r>
      <w:r>
        <w:rPr>
          <w:rFonts w:cs="Arial"/>
        </w:rPr>
        <w:fldChar w:fldCharType="begin"/>
      </w:r>
      <w:r>
        <w:instrText>XE"</w:instrText>
      </w:r>
      <w:r w:rsidRPr="00413D75">
        <w:rPr>
          <w:rFonts w:cs="Arial"/>
        </w:rPr>
        <w:instrText>Transfer Information</w:instrText>
      </w:r>
      <w:r>
        <w:instrText>"</w:instrText>
      </w:r>
      <w:r>
        <w:rPr>
          <w:rFonts w:cs="Arial"/>
        </w:rPr>
        <w:fldChar w:fldCharType="end"/>
      </w:r>
      <w:r w:rsidR="009E71B4">
        <w:rPr>
          <w:rFonts w:cs="Arial"/>
        </w:rPr>
        <w:t xml:space="preserve"> </w:t>
      </w:r>
    </w:p>
    <w:p w:rsidR="00347871" w:rsidRDefault="00347871" w:rsidP="00F71BA8">
      <w:r>
        <w:t>The transfer of information from one information store to another.</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76f3b077e3755f994eac1611db0b0474" w:history="1">
        <w:r w:rsidR="00347871">
          <w:rPr>
            <w:rStyle w:val="Hyperlink"/>
          </w:rPr>
          <w:t>Add Information</w:t>
        </w:r>
      </w:hyperlink>
      <w:r w:rsidR="00347871">
        <w:t xml:space="preserve">, </w:t>
      </w:r>
      <w:hyperlink w:anchor="_11df05ed2fa2a2918be15c30f6c9470c" w:history="1">
        <w:r w:rsidR="00347871">
          <w:rPr>
            <w:rStyle w:val="Hyperlink"/>
          </w:rPr>
          <w:t>Relocation</w:t>
        </w:r>
      </w:hyperlink>
      <w:r w:rsidR="00347871">
        <w:t xml:space="preserve">, </w:t>
      </w:r>
      <w:hyperlink w:anchor="_5b26c273b886a571ff230d303c35a267" w:history="1">
        <w:r w:rsidR="00347871">
          <w:rPr>
            <w:rStyle w:val="Hyperlink"/>
          </w:rPr>
          <w:t>Remove Information</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670" w:name="_Toc477719744"/>
      <w:r>
        <w:t>Threat-risk-conceptual-model::Generic Concept Library::Locations</w:t>
      </w:r>
      <w:bookmarkEnd w:id="670"/>
    </w:p>
    <w:p w:rsidR="00347871" w:rsidRDefault="00347871" w:rsidP="00A318C1">
      <w:pPr>
        <w:pStyle w:val="BodyText"/>
      </w:pPr>
      <w:r>
        <w:t>Concepts related to locations and places.</w:t>
      </w:r>
    </w:p>
    <w:p w:rsidR="00347871" w:rsidRDefault="00347871" w:rsidP="00347871">
      <w:pPr>
        <w:pStyle w:val="Heading2"/>
      </w:pPr>
      <w:bookmarkStart w:id="671" w:name="_Toc477719745"/>
      <w:r>
        <w:t>Diagram: Location</w:t>
      </w:r>
      <w:bookmarkEnd w:id="671"/>
    </w:p>
    <w:p w:rsidR="00347871" w:rsidRDefault="00FB4EB2" w:rsidP="00347871">
      <w:pPr>
        <w:jc w:val="center"/>
        <w:rPr>
          <w:rFonts w:cs="Arial"/>
        </w:rPr>
      </w:pPr>
      <w:r w:rsidRPr="00945284">
        <w:rPr>
          <w:noProof/>
        </w:rPr>
        <w:pict>
          <v:shape id="Picture 1555404313.emf" o:spid="_x0000_i1489" type="#_x0000_t75" alt="1555404313.emf" style="width:487.2pt;height:304.2pt;visibility:visible;mso-wrap-style:square">
            <v:imagedata r:id="rId111" o:title="1555404313"/>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Location</w:t>
      </w:r>
    </w:p>
    <w:p w:rsidR="00347871" w:rsidRDefault="00347871" w:rsidP="00347871">
      <w:pPr>
        <w:pStyle w:val="Heading2"/>
      </w:pPr>
      <w:bookmarkStart w:id="672" w:name="_Toc477719746"/>
      <w:r>
        <w:lastRenderedPageBreak/>
        <w:t>Diagram: Location Identification</w:t>
      </w:r>
      <w:bookmarkEnd w:id="672"/>
    </w:p>
    <w:p w:rsidR="00347871" w:rsidRDefault="00FB4EB2" w:rsidP="00347871">
      <w:pPr>
        <w:jc w:val="center"/>
        <w:rPr>
          <w:rFonts w:cs="Arial"/>
        </w:rPr>
      </w:pPr>
      <w:r w:rsidRPr="00945284">
        <w:rPr>
          <w:noProof/>
        </w:rPr>
        <w:pict>
          <v:shape id="Picture -2096827371.emf" o:spid="_x0000_i1488" type="#_x0000_t75" alt="-2096827371.emf" style="width:487.2pt;height:448.8pt;visibility:visible;mso-wrap-style:square">
            <v:imagedata r:id="rId112" o:title="-2096827371"/>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Location Identification</w:t>
      </w:r>
    </w:p>
    <w:p w:rsidR="00347871" w:rsidRDefault="00347871" w:rsidP="00347871">
      <w:r>
        <w:t xml:space="preserve"> </w:t>
      </w:r>
    </w:p>
    <w:p w:rsidR="00347871" w:rsidRDefault="00347871" w:rsidP="00347871"/>
    <w:p w:rsidR="00347871" w:rsidRDefault="00347871" w:rsidP="00347871">
      <w:pPr>
        <w:pStyle w:val="Heading2"/>
      </w:pPr>
      <w:bookmarkStart w:id="673" w:name="_e2ecea756676f5c8f6622c447bd21609"/>
      <w:bookmarkStart w:id="674" w:name="_Toc477719747"/>
      <w:r>
        <w:t>Association Address of Location</w:t>
      </w:r>
      <w:bookmarkEnd w:id="673"/>
      <w:bookmarkEnd w:id="674"/>
      <w:r w:rsidRPr="003A31EC">
        <w:rPr>
          <w:rFonts w:cs="Arial"/>
        </w:rPr>
        <w:t xml:space="preserve"> </w:t>
      </w:r>
      <w:r>
        <w:rPr>
          <w:rFonts w:cs="Arial"/>
        </w:rPr>
        <w:fldChar w:fldCharType="begin"/>
      </w:r>
      <w:r>
        <w:instrText>XE"</w:instrText>
      </w:r>
      <w:r w:rsidRPr="00413D75">
        <w:rPr>
          <w:rFonts w:cs="Arial"/>
        </w:rPr>
        <w:instrText>Address of Location</w:instrText>
      </w:r>
      <w:r>
        <w:instrText>"</w:instrText>
      </w:r>
      <w:r>
        <w:rPr>
          <w:rFonts w:cs="Arial"/>
        </w:rPr>
        <w:fldChar w:fldCharType="end"/>
      </w:r>
      <w:r w:rsidR="009E71B4">
        <w:rPr>
          <w:rFonts w:cs="Arial"/>
        </w:rPr>
        <w:t xml:space="preserve"> </w:t>
      </w:r>
    </w:p>
    <w:p w:rsidR="00347871" w:rsidRDefault="00347871" w:rsidP="00F71BA8">
      <w:r>
        <w:t>identification of a location by an address. Note that there are postal addresses that do not identify a location, so this relation is optional. However, most postal addresses do identify a location thus this relation is possible.</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487" type="#_x0000_t75" alt="195569461.emf" style="width:12pt;height:12pt;visibility:visible;mso-wrap-style:square">
            <v:imagedata r:id="rId10" o:title="195569461"/>
          </v:shape>
        </w:pict>
      </w:r>
      <w:r w:rsidR="00347871">
        <w:t xml:space="preserve"> has address</w:t>
      </w:r>
      <w:r w:rsidR="00347871">
        <w:rPr>
          <w:rFonts w:cs="Arial"/>
        </w:rPr>
        <w:fldChar w:fldCharType="begin"/>
      </w:r>
      <w:r w:rsidR="00347871">
        <w:instrText>XE"</w:instrText>
      </w:r>
      <w:r w:rsidR="00347871" w:rsidRPr="00413D75">
        <w:rPr>
          <w:rFonts w:cs="Arial"/>
        </w:rPr>
        <w:instrText>has address</w:instrText>
      </w:r>
      <w:r w:rsidR="00347871">
        <w:instrText>"</w:instrText>
      </w:r>
      <w:r w:rsidR="00347871">
        <w:rPr>
          <w:rFonts w:cs="Arial"/>
        </w:rPr>
        <w:fldChar w:fldCharType="end"/>
      </w:r>
      <w:r w:rsidR="00347871">
        <w:t xml:space="preserve"> : </w:t>
      </w:r>
      <w:hyperlink w:anchor="_c96b56fc7878bb63696c9f1c9abc2578" w:history="1">
        <w:r w:rsidR="00347871">
          <w:rPr>
            <w:rStyle w:val="Hyperlink"/>
          </w:rPr>
          <w:t>Postal Address</w:t>
        </w:r>
      </w:hyperlink>
      <w:r w:rsidR="00347871">
        <w:t xml:space="preserve"> [*]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postal address of a physical location.</w:t>
      </w:r>
    </w:p>
    <w:p w:rsidR="00347871" w:rsidRDefault="00FB4EB2" w:rsidP="00347871">
      <w:pPr>
        <w:ind w:firstLine="720"/>
      </w:pPr>
      <w:r w:rsidRPr="00945284">
        <w:rPr>
          <w:noProof/>
        </w:rPr>
        <w:pict>
          <v:shape id="_x0000_i1486" type="#_x0000_t75" alt="195569461.emf" style="width:12pt;height:12pt;visibility:visible;mso-wrap-style:square">
            <v:imagedata r:id="rId10" o:title="195569461"/>
          </v:shape>
        </w:pict>
      </w:r>
      <w:r w:rsidR="00347871">
        <w:t xml:space="preserve"> address of</w:t>
      </w:r>
      <w:r w:rsidR="00347871">
        <w:rPr>
          <w:rFonts w:cs="Arial"/>
        </w:rPr>
        <w:fldChar w:fldCharType="begin"/>
      </w:r>
      <w:r w:rsidR="00347871">
        <w:instrText>XE"</w:instrText>
      </w:r>
      <w:r w:rsidR="00347871" w:rsidRPr="00413D75">
        <w:rPr>
          <w:rFonts w:cs="Arial"/>
        </w:rPr>
        <w:instrText>address of</w:instrText>
      </w:r>
      <w:r w:rsidR="00347871">
        <w:instrText>"</w:instrText>
      </w:r>
      <w:r w:rsidR="00347871">
        <w:rPr>
          <w:rFonts w:cs="Arial"/>
        </w:rPr>
        <w:fldChar w:fldCharType="end"/>
      </w:r>
      <w:r w:rsidR="00347871">
        <w:t xml:space="preserve"> : </w:t>
      </w:r>
      <w:hyperlink w:anchor="_e1d8064cf80a8d37d141d659cfacdfad" w:history="1">
        <w:r w:rsidR="00347871">
          <w:rPr>
            <w:rStyle w:val="Hyperlink"/>
          </w:rPr>
          <w:t>Physical Location</w:t>
        </w:r>
      </w:hyperlink>
      <w:r w:rsidR="00347871">
        <w:t xml:space="preserve"> [0..1]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lastRenderedPageBreak/>
        <w:t xml:space="preserve">Location identified by an address. </w:t>
      </w:r>
    </w:p>
    <w:p w:rsidR="00347871" w:rsidRDefault="00347871" w:rsidP="00347871"/>
    <w:p w:rsidR="00347871" w:rsidRDefault="00347871" w:rsidP="00347871">
      <w:pPr>
        <w:pStyle w:val="Heading2"/>
      </w:pPr>
      <w:bookmarkStart w:id="675" w:name="_9cf177e936ee3c4f09abf43c6c36a2b6"/>
      <w:bookmarkStart w:id="676" w:name="_Toc477719748"/>
      <w:r>
        <w:t>Association Coordinate of location</w:t>
      </w:r>
      <w:bookmarkEnd w:id="675"/>
      <w:bookmarkEnd w:id="676"/>
      <w:r w:rsidRPr="003A31EC">
        <w:rPr>
          <w:rFonts w:cs="Arial"/>
        </w:rPr>
        <w:t xml:space="preserve"> </w:t>
      </w:r>
      <w:r>
        <w:rPr>
          <w:rFonts w:cs="Arial"/>
        </w:rPr>
        <w:fldChar w:fldCharType="begin"/>
      </w:r>
      <w:r>
        <w:instrText>XE"</w:instrText>
      </w:r>
      <w:r w:rsidRPr="00413D75">
        <w:rPr>
          <w:rFonts w:cs="Arial"/>
        </w:rPr>
        <w:instrText>Coordinate of location</w:instrText>
      </w:r>
      <w:r>
        <w:instrText>"</w:instrText>
      </w:r>
      <w:r>
        <w:rPr>
          <w:rFonts w:cs="Arial"/>
        </w:rPr>
        <w:fldChar w:fldCharType="end"/>
      </w:r>
      <w:r w:rsidR="009E71B4">
        <w:rPr>
          <w:rFonts w:cs="Arial"/>
        </w:rPr>
        <w:t xml:space="preserve"> </w:t>
      </w:r>
    </w:p>
    <w:p w:rsidR="00347871" w:rsidRDefault="00347871" w:rsidP="00F71BA8">
      <w:r>
        <w:t>Relationship between a physical location and the coordinate that defines its position.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485" type="#_x0000_t75" alt="195569461.emf" style="width:12pt;height:12pt;visibility:visible;mso-wrap-style:square">
            <v:imagedata r:id="rId10" o:title="195569461"/>
          </v:shape>
        </w:pict>
      </w:r>
      <w:r w:rsidR="00347871">
        <w:t xml:space="preserve"> has coordinate</w:t>
      </w:r>
      <w:r w:rsidR="00347871">
        <w:rPr>
          <w:rFonts w:cs="Arial"/>
        </w:rPr>
        <w:fldChar w:fldCharType="begin"/>
      </w:r>
      <w:r w:rsidR="00347871">
        <w:instrText>XE"</w:instrText>
      </w:r>
      <w:r w:rsidR="00347871" w:rsidRPr="00413D75">
        <w:rPr>
          <w:rFonts w:cs="Arial"/>
        </w:rPr>
        <w:instrText>has coordinate</w:instrText>
      </w:r>
      <w:r w:rsidR="00347871">
        <w:instrText>"</w:instrText>
      </w:r>
      <w:r w:rsidR="00347871">
        <w:rPr>
          <w:rFonts w:cs="Arial"/>
        </w:rPr>
        <w:fldChar w:fldCharType="end"/>
      </w:r>
      <w:r w:rsidR="00347871">
        <w:t xml:space="preserve"> : </w:t>
      </w:r>
      <w:hyperlink w:anchor="_a582aea7169af4ccb928d92b8f749522" w:history="1">
        <w:r w:rsidR="00347871">
          <w:rPr>
            <w:rStyle w:val="Hyperlink"/>
          </w:rPr>
          <w:t>Spacial Coordinate</w:t>
        </w:r>
      </w:hyperlink>
      <w:r w:rsidR="00347871">
        <w:t xml:space="preserve"> [*]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coordinate that identifies a location.</w:t>
      </w:r>
    </w:p>
    <w:p w:rsidR="00347871" w:rsidRDefault="00FB4EB2" w:rsidP="00347871">
      <w:pPr>
        <w:ind w:firstLine="720"/>
      </w:pPr>
      <w:r w:rsidRPr="00945284">
        <w:rPr>
          <w:noProof/>
        </w:rPr>
        <w:pict>
          <v:shape id="_x0000_i1484" type="#_x0000_t75" alt="195569461.emf" style="width:12pt;height:12pt;visibility:visible;mso-wrap-style:square">
            <v:imagedata r:id="rId10" o:title="195569461"/>
          </v:shape>
        </w:pict>
      </w:r>
      <w:r w:rsidR="00347871">
        <w:t xml:space="preserve"> Coordinate of location</w:t>
      </w:r>
      <w:r w:rsidR="00347871">
        <w:rPr>
          <w:rFonts w:cs="Arial"/>
        </w:rPr>
        <w:fldChar w:fldCharType="begin"/>
      </w:r>
      <w:r w:rsidR="00347871">
        <w:instrText>XE"</w:instrText>
      </w:r>
      <w:r w:rsidR="00347871" w:rsidRPr="00413D75">
        <w:rPr>
          <w:rFonts w:cs="Arial"/>
        </w:rPr>
        <w:instrText>Coordinate of location</w:instrText>
      </w:r>
      <w:r w:rsidR="00347871">
        <w:instrText>"</w:instrText>
      </w:r>
      <w:r w:rsidR="00347871">
        <w:rPr>
          <w:rFonts w:cs="Arial"/>
        </w:rPr>
        <w:fldChar w:fldCharType="end"/>
      </w:r>
      <w:r w:rsidR="00347871">
        <w:t xml:space="preserve"> : </w:t>
      </w:r>
      <w:hyperlink w:anchor="_e1d8064cf80a8d37d141d659cfacdfad" w:history="1">
        <w:r w:rsidR="00347871">
          <w:rPr>
            <w:rStyle w:val="Hyperlink"/>
          </w:rPr>
          <w:t>Physical Location</w:t>
        </w:r>
      </w:hyperlink>
      <w:r w:rsidR="00347871">
        <w:t xml:space="preserve">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Coordinate of location based on coordinate system.</w:t>
      </w:r>
    </w:p>
    <w:p w:rsidR="00347871" w:rsidRDefault="00347871" w:rsidP="00347871"/>
    <w:p w:rsidR="00347871" w:rsidRDefault="00347871" w:rsidP="00347871">
      <w:pPr>
        <w:pStyle w:val="Heading2"/>
      </w:pPr>
      <w:bookmarkStart w:id="677" w:name="_253e34cb21dea4c0f0165f916f9a985d"/>
      <w:bookmarkStart w:id="678" w:name="_Toc477719749"/>
      <w:r>
        <w:t>Association Designation of a Location</w:t>
      </w:r>
      <w:bookmarkEnd w:id="677"/>
      <w:bookmarkEnd w:id="678"/>
      <w:r w:rsidRPr="003A31EC">
        <w:rPr>
          <w:rFonts w:cs="Arial"/>
        </w:rPr>
        <w:t xml:space="preserve"> </w:t>
      </w:r>
      <w:r>
        <w:rPr>
          <w:rFonts w:cs="Arial"/>
        </w:rPr>
        <w:fldChar w:fldCharType="begin"/>
      </w:r>
      <w:r>
        <w:instrText>XE"</w:instrText>
      </w:r>
      <w:r w:rsidRPr="00413D75">
        <w:rPr>
          <w:rFonts w:cs="Arial"/>
        </w:rPr>
        <w:instrText>Designation of a Location</w:instrText>
      </w:r>
      <w:r>
        <w:instrText>"</w:instrText>
      </w:r>
      <w:r>
        <w:rPr>
          <w:rFonts w:cs="Arial"/>
        </w:rPr>
        <w:fldChar w:fldCharType="end"/>
      </w:r>
      <w:r w:rsidR="009E71B4">
        <w:rPr>
          <w:rFonts w:cs="Arial"/>
        </w:rPr>
        <w:t xml:space="preserve"> </w:t>
      </w:r>
    </w:p>
    <w:p w:rsidR="00347871" w:rsidRDefault="00347871" w:rsidP="00F71BA8">
      <w:r>
        <w:t>Relationship defining the location identified by a location identifier.</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483" type="#_x0000_t75" alt="195569461.emf" style="width:12pt;height:12pt;visibility:visible;mso-wrap-style:square">
            <v:imagedata r:id="rId10" o:title="195569461"/>
          </v:shape>
        </w:pict>
      </w:r>
      <w:r w:rsidR="00347871">
        <w:t xml:space="preserve"> designates location</w:t>
      </w:r>
      <w:r w:rsidR="00347871">
        <w:rPr>
          <w:rFonts w:cs="Arial"/>
        </w:rPr>
        <w:fldChar w:fldCharType="begin"/>
      </w:r>
      <w:r w:rsidR="00347871">
        <w:instrText>XE"</w:instrText>
      </w:r>
      <w:r w:rsidR="00347871" w:rsidRPr="00413D75">
        <w:rPr>
          <w:rFonts w:cs="Arial"/>
        </w:rPr>
        <w:instrText>designates location</w:instrText>
      </w:r>
      <w:r w:rsidR="00347871">
        <w:instrText>"</w:instrText>
      </w:r>
      <w:r w:rsidR="00347871">
        <w:rPr>
          <w:rFonts w:cs="Arial"/>
        </w:rPr>
        <w:fldChar w:fldCharType="end"/>
      </w:r>
      <w:r w:rsidR="00347871">
        <w:t xml:space="preserve"> : </w:t>
      </w:r>
      <w:hyperlink w:anchor="_e1d8064cf80a8d37d141d659cfacdfad" w:history="1">
        <w:r w:rsidR="00347871">
          <w:rPr>
            <w:rStyle w:val="Hyperlink"/>
          </w:rPr>
          <w:t>Physical Location</w:t>
        </w:r>
      </w:hyperlink>
      <w:r w:rsidR="00347871">
        <w:t xml:space="preserve"> [1]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physical location identified or described by a location identifier..</w:t>
      </w:r>
    </w:p>
    <w:p w:rsidR="00347871" w:rsidRDefault="00FB4EB2" w:rsidP="00347871">
      <w:pPr>
        <w:ind w:firstLine="720"/>
      </w:pPr>
      <w:r w:rsidRPr="00945284">
        <w:rPr>
          <w:noProof/>
        </w:rPr>
        <w:pict>
          <v:shape id="_x0000_i1482" type="#_x0000_t75" alt="195569461.emf" style="width:12pt;height:12pt;visibility:visible;mso-wrap-style:square">
            <v:imagedata r:id="rId10" o:title="195569461"/>
          </v:shape>
        </w:pict>
      </w:r>
      <w:r w:rsidR="00347871">
        <w:t xml:space="preserve"> has location designation</w:t>
      </w:r>
      <w:r w:rsidR="00347871">
        <w:rPr>
          <w:rFonts w:cs="Arial"/>
        </w:rPr>
        <w:fldChar w:fldCharType="begin"/>
      </w:r>
      <w:r w:rsidR="00347871">
        <w:instrText>XE"</w:instrText>
      </w:r>
      <w:r w:rsidR="00347871" w:rsidRPr="00413D75">
        <w:rPr>
          <w:rFonts w:cs="Arial"/>
        </w:rPr>
        <w:instrText>has location designation</w:instrText>
      </w:r>
      <w:r w:rsidR="00347871">
        <w:instrText>"</w:instrText>
      </w:r>
      <w:r w:rsidR="00347871">
        <w:rPr>
          <w:rFonts w:cs="Arial"/>
        </w:rPr>
        <w:fldChar w:fldCharType="end"/>
      </w:r>
      <w:r w:rsidR="00347871">
        <w:t xml:space="preserve"> : </w:t>
      </w:r>
      <w:hyperlink w:anchor="_e205268a66c2900e6473742e27189871" w:history="1">
        <w:r w:rsidR="00347871">
          <w:rPr>
            <w:rStyle w:val="Hyperlink"/>
          </w:rPr>
          <w:t>Location Identifier</w:t>
        </w:r>
      </w:hyperlink>
      <w:r w:rsidR="00347871">
        <w:t xml:space="preserve"> [0..*]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description or identifier that designates a particular location.</w:t>
      </w:r>
    </w:p>
    <w:p w:rsidR="00347871" w:rsidRDefault="00347871" w:rsidP="00347871"/>
    <w:p w:rsidR="00347871" w:rsidRDefault="00347871" w:rsidP="00347871">
      <w:pPr>
        <w:pStyle w:val="Heading2"/>
      </w:pPr>
      <w:bookmarkStart w:id="679" w:name="_17802fe8b08859730092950f9cefac0e"/>
      <w:bookmarkStart w:id="680" w:name="_Toc477719750"/>
      <w:r>
        <w:t>Class Location ID</w:t>
      </w:r>
      <w:bookmarkEnd w:id="679"/>
      <w:r w:rsidRPr="003A31EC">
        <w:rPr>
          <w:rFonts w:cs="Arial"/>
        </w:rPr>
        <w:t xml:space="preserve"> </w:t>
      </w:r>
      <w:r>
        <w:rPr>
          <w:rFonts w:cs="Arial"/>
        </w:rPr>
        <w:fldChar w:fldCharType="begin"/>
      </w:r>
      <w:r>
        <w:instrText>XE"</w:instrText>
      </w:r>
      <w:r w:rsidRPr="00413D75">
        <w:rPr>
          <w:rFonts w:cs="Arial"/>
        </w:rPr>
        <w:instrText>Location ID</w:instrText>
      </w:r>
      <w:r>
        <w:instrText>"</w:instrText>
      </w:r>
      <w:r>
        <w:rPr>
          <w:rFonts w:cs="Arial"/>
        </w:rPr>
        <w:fldChar w:fldCharType="end"/>
      </w:r>
      <w:r w:rsidR="009E71B4">
        <w:rPr>
          <w:rFonts w:cs="Arial"/>
        </w:rPr>
        <w:t xml:space="preserve"> </w:t>
      </w:r>
      <w:r w:rsidR="006F72CA">
        <w:rPr>
          <w:rFonts w:cs="Arial"/>
        </w:rPr>
        <w:t>&lt;&lt;Value&gt;&gt;</w:t>
      </w:r>
      <w:bookmarkEnd w:id="680"/>
    </w:p>
    <w:p w:rsidR="00347871" w:rsidRDefault="00347871" w:rsidP="00F71BA8">
      <w:r>
        <w:t>A code, ID or name for a physical location.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e205268a66c2900e6473742e27189871" w:history="1">
        <w:r w:rsidR="00347871">
          <w:rPr>
            <w:rStyle w:val="Hyperlink"/>
          </w:rPr>
          <w:t>Location Identifier</w:t>
        </w:r>
      </w:hyperlink>
      <w:r w:rsidR="00347871">
        <w:t xml:space="preserve">, </w:t>
      </w:r>
      <w:hyperlink w:anchor="_380248073543af7bed8363f2b34ad5f7" w:history="1">
        <w:r w:rsidR="00347871">
          <w:rPr>
            <w:rStyle w:val="Hyperlink"/>
          </w:rPr>
          <w:t>Text Identifier</w:t>
        </w:r>
      </w:hyperlink>
    </w:p>
    <w:p w:rsidR="00347871" w:rsidRDefault="00347871" w:rsidP="00347871"/>
    <w:p w:rsidR="00347871" w:rsidRDefault="00347871" w:rsidP="00347871">
      <w:pPr>
        <w:pStyle w:val="Heading2"/>
      </w:pPr>
      <w:bookmarkStart w:id="681" w:name="_e205268a66c2900e6473742e27189871"/>
      <w:bookmarkStart w:id="682" w:name="_Toc477719751"/>
      <w:r>
        <w:t>Class Location Identifier</w:t>
      </w:r>
      <w:bookmarkEnd w:id="681"/>
      <w:r w:rsidRPr="003A31EC">
        <w:rPr>
          <w:rFonts w:cs="Arial"/>
        </w:rPr>
        <w:t xml:space="preserve"> </w:t>
      </w:r>
      <w:r>
        <w:rPr>
          <w:rFonts w:cs="Arial"/>
        </w:rPr>
        <w:fldChar w:fldCharType="begin"/>
      </w:r>
      <w:r>
        <w:instrText>XE"</w:instrText>
      </w:r>
      <w:r w:rsidRPr="00413D75">
        <w:rPr>
          <w:rFonts w:cs="Arial"/>
        </w:rPr>
        <w:instrText>Location Identifier</w:instrText>
      </w:r>
      <w:r>
        <w:instrText>"</w:instrText>
      </w:r>
      <w:r>
        <w:rPr>
          <w:rFonts w:cs="Arial"/>
        </w:rPr>
        <w:fldChar w:fldCharType="end"/>
      </w:r>
      <w:r w:rsidR="009E71B4">
        <w:rPr>
          <w:rFonts w:cs="Arial"/>
        </w:rPr>
        <w:t xml:space="preserve"> </w:t>
      </w:r>
      <w:r w:rsidR="006F72CA">
        <w:rPr>
          <w:rFonts w:cs="Arial"/>
        </w:rPr>
        <w:t>&lt;&lt;Value&gt;&gt;</w:t>
      </w:r>
      <w:bookmarkEnd w:id="682"/>
    </w:p>
    <w:p w:rsidR="00347871" w:rsidRDefault="00347871" w:rsidP="00F71BA8">
      <w:r>
        <w:t xml:space="preserve">Any identifier able to uniquely identify a physical location </w:t>
      </w:r>
      <w:r>
        <w:br/>
        <w:t>Syn. spatial reference - description of position in the real world [OGC]</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18f8ef1b23e6cdf9278bd94f24f73c26" w:history="1">
        <w:r w:rsidR="00347871">
          <w:rPr>
            <w:rStyle w:val="Hyperlink"/>
          </w:rPr>
          <w:t>Unique Identifier</w:t>
        </w:r>
      </w:hyperlink>
    </w:p>
    <w:p w:rsidR="00347871" w:rsidRDefault="00347871" w:rsidP="00347871"/>
    <w:p w:rsidR="00347871" w:rsidRDefault="00347871" w:rsidP="00347871">
      <w:pPr>
        <w:pStyle w:val="Heading2"/>
      </w:pPr>
      <w:bookmarkStart w:id="683" w:name="_bcdc0fc4aa6e806f22ffbba5e6339909"/>
      <w:bookmarkStart w:id="684" w:name="_Toc477719752"/>
      <w:r>
        <w:t>Association Class Physical Boundary</w:t>
      </w:r>
      <w:bookmarkEnd w:id="683"/>
      <w:r w:rsidRPr="003A31EC">
        <w:rPr>
          <w:rFonts w:cs="Arial"/>
        </w:rPr>
        <w:t xml:space="preserve"> </w:t>
      </w:r>
      <w:r>
        <w:rPr>
          <w:rFonts w:cs="Arial"/>
        </w:rPr>
        <w:fldChar w:fldCharType="begin"/>
      </w:r>
      <w:r>
        <w:instrText>XE"</w:instrText>
      </w:r>
      <w:r w:rsidRPr="00413D75">
        <w:rPr>
          <w:rFonts w:cs="Arial"/>
        </w:rPr>
        <w:instrText>Physical Boundary</w:instrText>
      </w:r>
      <w:r>
        <w:instrText>"</w:instrText>
      </w:r>
      <w:r>
        <w:rPr>
          <w:rFonts w:cs="Arial"/>
        </w:rPr>
        <w:fldChar w:fldCharType="end"/>
      </w:r>
      <w:r w:rsidR="009E71B4">
        <w:rPr>
          <w:rFonts w:cs="Arial"/>
        </w:rPr>
        <w:t xml:space="preserve"> </w:t>
      </w:r>
      <w:r w:rsidR="006F72CA">
        <w:rPr>
          <w:rFonts w:cs="Arial"/>
        </w:rPr>
        <w:t>&lt;&lt;Relationship&gt;&gt;</w:t>
      </w:r>
      <w:bookmarkEnd w:id="684"/>
    </w:p>
    <w:p w:rsidR="00347871" w:rsidRDefault="00347871" w:rsidP="00F71BA8">
      <w:r>
        <w:t>Boundary describing the topology of a location.</w:t>
      </w:r>
    </w:p>
    <w:p w:rsidR="00347871" w:rsidRDefault="00FB4EB2" w:rsidP="00347871">
      <w:pPr>
        <w:jc w:val="center"/>
      </w:pPr>
      <w:r w:rsidRPr="00945284">
        <w:rPr>
          <w:noProof/>
        </w:rPr>
        <w:lastRenderedPageBreak/>
        <w:pict>
          <v:shape id="Picture -1164574991.emf" o:spid="_x0000_i1481" type="#_x0000_t75" alt="-1164574991.emf" style="width:426.6pt;height:193.2pt;visibility:visible;mso-wrap-style:square">
            <v:imagedata r:id="rId113" o:title="-1164574991"/>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Physical Boundary</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ebfb31ee42848a5e98a87132d6936682" w:history="1">
        <w:r w:rsidR="00347871">
          <w:rPr>
            <w:rStyle w:val="Hyperlink"/>
          </w:rPr>
          <w:t>Related</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480" type="#_x0000_t75" alt="-1728404412.emf" style="width:12pt;height:12pt;visibility:visible;mso-wrap-style:square">
            <v:imagedata r:id="rId61" o:title="-1728404412"/>
          </v:shape>
        </w:pict>
      </w:r>
      <w:r w:rsidR="00347871">
        <w:t xml:space="preserve"> bounded by</w:t>
      </w:r>
      <w:r w:rsidR="00347871">
        <w:rPr>
          <w:rFonts w:cs="Arial"/>
        </w:rPr>
        <w:fldChar w:fldCharType="begin"/>
      </w:r>
      <w:r w:rsidR="00347871">
        <w:instrText>XE"</w:instrText>
      </w:r>
      <w:r w:rsidR="00347871" w:rsidRPr="00413D75">
        <w:rPr>
          <w:rFonts w:cs="Arial"/>
        </w:rPr>
        <w:instrText>bounded by</w:instrText>
      </w:r>
      <w:r w:rsidR="00347871">
        <w:instrText>"</w:instrText>
      </w:r>
      <w:r w:rsidR="00347871">
        <w:rPr>
          <w:rFonts w:cs="Arial"/>
        </w:rPr>
        <w:fldChar w:fldCharType="end"/>
      </w:r>
      <w:r w:rsidR="00347871">
        <w:t xml:space="preserve"> : </w:t>
      </w:r>
      <w:hyperlink w:anchor="_e1d8064cf80a8d37d141d659cfacdfad" w:history="1">
        <w:r w:rsidR="00347871">
          <w:rPr>
            <w:rStyle w:val="Hyperlink"/>
          </w:rPr>
          <w:t>Physical Location</w:t>
        </w:r>
      </w:hyperlink>
      <w:r w:rsidR="00347871">
        <w:t xml:space="preserve"> [0..*]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edge points of a topology where each successive pair of features (as well as the first and last points), connected by lines, describes a boundary.</w:t>
      </w:r>
    </w:p>
    <w:p w:rsidR="00347871" w:rsidRDefault="00FB4EB2" w:rsidP="00347871">
      <w:pPr>
        <w:ind w:firstLine="720"/>
      </w:pPr>
      <w:r w:rsidRPr="00945284">
        <w:rPr>
          <w:noProof/>
        </w:rPr>
        <w:pict>
          <v:shape id="_x0000_i1479" type="#_x0000_t75" alt="-1728404412.emf" style="width:12pt;height:12pt;visibility:visible;mso-wrap-style:square">
            <v:imagedata r:id="rId61" o:title="-1728404412"/>
          </v:shape>
        </w:pict>
      </w:r>
      <w:r w:rsidR="00347871">
        <w:t xml:space="preserve"> bounds topology</w:t>
      </w:r>
      <w:r w:rsidR="00347871">
        <w:rPr>
          <w:rFonts w:cs="Arial"/>
        </w:rPr>
        <w:fldChar w:fldCharType="begin"/>
      </w:r>
      <w:r w:rsidR="00347871">
        <w:instrText>XE"</w:instrText>
      </w:r>
      <w:r w:rsidR="00347871" w:rsidRPr="00413D75">
        <w:rPr>
          <w:rFonts w:cs="Arial"/>
        </w:rPr>
        <w:instrText>bounds topology</w:instrText>
      </w:r>
      <w:r w:rsidR="00347871">
        <w:instrText>"</w:instrText>
      </w:r>
      <w:r w:rsidR="00347871">
        <w:rPr>
          <w:rFonts w:cs="Arial"/>
        </w:rPr>
        <w:fldChar w:fldCharType="end"/>
      </w:r>
      <w:r w:rsidR="00347871">
        <w:t xml:space="preserve"> : </w:t>
      </w:r>
      <w:hyperlink w:anchor="_ac424ecbdead8b4986be6161bafd9fad" w:history="1">
        <w:r w:rsidR="00347871">
          <w:rPr>
            <w:rStyle w:val="Hyperlink"/>
          </w:rPr>
          <w:t>Topology</w:t>
        </w:r>
      </w:hyperlink>
      <w:r w:rsidR="00347871">
        <w:t xml:space="preserve"> [0..*]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location identified by geographic boundaries.</w:t>
      </w:r>
    </w:p>
    <w:p w:rsidR="00347871" w:rsidRDefault="00347871" w:rsidP="00347871"/>
    <w:p w:rsidR="00347871" w:rsidRDefault="00347871" w:rsidP="00347871">
      <w:pPr>
        <w:pStyle w:val="Heading2"/>
      </w:pPr>
      <w:bookmarkStart w:id="685" w:name="_e1d8064cf80a8d37d141d659cfacdfad"/>
      <w:bookmarkStart w:id="686" w:name="_Toc477719753"/>
      <w:r>
        <w:t>Class Physical Location</w:t>
      </w:r>
      <w:bookmarkEnd w:id="685"/>
      <w:bookmarkEnd w:id="686"/>
      <w:r w:rsidRPr="003A31EC">
        <w:rPr>
          <w:rFonts w:cs="Arial"/>
        </w:rPr>
        <w:t xml:space="preserve"> </w:t>
      </w:r>
      <w:r>
        <w:rPr>
          <w:rFonts w:cs="Arial"/>
        </w:rPr>
        <w:fldChar w:fldCharType="begin"/>
      </w:r>
      <w:r>
        <w:instrText>XE"</w:instrText>
      </w:r>
      <w:r w:rsidRPr="00413D75">
        <w:rPr>
          <w:rFonts w:cs="Arial"/>
        </w:rPr>
        <w:instrText>Physical Location</w:instrText>
      </w:r>
      <w:r>
        <w:instrText>"</w:instrText>
      </w:r>
      <w:r>
        <w:rPr>
          <w:rFonts w:cs="Arial"/>
        </w:rPr>
        <w:fldChar w:fldCharType="end"/>
      </w:r>
      <w:r w:rsidR="009E71B4">
        <w:rPr>
          <w:rFonts w:cs="Arial"/>
        </w:rPr>
        <w:t xml:space="preserve"> </w:t>
      </w:r>
    </w:p>
    <w:p w:rsidR="00347871" w:rsidRDefault="00347871" w:rsidP="00F71BA8">
      <w:r>
        <w:t>A point or extent in physical space.</w:t>
      </w:r>
      <w:r>
        <w:br/>
      </w:r>
      <w:r>
        <w:br/>
        <w:t>[NIEM] A geospatial location.</w:t>
      </w:r>
      <w:r>
        <w:br/>
        <w:t>[FIBO] PhysicalLocation: A location in physical space</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ebcb16b4e867997a720f0f59befb870e" w:history="1">
        <w:r w:rsidR="00347871">
          <w:rPr>
            <w:rStyle w:val="Hyperlink"/>
          </w:rPr>
          <w:t>Physical Feature</w:t>
        </w:r>
      </w:hyperlink>
    </w:p>
    <w:p w:rsidR="00347871" w:rsidRDefault="00347871" w:rsidP="00347871"/>
    <w:p w:rsidR="00347871" w:rsidRDefault="00347871" w:rsidP="00347871">
      <w:pPr>
        <w:pStyle w:val="Heading2"/>
      </w:pPr>
      <w:bookmarkStart w:id="687" w:name="_e78d97c2755374d6386e13f05e9a71bc"/>
      <w:bookmarkStart w:id="688" w:name="_Toc477719754"/>
      <w:r>
        <w:t>Class Physical Point</w:t>
      </w:r>
      <w:bookmarkEnd w:id="687"/>
      <w:bookmarkEnd w:id="688"/>
      <w:r w:rsidRPr="003A31EC">
        <w:rPr>
          <w:rFonts w:cs="Arial"/>
        </w:rPr>
        <w:t xml:space="preserve"> </w:t>
      </w:r>
      <w:r>
        <w:rPr>
          <w:rFonts w:cs="Arial"/>
        </w:rPr>
        <w:fldChar w:fldCharType="begin"/>
      </w:r>
      <w:r>
        <w:instrText>XE"</w:instrText>
      </w:r>
      <w:r w:rsidRPr="00413D75">
        <w:rPr>
          <w:rFonts w:cs="Arial"/>
        </w:rPr>
        <w:instrText>Physical Point</w:instrText>
      </w:r>
      <w:r>
        <w:instrText>"</w:instrText>
      </w:r>
      <w:r>
        <w:rPr>
          <w:rFonts w:cs="Arial"/>
        </w:rPr>
        <w:fldChar w:fldCharType="end"/>
      </w:r>
      <w:r w:rsidR="009E71B4">
        <w:rPr>
          <w:rFonts w:cs="Arial"/>
        </w:rPr>
        <w:t xml:space="preserve"> </w:t>
      </w:r>
    </w:p>
    <w:p w:rsidR="00347871" w:rsidRDefault="00347871" w:rsidP="00F71BA8">
      <w:r>
        <w:t>A dimensionless physical point in space or on the surface of the earth such as a corner or center point.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e1d8064cf80a8d37d141d659cfacdfad" w:history="1">
        <w:r w:rsidR="00347871">
          <w:rPr>
            <w:rStyle w:val="Hyperlink"/>
          </w:rPr>
          <w:t>Physical Location</w:t>
        </w:r>
      </w:hyperlink>
    </w:p>
    <w:p w:rsidR="00347871" w:rsidRDefault="00347871" w:rsidP="00347871"/>
    <w:p w:rsidR="00347871" w:rsidRDefault="00347871" w:rsidP="00347871">
      <w:pPr>
        <w:pStyle w:val="Heading2"/>
      </w:pPr>
      <w:bookmarkStart w:id="689" w:name="_1a58d558b592e67971f2f58814e04f74"/>
      <w:bookmarkStart w:id="690" w:name="_Toc477719755"/>
      <w:r>
        <w:t>Class Point On Earth</w:t>
      </w:r>
      <w:bookmarkEnd w:id="689"/>
      <w:r w:rsidRPr="003A31EC">
        <w:rPr>
          <w:rFonts w:cs="Arial"/>
        </w:rPr>
        <w:t xml:space="preserve"> </w:t>
      </w:r>
      <w:r>
        <w:rPr>
          <w:rFonts w:cs="Arial"/>
        </w:rPr>
        <w:fldChar w:fldCharType="begin"/>
      </w:r>
      <w:r>
        <w:instrText>XE"</w:instrText>
      </w:r>
      <w:r w:rsidRPr="00413D75">
        <w:rPr>
          <w:rFonts w:cs="Arial"/>
        </w:rPr>
        <w:instrText>Point On Earth</w:instrText>
      </w:r>
      <w:r>
        <w:instrText>"</w:instrText>
      </w:r>
      <w:r>
        <w:rPr>
          <w:rFonts w:cs="Arial"/>
        </w:rPr>
        <w:fldChar w:fldCharType="end"/>
      </w:r>
      <w:r w:rsidR="009E71B4">
        <w:rPr>
          <w:rFonts w:cs="Arial"/>
        </w:rPr>
        <w:t xml:space="preserve"> </w:t>
      </w:r>
      <w:r w:rsidR="006F72CA">
        <w:rPr>
          <w:rFonts w:cs="Arial"/>
        </w:rPr>
        <w:t>&lt;&lt;Value&gt;&gt;</w:t>
      </w:r>
      <w:bookmarkEnd w:id="690"/>
    </w:p>
    <w:p w:rsidR="00347871" w:rsidRDefault="00347871" w:rsidP="00F71BA8">
      <w:r>
        <w:t>A point that defines a location on earth where the point is within the bounds of &lt;designates location&gt;.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a582aea7169af4ccb928d92b8f749522" w:history="1">
        <w:r w:rsidR="00347871">
          <w:rPr>
            <w:rStyle w:val="Hyperlink"/>
          </w:rPr>
          <w:t>Spacial Coordinate</w:t>
        </w:r>
      </w:hyperlink>
    </w:p>
    <w:p w:rsidR="00347871" w:rsidRDefault="00347871" w:rsidP="00347871"/>
    <w:p w:rsidR="00347871" w:rsidRDefault="00347871" w:rsidP="00347871">
      <w:pPr>
        <w:pStyle w:val="Heading2"/>
      </w:pPr>
      <w:bookmarkStart w:id="691" w:name="_dea1ab541c8f6ef91f8ec33d05ec9a26"/>
      <w:bookmarkStart w:id="692" w:name="_Toc477719756"/>
      <w:r>
        <w:t>Association Reference Point</w:t>
      </w:r>
      <w:bookmarkEnd w:id="691"/>
      <w:bookmarkEnd w:id="692"/>
      <w:r w:rsidRPr="003A31EC">
        <w:rPr>
          <w:rFonts w:cs="Arial"/>
        </w:rPr>
        <w:t xml:space="preserve"> </w:t>
      </w:r>
      <w:r>
        <w:rPr>
          <w:rFonts w:cs="Arial"/>
        </w:rPr>
        <w:fldChar w:fldCharType="begin"/>
      </w:r>
      <w:r>
        <w:instrText>XE"</w:instrText>
      </w:r>
      <w:r w:rsidRPr="00413D75">
        <w:rPr>
          <w:rFonts w:cs="Arial"/>
        </w:rPr>
        <w:instrText>Reference Point</w:instrText>
      </w:r>
      <w:r>
        <w:instrText>"</w:instrText>
      </w:r>
      <w:r>
        <w:rPr>
          <w:rFonts w:cs="Arial"/>
        </w:rPr>
        <w:fldChar w:fldCharType="end"/>
      </w:r>
      <w:r w:rsidR="009E71B4">
        <w:rPr>
          <w:rFonts w:cs="Arial"/>
        </w:rPr>
        <w:t xml:space="preserve"> </w:t>
      </w:r>
    </w:p>
    <w:p w:rsidR="00347871" w:rsidRDefault="00347871" w:rsidP="00F71BA8">
      <w:r>
        <w:t>Reference point for a relative location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478" type="#_x0000_t75" alt="2008159292.emf" style="width:12pt;height:12pt;visibility:visible;mso-wrap-style:square">
            <v:imagedata r:id="rId12" o:title="2008159292"/>
          </v:shape>
        </w:pict>
      </w:r>
      <w:r w:rsidR="00347871">
        <w:t xml:space="preserve"> relative to</w:t>
      </w:r>
      <w:r w:rsidR="00347871">
        <w:rPr>
          <w:rFonts w:cs="Arial"/>
        </w:rPr>
        <w:fldChar w:fldCharType="begin"/>
      </w:r>
      <w:r w:rsidR="00347871">
        <w:instrText>XE"</w:instrText>
      </w:r>
      <w:r w:rsidR="00347871" w:rsidRPr="00413D75">
        <w:rPr>
          <w:rFonts w:cs="Arial"/>
        </w:rPr>
        <w:instrText>relative to</w:instrText>
      </w:r>
      <w:r w:rsidR="00347871">
        <w:instrText>"</w:instrText>
      </w:r>
      <w:r w:rsidR="00347871">
        <w:rPr>
          <w:rFonts w:cs="Arial"/>
        </w:rPr>
        <w:fldChar w:fldCharType="end"/>
      </w:r>
      <w:r w:rsidR="00347871">
        <w:t xml:space="preserve"> : </w:t>
      </w:r>
      <w:hyperlink w:anchor="_e1d8064cf80a8d37d141d659cfacdfad" w:history="1">
        <w:r w:rsidR="00347871">
          <w:rPr>
            <w:rStyle w:val="Hyperlink"/>
          </w:rPr>
          <w:t>Physical Location</w:t>
        </w:r>
      </w:hyperlink>
      <w:r w:rsidR="00347871">
        <w:t xml:space="preserve"> [1]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Where the position of something is relative to a location, the reference location.</w:t>
      </w:r>
    </w:p>
    <w:p w:rsidR="00347871" w:rsidRDefault="00FB4EB2" w:rsidP="00347871">
      <w:pPr>
        <w:ind w:firstLine="720"/>
      </w:pPr>
      <w:r w:rsidRPr="00945284">
        <w:rPr>
          <w:noProof/>
        </w:rPr>
        <w:pict>
          <v:shape id="Picture 2008159292.emf" o:spid="_x0000_i1477" type="#_x0000_t75" alt="2008159292.emf" style="width:12pt;height:12pt;visibility:visible;mso-wrap-style:square">
            <v:imagedata r:id="rId12" o:title="2008159292"/>
          </v:shape>
        </w:pict>
      </w:r>
      <w:r w:rsidR="00347871">
        <w:t xml:space="preserve"> has relative location</w:t>
      </w:r>
      <w:r w:rsidR="00347871">
        <w:rPr>
          <w:rFonts w:cs="Arial"/>
        </w:rPr>
        <w:fldChar w:fldCharType="begin"/>
      </w:r>
      <w:r w:rsidR="00347871">
        <w:instrText>XE"</w:instrText>
      </w:r>
      <w:r w:rsidR="00347871" w:rsidRPr="00413D75">
        <w:rPr>
          <w:rFonts w:cs="Arial"/>
        </w:rPr>
        <w:instrText>has relative location</w:instrText>
      </w:r>
      <w:r w:rsidR="00347871">
        <w:instrText>"</w:instrText>
      </w:r>
      <w:r w:rsidR="00347871">
        <w:rPr>
          <w:rFonts w:cs="Arial"/>
        </w:rPr>
        <w:fldChar w:fldCharType="end"/>
      </w:r>
      <w:r w:rsidR="00347871">
        <w:t xml:space="preserve"> : </w:t>
      </w:r>
      <w:hyperlink w:anchor="_3213b01aad72ca751a16b38883cb6753" w:history="1">
        <w:r w:rsidR="00347871">
          <w:rPr>
            <w:rStyle w:val="Hyperlink"/>
          </w:rPr>
          <w:t>Relative Coordinate</w:t>
        </w:r>
      </w:hyperlink>
      <w:r w:rsidR="00347871">
        <w:t xml:space="preserve"> [*]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693" w:name="_3213b01aad72ca751a16b38883cb6753"/>
      <w:bookmarkStart w:id="694" w:name="_Toc477719757"/>
      <w:r>
        <w:t>Class Relative Coordinate</w:t>
      </w:r>
      <w:bookmarkEnd w:id="693"/>
      <w:r w:rsidRPr="003A31EC">
        <w:rPr>
          <w:rFonts w:cs="Arial"/>
        </w:rPr>
        <w:t xml:space="preserve"> </w:t>
      </w:r>
      <w:r>
        <w:rPr>
          <w:rFonts w:cs="Arial"/>
        </w:rPr>
        <w:fldChar w:fldCharType="begin"/>
      </w:r>
      <w:r>
        <w:instrText>XE"</w:instrText>
      </w:r>
      <w:r w:rsidRPr="00413D75">
        <w:rPr>
          <w:rFonts w:cs="Arial"/>
        </w:rPr>
        <w:instrText>Relative Coordinate</w:instrText>
      </w:r>
      <w:r>
        <w:instrText>"</w:instrText>
      </w:r>
      <w:r>
        <w:rPr>
          <w:rFonts w:cs="Arial"/>
        </w:rPr>
        <w:fldChar w:fldCharType="end"/>
      </w:r>
      <w:r w:rsidR="009E71B4">
        <w:rPr>
          <w:rFonts w:cs="Arial"/>
        </w:rPr>
        <w:t xml:space="preserve"> </w:t>
      </w:r>
      <w:r w:rsidR="006F72CA">
        <w:rPr>
          <w:rFonts w:cs="Arial"/>
        </w:rPr>
        <w:t>&lt;&lt;Value&gt;&gt;</w:t>
      </w:r>
      <w:bookmarkEnd w:id="694"/>
    </w:p>
    <w:p w:rsidR="00347871" w:rsidRDefault="00347871" w:rsidP="00F71BA8">
      <w:r>
        <w:t>A coordinate described relative to another. e.g., 5 miles west of the empire state building.</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a582aea7169af4ccb928d92b8f749522" w:history="1">
        <w:r w:rsidR="00347871">
          <w:rPr>
            <w:rStyle w:val="Hyperlink"/>
          </w:rPr>
          <w:t>Spacial Coordinate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1476" type="#_x0000_t75" alt="-905152249.emf" style="width:12pt;height:12pt;visibility:visible;mso-wrap-style:square">
            <v:imagedata r:id="rId13" o:title="-905152249"/>
          </v:shape>
        </w:pict>
      </w:r>
      <w:r w:rsidR="00347871">
        <w:t xml:space="preserve"> distance</w:t>
      </w:r>
      <w:r w:rsidR="00347871">
        <w:rPr>
          <w:rFonts w:cs="Arial"/>
        </w:rPr>
        <w:fldChar w:fldCharType="begin"/>
      </w:r>
      <w:r w:rsidR="00347871">
        <w:instrText>XE"</w:instrText>
      </w:r>
      <w:r w:rsidR="00347871" w:rsidRPr="00413D75">
        <w:rPr>
          <w:rFonts w:cs="Arial"/>
        </w:rPr>
        <w:instrText>distance</w:instrText>
      </w:r>
      <w:r w:rsidR="00347871">
        <w:instrText>"</w:instrText>
      </w:r>
      <w:r w:rsidR="00347871">
        <w:rPr>
          <w:rFonts w:cs="Arial"/>
        </w:rPr>
        <w:fldChar w:fldCharType="end"/>
      </w:r>
      <w:r w:rsidR="00347871">
        <w:t xml:space="preserve"> : </w:t>
      </w:r>
      <w:hyperlink w:anchor="_885fde8f813da57918502883213c6a13" w:history="1">
        <w:r w:rsidR="00347871">
          <w:rPr>
            <w:rStyle w:val="Hyperlink"/>
          </w:rPr>
          <w:t>Length</w:t>
        </w:r>
      </w:hyperlink>
    </w:p>
    <w:p w:rsidR="00347871" w:rsidRDefault="00347871" w:rsidP="00E04E71">
      <w:pPr>
        <w:pStyle w:val="BodyText"/>
        <w:spacing w:before="0" w:after="120"/>
      </w:pPr>
      <w:r>
        <w:t>Distance as part of a relative coordinate that, when combined with angle, identifies a point &lt;relative to&gt; another point.</w:t>
      </w:r>
    </w:p>
    <w:p w:rsidR="00347871" w:rsidRDefault="00FB4EB2" w:rsidP="00E04E71">
      <w:pPr>
        <w:pStyle w:val="BodyText2"/>
        <w:spacing w:after="0" w:line="240" w:lineRule="auto"/>
      </w:pPr>
      <w:r w:rsidRPr="00945284">
        <w:rPr>
          <w:noProof/>
        </w:rPr>
        <w:pict>
          <v:shape id="_x0000_i1475" type="#_x0000_t75" alt="-905152249.emf" style="width:12pt;height:12pt;visibility:visible;mso-wrap-style:square">
            <v:imagedata r:id="rId13" o:title="-905152249"/>
          </v:shape>
        </w:pict>
      </w:r>
      <w:r w:rsidR="00347871">
        <w:t xml:space="preserve"> direction</w:t>
      </w:r>
      <w:r w:rsidR="00347871">
        <w:rPr>
          <w:rFonts w:cs="Arial"/>
        </w:rPr>
        <w:fldChar w:fldCharType="begin"/>
      </w:r>
      <w:r w:rsidR="00347871">
        <w:instrText>XE"</w:instrText>
      </w:r>
      <w:r w:rsidR="00347871" w:rsidRPr="00413D75">
        <w:rPr>
          <w:rFonts w:cs="Arial"/>
        </w:rPr>
        <w:instrText>direction</w:instrText>
      </w:r>
      <w:r w:rsidR="00347871">
        <w:instrText>"</w:instrText>
      </w:r>
      <w:r w:rsidR="00347871">
        <w:rPr>
          <w:rFonts w:cs="Arial"/>
        </w:rPr>
        <w:fldChar w:fldCharType="end"/>
      </w:r>
      <w:r w:rsidR="00347871">
        <w:t xml:space="preserve"> : </w:t>
      </w:r>
      <w:hyperlink w:anchor="_537343a2c55c3ec921f854ca5390b07e" w:history="1">
        <w:r w:rsidR="00347871">
          <w:rPr>
            <w:rStyle w:val="Hyperlink"/>
          </w:rPr>
          <w:t>Angle</w:t>
        </w:r>
      </w:hyperlink>
    </w:p>
    <w:p w:rsidR="00347871" w:rsidRDefault="00347871" w:rsidP="00E04E71">
      <w:pPr>
        <w:pStyle w:val="BodyText"/>
        <w:spacing w:before="0" w:after="120"/>
      </w:pPr>
      <w:r>
        <w:t>An angle as part of a coordinate.</w:t>
      </w:r>
    </w:p>
    <w:p w:rsidR="00347871" w:rsidRDefault="00FB4EB2" w:rsidP="00E04E71">
      <w:pPr>
        <w:pStyle w:val="BodyText2"/>
        <w:spacing w:after="0" w:line="240" w:lineRule="auto"/>
      </w:pPr>
      <w:r w:rsidRPr="00945284">
        <w:rPr>
          <w:noProof/>
        </w:rPr>
        <w:pict>
          <v:shape id="_x0000_i1474" type="#_x0000_t75" alt="-905152249.emf" style="width:12pt;height:12pt;visibility:visible;mso-wrap-style:square">
            <v:imagedata r:id="rId13" o:title="-905152249"/>
          </v:shape>
        </w:pict>
      </w:r>
      <w:r w:rsidR="00347871">
        <w:t xml:space="preserve"> altitude</w:t>
      </w:r>
      <w:r w:rsidR="00347871">
        <w:rPr>
          <w:rFonts w:cs="Arial"/>
        </w:rPr>
        <w:fldChar w:fldCharType="begin"/>
      </w:r>
      <w:r w:rsidR="00347871">
        <w:instrText>XE"</w:instrText>
      </w:r>
      <w:r w:rsidR="00347871" w:rsidRPr="00413D75">
        <w:rPr>
          <w:rFonts w:cs="Arial"/>
        </w:rPr>
        <w:instrText>altitude</w:instrText>
      </w:r>
      <w:r w:rsidR="00347871">
        <w:instrText>"</w:instrText>
      </w:r>
      <w:r w:rsidR="00347871">
        <w:rPr>
          <w:rFonts w:cs="Arial"/>
        </w:rPr>
        <w:fldChar w:fldCharType="end"/>
      </w:r>
      <w:r w:rsidR="00347871">
        <w:t xml:space="preserve"> : </w:t>
      </w:r>
      <w:hyperlink w:anchor="_885fde8f813da57918502883213c6a13" w:history="1">
        <w:r w:rsidR="00347871">
          <w:rPr>
            <w:rStyle w:val="Hyperlink"/>
          </w:rPr>
          <w:t>Length</w:t>
        </w:r>
      </w:hyperlink>
    </w:p>
    <w:p w:rsidR="00347871" w:rsidRDefault="00347871" w:rsidP="00E04E71">
      <w:pPr>
        <w:pStyle w:val="BodyText"/>
        <w:spacing w:before="0" w:after="120"/>
      </w:pPr>
      <w:r>
        <w:t>Measure of how much something is above &lt;relative to&gt; something else, usually the earth.</w:t>
      </w:r>
    </w:p>
    <w:p w:rsidR="00347871" w:rsidRDefault="00347871" w:rsidP="00347871"/>
    <w:p w:rsidR="00347871" w:rsidRDefault="00347871" w:rsidP="00347871">
      <w:pPr>
        <w:pStyle w:val="Heading2"/>
      </w:pPr>
      <w:bookmarkStart w:id="695" w:name="_a582aea7169af4ccb928d92b8f749522"/>
      <w:bookmarkStart w:id="696" w:name="_Toc477719758"/>
      <w:r>
        <w:t>Class Spacial Coordinate</w:t>
      </w:r>
      <w:bookmarkEnd w:id="695"/>
      <w:r w:rsidRPr="003A31EC">
        <w:rPr>
          <w:rFonts w:cs="Arial"/>
        </w:rPr>
        <w:t xml:space="preserve"> </w:t>
      </w:r>
      <w:r>
        <w:rPr>
          <w:rFonts w:cs="Arial"/>
        </w:rPr>
        <w:fldChar w:fldCharType="begin"/>
      </w:r>
      <w:r>
        <w:instrText>XE"</w:instrText>
      </w:r>
      <w:r w:rsidRPr="00413D75">
        <w:rPr>
          <w:rFonts w:cs="Arial"/>
        </w:rPr>
        <w:instrText>Spacial Coordinate</w:instrText>
      </w:r>
      <w:r>
        <w:instrText>"</w:instrText>
      </w:r>
      <w:r>
        <w:rPr>
          <w:rFonts w:cs="Arial"/>
        </w:rPr>
        <w:fldChar w:fldCharType="end"/>
      </w:r>
      <w:r w:rsidR="009E71B4">
        <w:rPr>
          <w:rFonts w:cs="Arial"/>
        </w:rPr>
        <w:t xml:space="preserve"> </w:t>
      </w:r>
      <w:r w:rsidR="006F72CA">
        <w:rPr>
          <w:rFonts w:cs="Arial"/>
        </w:rPr>
        <w:t>&lt;&lt;Value&gt;&gt;</w:t>
      </w:r>
      <w:bookmarkEnd w:id="696"/>
    </w:p>
    <w:p w:rsidR="00347871" w:rsidRDefault="00347871" w:rsidP="00F71BA8">
      <w:r>
        <w:t>Any point that uniquely identifies a spacial location relative to a coordinate system.</w:t>
      </w:r>
      <w:r>
        <w:br/>
      </w:r>
      <w:r>
        <w:br/>
        <w:t>One of a sequence of n numbers designating the position of a point in n-dimensional space [OGC]</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70d9bfad4b13c47a49c10d6112d8f734" w:history="1">
        <w:r w:rsidR="00347871">
          <w:rPr>
            <w:rStyle w:val="Hyperlink"/>
          </w:rPr>
          <w:t>Coordinate</w:t>
        </w:r>
      </w:hyperlink>
      <w:r w:rsidR="00347871">
        <w:t xml:space="preserve">, </w:t>
      </w:r>
      <w:hyperlink w:anchor="_e205268a66c2900e6473742e27189871" w:history="1">
        <w:r w:rsidR="00347871">
          <w:rPr>
            <w:rStyle w:val="Hyperlink"/>
          </w:rPr>
          <w:t>Location Identifier</w:t>
        </w:r>
      </w:hyperlink>
    </w:p>
    <w:p w:rsidR="00347871" w:rsidRDefault="00347871" w:rsidP="00347871"/>
    <w:p w:rsidR="00347871" w:rsidRDefault="00347871" w:rsidP="00347871">
      <w:pPr>
        <w:pStyle w:val="Heading2"/>
      </w:pPr>
      <w:bookmarkStart w:id="697" w:name="_005189e9313c9523f58b3499f8afb8ce"/>
      <w:bookmarkStart w:id="698" w:name="_Toc477719759"/>
      <w:r>
        <w:t>Association Topological Region</w:t>
      </w:r>
      <w:bookmarkEnd w:id="697"/>
      <w:bookmarkEnd w:id="698"/>
      <w:r w:rsidRPr="003A31EC">
        <w:rPr>
          <w:rFonts w:cs="Arial"/>
        </w:rPr>
        <w:t xml:space="preserve"> </w:t>
      </w:r>
      <w:r>
        <w:rPr>
          <w:rFonts w:cs="Arial"/>
        </w:rPr>
        <w:fldChar w:fldCharType="begin"/>
      </w:r>
      <w:r>
        <w:instrText>XE"</w:instrText>
      </w:r>
      <w:r w:rsidRPr="00413D75">
        <w:rPr>
          <w:rFonts w:cs="Arial"/>
        </w:rPr>
        <w:instrText>Topological Region</w:instrText>
      </w:r>
      <w:r>
        <w:instrText>"</w:instrText>
      </w:r>
      <w:r>
        <w:rPr>
          <w:rFonts w:cs="Arial"/>
        </w:rPr>
        <w:fldChar w:fldCharType="end"/>
      </w:r>
      <w:r w:rsidR="009E71B4">
        <w:rPr>
          <w:rFonts w:cs="Arial"/>
        </w:rPr>
        <w:t xml:space="preserve"> </w:t>
      </w:r>
    </w:p>
    <w:p w:rsidR="00347871" w:rsidRDefault="00347871" w:rsidP="00F71BA8">
      <w:r>
        <w:t>Physical location described by a topology.</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473" type="#_x0000_t75" alt="195569461.emf" style="width:12pt;height:12pt;visibility:visible;mso-wrap-style:square">
            <v:imagedata r:id="rId10" o:title="195569461"/>
          </v:shape>
        </w:pict>
      </w:r>
      <w:r w:rsidR="00347871">
        <w:t xml:space="preserve"> topology of</w:t>
      </w:r>
      <w:r w:rsidR="00347871">
        <w:rPr>
          <w:rFonts w:cs="Arial"/>
        </w:rPr>
        <w:fldChar w:fldCharType="begin"/>
      </w:r>
      <w:r w:rsidR="00347871">
        <w:instrText>XE"</w:instrText>
      </w:r>
      <w:r w:rsidR="00347871" w:rsidRPr="00413D75">
        <w:rPr>
          <w:rFonts w:cs="Arial"/>
        </w:rPr>
        <w:instrText>topology of</w:instrText>
      </w:r>
      <w:r w:rsidR="00347871">
        <w:instrText>"</w:instrText>
      </w:r>
      <w:r w:rsidR="00347871">
        <w:rPr>
          <w:rFonts w:cs="Arial"/>
        </w:rPr>
        <w:fldChar w:fldCharType="end"/>
      </w:r>
      <w:r w:rsidR="00347871">
        <w:t xml:space="preserve"> : </w:t>
      </w:r>
      <w:hyperlink w:anchor="_e1d8064cf80a8d37d141d659cfacdfad" w:history="1">
        <w:r w:rsidR="00347871">
          <w:rPr>
            <w:rStyle w:val="Hyperlink"/>
          </w:rPr>
          <w:t>Physical Location</w:t>
        </w:r>
      </w:hyperlink>
      <w:r w:rsidR="00347871">
        <w:t xml:space="preserve"> [1]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Location described by a topology.</w:t>
      </w:r>
    </w:p>
    <w:p w:rsidR="00347871" w:rsidRDefault="00FB4EB2" w:rsidP="00347871">
      <w:pPr>
        <w:ind w:firstLine="720"/>
      </w:pPr>
      <w:r w:rsidRPr="00945284">
        <w:rPr>
          <w:noProof/>
        </w:rPr>
        <w:pict>
          <v:shape id="_x0000_i1472" type="#_x0000_t75" alt="195569461.emf" style="width:12pt;height:12pt;visibility:visible;mso-wrap-style:square">
            <v:imagedata r:id="rId10" o:title="195569461"/>
          </v:shape>
        </w:pict>
      </w:r>
      <w:r w:rsidR="00347871">
        <w:t xml:space="preserve"> has toloplogy</w:t>
      </w:r>
      <w:r w:rsidR="00347871">
        <w:rPr>
          <w:rFonts w:cs="Arial"/>
        </w:rPr>
        <w:fldChar w:fldCharType="begin"/>
      </w:r>
      <w:r w:rsidR="00347871">
        <w:instrText>XE"</w:instrText>
      </w:r>
      <w:r w:rsidR="00347871" w:rsidRPr="00413D75">
        <w:rPr>
          <w:rFonts w:cs="Arial"/>
        </w:rPr>
        <w:instrText>has toloplogy</w:instrText>
      </w:r>
      <w:r w:rsidR="00347871">
        <w:instrText>"</w:instrText>
      </w:r>
      <w:r w:rsidR="00347871">
        <w:rPr>
          <w:rFonts w:cs="Arial"/>
        </w:rPr>
        <w:fldChar w:fldCharType="end"/>
      </w:r>
      <w:r w:rsidR="00347871">
        <w:t xml:space="preserve"> : </w:t>
      </w:r>
      <w:hyperlink w:anchor="_ac424ecbdead8b4986be6161bafd9fad" w:history="1">
        <w:r w:rsidR="00347871">
          <w:rPr>
            <w:rStyle w:val="Hyperlink"/>
          </w:rPr>
          <w:t>Topology</w:t>
        </w:r>
      </w:hyperlink>
      <w:r w:rsidR="00347871">
        <w:t xml:space="preserve"> [0..1]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Topology that describes a physical location in terms of physical boundaries.</w:t>
      </w:r>
    </w:p>
    <w:p w:rsidR="00347871" w:rsidRDefault="00347871" w:rsidP="00347871"/>
    <w:p w:rsidR="00347871" w:rsidRDefault="00347871" w:rsidP="00347871">
      <w:pPr>
        <w:pStyle w:val="Heading2"/>
      </w:pPr>
      <w:bookmarkStart w:id="699" w:name="_ac424ecbdead8b4986be6161bafd9fad"/>
      <w:bookmarkStart w:id="700" w:name="_Toc477719760"/>
      <w:r>
        <w:lastRenderedPageBreak/>
        <w:t>Class Topology</w:t>
      </w:r>
      <w:bookmarkEnd w:id="699"/>
      <w:bookmarkEnd w:id="700"/>
      <w:r w:rsidRPr="003A31EC">
        <w:rPr>
          <w:rFonts w:cs="Arial"/>
        </w:rPr>
        <w:t xml:space="preserve"> </w:t>
      </w:r>
      <w:r>
        <w:rPr>
          <w:rFonts w:cs="Arial"/>
        </w:rPr>
        <w:fldChar w:fldCharType="begin"/>
      </w:r>
      <w:r>
        <w:instrText>XE"</w:instrText>
      </w:r>
      <w:r w:rsidRPr="00413D75">
        <w:rPr>
          <w:rFonts w:cs="Arial"/>
        </w:rPr>
        <w:instrText>Topology</w:instrText>
      </w:r>
      <w:r>
        <w:instrText>"</w:instrText>
      </w:r>
      <w:r>
        <w:rPr>
          <w:rFonts w:cs="Arial"/>
        </w:rPr>
        <w:fldChar w:fldCharType="end"/>
      </w:r>
      <w:r w:rsidR="009E71B4">
        <w:rPr>
          <w:rFonts w:cs="Arial"/>
        </w:rPr>
        <w:t xml:space="preserve"> </w:t>
      </w:r>
    </w:p>
    <w:p w:rsidR="00347871" w:rsidRDefault="00347871" w:rsidP="00F71BA8">
      <w:r>
        <w:t xml:space="preserve">A record of a contiguous 1, 2 or 3 dimensioned area defined by geographic features and points. </w:t>
      </w:r>
      <w:r>
        <w:br/>
        <w:t>[NIEM] AreaType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8b38efa9c56da3bc8ecb501e56419e41" w:history="1">
        <w:r w:rsidR="00347871">
          <w:rPr>
            <w:rStyle w:val="Hyperlink"/>
          </w:rPr>
          <w:t>Record</w:t>
        </w:r>
      </w:hyperlink>
    </w:p>
    <w:p w:rsidR="00347871" w:rsidRDefault="00347871" w:rsidP="00347871"/>
    <w:p w:rsidR="00347871" w:rsidRDefault="00347871" w:rsidP="00347871">
      <w:pPr>
        <w:pStyle w:val="Heading2"/>
      </w:pPr>
      <w:bookmarkStart w:id="701" w:name="_0ddcdb6417020b02d2554bd2dfd15cf2"/>
      <w:bookmarkStart w:id="702" w:name="_Toc477719761"/>
      <w:r>
        <w:t>Class World Geodetic System</w:t>
      </w:r>
      <w:bookmarkEnd w:id="701"/>
      <w:r w:rsidRPr="003A31EC">
        <w:rPr>
          <w:rFonts w:cs="Arial"/>
        </w:rPr>
        <w:t xml:space="preserve"> </w:t>
      </w:r>
      <w:r>
        <w:rPr>
          <w:rFonts w:cs="Arial"/>
        </w:rPr>
        <w:fldChar w:fldCharType="begin"/>
      </w:r>
      <w:r>
        <w:instrText>XE"</w:instrText>
      </w:r>
      <w:r w:rsidRPr="00413D75">
        <w:rPr>
          <w:rFonts w:cs="Arial"/>
        </w:rPr>
        <w:instrText>World Geodetic System</w:instrText>
      </w:r>
      <w:r>
        <w:instrText>"</w:instrText>
      </w:r>
      <w:r>
        <w:rPr>
          <w:rFonts w:cs="Arial"/>
        </w:rPr>
        <w:fldChar w:fldCharType="end"/>
      </w:r>
      <w:r w:rsidR="009E71B4">
        <w:rPr>
          <w:rFonts w:cs="Arial"/>
        </w:rPr>
        <w:t xml:space="preserve"> </w:t>
      </w:r>
      <w:r w:rsidR="006F72CA">
        <w:rPr>
          <w:rFonts w:cs="Arial"/>
        </w:rPr>
        <w:t>&lt;&lt;Value&gt;&gt;</w:t>
      </w:r>
      <w:bookmarkEnd w:id="702"/>
    </w:p>
    <w:p w:rsidR="00347871" w:rsidRDefault="00347871" w:rsidP="00F71BA8">
      <w:r>
        <w:t>The World Geodetic System defines a reference frame for the earth, for use in geodesy and navigation. The latest revision is WGS 84 dating from 1984. [WGS-84]</w:t>
      </w:r>
      <w:r>
        <w:br/>
        <w:t>[NIEM] Location2DGeospatialCoordinateType or Location3DGeospatialCoordinateType (With elevation)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1a58d558b592e67971f2f58814e04f74" w:history="1">
        <w:r w:rsidR="00347871">
          <w:rPr>
            <w:rStyle w:val="Hyperlink"/>
          </w:rPr>
          <w:t>Point On Earth</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1471" type="#_x0000_t75" alt="-905152249.emf" style="width:12pt;height:12pt;visibility:visible;mso-wrap-style:square">
            <v:imagedata r:id="rId13" o:title="-905152249"/>
          </v:shape>
        </w:pict>
      </w:r>
      <w:r w:rsidR="00347871">
        <w:t xml:space="preserve"> latitude</w:t>
      </w:r>
      <w:r w:rsidR="00347871">
        <w:rPr>
          <w:rFonts w:cs="Arial"/>
        </w:rPr>
        <w:fldChar w:fldCharType="begin"/>
      </w:r>
      <w:r w:rsidR="00347871">
        <w:instrText>XE"</w:instrText>
      </w:r>
      <w:r w:rsidR="00347871" w:rsidRPr="00413D75">
        <w:rPr>
          <w:rFonts w:cs="Arial"/>
        </w:rPr>
        <w:instrText>latitude</w:instrText>
      </w:r>
      <w:r w:rsidR="00347871">
        <w:instrText>"</w:instrText>
      </w:r>
      <w:r w:rsidR="00347871">
        <w:rPr>
          <w:rFonts w:cs="Arial"/>
        </w:rPr>
        <w:fldChar w:fldCharType="end"/>
      </w:r>
      <w:r w:rsidR="00347871">
        <w:t xml:space="preserve"> : </w:t>
      </w:r>
      <w:hyperlink w:anchor="_537343a2c55c3ec921f854ca5390b07e" w:history="1">
        <w:r w:rsidR="00347871">
          <w:rPr>
            <w:rStyle w:val="Hyperlink"/>
          </w:rPr>
          <w:t>Angle</w:t>
        </w:r>
      </w:hyperlink>
    </w:p>
    <w:p w:rsidR="00347871" w:rsidRDefault="00347871" w:rsidP="00E04E71">
      <w:pPr>
        <w:pStyle w:val="BodyText"/>
        <w:spacing w:before="0" w:after="120"/>
      </w:pPr>
      <w:r>
        <w:t>Latitude based on the prime meridian.</w:t>
      </w:r>
      <w:r>
        <w:br/>
        <w:t>[FIBO] hasLatitude</w:t>
      </w:r>
    </w:p>
    <w:p w:rsidR="00347871" w:rsidRDefault="00FB4EB2" w:rsidP="00E04E71">
      <w:pPr>
        <w:pStyle w:val="BodyText2"/>
        <w:spacing w:after="0" w:line="240" w:lineRule="auto"/>
      </w:pPr>
      <w:r w:rsidRPr="00945284">
        <w:rPr>
          <w:noProof/>
        </w:rPr>
        <w:pict>
          <v:shape id="_x0000_i1470" type="#_x0000_t75" alt="-905152249.emf" style="width:12pt;height:12pt;visibility:visible;mso-wrap-style:square">
            <v:imagedata r:id="rId13" o:title="-905152249"/>
          </v:shape>
        </w:pict>
      </w:r>
      <w:r w:rsidR="00347871">
        <w:t xml:space="preserve"> longitude</w:t>
      </w:r>
      <w:r w:rsidR="00347871">
        <w:rPr>
          <w:rFonts w:cs="Arial"/>
        </w:rPr>
        <w:fldChar w:fldCharType="begin"/>
      </w:r>
      <w:r w:rsidR="00347871">
        <w:instrText>XE"</w:instrText>
      </w:r>
      <w:r w:rsidR="00347871" w:rsidRPr="00413D75">
        <w:rPr>
          <w:rFonts w:cs="Arial"/>
        </w:rPr>
        <w:instrText>longitude</w:instrText>
      </w:r>
      <w:r w:rsidR="00347871">
        <w:instrText>"</w:instrText>
      </w:r>
      <w:r w:rsidR="00347871">
        <w:rPr>
          <w:rFonts w:cs="Arial"/>
        </w:rPr>
        <w:fldChar w:fldCharType="end"/>
      </w:r>
      <w:r w:rsidR="00347871">
        <w:t xml:space="preserve"> : </w:t>
      </w:r>
      <w:hyperlink w:anchor="_537343a2c55c3ec921f854ca5390b07e" w:history="1">
        <w:r w:rsidR="00347871">
          <w:rPr>
            <w:rStyle w:val="Hyperlink"/>
          </w:rPr>
          <w:t>Angle</w:t>
        </w:r>
      </w:hyperlink>
    </w:p>
    <w:p w:rsidR="00347871" w:rsidRDefault="00347871" w:rsidP="00E04E71">
      <w:pPr>
        <w:pStyle w:val="BodyText"/>
        <w:spacing w:before="0" w:after="120"/>
      </w:pPr>
      <w:r>
        <w:t>Longitude based on the prime meridian.</w:t>
      </w:r>
      <w:r>
        <w:br/>
        <w:t>[FIBO] hasLogitude</w:t>
      </w:r>
    </w:p>
    <w:p w:rsidR="00347871" w:rsidRDefault="00FB4EB2" w:rsidP="00E04E71">
      <w:pPr>
        <w:pStyle w:val="BodyText2"/>
        <w:spacing w:after="0" w:line="240" w:lineRule="auto"/>
      </w:pPr>
      <w:r w:rsidRPr="00945284">
        <w:rPr>
          <w:noProof/>
        </w:rPr>
        <w:pict>
          <v:shape id="_x0000_i1469" type="#_x0000_t75" alt="-905152249.emf" style="width:12pt;height:12pt;visibility:visible;mso-wrap-style:square">
            <v:imagedata r:id="rId13" o:title="-905152249"/>
          </v:shape>
        </w:pict>
      </w:r>
      <w:r w:rsidR="00347871">
        <w:t xml:space="preserve"> elevation</w:t>
      </w:r>
      <w:r w:rsidR="00347871">
        <w:rPr>
          <w:rFonts w:cs="Arial"/>
        </w:rPr>
        <w:fldChar w:fldCharType="begin"/>
      </w:r>
      <w:r w:rsidR="00347871">
        <w:instrText>XE"</w:instrText>
      </w:r>
      <w:r w:rsidR="00347871" w:rsidRPr="00413D75">
        <w:rPr>
          <w:rFonts w:cs="Arial"/>
        </w:rPr>
        <w:instrText>elevation</w:instrText>
      </w:r>
      <w:r w:rsidR="00347871">
        <w:instrText>"</w:instrText>
      </w:r>
      <w:r w:rsidR="00347871">
        <w:rPr>
          <w:rFonts w:cs="Arial"/>
        </w:rPr>
        <w:fldChar w:fldCharType="end"/>
      </w:r>
      <w:r w:rsidR="00347871">
        <w:t xml:space="preserve"> : </w:t>
      </w:r>
      <w:hyperlink w:anchor="_885fde8f813da57918502883213c6a13" w:history="1">
        <w:r w:rsidR="00347871">
          <w:rPr>
            <w:rStyle w:val="Hyperlink"/>
          </w:rPr>
          <w:t>Length</w:t>
        </w:r>
      </w:hyperlink>
    </w:p>
    <w:p w:rsidR="00347871" w:rsidRDefault="00347871" w:rsidP="00E04E71">
      <w:pPr>
        <w:pStyle w:val="BodyText"/>
        <w:spacing w:before="0" w:after="120"/>
      </w:pPr>
      <w:r>
        <w:t>Height above nominal sea level.</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703" w:name="_Toc477719762"/>
      <w:r>
        <w:t>Threat-risk-conceptual-model::Generic Concept Library::Objectives</w:t>
      </w:r>
      <w:bookmarkEnd w:id="703"/>
    </w:p>
    <w:p w:rsidR="00DF4646" w:rsidRDefault="00CC4F8E">
      <w:r>
        <w:t xml:space="preserve">Objectives captures how the intents of </w:t>
      </w:r>
      <w:r>
        <w:rPr>
          <w:i/>
          <w:iCs/>
        </w:rPr>
        <w:t>stakeholder's</w:t>
      </w:r>
      <w:r>
        <w:t xml:space="preserve"> relate to the real-world </w:t>
      </w:r>
      <w:r>
        <w:rPr>
          <w:i/>
          <w:iCs/>
        </w:rPr>
        <w:t>consequences</w:t>
      </w:r>
      <w:r>
        <w:t xml:space="preserve"> of </w:t>
      </w:r>
      <w:r>
        <w:rPr>
          <w:i/>
          <w:iCs/>
        </w:rPr>
        <w:t>situations</w:t>
      </w:r>
      <w:r>
        <w:t xml:space="preserve"> that have or may happen. A </w:t>
      </w:r>
      <w:r>
        <w:rPr>
          <w:i/>
          <w:iCs/>
        </w:rPr>
        <w:t>consequence</w:t>
      </w:r>
      <w:r>
        <w:t xml:space="preserve"> results in a </w:t>
      </w:r>
      <w:r>
        <w:rPr>
          <w:i/>
          <w:iCs/>
        </w:rPr>
        <w:t>benefit</w:t>
      </w:r>
      <w:r>
        <w:t xml:space="preserve"> or </w:t>
      </w:r>
      <w:r>
        <w:rPr>
          <w:i/>
          <w:iCs/>
        </w:rPr>
        <w:t>harm</w:t>
      </w:r>
      <w:r>
        <w:t xml:space="preserve"> to these </w:t>
      </w:r>
      <w:r>
        <w:rPr>
          <w:i/>
          <w:iCs/>
        </w:rPr>
        <w:t>objectives</w:t>
      </w:r>
      <w:r>
        <w:t xml:space="preserve"> - generally related to a specific entity of value to the stakeh</w:t>
      </w:r>
      <w:r>
        <w:t>older.</w:t>
      </w:r>
    </w:p>
    <w:p w:rsidR="00DF4646" w:rsidRDefault="00CC4F8E">
      <w:r>
        <w:t xml:space="preserve">As any situation may have multiple consequences, both benefits and harms, the net desirability of any situation to a stakeholder is calculated in the </w:t>
      </w:r>
      <w:r>
        <w:rPr>
          <w:i/>
          <w:iCs/>
        </w:rPr>
        <w:t>Stakeholder Desirability Relation</w:t>
      </w:r>
      <w:r>
        <w:t xml:space="preserve"> by combining all of the related consequences.</w:t>
      </w:r>
    </w:p>
    <w:p w:rsidR="00347871" w:rsidRDefault="00347871" w:rsidP="00347871">
      <w:pPr>
        <w:pStyle w:val="Heading2"/>
      </w:pPr>
      <w:bookmarkStart w:id="704" w:name="_Toc477719763"/>
      <w:r>
        <w:t>Diagram: Objectives</w:t>
      </w:r>
      <w:bookmarkEnd w:id="704"/>
    </w:p>
    <w:p w:rsidR="00347871" w:rsidRDefault="00FB4EB2" w:rsidP="00347871">
      <w:pPr>
        <w:jc w:val="center"/>
        <w:rPr>
          <w:rFonts w:cs="Arial"/>
        </w:rPr>
      </w:pPr>
      <w:r w:rsidRPr="00945284">
        <w:rPr>
          <w:noProof/>
        </w:rPr>
        <w:pict>
          <v:shape id="Picture 160034406.emf" o:spid="_x0000_i1468" type="#_x0000_t75" alt="160034406.emf" style="width:487.2pt;height:426pt;visibility:visible;mso-wrap-style:square">
            <v:imagedata r:id="rId114" o:title="160034406"/>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Objectives</w:t>
      </w:r>
    </w:p>
    <w:p w:rsidR="00347871" w:rsidRDefault="00347871" w:rsidP="00347871">
      <w:r>
        <w:lastRenderedPageBreak/>
        <w:t xml:space="preserve"> </w:t>
      </w:r>
    </w:p>
    <w:p w:rsidR="00347871" w:rsidRDefault="00347871" w:rsidP="00347871"/>
    <w:p w:rsidR="00347871" w:rsidRDefault="00347871" w:rsidP="00347871">
      <w:pPr>
        <w:pStyle w:val="Heading2"/>
      </w:pPr>
      <w:bookmarkStart w:id="705" w:name="_fd8627889bb18484d816f4230a0ac0fe"/>
      <w:bookmarkStart w:id="706" w:name="_Toc477719764"/>
      <w:r>
        <w:t>Class Benefit</w:t>
      </w:r>
      <w:bookmarkEnd w:id="705"/>
      <w:bookmarkEnd w:id="706"/>
      <w:r w:rsidRPr="003A31EC">
        <w:rPr>
          <w:rFonts w:cs="Arial"/>
        </w:rPr>
        <w:t xml:space="preserve"> </w:t>
      </w:r>
      <w:r>
        <w:rPr>
          <w:rFonts w:cs="Arial"/>
        </w:rPr>
        <w:fldChar w:fldCharType="begin"/>
      </w:r>
      <w:r>
        <w:instrText>XE"</w:instrText>
      </w:r>
      <w:r w:rsidRPr="00413D75">
        <w:rPr>
          <w:rFonts w:cs="Arial"/>
        </w:rPr>
        <w:instrText>Benefit</w:instrText>
      </w:r>
      <w:r>
        <w:instrText>"</w:instrText>
      </w:r>
      <w:r>
        <w:rPr>
          <w:rFonts w:cs="Arial"/>
        </w:rPr>
        <w:fldChar w:fldCharType="end"/>
      </w:r>
      <w:r w:rsidR="009E71B4">
        <w:rPr>
          <w:rFonts w:cs="Arial"/>
        </w:rPr>
        <w:t xml:space="preserve"> </w:t>
      </w:r>
    </w:p>
    <w:p w:rsidR="00347871" w:rsidRDefault="00347871" w:rsidP="00F71BA8">
      <w:r>
        <w:t>A benefit is a consequence of a situation having positive desirability.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9bf67544840a1cd6396f28cc292e3ca0" w:history="1">
        <w:r w:rsidR="00347871">
          <w:rPr>
            <w:rStyle w:val="Hyperlink"/>
          </w:rPr>
          <w:t>Consequence</w:t>
        </w:r>
      </w:hyperlink>
    </w:p>
    <w:p w:rsidR="00347871" w:rsidRDefault="00347871" w:rsidP="00347871"/>
    <w:p w:rsidR="00347871" w:rsidRDefault="00347871" w:rsidP="00347871">
      <w:pPr>
        <w:pStyle w:val="Heading2"/>
      </w:pPr>
      <w:bookmarkStart w:id="707" w:name="_9bf67544840a1cd6396f28cc292e3ca0"/>
      <w:bookmarkStart w:id="708" w:name="_Toc477719765"/>
      <w:r>
        <w:t>Class Consequence</w:t>
      </w:r>
      <w:bookmarkEnd w:id="707"/>
      <w:bookmarkEnd w:id="708"/>
      <w:r w:rsidRPr="003A31EC">
        <w:rPr>
          <w:rFonts w:cs="Arial"/>
        </w:rPr>
        <w:t xml:space="preserve"> </w:t>
      </w:r>
      <w:r>
        <w:rPr>
          <w:rFonts w:cs="Arial"/>
        </w:rPr>
        <w:fldChar w:fldCharType="begin"/>
      </w:r>
      <w:r>
        <w:instrText>XE"</w:instrText>
      </w:r>
      <w:r w:rsidRPr="00413D75">
        <w:rPr>
          <w:rFonts w:cs="Arial"/>
        </w:rPr>
        <w:instrText>Consequence</w:instrText>
      </w:r>
      <w:r>
        <w:instrText>"</w:instrText>
      </w:r>
      <w:r>
        <w:rPr>
          <w:rFonts w:cs="Arial"/>
        </w:rPr>
        <w:fldChar w:fldCharType="end"/>
      </w:r>
      <w:r w:rsidR="009E71B4">
        <w:rPr>
          <w:rFonts w:cs="Arial"/>
        </w:rPr>
        <w:t xml:space="preserve"> </w:t>
      </w:r>
    </w:p>
    <w:p w:rsidR="00347871" w:rsidRDefault="00347871" w:rsidP="00F71BA8">
      <w:r>
        <w:t>A consequence or impact of the outcome of a situation affecting objectives of a stakeholder.</w:t>
      </w:r>
      <w:r>
        <w:br/>
        <w:t>NOTE 1 An event can lead to a range of consequences.</w:t>
      </w:r>
      <w:r>
        <w:br/>
        <w:t>NOTE 2 A consequence can be certain or uncertain and can have positive or negative effects on objectives.</w:t>
      </w:r>
      <w:r>
        <w:br/>
        <w:t>NOTE 3 Consequences can be expressed qualitatively or quantitatively.</w:t>
      </w:r>
      <w:r>
        <w:br/>
        <w:t>NOTE 4 Initial consequences can escalate through knock-on effects.</w:t>
      </w:r>
      <w:r>
        <w:br/>
        <w:t>[ISO 73-2009]</w:t>
      </w:r>
    </w:p>
    <w:p w:rsidR="00347871" w:rsidRDefault="00FB4EB2" w:rsidP="00347871">
      <w:pPr>
        <w:jc w:val="center"/>
      </w:pPr>
      <w:r w:rsidRPr="00945284">
        <w:rPr>
          <w:noProof/>
        </w:rPr>
        <w:pict>
          <v:shape id="Picture -717701422.emf" o:spid="_x0000_i1467" type="#_x0000_t75" alt="-717701422.emf" style="width:487.2pt;height:406.2pt;visibility:visible;mso-wrap-style:square">
            <v:imagedata r:id="rId115" o:title="-717701422"/>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Impact Detail</w:t>
      </w:r>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Direct Supertypes</w:t>
      </w:r>
    </w:p>
    <w:p w:rsidR="00347871" w:rsidRDefault="00CC4F8E" w:rsidP="00347871">
      <w:pPr>
        <w:ind w:left="360"/>
      </w:pPr>
      <w:hyperlink w:anchor="_8c517cf1950741c0f89edebf828214cc" w:history="1">
        <w:r w:rsidR="00347871">
          <w:rPr>
            <w:rStyle w:val="Hyperlink"/>
          </w:rPr>
          <w:t>Situation</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1466" type="#_x0000_t75" alt="-905152249.emf" style="width:12pt;height:12pt;visibility:visible;mso-wrap-style:square">
            <v:imagedata r:id="rId13" o:title="-905152249"/>
          </v:shape>
        </w:pict>
      </w:r>
      <w:r w:rsidR="00347871">
        <w:t xml:space="preserve"> degree of affect</w:t>
      </w:r>
      <w:r w:rsidR="00347871">
        <w:rPr>
          <w:rFonts w:cs="Arial"/>
        </w:rPr>
        <w:fldChar w:fldCharType="begin"/>
      </w:r>
      <w:r w:rsidR="00347871">
        <w:instrText>XE"</w:instrText>
      </w:r>
      <w:r w:rsidR="00347871" w:rsidRPr="00413D75">
        <w:rPr>
          <w:rFonts w:cs="Arial"/>
        </w:rPr>
        <w:instrText>degree of affect</w:instrText>
      </w:r>
      <w:r w:rsidR="00347871">
        <w:instrText>"</w:instrText>
      </w:r>
      <w:r w:rsidR="00347871">
        <w:rPr>
          <w:rFonts w:cs="Arial"/>
        </w:rPr>
        <w:fldChar w:fldCharType="end"/>
      </w:r>
      <w:r w:rsidR="00347871">
        <w:t xml:space="preserve"> : </w:t>
      </w:r>
      <w:hyperlink w:anchor="_23c4326044009f885190c5ab985800db" w:history="1">
        <w:r w:rsidR="00347871">
          <w:rPr>
            <w:rStyle w:val="Hyperlink"/>
          </w:rPr>
          <w:t>Metric</w:t>
        </w:r>
      </w:hyperlink>
    </w:p>
    <w:p w:rsidR="00347871" w:rsidRDefault="00347871" w:rsidP="00E04E71">
      <w:pPr>
        <w:pStyle w:val="BodyText"/>
        <w:spacing w:before="0" w:after="120"/>
      </w:pPr>
      <w:r>
        <w:t>A metric for how much the consequence affects an objective - a measure of harm or benefit.</w:t>
      </w:r>
    </w:p>
    <w:p w:rsidR="00347871" w:rsidRDefault="00FB4EB2" w:rsidP="00E04E71">
      <w:pPr>
        <w:pStyle w:val="BodyText2"/>
        <w:spacing w:after="0" w:line="240" w:lineRule="auto"/>
      </w:pPr>
      <w:r w:rsidRPr="00945284">
        <w:rPr>
          <w:noProof/>
        </w:rPr>
        <w:pict>
          <v:shape id="_x0000_i1465" type="#_x0000_t75" alt="-905152249.emf" style="width:12pt;height:12pt;visibility:visible;mso-wrap-style:square">
            <v:imagedata r:id="rId13" o:title="-905152249"/>
          </v:shape>
        </w:pict>
      </w:r>
      <w:r w:rsidR="00347871">
        <w:t xml:space="preserve"> desirability</w:t>
      </w:r>
      <w:r w:rsidR="00347871">
        <w:rPr>
          <w:rFonts w:cs="Arial"/>
        </w:rPr>
        <w:fldChar w:fldCharType="begin"/>
      </w:r>
      <w:r w:rsidR="00347871">
        <w:instrText>XE"</w:instrText>
      </w:r>
      <w:r w:rsidR="00347871" w:rsidRPr="00413D75">
        <w:rPr>
          <w:rFonts w:cs="Arial"/>
        </w:rPr>
        <w:instrText>desirability</w:instrText>
      </w:r>
      <w:r w:rsidR="00347871">
        <w:instrText>"</w:instrText>
      </w:r>
      <w:r w:rsidR="00347871">
        <w:rPr>
          <w:rFonts w:cs="Arial"/>
        </w:rPr>
        <w:fldChar w:fldCharType="end"/>
      </w:r>
      <w:r w:rsidR="00347871">
        <w:t xml:space="preserve"> : </w:t>
      </w:r>
      <w:hyperlink w:anchor="_23c4326044009f885190c5ab985800db" w:history="1">
        <w:r w:rsidR="00347871">
          <w:rPr>
            <w:rStyle w:val="Hyperlink"/>
          </w:rPr>
          <w:t>Metric</w:t>
        </w:r>
      </w:hyperlink>
    </w:p>
    <w:p w:rsidR="00347871" w:rsidRDefault="00347871" w:rsidP="00E04E71">
      <w:pPr>
        <w:pStyle w:val="BodyText"/>
        <w:spacing w:before="0" w:after="120"/>
      </w:pPr>
      <w:r>
        <w:t>A metric describing the desirability of an impact. May be positive or negative where positive is desirable and negative is undesirable.</w:t>
      </w:r>
    </w:p>
    <w:p w:rsidR="00347871" w:rsidRDefault="00FB4EB2" w:rsidP="00E04E71">
      <w:pPr>
        <w:pStyle w:val="BodyText2"/>
        <w:spacing w:after="0" w:line="240" w:lineRule="auto"/>
      </w:pPr>
      <w:r w:rsidRPr="00945284">
        <w:rPr>
          <w:noProof/>
        </w:rPr>
        <w:pict>
          <v:shape id="_x0000_i1464" type="#_x0000_t75" alt="-905152249.emf" style="width:12pt;height:12pt;visibility:visible;mso-wrap-style:square">
            <v:imagedata r:id="rId13" o:title="-905152249"/>
          </v:shape>
        </w:pict>
      </w:r>
      <w:r w:rsidR="00347871">
        <w:t xml:space="preserve"> impact measure</w:t>
      </w:r>
      <w:r w:rsidR="00347871">
        <w:rPr>
          <w:rFonts w:cs="Arial"/>
        </w:rPr>
        <w:fldChar w:fldCharType="begin"/>
      </w:r>
      <w:r w:rsidR="00347871">
        <w:instrText>XE"</w:instrText>
      </w:r>
      <w:r w:rsidR="00347871" w:rsidRPr="00413D75">
        <w:rPr>
          <w:rFonts w:cs="Arial"/>
        </w:rPr>
        <w:instrText>impact measure</w:instrText>
      </w:r>
      <w:r w:rsidR="00347871">
        <w:instrText>"</w:instrText>
      </w:r>
      <w:r w:rsidR="00347871">
        <w:rPr>
          <w:rFonts w:cs="Arial"/>
        </w:rPr>
        <w:fldChar w:fldCharType="end"/>
      </w:r>
      <w:r w:rsidR="00347871">
        <w:t xml:space="preserve"> : </w:t>
      </w:r>
      <w:hyperlink w:anchor="_23c4326044009f885190c5ab985800db" w:history="1">
        <w:r w:rsidR="00347871">
          <w:rPr>
            <w:rStyle w:val="Hyperlink"/>
          </w:rPr>
          <w:t>Metric</w:t>
        </w:r>
      </w:hyperlink>
    </w:p>
    <w:p w:rsidR="00347871" w:rsidRDefault="00347871" w:rsidP="00E04E71">
      <w:pPr>
        <w:pStyle w:val="BodyText"/>
        <w:spacing w:before="0" w:after="120"/>
      </w:pPr>
      <w:r>
        <w:t>A metric for impact where Impact = desirability * likelihood</w:t>
      </w:r>
    </w:p>
    <w:p w:rsidR="00347871" w:rsidRDefault="00347871" w:rsidP="00347871"/>
    <w:p w:rsidR="00347871" w:rsidRDefault="00347871" w:rsidP="00347871">
      <w:pPr>
        <w:pStyle w:val="Heading2"/>
      </w:pPr>
      <w:bookmarkStart w:id="709" w:name="_cacdb7f15f2656887bb31fc137562d0b"/>
      <w:bookmarkStart w:id="710" w:name="_Toc477719766"/>
      <w:r>
        <w:t>Association Class Consequence of Situation</w:t>
      </w:r>
      <w:bookmarkEnd w:id="709"/>
      <w:r w:rsidRPr="003A31EC">
        <w:rPr>
          <w:rFonts w:cs="Arial"/>
        </w:rPr>
        <w:t xml:space="preserve"> </w:t>
      </w:r>
      <w:r>
        <w:rPr>
          <w:rFonts w:cs="Arial"/>
        </w:rPr>
        <w:fldChar w:fldCharType="begin"/>
      </w:r>
      <w:r>
        <w:instrText>XE"</w:instrText>
      </w:r>
      <w:r w:rsidRPr="00413D75">
        <w:rPr>
          <w:rFonts w:cs="Arial"/>
        </w:rPr>
        <w:instrText>Consequence of Situation</w:instrText>
      </w:r>
      <w:r>
        <w:instrText>"</w:instrText>
      </w:r>
      <w:r>
        <w:rPr>
          <w:rFonts w:cs="Arial"/>
        </w:rPr>
        <w:fldChar w:fldCharType="end"/>
      </w:r>
      <w:r w:rsidR="009E71B4">
        <w:rPr>
          <w:rFonts w:cs="Arial"/>
        </w:rPr>
        <w:t xml:space="preserve"> </w:t>
      </w:r>
      <w:r w:rsidR="006F72CA">
        <w:rPr>
          <w:rFonts w:cs="Arial"/>
        </w:rPr>
        <w:t>&lt;&lt;Relationship&gt;&gt;</w:t>
      </w:r>
      <w:bookmarkEnd w:id="710"/>
    </w:p>
    <w:p w:rsidR="00347871" w:rsidRDefault="00347871" w:rsidP="00F71BA8">
      <w:r>
        <w:t>Impact of a situation - its affect on the objectives of stakeholders.</w:t>
      </w:r>
    </w:p>
    <w:p w:rsidR="00347871" w:rsidRDefault="00FB4EB2" w:rsidP="00347871">
      <w:pPr>
        <w:jc w:val="center"/>
      </w:pPr>
      <w:r w:rsidRPr="00945284">
        <w:rPr>
          <w:noProof/>
        </w:rPr>
        <w:pict>
          <v:shape id="Picture 2050931076.emf" o:spid="_x0000_i1463" type="#_x0000_t75" alt="2050931076.emf" style="width:484.2pt;height:208.8pt;visibility:visible;mso-wrap-style:square">
            <v:imagedata r:id="rId116" o:title="2050931076"/>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Consequence of Situation</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8f79ff9a9d6d601e416cea95750422fe" w:history="1">
        <w:r w:rsidR="00347871">
          <w:rPr>
            <w:rStyle w:val="Hyperlink"/>
          </w:rPr>
          <w:t>Cause and Effect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462" type="#_x0000_t75" alt="-1728404412.emf" style="width:12pt;height:12pt;visibility:visible;mso-wrap-style:square">
            <v:imagedata r:id="rId61" o:title="-1728404412"/>
          </v:shape>
        </w:pict>
      </w:r>
      <w:r w:rsidR="00347871">
        <w:t xml:space="preserve"> has consequence</w:t>
      </w:r>
      <w:r w:rsidR="00347871">
        <w:rPr>
          <w:rFonts w:cs="Arial"/>
        </w:rPr>
        <w:fldChar w:fldCharType="begin"/>
      </w:r>
      <w:r w:rsidR="00347871">
        <w:instrText>XE"</w:instrText>
      </w:r>
      <w:r w:rsidR="00347871" w:rsidRPr="00413D75">
        <w:rPr>
          <w:rFonts w:cs="Arial"/>
        </w:rPr>
        <w:instrText>has consequence</w:instrText>
      </w:r>
      <w:r w:rsidR="00347871">
        <w:instrText>"</w:instrText>
      </w:r>
      <w:r w:rsidR="00347871">
        <w:rPr>
          <w:rFonts w:cs="Arial"/>
        </w:rPr>
        <w:fldChar w:fldCharType="end"/>
      </w:r>
      <w:r w:rsidR="00347871">
        <w:t xml:space="preserve"> : </w:t>
      </w:r>
      <w:hyperlink w:anchor="_9bf67544840a1cd6396f28cc292e3ca0" w:history="1">
        <w:r w:rsidR="00347871">
          <w:rPr>
            <w:rStyle w:val="Hyperlink"/>
          </w:rPr>
          <w:t>Consequence</w:t>
        </w:r>
      </w:hyperlink>
      <w:r w:rsidR="00347871">
        <w:t xml:space="preserve"> [*]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consequence of a situation that impacts the objectives of a stakeholder.</w:t>
      </w:r>
    </w:p>
    <w:p w:rsidR="00347871" w:rsidRDefault="00FB4EB2" w:rsidP="00347871">
      <w:pPr>
        <w:ind w:firstLine="720"/>
      </w:pPr>
      <w:r w:rsidRPr="00945284">
        <w:rPr>
          <w:noProof/>
        </w:rPr>
        <w:pict>
          <v:shape id="_x0000_i1461" type="#_x0000_t75" alt="-1728404412.emf" style="width:12pt;height:12pt;visibility:visible;mso-wrap-style:square">
            <v:imagedata r:id="rId61" o:title="-1728404412"/>
          </v:shape>
        </w:pict>
      </w:r>
      <w:r w:rsidR="00347871">
        <w:t xml:space="preserve"> results from</w:t>
      </w:r>
      <w:r w:rsidR="00347871">
        <w:rPr>
          <w:rFonts w:cs="Arial"/>
        </w:rPr>
        <w:fldChar w:fldCharType="begin"/>
      </w:r>
      <w:r w:rsidR="00347871">
        <w:instrText>XE"</w:instrText>
      </w:r>
      <w:r w:rsidR="00347871" w:rsidRPr="00413D75">
        <w:rPr>
          <w:rFonts w:cs="Arial"/>
        </w:rPr>
        <w:instrText>results from</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[1..*]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Situation causing an impact..</w:t>
      </w:r>
    </w:p>
    <w:p w:rsidR="00347871" w:rsidRDefault="00347871" w:rsidP="00347871"/>
    <w:p w:rsidR="00347871" w:rsidRDefault="00347871" w:rsidP="00347871">
      <w:pPr>
        <w:pStyle w:val="Heading2"/>
      </w:pPr>
      <w:bookmarkStart w:id="711" w:name="_307f4f4f5a8ca8e147619d25a32c9000"/>
      <w:bookmarkStart w:id="712" w:name="_Toc477719767"/>
      <w:r>
        <w:t>Class Desirability Assessment</w:t>
      </w:r>
      <w:bookmarkEnd w:id="711"/>
      <w:bookmarkEnd w:id="712"/>
      <w:r w:rsidRPr="003A31EC">
        <w:rPr>
          <w:rFonts w:cs="Arial"/>
        </w:rPr>
        <w:t xml:space="preserve"> </w:t>
      </w:r>
      <w:r>
        <w:rPr>
          <w:rFonts w:cs="Arial"/>
        </w:rPr>
        <w:fldChar w:fldCharType="begin"/>
      </w:r>
      <w:r>
        <w:instrText>XE"</w:instrText>
      </w:r>
      <w:r w:rsidRPr="00413D75">
        <w:rPr>
          <w:rFonts w:cs="Arial"/>
        </w:rPr>
        <w:instrText>Desirability Assessment</w:instrText>
      </w:r>
      <w:r>
        <w:instrText>"</w:instrText>
      </w:r>
      <w:r>
        <w:rPr>
          <w:rFonts w:cs="Arial"/>
        </w:rPr>
        <w:fldChar w:fldCharType="end"/>
      </w:r>
      <w:r w:rsidR="009E71B4">
        <w:rPr>
          <w:rFonts w:cs="Arial"/>
        </w:rPr>
        <w:t xml:space="preserve"> </w:t>
      </w:r>
    </w:p>
    <w:p w:rsidR="00347871" w:rsidRDefault="00347871" w:rsidP="00F71BA8">
      <w:r>
        <w:t>Desirability measure of a situation. The context of the desirability  can be the specific stakeholder desirability relation or a classification of a situation in a context, such as an undesirable situation.</w:t>
      </w:r>
      <w:r>
        <w:br/>
        <w:t>Desirability may be computed by aggregating the impact of a situation on stakeholders but the specific calculation is not specified in the standard.</w:t>
      </w:r>
      <w:r>
        <w:br/>
      </w:r>
      <w:r>
        <w:lastRenderedPageBreak/>
        <w:t>A positive desirability is an opportunity; a negative desirability is a danger.</w:t>
      </w:r>
      <w:r>
        <w:br/>
        <w:t>When the stakeholder desirability of a situation to a stakeholder has net harm, that harm may be identified as a risk. 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810fb326e2f925bfeb5f8b116e81bd0d" w:history="1">
        <w:r w:rsidR="00347871">
          <w:rPr>
            <w:rStyle w:val="Hyperlink"/>
          </w:rPr>
          <w:t>Assessment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1460" type="#_x0000_t75" alt="-905152249.emf" style="width:12pt;height:12pt;visibility:visible;mso-wrap-style:square">
            <v:imagedata r:id="rId13" o:title="-905152249"/>
          </v:shape>
        </w:pict>
      </w:r>
      <w:r w:rsidR="00347871">
        <w:t xml:space="preserve"> net desirability</w:t>
      </w:r>
      <w:r w:rsidR="00347871">
        <w:rPr>
          <w:rFonts w:cs="Arial"/>
        </w:rPr>
        <w:fldChar w:fldCharType="begin"/>
      </w:r>
      <w:r w:rsidR="00347871">
        <w:instrText>XE"</w:instrText>
      </w:r>
      <w:r w:rsidR="00347871" w:rsidRPr="00413D75">
        <w:rPr>
          <w:rFonts w:cs="Arial"/>
        </w:rPr>
        <w:instrText>net desirability</w:instrText>
      </w:r>
      <w:r w:rsidR="00347871">
        <w:instrText>"</w:instrText>
      </w:r>
      <w:r w:rsidR="00347871">
        <w:rPr>
          <w:rFonts w:cs="Arial"/>
        </w:rPr>
        <w:fldChar w:fldCharType="end"/>
      </w:r>
      <w:r w:rsidR="00347871">
        <w:t xml:space="preserve"> : </w:t>
      </w:r>
      <w:hyperlink w:anchor="_23c4326044009f885190c5ab985800db" w:history="1">
        <w:r w:rsidR="00347871">
          <w:rPr>
            <w:rStyle w:val="Hyperlink"/>
          </w:rPr>
          <w:t>Metric</w:t>
        </w:r>
      </w:hyperlink>
    </w:p>
    <w:p w:rsidR="00347871" w:rsidRDefault="00347871" w:rsidP="00E04E71">
      <w:pPr>
        <w:pStyle w:val="BodyText"/>
        <w:spacing w:before="0" w:after="120"/>
      </w:pPr>
      <w:r>
        <w:t>A metric representing the aggregation of the impact of all consequences of a situation for a stakeholder. (net benefit - net risk)</w:t>
      </w:r>
      <w:r>
        <w:br/>
      </w:r>
    </w:p>
    <w:p w:rsidR="00347871" w:rsidRDefault="00FB4EB2" w:rsidP="00E04E71">
      <w:pPr>
        <w:pStyle w:val="BodyText2"/>
        <w:spacing w:after="0" w:line="240" w:lineRule="auto"/>
      </w:pPr>
      <w:r w:rsidRPr="00945284">
        <w:rPr>
          <w:noProof/>
        </w:rPr>
        <w:pict>
          <v:shape id="_x0000_i1459" type="#_x0000_t75" alt="-905152249.emf" style="width:12pt;height:12pt;visibility:visible;mso-wrap-style:square">
            <v:imagedata r:id="rId13" o:title="-905152249"/>
          </v:shape>
        </w:pict>
      </w:r>
      <w:r w:rsidR="00347871">
        <w:t xml:space="preserve"> net severity</w:t>
      </w:r>
      <w:r w:rsidR="00347871">
        <w:rPr>
          <w:rFonts w:cs="Arial"/>
        </w:rPr>
        <w:fldChar w:fldCharType="begin"/>
      </w:r>
      <w:r w:rsidR="00347871">
        <w:instrText>XE"</w:instrText>
      </w:r>
      <w:r w:rsidR="00347871" w:rsidRPr="00413D75">
        <w:rPr>
          <w:rFonts w:cs="Arial"/>
        </w:rPr>
        <w:instrText>net severity</w:instrText>
      </w:r>
      <w:r w:rsidR="00347871">
        <w:instrText>"</w:instrText>
      </w:r>
      <w:r w:rsidR="00347871">
        <w:rPr>
          <w:rFonts w:cs="Arial"/>
        </w:rPr>
        <w:fldChar w:fldCharType="end"/>
      </w:r>
      <w:r w:rsidR="00347871">
        <w:t xml:space="preserve"> : </w:t>
      </w:r>
      <w:hyperlink w:anchor="_23c4326044009f885190c5ab985800db" w:history="1">
        <w:r w:rsidR="00347871">
          <w:rPr>
            <w:rStyle w:val="Hyperlink"/>
          </w:rPr>
          <w:t>Metric</w:t>
        </w:r>
      </w:hyperlink>
    </w:p>
    <w:p w:rsidR="00347871" w:rsidRDefault="00347871" w:rsidP="00E04E71">
      <w:pPr>
        <w:pStyle w:val="BodyText"/>
        <w:spacing w:before="0" w:after="120"/>
      </w:pPr>
      <w:r>
        <w:t xml:space="preserve">The aggregation of the impact of all detriments (negative consequences) of a situation for a stakeholder. </w:t>
      </w:r>
    </w:p>
    <w:p w:rsidR="00347871" w:rsidRDefault="00FB4EB2" w:rsidP="00E04E71">
      <w:pPr>
        <w:pStyle w:val="BodyText2"/>
        <w:spacing w:after="0" w:line="240" w:lineRule="auto"/>
      </w:pPr>
      <w:r w:rsidRPr="00945284">
        <w:rPr>
          <w:noProof/>
        </w:rPr>
        <w:pict>
          <v:shape id="_x0000_i1458" type="#_x0000_t75" alt="-905152249.emf" style="width:12pt;height:12pt;visibility:visible;mso-wrap-style:square">
            <v:imagedata r:id="rId13" o:title="-905152249"/>
          </v:shape>
        </w:pict>
      </w:r>
      <w:r w:rsidR="00347871">
        <w:t xml:space="preserve"> net benefit</w:t>
      </w:r>
      <w:r w:rsidR="00347871">
        <w:rPr>
          <w:rFonts w:cs="Arial"/>
        </w:rPr>
        <w:fldChar w:fldCharType="begin"/>
      </w:r>
      <w:r w:rsidR="00347871">
        <w:instrText>XE"</w:instrText>
      </w:r>
      <w:r w:rsidR="00347871" w:rsidRPr="00413D75">
        <w:rPr>
          <w:rFonts w:cs="Arial"/>
        </w:rPr>
        <w:instrText>net benefit</w:instrText>
      </w:r>
      <w:r w:rsidR="00347871">
        <w:instrText>"</w:instrText>
      </w:r>
      <w:r w:rsidR="00347871">
        <w:rPr>
          <w:rFonts w:cs="Arial"/>
        </w:rPr>
        <w:fldChar w:fldCharType="end"/>
      </w:r>
      <w:r w:rsidR="00347871">
        <w:t xml:space="preserve"> : </w:t>
      </w:r>
      <w:hyperlink w:anchor="_23c4326044009f885190c5ab985800db" w:history="1">
        <w:r w:rsidR="00347871">
          <w:rPr>
            <w:rStyle w:val="Hyperlink"/>
          </w:rPr>
          <w:t>Metric</w:t>
        </w:r>
      </w:hyperlink>
    </w:p>
    <w:p w:rsidR="00347871" w:rsidRDefault="00347871" w:rsidP="00E04E71">
      <w:pPr>
        <w:pStyle w:val="BodyText"/>
        <w:spacing w:before="0" w:after="120"/>
      </w:pPr>
      <w:r>
        <w:t xml:space="preserve">A metric representing the aggregation of the impact of all benefits (positive consequences) of a situation for a stakeholder. </w:t>
      </w:r>
    </w:p>
    <w:p w:rsidR="00347871" w:rsidRDefault="00FB4EB2" w:rsidP="00E04E71">
      <w:pPr>
        <w:pStyle w:val="BodyText2"/>
        <w:spacing w:after="0" w:line="240" w:lineRule="auto"/>
      </w:pPr>
      <w:r w:rsidRPr="00945284">
        <w:rPr>
          <w:noProof/>
        </w:rPr>
        <w:pict>
          <v:shape id="_x0000_i1457" type="#_x0000_t75" alt="-905152249.emf" style="width:12pt;height:12pt;visibility:visible;mso-wrap-style:square">
            <v:imagedata r:id="rId13" o:title="-905152249"/>
          </v:shape>
        </w:pict>
      </w:r>
      <w:r w:rsidR="00347871">
        <w:t xml:space="preserve"> net likelihood</w:t>
      </w:r>
      <w:r w:rsidR="00347871">
        <w:rPr>
          <w:rFonts w:cs="Arial"/>
        </w:rPr>
        <w:fldChar w:fldCharType="begin"/>
      </w:r>
      <w:r w:rsidR="00347871">
        <w:instrText>XE"</w:instrText>
      </w:r>
      <w:r w:rsidR="00347871" w:rsidRPr="00413D75">
        <w:rPr>
          <w:rFonts w:cs="Arial"/>
        </w:rPr>
        <w:instrText>net likelihood</w:instrText>
      </w:r>
      <w:r w:rsidR="00347871">
        <w:instrText>"</w:instrText>
      </w:r>
      <w:r w:rsidR="00347871">
        <w:rPr>
          <w:rFonts w:cs="Arial"/>
        </w:rPr>
        <w:fldChar w:fldCharType="end"/>
      </w:r>
      <w:r w:rsidR="00347871">
        <w:t xml:space="preserve"> : </w:t>
      </w:r>
      <w:hyperlink w:anchor="_23c4326044009f885190c5ab985800db" w:history="1">
        <w:r w:rsidR="00347871">
          <w:rPr>
            <w:rStyle w:val="Hyperlink"/>
          </w:rPr>
          <w:t>Metric</w:t>
        </w:r>
      </w:hyperlink>
    </w:p>
    <w:p w:rsidR="00347871" w:rsidRDefault="00347871" w:rsidP="00E04E71">
      <w:pPr>
        <w:pStyle w:val="BodyText"/>
        <w:spacing w:before="0" w:after="120"/>
      </w:pPr>
      <w:r>
        <w:t>The net sum of the likelihood of a situation or risk.</w:t>
      </w:r>
    </w:p>
    <w:p w:rsidR="00347871" w:rsidRDefault="00FB4EB2" w:rsidP="00E04E71">
      <w:pPr>
        <w:pStyle w:val="BodyText2"/>
        <w:spacing w:after="0" w:line="240" w:lineRule="auto"/>
      </w:pPr>
      <w:r w:rsidRPr="00945284">
        <w:rPr>
          <w:noProof/>
        </w:rPr>
        <w:pict>
          <v:shape id="_x0000_i1456" type="#_x0000_t75" alt="-905152249.emf" style="width:12pt;height:12pt;visibility:visible;mso-wrap-style:square">
            <v:imagedata r:id="rId13" o:title="-905152249"/>
          </v:shape>
        </w:pict>
      </w:r>
      <w:r w:rsidR="00347871">
        <w:t xml:space="preserve"> net risk</w:t>
      </w:r>
      <w:r w:rsidR="00347871">
        <w:rPr>
          <w:rFonts w:cs="Arial"/>
        </w:rPr>
        <w:fldChar w:fldCharType="begin"/>
      </w:r>
      <w:r w:rsidR="00347871">
        <w:instrText>XE"</w:instrText>
      </w:r>
      <w:r w:rsidR="00347871" w:rsidRPr="00413D75">
        <w:rPr>
          <w:rFonts w:cs="Arial"/>
        </w:rPr>
        <w:instrText>net risk</w:instrText>
      </w:r>
      <w:r w:rsidR="00347871">
        <w:instrText>"</w:instrText>
      </w:r>
      <w:r w:rsidR="00347871">
        <w:rPr>
          <w:rFonts w:cs="Arial"/>
        </w:rPr>
        <w:fldChar w:fldCharType="end"/>
      </w:r>
      <w:r w:rsidR="00347871">
        <w:t xml:space="preserve"> : </w:t>
      </w:r>
      <w:hyperlink w:anchor="_23c4326044009f885190c5ab985800db" w:history="1">
        <w:r w:rsidR="00347871">
          <w:rPr>
            <w:rStyle w:val="Hyperlink"/>
          </w:rPr>
          <w:t>Metric</w:t>
        </w:r>
      </w:hyperlink>
    </w:p>
    <w:p w:rsidR="00347871" w:rsidRDefault="00347871" w:rsidP="00E04E71">
      <w:pPr>
        <w:pStyle w:val="BodyText"/>
        <w:spacing w:before="0" w:after="120"/>
      </w:pPr>
      <w:r>
        <w:t>A metric representing the aggregation of risk metrics computed as likelihood*impact.</w:t>
      </w:r>
    </w:p>
    <w:p w:rsidR="00347871" w:rsidRDefault="00347871" w:rsidP="00347871"/>
    <w:p w:rsidR="00347871" w:rsidRDefault="00347871" w:rsidP="00347871">
      <w:pPr>
        <w:pStyle w:val="Heading2"/>
      </w:pPr>
      <w:bookmarkStart w:id="713" w:name="_5cb707f0e4b55ba1e0378efebf7dcea9"/>
      <w:bookmarkStart w:id="714" w:name="_Toc477719768"/>
      <w:r>
        <w:t>Class Means</w:t>
      </w:r>
      <w:bookmarkEnd w:id="713"/>
      <w:r w:rsidRPr="003A31EC">
        <w:rPr>
          <w:rFonts w:cs="Arial"/>
        </w:rPr>
        <w:t xml:space="preserve"> </w:t>
      </w:r>
      <w:r>
        <w:rPr>
          <w:rFonts w:cs="Arial"/>
        </w:rPr>
        <w:fldChar w:fldCharType="begin"/>
      </w:r>
      <w:r>
        <w:instrText>XE"</w:instrText>
      </w:r>
      <w:r w:rsidRPr="00413D75">
        <w:rPr>
          <w:rFonts w:cs="Arial"/>
        </w:rPr>
        <w:instrText>Means</w:instrText>
      </w:r>
      <w:r>
        <w:instrText>"</w:instrText>
      </w:r>
      <w:r>
        <w:rPr>
          <w:rFonts w:cs="Arial"/>
        </w:rPr>
        <w:fldChar w:fldCharType="end"/>
      </w:r>
      <w:r w:rsidR="009E71B4">
        <w:rPr>
          <w:rFonts w:cs="Arial"/>
        </w:rPr>
        <w:t xml:space="preserve"> </w:t>
      </w:r>
      <w:r w:rsidR="006F72CA">
        <w:rPr>
          <w:rFonts w:cs="Arial"/>
        </w:rPr>
        <w:t>&lt;&lt;Role&gt;&gt;</w:t>
      </w:r>
      <w:bookmarkEnd w:id="714"/>
    </w:p>
    <w:p w:rsidR="00347871" w:rsidRDefault="00347871" w:rsidP="00F71BA8">
      <w:r>
        <w:t xml:space="preserve">[BMM] A means represents any device, capability, regime, technique, restriction, agency, instrument, or method that may be called upon, activated, or enforced to achieve Ends. </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eb8398b5a178c638b98597120ec51c4d" w:history="1">
        <w:r w:rsidR="00347871">
          <w:rPr>
            <w:rStyle w:val="Hyperlink"/>
          </w:rPr>
          <w:t>Identifiable Entity</w:t>
        </w:r>
      </w:hyperlink>
    </w:p>
    <w:p w:rsidR="00347871" w:rsidRDefault="00347871" w:rsidP="00347871"/>
    <w:p w:rsidR="00347871" w:rsidRDefault="00347871" w:rsidP="00347871">
      <w:pPr>
        <w:pStyle w:val="Heading2"/>
      </w:pPr>
      <w:bookmarkStart w:id="715" w:name="_4a0657d6187a10b8b69d14eb0dbed161"/>
      <w:bookmarkStart w:id="716" w:name="_Toc477719769"/>
      <w:r>
        <w:t>Association Class Means To End</w:t>
      </w:r>
      <w:bookmarkEnd w:id="715"/>
      <w:r w:rsidRPr="003A31EC">
        <w:rPr>
          <w:rFonts w:cs="Arial"/>
        </w:rPr>
        <w:t xml:space="preserve"> </w:t>
      </w:r>
      <w:r>
        <w:rPr>
          <w:rFonts w:cs="Arial"/>
        </w:rPr>
        <w:fldChar w:fldCharType="begin"/>
      </w:r>
      <w:r>
        <w:instrText>XE"</w:instrText>
      </w:r>
      <w:r w:rsidRPr="00413D75">
        <w:rPr>
          <w:rFonts w:cs="Arial"/>
        </w:rPr>
        <w:instrText>Means To End</w:instrText>
      </w:r>
      <w:r>
        <w:instrText>"</w:instrText>
      </w:r>
      <w:r>
        <w:rPr>
          <w:rFonts w:cs="Arial"/>
        </w:rPr>
        <w:fldChar w:fldCharType="end"/>
      </w:r>
      <w:r w:rsidR="009E71B4">
        <w:rPr>
          <w:rFonts w:cs="Arial"/>
        </w:rPr>
        <w:t xml:space="preserve"> </w:t>
      </w:r>
      <w:r w:rsidR="006F72CA">
        <w:rPr>
          <w:rFonts w:cs="Arial"/>
        </w:rPr>
        <w:t>&lt;&lt;Relationship&gt;&gt;</w:t>
      </w:r>
      <w:bookmarkEnd w:id="716"/>
    </w:p>
    <w:p w:rsidR="00347871" w:rsidRDefault="00347871" w:rsidP="00F71BA8">
      <w:r>
        <w:t>The relation between a means and an objective such that the means supports the objective.</w:t>
      </w:r>
      <w:r>
        <w:br/>
        <w:t>[BMM] means is impacted by influencer</w:t>
      </w:r>
    </w:p>
    <w:p w:rsidR="00347871" w:rsidRDefault="00FB4EB2" w:rsidP="00347871">
      <w:pPr>
        <w:jc w:val="center"/>
      </w:pPr>
      <w:r w:rsidRPr="00945284">
        <w:rPr>
          <w:noProof/>
        </w:rPr>
        <w:lastRenderedPageBreak/>
        <w:pict>
          <v:shape id="Picture -158023075.emf" o:spid="_x0000_i1455" type="#_x0000_t75" alt="-158023075.emf" style="width:428.4pt;height:233.4pt;visibility:visible;mso-wrap-style:square">
            <v:imagedata r:id="rId117" o:title="-158023075"/>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Means To End</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e33780607cd553fb55b8907600848b66" w:history="1">
        <w:r w:rsidR="00347871">
          <w:rPr>
            <w:rStyle w:val="Hyperlink"/>
          </w:rPr>
          <w:t>Impact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454" type="#_x0000_t75" alt="-1728404412.emf" style="width:12pt;height:12pt;visibility:visible;mso-wrap-style:square">
            <v:imagedata r:id="rId61" o:title="-1728404412"/>
          </v:shape>
        </w:pict>
      </w:r>
      <w:r w:rsidR="00347871">
        <w:t xml:space="preserve"> achieves</w:t>
      </w:r>
      <w:r w:rsidR="00347871">
        <w:rPr>
          <w:rFonts w:cs="Arial"/>
        </w:rPr>
        <w:fldChar w:fldCharType="begin"/>
      </w:r>
      <w:r w:rsidR="00347871">
        <w:instrText>XE"</w:instrText>
      </w:r>
      <w:r w:rsidR="00347871" w:rsidRPr="00413D75">
        <w:rPr>
          <w:rFonts w:cs="Arial"/>
        </w:rPr>
        <w:instrText>achieves</w:instrText>
      </w:r>
      <w:r w:rsidR="00347871">
        <w:instrText>"</w:instrText>
      </w:r>
      <w:r w:rsidR="00347871">
        <w:rPr>
          <w:rFonts w:cs="Arial"/>
        </w:rPr>
        <w:fldChar w:fldCharType="end"/>
      </w:r>
      <w:r w:rsidR="00347871">
        <w:t xml:space="preserve"> : </w:t>
      </w:r>
      <w:hyperlink w:anchor="_1a3b26382bc038a9cd845e258d24db0f" w:history="1">
        <w:r w:rsidR="00347871">
          <w:rPr>
            <w:rStyle w:val="Hyperlink"/>
          </w:rPr>
          <w:t>Objective</w:t>
        </w:r>
      </w:hyperlink>
      <w:r w:rsidR="00347871">
        <w:t xml:space="preserve"> [*]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Objectives supported by a means.</w:t>
      </w:r>
    </w:p>
    <w:p w:rsidR="00347871" w:rsidRDefault="00FB4EB2" w:rsidP="00347871">
      <w:pPr>
        <w:ind w:firstLine="720"/>
      </w:pPr>
      <w:r w:rsidRPr="00945284">
        <w:rPr>
          <w:noProof/>
        </w:rPr>
        <w:pict>
          <v:shape id="_x0000_i1453" type="#_x0000_t75" alt="-1728404412.emf" style="width:12pt;height:12pt;visibility:visible;mso-wrap-style:square">
            <v:imagedata r:id="rId61" o:title="-1728404412"/>
          </v:shape>
        </w:pict>
      </w:r>
      <w:r w:rsidR="00347871">
        <w:t xml:space="preserve"> realized by</w:t>
      </w:r>
      <w:r w:rsidR="00347871">
        <w:rPr>
          <w:rFonts w:cs="Arial"/>
        </w:rPr>
        <w:fldChar w:fldCharType="begin"/>
      </w:r>
      <w:r w:rsidR="00347871">
        <w:instrText>XE"</w:instrText>
      </w:r>
      <w:r w:rsidR="00347871" w:rsidRPr="00413D75">
        <w:rPr>
          <w:rFonts w:cs="Arial"/>
        </w:rPr>
        <w:instrText>realized by</w:instrText>
      </w:r>
      <w:r w:rsidR="00347871">
        <w:instrText>"</w:instrText>
      </w:r>
      <w:r w:rsidR="00347871">
        <w:rPr>
          <w:rFonts w:cs="Arial"/>
        </w:rPr>
        <w:fldChar w:fldCharType="end"/>
      </w:r>
      <w:r w:rsidR="00347871">
        <w:t xml:space="preserve"> : </w:t>
      </w:r>
      <w:hyperlink w:anchor="_5cb707f0e4b55ba1e0378efebf7dcea9" w:history="1">
        <w:r w:rsidR="00347871">
          <w:rPr>
            <w:rStyle w:val="Hyperlink"/>
          </w:rPr>
          <w:t>Means</w:t>
        </w:r>
      </w:hyperlink>
      <w:r w:rsidR="00347871">
        <w:t xml:space="preserve"> [*]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Means that serves to meet an objective.</w:t>
      </w:r>
    </w:p>
    <w:p w:rsidR="00347871" w:rsidRDefault="00347871" w:rsidP="00347871"/>
    <w:p w:rsidR="00347871" w:rsidRDefault="00347871" w:rsidP="00347871">
      <w:pPr>
        <w:pStyle w:val="Heading2"/>
      </w:pPr>
      <w:bookmarkStart w:id="717" w:name="_1a3b26382bc038a9cd845e258d24db0f"/>
      <w:bookmarkStart w:id="718" w:name="_Toc477719770"/>
      <w:r>
        <w:t>Class Objective</w:t>
      </w:r>
      <w:bookmarkEnd w:id="717"/>
      <w:bookmarkEnd w:id="718"/>
      <w:r w:rsidRPr="003A31EC">
        <w:rPr>
          <w:rFonts w:cs="Arial"/>
        </w:rPr>
        <w:t xml:space="preserve"> </w:t>
      </w:r>
      <w:r>
        <w:rPr>
          <w:rFonts w:cs="Arial"/>
        </w:rPr>
        <w:fldChar w:fldCharType="begin"/>
      </w:r>
      <w:r>
        <w:instrText>XE"</w:instrText>
      </w:r>
      <w:r w:rsidRPr="00413D75">
        <w:rPr>
          <w:rFonts w:cs="Arial"/>
        </w:rPr>
        <w:instrText>Objective</w:instrText>
      </w:r>
      <w:r>
        <w:instrText>"</w:instrText>
      </w:r>
      <w:r>
        <w:rPr>
          <w:rFonts w:cs="Arial"/>
        </w:rPr>
        <w:fldChar w:fldCharType="end"/>
      </w:r>
      <w:r w:rsidR="009E71B4">
        <w:rPr>
          <w:rFonts w:cs="Arial"/>
        </w:rPr>
        <w:t xml:space="preserve"> </w:t>
      </w:r>
    </w:p>
    <w:p w:rsidR="00347871" w:rsidRDefault="00347871" w:rsidP="00F71BA8">
      <w:r>
        <w:t>An aim or goal that a stakeholder intends to attain or accomplish; purpose; goal; target.</w:t>
      </w:r>
      <w:r>
        <w:br/>
        <w:t>[BMM] End: something that is to be accomplished.</w:t>
      </w:r>
      <w:r>
        <w:br/>
        <w:t>[BMM] Objective: An Objective is a statement of an attainable, time-targeted, and measurable target that the enterprise seeks to meet in order to achieve its Goals.</w:t>
      </w:r>
      <w:r>
        <w:br/>
        <w:t>[FIBO] Objective</w:t>
      </w:r>
    </w:p>
    <w:p w:rsidR="00347871" w:rsidRDefault="00FB4EB2" w:rsidP="00347871">
      <w:pPr>
        <w:jc w:val="center"/>
      </w:pPr>
      <w:r w:rsidRPr="00945284">
        <w:rPr>
          <w:noProof/>
        </w:rPr>
        <w:lastRenderedPageBreak/>
        <w:pict>
          <v:shape id="Picture -1238672426.emf" o:spid="_x0000_i1452" type="#_x0000_t75" alt="-1238672426.emf" style="width:471pt;height:358.8pt;visibility:visible;mso-wrap-style:square">
            <v:imagedata r:id="rId118" o:title="-1238672426"/>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Objective Detail</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eb8398b5a178c638b98597120ec51c4d" w:history="1">
        <w:r w:rsidR="00347871">
          <w:rPr>
            <w:rStyle w:val="Hyperlink"/>
          </w:rPr>
          <w:t>Identifiable Entity</w:t>
        </w:r>
      </w:hyperlink>
    </w:p>
    <w:p w:rsidR="00347871" w:rsidRDefault="00347871" w:rsidP="00347871"/>
    <w:p w:rsidR="00347871" w:rsidRDefault="00347871" w:rsidP="00347871">
      <w:pPr>
        <w:pStyle w:val="Heading2"/>
      </w:pPr>
      <w:bookmarkStart w:id="719" w:name="_28d3223e51e220df32c5e407bfd23179"/>
      <w:bookmarkStart w:id="720" w:name="_Toc477719771"/>
      <w:r>
        <w:t>Association Class Objective of Stakeholder</w:t>
      </w:r>
      <w:bookmarkEnd w:id="719"/>
      <w:r w:rsidRPr="003A31EC">
        <w:rPr>
          <w:rFonts w:cs="Arial"/>
        </w:rPr>
        <w:t xml:space="preserve"> </w:t>
      </w:r>
      <w:r>
        <w:rPr>
          <w:rFonts w:cs="Arial"/>
        </w:rPr>
        <w:fldChar w:fldCharType="begin"/>
      </w:r>
      <w:r>
        <w:instrText>XE"</w:instrText>
      </w:r>
      <w:r w:rsidRPr="00413D75">
        <w:rPr>
          <w:rFonts w:cs="Arial"/>
        </w:rPr>
        <w:instrText>Objective of Stakeholder</w:instrText>
      </w:r>
      <w:r>
        <w:instrText>"</w:instrText>
      </w:r>
      <w:r>
        <w:rPr>
          <w:rFonts w:cs="Arial"/>
        </w:rPr>
        <w:fldChar w:fldCharType="end"/>
      </w:r>
      <w:r w:rsidR="009E71B4">
        <w:rPr>
          <w:rFonts w:cs="Arial"/>
        </w:rPr>
        <w:t xml:space="preserve"> </w:t>
      </w:r>
      <w:r w:rsidR="006F72CA">
        <w:rPr>
          <w:rFonts w:cs="Arial"/>
        </w:rPr>
        <w:t>&lt;&lt;Relationship&gt;&gt;</w:t>
      </w:r>
      <w:bookmarkEnd w:id="720"/>
    </w:p>
    <w:p w:rsidR="00347871" w:rsidRDefault="00347871" w:rsidP="00F71BA8">
      <w:r>
        <w:t>Relationship between a stakeholder and their objectives.</w:t>
      </w:r>
    </w:p>
    <w:p w:rsidR="00347871" w:rsidRDefault="00FB4EB2" w:rsidP="00347871">
      <w:pPr>
        <w:jc w:val="center"/>
      </w:pPr>
      <w:r w:rsidRPr="00945284">
        <w:rPr>
          <w:noProof/>
        </w:rPr>
        <w:lastRenderedPageBreak/>
        <w:pict>
          <v:shape id="Picture -1230936156.emf" o:spid="_x0000_i1451" type="#_x0000_t75" alt="-1230936156.emf" style="width:428.4pt;height:240pt;visibility:visible;mso-wrap-style:square">
            <v:imagedata r:id="rId119" o:title="-1230936156"/>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Objective of Stakeholder</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ebfb31ee42848a5e98a87132d6936682" w:history="1">
        <w:r w:rsidR="00347871">
          <w:rPr>
            <w:rStyle w:val="Hyperlink"/>
          </w:rPr>
          <w:t>Related</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450" type="#_x0000_t75" alt="-1728404412.emf" style="width:12pt;height:12pt;visibility:visible;mso-wrap-style:square">
            <v:imagedata r:id="rId61" o:title="-1728404412"/>
          </v:shape>
        </w:pict>
      </w:r>
      <w:r w:rsidR="00347871">
        <w:t xml:space="preserve"> has objective</w:t>
      </w:r>
      <w:r w:rsidR="00347871">
        <w:rPr>
          <w:rFonts w:cs="Arial"/>
        </w:rPr>
        <w:fldChar w:fldCharType="begin"/>
      </w:r>
      <w:r w:rsidR="00347871">
        <w:instrText>XE"</w:instrText>
      </w:r>
      <w:r w:rsidR="00347871" w:rsidRPr="00413D75">
        <w:rPr>
          <w:rFonts w:cs="Arial"/>
        </w:rPr>
        <w:instrText>has objective</w:instrText>
      </w:r>
      <w:r w:rsidR="00347871">
        <w:instrText>"</w:instrText>
      </w:r>
      <w:r w:rsidR="00347871">
        <w:rPr>
          <w:rFonts w:cs="Arial"/>
        </w:rPr>
        <w:fldChar w:fldCharType="end"/>
      </w:r>
      <w:r w:rsidR="00347871">
        <w:t xml:space="preserve"> : </w:t>
      </w:r>
      <w:hyperlink w:anchor="_1a3b26382bc038a9cd845e258d24db0f" w:history="1">
        <w:r w:rsidR="00347871">
          <w:rPr>
            <w:rStyle w:val="Hyperlink"/>
          </w:rPr>
          <w:t>Objective</w:t>
        </w:r>
      </w:hyperlink>
      <w:r w:rsidR="00347871">
        <w:t xml:space="preserve"> [*]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An objective that a stakeholder intends to retain or achieve.</w:t>
      </w:r>
    </w:p>
    <w:p w:rsidR="00347871" w:rsidRDefault="00FB4EB2" w:rsidP="00347871">
      <w:pPr>
        <w:ind w:firstLine="720"/>
      </w:pPr>
      <w:r w:rsidRPr="00945284">
        <w:rPr>
          <w:noProof/>
        </w:rPr>
        <w:pict>
          <v:shape id="_x0000_i1449" type="#_x0000_t75" alt="-1728404412.emf" style="width:12pt;height:12pt;visibility:visible;mso-wrap-style:square">
            <v:imagedata r:id="rId61" o:title="-1728404412"/>
          </v:shape>
        </w:pict>
      </w:r>
      <w:r w:rsidR="00347871">
        <w:t xml:space="preserve"> objective of</w:t>
      </w:r>
      <w:r w:rsidR="00347871">
        <w:rPr>
          <w:rFonts w:cs="Arial"/>
        </w:rPr>
        <w:fldChar w:fldCharType="begin"/>
      </w:r>
      <w:r w:rsidR="00347871">
        <w:instrText>XE"</w:instrText>
      </w:r>
      <w:r w:rsidR="00347871" w:rsidRPr="00413D75">
        <w:rPr>
          <w:rFonts w:cs="Arial"/>
        </w:rPr>
        <w:instrText>objective of</w:instrText>
      </w:r>
      <w:r w:rsidR="00347871">
        <w:instrText>"</w:instrText>
      </w:r>
      <w:r w:rsidR="00347871">
        <w:rPr>
          <w:rFonts w:cs="Arial"/>
        </w:rPr>
        <w:fldChar w:fldCharType="end"/>
      </w:r>
      <w:r w:rsidR="00347871">
        <w:t xml:space="preserve"> : </w:t>
      </w:r>
      <w:hyperlink w:anchor="_e6b0cbf74d66e662c0e3b43efa323757" w:history="1">
        <w:r w:rsidR="00347871">
          <w:rPr>
            <w:rStyle w:val="Hyperlink"/>
          </w:rPr>
          <w:t>Stakeholder</w:t>
        </w:r>
      </w:hyperlink>
      <w:r w:rsidR="00347871">
        <w:t xml:space="preserve"> [1..*]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stakeholder having an objective they intend to attain or retain.</w:t>
      </w:r>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1448" type="#_x0000_t75" alt="-905152249.emf" style="width:12pt;height:12pt;visibility:visible;mso-wrap-style:square">
            <v:imagedata r:id="rId13" o:title="-905152249"/>
          </v:shape>
        </w:pict>
      </w:r>
      <w:r w:rsidR="00347871">
        <w:t xml:space="preserve"> importance</w:t>
      </w:r>
      <w:r w:rsidR="00347871">
        <w:rPr>
          <w:rFonts w:cs="Arial"/>
        </w:rPr>
        <w:fldChar w:fldCharType="begin"/>
      </w:r>
      <w:r w:rsidR="00347871">
        <w:instrText>XE"</w:instrText>
      </w:r>
      <w:r w:rsidR="00347871" w:rsidRPr="00413D75">
        <w:rPr>
          <w:rFonts w:cs="Arial"/>
        </w:rPr>
        <w:instrText>importance</w:instrText>
      </w:r>
      <w:r w:rsidR="00347871">
        <w:instrText>"</w:instrText>
      </w:r>
      <w:r w:rsidR="00347871">
        <w:rPr>
          <w:rFonts w:cs="Arial"/>
        </w:rPr>
        <w:fldChar w:fldCharType="end"/>
      </w:r>
      <w:r w:rsidR="00347871">
        <w:t xml:space="preserve"> : </w:t>
      </w:r>
      <w:hyperlink w:anchor="_23c4326044009f885190c5ab985800db" w:history="1">
        <w:r w:rsidR="00347871">
          <w:rPr>
            <w:rStyle w:val="Hyperlink"/>
          </w:rPr>
          <w:t>Metric</w:t>
        </w:r>
      </w:hyperlink>
    </w:p>
    <w:p w:rsidR="00347871" w:rsidRDefault="00347871" w:rsidP="00E04E71">
      <w:pPr>
        <w:pStyle w:val="BodyText"/>
        <w:spacing w:before="0" w:after="120"/>
      </w:pPr>
      <w:r>
        <w:t>A metric of importance of an objective to a stakeholder.</w:t>
      </w:r>
    </w:p>
    <w:p w:rsidR="00347871" w:rsidRDefault="00347871" w:rsidP="00347871"/>
    <w:p w:rsidR="00347871" w:rsidRDefault="00347871" w:rsidP="00347871">
      <w:pPr>
        <w:pStyle w:val="Heading2"/>
      </w:pPr>
      <w:bookmarkStart w:id="721" w:name="_1fcabc68dedca11e5e036fdb39d45487"/>
      <w:bookmarkStart w:id="722" w:name="_Toc477719772"/>
      <w:r>
        <w:t>Class Opportunity</w:t>
      </w:r>
      <w:bookmarkEnd w:id="721"/>
      <w:bookmarkEnd w:id="722"/>
      <w:r w:rsidRPr="003A31EC">
        <w:rPr>
          <w:rFonts w:cs="Arial"/>
        </w:rPr>
        <w:t xml:space="preserve"> </w:t>
      </w:r>
      <w:r>
        <w:rPr>
          <w:rFonts w:cs="Arial"/>
        </w:rPr>
        <w:fldChar w:fldCharType="begin"/>
      </w:r>
      <w:r>
        <w:instrText>XE"</w:instrText>
      </w:r>
      <w:r w:rsidRPr="00413D75">
        <w:rPr>
          <w:rFonts w:cs="Arial"/>
        </w:rPr>
        <w:instrText>Opportunity</w:instrText>
      </w:r>
      <w:r>
        <w:instrText>"</w:instrText>
      </w:r>
      <w:r>
        <w:rPr>
          <w:rFonts w:cs="Arial"/>
        </w:rPr>
        <w:fldChar w:fldCharType="end"/>
      </w:r>
      <w:r w:rsidR="009E71B4">
        <w:rPr>
          <w:rFonts w:cs="Arial"/>
        </w:rPr>
        <w:t xml:space="preserve"> </w:t>
      </w:r>
    </w:p>
    <w:p w:rsidR="00347871" w:rsidRDefault="00347871" w:rsidP="00F71BA8">
      <w:r>
        <w:t>An opportunity is any potential future situation having beneficial consequences.</w:t>
      </w:r>
      <w:r>
        <w:br/>
        <w:t>[BMM] Opportunity: This category of Assessment indicates that some Influencer can have a favorable impact on the organization’s employment of Means or achievement of Ends. For example, the bankruptcy of Pizza Company’s major competitor in Region-Y is assessed to be an Opportunity in its Goal “To increase market share.”</w:t>
      </w:r>
    </w:p>
    <w:p w:rsidR="00347871" w:rsidRDefault="00FB4EB2" w:rsidP="00347871">
      <w:pPr>
        <w:jc w:val="center"/>
      </w:pPr>
      <w:r w:rsidRPr="00945284">
        <w:rPr>
          <w:noProof/>
        </w:rPr>
        <w:lastRenderedPageBreak/>
        <w:pict>
          <v:shape id="Picture 557211808.emf" o:spid="_x0000_i1447" type="#_x0000_t75" alt="557211808.emf" style="width:381pt;height:297.6pt;visibility:visible;mso-wrap-style:square">
            <v:imagedata r:id="rId120" o:title="557211808"/>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Opportunity Detail</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b5881b0e5e4eeb119cdf881b4c32b91f" w:history="1">
        <w:r w:rsidR="00347871">
          <w:rPr>
            <w:rStyle w:val="Hyperlink"/>
          </w:rPr>
          <w:t>Potential Situation</w:t>
        </w:r>
      </w:hyperlink>
      <w:r w:rsidR="00347871">
        <w:t xml:space="preserve">, </w:t>
      </w:r>
      <w:hyperlink w:anchor="_8c517cf1950741c0f89edebf828214cc" w:history="1">
        <w:r w:rsidR="00347871">
          <w:rPr>
            <w:rStyle w:val="Hyperlink"/>
          </w:rPr>
          <w:t>Situation</w:t>
        </w:r>
      </w:hyperlink>
    </w:p>
    <w:p w:rsidR="00347871" w:rsidRDefault="00347871" w:rsidP="00347871"/>
    <w:p w:rsidR="00347871" w:rsidRDefault="00347871" w:rsidP="00347871">
      <w:pPr>
        <w:pStyle w:val="Heading2"/>
      </w:pPr>
      <w:bookmarkStart w:id="723" w:name="_e6b0cbf74d66e662c0e3b43efa323757"/>
      <w:bookmarkStart w:id="724" w:name="_Toc477719773"/>
      <w:r>
        <w:t>Class Stakeholder</w:t>
      </w:r>
      <w:bookmarkEnd w:id="723"/>
      <w:r w:rsidRPr="003A31EC">
        <w:rPr>
          <w:rFonts w:cs="Arial"/>
        </w:rPr>
        <w:t xml:space="preserve"> </w:t>
      </w:r>
      <w:r>
        <w:rPr>
          <w:rFonts w:cs="Arial"/>
        </w:rPr>
        <w:fldChar w:fldCharType="begin"/>
      </w:r>
      <w:r>
        <w:instrText>XE"</w:instrText>
      </w:r>
      <w:r w:rsidRPr="00413D75">
        <w:rPr>
          <w:rFonts w:cs="Arial"/>
        </w:rPr>
        <w:instrText>Stakeholder</w:instrText>
      </w:r>
      <w:r>
        <w:instrText>"</w:instrText>
      </w:r>
      <w:r>
        <w:rPr>
          <w:rFonts w:cs="Arial"/>
        </w:rPr>
        <w:fldChar w:fldCharType="end"/>
      </w:r>
      <w:r w:rsidR="009E71B4">
        <w:rPr>
          <w:rFonts w:cs="Arial"/>
        </w:rPr>
        <w:t xml:space="preserve"> </w:t>
      </w:r>
      <w:r w:rsidR="006F72CA">
        <w:rPr>
          <w:rFonts w:cs="Arial"/>
        </w:rPr>
        <w:t>&lt;&lt;Role&gt;&gt;</w:t>
      </w:r>
      <w:bookmarkEnd w:id="724"/>
    </w:p>
    <w:p w:rsidR="00347871" w:rsidRDefault="00347871" w:rsidP="00F71BA8">
      <w:r>
        <w:t>A stakeholder is a responsible performer having objectives and promoting the means for achieving those objectives.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98dc776c0c33f3d31feb4b2ebb61522f" w:history="1">
        <w:r w:rsidR="00347871">
          <w:rPr>
            <w:rStyle w:val="Hyperlink"/>
          </w:rPr>
          <w:t>Social Agent</w:t>
        </w:r>
      </w:hyperlink>
    </w:p>
    <w:p w:rsidR="00347871" w:rsidRDefault="00347871" w:rsidP="00347871"/>
    <w:p w:rsidR="00347871" w:rsidRDefault="00347871" w:rsidP="00347871">
      <w:pPr>
        <w:pStyle w:val="Heading2"/>
      </w:pPr>
      <w:bookmarkStart w:id="725" w:name="_11010295f8ed009bedb40bfa3aed7f4c"/>
      <w:bookmarkStart w:id="726" w:name="_Toc477719774"/>
      <w:r>
        <w:t>Association Class Stakeholder Desirability</w:t>
      </w:r>
      <w:bookmarkEnd w:id="725"/>
      <w:r w:rsidRPr="003A31EC">
        <w:rPr>
          <w:rFonts w:cs="Arial"/>
        </w:rPr>
        <w:t xml:space="preserve"> </w:t>
      </w:r>
      <w:r>
        <w:rPr>
          <w:rFonts w:cs="Arial"/>
        </w:rPr>
        <w:fldChar w:fldCharType="begin"/>
      </w:r>
      <w:r>
        <w:instrText>XE"</w:instrText>
      </w:r>
      <w:r w:rsidRPr="00413D75">
        <w:rPr>
          <w:rFonts w:cs="Arial"/>
        </w:rPr>
        <w:instrText>Stakeholder Desirability</w:instrText>
      </w:r>
      <w:r>
        <w:instrText>"</w:instrText>
      </w:r>
      <w:r>
        <w:rPr>
          <w:rFonts w:cs="Arial"/>
        </w:rPr>
        <w:fldChar w:fldCharType="end"/>
      </w:r>
      <w:r w:rsidR="009E71B4">
        <w:rPr>
          <w:rFonts w:cs="Arial"/>
        </w:rPr>
        <w:t xml:space="preserve"> </w:t>
      </w:r>
      <w:r w:rsidR="006F72CA">
        <w:rPr>
          <w:rFonts w:cs="Arial"/>
        </w:rPr>
        <w:t>&lt;&lt;Relationship&gt;&gt;</w:t>
      </w:r>
      <w:bookmarkEnd w:id="726"/>
    </w:p>
    <w:p w:rsidR="00347871" w:rsidRDefault="00347871" w:rsidP="00F71BA8">
      <w:r>
        <w:t>A relationship representing the net desirability of a situation for a stakeholder.</w:t>
      </w:r>
      <w:r>
        <w:br/>
        <w:t>Note: Stakeholder desirability is expected to be computed based on aggregating the impact of a situation for a stakeholder. However, the algorithm for this aggregation is not specified in the standard.</w:t>
      </w:r>
    </w:p>
    <w:p w:rsidR="00347871" w:rsidRDefault="00FB4EB2" w:rsidP="00347871">
      <w:pPr>
        <w:jc w:val="center"/>
      </w:pPr>
      <w:r w:rsidRPr="00945284">
        <w:rPr>
          <w:noProof/>
        </w:rPr>
        <w:lastRenderedPageBreak/>
        <w:pict>
          <v:shape id="Picture 25240442.emf" o:spid="_x0000_i1446" type="#_x0000_t75" alt="25240442.emf" style="width:431.4pt;height:233.4pt;visibility:visible;mso-wrap-style:square">
            <v:imagedata r:id="rId121" o:title="25240442"/>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Stakeholder Desirability</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307f4f4f5a8ca8e147619d25a32c9000" w:history="1">
        <w:r w:rsidR="00347871">
          <w:rPr>
            <w:rStyle w:val="Hyperlink"/>
          </w:rPr>
          <w:t>Desirability Assessment</w:t>
        </w:r>
      </w:hyperlink>
      <w:r w:rsidR="00347871">
        <w:t xml:space="preserve">, </w:t>
      </w:r>
      <w:hyperlink w:anchor="_ebfb31ee42848a5e98a87132d6936682" w:history="1">
        <w:r w:rsidR="00347871">
          <w:rPr>
            <w:rStyle w:val="Hyperlink"/>
          </w:rPr>
          <w:t>Related</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445" type="#_x0000_t75" alt="-1728404412.emf" style="width:12pt;height:12pt;visibility:visible;mso-wrap-style:square">
            <v:imagedata r:id="rId61" o:title="-1728404412"/>
          </v:shape>
        </w:pict>
      </w:r>
      <w:r w:rsidR="00347871">
        <w:t xml:space="preserve"> desirability of</w:t>
      </w:r>
      <w:r w:rsidR="00347871">
        <w:rPr>
          <w:rFonts w:cs="Arial"/>
        </w:rPr>
        <w:fldChar w:fldCharType="begin"/>
      </w:r>
      <w:r w:rsidR="00347871">
        <w:instrText>XE"</w:instrText>
      </w:r>
      <w:r w:rsidR="00347871" w:rsidRPr="00413D75">
        <w:rPr>
          <w:rFonts w:cs="Arial"/>
        </w:rPr>
        <w:instrText>desirability of</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situation evaluated in terms of its desirability for a stakeholder.</w:t>
      </w:r>
    </w:p>
    <w:p w:rsidR="00347871" w:rsidRDefault="00FB4EB2" w:rsidP="00347871">
      <w:pPr>
        <w:ind w:firstLine="720"/>
      </w:pPr>
      <w:r w:rsidRPr="00945284">
        <w:rPr>
          <w:noProof/>
        </w:rPr>
        <w:pict>
          <v:shape id="_x0000_i1444" type="#_x0000_t75" alt="-1728404412.emf" style="width:12pt;height:12pt;visibility:visible;mso-wrap-style:square">
            <v:imagedata r:id="rId61" o:title="-1728404412"/>
          </v:shape>
        </w:pict>
      </w:r>
      <w:r w:rsidR="00347871">
        <w:t xml:space="preserve"> desirability for</w:t>
      </w:r>
      <w:r w:rsidR="00347871">
        <w:rPr>
          <w:rFonts w:cs="Arial"/>
        </w:rPr>
        <w:fldChar w:fldCharType="begin"/>
      </w:r>
      <w:r w:rsidR="00347871">
        <w:instrText>XE"</w:instrText>
      </w:r>
      <w:r w:rsidR="00347871" w:rsidRPr="00413D75">
        <w:rPr>
          <w:rFonts w:cs="Arial"/>
        </w:rPr>
        <w:instrText>desirability for</w:instrText>
      </w:r>
      <w:r w:rsidR="00347871">
        <w:instrText>"</w:instrText>
      </w:r>
      <w:r w:rsidR="00347871">
        <w:rPr>
          <w:rFonts w:cs="Arial"/>
        </w:rPr>
        <w:fldChar w:fldCharType="end"/>
      </w:r>
      <w:r w:rsidR="00347871">
        <w:t xml:space="preserve"> : </w:t>
      </w:r>
      <w:hyperlink w:anchor="_e6b0cbf74d66e662c0e3b43efa323757" w:history="1">
        <w:r w:rsidR="00347871">
          <w:rPr>
            <w:rStyle w:val="Hyperlink"/>
          </w:rPr>
          <w:t>Stakeholder</w:t>
        </w:r>
      </w:hyperlink>
      <w:r w:rsidR="00347871">
        <w:t xml:space="preserve"> [0..*]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stakeholder for which desirability of a situation is evaluated.</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727" w:name="_Toc477719775"/>
      <w:r>
        <w:t>Threat-risk-conceptual-model::Generic Concept Library::Observations</w:t>
      </w:r>
      <w:bookmarkEnd w:id="727"/>
    </w:p>
    <w:p w:rsidR="00347871" w:rsidRDefault="00347871" w:rsidP="00A318C1">
      <w:pPr>
        <w:pStyle w:val="BodyText"/>
      </w:pPr>
      <w:r>
        <w:t>Observations are acts where an observer notes some entity (including situations and individuals') that are observed in a situation.</w:t>
      </w:r>
    </w:p>
    <w:p w:rsidR="00347871" w:rsidRDefault="00347871" w:rsidP="00347871">
      <w:pPr>
        <w:pStyle w:val="Heading2"/>
      </w:pPr>
      <w:bookmarkStart w:id="728" w:name="_Toc477719776"/>
      <w:r>
        <w:t>Diagram: Measurement</w:t>
      </w:r>
      <w:bookmarkEnd w:id="728"/>
    </w:p>
    <w:p w:rsidR="00347871" w:rsidRDefault="00FB4EB2" w:rsidP="00347871">
      <w:pPr>
        <w:jc w:val="center"/>
        <w:rPr>
          <w:rFonts w:cs="Arial"/>
        </w:rPr>
      </w:pPr>
      <w:r w:rsidRPr="00945284">
        <w:rPr>
          <w:noProof/>
        </w:rPr>
        <w:pict>
          <v:shape id="Picture -1061069132.emf" o:spid="_x0000_i1443" type="#_x0000_t75" alt="-1061069132.emf" style="width:487.2pt;height:228pt;visibility:visible;mso-wrap-style:square">
            <v:imagedata r:id="rId122" o:title="-1061069132"/>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Measurement</w:t>
      </w:r>
    </w:p>
    <w:p w:rsidR="00347871" w:rsidRDefault="00347871" w:rsidP="00347871">
      <w:pPr>
        <w:pStyle w:val="Heading2"/>
      </w:pPr>
      <w:bookmarkStart w:id="729" w:name="_Toc477719777"/>
      <w:r>
        <w:t>Diagram: Observability</w:t>
      </w:r>
      <w:bookmarkEnd w:id="729"/>
    </w:p>
    <w:p w:rsidR="00347871" w:rsidRDefault="00FB4EB2" w:rsidP="00347871">
      <w:pPr>
        <w:jc w:val="center"/>
        <w:rPr>
          <w:rFonts w:cs="Arial"/>
        </w:rPr>
      </w:pPr>
      <w:r w:rsidRPr="00945284">
        <w:rPr>
          <w:noProof/>
        </w:rPr>
        <w:pict>
          <v:shape id="Picture -2080805751.emf" o:spid="_x0000_i1442" type="#_x0000_t75" alt="-2080805751.emf" style="width:425.4pt;height:183.6pt;visibility:visible;mso-wrap-style:square">
            <v:imagedata r:id="rId123" o:title="-2080805751"/>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Observability</w:t>
      </w:r>
    </w:p>
    <w:p w:rsidR="00347871" w:rsidRDefault="00347871" w:rsidP="00347871">
      <w:pPr>
        <w:pStyle w:val="Heading2"/>
      </w:pPr>
      <w:bookmarkStart w:id="730" w:name="_Toc477719778"/>
      <w:r>
        <w:lastRenderedPageBreak/>
        <w:t>Diagram: Observations</w:t>
      </w:r>
      <w:bookmarkEnd w:id="730"/>
    </w:p>
    <w:p w:rsidR="00347871" w:rsidRDefault="00FB4EB2" w:rsidP="00347871">
      <w:pPr>
        <w:jc w:val="center"/>
        <w:rPr>
          <w:rFonts w:cs="Arial"/>
        </w:rPr>
      </w:pPr>
      <w:r w:rsidRPr="00945284">
        <w:rPr>
          <w:noProof/>
        </w:rPr>
        <w:pict>
          <v:shape id="Picture -2020370947.emf" o:spid="_x0000_i1441" type="#_x0000_t75" alt="-2020370947.emf" style="width:487.2pt;height:202.8pt;visibility:visible;mso-wrap-style:square">
            <v:imagedata r:id="rId124" o:title="-2020370947"/>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Observations</w:t>
      </w:r>
    </w:p>
    <w:p w:rsidR="00347871" w:rsidRDefault="00347871" w:rsidP="00347871">
      <w:r>
        <w:t xml:space="preserve"> </w:t>
      </w:r>
    </w:p>
    <w:p w:rsidR="00347871" w:rsidRDefault="00347871" w:rsidP="00347871"/>
    <w:p w:rsidR="00347871" w:rsidRDefault="00347871" w:rsidP="00347871">
      <w:pPr>
        <w:pStyle w:val="Heading2"/>
      </w:pPr>
      <w:bookmarkStart w:id="731" w:name="_0b7f28f72591f20ca17e04e29784403c"/>
      <w:bookmarkStart w:id="732" w:name="_Toc477719779"/>
      <w:r>
        <w:t>Association Context of Observation</w:t>
      </w:r>
      <w:bookmarkEnd w:id="731"/>
      <w:bookmarkEnd w:id="732"/>
      <w:r w:rsidRPr="003A31EC">
        <w:rPr>
          <w:rFonts w:cs="Arial"/>
        </w:rPr>
        <w:t xml:space="preserve"> </w:t>
      </w:r>
      <w:r>
        <w:rPr>
          <w:rFonts w:cs="Arial"/>
        </w:rPr>
        <w:fldChar w:fldCharType="begin"/>
      </w:r>
      <w:r>
        <w:instrText>XE"</w:instrText>
      </w:r>
      <w:r w:rsidRPr="00413D75">
        <w:rPr>
          <w:rFonts w:cs="Arial"/>
        </w:rPr>
        <w:instrText>Context of Observation</w:instrText>
      </w:r>
      <w:r>
        <w:instrText>"</w:instrText>
      </w:r>
      <w:r>
        <w:rPr>
          <w:rFonts w:cs="Arial"/>
        </w:rPr>
        <w:fldChar w:fldCharType="end"/>
      </w:r>
      <w:r w:rsidR="009E71B4">
        <w:rPr>
          <w:rFonts w:cs="Arial"/>
        </w:rPr>
        <w:t xml:space="preserve"> </w:t>
      </w:r>
    </w:p>
    <w:p w:rsidR="00347871" w:rsidRDefault="00347871" w:rsidP="00F71BA8">
      <w:r>
        <w:t>Context of an observations - e.g. the physical place, situation or timeframe in which the observation was made.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52c887644007b8e51a1f6e976113707a" w:history="1">
        <w:r w:rsidR="00347871">
          <w:rPr>
            <w:rStyle w:val="Hyperlink"/>
          </w:rPr>
          <w:t>Extent of Context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440" type="#_x0000_t75" alt="195569461.emf" style="width:12pt;height:12pt;visibility:visible;mso-wrap-style:square">
            <v:imagedata r:id="rId10" o:title="195569461"/>
          </v:shape>
        </w:pict>
      </w:r>
      <w:r w:rsidR="00347871">
        <w:t xml:space="preserve"> observed in context</w:t>
      </w:r>
      <w:r w:rsidR="00347871">
        <w:rPr>
          <w:rFonts w:cs="Arial"/>
        </w:rPr>
        <w:fldChar w:fldCharType="begin"/>
      </w:r>
      <w:r w:rsidR="00347871">
        <w:instrText>XE"</w:instrText>
      </w:r>
      <w:r w:rsidR="00347871" w:rsidRPr="00413D75">
        <w:rPr>
          <w:rFonts w:cs="Arial"/>
        </w:rPr>
        <w:instrText>observed in context</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context of an observation, what environment, location, timeframe or system is being observed. e.g. A man with a gun observed in an airport. The man is &lt;observed in context&gt; of the airport.</w:t>
      </w:r>
    </w:p>
    <w:p w:rsidR="00347871" w:rsidRDefault="00FB4EB2" w:rsidP="00347871">
      <w:pPr>
        <w:ind w:firstLine="720"/>
      </w:pPr>
      <w:r w:rsidRPr="00945284">
        <w:rPr>
          <w:noProof/>
        </w:rPr>
        <w:pict>
          <v:shape id="_x0000_i1439" type="#_x0000_t75" alt="195569461.emf" style="width:12pt;height:12pt;visibility:visible;mso-wrap-style:square">
            <v:imagedata r:id="rId10" o:title="195569461"/>
          </v:shape>
        </w:pict>
      </w:r>
      <w:r w:rsidR="00347871">
        <w:t xml:space="preserve"> context of observation</w:t>
      </w:r>
      <w:r w:rsidR="00347871">
        <w:rPr>
          <w:rFonts w:cs="Arial"/>
        </w:rPr>
        <w:fldChar w:fldCharType="begin"/>
      </w:r>
      <w:r w:rsidR="00347871">
        <w:instrText>XE"</w:instrText>
      </w:r>
      <w:r w:rsidR="00347871" w:rsidRPr="00413D75">
        <w:rPr>
          <w:rFonts w:cs="Arial"/>
        </w:rPr>
        <w:instrText>context of observation</w:instrText>
      </w:r>
      <w:r w:rsidR="00347871">
        <w:instrText>"</w:instrText>
      </w:r>
      <w:r w:rsidR="00347871">
        <w:rPr>
          <w:rFonts w:cs="Arial"/>
        </w:rPr>
        <w:fldChar w:fldCharType="end"/>
      </w:r>
      <w:r w:rsidR="00347871">
        <w:t xml:space="preserve"> : </w:t>
      </w:r>
      <w:hyperlink w:anchor="_960171937742dc52d5e836efe2372504" w:history="1">
        <w:r w:rsidR="00347871">
          <w:rPr>
            <w:rStyle w:val="Hyperlink"/>
          </w:rPr>
          <w:t>Observation</w:t>
        </w:r>
      </w:hyperlink>
      <w:r w:rsidR="00347871">
        <w:t xml:space="preserve"> [*]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Observations made in the context of the subject entity. E.G. Sightings within an airport.</w:t>
      </w:r>
    </w:p>
    <w:p w:rsidR="00347871" w:rsidRDefault="00347871" w:rsidP="00347871"/>
    <w:p w:rsidR="00347871" w:rsidRDefault="00347871" w:rsidP="00347871">
      <w:pPr>
        <w:pStyle w:val="Heading2"/>
      </w:pPr>
      <w:bookmarkStart w:id="733" w:name="_35bea1b7e1e9e0cc9150f75b73dabd5c"/>
      <w:bookmarkStart w:id="734" w:name="_Toc477719780"/>
      <w:r>
        <w:t>Association Class Measurement</w:t>
      </w:r>
      <w:bookmarkEnd w:id="733"/>
      <w:r w:rsidRPr="003A31EC">
        <w:rPr>
          <w:rFonts w:cs="Arial"/>
        </w:rPr>
        <w:t xml:space="preserve"> </w:t>
      </w:r>
      <w:r>
        <w:rPr>
          <w:rFonts w:cs="Arial"/>
        </w:rPr>
        <w:fldChar w:fldCharType="begin"/>
      </w:r>
      <w:r>
        <w:instrText>XE"</w:instrText>
      </w:r>
      <w:r w:rsidRPr="00413D75">
        <w:rPr>
          <w:rFonts w:cs="Arial"/>
        </w:rPr>
        <w:instrText>Measurement</w:instrText>
      </w:r>
      <w:r>
        <w:instrText>"</w:instrText>
      </w:r>
      <w:r>
        <w:rPr>
          <w:rFonts w:cs="Arial"/>
        </w:rPr>
        <w:fldChar w:fldCharType="end"/>
      </w:r>
      <w:r w:rsidR="009E71B4">
        <w:rPr>
          <w:rFonts w:cs="Arial"/>
        </w:rPr>
        <w:t xml:space="preserve"> </w:t>
      </w:r>
      <w:r w:rsidR="006F72CA">
        <w:rPr>
          <w:rFonts w:cs="Arial"/>
        </w:rPr>
        <w:t>&lt;&lt;Relationship&gt;&gt;</w:t>
      </w:r>
      <w:bookmarkEnd w:id="734"/>
    </w:p>
    <w:p w:rsidR="00347871" w:rsidRDefault="00347871" w:rsidP="00F71BA8">
      <w:r>
        <w:t>A measurement is an observation made by &lt;observed by&gt; that &lt;observes&gt; the value of a characteristic for a particular entity, which is the Characteristic Binding the observer &lt;observes&gt;. The characteristic binding binds a particular value, e.g. 2 meters, with a particular characteristic, e.g. height, of a particular individual, e.g. John Smith.</w:t>
      </w:r>
      <w:r>
        <w:br/>
        <w:t>As a characteristic binding is a temporal entity it has a time and context which may be different from the time and context of the measurement. e.g. The nurse "Sue" took the patients (Joe) weight  measurement (Characteristic Binding - Joe &lt;has weight&gt; 94 KG) on 2/5/2010 at 9:31AM which was recorded as the patents current weight for 90 days.</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960171937742dc52d5e836efe2372504" w:history="1">
        <w:r w:rsidR="00347871">
          <w:rPr>
            <w:rStyle w:val="Hyperlink"/>
          </w:rPr>
          <w:t>Observation</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438" type="#_x0000_t75" alt="-1728404412.emf" style="width:12pt;height:12pt;visibility:visible;mso-wrap-style:square">
            <v:imagedata r:id="rId61" o:title="-1728404412"/>
          </v:shape>
        </w:pict>
      </w:r>
      <w:r w:rsidR="00347871">
        <w:t xml:space="preserve">  : </w:t>
      </w:r>
      <w:hyperlink w:anchor="_5c6d6f43423a3230f0d5ed0876850222" w:history="1">
        <w:r w:rsidR="00347871">
          <w:rPr>
            <w:rStyle w:val="Hyperlink"/>
          </w:rPr>
          <w:t>Characteristic Binding</w:t>
        </w:r>
      </w:hyperlink>
      <w:r w:rsidR="00347871">
        <w:t xml:space="preserve"> [*]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FB4EB2" w:rsidP="00347871">
      <w:pPr>
        <w:ind w:firstLine="720"/>
      </w:pPr>
      <w:r w:rsidRPr="00945284">
        <w:rPr>
          <w:noProof/>
        </w:rPr>
        <w:pict>
          <v:shape id="_x0000_i1437" type="#_x0000_t75" alt="-1728404412.emf" style="width:12pt;height:12pt;visibility:visible;mso-wrap-style:square">
            <v:imagedata r:id="rId61" o:title="-1728404412"/>
          </v:shape>
        </w:pict>
      </w:r>
      <w:r w:rsidR="00347871">
        <w:t xml:space="preserve">  : </w:t>
      </w:r>
      <w:hyperlink w:anchor="_bf4ddd90cb2647b6fcaefae4ee1abbc6" w:history="1">
        <w:r w:rsidR="00347871">
          <w:rPr>
            <w:rStyle w:val="Hyperlink"/>
          </w:rPr>
          <w:t>Observer</w:t>
        </w:r>
      </w:hyperlink>
      <w:r w:rsidR="00347871">
        <w:t xml:space="preserve"> [0..*]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735" w:name="_6f650c06ad02932dd6ea895e7d4b74c7"/>
      <w:bookmarkStart w:id="736" w:name="_Toc477719781"/>
      <w:r>
        <w:lastRenderedPageBreak/>
        <w:t>Association Class Observability</w:t>
      </w:r>
      <w:bookmarkEnd w:id="735"/>
      <w:r w:rsidRPr="003A31EC">
        <w:rPr>
          <w:rFonts w:cs="Arial"/>
        </w:rPr>
        <w:t xml:space="preserve"> </w:t>
      </w:r>
      <w:r>
        <w:rPr>
          <w:rFonts w:cs="Arial"/>
        </w:rPr>
        <w:fldChar w:fldCharType="begin"/>
      </w:r>
      <w:r>
        <w:instrText>XE"</w:instrText>
      </w:r>
      <w:r w:rsidRPr="00413D75">
        <w:rPr>
          <w:rFonts w:cs="Arial"/>
        </w:rPr>
        <w:instrText>Observability</w:instrText>
      </w:r>
      <w:r>
        <w:instrText>"</w:instrText>
      </w:r>
      <w:r>
        <w:rPr>
          <w:rFonts w:cs="Arial"/>
        </w:rPr>
        <w:fldChar w:fldCharType="end"/>
      </w:r>
      <w:r w:rsidR="009E71B4">
        <w:rPr>
          <w:rFonts w:cs="Arial"/>
        </w:rPr>
        <w:t xml:space="preserve"> </w:t>
      </w:r>
      <w:r w:rsidR="006F72CA">
        <w:rPr>
          <w:rFonts w:cs="Arial"/>
        </w:rPr>
        <w:t>&lt;&lt;Relationship&gt;&gt;</w:t>
      </w:r>
      <w:bookmarkEnd w:id="736"/>
    </w:p>
    <w:p w:rsidR="00347871" w:rsidRDefault="00347871" w:rsidP="00F71BA8">
      <w:r>
        <w:t>Observability is a relationship representing the capability of an &lt;can be utilized by&gt; actor to observe an &lt;has ability to utilize&gt; indicator.</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0a7e812804f2213995cbeffe776b63fe" w:history="1">
        <w:r w:rsidR="00347871">
          <w:rPr>
            <w:rStyle w:val="Hyperlink"/>
          </w:rPr>
          <w:t>Ability</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436" type="#_x0000_t75" alt="-1728404412.emf" style="width:12pt;height:12pt;visibility:visible;mso-wrap-style:square">
            <v:imagedata r:id="rId61" o:title="-1728404412"/>
          </v:shape>
        </w:pict>
      </w:r>
      <w:r w:rsidR="00347871">
        <w:t xml:space="preserve">  : </w:t>
      </w:r>
      <w:hyperlink w:anchor="_0ea506f57adef61cfa374e799c7f4b3e" w:history="1">
        <w:r w:rsidR="00347871">
          <w:rPr>
            <w:rStyle w:val="Hyperlink"/>
          </w:rPr>
          <w:t>Indicator</w:t>
        </w:r>
      </w:hyperlink>
      <w:r w:rsidR="00347871">
        <w:t xml:space="preserve"> [*]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FB4EB2" w:rsidP="00347871">
      <w:pPr>
        <w:ind w:firstLine="720"/>
      </w:pPr>
      <w:r w:rsidRPr="00945284">
        <w:rPr>
          <w:noProof/>
        </w:rPr>
        <w:pict>
          <v:shape id="_x0000_i1435" type="#_x0000_t75" alt="-1728404412.emf" style="width:12pt;height:12pt;visibility:visible;mso-wrap-style:square">
            <v:imagedata r:id="rId61" o:title="-1728404412"/>
          </v:shape>
        </w:pict>
      </w:r>
      <w:r w:rsidR="00347871">
        <w:t xml:space="preserve">  : </w:t>
      </w:r>
      <w:hyperlink w:anchor="_bf4ddd90cb2647b6fcaefae4ee1abbc6" w:history="1">
        <w:r w:rsidR="00347871">
          <w:rPr>
            <w:rStyle w:val="Hyperlink"/>
          </w:rPr>
          <w:t>Observer</w:t>
        </w:r>
      </w:hyperlink>
      <w:r w:rsidR="00347871">
        <w:t xml:space="preserve"> [*]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737" w:name="_960171937742dc52d5e836efe2372504"/>
      <w:bookmarkStart w:id="738" w:name="_Toc477719782"/>
      <w:r>
        <w:t>Association Class Observation</w:t>
      </w:r>
      <w:bookmarkEnd w:id="737"/>
      <w:r w:rsidRPr="003A31EC">
        <w:rPr>
          <w:rFonts w:cs="Arial"/>
        </w:rPr>
        <w:t xml:space="preserve"> </w:t>
      </w:r>
      <w:r>
        <w:rPr>
          <w:rFonts w:cs="Arial"/>
        </w:rPr>
        <w:fldChar w:fldCharType="begin"/>
      </w:r>
      <w:r>
        <w:instrText>XE"</w:instrText>
      </w:r>
      <w:r w:rsidRPr="00413D75">
        <w:rPr>
          <w:rFonts w:cs="Arial"/>
        </w:rPr>
        <w:instrText>Observation</w:instrText>
      </w:r>
      <w:r>
        <w:instrText>"</w:instrText>
      </w:r>
      <w:r>
        <w:rPr>
          <w:rFonts w:cs="Arial"/>
        </w:rPr>
        <w:fldChar w:fldCharType="end"/>
      </w:r>
      <w:r w:rsidR="009E71B4">
        <w:rPr>
          <w:rFonts w:cs="Arial"/>
        </w:rPr>
        <w:t xml:space="preserve"> </w:t>
      </w:r>
      <w:r w:rsidR="006F72CA">
        <w:rPr>
          <w:rFonts w:cs="Arial"/>
        </w:rPr>
        <w:t>&lt;&lt;Relationship&gt;&gt;</w:t>
      </w:r>
      <w:bookmarkEnd w:id="738"/>
    </w:p>
    <w:p w:rsidR="00347871" w:rsidRDefault="00347871" w:rsidP="00F71BA8">
      <w:r>
        <w:t>An observation is an actual (not possible) activity of the &lt;observed by&gt; observer where &lt;observes&gt; has been noticed or perceived as being significant. The observation is &lt;observed in context&gt; such as a place or condition. The observation &lt;uses&gt; any number of observation tools.</w:t>
      </w:r>
      <w:r>
        <w:br/>
        <w:t>Example: Sam, a driver and Observer, notices &lt;observes&gt; a Deer &lt;observed in context&gt; of the road on which he is driving.</w:t>
      </w:r>
    </w:p>
    <w:p w:rsidR="00347871" w:rsidRDefault="00FB4EB2" w:rsidP="00347871">
      <w:pPr>
        <w:jc w:val="center"/>
      </w:pPr>
      <w:r w:rsidRPr="00945284">
        <w:rPr>
          <w:noProof/>
        </w:rPr>
        <w:pict>
          <v:shape id="Picture -131812978.emf" o:spid="_x0000_i1434" type="#_x0000_t75" alt="-131812978.emf" style="width:487.2pt;height:213pt;visibility:visible;mso-wrap-style:square">
            <v:imagedata r:id="rId125" o:title="-131812978"/>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Observation</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fc3e616a3a62992ceb25a97c3cbc3eef" w:history="1">
        <w:r w:rsidR="00347871">
          <w:rPr>
            <w:rStyle w:val="Hyperlink"/>
          </w:rPr>
          <w:t>Actual Activity</w:t>
        </w:r>
      </w:hyperlink>
      <w:r w:rsidR="00347871">
        <w:t xml:space="preserve">, </w:t>
      </w:r>
      <w:hyperlink w:anchor="_e33780607cd553fb55b8907600848b66" w:history="1">
        <w:r w:rsidR="00347871">
          <w:rPr>
            <w:rStyle w:val="Hyperlink"/>
          </w:rPr>
          <w:t>Impact</w:t>
        </w:r>
      </w:hyperlink>
      <w:r w:rsidR="00347871">
        <w:t xml:space="preserve">, </w:t>
      </w:r>
      <w:hyperlink w:anchor="_989aaebdfe7f1a2a4a983d63cf40a705" w:history="1">
        <w:r w:rsidR="00347871">
          <w:rPr>
            <w:rStyle w:val="Hyperlink"/>
          </w:rPr>
          <w:t>Involvement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433" type="#_x0000_t75" alt="-1728404412.emf" style="width:12pt;height:12pt;visibility:visible;mso-wrap-style:square">
            <v:imagedata r:id="rId61" o:title="-1728404412"/>
          </v:shape>
        </w:pict>
      </w:r>
      <w:r w:rsidR="00347871">
        <w:t xml:space="preserve"> observes</w:t>
      </w:r>
      <w:r w:rsidR="00347871">
        <w:rPr>
          <w:rFonts w:cs="Arial"/>
        </w:rPr>
        <w:fldChar w:fldCharType="begin"/>
      </w:r>
      <w:r w:rsidR="00347871">
        <w:instrText>XE"</w:instrText>
      </w:r>
      <w:r w:rsidR="00347871" w:rsidRPr="00413D75">
        <w:rPr>
          <w:rFonts w:cs="Arial"/>
        </w:rPr>
        <w:instrText>observes</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[1..*]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Entity observed by an observer making an observation.</w:t>
      </w:r>
    </w:p>
    <w:p w:rsidR="00347871" w:rsidRDefault="00FB4EB2" w:rsidP="00347871">
      <w:pPr>
        <w:ind w:firstLine="720"/>
      </w:pPr>
      <w:r w:rsidRPr="00945284">
        <w:rPr>
          <w:noProof/>
        </w:rPr>
        <w:pict>
          <v:shape id="_x0000_i1432" type="#_x0000_t75" alt="-1728404412.emf" style="width:12pt;height:12pt;visibility:visible;mso-wrap-style:square">
            <v:imagedata r:id="rId61" o:title="-1728404412"/>
          </v:shape>
        </w:pict>
      </w:r>
      <w:r w:rsidR="00347871">
        <w:t xml:space="preserve"> observed by</w:t>
      </w:r>
      <w:r w:rsidR="00347871">
        <w:rPr>
          <w:rFonts w:cs="Arial"/>
        </w:rPr>
        <w:fldChar w:fldCharType="begin"/>
      </w:r>
      <w:r w:rsidR="00347871">
        <w:instrText>XE"</w:instrText>
      </w:r>
      <w:r w:rsidR="00347871" w:rsidRPr="00413D75">
        <w:rPr>
          <w:rFonts w:cs="Arial"/>
        </w:rPr>
        <w:instrText>observed by</w:instrText>
      </w:r>
      <w:r w:rsidR="00347871">
        <w:instrText>"</w:instrText>
      </w:r>
      <w:r w:rsidR="00347871">
        <w:rPr>
          <w:rFonts w:cs="Arial"/>
        </w:rPr>
        <w:fldChar w:fldCharType="end"/>
      </w:r>
      <w:r w:rsidR="00347871">
        <w:t xml:space="preserve"> : </w:t>
      </w:r>
      <w:hyperlink w:anchor="_bf4ddd90cb2647b6fcaefae4ee1abbc6" w:history="1">
        <w:r w:rsidR="00347871">
          <w:rPr>
            <w:rStyle w:val="Hyperlink"/>
          </w:rPr>
          <w:t>Observer</w:t>
        </w:r>
      </w:hyperlink>
      <w:r w:rsidR="00347871">
        <w:t xml:space="preserve"> [0..*]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Observations of an entity by an observer.</w:t>
      </w:r>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1431" type="#_x0000_t75" alt="-905152249.emf" style="width:12pt;height:12pt;visibility:visible;mso-wrap-style:square">
            <v:imagedata r:id="rId13" o:title="-905152249"/>
          </v:shape>
        </w:pict>
      </w:r>
      <w:r w:rsidR="00347871">
        <w:t xml:space="preserve"> number observed</w:t>
      </w:r>
      <w:r w:rsidR="00347871">
        <w:rPr>
          <w:rFonts w:cs="Arial"/>
        </w:rPr>
        <w:fldChar w:fldCharType="begin"/>
      </w:r>
      <w:r w:rsidR="00347871">
        <w:instrText>XE"</w:instrText>
      </w:r>
      <w:r w:rsidR="00347871" w:rsidRPr="00413D75">
        <w:rPr>
          <w:rFonts w:cs="Arial"/>
        </w:rPr>
        <w:instrText>number observed</w:instrText>
      </w:r>
      <w:r w:rsidR="00347871">
        <w:instrText>"</w:instrText>
      </w:r>
      <w:r w:rsidR="00347871">
        <w:rPr>
          <w:rFonts w:cs="Arial"/>
        </w:rPr>
        <w:fldChar w:fldCharType="end"/>
      </w:r>
      <w:r w:rsidR="00347871">
        <w:t xml:space="preserve"> : </w:t>
      </w:r>
      <w:hyperlink w:anchor="_49817c2cd3739b3fa65ff747c68620db" w:history="1">
        <w:r w:rsidR="00347871">
          <w:rPr>
            <w:rStyle w:val="Hyperlink"/>
          </w:rPr>
          <w:t>Numeric</w:t>
        </w:r>
      </w:hyperlink>
    </w:p>
    <w:p w:rsidR="00347871" w:rsidRDefault="00347871" w:rsidP="00E04E71">
      <w:pPr>
        <w:pStyle w:val="BodyText"/>
        <w:spacing w:before="0" w:after="120"/>
      </w:pPr>
      <w:r>
        <w:t>The number of individual observations aggregated into a single observation. The &lt;observes&gt; entity will likely be a type.</w:t>
      </w:r>
      <w:r>
        <w:br/>
        <w:t>E.G. Sue saw 5 birds.</w:t>
      </w:r>
    </w:p>
    <w:p w:rsidR="00347871" w:rsidRDefault="00347871" w:rsidP="00347871"/>
    <w:p w:rsidR="00347871" w:rsidRDefault="00347871" w:rsidP="00347871">
      <w:pPr>
        <w:pStyle w:val="Heading2"/>
      </w:pPr>
      <w:bookmarkStart w:id="739" w:name="_eaff5602c09e30738dd9ee7e5cbc5dc6"/>
      <w:bookmarkStart w:id="740" w:name="_Toc477719783"/>
      <w:r>
        <w:t>Class Observation Tool</w:t>
      </w:r>
      <w:bookmarkEnd w:id="739"/>
      <w:r w:rsidRPr="003A31EC">
        <w:rPr>
          <w:rFonts w:cs="Arial"/>
        </w:rPr>
        <w:t xml:space="preserve"> </w:t>
      </w:r>
      <w:r>
        <w:rPr>
          <w:rFonts w:cs="Arial"/>
        </w:rPr>
        <w:fldChar w:fldCharType="begin"/>
      </w:r>
      <w:r>
        <w:instrText>XE"</w:instrText>
      </w:r>
      <w:r w:rsidRPr="00413D75">
        <w:rPr>
          <w:rFonts w:cs="Arial"/>
        </w:rPr>
        <w:instrText>Observation Tool</w:instrText>
      </w:r>
      <w:r>
        <w:instrText>"</w:instrText>
      </w:r>
      <w:r>
        <w:rPr>
          <w:rFonts w:cs="Arial"/>
        </w:rPr>
        <w:fldChar w:fldCharType="end"/>
      </w:r>
      <w:r w:rsidR="009E71B4">
        <w:rPr>
          <w:rFonts w:cs="Arial"/>
        </w:rPr>
        <w:t xml:space="preserve"> </w:t>
      </w:r>
      <w:r w:rsidR="006F72CA">
        <w:rPr>
          <w:rFonts w:cs="Arial"/>
        </w:rPr>
        <w:t>&lt;&lt;Role&gt;&gt;</w:t>
      </w:r>
      <w:bookmarkEnd w:id="740"/>
    </w:p>
    <w:p w:rsidR="00347871" w:rsidRDefault="00347871" w:rsidP="00F71BA8">
      <w:r>
        <w:t>A tools that assists in observations. e.g. a wireless microphone is used to observe a conversation.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f30be98a62689f653323fa62df1ac908" w:history="1">
        <w:r w:rsidR="00347871">
          <w:rPr>
            <w:rStyle w:val="Hyperlink"/>
          </w:rPr>
          <w:t>Tool</w:t>
        </w:r>
      </w:hyperlink>
    </w:p>
    <w:p w:rsidR="00347871" w:rsidRDefault="00347871" w:rsidP="00347871"/>
    <w:p w:rsidR="00347871" w:rsidRDefault="00347871" w:rsidP="00347871">
      <w:pPr>
        <w:pStyle w:val="Heading2"/>
      </w:pPr>
      <w:bookmarkStart w:id="741" w:name="_bf4ddd90cb2647b6fcaefae4ee1abbc6"/>
      <w:bookmarkStart w:id="742" w:name="_Toc477719784"/>
      <w:r>
        <w:t>Class Observer</w:t>
      </w:r>
      <w:bookmarkEnd w:id="741"/>
      <w:r w:rsidRPr="003A31EC">
        <w:rPr>
          <w:rFonts w:cs="Arial"/>
        </w:rPr>
        <w:t xml:space="preserve"> </w:t>
      </w:r>
      <w:r>
        <w:rPr>
          <w:rFonts w:cs="Arial"/>
        </w:rPr>
        <w:fldChar w:fldCharType="begin"/>
      </w:r>
      <w:r>
        <w:instrText>XE"</w:instrText>
      </w:r>
      <w:r w:rsidRPr="00413D75">
        <w:rPr>
          <w:rFonts w:cs="Arial"/>
        </w:rPr>
        <w:instrText>Observer</w:instrText>
      </w:r>
      <w:r>
        <w:instrText>"</w:instrText>
      </w:r>
      <w:r>
        <w:rPr>
          <w:rFonts w:cs="Arial"/>
        </w:rPr>
        <w:fldChar w:fldCharType="end"/>
      </w:r>
      <w:r w:rsidR="009E71B4">
        <w:rPr>
          <w:rFonts w:cs="Arial"/>
        </w:rPr>
        <w:t xml:space="preserve"> </w:t>
      </w:r>
      <w:r w:rsidR="006F72CA">
        <w:rPr>
          <w:rFonts w:cs="Arial"/>
        </w:rPr>
        <w:t>&lt;&lt;Role&gt;&gt;</w:t>
      </w:r>
      <w:bookmarkEnd w:id="742"/>
    </w:p>
    <w:p w:rsidR="00347871" w:rsidRDefault="00347871" w:rsidP="00F71BA8">
      <w:r>
        <w:t>Role of an actor that can or has observed something</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195976dea0d8187e1656ac43c072c070" w:history="1">
        <w:r w:rsidR="00347871">
          <w:rPr>
            <w:rStyle w:val="Hyperlink"/>
          </w:rPr>
          <w:t>Actor</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430" type="#_x0000_t75" alt="-1728404412.emf" style="width:12pt;height:12pt;visibility:visible;mso-wrap-style:square">
            <v:imagedata r:id="rId61" o:title="-1728404412"/>
          </v:shape>
        </w:pict>
      </w:r>
      <w:r w:rsidR="00347871">
        <w:t xml:space="preserve"> </w:t>
      </w:r>
      <w:r w:rsidR="007A366F">
        <w:t>&lt;&lt;Restriction&gt;&gt;</w:t>
      </w:r>
      <w:r w:rsidR="00347871">
        <w:t xml:space="preserve"> : </w:t>
      </w:r>
      <w:hyperlink w:anchor="_eb8398b5a178c638b98597120ec51c4d" w:history="1">
        <w:r w:rsidR="00347871">
          <w:rPr>
            <w:rStyle w:val="Hyperlink"/>
          </w:rPr>
          <w:t>Identifiable Entity</w:t>
        </w:r>
      </w:hyperlink>
      <w:r w:rsidR="00347871">
        <w:t xml:space="preserve"> [*]   </w:t>
      </w:r>
      <w:r w:rsidR="00347871" w:rsidRPr="00833C5F">
        <w:rPr>
          <w:i/>
        </w:rPr>
        <w:t>Subsets</w:t>
      </w:r>
      <w:r w:rsidR="00347871">
        <w:t>: observes: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4d9ab30cc19b44b23ed55743db39553f" w:history="1">
        <w:r w:rsidRPr="00446E2F">
          <w:rPr>
            <w:rStyle w:val="Hyperlink"/>
            <w:color w:val="0066FF"/>
          </w:rPr>
          <w:t>Sighting</w:t>
        </w:r>
      </w:hyperlink>
      <w:r w:rsidR="00446E2F">
        <w:t xml:space="preserve"> </w:t>
      </w:r>
    </w:p>
    <w:p w:rsidR="00347871" w:rsidRDefault="00FB4EB2" w:rsidP="00347871">
      <w:pPr>
        <w:ind w:left="605" w:hanging="245"/>
      </w:pPr>
      <w:r w:rsidRPr="00945284">
        <w:rPr>
          <w:noProof/>
        </w:rPr>
        <w:pict>
          <v:shape id="_x0000_i1429" type="#_x0000_t75" alt="-1728404412.emf" style="width:12pt;height:12pt;visibility:visible;mso-wrap-style:square">
            <v:imagedata r:id="rId61" o:title="-1728404412"/>
          </v:shape>
        </w:pict>
      </w:r>
      <w:r w:rsidR="00347871">
        <w:t xml:space="preserve"> </w:t>
      </w:r>
      <w:r w:rsidR="007A366F">
        <w:t>&lt;&lt;Restriction&gt;&gt;</w:t>
      </w:r>
      <w:r w:rsidR="00347871">
        <w:t xml:space="preserve"> : </w:t>
      </w:r>
      <w:hyperlink w:anchor="_5c6d6f43423a3230f0d5ed0876850222" w:history="1">
        <w:r w:rsidR="00347871">
          <w:rPr>
            <w:rStyle w:val="Hyperlink"/>
          </w:rPr>
          <w:t>Characteristic Binding</w:t>
        </w:r>
      </w:hyperlink>
      <w:r w:rsidR="00347871">
        <w:t xml:space="preserve"> [*]   </w:t>
      </w:r>
      <w:r w:rsidR="00347871" w:rsidRPr="00833C5F">
        <w:rPr>
          <w:i/>
        </w:rPr>
        <w:t>Subsets</w:t>
      </w:r>
      <w:r w:rsidR="00347871">
        <w:t>: observes: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35bea1b7e1e9e0cc9150f75b73dabd5c" w:history="1">
        <w:r w:rsidRPr="00446E2F">
          <w:rPr>
            <w:rStyle w:val="Hyperlink"/>
            <w:color w:val="0066FF"/>
          </w:rPr>
          <w:t>Measurement</w:t>
        </w:r>
      </w:hyperlink>
      <w:r w:rsidR="00446E2F">
        <w:t xml:space="preserve"> </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743" w:name="_Toc477719785"/>
      <w:r>
        <w:t>Threat-risk-conceptual-model::Generic Concept Library::Organizations</w:t>
      </w:r>
      <w:bookmarkEnd w:id="743"/>
    </w:p>
    <w:p w:rsidR="00347871" w:rsidRDefault="00347871" w:rsidP="00A318C1">
      <w:pPr>
        <w:pStyle w:val="BodyText"/>
      </w:pPr>
      <w:r>
        <w:t>An Organization is group of persons and/or other actors and resources organized for some end or work.</w:t>
      </w:r>
      <w:r>
        <w:br/>
        <w:t>Subtypes of organizations include governments and corporations.</w:t>
      </w:r>
    </w:p>
    <w:p w:rsidR="00347871" w:rsidRDefault="00347871" w:rsidP="00347871">
      <w:pPr>
        <w:pStyle w:val="Heading2"/>
      </w:pPr>
      <w:bookmarkStart w:id="744" w:name="_Toc477719786"/>
      <w:r>
        <w:t>Diagram: Organization</w:t>
      </w:r>
      <w:bookmarkEnd w:id="744"/>
    </w:p>
    <w:p w:rsidR="00347871" w:rsidRDefault="00FB4EB2" w:rsidP="00347871">
      <w:pPr>
        <w:jc w:val="center"/>
        <w:rPr>
          <w:rFonts w:cs="Arial"/>
        </w:rPr>
      </w:pPr>
      <w:r w:rsidRPr="00945284">
        <w:rPr>
          <w:noProof/>
        </w:rPr>
        <w:pict>
          <v:shape id="Picture -162425912.emf" o:spid="_x0000_i1428" type="#_x0000_t75" alt="-162425912.emf" style="width:487.2pt;height:354pt;visibility:visible;mso-wrap-style:square">
            <v:imagedata r:id="rId126" o:title="-162425912"/>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Organization</w:t>
      </w:r>
    </w:p>
    <w:p w:rsidR="00347871" w:rsidRDefault="00347871" w:rsidP="00347871">
      <w:r>
        <w:t xml:space="preserve"> </w:t>
      </w:r>
    </w:p>
    <w:p w:rsidR="00347871" w:rsidRDefault="00347871" w:rsidP="00347871"/>
    <w:p w:rsidR="00347871" w:rsidRDefault="00347871" w:rsidP="00347871">
      <w:pPr>
        <w:pStyle w:val="Heading2"/>
      </w:pPr>
      <w:bookmarkStart w:id="745" w:name="_d06b691513d0174ce802a66e18cc491c"/>
      <w:bookmarkStart w:id="746" w:name="_Toc477719787"/>
      <w:r>
        <w:t>Association Class Membership</w:t>
      </w:r>
      <w:bookmarkEnd w:id="745"/>
      <w:r w:rsidRPr="003A31EC">
        <w:rPr>
          <w:rFonts w:cs="Arial"/>
        </w:rPr>
        <w:t xml:space="preserve"> </w:t>
      </w:r>
      <w:r>
        <w:rPr>
          <w:rFonts w:cs="Arial"/>
        </w:rPr>
        <w:fldChar w:fldCharType="begin"/>
      </w:r>
      <w:r>
        <w:instrText>XE"</w:instrText>
      </w:r>
      <w:r w:rsidRPr="00413D75">
        <w:rPr>
          <w:rFonts w:cs="Arial"/>
        </w:rPr>
        <w:instrText>Membership</w:instrText>
      </w:r>
      <w:r>
        <w:instrText>"</w:instrText>
      </w:r>
      <w:r>
        <w:rPr>
          <w:rFonts w:cs="Arial"/>
        </w:rPr>
        <w:fldChar w:fldCharType="end"/>
      </w:r>
      <w:r w:rsidR="009E71B4">
        <w:rPr>
          <w:rFonts w:cs="Arial"/>
        </w:rPr>
        <w:t xml:space="preserve"> </w:t>
      </w:r>
      <w:r w:rsidR="006F72CA">
        <w:rPr>
          <w:rFonts w:cs="Arial"/>
        </w:rPr>
        <w:t>&lt;&lt;Relationship&gt;&gt;</w:t>
      </w:r>
      <w:bookmarkEnd w:id="746"/>
    </w:p>
    <w:p w:rsidR="00347871" w:rsidRDefault="00347871" w:rsidP="00F71BA8">
      <w:r>
        <w:t>Relationship representing the participation of an actor in an organization. Subtypes of membership may provide more explicit membership kinds.</w:t>
      </w:r>
    </w:p>
    <w:p w:rsidR="00347871" w:rsidRDefault="00FB4EB2" w:rsidP="00347871">
      <w:pPr>
        <w:jc w:val="center"/>
      </w:pPr>
      <w:r w:rsidRPr="00945284">
        <w:rPr>
          <w:noProof/>
        </w:rPr>
        <w:lastRenderedPageBreak/>
        <w:pict>
          <v:shape id="Picture -165697862.emf" o:spid="_x0000_i1427" type="#_x0000_t75" alt="-165697862.emf" style="width:487.2pt;height:213.6pt;visibility:visible;mso-wrap-style:square">
            <v:imagedata r:id="rId127" o:title="-165697862"/>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Membership</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3a44d5eb3ae2bdab8905a34cd48f0921" w:history="1">
        <w:r w:rsidR="00347871">
          <w:rPr>
            <w:rStyle w:val="Hyperlink"/>
          </w:rPr>
          <w:t>Associated Actor</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426" type="#_x0000_t75" alt="-1728404412.emf" style="width:12pt;height:12pt;visibility:visible;mso-wrap-style:square">
            <v:imagedata r:id="rId61" o:title="-1728404412"/>
          </v:shape>
        </w:pict>
      </w:r>
      <w:r w:rsidR="00347871">
        <w:t xml:space="preserve"> has member</w:t>
      </w:r>
      <w:r w:rsidR="00347871">
        <w:rPr>
          <w:rFonts w:cs="Arial"/>
        </w:rPr>
        <w:fldChar w:fldCharType="begin"/>
      </w:r>
      <w:r w:rsidR="00347871">
        <w:instrText>XE"</w:instrText>
      </w:r>
      <w:r w:rsidR="00347871" w:rsidRPr="00413D75">
        <w:rPr>
          <w:rFonts w:cs="Arial"/>
        </w:rPr>
        <w:instrText>has member</w:instrText>
      </w:r>
      <w:r w:rsidR="00347871">
        <w:instrText>"</w:instrText>
      </w:r>
      <w:r w:rsidR="00347871">
        <w:rPr>
          <w:rFonts w:cs="Arial"/>
        </w:rPr>
        <w:fldChar w:fldCharType="end"/>
      </w:r>
      <w:r w:rsidR="00347871">
        <w:t xml:space="preserve"> : </w:t>
      </w:r>
      <w:hyperlink w:anchor="_98dc776c0c33f3d31feb4b2ebb61522f" w:history="1">
        <w:r w:rsidR="00347871">
          <w:rPr>
            <w:rStyle w:val="Hyperlink"/>
          </w:rPr>
          <w:t>Social Agent</w:t>
        </w:r>
      </w:hyperlink>
      <w:r w:rsidR="00347871">
        <w:t xml:space="preserve"> [*]   </w:t>
      </w:r>
      <w:r w:rsidR="00347871" w:rsidRPr="00833C5F">
        <w:rPr>
          <w:i/>
        </w:rPr>
        <w:t>Subsets</w:t>
      </w:r>
      <w:r w:rsidR="00347871">
        <w:t>: observes: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An assertion of membership in an organization.</w:t>
      </w:r>
      <w:r>
        <w:br/>
        <w:t>[FIBO] hasMember</w:t>
      </w:r>
    </w:p>
    <w:p w:rsidR="00347871" w:rsidRDefault="00FB4EB2" w:rsidP="00347871">
      <w:pPr>
        <w:ind w:firstLine="720"/>
      </w:pPr>
      <w:r w:rsidRPr="00945284">
        <w:rPr>
          <w:noProof/>
        </w:rPr>
        <w:pict>
          <v:shape id="_x0000_i1425" type="#_x0000_t75" alt="-1728404412.emf" style="width:12pt;height:12pt;visibility:visible;mso-wrap-style:square">
            <v:imagedata r:id="rId61" o:title="-1728404412"/>
          </v:shape>
        </w:pict>
      </w:r>
      <w:r w:rsidR="00347871">
        <w:t xml:space="preserve"> member of</w:t>
      </w:r>
      <w:r w:rsidR="00347871">
        <w:rPr>
          <w:rFonts w:cs="Arial"/>
        </w:rPr>
        <w:fldChar w:fldCharType="begin"/>
      </w:r>
      <w:r w:rsidR="00347871">
        <w:instrText>XE"</w:instrText>
      </w:r>
      <w:r w:rsidR="00347871" w:rsidRPr="00413D75">
        <w:rPr>
          <w:rFonts w:cs="Arial"/>
        </w:rPr>
        <w:instrText>member of</w:instrText>
      </w:r>
      <w:r w:rsidR="00347871">
        <w:instrText>"</w:instrText>
      </w:r>
      <w:r w:rsidR="00347871">
        <w:rPr>
          <w:rFonts w:cs="Arial"/>
        </w:rPr>
        <w:fldChar w:fldCharType="end"/>
      </w:r>
      <w:r w:rsidR="00347871">
        <w:t xml:space="preserve"> : </w:t>
      </w:r>
      <w:hyperlink w:anchor="_4658f8611106e1a9715192761b712fb8" w:history="1">
        <w:r w:rsidR="00347871">
          <w:rPr>
            <w:rStyle w:val="Hyperlink"/>
          </w:rPr>
          <w:t>Organization</w:t>
        </w:r>
      </w:hyperlink>
      <w:r w:rsidR="00347871">
        <w:t xml:space="preserve"> [*]   </w:t>
      </w:r>
      <w:r w:rsidR="00347871" w:rsidRPr="00833C5F">
        <w:rPr>
          <w:i/>
        </w:rPr>
        <w:t>Subsets</w:t>
      </w:r>
      <w:r w:rsidR="00347871">
        <w:t>: observes: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Organization a performer belongs to.</w:t>
      </w:r>
      <w:r>
        <w:br/>
        <w:t>[FIBO] memberOf</w:t>
      </w:r>
    </w:p>
    <w:p w:rsidR="00347871" w:rsidRDefault="00347871" w:rsidP="00347871"/>
    <w:p w:rsidR="00347871" w:rsidRDefault="00347871" w:rsidP="00347871">
      <w:pPr>
        <w:pStyle w:val="Heading2"/>
      </w:pPr>
      <w:bookmarkStart w:id="747" w:name="_3562c70eb6d3c8b12c50b7497dddeb31"/>
      <w:bookmarkStart w:id="748" w:name="_Toc477719788"/>
      <w:r>
        <w:t>Class Mission Objective</w:t>
      </w:r>
      <w:bookmarkEnd w:id="747"/>
      <w:bookmarkEnd w:id="748"/>
      <w:r w:rsidRPr="003A31EC">
        <w:rPr>
          <w:rFonts w:cs="Arial"/>
        </w:rPr>
        <w:t xml:space="preserve"> </w:t>
      </w:r>
      <w:r>
        <w:rPr>
          <w:rFonts w:cs="Arial"/>
        </w:rPr>
        <w:fldChar w:fldCharType="begin"/>
      </w:r>
      <w:r>
        <w:instrText>XE"</w:instrText>
      </w:r>
      <w:r w:rsidRPr="00413D75">
        <w:rPr>
          <w:rFonts w:cs="Arial"/>
        </w:rPr>
        <w:instrText>Mission Objective</w:instrText>
      </w:r>
      <w:r>
        <w:instrText>"</w:instrText>
      </w:r>
      <w:r>
        <w:rPr>
          <w:rFonts w:cs="Arial"/>
        </w:rPr>
        <w:fldChar w:fldCharType="end"/>
      </w:r>
      <w:r w:rsidR="009E71B4">
        <w:rPr>
          <w:rFonts w:cs="Arial"/>
        </w:rPr>
        <w:t xml:space="preserve"> </w:t>
      </w:r>
    </w:p>
    <w:p w:rsidR="00347871" w:rsidRDefault="00347871" w:rsidP="00F71BA8">
      <w:r>
        <w:t>A core objective of an enterprise.</w:t>
      </w:r>
      <w:r>
        <w:br/>
      </w:r>
      <w:r>
        <w:br/>
        <w:t>[BMM] A Mission indicates the ongoing operational activity of the enterprise. The Mission describes what the business is or will be doing on a day-to-day basis.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1a3b26382bc038a9cd845e258d24db0f" w:history="1">
        <w:r w:rsidR="00347871">
          <w:rPr>
            <w:rStyle w:val="Hyperlink"/>
          </w:rPr>
          <w:t>Objective</w:t>
        </w:r>
      </w:hyperlink>
    </w:p>
    <w:p w:rsidR="00347871" w:rsidRDefault="00347871" w:rsidP="00347871"/>
    <w:p w:rsidR="00347871" w:rsidRDefault="00347871" w:rsidP="00347871">
      <w:pPr>
        <w:pStyle w:val="Heading2"/>
      </w:pPr>
      <w:bookmarkStart w:id="749" w:name="_4658f8611106e1a9715192761b712fb8"/>
      <w:bookmarkStart w:id="750" w:name="_Toc477719789"/>
      <w:r>
        <w:t>Class Organization</w:t>
      </w:r>
      <w:bookmarkEnd w:id="749"/>
      <w:bookmarkEnd w:id="750"/>
      <w:r w:rsidRPr="003A31EC">
        <w:rPr>
          <w:rFonts w:cs="Arial"/>
        </w:rPr>
        <w:t xml:space="preserve"> </w:t>
      </w:r>
      <w:r>
        <w:rPr>
          <w:rFonts w:cs="Arial"/>
        </w:rPr>
        <w:fldChar w:fldCharType="begin"/>
      </w:r>
      <w:r>
        <w:instrText>XE"</w:instrText>
      </w:r>
      <w:r w:rsidRPr="00413D75">
        <w:rPr>
          <w:rFonts w:cs="Arial"/>
        </w:rPr>
        <w:instrText>Organization</w:instrText>
      </w:r>
      <w:r>
        <w:instrText>"</w:instrText>
      </w:r>
      <w:r>
        <w:rPr>
          <w:rFonts w:cs="Arial"/>
        </w:rPr>
        <w:fldChar w:fldCharType="end"/>
      </w:r>
      <w:r w:rsidR="009E71B4">
        <w:rPr>
          <w:rFonts w:cs="Arial"/>
        </w:rPr>
        <w:t xml:space="preserve"> </w:t>
      </w:r>
    </w:p>
    <w:p w:rsidR="00347871" w:rsidRDefault="00347871" w:rsidP="00F71BA8">
      <w:r>
        <w:t>An Organization  is a group of persons and/or other actors and resources organized for some end or work</w:t>
      </w:r>
      <w:r>
        <w:br/>
        <w:t>[FIBO] Organization: a social unit of people, systematically structured and managed to meet a need or pursue collective goals on a continuing basis.</w:t>
      </w:r>
      <w:r>
        <w:br/>
        <w:t>[NIEM] OrganizationType</w:t>
      </w:r>
      <w:r>
        <w:br/>
        <w:t>[DOLCE] Society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4d48a0bcc67a2c0d7c362123b26f243b" w:history="1">
        <w:r w:rsidR="00347871">
          <w:rPr>
            <w:rStyle w:val="Hyperlink"/>
          </w:rPr>
          <w:t>Controlled Entity</w:t>
        </w:r>
      </w:hyperlink>
      <w:r w:rsidR="00347871">
        <w:t xml:space="preserve">, </w:t>
      </w:r>
      <w:hyperlink w:anchor="_98dc776c0c33f3d31feb4b2ebb61522f" w:history="1">
        <w:r w:rsidR="00347871">
          <w:rPr>
            <w:rStyle w:val="Hyperlink"/>
          </w:rPr>
          <w:t>Social Agent</w:t>
        </w:r>
      </w:hyperlink>
      <w:r w:rsidR="00347871">
        <w:t xml:space="preserve">, </w:t>
      </w:r>
      <w:hyperlink w:anchor="_e6b0cbf74d66e662c0e3b43efa323757" w:history="1">
        <w:r w:rsidR="00347871">
          <w:rPr>
            <w:rStyle w:val="Hyperlink"/>
          </w:rPr>
          <w:t>Stakeholder</w:t>
        </w:r>
      </w:hyperlink>
    </w:p>
    <w:p w:rsidR="00347871" w:rsidRDefault="00347871" w:rsidP="00347871"/>
    <w:p w:rsidR="00347871" w:rsidRDefault="00347871" w:rsidP="00347871">
      <w:pPr>
        <w:pStyle w:val="Heading2"/>
      </w:pPr>
      <w:bookmarkStart w:id="751" w:name="_eab607a0f0d93980f9c845e74d4223f1"/>
      <w:bookmarkStart w:id="752" w:name="_Toc477719790"/>
      <w:r>
        <w:lastRenderedPageBreak/>
        <w:t>Class Organizational Unit</w:t>
      </w:r>
      <w:bookmarkEnd w:id="751"/>
      <w:r w:rsidRPr="003A31EC">
        <w:rPr>
          <w:rFonts w:cs="Arial"/>
        </w:rPr>
        <w:t xml:space="preserve"> </w:t>
      </w:r>
      <w:r>
        <w:rPr>
          <w:rFonts w:cs="Arial"/>
        </w:rPr>
        <w:fldChar w:fldCharType="begin"/>
      </w:r>
      <w:r>
        <w:instrText>XE"</w:instrText>
      </w:r>
      <w:r w:rsidRPr="00413D75">
        <w:rPr>
          <w:rFonts w:cs="Arial"/>
        </w:rPr>
        <w:instrText>Organizational Unit</w:instrText>
      </w:r>
      <w:r>
        <w:instrText>"</w:instrText>
      </w:r>
      <w:r>
        <w:rPr>
          <w:rFonts w:cs="Arial"/>
        </w:rPr>
        <w:fldChar w:fldCharType="end"/>
      </w:r>
      <w:r w:rsidR="009E71B4">
        <w:rPr>
          <w:rFonts w:cs="Arial"/>
        </w:rPr>
        <w:t xml:space="preserve"> </w:t>
      </w:r>
      <w:r w:rsidR="006F72CA">
        <w:rPr>
          <w:rFonts w:cs="Arial"/>
        </w:rPr>
        <w:t>&lt;&lt;Role&gt;&gt;</w:t>
      </w:r>
      <w:bookmarkEnd w:id="752"/>
    </w:p>
    <w:p w:rsidR="00347871" w:rsidRDefault="00347871" w:rsidP="00F71BA8">
      <w:r>
        <w:t>Organizational unit is a role that encompasses subdivisions, departments, subsidiaries and other organizational parts of an organization.</w:t>
      </w:r>
      <w:r>
        <w:br/>
        <w:t>[BMM] organization unit: An administrative or functional unit within an organization structure.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4d48a0bcc67a2c0d7c362123b26f243b" w:history="1">
        <w:r w:rsidR="00347871">
          <w:rPr>
            <w:rStyle w:val="Hyperlink"/>
          </w:rPr>
          <w:t>Controlled Entity</w:t>
        </w:r>
      </w:hyperlink>
      <w:r w:rsidR="00347871">
        <w:t xml:space="preserve">, </w:t>
      </w:r>
      <w:hyperlink w:anchor="_4658f8611106e1a9715192761b712fb8" w:history="1">
        <w:r w:rsidR="00347871">
          <w:rPr>
            <w:rStyle w:val="Hyperlink"/>
          </w:rPr>
          <w:t>Organization</w:t>
        </w:r>
      </w:hyperlink>
    </w:p>
    <w:p w:rsidR="00347871" w:rsidRDefault="00347871" w:rsidP="00347871"/>
    <w:p w:rsidR="00347871" w:rsidRDefault="00347871" w:rsidP="00347871">
      <w:pPr>
        <w:pStyle w:val="Heading2"/>
      </w:pPr>
      <w:bookmarkStart w:id="753" w:name="_3b2c62f943e0cc6cbee42339ea5d77f9"/>
      <w:bookmarkStart w:id="754" w:name="_Toc477719791"/>
      <w:r>
        <w:t>Class Parent Organization</w:t>
      </w:r>
      <w:bookmarkEnd w:id="753"/>
      <w:r w:rsidRPr="003A31EC">
        <w:rPr>
          <w:rFonts w:cs="Arial"/>
        </w:rPr>
        <w:t xml:space="preserve"> </w:t>
      </w:r>
      <w:r>
        <w:rPr>
          <w:rFonts w:cs="Arial"/>
        </w:rPr>
        <w:fldChar w:fldCharType="begin"/>
      </w:r>
      <w:r>
        <w:instrText>XE"</w:instrText>
      </w:r>
      <w:r w:rsidRPr="00413D75">
        <w:rPr>
          <w:rFonts w:cs="Arial"/>
        </w:rPr>
        <w:instrText>Parent Organization</w:instrText>
      </w:r>
      <w:r>
        <w:instrText>"</w:instrText>
      </w:r>
      <w:r>
        <w:rPr>
          <w:rFonts w:cs="Arial"/>
        </w:rPr>
        <w:fldChar w:fldCharType="end"/>
      </w:r>
      <w:r w:rsidR="009E71B4">
        <w:rPr>
          <w:rFonts w:cs="Arial"/>
        </w:rPr>
        <w:t xml:space="preserve"> </w:t>
      </w:r>
      <w:r w:rsidR="006F72CA">
        <w:rPr>
          <w:rFonts w:cs="Arial"/>
        </w:rPr>
        <w:t>&lt;&lt;Role&gt;&gt;</w:t>
      </w:r>
      <w:bookmarkEnd w:id="754"/>
    </w:p>
    <w:p w:rsidR="00347871" w:rsidRDefault="00347871" w:rsidP="00F71BA8">
      <w:r>
        <w:t>Organization with component parts such as divisions and departments.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507bb7053aa3a2149393bccfeddb4fa9" w:history="1">
        <w:r w:rsidR="00347871">
          <w:rPr>
            <w:rStyle w:val="Hyperlink"/>
          </w:rPr>
          <w:t>Controlling Actor</w:t>
        </w:r>
      </w:hyperlink>
      <w:r w:rsidR="00347871">
        <w:t xml:space="preserve">, </w:t>
      </w:r>
      <w:hyperlink w:anchor="_4658f8611106e1a9715192761b712fb8" w:history="1">
        <w:r w:rsidR="00347871">
          <w:rPr>
            <w:rStyle w:val="Hyperlink"/>
          </w:rPr>
          <w:t>Organization</w:t>
        </w:r>
      </w:hyperlink>
    </w:p>
    <w:p w:rsidR="00347871" w:rsidRDefault="00347871" w:rsidP="00347871"/>
    <w:p w:rsidR="00347871" w:rsidRDefault="00347871" w:rsidP="00347871">
      <w:pPr>
        <w:pStyle w:val="Heading2"/>
      </w:pPr>
      <w:bookmarkStart w:id="755" w:name="_b69d8da4469d0468ff13f8e58d82ab24"/>
      <w:bookmarkStart w:id="756" w:name="_Toc477719792"/>
      <w:r>
        <w:t>Association Class Part of Organization</w:t>
      </w:r>
      <w:bookmarkEnd w:id="755"/>
      <w:r w:rsidRPr="003A31EC">
        <w:rPr>
          <w:rFonts w:cs="Arial"/>
        </w:rPr>
        <w:t xml:space="preserve"> </w:t>
      </w:r>
      <w:r>
        <w:rPr>
          <w:rFonts w:cs="Arial"/>
        </w:rPr>
        <w:fldChar w:fldCharType="begin"/>
      </w:r>
      <w:r>
        <w:instrText>XE"</w:instrText>
      </w:r>
      <w:r w:rsidRPr="00413D75">
        <w:rPr>
          <w:rFonts w:cs="Arial"/>
        </w:rPr>
        <w:instrText>Part of Organization</w:instrText>
      </w:r>
      <w:r>
        <w:instrText>"</w:instrText>
      </w:r>
      <w:r>
        <w:rPr>
          <w:rFonts w:cs="Arial"/>
        </w:rPr>
        <w:fldChar w:fldCharType="end"/>
      </w:r>
      <w:r w:rsidR="009E71B4">
        <w:rPr>
          <w:rFonts w:cs="Arial"/>
        </w:rPr>
        <w:t xml:space="preserve"> </w:t>
      </w:r>
      <w:r w:rsidR="006F72CA">
        <w:rPr>
          <w:rFonts w:cs="Arial"/>
        </w:rPr>
        <w:t>&lt;&lt;Relationship&gt;&gt;</w:t>
      </w:r>
      <w:bookmarkEnd w:id="756"/>
    </w:p>
    <w:p w:rsidR="00347871" w:rsidRDefault="00347871" w:rsidP="00F71BA8">
      <w:r>
        <w:t>Relationship between an organization and its organizational units - the sub-organizations such as departments and subsidiaries.</w:t>
      </w:r>
    </w:p>
    <w:p w:rsidR="00347871" w:rsidRDefault="00FB4EB2" w:rsidP="00347871">
      <w:pPr>
        <w:jc w:val="center"/>
      </w:pPr>
      <w:r w:rsidRPr="00945284">
        <w:rPr>
          <w:noProof/>
        </w:rPr>
        <w:pict>
          <v:shape id="Picture 535117379.emf" o:spid="_x0000_i1424" type="#_x0000_t75" alt="535117379.emf" style="width:487.2pt;height:241.2pt;visibility:visible;mso-wrap-style:square">
            <v:imagedata r:id="rId128" o:title="535117379"/>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Part Of Organization</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8f442dfb117fa35461a5db505cc40e53" w:history="1">
        <w:r w:rsidR="00347871">
          <w:rPr>
            <w:rStyle w:val="Hyperlink"/>
          </w:rPr>
          <w:t>Control</w:t>
        </w:r>
      </w:hyperlink>
      <w:r w:rsidR="00347871">
        <w:t xml:space="preserve">, </w:t>
      </w:r>
      <w:hyperlink w:anchor="_ea4d141559e1d33d914c6865ea329a04" w:history="1">
        <w:r w:rsidR="00347871">
          <w:rPr>
            <w:rStyle w:val="Hyperlink"/>
          </w:rPr>
          <w:t>Parthood</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423" type="#_x0000_t75" alt="-1728404412.emf" style="width:12pt;height:12pt;visibility:visible;mso-wrap-style:square">
            <v:imagedata r:id="rId61" o:title="-1728404412"/>
          </v:shape>
        </w:pict>
      </w:r>
      <w:r w:rsidR="00347871">
        <w:t xml:space="preserve"> has parent organization</w:t>
      </w:r>
      <w:r w:rsidR="00347871">
        <w:rPr>
          <w:rFonts w:cs="Arial"/>
        </w:rPr>
        <w:fldChar w:fldCharType="begin"/>
      </w:r>
      <w:r w:rsidR="00347871">
        <w:instrText>XE"</w:instrText>
      </w:r>
      <w:r w:rsidR="00347871" w:rsidRPr="00413D75">
        <w:rPr>
          <w:rFonts w:cs="Arial"/>
        </w:rPr>
        <w:instrText>has parent organization</w:instrText>
      </w:r>
      <w:r w:rsidR="00347871">
        <w:instrText>"</w:instrText>
      </w:r>
      <w:r w:rsidR="00347871">
        <w:rPr>
          <w:rFonts w:cs="Arial"/>
        </w:rPr>
        <w:fldChar w:fldCharType="end"/>
      </w:r>
      <w:r w:rsidR="00347871">
        <w:t xml:space="preserve"> : </w:t>
      </w:r>
      <w:hyperlink w:anchor="_3b2c62f943e0cc6cbee42339ea5d77f9" w:history="1">
        <w:r w:rsidR="00347871">
          <w:rPr>
            <w:rStyle w:val="Hyperlink"/>
          </w:rPr>
          <w:t>Parent Organization</w:t>
        </w:r>
      </w:hyperlink>
      <w:r w:rsidR="00347871">
        <w:t xml:space="preserve"> [1..*]   </w:t>
      </w:r>
      <w:r w:rsidR="00347871" w:rsidRPr="00833C5F">
        <w:rPr>
          <w:i/>
        </w:rPr>
        <w:t>Subsets</w:t>
      </w:r>
      <w:r w:rsidR="00347871">
        <w:t>: observes: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parent (controlling organization) of another organization.</w:t>
      </w:r>
    </w:p>
    <w:p w:rsidR="00347871" w:rsidRDefault="00FB4EB2" w:rsidP="00347871">
      <w:pPr>
        <w:ind w:firstLine="720"/>
      </w:pPr>
      <w:r w:rsidRPr="00945284">
        <w:rPr>
          <w:noProof/>
        </w:rPr>
        <w:pict>
          <v:shape id="_x0000_i1422" type="#_x0000_t75" alt="-1728404412.emf" style="width:12pt;height:12pt;visibility:visible;mso-wrap-style:square">
            <v:imagedata r:id="rId61" o:title="-1728404412"/>
          </v:shape>
        </w:pict>
      </w:r>
      <w:r w:rsidR="00347871">
        <w:t xml:space="preserve"> has child organization</w:t>
      </w:r>
      <w:r w:rsidR="00347871">
        <w:rPr>
          <w:rFonts w:cs="Arial"/>
        </w:rPr>
        <w:fldChar w:fldCharType="begin"/>
      </w:r>
      <w:r w:rsidR="00347871">
        <w:instrText>XE"</w:instrText>
      </w:r>
      <w:r w:rsidR="00347871" w:rsidRPr="00413D75">
        <w:rPr>
          <w:rFonts w:cs="Arial"/>
        </w:rPr>
        <w:instrText>has child organization</w:instrText>
      </w:r>
      <w:r w:rsidR="00347871">
        <w:instrText>"</w:instrText>
      </w:r>
      <w:r w:rsidR="00347871">
        <w:rPr>
          <w:rFonts w:cs="Arial"/>
        </w:rPr>
        <w:fldChar w:fldCharType="end"/>
      </w:r>
      <w:r w:rsidR="00347871">
        <w:t xml:space="preserve"> : </w:t>
      </w:r>
      <w:hyperlink w:anchor="_eab607a0f0d93980f9c845e74d4223f1" w:history="1">
        <w:r w:rsidR="00347871">
          <w:rPr>
            <w:rStyle w:val="Hyperlink"/>
          </w:rPr>
          <w:t>Organizational Unit</w:t>
        </w:r>
      </w:hyperlink>
      <w:r w:rsidR="00347871">
        <w:t xml:space="preserve"> [1..*]   </w:t>
      </w:r>
      <w:r w:rsidR="00347871" w:rsidRPr="00833C5F">
        <w:rPr>
          <w:i/>
        </w:rPr>
        <w:t>Subsets</w:t>
      </w:r>
      <w:r w:rsidR="00347871">
        <w:t>: observes: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An organization constituted as a component of another organization.</w:t>
      </w:r>
    </w:p>
    <w:p w:rsidR="00347871" w:rsidRDefault="00347871" w:rsidP="00347871"/>
    <w:p w:rsidR="00347871" w:rsidRDefault="00347871" w:rsidP="00347871">
      <w:pPr>
        <w:pStyle w:val="Heading2"/>
      </w:pPr>
      <w:bookmarkStart w:id="757" w:name="_550850fcd14bb00fad2eea6781f6c366"/>
      <w:bookmarkStart w:id="758" w:name="_Toc477719793"/>
      <w:r>
        <w:lastRenderedPageBreak/>
        <w:t>Class Program</w:t>
      </w:r>
      <w:bookmarkEnd w:id="757"/>
      <w:bookmarkEnd w:id="758"/>
      <w:r w:rsidRPr="003A31EC">
        <w:rPr>
          <w:rFonts w:cs="Arial"/>
        </w:rPr>
        <w:t xml:space="preserve"> </w:t>
      </w:r>
      <w:r>
        <w:rPr>
          <w:rFonts w:cs="Arial"/>
        </w:rPr>
        <w:fldChar w:fldCharType="begin"/>
      </w:r>
      <w:r>
        <w:instrText>XE"</w:instrText>
      </w:r>
      <w:r w:rsidRPr="00413D75">
        <w:rPr>
          <w:rFonts w:cs="Arial"/>
        </w:rPr>
        <w:instrText>Program</w:instrText>
      </w:r>
      <w:r>
        <w:instrText>"</w:instrText>
      </w:r>
      <w:r>
        <w:rPr>
          <w:rFonts w:cs="Arial"/>
        </w:rPr>
        <w:fldChar w:fldCharType="end"/>
      </w:r>
      <w:r w:rsidR="009E71B4">
        <w:rPr>
          <w:rFonts w:cs="Arial"/>
        </w:rPr>
        <w:t xml:space="preserve"> </w:t>
      </w:r>
    </w:p>
    <w:p w:rsidR="00347871" w:rsidRDefault="00347871" w:rsidP="00F71BA8">
      <w:r>
        <w:t>A set of projects, activities, or services of an organization that are intended to meet a need.</w:t>
      </w:r>
      <w:r>
        <w:br/>
        <w:t>[NIEM] ProgramType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fb06e097d35e72980035cfd1bc9106cb" w:history="1">
        <w:r w:rsidR="00347871">
          <w:rPr>
            <w:rStyle w:val="Hyperlink"/>
          </w:rPr>
          <w:t>Activity</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759" w:name="_Toc477719794"/>
      <w:r>
        <w:t>Threat-risk-conceptual-model::Generic Concept Library::Organizations::Corporations</w:t>
      </w:r>
      <w:bookmarkEnd w:id="759"/>
    </w:p>
    <w:p w:rsidR="00347871" w:rsidRDefault="00347871" w:rsidP="00347871">
      <w:pPr>
        <w:pStyle w:val="Heading2"/>
      </w:pPr>
      <w:bookmarkStart w:id="760" w:name="_Toc477719795"/>
      <w:r>
        <w:t>Diagram: Corporations</w:t>
      </w:r>
      <w:bookmarkEnd w:id="760"/>
    </w:p>
    <w:p w:rsidR="00347871" w:rsidRDefault="00FB4EB2" w:rsidP="00347871">
      <w:pPr>
        <w:jc w:val="center"/>
        <w:rPr>
          <w:rFonts w:cs="Arial"/>
        </w:rPr>
      </w:pPr>
      <w:r w:rsidRPr="00945284">
        <w:rPr>
          <w:noProof/>
        </w:rPr>
        <w:pict>
          <v:shape id="Picture 1779986871.emf" o:spid="_x0000_i1421" type="#_x0000_t75" alt="1779986871.emf" style="width:449.4pt;height:202.8pt;visibility:visible;mso-wrap-style:square">
            <v:imagedata r:id="rId129" o:title="1779986871"/>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Corporations</w:t>
      </w:r>
    </w:p>
    <w:p w:rsidR="00347871" w:rsidRDefault="00347871" w:rsidP="00347871">
      <w:r>
        <w:t xml:space="preserve"> </w:t>
      </w:r>
    </w:p>
    <w:p w:rsidR="00347871" w:rsidRDefault="00347871" w:rsidP="00347871"/>
    <w:p w:rsidR="00347871" w:rsidRDefault="00347871" w:rsidP="00347871">
      <w:pPr>
        <w:pStyle w:val="Heading2"/>
      </w:pPr>
      <w:bookmarkStart w:id="761" w:name="_33cd78bd81ef2d489dad3588b5621866"/>
      <w:bookmarkStart w:id="762" w:name="_Toc477719796"/>
      <w:r>
        <w:t>Class Incorporated Organization</w:t>
      </w:r>
      <w:bookmarkEnd w:id="761"/>
      <w:bookmarkEnd w:id="762"/>
      <w:r w:rsidRPr="003A31EC">
        <w:rPr>
          <w:rFonts w:cs="Arial"/>
        </w:rPr>
        <w:t xml:space="preserve"> </w:t>
      </w:r>
      <w:r>
        <w:rPr>
          <w:rFonts w:cs="Arial"/>
        </w:rPr>
        <w:fldChar w:fldCharType="begin"/>
      </w:r>
      <w:r>
        <w:instrText>XE"</w:instrText>
      </w:r>
      <w:r w:rsidRPr="00413D75">
        <w:rPr>
          <w:rFonts w:cs="Arial"/>
        </w:rPr>
        <w:instrText>Incorporated Organization</w:instrText>
      </w:r>
      <w:r>
        <w:instrText>"</w:instrText>
      </w:r>
      <w:r>
        <w:rPr>
          <w:rFonts w:cs="Arial"/>
        </w:rPr>
        <w:fldChar w:fldCharType="end"/>
      </w:r>
      <w:r w:rsidR="009E71B4">
        <w:rPr>
          <w:rFonts w:cs="Arial"/>
        </w:rPr>
        <w:t xml:space="preserve"> </w:t>
      </w:r>
    </w:p>
    <w:p w:rsidR="00347871" w:rsidRDefault="00347871" w:rsidP="00F71BA8">
      <w:r>
        <w:t>An organization recognized by and incorporated by a recognized government.</w:t>
      </w:r>
      <w:r>
        <w:br/>
        <w:t>[FIBO] FormalOrganization: an organization that is recognized in some legal jurisdiction, with associated rights and responsibilities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4658f8611106e1a9715192761b712fb8" w:history="1">
        <w:r w:rsidR="00347871">
          <w:rPr>
            <w:rStyle w:val="Hyperlink"/>
          </w:rPr>
          <w:t>Organization</w:t>
        </w:r>
      </w:hyperlink>
    </w:p>
    <w:p w:rsidR="00347871" w:rsidRDefault="00347871" w:rsidP="00347871"/>
    <w:p w:rsidR="00347871" w:rsidRDefault="00347871" w:rsidP="00347871">
      <w:pPr>
        <w:pStyle w:val="Heading2"/>
      </w:pPr>
      <w:bookmarkStart w:id="763" w:name="_ee7b0a80a670f6eb9925ae675a4e515d"/>
      <w:bookmarkStart w:id="764" w:name="_Toc477719797"/>
      <w:r>
        <w:t>Association Class Incorporation</w:t>
      </w:r>
      <w:bookmarkEnd w:id="763"/>
      <w:r w:rsidRPr="003A31EC">
        <w:rPr>
          <w:rFonts w:cs="Arial"/>
        </w:rPr>
        <w:t xml:space="preserve"> </w:t>
      </w:r>
      <w:r>
        <w:rPr>
          <w:rFonts w:cs="Arial"/>
        </w:rPr>
        <w:fldChar w:fldCharType="begin"/>
      </w:r>
      <w:r>
        <w:instrText>XE"</w:instrText>
      </w:r>
      <w:r w:rsidRPr="00413D75">
        <w:rPr>
          <w:rFonts w:cs="Arial"/>
        </w:rPr>
        <w:instrText>Incorporation</w:instrText>
      </w:r>
      <w:r>
        <w:instrText>"</w:instrText>
      </w:r>
      <w:r>
        <w:rPr>
          <w:rFonts w:cs="Arial"/>
        </w:rPr>
        <w:fldChar w:fldCharType="end"/>
      </w:r>
      <w:r w:rsidR="009E71B4">
        <w:rPr>
          <w:rFonts w:cs="Arial"/>
        </w:rPr>
        <w:t xml:space="preserve"> </w:t>
      </w:r>
      <w:r w:rsidR="006F72CA">
        <w:rPr>
          <w:rFonts w:cs="Arial"/>
        </w:rPr>
        <w:t>&lt;&lt;Relationship&gt;&gt;</w:t>
      </w:r>
      <w:bookmarkEnd w:id="764"/>
    </w:p>
    <w:p w:rsidR="00347871" w:rsidRDefault="00347871" w:rsidP="00F71BA8">
      <w:r>
        <w:t>Act by which individuals' are voluntarily united into a new entity through the creation of an artificial, intangible, and legal person called a corporation.</w:t>
      </w:r>
    </w:p>
    <w:p w:rsidR="00347871" w:rsidRDefault="00FB4EB2" w:rsidP="00347871">
      <w:pPr>
        <w:jc w:val="center"/>
      </w:pPr>
      <w:r w:rsidRPr="00945284">
        <w:rPr>
          <w:noProof/>
        </w:rPr>
        <w:lastRenderedPageBreak/>
        <w:pict>
          <v:shape id="Picture 531265085.emf" o:spid="_x0000_i1420" type="#_x0000_t75" alt="531265085.emf" style="width:487.2pt;height:184.8pt;visibility:visible;mso-wrap-style:square">
            <v:imagedata r:id="rId130" o:title="531265085"/>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Incorporation</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3a44d5eb3ae2bdab8905a34cd48f0921" w:history="1">
        <w:r w:rsidR="00347871">
          <w:rPr>
            <w:rStyle w:val="Hyperlink"/>
          </w:rPr>
          <w:t>Associated Actor</w:t>
        </w:r>
      </w:hyperlink>
      <w:r w:rsidR="00347871">
        <w:t xml:space="preserve">, </w:t>
      </w:r>
      <w:hyperlink w:anchor="_f0d91357f050da149bdfd91d0cc35f66" w:history="1">
        <w:r w:rsidR="00347871">
          <w:rPr>
            <w:rStyle w:val="Hyperlink"/>
          </w:rPr>
          <w:t>Subject to Authority</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419" type="#_x0000_t75" alt="-1728404412.emf" style="width:12pt;height:12pt;visibility:visible;mso-wrap-style:square">
            <v:imagedata r:id="rId61" o:title="-1728404412"/>
          </v:shape>
        </w:pict>
      </w:r>
      <w:r w:rsidR="00347871">
        <w:t xml:space="preserve"> incorporated by</w:t>
      </w:r>
      <w:r w:rsidR="00347871">
        <w:rPr>
          <w:rFonts w:cs="Arial"/>
        </w:rPr>
        <w:fldChar w:fldCharType="begin"/>
      </w:r>
      <w:r w:rsidR="00347871">
        <w:instrText>XE"</w:instrText>
      </w:r>
      <w:r w:rsidR="00347871" w:rsidRPr="00413D75">
        <w:rPr>
          <w:rFonts w:cs="Arial"/>
        </w:rPr>
        <w:instrText>incorporated by</w:instrText>
      </w:r>
      <w:r w:rsidR="00347871">
        <w:instrText>"</w:instrText>
      </w:r>
      <w:r w:rsidR="00347871">
        <w:rPr>
          <w:rFonts w:cs="Arial"/>
        </w:rPr>
        <w:fldChar w:fldCharType="end"/>
      </w:r>
      <w:r w:rsidR="00347871">
        <w:t xml:space="preserve"> : </w:t>
      </w:r>
      <w:hyperlink w:anchor="_f8c7ea73106119bc8dc333241f07b2c1" w:history="1">
        <w:r w:rsidR="00347871">
          <w:rPr>
            <w:rStyle w:val="Hyperlink"/>
          </w:rPr>
          <w:t>Geopolitical Entity</w:t>
        </w:r>
      </w:hyperlink>
      <w:r w:rsidR="00347871">
        <w:t xml:space="preserve"> [1]   </w:t>
      </w:r>
      <w:r w:rsidR="00347871" w:rsidRPr="00833C5F">
        <w:rPr>
          <w:i/>
        </w:rPr>
        <w:t>Subsets</w:t>
      </w:r>
      <w:r w:rsidR="00347871">
        <w:t>: observes: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Geopolitical entity incorporating an organization.</w:t>
      </w:r>
    </w:p>
    <w:p w:rsidR="00347871" w:rsidRDefault="00FB4EB2" w:rsidP="00347871">
      <w:pPr>
        <w:ind w:firstLine="720"/>
      </w:pPr>
      <w:r w:rsidRPr="00945284">
        <w:rPr>
          <w:noProof/>
        </w:rPr>
        <w:pict>
          <v:shape id="_x0000_i1418" type="#_x0000_t75" alt="-1728404412.emf" style="width:12pt;height:12pt;visibility:visible;mso-wrap-style:square">
            <v:imagedata r:id="rId61" o:title="-1728404412"/>
          </v:shape>
        </w:pict>
      </w:r>
      <w:r w:rsidR="00347871">
        <w:t xml:space="preserve"> incorporates</w:t>
      </w:r>
      <w:r w:rsidR="00347871">
        <w:rPr>
          <w:rFonts w:cs="Arial"/>
        </w:rPr>
        <w:fldChar w:fldCharType="begin"/>
      </w:r>
      <w:r w:rsidR="00347871">
        <w:instrText>XE"</w:instrText>
      </w:r>
      <w:r w:rsidR="00347871" w:rsidRPr="00413D75">
        <w:rPr>
          <w:rFonts w:cs="Arial"/>
        </w:rPr>
        <w:instrText>incorporates</w:instrText>
      </w:r>
      <w:r w:rsidR="00347871">
        <w:instrText>"</w:instrText>
      </w:r>
      <w:r w:rsidR="00347871">
        <w:rPr>
          <w:rFonts w:cs="Arial"/>
        </w:rPr>
        <w:fldChar w:fldCharType="end"/>
      </w:r>
      <w:r w:rsidR="00347871">
        <w:t xml:space="preserve"> : </w:t>
      </w:r>
      <w:hyperlink w:anchor="_33cd78bd81ef2d489dad3588b5621866" w:history="1">
        <w:r w:rsidR="00347871">
          <w:rPr>
            <w:rStyle w:val="Hyperlink"/>
          </w:rPr>
          <w:t>Incorporated Organization</w:t>
        </w:r>
      </w:hyperlink>
      <w:r w:rsidR="00347871">
        <w:t xml:space="preserve"> [*]   </w:t>
      </w:r>
      <w:r w:rsidR="00347871" w:rsidRPr="00833C5F">
        <w:rPr>
          <w:i/>
        </w:rPr>
        <w:t>Subsets</w:t>
      </w:r>
      <w:r w:rsidR="00347871">
        <w:t>: observes: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An organization incorporated by a government.</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765" w:name="_Toc477719798"/>
      <w:r>
        <w:t>Threat-risk-conceptual-model::Generic Concept Library::Organizations::Geopolitical Organizations</w:t>
      </w:r>
      <w:bookmarkEnd w:id="765"/>
    </w:p>
    <w:p w:rsidR="00347871" w:rsidRDefault="00347871" w:rsidP="00347871">
      <w:pPr>
        <w:pStyle w:val="Heading2"/>
      </w:pPr>
      <w:bookmarkStart w:id="766" w:name="_Toc477719799"/>
      <w:r>
        <w:t>Diagram: Geopolitical Entities</w:t>
      </w:r>
      <w:bookmarkEnd w:id="766"/>
    </w:p>
    <w:p w:rsidR="00347871" w:rsidRDefault="00FB4EB2" w:rsidP="00347871">
      <w:pPr>
        <w:jc w:val="center"/>
        <w:rPr>
          <w:rFonts w:cs="Arial"/>
        </w:rPr>
      </w:pPr>
      <w:r w:rsidRPr="00945284">
        <w:rPr>
          <w:noProof/>
        </w:rPr>
        <w:pict>
          <v:shape id="Picture -299012339.emf" o:spid="_x0000_i1417" type="#_x0000_t75" alt="-299012339.emf" style="width:487.2pt;height:292.2pt;visibility:visible;mso-wrap-style:square">
            <v:imagedata r:id="rId131" o:title="-299012339"/>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Geopolitical Entities</w:t>
      </w:r>
    </w:p>
    <w:p w:rsidR="00347871" w:rsidRDefault="00347871" w:rsidP="00347871">
      <w:r>
        <w:t xml:space="preserve"> </w:t>
      </w:r>
    </w:p>
    <w:p w:rsidR="00347871" w:rsidRDefault="00347871" w:rsidP="00347871"/>
    <w:p w:rsidR="00347871" w:rsidRDefault="00347871" w:rsidP="00347871">
      <w:pPr>
        <w:pStyle w:val="Heading2"/>
      </w:pPr>
      <w:bookmarkStart w:id="767" w:name="_d80288ef2fd2c69423f39c2f5c38df82"/>
      <w:bookmarkStart w:id="768" w:name="_Toc477719800"/>
      <w:r>
        <w:t>Class Country</w:t>
      </w:r>
      <w:bookmarkEnd w:id="767"/>
      <w:bookmarkEnd w:id="768"/>
      <w:r w:rsidRPr="003A31EC">
        <w:rPr>
          <w:rFonts w:cs="Arial"/>
        </w:rPr>
        <w:t xml:space="preserve"> </w:t>
      </w:r>
      <w:r>
        <w:rPr>
          <w:rFonts w:cs="Arial"/>
        </w:rPr>
        <w:fldChar w:fldCharType="begin"/>
      </w:r>
      <w:r>
        <w:instrText>XE"</w:instrText>
      </w:r>
      <w:r w:rsidRPr="00413D75">
        <w:rPr>
          <w:rFonts w:cs="Arial"/>
        </w:rPr>
        <w:instrText>Country</w:instrText>
      </w:r>
      <w:r>
        <w:instrText>"</w:instrText>
      </w:r>
      <w:r>
        <w:rPr>
          <w:rFonts w:cs="Arial"/>
        </w:rPr>
        <w:fldChar w:fldCharType="end"/>
      </w:r>
      <w:r w:rsidR="009E71B4">
        <w:rPr>
          <w:rFonts w:cs="Arial"/>
        </w:rPr>
        <w:t xml:space="preserve"> </w:t>
      </w:r>
    </w:p>
    <w:p w:rsidR="00347871" w:rsidRDefault="00347871" w:rsidP="00F71BA8">
      <w:r>
        <w:t>A nation with its own government, occupying a particular territory (not necessarily contiguous).</w:t>
      </w:r>
      <w:r>
        <w:br/>
        <w:t>[FIBO] Country: A self-governing geopolitical unit that is recognized as a country by the United Nations (more specific concept as being recognized by the U.N.)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f8c7ea73106119bc8dc333241f07b2c1" w:history="1">
        <w:r w:rsidR="00347871">
          <w:rPr>
            <w:rStyle w:val="Hyperlink"/>
          </w:rPr>
          <w:t>Geopolitical Entity</w:t>
        </w:r>
      </w:hyperlink>
    </w:p>
    <w:p w:rsidR="00347871" w:rsidRDefault="00347871" w:rsidP="00347871"/>
    <w:p w:rsidR="00347871" w:rsidRDefault="00347871" w:rsidP="00347871">
      <w:pPr>
        <w:pStyle w:val="Heading2"/>
      </w:pPr>
      <w:bookmarkStart w:id="769" w:name="_f952ba93c519034b8f01b10d8735a6d1"/>
      <w:bookmarkStart w:id="770" w:name="_Toc477719801"/>
      <w:r>
        <w:lastRenderedPageBreak/>
        <w:t>Class Country ID</w:t>
      </w:r>
      <w:bookmarkEnd w:id="769"/>
      <w:r w:rsidRPr="003A31EC">
        <w:rPr>
          <w:rFonts w:cs="Arial"/>
        </w:rPr>
        <w:t xml:space="preserve"> </w:t>
      </w:r>
      <w:r>
        <w:rPr>
          <w:rFonts w:cs="Arial"/>
        </w:rPr>
        <w:fldChar w:fldCharType="begin"/>
      </w:r>
      <w:r>
        <w:instrText>XE"</w:instrText>
      </w:r>
      <w:r w:rsidRPr="00413D75">
        <w:rPr>
          <w:rFonts w:cs="Arial"/>
        </w:rPr>
        <w:instrText>Country ID</w:instrText>
      </w:r>
      <w:r>
        <w:instrText>"</w:instrText>
      </w:r>
      <w:r>
        <w:rPr>
          <w:rFonts w:cs="Arial"/>
        </w:rPr>
        <w:fldChar w:fldCharType="end"/>
      </w:r>
      <w:r w:rsidR="009E71B4">
        <w:rPr>
          <w:rFonts w:cs="Arial"/>
        </w:rPr>
        <w:t xml:space="preserve"> </w:t>
      </w:r>
      <w:r w:rsidR="006F72CA">
        <w:rPr>
          <w:rFonts w:cs="Arial"/>
        </w:rPr>
        <w:t>&lt;&lt;Value&gt;&gt;</w:t>
      </w:r>
      <w:bookmarkEnd w:id="770"/>
    </w:p>
    <w:p w:rsidR="00347871" w:rsidRDefault="00347871" w:rsidP="00F71BA8">
      <w:r>
        <w:t>A code, ID, or name for a country.</w:t>
      </w:r>
      <w:r>
        <w:br/>
      </w:r>
      <w:r>
        <w:br/>
        <w:t>[ISO 1087] country identifier: information in a terminological entry (3.8.2) which indicates the name of a geographical region where the designation (3.4.1) is used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7ce5c46395b3e18c96376f2723a10215" w:history="1">
        <w:r w:rsidR="00347871">
          <w:rPr>
            <w:rStyle w:val="Hyperlink"/>
          </w:rPr>
          <w:t>Geopolitical ID</w:t>
        </w:r>
      </w:hyperlink>
    </w:p>
    <w:p w:rsidR="00347871" w:rsidRDefault="00347871" w:rsidP="00347871"/>
    <w:p w:rsidR="00347871" w:rsidRDefault="00347871" w:rsidP="00347871">
      <w:pPr>
        <w:pStyle w:val="Heading2"/>
      </w:pPr>
      <w:bookmarkStart w:id="771" w:name="_f8c7ea73106119bc8dc333241f07b2c1"/>
      <w:bookmarkStart w:id="772" w:name="_Toc477719802"/>
      <w:r>
        <w:t>Class Geopolitical Entity</w:t>
      </w:r>
      <w:bookmarkEnd w:id="771"/>
      <w:bookmarkEnd w:id="772"/>
      <w:r w:rsidRPr="003A31EC">
        <w:rPr>
          <w:rFonts w:cs="Arial"/>
        </w:rPr>
        <w:t xml:space="preserve"> </w:t>
      </w:r>
      <w:r>
        <w:rPr>
          <w:rFonts w:cs="Arial"/>
        </w:rPr>
        <w:fldChar w:fldCharType="begin"/>
      </w:r>
      <w:r>
        <w:instrText>XE"</w:instrText>
      </w:r>
      <w:r w:rsidRPr="00413D75">
        <w:rPr>
          <w:rFonts w:cs="Arial"/>
        </w:rPr>
        <w:instrText>Geopolitical Entity</w:instrText>
      </w:r>
      <w:r>
        <w:instrText>"</w:instrText>
      </w:r>
      <w:r>
        <w:rPr>
          <w:rFonts w:cs="Arial"/>
        </w:rPr>
        <w:fldChar w:fldCharType="end"/>
      </w:r>
      <w:r w:rsidR="009E71B4">
        <w:rPr>
          <w:rFonts w:cs="Arial"/>
        </w:rPr>
        <w:t xml:space="preserve"> </w:t>
      </w:r>
    </w:p>
    <w:p w:rsidR="00347871" w:rsidRDefault="00347871" w:rsidP="00F71BA8">
      <w:r>
        <w:t>An organization which is the governing body of a nation, state, tribe or community.</w:t>
      </w:r>
      <w:r>
        <w:br/>
        <w:t>[FIBO] GeopoliticalEntity (In FIBO this is a subclass of Physical Location. In Threat/risk Geopolitical Region is a role of a physical location. FIBO combines Geopolitical Entity with Geopolitical Region).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4a5f789e0663312e51a7733bd354bc59" w:history="1">
        <w:r w:rsidR="00347871">
          <w:rPr>
            <w:rStyle w:val="Hyperlink"/>
          </w:rPr>
          <w:t>Authority</w:t>
        </w:r>
      </w:hyperlink>
      <w:r w:rsidR="00347871">
        <w:t xml:space="preserve">, </w:t>
      </w:r>
      <w:hyperlink w:anchor="_4658f8611106e1a9715192761b712fb8" w:history="1">
        <w:r w:rsidR="00347871">
          <w:rPr>
            <w:rStyle w:val="Hyperlink"/>
          </w:rPr>
          <w:t>Organization</w:t>
        </w:r>
      </w:hyperlink>
    </w:p>
    <w:p w:rsidR="00347871" w:rsidRDefault="00347871" w:rsidP="00347871"/>
    <w:p w:rsidR="00347871" w:rsidRDefault="00347871" w:rsidP="00347871">
      <w:pPr>
        <w:pStyle w:val="Heading2"/>
      </w:pPr>
      <w:bookmarkStart w:id="773" w:name="_7ce5c46395b3e18c96376f2723a10215"/>
      <w:bookmarkStart w:id="774" w:name="_Toc477719803"/>
      <w:r>
        <w:t>Class Geopolitical ID</w:t>
      </w:r>
      <w:bookmarkEnd w:id="773"/>
      <w:r w:rsidRPr="003A31EC">
        <w:rPr>
          <w:rFonts w:cs="Arial"/>
        </w:rPr>
        <w:t xml:space="preserve"> </w:t>
      </w:r>
      <w:r>
        <w:rPr>
          <w:rFonts w:cs="Arial"/>
        </w:rPr>
        <w:fldChar w:fldCharType="begin"/>
      </w:r>
      <w:r>
        <w:instrText>XE"</w:instrText>
      </w:r>
      <w:r w:rsidRPr="00413D75">
        <w:rPr>
          <w:rFonts w:cs="Arial"/>
        </w:rPr>
        <w:instrText>Geopolitical ID</w:instrText>
      </w:r>
      <w:r>
        <w:instrText>"</w:instrText>
      </w:r>
      <w:r>
        <w:rPr>
          <w:rFonts w:cs="Arial"/>
        </w:rPr>
        <w:fldChar w:fldCharType="end"/>
      </w:r>
      <w:r w:rsidR="009E71B4">
        <w:rPr>
          <w:rFonts w:cs="Arial"/>
        </w:rPr>
        <w:t xml:space="preserve"> </w:t>
      </w:r>
      <w:r w:rsidR="006F72CA">
        <w:rPr>
          <w:rFonts w:cs="Arial"/>
        </w:rPr>
        <w:t>&lt;&lt;Value&gt;&gt;</w:t>
      </w:r>
      <w:bookmarkEnd w:id="774"/>
    </w:p>
    <w:p w:rsidR="00347871" w:rsidRDefault="00347871" w:rsidP="00F71BA8">
      <w:r>
        <w:t xml:space="preserve">A code, ID or administered name for a geopolitical entity with governmental authority e.g., city, state, county, tribe. </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380248073543af7bed8363f2b34ad5f7" w:history="1">
        <w:r w:rsidR="00347871">
          <w:rPr>
            <w:rStyle w:val="Hyperlink"/>
          </w:rPr>
          <w:t>Text Identifier</w:t>
        </w:r>
      </w:hyperlink>
    </w:p>
    <w:p w:rsidR="00347871" w:rsidRDefault="00347871" w:rsidP="00347871"/>
    <w:p w:rsidR="00347871" w:rsidRDefault="00347871" w:rsidP="00347871">
      <w:pPr>
        <w:pStyle w:val="Heading2"/>
      </w:pPr>
      <w:bookmarkStart w:id="775" w:name="_2479b777d3d475e3a39cc8b2ab75f4a2"/>
      <w:bookmarkStart w:id="776" w:name="_Toc477719804"/>
      <w:r>
        <w:t>Class Geopolitical Region</w:t>
      </w:r>
      <w:bookmarkEnd w:id="775"/>
      <w:r w:rsidRPr="003A31EC">
        <w:rPr>
          <w:rFonts w:cs="Arial"/>
        </w:rPr>
        <w:t xml:space="preserve"> </w:t>
      </w:r>
      <w:r>
        <w:rPr>
          <w:rFonts w:cs="Arial"/>
        </w:rPr>
        <w:fldChar w:fldCharType="begin"/>
      </w:r>
      <w:r>
        <w:instrText>XE"</w:instrText>
      </w:r>
      <w:r w:rsidRPr="00413D75">
        <w:rPr>
          <w:rFonts w:cs="Arial"/>
        </w:rPr>
        <w:instrText>Geopolitical Region</w:instrText>
      </w:r>
      <w:r>
        <w:instrText>"</w:instrText>
      </w:r>
      <w:r>
        <w:rPr>
          <w:rFonts w:cs="Arial"/>
        </w:rPr>
        <w:fldChar w:fldCharType="end"/>
      </w:r>
      <w:r w:rsidR="009E71B4">
        <w:rPr>
          <w:rFonts w:cs="Arial"/>
        </w:rPr>
        <w:t xml:space="preserve"> </w:t>
      </w:r>
      <w:r w:rsidR="006F72CA">
        <w:rPr>
          <w:rFonts w:cs="Arial"/>
        </w:rPr>
        <w:t>&lt;&lt;Role&gt;&gt;</w:t>
      </w:r>
      <w:bookmarkEnd w:id="776"/>
    </w:p>
    <w:p w:rsidR="00347871" w:rsidRDefault="00347871" w:rsidP="00F71BA8">
      <w:r>
        <w:t>A physical location governed by a geopolitical entity.</w:t>
      </w:r>
      <w:r>
        <w:br/>
        <w:t>[FIBO] GeopoliticalEntity (In FIBO this is a subclass of Physical Location. In Threat/risk Geopolitical Region is a role of a physical location. FIBO combines Geopolitical Entity with Geopolitical Region.</w:t>
      </w:r>
      <w:r>
        <w:br/>
        <w:t>[NIEM] LocaleType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e1d8064cf80a8d37d141d659cfacdfad" w:history="1">
        <w:r w:rsidR="00347871">
          <w:rPr>
            <w:rStyle w:val="Hyperlink"/>
          </w:rPr>
          <w:t>Physical Location</w:t>
        </w:r>
      </w:hyperlink>
    </w:p>
    <w:p w:rsidR="00347871" w:rsidRDefault="00347871" w:rsidP="00347871"/>
    <w:p w:rsidR="00347871" w:rsidRDefault="00347871" w:rsidP="00347871">
      <w:pPr>
        <w:pStyle w:val="Heading2"/>
      </w:pPr>
      <w:bookmarkStart w:id="777" w:name="_1edfdb970472ef5251010646e5425837"/>
      <w:bookmarkStart w:id="778" w:name="_Toc477719805"/>
      <w:r>
        <w:t>Association Class Governing Authority</w:t>
      </w:r>
      <w:bookmarkEnd w:id="777"/>
      <w:r w:rsidRPr="003A31EC">
        <w:rPr>
          <w:rFonts w:cs="Arial"/>
        </w:rPr>
        <w:t xml:space="preserve"> </w:t>
      </w:r>
      <w:r>
        <w:rPr>
          <w:rFonts w:cs="Arial"/>
        </w:rPr>
        <w:fldChar w:fldCharType="begin"/>
      </w:r>
      <w:r>
        <w:instrText>XE"</w:instrText>
      </w:r>
      <w:r w:rsidRPr="00413D75">
        <w:rPr>
          <w:rFonts w:cs="Arial"/>
        </w:rPr>
        <w:instrText>Governing Authority</w:instrText>
      </w:r>
      <w:r>
        <w:instrText>"</w:instrText>
      </w:r>
      <w:r>
        <w:rPr>
          <w:rFonts w:cs="Arial"/>
        </w:rPr>
        <w:fldChar w:fldCharType="end"/>
      </w:r>
      <w:r w:rsidR="009E71B4">
        <w:rPr>
          <w:rFonts w:cs="Arial"/>
        </w:rPr>
        <w:t xml:space="preserve"> </w:t>
      </w:r>
      <w:r w:rsidR="006F72CA">
        <w:rPr>
          <w:rFonts w:cs="Arial"/>
        </w:rPr>
        <w:t>&lt;&lt;Relationship&gt;&gt;</w:t>
      </w:r>
      <w:bookmarkEnd w:id="778"/>
    </w:p>
    <w:p w:rsidR="00347871" w:rsidRDefault="00347871" w:rsidP="00F71BA8">
      <w:r>
        <w:t>Relationship representing authority over a region.</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3a44d5eb3ae2bdab8905a34cd48f0921" w:history="1">
        <w:r w:rsidR="00347871">
          <w:rPr>
            <w:rStyle w:val="Hyperlink"/>
          </w:rPr>
          <w:t>Associated Actor</w:t>
        </w:r>
      </w:hyperlink>
      <w:r w:rsidR="00347871">
        <w:t xml:space="preserve">, </w:t>
      </w:r>
      <w:hyperlink w:anchor="_f0d91357f050da149bdfd91d0cc35f66" w:history="1">
        <w:r w:rsidR="00347871">
          <w:rPr>
            <w:rStyle w:val="Hyperlink"/>
          </w:rPr>
          <w:t>Subject to Authority</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416" type="#_x0000_t75" alt="-1728404412.emf" style="width:12pt;height:12pt;visibility:visible;mso-wrap-style:square">
            <v:imagedata r:id="rId61" o:title="-1728404412"/>
          </v:shape>
        </w:pict>
      </w:r>
      <w:r w:rsidR="00347871">
        <w:t xml:space="preserve"> governs region</w:t>
      </w:r>
      <w:r w:rsidR="00347871">
        <w:rPr>
          <w:rFonts w:cs="Arial"/>
        </w:rPr>
        <w:fldChar w:fldCharType="begin"/>
      </w:r>
      <w:r w:rsidR="00347871">
        <w:instrText>XE"</w:instrText>
      </w:r>
      <w:r w:rsidR="00347871" w:rsidRPr="00413D75">
        <w:rPr>
          <w:rFonts w:cs="Arial"/>
        </w:rPr>
        <w:instrText>governs region</w:instrText>
      </w:r>
      <w:r w:rsidR="00347871">
        <w:instrText>"</w:instrText>
      </w:r>
      <w:r w:rsidR="00347871">
        <w:rPr>
          <w:rFonts w:cs="Arial"/>
        </w:rPr>
        <w:fldChar w:fldCharType="end"/>
      </w:r>
      <w:r w:rsidR="00347871">
        <w:t xml:space="preserve"> : </w:t>
      </w:r>
      <w:hyperlink w:anchor="_2479b777d3d475e3a39cc8b2ab75f4a2" w:history="1">
        <w:r w:rsidR="00347871">
          <w:rPr>
            <w:rStyle w:val="Hyperlink"/>
          </w:rPr>
          <w:t>Geopolitical Region</w:t>
        </w:r>
      </w:hyperlink>
      <w:r w:rsidR="00347871">
        <w:t xml:space="preserve"> [1..*]   </w:t>
      </w:r>
      <w:r w:rsidR="00347871" w:rsidRPr="00833C5F">
        <w:rPr>
          <w:i/>
        </w:rPr>
        <w:t>Subsets</w:t>
      </w:r>
      <w:r w:rsidR="00347871">
        <w:t>: observes: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Region governed by a geopolitical entity.</w:t>
      </w:r>
    </w:p>
    <w:p w:rsidR="00347871" w:rsidRDefault="00FB4EB2" w:rsidP="00347871">
      <w:pPr>
        <w:ind w:firstLine="720"/>
      </w:pPr>
      <w:r w:rsidRPr="00945284">
        <w:rPr>
          <w:noProof/>
        </w:rPr>
        <w:pict>
          <v:shape id="_x0000_i1415" type="#_x0000_t75" alt="-1728404412.emf" style="width:12pt;height:12pt;visibility:visible;mso-wrap-style:square">
            <v:imagedata r:id="rId61" o:title="-1728404412"/>
          </v:shape>
        </w:pict>
      </w:r>
      <w:r w:rsidR="00347871">
        <w:t xml:space="preserve"> is governed by</w:t>
      </w:r>
      <w:r w:rsidR="00347871">
        <w:rPr>
          <w:rFonts w:cs="Arial"/>
        </w:rPr>
        <w:fldChar w:fldCharType="begin"/>
      </w:r>
      <w:r w:rsidR="00347871">
        <w:instrText>XE"</w:instrText>
      </w:r>
      <w:r w:rsidR="00347871" w:rsidRPr="00413D75">
        <w:rPr>
          <w:rFonts w:cs="Arial"/>
        </w:rPr>
        <w:instrText>is governed by</w:instrText>
      </w:r>
      <w:r w:rsidR="00347871">
        <w:instrText>"</w:instrText>
      </w:r>
      <w:r w:rsidR="00347871">
        <w:rPr>
          <w:rFonts w:cs="Arial"/>
        </w:rPr>
        <w:fldChar w:fldCharType="end"/>
      </w:r>
      <w:r w:rsidR="00347871">
        <w:t xml:space="preserve"> : </w:t>
      </w:r>
      <w:hyperlink w:anchor="_f8c7ea73106119bc8dc333241f07b2c1" w:history="1">
        <w:r w:rsidR="00347871">
          <w:rPr>
            <w:rStyle w:val="Hyperlink"/>
          </w:rPr>
          <w:t>Geopolitical Entity</w:t>
        </w:r>
      </w:hyperlink>
      <w:r w:rsidR="00347871">
        <w:t xml:space="preserve"> [*]   </w:t>
      </w:r>
      <w:r w:rsidR="00347871" w:rsidRPr="00833C5F">
        <w:rPr>
          <w:i/>
        </w:rPr>
        <w:t>Subsets</w:t>
      </w:r>
      <w:r w:rsidR="00347871">
        <w:t>: observes: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governing authority for a region.</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779" w:name="_Toc477719806"/>
      <w:r>
        <w:t>Threat-risk-conceptual-model::Generic Concept Library::Permissions</w:t>
      </w:r>
      <w:bookmarkEnd w:id="779"/>
    </w:p>
    <w:p w:rsidR="00347871" w:rsidRDefault="00347871" w:rsidP="00A318C1">
      <w:pPr>
        <w:pStyle w:val="BodyText"/>
      </w:pPr>
      <w:r>
        <w:t>Concepts relating to the permission an actor has to perform some process.</w:t>
      </w:r>
    </w:p>
    <w:p w:rsidR="00347871" w:rsidRDefault="00347871" w:rsidP="00347871">
      <w:pPr>
        <w:pStyle w:val="Heading2"/>
      </w:pPr>
      <w:bookmarkStart w:id="780" w:name="_Toc477719807"/>
      <w:r>
        <w:t>Diagram: Permission</w:t>
      </w:r>
      <w:bookmarkEnd w:id="780"/>
    </w:p>
    <w:p w:rsidR="00347871" w:rsidRDefault="00FB4EB2" w:rsidP="00347871">
      <w:pPr>
        <w:jc w:val="center"/>
        <w:rPr>
          <w:rFonts w:cs="Arial"/>
        </w:rPr>
      </w:pPr>
      <w:r w:rsidRPr="00945284">
        <w:rPr>
          <w:noProof/>
        </w:rPr>
        <w:pict>
          <v:shape id="Picture 1888220719.emf" o:spid="_x0000_i1414" type="#_x0000_t75" alt="1888220719.emf" style="width:437.4pt;height:450pt;visibility:visible;mso-wrap-style:square">
            <v:imagedata r:id="rId132" o:title="1888220719"/>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Permission</w:t>
      </w:r>
    </w:p>
    <w:p w:rsidR="00347871" w:rsidRDefault="00347871" w:rsidP="00347871">
      <w:r>
        <w:t xml:space="preserve"> </w:t>
      </w:r>
    </w:p>
    <w:p w:rsidR="00347871" w:rsidRDefault="00347871" w:rsidP="00347871"/>
    <w:p w:rsidR="00347871" w:rsidRDefault="00347871" w:rsidP="00347871">
      <w:pPr>
        <w:pStyle w:val="Heading2"/>
      </w:pPr>
      <w:bookmarkStart w:id="781" w:name="_32b2317218a4e53708d08565b7b3f11e"/>
      <w:bookmarkStart w:id="782" w:name="_Toc477719808"/>
      <w:r>
        <w:lastRenderedPageBreak/>
        <w:t>Association Class Permission</w:t>
      </w:r>
      <w:bookmarkEnd w:id="781"/>
      <w:bookmarkEnd w:id="782"/>
      <w:r w:rsidRPr="003A31EC">
        <w:rPr>
          <w:rFonts w:cs="Arial"/>
        </w:rPr>
        <w:t xml:space="preserve"> </w:t>
      </w:r>
      <w:r>
        <w:rPr>
          <w:rFonts w:cs="Arial"/>
        </w:rPr>
        <w:fldChar w:fldCharType="begin"/>
      </w:r>
      <w:r>
        <w:instrText>XE"</w:instrText>
      </w:r>
      <w:r w:rsidRPr="00413D75">
        <w:rPr>
          <w:rFonts w:cs="Arial"/>
        </w:rPr>
        <w:instrText>Permission</w:instrText>
      </w:r>
      <w:r>
        <w:instrText>"</w:instrText>
      </w:r>
      <w:r>
        <w:rPr>
          <w:rFonts w:cs="Arial"/>
        </w:rPr>
        <w:fldChar w:fldCharType="end"/>
      </w:r>
      <w:r w:rsidR="009E71B4">
        <w:rPr>
          <w:rFonts w:cs="Arial"/>
        </w:rPr>
        <w:t xml:space="preserve"> </w:t>
      </w:r>
    </w:p>
    <w:p w:rsidR="00347871" w:rsidRDefault="00347871" w:rsidP="00F71BA8">
      <w:r>
        <w:t>Permission is a relationship representing authorization granted by an authority to an actor to perform a kind of activity. THe activity may be either an "Actual Activity" or a kind of activity - a Modus Operandi.</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0a7e812804f2213995cbeffe776b63fe" w:history="1">
        <w:r w:rsidR="00347871">
          <w:rPr>
            <w:rStyle w:val="Hyperlink"/>
          </w:rPr>
          <w:t>Ability</w:t>
        </w:r>
      </w:hyperlink>
      <w:r w:rsidR="00347871">
        <w:t xml:space="preserve">, </w:t>
      </w:r>
      <w:hyperlink w:anchor="_4d48a0bcc67a2c0d7c362123b26f243b" w:history="1">
        <w:r w:rsidR="00347871">
          <w:rPr>
            <w:rStyle w:val="Hyperlink"/>
          </w:rPr>
          <w:t>Controlled Entity</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413" type="#_x0000_t75" alt="-1728404412.emf" style="width:12pt;height:12pt;visibility:visible;mso-wrap-style:square">
            <v:imagedata r:id="rId61" o:title="-1728404412"/>
          </v:shape>
        </w:pict>
      </w:r>
      <w:r w:rsidR="00347871">
        <w:t xml:space="preserve"> has permission to perform</w:t>
      </w:r>
      <w:r w:rsidR="00347871">
        <w:rPr>
          <w:rFonts w:cs="Arial"/>
        </w:rPr>
        <w:fldChar w:fldCharType="begin"/>
      </w:r>
      <w:r w:rsidR="00347871">
        <w:instrText>XE"</w:instrText>
      </w:r>
      <w:r w:rsidR="00347871" w:rsidRPr="00413D75">
        <w:rPr>
          <w:rFonts w:cs="Arial"/>
        </w:rPr>
        <w:instrText>has permission to perform</w:instrText>
      </w:r>
      <w:r w:rsidR="00347871">
        <w:instrText>"</w:instrText>
      </w:r>
      <w:r w:rsidR="00347871">
        <w:rPr>
          <w:rFonts w:cs="Arial"/>
        </w:rPr>
        <w:fldChar w:fldCharType="end"/>
      </w:r>
      <w:r w:rsidR="00347871">
        <w:t xml:space="preserve"> : </w:t>
      </w:r>
      <w:hyperlink w:anchor="_fb06e097d35e72980035cfd1bc9106cb" w:history="1">
        <w:r w:rsidR="00347871">
          <w:rPr>
            <w:rStyle w:val="Hyperlink"/>
          </w:rPr>
          <w:t>Activity</w:t>
        </w:r>
      </w:hyperlink>
      <w:r w:rsidR="00347871">
        <w:t xml:space="preserve"> [*]   </w:t>
      </w:r>
      <w:r w:rsidR="00347871" w:rsidRPr="00833C5F">
        <w:rPr>
          <w:i/>
        </w:rPr>
        <w:t>Subsets</w:t>
      </w:r>
      <w:r w:rsidR="00347871">
        <w:t>: observes: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Activity the actor has permission to perform.</w:t>
      </w:r>
    </w:p>
    <w:p w:rsidR="00347871" w:rsidRDefault="00FB4EB2" w:rsidP="00347871">
      <w:pPr>
        <w:ind w:firstLine="720"/>
      </w:pPr>
      <w:r w:rsidRPr="00945284">
        <w:rPr>
          <w:noProof/>
        </w:rPr>
        <w:pict>
          <v:shape id="_x0000_i1412" type="#_x0000_t75" alt="-1728404412.emf" style="width:12pt;height:12pt;visibility:visible;mso-wrap-style:square">
            <v:imagedata r:id="rId61" o:title="-1728404412"/>
          </v:shape>
        </w:pict>
      </w:r>
      <w:r w:rsidR="00347871">
        <w:t xml:space="preserve"> may be performed by</w:t>
      </w:r>
      <w:r w:rsidR="00347871">
        <w:rPr>
          <w:rFonts w:cs="Arial"/>
        </w:rPr>
        <w:fldChar w:fldCharType="begin"/>
      </w:r>
      <w:r w:rsidR="00347871">
        <w:instrText>XE"</w:instrText>
      </w:r>
      <w:r w:rsidR="00347871" w:rsidRPr="00413D75">
        <w:rPr>
          <w:rFonts w:cs="Arial"/>
        </w:rPr>
        <w:instrText>may be performed by</w:instrText>
      </w:r>
      <w:r w:rsidR="00347871">
        <w:instrText>"</w:instrText>
      </w:r>
      <w:r w:rsidR="00347871">
        <w:rPr>
          <w:rFonts w:cs="Arial"/>
        </w:rPr>
        <w:fldChar w:fldCharType="end"/>
      </w:r>
      <w:r w:rsidR="00347871">
        <w:t xml:space="preserve"> : </w:t>
      </w:r>
      <w:hyperlink w:anchor="_195976dea0d8187e1656ac43c072c070" w:history="1">
        <w:r w:rsidR="00347871">
          <w:rPr>
            <w:rStyle w:val="Hyperlink"/>
          </w:rPr>
          <w:t>Actor</w:t>
        </w:r>
      </w:hyperlink>
      <w:r w:rsidR="00347871">
        <w:t xml:space="preserve"> [*]   </w:t>
      </w:r>
      <w:r w:rsidR="00347871" w:rsidRPr="00833C5F">
        <w:rPr>
          <w:i/>
        </w:rPr>
        <w:t>Subsets</w:t>
      </w:r>
      <w:r w:rsidR="00347871">
        <w:t>: observes: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Actors that have permission to perform the subject activity.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1411" type="#_x0000_t75" alt="-905152249.emf" style="width:12pt;height:12pt;visibility:visible;mso-wrap-style:square">
            <v:imagedata r:id="rId13" o:title="-905152249"/>
          </v:shape>
        </w:pict>
      </w:r>
      <w:r w:rsidR="00347871">
        <w:t xml:space="preserve"> revokes permission</w:t>
      </w:r>
      <w:r w:rsidR="00347871">
        <w:rPr>
          <w:rFonts w:cs="Arial"/>
        </w:rPr>
        <w:fldChar w:fldCharType="begin"/>
      </w:r>
      <w:r w:rsidR="00347871">
        <w:instrText>XE"</w:instrText>
      </w:r>
      <w:r w:rsidR="00347871" w:rsidRPr="00413D75">
        <w:rPr>
          <w:rFonts w:cs="Arial"/>
        </w:rPr>
        <w:instrText>revokes permission</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rsidR="00347871" w:rsidRDefault="00347871" w:rsidP="00E04E71">
      <w:pPr>
        <w:pStyle w:val="BodyText"/>
        <w:spacing w:before="0" w:after="120"/>
      </w:pPr>
      <w:r>
        <w:t>Inverts or removes the permission asserted by the permission relationship.</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783" w:name="_Toc477719809"/>
      <w:r>
        <w:t>Threat-risk-conceptual-model::Generic Concept Library::Persons</w:t>
      </w:r>
      <w:bookmarkEnd w:id="783"/>
    </w:p>
    <w:p w:rsidR="00347871" w:rsidRDefault="00347871" w:rsidP="00A318C1">
      <w:pPr>
        <w:pStyle w:val="BodyText"/>
      </w:pPr>
      <w:r>
        <w:t>This person module defines foundation concepts of people such as their location and name. More specific person attributes may augment this specification.</w:t>
      </w:r>
    </w:p>
    <w:p w:rsidR="00347871" w:rsidRDefault="00347871" w:rsidP="00347871">
      <w:pPr>
        <w:pStyle w:val="Heading2"/>
      </w:pPr>
      <w:bookmarkStart w:id="784" w:name="_Toc477719810"/>
      <w:r>
        <w:t>Diagram: Person</w:t>
      </w:r>
      <w:bookmarkEnd w:id="784"/>
    </w:p>
    <w:p w:rsidR="00347871" w:rsidRDefault="00FB4EB2" w:rsidP="00347871">
      <w:pPr>
        <w:jc w:val="center"/>
        <w:rPr>
          <w:rFonts w:cs="Arial"/>
        </w:rPr>
      </w:pPr>
      <w:r w:rsidRPr="00945284">
        <w:rPr>
          <w:noProof/>
        </w:rPr>
        <w:pict>
          <v:shape id="Picture -1927290693.emf" o:spid="_x0000_i1410" type="#_x0000_t75" alt="-1927290693.emf" style="width:487.2pt;height:331.8pt;visibility:visible;mso-wrap-style:square">
            <v:imagedata r:id="rId133" o:title="-1927290693"/>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Person</w:t>
      </w:r>
    </w:p>
    <w:p w:rsidR="00347871" w:rsidRDefault="00347871" w:rsidP="00347871">
      <w:pPr>
        <w:pStyle w:val="Heading2"/>
      </w:pPr>
      <w:bookmarkStart w:id="785" w:name="_Toc477719811"/>
      <w:r>
        <w:lastRenderedPageBreak/>
        <w:t>Diagram: Person Identifiers</w:t>
      </w:r>
      <w:bookmarkEnd w:id="785"/>
    </w:p>
    <w:p w:rsidR="00347871" w:rsidRDefault="00FB4EB2" w:rsidP="00347871">
      <w:pPr>
        <w:jc w:val="center"/>
        <w:rPr>
          <w:rFonts w:cs="Arial"/>
        </w:rPr>
      </w:pPr>
      <w:r w:rsidRPr="00945284">
        <w:rPr>
          <w:noProof/>
        </w:rPr>
        <w:pict>
          <v:shape id="Picture -627168891.emf" o:spid="_x0000_i1409" type="#_x0000_t75" alt="-627168891.emf" style="width:487.2pt;height:364.8pt;visibility:visible;mso-wrap-style:square">
            <v:imagedata r:id="rId134" o:title="-627168891"/>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Person Identifiers</w:t>
      </w:r>
    </w:p>
    <w:p w:rsidR="00347871" w:rsidRDefault="00347871" w:rsidP="00347871">
      <w:pPr>
        <w:pStyle w:val="Heading2"/>
      </w:pPr>
      <w:bookmarkStart w:id="786" w:name="_Toc477719812"/>
      <w:r>
        <w:lastRenderedPageBreak/>
        <w:t>Diagram: Person Name Representations</w:t>
      </w:r>
      <w:bookmarkEnd w:id="786"/>
    </w:p>
    <w:p w:rsidR="00347871" w:rsidRDefault="00FB4EB2" w:rsidP="00347871">
      <w:pPr>
        <w:jc w:val="center"/>
        <w:rPr>
          <w:rFonts w:cs="Arial"/>
        </w:rPr>
      </w:pPr>
      <w:r w:rsidRPr="00945284">
        <w:rPr>
          <w:noProof/>
        </w:rPr>
        <w:pict>
          <v:shape id="Picture 1417969027.emf" o:spid="_x0000_i1408" type="#_x0000_t75" alt="1417969027.emf" style="width:320.4pt;height:432.6pt;visibility:visible;mso-wrap-style:square">
            <v:imagedata r:id="rId135" o:title="1417969027"/>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Person Name Representations</w:t>
      </w:r>
    </w:p>
    <w:p w:rsidR="00347871" w:rsidRDefault="00347871" w:rsidP="00347871">
      <w:r>
        <w:t xml:space="preserve"> </w:t>
      </w:r>
    </w:p>
    <w:p w:rsidR="00347871" w:rsidRDefault="00347871" w:rsidP="00347871"/>
    <w:p w:rsidR="00347871" w:rsidRDefault="00347871" w:rsidP="00347871">
      <w:pPr>
        <w:pStyle w:val="Heading2"/>
      </w:pPr>
      <w:bookmarkStart w:id="787" w:name="_b726bc56c40502c2d40e930199919eda"/>
      <w:bookmarkStart w:id="788" w:name="_Toc477719813"/>
      <w:r>
        <w:t>Class Access Identifier</w:t>
      </w:r>
      <w:bookmarkEnd w:id="787"/>
      <w:r w:rsidRPr="003A31EC">
        <w:rPr>
          <w:rFonts w:cs="Arial"/>
        </w:rPr>
        <w:t xml:space="preserve"> </w:t>
      </w:r>
      <w:r>
        <w:rPr>
          <w:rFonts w:cs="Arial"/>
        </w:rPr>
        <w:fldChar w:fldCharType="begin"/>
      </w:r>
      <w:r>
        <w:instrText>XE"</w:instrText>
      </w:r>
      <w:r w:rsidRPr="00413D75">
        <w:rPr>
          <w:rFonts w:cs="Arial"/>
        </w:rPr>
        <w:instrText>Access Identifier</w:instrText>
      </w:r>
      <w:r>
        <w:instrText>"</w:instrText>
      </w:r>
      <w:r>
        <w:rPr>
          <w:rFonts w:cs="Arial"/>
        </w:rPr>
        <w:fldChar w:fldCharType="end"/>
      </w:r>
      <w:r w:rsidR="009E71B4">
        <w:rPr>
          <w:rFonts w:cs="Arial"/>
        </w:rPr>
        <w:t xml:space="preserve"> </w:t>
      </w:r>
      <w:r w:rsidR="006F72CA">
        <w:rPr>
          <w:rFonts w:cs="Arial"/>
        </w:rPr>
        <w:t>&lt;&lt;Value&gt;&gt;</w:t>
      </w:r>
      <w:bookmarkEnd w:id="788"/>
    </w:p>
    <w:p w:rsidR="00347871" w:rsidRDefault="00347871" w:rsidP="00F71BA8">
      <w:r>
        <w:t>An term, data value or other sign that identifies a person for access to a resource.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4f5c3528fd1696a7ac59cdefd2e6c394" w:history="1">
        <w:r w:rsidR="00347871">
          <w:rPr>
            <w:rStyle w:val="Hyperlink"/>
          </w:rPr>
          <w:t>Managed Person Identifier</w:t>
        </w:r>
      </w:hyperlink>
    </w:p>
    <w:p w:rsidR="00347871" w:rsidRDefault="00347871" w:rsidP="00347871"/>
    <w:p w:rsidR="00347871" w:rsidRDefault="00347871" w:rsidP="00347871">
      <w:pPr>
        <w:pStyle w:val="Heading2"/>
      </w:pPr>
      <w:bookmarkStart w:id="789" w:name="_352ffa49012614df05d5cc465ebfc8f9"/>
      <w:bookmarkStart w:id="790" w:name="_Toc477719814"/>
      <w:r>
        <w:t>Class Financial Identifier</w:t>
      </w:r>
      <w:bookmarkEnd w:id="789"/>
      <w:r w:rsidRPr="003A31EC">
        <w:rPr>
          <w:rFonts w:cs="Arial"/>
        </w:rPr>
        <w:t xml:space="preserve"> </w:t>
      </w:r>
      <w:r>
        <w:rPr>
          <w:rFonts w:cs="Arial"/>
        </w:rPr>
        <w:fldChar w:fldCharType="begin"/>
      </w:r>
      <w:r>
        <w:instrText>XE"</w:instrText>
      </w:r>
      <w:r w:rsidRPr="00413D75">
        <w:rPr>
          <w:rFonts w:cs="Arial"/>
        </w:rPr>
        <w:instrText>Financial Identifier</w:instrText>
      </w:r>
      <w:r>
        <w:instrText>"</w:instrText>
      </w:r>
      <w:r>
        <w:rPr>
          <w:rFonts w:cs="Arial"/>
        </w:rPr>
        <w:fldChar w:fldCharType="end"/>
      </w:r>
      <w:r w:rsidR="009E71B4">
        <w:rPr>
          <w:rFonts w:cs="Arial"/>
        </w:rPr>
        <w:t xml:space="preserve"> </w:t>
      </w:r>
      <w:r w:rsidR="006F72CA">
        <w:rPr>
          <w:rFonts w:cs="Arial"/>
        </w:rPr>
        <w:t>&lt;&lt;Value&gt;&gt;</w:t>
      </w:r>
      <w:bookmarkEnd w:id="790"/>
    </w:p>
    <w:p w:rsidR="00347871" w:rsidRDefault="00347871" w:rsidP="00F71BA8">
      <w:r>
        <w:t>An identifier for purposes of making financial transactions, such as a credit card number or bank account.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f6657a6609e75ac86f0f6e8d8eb00780" w:history="1">
        <w:r w:rsidR="00347871">
          <w:rPr>
            <w:rStyle w:val="Hyperlink"/>
          </w:rPr>
          <w:t>Managed Social Agent Identifier</w:t>
        </w:r>
      </w:hyperlink>
    </w:p>
    <w:p w:rsidR="00347871" w:rsidRDefault="00347871" w:rsidP="00347871"/>
    <w:p w:rsidR="00347871" w:rsidRDefault="00347871" w:rsidP="00347871">
      <w:pPr>
        <w:pStyle w:val="Heading2"/>
      </w:pPr>
      <w:bookmarkStart w:id="791" w:name="_4f5c3528fd1696a7ac59cdefd2e6c394"/>
      <w:bookmarkStart w:id="792" w:name="_Toc477719815"/>
      <w:r>
        <w:t>Class Managed Person Identifier</w:t>
      </w:r>
      <w:bookmarkEnd w:id="791"/>
      <w:r w:rsidRPr="003A31EC">
        <w:rPr>
          <w:rFonts w:cs="Arial"/>
        </w:rPr>
        <w:t xml:space="preserve"> </w:t>
      </w:r>
      <w:r>
        <w:rPr>
          <w:rFonts w:cs="Arial"/>
        </w:rPr>
        <w:fldChar w:fldCharType="begin"/>
      </w:r>
      <w:r>
        <w:instrText>XE"</w:instrText>
      </w:r>
      <w:r w:rsidRPr="00413D75">
        <w:rPr>
          <w:rFonts w:cs="Arial"/>
        </w:rPr>
        <w:instrText>Managed Person Identifier</w:instrText>
      </w:r>
      <w:r>
        <w:instrText>"</w:instrText>
      </w:r>
      <w:r>
        <w:rPr>
          <w:rFonts w:cs="Arial"/>
        </w:rPr>
        <w:fldChar w:fldCharType="end"/>
      </w:r>
      <w:r w:rsidR="009E71B4">
        <w:rPr>
          <w:rFonts w:cs="Arial"/>
        </w:rPr>
        <w:t xml:space="preserve"> </w:t>
      </w:r>
      <w:r w:rsidR="006F72CA">
        <w:rPr>
          <w:rFonts w:cs="Arial"/>
        </w:rPr>
        <w:t>&lt;&lt;Value&gt;&gt;</w:t>
      </w:r>
      <w:bookmarkEnd w:id="792"/>
    </w:p>
    <w:p w:rsidR="00347871" w:rsidRDefault="00347871" w:rsidP="00F71BA8">
      <w:r>
        <w:t>An identifier for a person managed by some identity provider who asserts the validity of the identifier, frequently but not always a government organization.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f6657a6609e75ac86f0f6e8d8eb00780" w:history="1">
        <w:r w:rsidR="00347871">
          <w:rPr>
            <w:rStyle w:val="Hyperlink"/>
          </w:rPr>
          <w:t>Managed Social Agent Identifier</w:t>
        </w:r>
      </w:hyperlink>
    </w:p>
    <w:p w:rsidR="00347871" w:rsidRDefault="00347871" w:rsidP="00347871"/>
    <w:p w:rsidR="00347871" w:rsidRDefault="00347871" w:rsidP="00347871">
      <w:pPr>
        <w:pStyle w:val="Heading2"/>
      </w:pPr>
      <w:bookmarkStart w:id="793" w:name="_cdcc7a95993a355f03ad17b817ed0d23"/>
      <w:bookmarkStart w:id="794" w:name="_Toc477719816"/>
      <w:r>
        <w:t>Class Passport Identifier</w:t>
      </w:r>
      <w:bookmarkEnd w:id="793"/>
      <w:r w:rsidRPr="003A31EC">
        <w:rPr>
          <w:rFonts w:cs="Arial"/>
        </w:rPr>
        <w:t xml:space="preserve"> </w:t>
      </w:r>
      <w:r>
        <w:rPr>
          <w:rFonts w:cs="Arial"/>
        </w:rPr>
        <w:fldChar w:fldCharType="begin"/>
      </w:r>
      <w:r>
        <w:instrText>XE"</w:instrText>
      </w:r>
      <w:r w:rsidRPr="00413D75">
        <w:rPr>
          <w:rFonts w:cs="Arial"/>
        </w:rPr>
        <w:instrText>Passport Identifier</w:instrText>
      </w:r>
      <w:r>
        <w:instrText>"</w:instrText>
      </w:r>
      <w:r>
        <w:rPr>
          <w:rFonts w:cs="Arial"/>
        </w:rPr>
        <w:fldChar w:fldCharType="end"/>
      </w:r>
      <w:r w:rsidR="009E71B4">
        <w:rPr>
          <w:rFonts w:cs="Arial"/>
        </w:rPr>
        <w:t xml:space="preserve"> </w:t>
      </w:r>
      <w:r w:rsidR="006F72CA">
        <w:rPr>
          <w:rFonts w:cs="Arial"/>
        </w:rPr>
        <w:t>&lt;&lt;Value&gt;&gt;</w:t>
      </w:r>
      <w:bookmarkEnd w:id="794"/>
    </w:p>
    <w:p w:rsidR="00347871" w:rsidRDefault="00347871" w:rsidP="00F71BA8">
      <w:r>
        <w:t>[NIEM] PersonPassportIdentification (property): An identification of a passport issued to a person.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4f5c3528fd1696a7ac59cdefd2e6c394" w:history="1">
        <w:r w:rsidR="00347871">
          <w:rPr>
            <w:rStyle w:val="Hyperlink"/>
          </w:rPr>
          <w:t>Managed Person Identifier</w:t>
        </w:r>
      </w:hyperlink>
    </w:p>
    <w:p w:rsidR="00347871" w:rsidRDefault="00347871" w:rsidP="00347871"/>
    <w:p w:rsidR="00347871" w:rsidRDefault="00347871" w:rsidP="00347871">
      <w:pPr>
        <w:pStyle w:val="Heading2"/>
      </w:pPr>
      <w:bookmarkStart w:id="795" w:name="_157ac1adcbaae23e042fcf3180241290"/>
      <w:bookmarkStart w:id="796" w:name="_Toc477719817"/>
      <w:r>
        <w:t>Class Person</w:t>
      </w:r>
      <w:bookmarkEnd w:id="795"/>
      <w:bookmarkEnd w:id="796"/>
      <w:r w:rsidRPr="003A31EC">
        <w:rPr>
          <w:rFonts w:cs="Arial"/>
        </w:rPr>
        <w:t xml:space="preserve"> </w:t>
      </w:r>
      <w:r>
        <w:rPr>
          <w:rFonts w:cs="Arial"/>
        </w:rPr>
        <w:fldChar w:fldCharType="begin"/>
      </w:r>
      <w:r>
        <w:instrText>XE"</w:instrText>
      </w:r>
      <w:r w:rsidRPr="00413D75">
        <w:rPr>
          <w:rFonts w:cs="Arial"/>
        </w:rPr>
        <w:instrText>Person</w:instrText>
      </w:r>
      <w:r>
        <w:instrText>"</w:instrText>
      </w:r>
      <w:r>
        <w:rPr>
          <w:rFonts w:cs="Arial"/>
        </w:rPr>
        <w:fldChar w:fldCharType="end"/>
      </w:r>
      <w:r w:rsidR="009E71B4">
        <w:rPr>
          <w:rFonts w:cs="Arial"/>
        </w:rPr>
        <w:t xml:space="preserve"> </w:t>
      </w:r>
    </w:p>
    <w:p w:rsidR="00347871" w:rsidRDefault="00347871" w:rsidP="00F71BA8">
      <w:r>
        <w:t>An individual human being.</w:t>
      </w:r>
      <w:r>
        <w:br/>
        <w:t>[FIBO] Person</w:t>
      </w:r>
      <w:r>
        <w:br/>
        <w:t>[NIEM] PersonType</w:t>
      </w:r>
      <w:r>
        <w:br/>
        <w:t>[DOLCE] (Subtype of) Agentive Physical Object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8cfea835aa8bfa71e3a31fcb120b7846" w:history="1">
        <w:r w:rsidR="00347871">
          <w:rPr>
            <w:rStyle w:val="Hyperlink"/>
          </w:rPr>
          <w:t>Animal</w:t>
        </w:r>
      </w:hyperlink>
      <w:r w:rsidR="00347871">
        <w:t xml:space="preserve">, </w:t>
      </w:r>
      <w:hyperlink w:anchor="_98dc776c0c33f3d31feb4b2ebb61522f" w:history="1">
        <w:r w:rsidR="00347871">
          <w:rPr>
            <w:rStyle w:val="Hyperlink"/>
          </w:rPr>
          <w:t>Social Agent</w:t>
        </w:r>
      </w:hyperlink>
    </w:p>
    <w:p w:rsidR="00347871" w:rsidRDefault="00347871" w:rsidP="00347871"/>
    <w:p w:rsidR="00347871" w:rsidRDefault="00347871" w:rsidP="00347871">
      <w:pPr>
        <w:pStyle w:val="Heading2"/>
      </w:pPr>
      <w:bookmarkStart w:id="797" w:name="_7739f2a26b683fa5e705998031772704"/>
      <w:bookmarkStart w:id="798" w:name="_Toc477719818"/>
      <w:r>
        <w:t>Association Class Person at location</w:t>
      </w:r>
      <w:bookmarkEnd w:id="797"/>
      <w:r w:rsidRPr="003A31EC">
        <w:rPr>
          <w:rFonts w:cs="Arial"/>
        </w:rPr>
        <w:t xml:space="preserve"> </w:t>
      </w:r>
      <w:r>
        <w:rPr>
          <w:rFonts w:cs="Arial"/>
        </w:rPr>
        <w:fldChar w:fldCharType="begin"/>
      </w:r>
      <w:r>
        <w:instrText>XE"</w:instrText>
      </w:r>
      <w:r w:rsidRPr="00413D75">
        <w:rPr>
          <w:rFonts w:cs="Arial"/>
        </w:rPr>
        <w:instrText>Person at location</w:instrText>
      </w:r>
      <w:r>
        <w:instrText>"</w:instrText>
      </w:r>
      <w:r>
        <w:rPr>
          <w:rFonts w:cs="Arial"/>
        </w:rPr>
        <w:fldChar w:fldCharType="end"/>
      </w:r>
      <w:r w:rsidR="009E71B4">
        <w:rPr>
          <w:rFonts w:cs="Arial"/>
        </w:rPr>
        <w:t xml:space="preserve"> </w:t>
      </w:r>
      <w:r w:rsidR="006F72CA">
        <w:rPr>
          <w:rFonts w:cs="Arial"/>
        </w:rPr>
        <w:t>&lt;&lt;Relationship&gt;&gt;</w:t>
      </w:r>
      <w:bookmarkEnd w:id="798"/>
    </w:p>
    <w:p w:rsidR="00347871" w:rsidRDefault="00347871" w:rsidP="00F71BA8">
      <w:r>
        <w:t>A relationship representing the location of a person at a particular time.</w:t>
      </w:r>
      <w:r>
        <w:br/>
        <w:t>[NIEM] PersonLocationAssociationType</w:t>
      </w:r>
    </w:p>
    <w:p w:rsidR="00347871" w:rsidRDefault="00FB4EB2" w:rsidP="00347871">
      <w:pPr>
        <w:jc w:val="center"/>
      </w:pPr>
      <w:r w:rsidRPr="00945284">
        <w:rPr>
          <w:noProof/>
        </w:rPr>
        <w:pict>
          <v:shape id="Picture -249556728.emf" o:spid="_x0000_i1407" type="#_x0000_t75" alt="-249556728.emf" style="width:421.8pt;height:225pt;visibility:visible;mso-wrap-style:square">
            <v:imagedata r:id="rId136" o:title="-249556728"/>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Person at location</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3b64bfdaa04883f8dad4fa4791bc0b1e" w:history="1">
        <w:r w:rsidR="00347871">
          <w:rPr>
            <w:rStyle w:val="Hyperlink"/>
          </w:rPr>
          <w:t>Physical Containment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406" type="#_x0000_t75" alt="-1728404412.emf" style="width:12pt;height:12pt;visibility:visible;mso-wrap-style:square">
            <v:imagedata r:id="rId61" o:title="-1728404412"/>
          </v:shape>
        </w:pict>
      </w:r>
      <w:r w:rsidR="00347871">
        <w:t xml:space="preserve"> location of person</w:t>
      </w:r>
      <w:r w:rsidR="00347871">
        <w:rPr>
          <w:rFonts w:cs="Arial"/>
        </w:rPr>
        <w:fldChar w:fldCharType="begin"/>
      </w:r>
      <w:r w:rsidR="00347871">
        <w:instrText>XE"</w:instrText>
      </w:r>
      <w:r w:rsidR="00347871" w:rsidRPr="00413D75">
        <w:rPr>
          <w:rFonts w:cs="Arial"/>
        </w:rPr>
        <w:instrText>location of person</w:instrText>
      </w:r>
      <w:r w:rsidR="00347871">
        <w:instrText>"</w:instrText>
      </w:r>
      <w:r w:rsidR="00347871">
        <w:rPr>
          <w:rFonts w:cs="Arial"/>
        </w:rPr>
        <w:fldChar w:fldCharType="end"/>
      </w:r>
      <w:r w:rsidR="00347871">
        <w:t xml:space="preserve"> : </w:t>
      </w:r>
      <w:hyperlink w:anchor="_e1d8064cf80a8d37d141d659cfacdfad" w:history="1">
        <w:r w:rsidR="00347871">
          <w:rPr>
            <w:rStyle w:val="Hyperlink"/>
          </w:rPr>
          <w:t>Physical Location</w:t>
        </w:r>
      </w:hyperlink>
      <w:r w:rsidR="00347871">
        <w:t xml:space="preserve"> [*]   </w:t>
      </w:r>
      <w:r w:rsidR="00347871" w:rsidRPr="00833C5F">
        <w:rPr>
          <w:i/>
        </w:rPr>
        <w:t>Subsets</w:t>
      </w:r>
      <w:r w:rsidR="00347871">
        <w:t>: observes: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Location of the subject person.</w:t>
      </w:r>
      <w:r>
        <w:br/>
        <w:t>[FIBO] isSituatedAt (mode general concept)</w:t>
      </w:r>
    </w:p>
    <w:p w:rsidR="00347871" w:rsidRDefault="00FB4EB2" w:rsidP="00347871">
      <w:pPr>
        <w:ind w:firstLine="720"/>
      </w:pPr>
      <w:r w:rsidRPr="00945284">
        <w:rPr>
          <w:noProof/>
        </w:rPr>
        <w:pict>
          <v:shape id="_x0000_i1405" type="#_x0000_t75" alt="-1728404412.emf" style="width:12pt;height:12pt;visibility:visible;mso-wrap-style:square">
            <v:imagedata r:id="rId61" o:title="-1728404412"/>
          </v:shape>
        </w:pict>
      </w:r>
      <w:r w:rsidR="00347871">
        <w:t xml:space="preserve"> located person</w:t>
      </w:r>
      <w:r w:rsidR="00347871">
        <w:rPr>
          <w:rFonts w:cs="Arial"/>
        </w:rPr>
        <w:fldChar w:fldCharType="begin"/>
      </w:r>
      <w:r w:rsidR="00347871">
        <w:instrText>XE"</w:instrText>
      </w:r>
      <w:r w:rsidR="00347871" w:rsidRPr="00413D75">
        <w:rPr>
          <w:rFonts w:cs="Arial"/>
        </w:rPr>
        <w:instrText>located person</w:instrText>
      </w:r>
      <w:r w:rsidR="00347871">
        <w:instrText>"</w:instrText>
      </w:r>
      <w:r w:rsidR="00347871">
        <w:rPr>
          <w:rFonts w:cs="Arial"/>
        </w:rPr>
        <w:fldChar w:fldCharType="end"/>
      </w:r>
      <w:r w:rsidR="00347871">
        <w:t xml:space="preserve"> : </w:t>
      </w:r>
      <w:hyperlink w:anchor="_157ac1adcbaae23e042fcf3180241290" w:history="1">
        <w:r w:rsidR="00347871">
          <w:rPr>
            <w:rStyle w:val="Hyperlink"/>
          </w:rPr>
          <w:t>Person</w:t>
        </w:r>
      </w:hyperlink>
      <w:r w:rsidR="00347871">
        <w:t xml:space="preserve"> [*]   </w:t>
      </w:r>
      <w:r w:rsidR="00347871" w:rsidRPr="00833C5F">
        <w:rPr>
          <w:i/>
        </w:rPr>
        <w:t>Subsets</w:t>
      </w:r>
      <w:r w:rsidR="00347871">
        <w:t>: observes: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person who is at a location.</w:t>
      </w:r>
    </w:p>
    <w:p w:rsidR="00347871" w:rsidRDefault="00347871" w:rsidP="00347871"/>
    <w:p w:rsidR="00347871" w:rsidRDefault="00347871" w:rsidP="00347871">
      <w:pPr>
        <w:pStyle w:val="Heading2"/>
      </w:pPr>
      <w:bookmarkStart w:id="799" w:name="_6014d9134f4ec260652550f570dd0cd8"/>
      <w:bookmarkStart w:id="800" w:name="_Toc477719819"/>
      <w:r>
        <w:t>Class Person Name</w:t>
      </w:r>
      <w:bookmarkEnd w:id="799"/>
      <w:r w:rsidRPr="003A31EC">
        <w:rPr>
          <w:rFonts w:cs="Arial"/>
        </w:rPr>
        <w:t xml:space="preserve"> </w:t>
      </w:r>
      <w:r>
        <w:rPr>
          <w:rFonts w:cs="Arial"/>
        </w:rPr>
        <w:fldChar w:fldCharType="begin"/>
      </w:r>
      <w:r>
        <w:instrText>XE"</w:instrText>
      </w:r>
      <w:r w:rsidRPr="00413D75">
        <w:rPr>
          <w:rFonts w:cs="Arial"/>
        </w:rPr>
        <w:instrText>Person Name</w:instrText>
      </w:r>
      <w:r>
        <w:instrText>"</w:instrText>
      </w:r>
      <w:r>
        <w:rPr>
          <w:rFonts w:cs="Arial"/>
        </w:rPr>
        <w:fldChar w:fldCharType="end"/>
      </w:r>
      <w:r w:rsidR="009E71B4">
        <w:rPr>
          <w:rFonts w:cs="Arial"/>
        </w:rPr>
        <w:t xml:space="preserve"> </w:t>
      </w:r>
      <w:r w:rsidR="006F72CA">
        <w:rPr>
          <w:rFonts w:cs="Arial"/>
        </w:rPr>
        <w:t>&lt;&lt;Value&gt;&gt;</w:t>
      </w:r>
      <w:bookmarkEnd w:id="800"/>
    </w:p>
    <w:p w:rsidR="00347871" w:rsidRDefault="00347871" w:rsidP="00F71BA8">
      <w:r>
        <w:t>Text identifying a person by a recognized name.</w:t>
      </w:r>
      <w:r>
        <w:br/>
        <w:t>[FIBO] hasFullLegalName (More specific concept)</w:t>
      </w:r>
      <w:r>
        <w:br/>
        <w:t>[NIEM] PersonNameType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afe5a48976a2df078be9473827611fb8" w:history="1">
        <w:r w:rsidR="00347871">
          <w:rPr>
            <w:rStyle w:val="Hyperlink"/>
          </w:rPr>
          <w:t>Name</w:t>
        </w:r>
      </w:hyperlink>
    </w:p>
    <w:p w:rsidR="00347871" w:rsidRDefault="00347871" w:rsidP="00347871"/>
    <w:p w:rsidR="00347871" w:rsidRDefault="00347871" w:rsidP="00347871">
      <w:pPr>
        <w:pStyle w:val="Heading2"/>
      </w:pPr>
      <w:bookmarkStart w:id="801" w:name="_ea081861c52fa2a4ebb39a32519c3a42"/>
      <w:bookmarkStart w:id="802" w:name="_Toc477719820"/>
      <w:r>
        <w:t>Class Person Structured Name</w:t>
      </w:r>
      <w:bookmarkEnd w:id="801"/>
      <w:r w:rsidRPr="003A31EC">
        <w:rPr>
          <w:rFonts w:cs="Arial"/>
        </w:rPr>
        <w:t xml:space="preserve"> </w:t>
      </w:r>
      <w:r>
        <w:rPr>
          <w:rFonts w:cs="Arial"/>
        </w:rPr>
        <w:fldChar w:fldCharType="begin"/>
      </w:r>
      <w:r>
        <w:instrText>XE"</w:instrText>
      </w:r>
      <w:r w:rsidRPr="00413D75">
        <w:rPr>
          <w:rFonts w:cs="Arial"/>
        </w:rPr>
        <w:instrText>Person Structured Name</w:instrText>
      </w:r>
      <w:r>
        <w:instrText>"</w:instrText>
      </w:r>
      <w:r>
        <w:rPr>
          <w:rFonts w:cs="Arial"/>
        </w:rPr>
        <w:fldChar w:fldCharType="end"/>
      </w:r>
      <w:r w:rsidR="009E71B4">
        <w:rPr>
          <w:rFonts w:cs="Arial"/>
        </w:rPr>
        <w:t xml:space="preserve"> </w:t>
      </w:r>
      <w:r w:rsidR="006F72CA">
        <w:rPr>
          <w:rFonts w:cs="Arial"/>
        </w:rPr>
        <w:t>&lt;&lt;Value&gt;&gt;</w:t>
      </w:r>
      <w:bookmarkEnd w:id="802"/>
    </w:p>
    <w:p w:rsidR="00347871" w:rsidRDefault="00347871" w:rsidP="00F71BA8">
      <w:r>
        <w:t>A full name of a person in a structured form.</w:t>
      </w:r>
      <w:r>
        <w:br/>
        <w:t>Note: Conversion between structured and textual names is provided by the implementation and is not defined in this specification.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6014d9134f4ec260652550f570dd0cd8" w:history="1">
        <w:r w:rsidR="00347871">
          <w:rPr>
            <w:rStyle w:val="Hyperlink"/>
          </w:rPr>
          <w:t>Person Name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1404" type="#_x0000_t75" alt="-905152249.emf" style="width:12pt;height:12pt;visibility:visible;mso-wrap-style:square">
            <v:imagedata r:id="rId13" o:title="-905152249"/>
          </v:shape>
        </w:pict>
      </w:r>
      <w:r w:rsidR="00347871">
        <w:t xml:space="preserve"> title</w:t>
      </w:r>
      <w:r w:rsidR="00347871">
        <w:rPr>
          <w:rFonts w:cs="Arial"/>
        </w:rPr>
        <w:fldChar w:fldCharType="begin"/>
      </w:r>
      <w:r w:rsidR="00347871">
        <w:instrText>XE"</w:instrText>
      </w:r>
      <w:r w:rsidR="00347871" w:rsidRPr="00413D75">
        <w:rPr>
          <w:rFonts w:cs="Arial"/>
        </w:rPr>
        <w:instrText>title</w:instrText>
      </w:r>
      <w:r w:rsidR="00347871">
        <w:instrText>"</w:instrText>
      </w:r>
      <w:r w:rsidR="00347871">
        <w:rPr>
          <w:rFonts w:cs="Arial"/>
        </w:rPr>
        <w:fldChar w:fldCharType="end"/>
      </w:r>
      <w:r w:rsidR="00347871">
        <w:t xml:space="preserve"> : </w:t>
      </w:r>
      <w:hyperlink w:anchor="_380248073543af7bed8363f2b34ad5f7" w:history="1">
        <w:r w:rsidR="00347871">
          <w:rPr>
            <w:rStyle w:val="Hyperlink"/>
          </w:rPr>
          <w:t>Text Identifier</w:t>
        </w:r>
      </w:hyperlink>
      <w:r w:rsidR="00347871">
        <w:t xml:space="preserve"> [0..*]</w:t>
      </w:r>
    </w:p>
    <w:p w:rsidR="00347871" w:rsidRDefault="00347871" w:rsidP="00E04E71">
      <w:pPr>
        <w:pStyle w:val="BodyText"/>
        <w:spacing w:before="0" w:after="120"/>
      </w:pPr>
      <w:r>
        <w:t>[NIEM] PersonNamePrefixText: A title or honorific used by a person.</w:t>
      </w:r>
    </w:p>
    <w:p w:rsidR="00347871" w:rsidRDefault="00FB4EB2" w:rsidP="00E04E71">
      <w:pPr>
        <w:pStyle w:val="BodyText2"/>
        <w:spacing w:after="0" w:line="240" w:lineRule="auto"/>
      </w:pPr>
      <w:r w:rsidRPr="00945284">
        <w:rPr>
          <w:noProof/>
        </w:rPr>
        <w:pict>
          <v:shape id="_x0000_i1403" type="#_x0000_t75" alt="-905152249.emf" style="width:12pt;height:12pt;visibility:visible;mso-wrap-style:square">
            <v:imagedata r:id="rId13" o:title="-905152249"/>
          </v:shape>
        </w:pict>
      </w:r>
      <w:r w:rsidR="00347871">
        <w:t xml:space="preserve"> salutation</w:t>
      </w:r>
      <w:r w:rsidR="00347871">
        <w:rPr>
          <w:rFonts w:cs="Arial"/>
        </w:rPr>
        <w:fldChar w:fldCharType="begin"/>
      </w:r>
      <w:r w:rsidR="00347871">
        <w:instrText>XE"</w:instrText>
      </w:r>
      <w:r w:rsidR="00347871" w:rsidRPr="00413D75">
        <w:rPr>
          <w:rFonts w:cs="Arial"/>
        </w:rPr>
        <w:instrText>salutation</w:instrText>
      </w:r>
      <w:r w:rsidR="00347871">
        <w:instrText>"</w:instrText>
      </w:r>
      <w:r w:rsidR="00347871">
        <w:rPr>
          <w:rFonts w:cs="Arial"/>
        </w:rPr>
        <w:fldChar w:fldCharType="end"/>
      </w:r>
      <w:r w:rsidR="00347871">
        <w:t xml:space="preserve"> : </w:t>
      </w:r>
      <w:hyperlink w:anchor="_380248073543af7bed8363f2b34ad5f7" w:history="1">
        <w:r w:rsidR="00347871">
          <w:rPr>
            <w:rStyle w:val="Hyperlink"/>
          </w:rPr>
          <w:t>Text Identifier</w:t>
        </w:r>
      </w:hyperlink>
      <w:r w:rsidR="00347871">
        <w:t xml:space="preserve"> [0..1]</w:t>
      </w:r>
    </w:p>
    <w:p w:rsidR="00347871" w:rsidRDefault="00347871" w:rsidP="00E04E71">
      <w:pPr>
        <w:pStyle w:val="BodyText"/>
        <w:spacing w:before="0" w:after="120"/>
      </w:pPr>
      <w:r>
        <w:t>[NIEM] PersonNameSalutationText: A formal sign or expression of greeting that is appropriate for a person.</w:t>
      </w:r>
    </w:p>
    <w:p w:rsidR="00347871" w:rsidRDefault="00FB4EB2" w:rsidP="00E04E71">
      <w:pPr>
        <w:pStyle w:val="BodyText2"/>
        <w:spacing w:after="0" w:line="240" w:lineRule="auto"/>
      </w:pPr>
      <w:r w:rsidRPr="00945284">
        <w:rPr>
          <w:noProof/>
        </w:rPr>
        <w:pict>
          <v:shape id="_x0000_i1402" type="#_x0000_t75" alt="-905152249.emf" style="width:12pt;height:12pt;visibility:visible;mso-wrap-style:square">
            <v:imagedata r:id="rId13" o:title="-905152249"/>
          </v:shape>
        </w:pict>
      </w:r>
      <w:r w:rsidR="00347871">
        <w:t xml:space="preserve"> name part</w:t>
      </w:r>
      <w:r w:rsidR="00347871">
        <w:rPr>
          <w:rFonts w:cs="Arial"/>
        </w:rPr>
        <w:fldChar w:fldCharType="begin"/>
      </w:r>
      <w:r w:rsidR="00347871">
        <w:instrText>XE"</w:instrText>
      </w:r>
      <w:r w:rsidR="00347871" w:rsidRPr="00413D75">
        <w:rPr>
          <w:rFonts w:cs="Arial"/>
        </w:rPr>
        <w:instrText>name part</w:instrText>
      </w:r>
      <w:r w:rsidR="00347871">
        <w:instrText>"</w:instrText>
      </w:r>
      <w:r w:rsidR="00347871">
        <w:rPr>
          <w:rFonts w:cs="Arial"/>
        </w:rPr>
        <w:fldChar w:fldCharType="end"/>
      </w:r>
      <w:r w:rsidR="00347871">
        <w:t xml:space="preserve"> : </w:t>
      </w:r>
      <w:hyperlink w:anchor="_380248073543af7bed8363f2b34ad5f7" w:history="1">
        <w:r w:rsidR="00347871">
          <w:rPr>
            <w:rStyle w:val="Hyperlink"/>
          </w:rPr>
          <w:t>Text Identifier</w:t>
        </w:r>
      </w:hyperlink>
      <w:r w:rsidR="00347871">
        <w:t xml:space="preserve"> [1..*]</w:t>
      </w:r>
    </w:p>
    <w:p w:rsidR="00347871" w:rsidRDefault="00347871" w:rsidP="00E04E71">
      <w:pPr>
        <w:pStyle w:val="BodyText"/>
        <w:spacing w:before="0" w:after="120"/>
      </w:pPr>
      <w:r>
        <w:t>Parts of a person's name, e.g., surname, given name.</w:t>
      </w:r>
      <w:r>
        <w:br/>
        <w:t>[FIBO] hasFamilyName</w:t>
      </w:r>
    </w:p>
    <w:p w:rsidR="00347871" w:rsidRDefault="00FB4EB2" w:rsidP="00E04E71">
      <w:pPr>
        <w:pStyle w:val="BodyText2"/>
        <w:spacing w:after="0" w:line="240" w:lineRule="auto"/>
      </w:pPr>
      <w:r w:rsidRPr="00945284">
        <w:rPr>
          <w:noProof/>
        </w:rPr>
        <w:pict>
          <v:shape id="_x0000_i1401" type="#_x0000_t75" alt="-905152249.emf" style="width:12pt;height:12pt;visibility:visible;mso-wrap-style:square">
            <v:imagedata r:id="rId13" o:title="-905152249"/>
          </v:shape>
        </w:pict>
      </w:r>
      <w:r w:rsidR="00347871">
        <w:t xml:space="preserve"> given name</w:t>
      </w:r>
      <w:r w:rsidR="00347871">
        <w:rPr>
          <w:rFonts w:cs="Arial"/>
        </w:rPr>
        <w:fldChar w:fldCharType="begin"/>
      </w:r>
      <w:r w:rsidR="00347871">
        <w:instrText>XE"</w:instrText>
      </w:r>
      <w:r w:rsidR="00347871" w:rsidRPr="00413D75">
        <w:rPr>
          <w:rFonts w:cs="Arial"/>
        </w:rPr>
        <w:instrText>given name</w:instrText>
      </w:r>
      <w:r w:rsidR="00347871">
        <w:instrText>"</w:instrText>
      </w:r>
      <w:r w:rsidR="00347871">
        <w:rPr>
          <w:rFonts w:cs="Arial"/>
        </w:rPr>
        <w:fldChar w:fldCharType="end"/>
      </w:r>
      <w:r w:rsidR="00347871">
        <w:t xml:space="preserve"> : </w:t>
      </w:r>
      <w:hyperlink w:anchor="_c9d4914a019b89a37f1f18103ebaf817" w:history="1">
        <w:r w:rsidR="00347871">
          <w:rPr>
            <w:rStyle w:val="Hyperlink"/>
          </w:rPr>
          <w:t>Unique Text Identifier</w:t>
        </w:r>
      </w:hyperlink>
    </w:p>
    <w:p w:rsidR="00347871" w:rsidRDefault="00347871" w:rsidP="00E04E71">
      <w:pPr>
        <w:pStyle w:val="BodyText"/>
        <w:spacing w:before="0" w:after="120"/>
      </w:pPr>
      <w:r>
        <w:t>[NIEM] PersonGivenName: A first name of a person.</w:t>
      </w:r>
      <w:r>
        <w:br/>
        <w:t>[FIBO] hasGivenName</w:t>
      </w:r>
    </w:p>
    <w:p w:rsidR="00347871" w:rsidRDefault="00FB4EB2" w:rsidP="00E04E71">
      <w:pPr>
        <w:pStyle w:val="BodyText2"/>
        <w:spacing w:after="0" w:line="240" w:lineRule="auto"/>
      </w:pPr>
      <w:r w:rsidRPr="00945284">
        <w:rPr>
          <w:noProof/>
        </w:rPr>
        <w:pict>
          <v:shape id="_x0000_i1400" type="#_x0000_t75" alt="-905152249.emf" style="width:12pt;height:12pt;visibility:visible;mso-wrap-style:square">
            <v:imagedata r:id="rId13" o:title="-905152249"/>
          </v:shape>
        </w:pict>
      </w:r>
      <w:r w:rsidR="00347871">
        <w:t xml:space="preserve"> official given name</w:t>
      </w:r>
      <w:r w:rsidR="00347871">
        <w:rPr>
          <w:rFonts w:cs="Arial"/>
        </w:rPr>
        <w:fldChar w:fldCharType="begin"/>
      </w:r>
      <w:r w:rsidR="00347871">
        <w:instrText>XE"</w:instrText>
      </w:r>
      <w:r w:rsidR="00347871" w:rsidRPr="00413D75">
        <w:rPr>
          <w:rFonts w:cs="Arial"/>
        </w:rPr>
        <w:instrText>official given name</w:instrText>
      </w:r>
      <w:r w:rsidR="00347871">
        <w:instrText>"</w:instrText>
      </w:r>
      <w:r w:rsidR="00347871">
        <w:rPr>
          <w:rFonts w:cs="Arial"/>
        </w:rPr>
        <w:fldChar w:fldCharType="end"/>
      </w:r>
      <w:r w:rsidR="00347871">
        <w:t xml:space="preserve"> : </w:t>
      </w:r>
      <w:hyperlink w:anchor="_c9d4914a019b89a37f1f18103ebaf817" w:history="1">
        <w:r w:rsidR="00347871">
          <w:rPr>
            <w:rStyle w:val="Hyperlink"/>
          </w:rPr>
          <w:t>Unique Text Identifier</w:t>
        </w:r>
      </w:hyperlink>
    </w:p>
    <w:p w:rsidR="00347871" w:rsidRDefault="00347871" w:rsidP="00E04E71">
      <w:pPr>
        <w:pStyle w:val="BodyText"/>
        <w:spacing w:before="0" w:after="120"/>
      </w:pPr>
      <w:r>
        <w:t>[NIEM] PersonOfficialGivenName: A name, out of possibly multiple given names, that a person selects to use as his or her official given name.</w:t>
      </w:r>
    </w:p>
    <w:p w:rsidR="00347871" w:rsidRDefault="00FB4EB2" w:rsidP="00E04E71">
      <w:pPr>
        <w:pStyle w:val="BodyText2"/>
        <w:spacing w:after="0" w:line="240" w:lineRule="auto"/>
      </w:pPr>
      <w:r w:rsidRPr="00945284">
        <w:rPr>
          <w:noProof/>
        </w:rPr>
        <w:pict>
          <v:shape id="_x0000_i1399" type="#_x0000_t75" alt="-905152249.emf" style="width:12pt;height:12pt;visibility:visible;mso-wrap-style:square">
            <v:imagedata r:id="rId13" o:title="-905152249"/>
          </v:shape>
        </w:pict>
      </w:r>
      <w:r w:rsidR="00347871">
        <w:t xml:space="preserve"> middle name</w:t>
      </w:r>
      <w:r w:rsidR="00347871">
        <w:rPr>
          <w:rFonts w:cs="Arial"/>
        </w:rPr>
        <w:fldChar w:fldCharType="begin"/>
      </w:r>
      <w:r w:rsidR="00347871">
        <w:instrText>XE"</w:instrText>
      </w:r>
      <w:r w:rsidR="00347871" w:rsidRPr="00413D75">
        <w:rPr>
          <w:rFonts w:cs="Arial"/>
        </w:rPr>
        <w:instrText>middle name</w:instrText>
      </w:r>
      <w:r w:rsidR="00347871">
        <w:instrText>"</w:instrText>
      </w:r>
      <w:r w:rsidR="00347871">
        <w:rPr>
          <w:rFonts w:cs="Arial"/>
        </w:rPr>
        <w:fldChar w:fldCharType="end"/>
      </w:r>
      <w:r w:rsidR="00347871">
        <w:t xml:space="preserve"> : </w:t>
      </w:r>
      <w:hyperlink w:anchor="_c9d4914a019b89a37f1f18103ebaf817" w:history="1">
        <w:r w:rsidR="00347871">
          <w:rPr>
            <w:rStyle w:val="Hyperlink"/>
          </w:rPr>
          <w:t>Unique Text Identifier</w:t>
        </w:r>
      </w:hyperlink>
    </w:p>
    <w:p w:rsidR="00347871" w:rsidRDefault="00347871" w:rsidP="00E04E71">
      <w:pPr>
        <w:pStyle w:val="BodyText"/>
        <w:spacing w:before="0" w:after="120"/>
      </w:pPr>
      <w:r>
        <w:t>[NIEM] PersonMiddleName: A middle name of a person.</w:t>
      </w:r>
    </w:p>
    <w:p w:rsidR="00347871" w:rsidRDefault="00FB4EB2" w:rsidP="00E04E71">
      <w:pPr>
        <w:pStyle w:val="BodyText2"/>
        <w:spacing w:after="0" w:line="240" w:lineRule="auto"/>
      </w:pPr>
      <w:r w:rsidRPr="00945284">
        <w:rPr>
          <w:noProof/>
        </w:rPr>
        <w:pict>
          <v:shape id="_x0000_i1398" type="#_x0000_t75" alt="-905152249.emf" style="width:12pt;height:12pt;visibility:visible;mso-wrap-style:square">
            <v:imagedata r:id="rId13" o:title="-905152249"/>
          </v:shape>
        </w:pict>
      </w:r>
      <w:r w:rsidR="00347871">
        <w:t xml:space="preserve"> surname prefix</w:t>
      </w:r>
      <w:r w:rsidR="00347871">
        <w:rPr>
          <w:rFonts w:cs="Arial"/>
        </w:rPr>
        <w:fldChar w:fldCharType="begin"/>
      </w:r>
      <w:r w:rsidR="00347871">
        <w:instrText>XE"</w:instrText>
      </w:r>
      <w:r w:rsidR="00347871" w:rsidRPr="00413D75">
        <w:rPr>
          <w:rFonts w:cs="Arial"/>
        </w:rPr>
        <w:instrText>surname prefix</w:instrText>
      </w:r>
      <w:r w:rsidR="00347871">
        <w:instrText>"</w:instrText>
      </w:r>
      <w:r w:rsidR="00347871">
        <w:rPr>
          <w:rFonts w:cs="Arial"/>
        </w:rPr>
        <w:fldChar w:fldCharType="end"/>
      </w:r>
      <w:r w:rsidR="00347871">
        <w:t xml:space="preserve"> : </w:t>
      </w:r>
      <w:hyperlink w:anchor="_c9d4914a019b89a37f1f18103ebaf817" w:history="1">
        <w:r w:rsidR="00347871">
          <w:rPr>
            <w:rStyle w:val="Hyperlink"/>
          </w:rPr>
          <w:t>Unique Text Identifier</w:t>
        </w:r>
      </w:hyperlink>
    </w:p>
    <w:p w:rsidR="00347871" w:rsidRDefault="00347871" w:rsidP="00E04E71">
      <w:pPr>
        <w:pStyle w:val="BodyText"/>
        <w:spacing w:before="0" w:after="120"/>
      </w:pPr>
      <w:r>
        <w:t>[NIEM] PursonSurNamePrefix: A prefix that precedes this person's family name such as Van, Von.</w:t>
      </w:r>
    </w:p>
    <w:p w:rsidR="00347871" w:rsidRDefault="00FB4EB2" w:rsidP="00E04E71">
      <w:pPr>
        <w:pStyle w:val="BodyText2"/>
        <w:spacing w:after="0" w:line="240" w:lineRule="auto"/>
      </w:pPr>
      <w:r w:rsidRPr="00945284">
        <w:rPr>
          <w:noProof/>
        </w:rPr>
        <w:pict>
          <v:shape id="_x0000_i1397" type="#_x0000_t75" alt="-905152249.emf" style="width:12pt;height:12pt;visibility:visible;mso-wrap-style:square">
            <v:imagedata r:id="rId13" o:title="-905152249"/>
          </v:shape>
        </w:pict>
      </w:r>
      <w:r w:rsidR="00347871">
        <w:t xml:space="preserve"> surname</w:t>
      </w:r>
      <w:r w:rsidR="00347871">
        <w:rPr>
          <w:rFonts w:cs="Arial"/>
        </w:rPr>
        <w:fldChar w:fldCharType="begin"/>
      </w:r>
      <w:r w:rsidR="00347871">
        <w:instrText>XE"</w:instrText>
      </w:r>
      <w:r w:rsidR="00347871" w:rsidRPr="00413D75">
        <w:rPr>
          <w:rFonts w:cs="Arial"/>
        </w:rPr>
        <w:instrText>surname</w:instrText>
      </w:r>
      <w:r w:rsidR="00347871">
        <w:instrText>"</w:instrText>
      </w:r>
      <w:r w:rsidR="00347871">
        <w:rPr>
          <w:rFonts w:cs="Arial"/>
        </w:rPr>
        <w:fldChar w:fldCharType="end"/>
      </w:r>
      <w:r w:rsidR="00347871">
        <w:t xml:space="preserve"> : </w:t>
      </w:r>
      <w:hyperlink w:anchor="_c9d4914a019b89a37f1f18103ebaf817" w:history="1">
        <w:r w:rsidR="00347871">
          <w:rPr>
            <w:rStyle w:val="Hyperlink"/>
          </w:rPr>
          <w:t>Unique Text Identifier</w:t>
        </w:r>
      </w:hyperlink>
    </w:p>
    <w:p w:rsidR="00347871" w:rsidRDefault="00347871" w:rsidP="00E04E71">
      <w:pPr>
        <w:pStyle w:val="BodyText"/>
        <w:spacing w:before="0" w:after="120"/>
      </w:pPr>
      <w:r>
        <w:t>[NIEM] PersonSurName: A last name or family name of a person.</w:t>
      </w:r>
      <w:r>
        <w:br/>
        <w:t>[FIBO] hasSurname</w:t>
      </w:r>
    </w:p>
    <w:p w:rsidR="00347871" w:rsidRDefault="00FB4EB2" w:rsidP="00E04E71">
      <w:pPr>
        <w:pStyle w:val="BodyText2"/>
        <w:spacing w:after="0" w:line="240" w:lineRule="auto"/>
      </w:pPr>
      <w:r w:rsidRPr="00945284">
        <w:rPr>
          <w:noProof/>
        </w:rPr>
        <w:lastRenderedPageBreak/>
        <w:pict>
          <v:shape id="_x0000_i1396" type="#_x0000_t75" alt="-905152249.emf" style="width:12pt;height:12pt;visibility:visible;mso-wrap-style:square">
            <v:imagedata r:id="rId13" o:title="-905152249"/>
          </v:shape>
        </w:pict>
      </w:r>
      <w:r w:rsidR="00347871">
        <w:t xml:space="preserve"> name suffix</w:t>
      </w:r>
      <w:r w:rsidR="00347871">
        <w:rPr>
          <w:rFonts w:cs="Arial"/>
        </w:rPr>
        <w:fldChar w:fldCharType="begin"/>
      </w:r>
      <w:r w:rsidR="00347871">
        <w:instrText>XE"</w:instrText>
      </w:r>
      <w:r w:rsidR="00347871" w:rsidRPr="00413D75">
        <w:rPr>
          <w:rFonts w:cs="Arial"/>
        </w:rPr>
        <w:instrText>name suffix</w:instrText>
      </w:r>
      <w:r w:rsidR="00347871">
        <w:instrText>"</w:instrText>
      </w:r>
      <w:r w:rsidR="00347871">
        <w:rPr>
          <w:rFonts w:cs="Arial"/>
        </w:rPr>
        <w:fldChar w:fldCharType="end"/>
      </w:r>
      <w:r w:rsidR="00347871">
        <w:t xml:space="preserve"> : </w:t>
      </w:r>
      <w:hyperlink w:anchor="_c9d4914a019b89a37f1f18103ebaf817" w:history="1">
        <w:r w:rsidR="00347871">
          <w:rPr>
            <w:rStyle w:val="Hyperlink"/>
          </w:rPr>
          <w:t>Unique Text Identifier</w:t>
        </w:r>
      </w:hyperlink>
    </w:p>
    <w:p w:rsidR="00347871" w:rsidRDefault="00347871" w:rsidP="00E04E71">
      <w:pPr>
        <w:pStyle w:val="BodyText"/>
        <w:spacing w:before="0" w:after="120"/>
      </w:pPr>
      <w:r>
        <w:t>[NIEM] PersonNameSuffixText: A term appended after the family name that qualifies the name.</w:t>
      </w:r>
    </w:p>
    <w:p w:rsidR="00347871" w:rsidRDefault="00347871" w:rsidP="00347871"/>
    <w:p w:rsidR="00347871" w:rsidRDefault="00347871" w:rsidP="00347871">
      <w:pPr>
        <w:pStyle w:val="Heading2"/>
      </w:pPr>
      <w:bookmarkStart w:id="803" w:name="_02c68ca5816564b890cfc1238ee92068"/>
      <w:bookmarkStart w:id="804" w:name="_Toc477719821"/>
      <w:r>
        <w:t>Association Class Residency</w:t>
      </w:r>
      <w:bookmarkEnd w:id="803"/>
      <w:r w:rsidRPr="003A31EC">
        <w:rPr>
          <w:rFonts w:cs="Arial"/>
        </w:rPr>
        <w:t xml:space="preserve"> </w:t>
      </w:r>
      <w:r>
        <w:rPr>
          <w:rFonts w:cs="Arial"/>
        </w:rPr>
        <w:fldChar w:fldCharType="begin"/>
      </w:r>
      <w:r>
        <w:instrText>XE"</w:instrText>
      </w:r>
      <w:r w:rsidRPr="00413D75">
        <w:rPr>
          <w:rFonts w:cs="Arial"/>
        </w:rPr>
        <w:instrText>Residency</w:instrText>
      </w:r>
      <w:r>
        <w:instrText>"</w:instrText>
      </w:r>
      <w:r>
        <w:rPr>
          <w:rFonts w:cs="Arial"/>
        </w:rPr>
        <w:fldChar w:fldCharType="end"/>
      </w:r>
      <w:r w:rsidR="009E71B4">
        <w:rPr>
          <w:rFonts w:cs="Arial"/>
        </w:rPr>
        <w:t xml:space="preserve"> </w:t>
      </w:r>
      <w:r w:rsidR="006F72CA">
        <w:rPr>
          <w:rFonts w:cs="Arial"/>
        </w:rPr>
        <w:t>&lt;&lt;Relationship&gt;&gt;</w:t>
      </w:r>
      <w:bookmarkEnd w:id="804"/>
    </w:p>
    <w:p w:rsidR="00347871" w:rsidRDefault="00347871" w:rsidP="00F71BA8">
      <w:r>
        <w:t xml:space="preserve">A residence of a person - where they live. </w:t>
      </w:r>
      <w:r>
        <w:br/>
      </w:r>
      <w:r>
        <w:br/>
        <w:t>[NIEM] PersonResidenceAssociationType</w:t>
      </w:r>
      <w:r>
        <w:br/>
      </w:r>
      <w:r>
        <w:br/>
        <w:t>[FIBO] Residence: Note that residence is not the same as domicile, as a person or organization can have many transient residences but only one legal domicile.  The domicile of a formal organization is the address (location) where the establishment is maintained or where the governing power of the organization is exercised.</w:t>
      </w:r>
    </w:p>
    <w:p w:rsidR="00347871" w:rsidRDefault="00FB4EB2" w:rsidP="00347871">
      <w:pPr>
        <w:jc w:val="center"/>
      </w:pPr>
      <w:r w:rsidRPr="00945284">
        <w:rPr>
          <w:noProof/>
        </w:rPr>
        <w:pict>
          <v:shape id="Picture 564470496.emf" o:spid="_x0000_i1395" type="#_x0000_t75" alt="564470496.emf" style="width:409.8pt;height:214.8pt;visibility:visible;mso-wrap-style:square">
            <v:imagedata r:id="rId137" o:title="564470496"/>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Residency</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ddb5ff012efb26effea483d953034d7b" w:history="1">
        <w:r w:rsidR="00347871">
          <w:rPr>
            <w:rStyle w:val="Hyperlink"/>
          </w:rPr>
          <w:t>Operating Location</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394" type="#_x0000_t75" alt="-1728404412.emf" style="width:12pt;height:12pt;visibility:visible;mso-wrap-style:square">
            <v:imagedata r:id="rId61" o:title="-1728404412"/>
          </v:shape>
        </w:pict>
      </w:r>
      <w:r w:rsidR="00347871">
        <w:t xml:space="preserve"> resides at</w:t>
      </w:r>
      <w:r w:rsidR="00347871">
        <w:rPr>
          <w:rFonts w:cs="Arial"/>
        </w:rPr>
        <w:fldChar w:fldCharType="begin"/>
      </w:r>
      <w:r w:rsidR="00347871">
        <w:instrText>XE"</w:instrText>
      </w:r>
      <w:r w:rsidR="00347871" w:rsidRPr="00413D75">
        <w:rPr>
          <w:rFonts w:cs="Arial"/>
        </w:rPr>
        <w:instrText>resides at</w:instrText>
      </w:r>
      <w:r w:rsidR="00347871">
        <w:instrText>"</w:instrText>
      </w:r>
      <w:r w:rsidR="00347871">
        <w:rPr>
          <w:rFonts w:cs="Arial"/>
        </w:rPr>
        <w:fldChar w:fldCharType="end"/>
      </w:r>
      <w:r w:rsidR="00347871">
        <w:t xml:space="preserve"> : </w:t>
      </w:r>
      <w:hyperlink w:anchor="_ef4bd8f16b6883be4fe1bd4cc1ffa792" w:history="1">
        <w:r w:rsidR="00347871">
          <w:rPr>
            <w:rStyle w:val="Hyperlink"/>
          </w:rPr>
          <w:t>Residence</w:t>
        </w:r>
      </w:hyperlink>
      <w:r w:rsidR="00347871">
        <w:t xml:space="preserve"> [*]   </w:t>
      </w:r>
      <w:r w:rsidR="00347871" w:rsidRPr="00833C5F">
        <w:rPr>
          <w:i/>
        </w:rPr>
        <w:t>Subsets</w:t>
      </w:r>
      <w:r w:rsidR="00347871">
        <w:t>: observes: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residence of a person, where they live.</w:t>
      </w:r>
      <w:r>
        <w:br/>
        <w:t>[FIBO] isDomiciledIn: identifies the permanent home or principal establishment of an individual or organization</w:t>
      </w:r>
    </w:p>
    <w:p w:rsidR="00347871" w:rsidRDefault="00FB4EB2" w:rsidP="00347871">
      <w:pPr>
        <w:ind w:firstLine="720"/>
      </w:pPr>
      <w:r w:rsidRPr="00945284">
        <w:rPr>
          <w:noProof/>
        </w:rPr>
        <w:pict>
          <v:shape id="_x0000_i1393" type="#_x0000_t75" alt="-1728404412.emf" style="width:12pt;height:12pt;visibility:visible;mso-wrap-style:square">
            <v:imagedata r:id="rId61" o:title="-1728404412"/>
          </v:shape>
        </w:pict>
      </w:r>
      <w:r w:rsidR="00347871">
        <w:t xml:space="preserve"> has resident</w:t>
      </w:r>
      <w:r w:rsidR="00347871">
        <w:rPr>
          <w:rFonts w:cs="Arial"/>
        </w:rPr>
        <w:fldChar w:fldCharType="begin"/>
      </w:r>
      <w:r w:rsidR="00347871">
        <w:instrText>XE"</w:instrText>
      </w:r>
      <w:r w:rsidR="00347871" w:rsidRPr="00413D75">
        <w:rPr>
          <w:rFonts w:cs="Arial"/>
        </w:rPr>
        <w:instrText>has resident</w:instrText>
      </w:r>
      <w:r w:rsidR="00347871">
        <w:instrText>"</w:instrText>
      </w:r>
      <w:r w:rsidR="00347871">
        <w:rPr>
          <w:rFonts w:cs="Arial"/>
        </w:rPr>
        <w:fldChar w:fldCharType="end"/>
      </w:r>
      <w:r w:rsidR="00347871">
        <w:t xml:space="preserve"> : </w:t>
      </w:r>
      <w:hyperlink w:anchor="_157ac1adcbaae23e042fcf3180241290" w:history="1">
        <w:r w:rsidR="00347871">
          <w:rPr>
            <w:rStyle w:val="Hyperlink"/>
          </w:rPr>
          <w:t>Person</w:t>
        </w:r>
      </w:hyperlink>
      <w:r w:rsidR="00347871">
        <w:t xml:space="preserve"> [*]   </w:t>
      </w:r>
      <w:r w:rsidR="00347871" w:rsidRPr="00833C5F">
        <w:rPr>
          <w:i/>
        </w:rPr>
        <w:t>Subsets</w:t>
      </w:r>
      <w:r w:rsidR="00347871">
        <w:t>: observes: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person living in a residence.</w:t>
      </w:r>
      <w:r>
        <w:tab/>
      </w:r>
    </w:p>
    <w:p w:rsidR="00347871" w:rsidRDefault="00347871" w:rsidP="00347871"/>
    <w:p w:rsidR="00347871" w:rsidRDefault="00347871" w:rsidP="00347871">
      <w:pPr>
        <w:pStyle w:val="Heading2"/>
      </w:pPr>
      <w:bookmarkStart w:id="805" w:name="_a24cd1576fbda79fe26840e76617544c"/>
      <w:bookmarkStart w:id="806" w:name="_Toc477719822"/>
      <w:r>
        <w:t>Class Social Security Number</w:t>
      </w:r>
      <w:bookmarkEnd w:id="805"/>
      <w:r w:rsidRPr="003A31EC">
        <w:rPr>
          <w:rFonts w:cs="Arial"/>
        </w:rPr>
        <w:t xml:space="preserve"> </w:t>
      </w:r>
      <w:r>
        <w:rPr>
          <w:rFonts w:cs="Arial"/>
        </w:rPr>
        <w:fldChar w:fldCharType="begin"/>
      </w:r>
      <w:r>
        <w:instrText>XE"</w:instrText>
      </w:r>
      <w:r w:rsidRPr="00413D75">
        <w:rPr>
          <w:rFonts w:cs="Arial"/>
        </w:rPr>
        <w:instrText>Social Security Number</w:instrText>
      </w:r>
      <w:r>
        <w:instrText>"</w:instrText>
      </w:r>
      <w:r>
        <w:rPr>
          <w:rFonts w:cs="Arial"/>
        </w:rPr>
        <w:fldChar w:fldCharType="end"/>
      </w:r>
      <w:r w:rsidR="009E71B4">
        <w:rPr>
          <w:rFonts w:cs="Arial"/>
        </w:rPr>
        <w:t xml:space="preserve"> </w:t>
      </w:r>
      <w:r w:rsidR="006F72CA">
        <w:rPr>
          <w:rFonts w:cs="Arial"/>
        </w:rPr>
        <w:t>&lt;&lt;Value&gt;&gt;</w:t>
      </w:r>
      <w:bookmarkEnd w:id="806"/>
    </w:p>
    <w:p w:rsidR="00347871" w:rsidRDefault="00347871" w:rsidP="00F71BA8">
      <w:r>
        <w:t>[NIEM] PersonSSNIdentification (property): A unique identification reference to a living person; assigned by the United States Social Security Administration.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4f5c3528fd1696a7ac59cdefd2e6c394" w:history="1">
        <w:r w:rsidR="00347871">
          <w:rPr>
            <w:rStyle w:val="Hyperlink"/>
          </w:rPr>
          <w:t>Managed Person Identifier</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807" w:name="_Toc477719823"/>
      <w:r>
        <w:t>Threat-risk-conceptual-model::Generic Concept Library::Physical Entities</w:t>
      </w:r>
      <w:bookmarkEnd w:id="807"/>
    </w:p>
    <w:p w:rsidR="00347871" w:rsidRDefault="00347871" w:rsidP="00A318C1">
      <w:pPr>
        <w:pStyle w:val="BodyText"/>
      </w:pPr>
      <w:r>
        <w:t>This package defines a hierarchy of physical entities and items. Items are inanimate material object as distinct from a living sentient being.</w:t>
      </w:r>
    </w:p>
    <w:p w:rsidR="00347871" w:rsidRDefault="00347871" w:rsidP="00347871">
      <w:pPr>
        <w:pStyle w:val="Heading2"/>
      </w:pPr>
      <w:bookmarkStart w:id="808" w:name="_Toc477719824"/>
      <w:r>
        <w:lastRenderedPageBreak/>
        <w:t>Diagram: Physical Entities</w:t>
      </w:r>
      <w:bookmarkEnd w:id="808"/>
    </w:p>
    <w:p w:rsidR="00347871" w:rsidRDefault="00FB4EB2" w:rsidP="00347871">
      <w:pPr>
        <w:jc w:val="center"/>
        <w:rPr>
          <w:rFonts w:cs="Arial"/>
        </w:rPr>
      </w:pPr>
      <w:r w:rsidRPr="00945284">
        <w:rPr>
          <w:noProof/>
        </w:rPr>
        <w:pict>
          <v:shape id="_x0000_i1392" type="#_x0000_t75" alt="173480373.emf" style="width:487.2pt;height:513pt;visibility:visible;mso-wrap-style:square">
            <v:imagedata r:id="rId138" o:title="173480373"/>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Physical Entities</w:t>
      </w:r>
    </w:p>
    <w:p w:rsidR="00347871" w:rsidRDefault="00347871" w:rsidP="00347871">
      <w:r>
        <w:t xml:space="preserve"> </w:t>
      </w:r>
    </w:p>
    <w:p w:rsidR="00347871" w:rsidRDefault="00347871" w:rsidP="00347871"/>
    <w:p w:rsidR="00347871" w:rsidRDefault="00347871" w:rsidP="00347871">
      <w:pPr>
        <w:pStyle w:val="Heading2"/>
      </w:pPr>
      <w:bookmarkStart w:id="809" w:name="_8cfea835aa8bfa71e3a31fcb120b7846"/>
      <w:bookmarkStart w:id="810" w:name="_Toc477719825"/>
      <w:r>
        <w:t>Class Animal</w:t>
      </w:r>
      <w:bookmarkEnd w:id="809"/>
      <w:bookmarkEnd w:id="810"/>
      <w:r w:rsidRPr="003A31EC">
        <w:rPr>
          <w:rFonts w:cs="Arial"/>
        </w:rPr>
        <w:t xml:space="preserve"> </w:t>
      </w:r>
      <w:r>
        <w:rPr>
          <w:rFonts w:cs="Arial"/>
        </w:rPr>
        <w:fldChar w:fldCharType="begin"/>
      </w:r>
      <w:r>
        <w:instrText>XE"</w:instrText>
      </w:r>
      <w:r w:rsidRPr="00413D75">
        <w:rPr>
          <w:rFonts w:cs="Arial"/>
        </w:rPr>
        <w:instrText>Animal</w:instrText>
      </w:r>
      <w:r>
        <w:instrText>"</w:instrText>
      </w:r>
      <w:r>
        <w:rPr>
          <w:rFonts w:cs="Arial"/>
        </w:rPr>
        <w:fldChar w:fldCharType="end"/>
      </w:r>
      <w:r w:rsidR="009E71B4">
        <w:rPr>
          <w:rFonts w:cs="Arial"/>
        </w:rPr>
        <w:t xml:space="preserve"> </w:t>
      </w:r>
    </w:p>
    <w:p w:rsidR="00347871" w:rsidRDefault="00347871" w:rsidP="00F71BA8">
      <w:r>
        <w:t>Any member of the kingdom Animalia, comprising multicellular organisms that have a well-defined shape and usually limited growth, can move voluntarily, actively acquire food and digest it internally, and have sensory and nervous systems that allow them to respond rapidly to stimuli. A super type of "Person".</w:t>
      </w:r>
    </w:p>
    <w:p w:rsidR="00347871" w:rsidRDefault="00FB4EB2" w:rsidP="00347871">
      <w:pPr>
        <w:jc w:val="center"/>
      </w:pPr>
      <w:r w:rsidRPr="00945284">
        <w:rPr>
          <w:noProof/>
        </w:rPr>
        <w:lastRenderedPageBreak/>
        <w:pict>
          <v:shape id="Picture 915064566.emf" o:spid="_x0000_i1391" type="#_x0000_t75" alt="915064566.emf" style="width:214.2pt;height:246.6pt;visibility:visible;mso-wrap-style:square">
            <v:imagedata r:id="rId139" o:title="915064566"/>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Animal Detail</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195976dea0d8187e1656ac43c072c070" w:history="1">
        <w:r w:rsidR="00347871">
          <w:rPr>
            <w:rStyle w:val="Hyperlink"/>
          </w:rPr>
          <w:t>Actor</w:t>
        </w:r>
      </w:hyperlink>
      <w:r w:rsidR="00347871">
        <w:t xml:space="preserve">, </w:t>
      </w:r>
      <w:hyperlink w:anchor="_af9a077c80f80a07a9812de685dc33bb" w:history="1">
        <w:r w:rsidR="00347871">
          <w:rPr>
            <w:rStyle w:val="Hyperlink"/>
          </w:rPr>
          <w:t>Physical Entity</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1390" type="#_x0000_t75" alt="-905152249.emf" style="width:12pt;height:12pt;visibility:visible;mso-wrap-style:square">
            <v:imagedata r:id="rId13" o:title="-905152249"/>
          </v:shape>
        </w:pict>
      </w:r>
      <w:r w:rsidR="00347871">
        <w:t xml:space="preserve"> birth date</w:t>
      </w:r>
      <w:r w:rsidR="00347871">
        <w:rPr>
          <w:rFonts w:cs="Arial"/>
        </w:rPr>
        <w:fldChar w:fldCharType="begin"/>
      </w:r>
      <w:r w:rsidR="00347871">
        <w:instrText>XE"</w:instrText>
      </w:r>
      <w:r w:rsidR="00347871" w:rsidRPr="00413D75">
        <w:rPr>
          <w:rFonts w:cs="Arial"/>
        </w:rPr>
        <w:instrText>birth date</w:instrText>
      </w:r>
      <w:r w:rsidR="00347871">
        <w:instrText>"</w:instrText>
      </w:r>
      <w:r w:rsidR="00347871">
        <w:rPr>
          <w:rFonts w:cs="Arial"/>
        </w:rPr>
        <w:fldChar w:fldCharType="end"/>
      </w:r>
      <w:r w:rsidR="00347871">
        <w:t xml:space="preserve"> : </w:t>
      </w:r>
      <w:hyperlink w:anchor="_a377b3b738951158aa898a5ff29f5289" w:history="1">
        <w:r w:rsidR="00347871">
          <w:rPr>
            <w:rStyle w:val="Hyperlink"/>
          </w:rPr>
          <w:t>Time Point</w:t>
        </w:r>
      </w:hyperlink>
    </w:p>
    <w:p w:rsidR="00347871" w:rsidRDefault="00347871" w:rsidP="00E04E71">
      <w:pPr>
        <w:pStyle w:val="BodyText"/>
        <w:spacing w:before="0" w:after="120"/>
      </w:pPr>
      <w:r>
        <w:t>The date an animal (including a person) was born, became an independent entity.</w:t>
      </w:r>
      <w:r>
        <w:br/>
        <w:t>[FIBO] hasDateOfBirth</w:t>
      </w:r>
    </w:p>
    <w:p w:rsidR="00347871" w:rsidRDefault="00FB4EB2" w:rsidP="00E04E71">
      <w:pPr>
        <w:pStyle w:val="BodyText2"/>
        <w:spacing w:after="0" w:line="240" w:lineRule="auto"/>
      </w:pPr>
      <w:r w:rsidRPr="00945284">
        <w:rPr>
          <w:noProof/>
        </w:rPr>
        <w:pict>
          <v:shape id="_x0000_i1389" type="#_x0000_t75" alt="-905152249.emf" style="width:12pt;height:12pt;visibility:visible;mso-wrap-style:square">
            <v:imagedata r:id="rId13" o:title="-905152249"/>
          </v:shape>
        </w:pict>
      </w:r>
      <w:r w:rsidR="00347871">
        <w:t xml:space="preserve"> death date</w:t>
      </w:r>
      <w:r w:rsidR="00347871">
        <w:rPr>
          <w:rFonts w:cs="Arial"/>
        </w:rPr>
        <w:fldChar w:fldCharType="begin"/>
      </w:r>
      <w:r w:rsidR="00347871">
        <w:instrText>XE"</w:instrText>
      </w:r>
      <w:r w:rsidR="00347871" w:rsidRPr="00413D75">
        <w:rPr>
          <w:rFonts w:cs="Arial"/>
        </w:rPr>
        <w:instrText>death date</w:instrText>
      </w:r>
      <w:r w:rsidR="00347871">
        <w:instrText>"</w:instrText>
      </w:r>
      <w:r w:rsidR="00347871">
        <w:rPr>
          <w:rFonts w:cs="Arial"/>
        </w:rPr>
        <w:fldChar w:fldCharType="end"/>
      </w:r>
      <w:r w:rsidR="00347871">
        <w:t xml:space="preserve"> : </w:t>
      </w:r>
      <w:hyperlink w:anchor="_a377b3b738951158aa898a5ff29f5289" w:history="1">
        <w:r w:rsidR="00347871">
          <w:rPr>
            <w:rStyle w:val="Hyperlink"/>
          </w:rPr>
          <w:t>Time Point</w:t>
        </w:r>
      </w:hyperlink>
    </w:p>
    <w:p w:rsidR="00347871" w:rsidRDefault="00347871" w:rsidP="00E04E71">
      <w:pPr>
        <w:pStyle w:val="BodyText"/>
        <w:spacing w:before="0" w:after="120"/>
      </w:pPr>
      <w:r>
        <w:t>The date an animal (including a person) died, ceased to be living.</w:t>
      </w:r>
    </w:p>
    <w:p w:rsidR="00347871" w:rsidRDefault="00FB4EB2" w:rsidP="00E04E71">
      <w:pPr>
        <w:pStyle w:val="BodyText2"/>
        <w:spacing w:after="0" w:line="240" w:lineRule="auto"/>
      </w:pPr>
      <w:r w:rsidRPr="00945284">
        <w:rPr>
          <w:noProof/>
        </w:rPr>
        <w:pict>
          <v:shape id="_x0000_i1388" type="#_x0000_t75" alt="-905152249.emf" style="width:12pt;height:12pt;visibility:visible;mso-wrap-style:square">
            <v:imagedata r:id="rId13" o:title="-905152249"/>
          </v:shape>
        </w:pict>
      </w:r>
      <w:r w:rsidR="00347871">
        <w:t xml:space="preserve"> physical sex</w:t>
      </w:r>
      <w:r w:rsidR="00347871">
        <w:rPr>
          <w:rFonts w:cs="Arial"/>
        </w:rPr>
        <w:fldChar w:fldCharType="begin"/>
      </w:r>
      <w:r w:rsidR="00347871">
        <w:instrText>XE"</w:instrText>
      </w:r>
      <w:r w:rsidR="00347871" w:rsidRPr="00413D75">
        <w:rPr>
          <w:rFonts w:cs="Arial"/>
        </w:rPr>
        <w:instrText>physical sex</w:instrText>
      </w:r>
      <w:r w:rsidR="00347871">
        <w:instrText>"</w:instrText>
      </w:r>
      <w:r w:rsidR="00347871">
        <w:rPr>
          <w:rFonts w:cs="Arial"/>
        </w:rPr>
        <w:fldChar w:fldCharType="end"/>
      </w:r>
      <w:r w:rsidR="00347871">
        <w:t xml:space="preserve"> : </w:t>
      </w:r>
      <w:hyperlink w:anchor="_fc6c4f235498ddeab13f236631c30175" w:history="1">
        <w:r w:rsidR="00347871">
          <w:rPr>
            <w:rStyle w:val="Hyperlink"/>
          </w:rPr>
          <w:t>Sex Kind</w:t>
        </w:r>
      </w:hyperlink>
    </w:p>
    <w:p w:rsidR="00347871" w:rsidRDefault="00347871" w:rsidP="00E04E71">
      <w:pPr>
        <w:pStyle w:val="BodyText"/>
        <w:spacing w:before="0" w:after="120"/>
      </w:pPr>
      <w:r>
        <w:t>Sex of a living thing as indicated by essential physical characteristics, primarily genitalia.</w:t>
      </w:r>
      <w:r>
        <w:br/>
        <w:t>[FIBO] hasGender</w:t>
      </w:r>
    </w:p>
    <w:p w:rsidR="00347871" w:rsidRDefault="00FB4EB2" w:rsidP="00E04E71">
      <w:pPr>
        <w:pStyle w:val="BodyText2"/>
        <w:spacing w:after="0" w:line="240" w:lineRule="auto"/>
      </w:pPr>
      <w:r w:rsidRPr="00945284">
        <w:rPr>
          <w:noProof/>
        </w:rPr>
        <w:pict>
          <v:shape id="_x0000_i1387" type="#_x0000_t75" alt="-905152249.emf" style="width:12pt;height:12pt;visibility:visible;mso-wrap-style:square">
            <v:imagedata r:id="rId13" o:title="-905152249"/>
          </v:shape>
        </w:pict>
      </w:r>
      <w:r w:rsidR="00347871">
        <w:t xml:space="preserve"> standing height</w:t>
      </w:r>
      <w:r w:rsidR="00347871">
        <w:rPr>
          <w:rFonts w:cs="Arial"/>
        </w:rPr>
        <w:fldChar w:fldCharType="begin"/>
      </w:r>
      <w:r w:rsidR="00347871">
        <w:instrText>XE"</w:instrText>
      </w:r>
      <w:r w:rsidR="00347871" w:rsidRPr="00413D75">
        <w:rPr>
          <w:rFonts w:cs="Arial"/>
        </w:rPr>
        <w:instrText>standing height</w:instrText>
      </w:r>
      <w:r w:rsidR="00347871">
        <w:instrText>"</w:instrText>
      </w:r>
      <w:r w:rsidR="00347871">
        <w:rPr>
          <w:rFonts w:cs="Arial"/>
        </w:rPr>
        <w:fldChar w:fldCharType="end"/>
      </w:r>
      <w:r w:rsidR="00347871">
        <w:t xml:space="preserve"> : </w:t>
      </w:r>
      <w:hyperlink w:anchor="_885fde8f813da57918502883213c6a13" w:history="1">
        <w:r w:rsidR="00347871">
          <w:rPr>
            <w:rStyle w:val="Hyperlink"/>
          </w:rPr>
          <w:t>Length</w:t>
        </w:r>
      </w:hyperlink>
    </w:p>
    <w:p w:rsidR="00347871" w:rsidRDefault="00347871" w:rsidP="00E04E71">
      <w:pPr>
        <w:pStyle w:val="BodyText"/>
        <w:spacing w:before="0" w:after="120"/>
      </w:pPr>
      <w:r>
        <w:t>The measurement from base to top or (of a standing person) from head to foot. "Current" is relative to the time frame of the defining context.</w:t>
      </w:r>
    </w:p>
    <w:p w:rsidR="00347871" w:rsidRDefault="00347871" w:rsidP="00347871"/>
    <w:p w:rsidR="00347871" w:rsidRDefault="00347871" w:rsidP="00347871">
      <w:pPr>
        <w:pStyle w:val="Heading2"/>
      </w:pPr>
      <w:bookmarkStart w:id="811" w:name="_6089fbbce5fd1f7b558343f2b2a59b1a"/>
      <w:bookmarkStart w:id="812" w:name="_Toc477719826"/>
      <w:r>
        <w:t>Class Conveyance</w:t>
      </w:r>
      <w:bookmarkEnd w:id="811"/>
      <w:bookmarkEnd w:id="812"/>
      <w:r w:rsidRPr="003A31EC">
        <w:rPr>
          <w:rFonts w:cs="Arial"/>
        </w:rPr>
        <w:t xml:space="preserve"> </w:t>
      </w:r>
      <w:r>
        <w:rPr>
          <w:rFonts w:cs="Arial"/>
        </w:rPr>
        <w:fldChar w:fldCharType="begin"/>
      </w:r>
      <w:r>
        <w:instrText>XE"</w:instrText>
      </w:r>
      <w:r w:rsidRPr="00413D75">
        <w:rPr>
          <w:rFonts w:cs="Arial"/>
        </w:rPr>
        <w:instrText>Conveyance</w:instrText>
      </w:r>
      <w:r>
        <w:instrText>"</w:instrText>
      </w:r>
      <w:r>
        <w:rPr>
          <w:rFonts w:cs="Arial"/>
        </w:rPr>
        <w:fldChar w:fldCharType="end"/>
      </w:r>
      <w:r w:rsidR="009E71B4">
        <w:rPr>
          <w:rFonts w:cs="Arial"/>
        </w:rPr>
        <w:t xml:space="preserve"> </w:t>
      </w:r>
    </w:p>
    <w:p w:rsidR="00347871" w:rsidRDefault="00347871" w:rsidP="00F71BA8">
      <w:r>
        <w:t>A device or system providing a means of physical transport from place to place.</w:t>
      </w:r>
      <w:r>
        <w:br/>
        <w:t>[NIEM] ConveyanceType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01fbea83d6b9b9104eb61e6c1562b1e0" w:history="1">
        <w:r w:rsidR="00347871">
          <w:rPr>
            <w:rStyle w:val="Hyperlink"/>
          </w:rPr>
          <w:t>Device</w:t>
        </w:r>
      </w:hyperlink>
    </w:p>
    <w:p w:rsidR="00347871" w:rsidRDefault="00347871" w:rsidP="00347871"/>
    <w:p w:rsidR="00347871" w:rsidRDefault="00347871" w:rsidP="00347871">
      <w:pPr>
        <w:pStyle w:val="Heading2"/>
      </w:pPr>
      <w:bookmarkStart w:id="813" w:name="_01fbea83d6b9b9104eb61e6c1562b1e0"/>
      <w:bookmarkStart w:id="814" w:name="_Toc477719827"/>
      <w:r>
        <w:lastRenderedPageBreak/>
        <w:t>Class Device</w:t>
      </w:r>
      <w:bookmarkEnd w:id="813"/>
      <w:bookmarkEnd w:id="814"/>
      <w:r w:rsidRPr="003A31EC">
        <w:rPr>
          <w:rFonts w:cs="Arial"/>
        </w:rPr>
        <w:t xml:space="preserve"> </w:t>
      </w:r>
      <w:r>
        <w:rPr>
          <w:rFonts w:cs="Arial"/>
        </w:rPr>
        <w:fldChar w:fldCharType="begin"/>
      </w:r>
      <w:r>
        <w:instrText>XE"</w:instrText>
      </w:r>
      <w:r w:rsidRPr="00413D75">
        <w:rPr>
          <w:rFonts w:cs="Arial"/>
        </w:rPr>
        <w:instrText>Device</w:instrText>
      </w:r>
      <w:r>
        <w:instrText>"</w:instrText>
      </w:r>
      <w:r>
        <w:rPr>
          <w:rFonts w:cs="Arial"/>
        </w:rPr>
        <w:fldChar w:fldCharType="end"/>
      </w:r>
      <w:r w:rsidR="009E71B4">
        <w:rPr>
          <w:rFonts w:cs="Arial"/>
        </w:rPr>
        <w:t xml:space="preserve"> </w:t>
      </w:r>
    </w:p>
    <w:p w:rsidR="00347871" w:rsidRDefault="00347871" w:rsidP="00F71BA8">
      <w:r>
        <w:t>A thing made for a particular purpose; an invention or contrivance, especially a mechanical or electrical one.</w:t>
      </w:r>
      <w:r>
        <w:br/>
        <w:t>[NIEM] DeviceType</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28f984bb260c3ff2e5612283df0d62da" w:history="1">
        <w:r w:rsidR="00347871">
          <w:rPr>
            <w:rStyle w:val="Hyperlink"/>
          </w:rPr>
          <w:t>Item</w:t>
        </w:r>
      </w:hyperlink>
      <w:r w:rsidR="00347871">
        <w:t xml:space="preserve">, </w:t>
      </w:r>
      <w:hyperlink w:anchor="_d442d75c9ac335e7a2aadbc96919fc2d" w:history="1">
        <w:r w:rsidR="00347871">
          <w:rPr>
            <w:rStyle w:val="Hyperlink"/>
          </w:rPr>
          <w:t>Resource</w:t>
        </w:r>
      </w:hyperlink>
    </w:p>
    <w:p w:rsidR="00347871" w:rsidRDefault="00347871" w:rsidP="00347871"/>
    <w:p w:rsidR="00347871" w:rsidRDefault="00347871" w:rsidP="00347871">
      <w:pPr>
        <w:pStyle w:val="Heading2"/>
      </w:pPr>
      <w:bookmarkStart w:id="815" w:name="_28f984bb260c3ff2e5612283df0d62da"/>
      <w:bookmarkStart w:id="816" w:name="_Toc477719828"/>
      <w:r>
        <w:t>Class Item</w:t>
      </w:r>
      <w:bookmarkEnd w:id="815"/>
      <w:bookmarkEnd w:id="816"/>
      <w:r w:rsidRPr="003A31EC">
        <w:rPr>
          <w:rFonts w:cs="Arial"/>
        </w:rPr>
        <w:t xml:space="preserve"> </w:t>
      </w:r>
      <w:r>
        <w:rPr>
          <w:rFonts w:cs="Arial"/>
        </w:rPr>
        <w:fldChar w:fldCharType="begin"/>
      </w:r>
      <w:r>
        <w:instrText>XE"</w:instrText>
      </w:r>
      <w:r w:rsidRPr="00413D75">
        <w:rPr>
          <w:rFonts w:cs="Arial"/>
        </w:rPr>
        <w:instrText>Item</w:instrText>
      </w:r>
      <w:r>
        <w:instrText>"</w:instrText>
      </w:r>
      <w:r>
        <w:rPr>
          <w:rFonts w:cs="Arial"/>
        </w:rPr>
        <w:fldChar w:fldCharType="end"/>
      </w:r>
      <w:r w:rsidR="009E71B4">
        <w:rPr>
          <w:rFonts w:cs="Arial"/>
        </w:rPr>
        <w:t xml:space="preserve"> </w:t>
      </w:r>
    </w:p>
    <w:p w:rsidR="00347871" w:rsidRDefault="00347871" w:rsidP="00F71BA8">
      <w:r>
        <w:t>An inanimate material object as distinct from a living sentient being.</w:t>
      </w:r>
      <w:r>
        <w:br/>
        <w:t>[NIEM] ItemType</w:t>
      </w:r>
      <w:r>
        <w:br/>
        <w:t>[DOLCE] Non-agentive Physical Object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af9a077c80f80a07a9812de685dc33bb" w:history="1">
        <w:r w:rsidR="00347871">
          <w:rPr>
            <w:rStyle w:val="Hyperlink"/>
          </w:rPr>
          <w:t>Physical Entity</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1386" type="#_x0000_t75" alt="-905152249.emf" style="width:12pt;height:12pt;visibility:visible;mso-wrap-style:square">
            <v:imagedata r:id="rId13" o:title="-905152249"/>
          </v:shape>
        </w:pict>
      </w:r>
      <w:r w:rsidR="00347871">
        <w:t xml:space="preserve"> height</w:t>
      </w:r>
      <w:r w:rsidR="00347871">
        <w:rPr>
          <w:rFonts w:cs="Arial"/>
        </w:rPr>
        <w:fldChar w:fldCharType="begin"/>
      </w:r>
      <w:r w:rsidR="00347871">
        <w:instrText>XE"</w:instrText>
      </w:r>
      <w:r w:rsidR="00347871" w:rsidRPr="00413D75">
        <w:rPr>
          <w:rFonts w:cs="Arial"/>
        </w:rPr>
        <w:instrText>height</w:instrText>
      </w:r>
      <w:r w:rsidR="00347871">
        <w:instrText>"</w:instrText>
      </w:r>
      <w:r w:rsidR="00347871">
        <w:rPr>
          <w:rFonts w:cs="Arial"/>
        </w:rPr>
        <w:fldChar w:fldCharType="end"/>
      </w:r>
      <w:r w:rsidR="00347871">
        <w:t xml:space="preserve"> : </w:t>
      </w:r>
      <w:hyperlink w:anchor="_885fde8f813da57918502883213c6a13" w:history="1">
        <w:r w:rsidR="00347871">
          <w:rPr>
            <w:rStyle w:val="Hyperlink"/>
          </w:rPr>
          <w:t>Length</w:t>
        </w:r>
      </w:hyperlink>
    </w:p>
    <w:p w:rsidR="00347871" w:rsidRDefault="00347871" w:rsidP="00E04E71">
      <w:pPr>
        <w:pStyle w:val="BodyText"/>
        <w:spacing w:before="0" w:after="120"/>
      </w:pPr>
      <w:r>
        <w:t>[NIEM]ItemHeightMeasure: A measurement of the height of an item.</w:t>
      </w:r>
      <w:r>
        <w:br/>
        <w:t>A measurement in the vertical plane. For a person, from head to toe.</w:t>
      </w:r>
    </w:p>
    <w:p w:rsidR="00347871" w:rsidRDefault="00FB4EB2" w:rsidP="00E04E71">
      <w:pPr>
        <w:pStyle w:val="BodyText2"/>
        <w:spacing w:after="0" w:line="240" w:lineRule="auto"/>
      </w:pPr>
      <w:r w:rsidRPr="00945284">
        <w:rPr>
          <w:noProof/>
        </w:rPr>
        <w:pict>
          <v:shape id="_x0000_i1385" type="#_x0000_t75" alt="-905152249.emf" style="width:12pt;height:12pt;visibility:visible;mso-wrap-style:square">
            <v:imagedata r:id="rId13" o:title="-905152249"/>
          </v:shape>
        </w:pict>
      </w:r>
      <w:r w:rsidR="00347871">
        <w:t xml:space="preserve"> length</w:t>
      </w:r>
      <w:r w:rsidR="00347871">
        <w:rPr>
          <w:rFonts w:cs="Arial"/>
        </w:rPr>
        <w:fldChar w:fldCharType="begin"/>
      </w:r>
      <w:r w:rsidR="00347871">
        <w:instrText>XE"</w:instrText>
      </w:r>
      <w:r w:rsidR="00347871" w:rsidRPr="00413D75">
        <w:rPr>
          <w:rFonts w:cs="Arial"/>
        </w:rPr>
        <w:instrText>length</w:instrText>
      </w:r>
      <w:r w:rsidR="00347871">
        <w:instrText>"</w:instrText>
      </w:r>
      <w:r w:rsidR="00347871">
        <w:rPr>
          <w:rFonts w:cs="Arial"/>
        </w:rPr>
        <w:fldChar w:fldCharType="end"/>
      </w:r>
      <w:r w:rsidR="00347871">
        <w:t xml:space="preserve"> : </w:t>
      </w:r>
      <w:hyperlink w:anchor="_885fde8f813da57918502883213c6a13" w:history="1">
        <w:r w:rsidR="00347871">
          <w:rPr>
            <w:rStyle w:val="Hyperlink"/>
          </w:rPr>
          <w:t>Length</w:t>
        </w:r>
      </w:hyperlink>
    </w:p>
    <w:p w:rsidR="00347871" w:rsidRDefault="00347871" w:rsidP="00E04E71">
      <w:pPr>
        <w:pStyle w:val="BodyText"/>
        <w:spacing w:before="0" w:after="120"/>
      </w:pPr>
      <w:r>
        <w:t>[NIEM] ItemLengthMeasure: A measurement of the length of an item.</w:t>
      </w:r>
      <w:r>
        <w:br/>
        <w:t>A longitudinal measurement - from end to end. Usually greater than width.</w:t>
      </w:r>
    </w:p>
    <w:p w:rsidR="00347871" w:rsidRDefault="00FB4EB2" w:rsidP="00E04E71">
      <w:pPr>
        <w:pStyle w:val="BodyText2"/>
        <w:spacing w:after="0" w:line="240" w:lineRule="auto"/>
      </w:pPr>
      <w:r w:rsidRPr="00945284">
        <w:rPr>
          <w:noProof/>
        </w:rPr>
        <w:pict>
          <v:shape id="_x0000_i1384" type="#_x0000_t75" alt="-905152249.emf" style="width:12pt;height:12pt;visibility:visible;mso-wrap-style:square">
            <v:imagedata r:id="rId13" o:title="-905152249"/>
          </v:shape>
        </w:pict>
      </w:r>
      <w:r w:rsidR="00347871">
        <w:t xml:space="preserve"> width</w:t>
      </w:r>
      <w:r w:rsidR="00347871">
        <w:rPr>
          <w:rFonts w:cs="Arial"/>
        </w:rPr>
        <w:fldChar w:fldCharType="begin"/>
      </w:r>
      <w:r w:rsidR="00347871">
        <w:instrText>XE"</w:instrText>
      </w:r>
      <w:r w:rsidR="00347871" w:rsidRPr="00413D75">
        <w:rPr>
          <w:rFonts w:cs="Arial"/>
        </w:rPr>
        <w:instrText>width</w:instrText>
      </w:r>
      <w:r w:rsidR="00347871">
        <w:instrText>"</w:instrText>
      </w:r>
      <w:r w:rsidR="00347871">
        <w:rPr>
          <w:rFonts w:cs="Arial"/>
        </w:rPr>
        <w:fldChar w:fldCharType="end"/>
      </w:r>
      <w:r w:rsidR="00347871">
        <w:t xml:space="preserve"> : </w:t>
      </w:r>
      <w:hyperlink w:anchor="_885fde8f813da57918502883213c6a13" w:history="1">
        <w:r w:rsidR="00347871">
          <w:rPr>
            <w:rStyle w:val="Hyperlink"/>
          </w:rPr>
          <w:t>Length</w:t>
        </w:r>
      </w:hyperlink>
    </w:p>
    <w:p w:rsidR="00347871" w:rsidRDefault="00347871" w:rsidP="00E04E71">
      <w:pPr>
        <w:pStyle w:val="BodyText"/>
        <w:spacing w:before="0" w:after="120"/>
      </w:pPr>
      <w:r>
        <w:t>[NIEM] ItemWidthMeasure: A measurement of the width of an item.</w:t>
      </w:r>
      <w:r>
        <w:br/>
        <w:t>A horizontal measurement - from side to side.</w:t>
      </w:r>
    </w:p>
    <w:p w:rsidR="00347871" w:rsidRDefault="00347871" w:rsidP="00347871"/>
    <w:p w:rsidR="00347871" w:rsidRDefault="00347871" w:rsidP="00347871">
      <w:pPr>
        <w:pStyle w:val="Heading2"/>
      </w:pPr>
      <w:bookmarkStart w:id="817" w:name="_42639640ba829dc74baf2a96ac6d9829"/>
      <w:bookmarkStart w:id="818" w:name="_Toc477719829"/>
      <w:r>
        <w:t>Class Managed Item Identifier</w:t>
      </w:r>
      <w:bookmarkEnd w:id="817"/>
      <w:r w:rsidRPr="003A31EC">
        <w:rPr>
          <w:rFonts w:cs="Arial"/>
        </w:rPr>
        <w:t xml:space="preserve"> </w:t>
      </w:r>
      <w:r>
        <w:rPr>
          <w:rFonts w:cs="Arial"/>
        </w:rPr>
        <w:fldChar w:fldCharType="begin"/>
      </w:r>
      <w:r>
        <w:instrText>XE"</w:instrText>
      </w:r>
      <w:r w:rsidRPr="00413D75">
        <w:rPr>
          <w:rFonts w:cs="Arial"/>
        </w:rPr>
        <w:instrText>Managed Item Identifier</w:instrText>
      </w:r>
      <w:r>
        <w:instrText>"</w:instrText>
      </w:r>
      <w:r>
        <w:rPr>
          <w:rFonts w:cs="Arial"/>
        </w:rPr>
        <w:fldChar w:fldCharType="end"/>
      </w:r>
      <w:r w:rsidR="009E71B4">
        <w:rPr>
          <w:rFonts w:cs="Arial"/>
        </w:rPr>
        <w:t xml:space="preserve"> </w:t>
      </w:r>
      <w:r w:rsidR="006F72CA">
        <w:rPr>
          <w:rFonts w:cs="Arial"/>
        </w:rPr>
        <w:t>&lt;&lt;Value&gt;&gt;</w:t>
      </w:r>
      <w:bookmarkEnd w:id="818"/>
    </w:p>
    <w:p w:rsidR="00347871" w:rsidRDefault="00347871" w:rsidP="00F71BA8">
      <w:r>
        <w:t>[NIEM] An identification inscribed on or attached to a part, collection of parts, or complete unit by the manufacturer. Syn. ItemSerialIdentification.</w:t>
      </w:r>
      <w:r>
        <w:br/>
        <w:t>[FIBO] ProductIdentifier:  an identifier for a product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18f8ef1b23e6cdf9278bd94f24f73c26" w:history="1">
        <w:r w:rsidR="00347871">
          <w:rPr>
            <w:rStyle w:val="Hyperlink"/>
          </w:rPr>
          <w:t>Unique Identifier</w:t>
        </w:r>
      </w:hyperlink>
    </w:p>
    <w:p w:rsidR="00347871" w:rsidRDefault="00347871" w:rsidP="00347871"/>
    <w:p w:rsidR="00347871" w:rsidRDefault="00347871" w:rsidP="00347871">
      <w:pPr>
        <w:pStyle w:val="Heading2"/>
      </w:pPr>
      <w:bookmarkStart w:id="819" w:name="_af9a077c80f80a07a9812de685dc33bb"/>
      <w:bookmarkStart w:id="820" w:name="_Toc477719830"/>
      <w:r>
        <w:t>Class Physical Entity</w:t>
      </w:r>
      <w:bookmarkEnd w:id="819"/>
      <w:bookmarkEnd w:id="820"/>
      <w:r w:rsidRPr="003A31EC">
        <w:rPr>
          <w:rFonts w:cs="Arial"/>
        </w:rPr>
        <w:t xml:space="preserve"> </w:t>
      </w:r>
      <w:r>
        <w:rPr>
          <w:rFonts w:cs="Arial"/>
        </w:rPr>
        <w:fldChar w:fldCharType="begin"/>
      </w:r>
      <w:r>
        <w:instrText>XE"</w:instrText>
      </w:r>
      <w:r w:rsidRPr="00413D75">
        <w:rPr>
          <w:rFonts w:cs="Arial"/>
        </w:rPr>
        <w:instrText>Physical Entity</w:instrText>
      </w:r>
      <w:r>
        <w:instrText>"</w:instrText>
      </w:r>
      <w:r>
        <w:rPr>
          <w:rFonts w:cs="Arial"/>
        </w:rPr>
        <w:fldChar w:fldCharType="end"/>
      </w:r>
      <w:r w:rsidR="009E71B4">
        <w:rPr>
          <w:rFonts w:cs="Arial"/>
        </w:rPr>
        <w:t xml:space="preserve"> </w:t>
      </w:r>
    </w:p>
    <w:p w:rsidR="00347871" w:rsidRDefault="00347871" w:rsidP="00F71BA8">
      <w:r>
        <w:t>A thing that exists in space and time including people, places, and things.</w:t>
      </w:r>
      <w:r>
        <w:br/>
      </w:r>
      <w:r>
        <w:br/>
        <w:t>[DOLCE] Object</w:t>
      </w:r>
      <w:r>
        <w:br/>
      </w:r>
      <w:r>
        <w:br/>
        <w:t>[IDEAS] Individual: A Thing that has spatio-temporal extent.</w:t>
      </w:r>
      <w:r>
        <w:br/>
      </w:r>
      <w:r>
        <w:br/>
        <w:t>Note1 - this may be some that existed in the past, exists now, or may exist in some future possible world.</w:t>
      </w:r>
      <w:r>
        <w:br/>
      </w:r>
      <w:r>
        <w:br/>
        <w:t>Note2 - the Individual may be scattered - i.e. it is the fusion of several disconnect parts.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9e590df8c30230cf3596fa46219d8207" w:history="1">
        <w:r w:rsidR="00347871">
          <w:rPr>
            <w:rStyle w:val="Hyperlink"/>
          </w:rPr>
          <w:t>Spacial Entity</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Attributes</w:t>
      </w:r>
    </w:p>
    <w:p w:rsidR="00347871" w:rsidRDefault="00FB4EB2" w:rsidP="00E04E71">
      <w:pPr>
        <w:pStyle w:val="BodyText2"/>
        <w:spacing w:after="0" w:line="240" w:lineRule="auto"/>
      </w:pPr>
      <w:r w:rsidRPr="00945284">
        <w:rPr>
          <w:noProof/>
        </w:rPr>
        <w:pict>
          <v:shape id="_x0000_i1383" type="#_x0000_t75" alt="-905152249.emf" style="width:12pt;height:12pt;visibility:visible;mso-wrap-style:square">
            <v:imagedata r:id="rId13" o:title="-905152249"/>
          </v:shape>
        </w:pict>
      </w:r>
      <w:r w:rsidR="00347871">
        <w:t xml:space="preserve"> weight</w:t>
      </w:r>
      <w:r w:rsidR="00347871">
        <w:rPr>
          <w:rFonts w:cs="Arial"/>
        </w:rPr>
        <w:fldChar w:fldCharType="begin"/>
      </w:r>
      <w:r w:rsidR="00347871">
        <w:instrText>XE"</w:instrText>
      </w:r>
      <w:r w:rsidR="00347871" w:rsidRPr="00413D75">
        <w:rPr>
          <w:rFonts w:cs="Arial"/>
        </w:rPr>
        <w:instrText>weight</w:instrText>
      </w:r>
      <w:r w:rsidR="00347871">
        <w:instrText>"</w:instrText>
      </w:r>
      <w:r w:rsidR="00347871">
        <w:rPr>
          <w:rFonts w:cs="Arial"/>
        </w:rPr>
        <w:fldChar w:fldCharType="end"/>
      </w:r>
      <w:r w:rsidR="00347871">
        <w:t xml:space="preserve"> : </w:t>
      </w:r>
      <w:hyperlink w:anchor="_a7b0856e414fe8814134cb5482790981" w:history="1">
        <w:r w:rsidR="00347871">
          <w:rPr>
            <w:rStyle w:val="Hyperlink"/>
          </w:rPr>
          <w:t>Mass</w:t>
        </w:r>
      </w:hyperlink>
    </w:p>
    <w:p w:rsidR="00347871" w:rsidRDefault="00347871" w:rsidP="00E04E71">
      <w:pPr>
        <w:pStyle w:val="BodyText"/>
        <w:spacing w:before="0" w:after="120"/>
      </w:pPr>
      <w:r>
        <w:t>The current weight (as mass) of a physical thing.</w:t>
      </w:r>
    </w:p>
    <w:p w:rsidR="00347871" w:rsidRDefault="00347871" w:rsidP="00347871"/>
    <w:p w:rsidR="00347871" w:rsidRDefault="00347871" w:rsidP="00347871">
      <w:pPr>
        <w:pStyle w:val="Heading2"/>
      </w:pPr>
      <w:bookmarkStart w:id="821" w:name="_ebcb16b4e867997a720f0f59befb870e"/>
      <w:bookmarkStart w:id="822" w:name="_Toc477719831"/>
      <w:r>
        <w:t>Class Physical Feature</w:t>
      </w:r>
      <w:bookmarkEnd w:id="821"/>
      <w:bookmarkEnd w:id="822"/>
      <w:r w:rsidRPr="003A31EC">
        <w:rPr>
          <w:rFonts w:cs="Arial"/>
        </w:rPr>
        <w:t xml:space="preserve"> </w:t>
      </w:r>
      <w:r>
        <w:rPr>
          <w:rFonts w:cs="Arial"/>
        </w:rPr>
        <w:fldChar w:fldCharType="begin"/>
      </w:r>
      <w:r>
        <w:instrText>XE"</w:instrText>
      </w:r>
      <w:r w:rsidRPr="00413D75">
        <w:rPr>
          <w:rFonts w:cs="Arial"/>
        </w:rPr>
        <w:instrText>Physical Feature</w:instrText>
      </w:r>
      <w:r>
        <w:instrText>"</w:instrText>
      </w:r>
      <w:r>
        <w:rPr>
          <w:rFonts w:cs="Arial"/>
        </w:rPr>
        <w:fldChar w:fldCharType="end"/>
      </w:r>
      <w:r w:rsidR="009E71B4">
        <w:rPr>
          <w:rFonts w:cs="Arial"/>
        </w:rPr>
        <w:t xml:space="preserve"> </w:t>
      </w:r>
    </w:p>
    <w:p w:rsidR="00347871" w:rsidRDefault="00347871" w:rsidP="00F71BA8">
      <w:r>
        <w:t>Physical features are spacial entities which are generically constantly dependent on physical objects (their hosts). Typical examples of features are “parasitic entities” such as holes, boundaries, surfaces, or stains. Physical features do not have mass independent of their host.</w:t>
      </w:r>
      <w:r>
        <w:br/>
        <w:t>[DOLCE] Feature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9e590df8c30230cf3596fa46219d8207" w:history="1">
        <w:r w:rsidR="00347871">
          <w:rPr>
            <w:rStyle w:val="Hyperlink"/>
          </w:rPr>
          <w:t>Spacial Entity</w:t>
        </w:r>
      </w:hyperlink>
    </w:p>
    <w:p w:rsidR="00347871" w:rsidRDefault="00347871" w:rsidP="00347871"/>
    <w:p w:rsidR="00347871" w:rsidRDefault="00347871" w:rsidP="00347871">
      <w:pPr>
        <w:pStyle w:val="Heading2"/>
      </w:pPr>
      <w:bookmarkStart w:id="823" w:name="_a779409105510d5f4e508fa1992b1ee7"/>
      <w:bookmarkStart w:id="824" w:name="_Toc477719832"/>
      <w:r>
        <w:t>Class Physical Tool</w:t>
      </w:r>
      <w:bookmarkEnd w:id="823"/>
      <w:r w:rsidRPr="003A31EC">
        <w:rPr>
          <w:rFonts w:cs="Arial"/>
        </w:rPr>
        <w:t xml:space="preserve"> </w:t>
      </w:r>
      <w:r>
        <w:rPr>
          <w:rFonts w:cs="Arial"/>
        </w:rPr>
        <w:fldChar w:fldCharType="begin"/>
      </w:r>
      <w:r>
        <w:instrText>XE"</w:instrText>
      </w:r>
      <w:r w:rsidRPr="00413D75">
        <w:rPr>
          <w:rFonts w:cs="Arial"/>
        </w:rPr>
        <w:instrText>Physical Tool</w:instrText>
      </w:r>
      <w:r>
        <w:instrText>"</w:instrText>
      </w:r>
      <w:r>
        <w:rPr>
          <w:rFonts w:cs="Arial"/>
        </w:rPr>
        <w:fldChar w:fldCharType="end"/>
      </w:r>
      <w:r w:rsidR="009E71B4">
        <w:rPr>
          <w:rFonts w:cs="Arial"/>
        </w:rPr>
        <w:t xml:space="preserve"> </w:t>
      </w:r>
      <w:r w:rsidR="006F72CA">
        <w:rPr>
          <w:rFonts w:cs="Arial"/>
        </w:rPr>
        <w:t>&lt;&lt;Role&gt;&gt;</w:t>
      </w:r>
      <w:bookmarkEnd w:id="824"/>
    </w:p>
    <w:p w:rsidR="00347871" w:rsidRDefault="00347871" w:rsidP="00F71BA8">
      <w:r>
        <w:t>An physical item intended to be used to perform some function.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28f984bb260c3ff2e5612283df0d62da" w:history="1">
        <w:r w:rsidR="00347871">
          <w:rPr>
            <w:rStyle w:val="Hyperlink"/>
          </w:rPr>
          <w:t>Item</w:t>
        </w:r>
      </w:hyperlink>
      <w:r w:rsidR="00347871">
        <w:t xml:space="preserve">, </w:t>
      </w:r>
      <w:hyperlink w:anchor="_f30be98a62689f653323fa62df1ac908" w:history="1">
        <w:r w:rsidR="00347871">
          <w:rPr>
            <w:rStyle w:val="Hyperlink"/>
          </w:rPr>
          <w:t>Tool</w:t>
        </w:r>
      </w:hyperlink>
    </w:p>
    <w:p w:rsidR="00347871" w:rsidRDefault="00347871" w:rsidP="00347871"/>
    <w:p w:rsidR="00347871" w:rsidRDefault="00347871" w:rsidP="00347871">
      <w:pPr>
        <w:pStyle w:val="Heading2"/>
      </w:pPr>
      <w:bookmarkStart w:id="825" w:name="_9e590df8c30230cf3596fa46219d8207"/>
      <w:bookmarkStart w:id="826" w:name="_Toc477719833"/>
      <w:r>
        <w:t>Class Spacial Entity</w:t>
      </w:r>
      <w:bookmarkEnd w:id="825"/>
      <w:bookmarkEnd w:id="826"/>
      <w:r w:rsidRPr="003A31EC">
        <w:rPr>
          <w:rFonts w:cs="Arial"/>
        </w:rPr>
        <w:t xml:space="preserve"> </w:t>
      </w:r>
      <w:r>
        <w:rPr>
          <w:rFonts w:cs="Arial"/>
        </w:rPr>
        <w:fldChar w:fldCharType="begin"/>
      </w:r>
      <w:r>
        <w:instrText>XE"</w:instrText>
      </w:r>
      <w:r w:rsidRPr="00413D75">
        <w:rPr>
          <w:rFonts w:cs="Arial"/>
        </w:rPr>
        <w:instrText>Spacial Entity</w:instrText>
      </w:r>
      <w:r>
        <w:instrText>"</w:instrText>
      </w:r>
      <w:r>
        <w:rPr>
          <w:rFonts w:cs="Arial"/>
        </w:rPr>
        <w:fldChar w:fldCharType="end"/>
      </w:r>
      <w:r w:rsidR="009E71B4">
        <w:rPr>
          <w:rFonts w:cs="Arial"/>
        </w:rPr>
        <w:t xml:space="preserve"> </w:t>
      </w:r>
    </w:p>
    <w:p w:rsidR="00347871" w:rsidRDefault="00347871" w:rsidP="00F71BA8">
      <w:r>
        <w:t>A thing that exists in space: The union of locations and physical entities.</w:t>
      </w:r>
      <w:r>
        <w:br/>
        <w:t>[DOLCE] Physical Endurant</w:t>
      </w:r>
    </w:p>
    <w:p w:rsidR="00347871" w:rsidRDefault="00FB4EB2" w:rsidP="00347871">
      <w:pPr>
        <w:jc w:val="center"/>
      </w:pPr>
      <w:r w:rsidRPr="00945284">
        <w:rPr>
          <w:noProof/>
        </w:rPr>
        <w:pict>
          <v:shape id="Picture -1037513214.emf" o:spid="_x0000_i1382" type="#_x0000_t75" alt="-1037513214.emf" style="width:487.2pt;height:326.4pt;visibility:visible;mso-wrap-style:square">
            <v:imagedata r:id="rId140" o:title="-1037513214"/>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lastRenderedPageBreak/>
        <w:t>Spacial Entity Detail</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e075b03ae73f89f5fcb1481cd5a16cbe" w:history="1">
        <w:r w:rsidR="00347871">
          <w:rPr>
            <w:rStyle w:val="Hyperlink"/>
          </w:rPr>
          <w:t>Actual Entity</w:t>
        </w:r>
      </w:hyperlink>
    </w:p>
    <w:p w:rsidR="00347871" w:rsidRDefault="00347871" w:rsidP="00347871"/>
    <w:p w:rsidR="00347871" w:rsidRDefault="00347871" w:rsidP="00347871">
      <w:pPr>
        <w:pStyle w:val="Heading2"/>
      </w:pPr>
      <w:bookmarkStart w:id="827" w:name="_82f4291f003989bd4ea8fca473f4f18c"/>
      <w:bookmarkStart w:id="828" w:name="_Toc477719834"/>
      <w:r>
        <w:t>Class Telecommunication Device</w:t>
      </w:r>
      <w:bookmarkEnd w:id="827"/>
      <w:bookmarkEnd w:id="828"/>
      <w:r w:rsidRPr="003A31EC">
        <w:rPr>
          <w:rFonts w:cs="Arial"/>
        </w:rPr>
        <w:t xml:space="preserve"> </w:t>
      </w:r>
      <w:r>
        <w:rPr>
          <w:rFonts w:cs="Arial"/>
        </w:rPr>
        <w:fldChar w:fldCharType="begin"/>
      </w:r>
      <w:r>
        <w:instrText>XE"</w:instrText>
      </w:r>
      <w:r w:rsidRPr="00413D75">
        <w:rPr>
          <w:rFonts w:cs="Arial"/>
        </w:rPr>
        <w:instrText>Telecommunication Device</w:instrText>
      </w:r>
      <w:r>
        <w:instrText>"</w:instrText>
      </w:r>
      <w:r>
        <w:rPr>
          <w:rFonts w:cs="Arial"/>
        </w:rPr>
        <w:fldChar w:fldCharType="end"/>
      </w:r>
      <w:r w:rsidR="009E71B4">
        <w:rPr>
          <w:rFonts w:cs="Arial"/>
        </w:rPr>
        <w:t xml:space="preserve"> </w:t>
      </w:r>
    </w:p>
    <w:p w:rsidR="00347871" w:rsidRDefault="00347871" w:rsidP="00F71BA8">
      <w:r>
        <w:t>A device for human to human communication over a distance by cable, telegraph, telephone, computer networks, or broadcasting.</w:t>
      </w:r>
      <w:r>
        <w:br/>
        <w:t>[NIEM] TelecommunicationsDeviceType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919a239687a0b2e9a92c6f707f37ef4b" w:history="1">
        <w:r w:rsidR="00347871">
          <w:rPr>
            <w:rStyle w:val="Hyperlink"/>
          </w:rPr>
          <w:t>Communicating Device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1381" type="#_x0000_t75" alt="-905152249.emf" style="width:12pt;height:12pt;visibility:visible;mso-wrap-style:square">
            <v:imagedata r:id="rId13" o:title="-905152249"/>
          </v:shape>
        </w:pict>
      </w:r>
      <w:r w:rsidR="00347871">
        <w:t xml:space="preserve"> device address</w:t>
      </w:r>
      <w:r w:rsidR="00347871">
        <w:rPr>
          <w:rFonts w:cs="Arial"/>
        </w:rPr>
        <w:fldChar w:fldCharType="begin"/>
      </w:r>
      <w:r w:rsidR="00347871">
        <w:instrText>XE"</w:instrText>
      </w:r>
      <w:r w:rsidR="00347871" w:rsidRPr="00413D75">
        <w:rPr>
          <w:rFonts w:cs="Arial"/>
        </w:rPr>
        <w:instrText>device address</w:instrText>
      </w:r>
      <w:r w:rsidR="00347871">
        <w:instrText>"</w:instrText>
      </w:r>
      <w:r w:rsidR="00347871">
        <w:rPr>
          <w:rFonts w:cs="Arial"/>
        </w:rPr>
        <w:fldChar w:fldCharType="end"/>
      </w:r>
      <w:r w:rsidR="00347871">
        <w:t xml:space="preserve"> : </w:t>
      </w:r>
      <w:hyperlink w:anchor="_b7f928116f16cf2729705707eec7baaf" w:history="1">
        <w:r w:rsidR="00347871">
          <w:rPr>
            <w:rStyle w:val="Hyperlink"/>
          </w:rPr>
          <w:t>Electronic Contact</w:t>
        </w:r>
      </w:hyperlink>
    </w:p>
    <w:p w:rsidR="00347871" w:rsidRDefault="00347871" w:rsidP="00E04E71">
      <w:pPr>
        <w:pStyle w:val="BodyText"/>
        <w:spacing w:before="0" w:after="120"/>
      </w:pPr>
      <w:r>
        <w:t>An code or number used to communicate with or through a telecommunications device.</w:t>
      </w:r>
    </w:p>
    <w:p w:rsidR="00347871" w:rsidRDefault="00347871" w:rsidP="00347871"/>
    <w:p w:rsidR="00347871" w:rsidRDefault="00347871" w:rsidP="00347871">
      <w:pPr>
        <w:pStyle w:val="Heading3"/>
      </w:pPr>
      <w:bookmarkStart w:id="829" w:name="_fc6c4f235498ddeab13f236631c30175"/>
      <w:bookmarkStart w:id="830" w:name="_Toc477719835"/>
      <w:r>
        <w:t>Enumeration Sex Kind</w:t>
      </w:r>
      <w:bookmarkEnd w:id="829"/>
      <w:bookmarkEnd w:id="830"/>
      <w:r w:rsidRPr="003A31EC">
        <w:rPr>
          <w:rFonts w:cs="Arial"/>
        </w:rPr>
        <w:t xml:space="preserve"> </w:t>
      </w:r>
      <w:r w:rsidR="00951276">
        <w:rPr>
          <w:rFonts w:cs="Arial"/>
        </w:rPr>
        <w:fldChar w:fldCharType="begin"/>
      </w:r>
      <w:r w:rsidR="00951276">
        <w:instrText>XE"</w:instrText>
      </w:r>
      <w:r w:rsidR="00951276" w:rsidRPr="00413D75">
        <w:rPr>
          <w:rFonts w:cs="Arial"/>
        </w:rPr>
        <w:instrText>Sex Kind</w:instrText>
      </w:r>
      <w:r w:rsidR="00951276">
        <w:instrText>"</w:instrText>
      </w:r>
      <w:r w:rsidR="00951276">
        <w:rPr>
          <w:rFonts w:cs="Arial"/>
        </w:rPr>
        <w:fldChar w:fldCharType="end"/>
      </w:r>
      <w:r w:rsidR="000C6CB8">
        <w:rPr>
          <w:rFonts w:cs="Arial"/>
        </w:rPr>
        <w:t xml:space="preserve"> </w:t>
      </w:r>
    </w:p>
    <w:p w:rsidR="00347871" w:rsidRDefault="00347871" w:rsidP="00A318C1">
      <w:pPr>
        <w:pStyle w:val="BodyText"/>
      </w:pPr>
      <w:r>
        <w:t>Kinds of sex. Eg. male/female.</w:t>
      </w:r>
    </w:p>
    <w:p w:rsidR="00347871" w:rsidRDefault="00347871" w:rsidP="00347871">
      <w:pPr>
        <w:pStyle w:val="Code0"/>
      </w:pPr>
      <w:r>
        <w:t>package Threat-risk-conceptual-model::Generic Concept Library::Physical Entities</w:t>
      </w:r>
    </w:p>
    <w:p w:rsidR="00347871" w:rsidRDefault="00347871" w:rsidP="00347871">
      <w:pPr>
        <w:pStyle w:val="Code0"/>
      </w:pPr>
      <w:r>
        <w:t>public enum Sex Kind</w:t>
      </w:r>
    </w:p>
    <w:p w:rsidR="00347871" w:rsidRDefault="00347871" w:rsidP="00347871">
      <w:pPr>
        <w:pStyle w:val="Code0"/>
      </w:pPr>
      <w:r>
        <w:t>{Male, Female}</w:t>
      </w:r>
    </w:p>
    <w:p w:rsidR="00347871" w:rsidRDefault="00347871" w:rsidP="00347871">
      <w:pPr>
        <w:pStyle w:val="Code0"/>
      </w:pPr>
    </w:p>
    <w:p w:rsidR="00347871" w:rsidRPr="002A7C0D" w:rsidRDefault="00347871" w:rsidP="00232C10">
      <w:pPr>
        <w:pStyle w:val="Subtitle"/>
        <w:spacing w:before="120"/>
        <w:rPr>
          <w:rStyle w:val="IntenseEmphasis"/>
          <w:sz w:val="24"/>
          <w:szCs w:val="24"/>
        </w:rPr>
      </w:pPr>
      <w:r w:rsidRPr="002A7C0D">
        <w:rPr>
          <w:rStyle w:val="IntenseEmphasis"/>
          <w:sz w:val="24"/>
          <w:szCs w:val="24"/>
        </w:rPr>
        <w:t>Literals</w:t>
      </w:r>
    </w:p>
    <w:p w:rsidR="00347871" w:rsidRDefault="00FB4EB2" w:rsidP="00347871">
      <w:pPr>
        <w:ind w:left="605" w:hanging="245"/>
      </w:pPr>
      <w:r w:rsidRPr="00945284">
        <w:rPr>
          <w:noProof/>
        </w:rPr>
        <w:pict>
          <v:shape id="_x0000_i1380" type="#_x0000_t75" alt="2122609207.emf" style="width:12pt;height:12pt;visibility:visible;mso-wrap-style:square">
            <v:imagedata r:id="rId31" o:title="2122609207"/>
          </v:shape>
        </w:pict>
      </w:r>
      <w:r w:rsidR="00347871">
        <w:t xml:space="preserve"> Male</w:t>
      </w:r>
      <w:r w:rsidR="00347871">
        <w:rPr>
          <w:rFonts w:cs="Arial"/>
        </w:rPr>
        <w:fldChar w:fldCharType="begin"/>
      </w:r>
      <w:r w:rsidR="00347871">
        <w:instrText>XE"</w:instrText>
      </w:r>
      <w:r w:rsidR="00347871" w:rsidRPr="00413D75">
        <w:rPr>
          <w:rFonts w:cs="Arial"/>
        </w:rPr>
        <w:instrText>Male</w:instrText>
      </w:r>
      <w:r w:rsidR="00347871">
        <w:instrText>"</w:instrText>
      </w:r>
      <w:r w:rsidR="00347871">
        <w:rPr>
          <w:rFonts w:cs="Arial"/>
        </w:rPr>
        <w:fldChar w:fldCharType="end"/>
      </w:r>
    </w:p>
    <w:p w:rsidR="00347871" w:rsidRDefault="00347871" w:rsidP="00A318C1">
      <w:pPr>
        <w:pStyle w:val="BodyText"/>
      </w:pPr>
      <w:r>
        <w:t>A male person, plant, or animal. One able to fertilize a female with gametes.</w:t>
      </w:r>
    </w:p>
    <w:p w:rsidR="00347871" w:rsidRDefault="00FB4EB2" w:rsidP="00347871">
      <w:pPr>
        <w:ind w:left="605" w:hanging="245"/>
      </w:pPr>
      <w:r w:rsidRPr="00945284">
        <w:rPr>
          <w:noProof/>
        </w:rPr>
        <w:pict>
          <v:shape id="_x0000_i1379" type="#_x0000_t75" alt="2122609207.emf" style="width:12pt;height:12pt;visibility:visible;mso-wrap-style:square">
            <v:imagedata r:id="rId31" o:title="2122609207"/>
          </v:shape>
        </w:pict>
      </w:r>
      <w:r w:rsidR="00347871">
        <w:t xml:space="preserve"> Female</w:t>
      </w:r>
      <w:r w:rsidR="00347871">
        <w:rPr>
          <w:rFonts w:cs="Arial"/>
        </w:rPr>
        <w:fldChar w:fldCharType="begin"/>
      </w:r>
      <w:r w:rsidR="00347871">
        <w:instrText>XE"</w:instrText>
      </w:r>
      <w:r w:rsidR="00347871" w:rsidRPr="00413D75">
        <w:rPr>
          <w:rFonts w:cs="Arial"/>
        </w:rPr>
        <w:instrText>Female</w:instrText>
      </w:r>
      <w:r w:rsidR="00347871">
        <w:instrText>"</w:instrText>
      </w:r>
      <w:r w:rsidR="00347871">
        <w:rPr>
          <w:rFonts w:cs="Arial"/>
        </w:rPr>
        <w:fldChar w:fldCharType="end"/>
      </w:r>
    </w:p>
    <w:p w:rsidR="00347871" w:rsidRDefault="00347871" w:rsidP="00A318C1">
      <w:pPr>
        <w:pStyle w:val="BodyText"/>
      </w:pPr>
      <w:r>
        <w:t xml:space="preserve">A female person, plant, or animal. Of or denoting the sex that can bear offspring or produce eggs, distinguished biologically by the production of gametes (ova) that can be fertilized by male gametes: </w:t>
      </w:r>
    </w:p>
    <w:p w:rsidR="00347871" w:rsidRDefault="00FB4EB2" w:rsidP="00347871">
      <w:pPr>
        <w:jc w:val="center"/>
      </w:pPr>
      <w:r w:rsidRPr="00945284">
        <w:rPr>
          <w:noProof/>
        </w:rPr>
        <w:lastRenderedPageBreak/>
        <w:pict>
          <v:shape id="Picture 173480373.emf" o:spid="_x0000_i1378" type="#_x0000_t75" alt="173480373.emf" style="width:487.2pt;height:513pt;visibility:visible;mso-wrap-style:square">
            <v:imagedata r:id="rId138" o:title="173480373"/>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Physical Entities</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831" w:name="_Toc477719836"/>
      <w:r>
        <w:t>Threat-risk-conceptual-model::Generic Concept Library::Places</w:t>
      </w:r>
      <w:bookmarkEnd w:id="831"/>
    </w:p>
    <w:p w:rsidR="00347871" w:rsidRDefault="00347871" w:rsidP="00A318C1">
      <w:pPr>
        <w:pStyle w:val="BodyText"/>
      </w:pPr>
      <w:r>
        <w:t>This package defines concepts related to places.  Places are buildings or localities used or intended for a purpose.</w:t>
      </w:r>
    </w:p>
    <w:p w:rsidR="00347871" w:rsidRDefault="00347871" w:rsidP="00347871">
      <w:pPr>
        <w:pStyle w:val="Heading2"/>
      </w:pPr>
      <w:bookmarkStart w:id="832" w:name="_Toc477719837"/>
      <w:r>
        <w:t>Diagram: Place</w:t>
      </w:r>
      <w:bookmarkEnd w:id="832"/>
    </w:p>
    <w:p w:rsidR="00347871" w:rsidRDefault="00FB4EB2" w:rsidP="00347871">
      <w:pPr>
        <w:jc w:val="center"/>
        <w:rPr>
          <w:rFonts w:cs="Arial"/>
        </w:rPr>
      </w:pPr>
      <w:r w:rsidRPr="00945284">
        <w:rPr>
          <w:noProof/>
        </w:rPr>
        <w:pict>
          <v:shape id="Picture 550909369.emf" o:spid="_x0000_i1377" type="#_x0000_t75" alt="550909369.emf" style="width:487.2pt;height:228pt;visibility:visible;mso-wrap-style:square">
            <v:imagedata r:id="rId141" o:title="550909369"/>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Place</w:t>
      </w:r>
    </w:p>
    <w:p w:rsidR="00347871" w:rsidRDefault="00347871" w:rsidP="00347871">
      <w:r>
        <w:t xml:space="preserve"> </w:t>
      </w:r>
    </w:p>
    <w:p w:rsidR="00347871" w:rsidRDefault="00347871" w:rsidP="00347871"/>
    <w:p w:rsidR="00347871" w:rsidRDefault="00347871" w:rsidP="00347871">
      <w:pPr>
        <w:pStyle w:val="Heading2"/>
      </w:pPr>
      <w:bookmarkStart w:id="833" w:name="_a5ead462fbd053622280e2f08a023eec"/>
      <w:bookmarkStart w:id="834" w:name="_Toc477719838"/>
      <w:r>
        <w:t>Class Facility</w:t>
      </w:r>
      <w:bookmarkEnd w:id="833"/>
      <w:r w:rsidRPr="003A31EC">
        <w:rPr>
          <w:rFonts w:cs="Arial"/>
        </w:rPr>
        <w:t xml:space="preserve"> </w:t>
      </w:r>
      <w:r>
        <w:rPr>
          <w:rFonts w:cs="Arial"/>
        </w:rPr>
        <w:fldChar w:fldCharType="begin"/>
      </w:r>
      <w:r>
        <w:instrText>XE"</w:instrText>
      </w:r>
      <w:r w:rsidRPr="00413D75">
        <w:rPr>
          <w:rFonts w:cs="Arial"/>
        </w:rPr>
        <w:instrText>Facility</w:instrText>
      </w:r>
      <w:r>
        <w:instrText>"</w:instrText>
      </w:r>
      <w:r>
        <w:rPr>
          <w:rFonts w:cs="Arial"/>
        </w:rPr>
        <w:fldChar w:fldCharType="end"/>
      </w:r>
      <w:r w:rsidR="009E71B4">
        <w:rPr>
          <w:rFonts w:cs="Arial"/>
        </w:rPr>
        <w:t xml:space="preserve"> </w:t>
      </w:r>
      <w:r w:rsidR="006F72CA">
        <w:rPr>
          <w:rFonts w:cs="Arial"/>
        </w:rPr>
        <w:t>&lt;&lt;Role&gt;&gt;</w:t>
      </w:r>
      <w:bookmarkEnd w:id="834"/>
    </w:p>
    <w:p w:rsidR="00347871" w:rsidRDefault="00347871" w:rsidP="00F71BA8">
      <w:r>
        <w:t xml:space="preserve">[NIEM] FacilityType: A building, place, or structure that provides a particular service. </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fde5e413a501c493daf61032d6f61acc" w:history="1">
        <w:r w:rsidR="00347871">
          <w:rPr>
            <w:rStyle w:val="Hyperlink"/>
          </w:rPr>
          <w:t>Place</w:t>
        </w:r>
      </w:hyperlink>
    </w:p>
    <w:p w:rsidR="00347871" w:rsidRDefault="00347871" w:rsidP="00347871"/>
    <w:p w:rsidR="00347871" w:rsidRDefault="00347871" w:rsidP="00347871">
      <w:pPr>
        <w:pStyle w:val="Heading2"/>
      </w:pPr>
      <w:bookmarkStart w:id="835" w:name="_ddb5ff012efb26effea483d953034d7b"/>
      <w:bookmarkStart w:id="836" w:name="_Toc477719839"/>
      <w:r>
        <w:t>Association Class Operating Location</w:t>
      </w:r>
      <w:bookmarkEnd w:id="835"/>
      <w:r w:rsidRPr="003A31EC">
        <w:rPr>
          <w:rFonts w:cs="Arial"/>
        </w:rPr>
        <w:t xml:space="preserve"> </w:t>
      </w:r>
      <w:r>
        <w:rPr>
          <w:rFonts w:cs="Arial"/>
        </w:rPr>
        <w:fldChar w:fldCharType="begin"/>
      </w:r>
      <w:r>
        <w:instrText>XE"</w:instrText>
      </w:r>
      <w:r w:rsidRPr="00413D75">
        <w:rPr>
          <w:rFonts w:cs="Arial"/>
        </w:rPr>
        <w:instrText>Operating Location</w:instrText>
      </w:r>
      <w:r>
        <w:instrText>"</w:instrText>
      </w:r>
      <w:r>
        <w:rPr>
          <w:rFonts w:cs="Arial"/>
        </w:rPr>
        <w:fldChar w:fldCharType="end"/>
      </w:r>
      <w:r w:rsidR="009E71B4">
        <w:rPr>
          <w:rFonts w:cs="Arial"/>
        </w:rPr>
        <w:t xml:space="preserve"> </w:t>
      </w:r>
      <w:r w:rsidR="006F72CA">
        <w:rPr>
          <w:rFonts w:cs="Arial"/>
        </w:rPr>
        <w:t>&lt;&lt;Relationship&gt;&gt;</w:t>
      </w:r>
      <w:bookmarkEnd w:id="836"/>
    </w:p>
    <w:p w:rsidR="00347871" w:rsidRDefault="00347871" w:rsidP="00F71BA8">
      <w:r>
        <w:t>Place where an actor performs activities.</w:t>
      </w:r>
    </w:p>
    <w:p w:rsidR="00347871" w:rsidRDefault="00FB4EB2" w:rsidP="00347871">
      <w:pPr>
        <w:jc w:val="center"/>
      </w:pPr>
      <w:r w:rsidRPr="00945284">
        <w:rPr>
          <w:noProof/>
        </w:rPr>
        <w:lastRenderedPageBreak/>
        <w:pict>
          <v:shape id="Picture 90717874.emf" o:spid="_x0000_i1376" type="#_x0000_t75" alt="90717874.emf" style="width:410.4pt;height:231.6pt;visibility:visible;mso-wrap-style:square">
            <v:imagedata r:id="rId142" o:title="90717874"/>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Operating Location</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0a7e812804f2213995cbeffe776b63fe" w:history="1">
        <w:r w:rsidR="00347871">
          <w:rPr>
            <w:rStyle w:val="Hyperlink"/>
          </w:rPr>
          <w:t>Ability</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375" type="#_x0000_t75" alt="-1728404412.emf" style="width:12pt;height:12pt;visibility:visible;mso-wrap-style:square">
            <v:imagedata r:id="rId61" o:title="-1728404412"/>
          </v:shape>
        </w:pict>
      </w:r>
      <w:r w:rsidR="00347871">
        <w:t xml:space="preserve"> performs at</w:t>
      </w:r>
      <w:r w:rsidR="00347871">
        <w:rPr>
          <w:rFonts w:cs="Arial"/>
        </w:rPr>
        <w:fldChar w:fldCharType="begin"/>
      </w:r>
      <w:r w:rsidR="00347871">
        <w:instrText>XE"</w:instrText>
      </w:r>
      <w:r w:rsidR="00347871" w:rsidRPr="00413D75">
        <w:rPr>
          <w:rFonts w:cs="Arial"/>
        </w:rPr>
        <w:instrText>performs at</w:instrText>
      </w:r>
      <w:r w:rsidR="00347871">
        <w:instrText>"</w:instrText>
      </w:r>
      <w:r w:rsidR="00347871">
        <w:rPr>
          <w:rFonts w:cs="Arial"/>
        </w:rPr>
        <w:fldChar w:fldCharType="end"/>
      </w:r>
      <w:r w:rsidR="00347871">
        <w:t xml:space="preserve"> : </w:t>
      </w:r>
      <w:hyperlink w:anchor="_fde5e413a501c493daf61032d6f61acc" w:history="1">
        <w:r w:rsidR="00347871">
          <w:rPr>
            <w:rStyle w:val="Hyperlink"/>
          </w:rPr>
          <w:t>Place</w:t>
        </w:r>
      </w:hyperlink>
      <w:r w:rsidR="00347871">
        <w:t xml:space="preserve"> [*]   </w:t>
      </w:r>
      <w:r w:rsidR="00347871" w:rsidRPr="00833C5F">
        <w:rPr>
          <w:i/>
        </w:rPr>
        <w:t>Subsets</w:t>
      </w:r>
      <w:r w:rsidR="00347871">
        <w:t>: observes: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Places where an actor perform activities.</w:t>
      </w:r>
    </w:p>
    <w:p w:rsidR="00347871" w:rsidRDefault="00FB4EB2" w:rsidP="00347871">
      <w:pPr>
        <w:ind w:firstLine="720"/>
      </w:pPr>
      <w:r w:rsidRPr="00945284">
        <w:rPr>
          <w:noProof/>
        </w:rPr>
        <w:pict>
          <v:shape id="_x0000_i1374" type="#_x0000_t75" alt="-1728404412.emf" style="width:12pt;height:12pt;visibility:visible;mso-wrap-style:square">
            <v:imagedata r:id="rId61" o:title="-1728404412"/>
          </v:shape>
        </w:pict>
      </w:r>
      <w:r w:rsidR="00347871">
        <w:t xml:space="preserve"> utilized by</w:t>
      </w:r>
      <w:r w:rsidR="00347871">
        <w:rPr>
          <w:rFonts w:cs="Arial"/>
        </w:rPr>
        <w:fldChar w:fldCharType="begin"/>
      </w:r>
      <w:r w:rsidR="00347871">
        <w:instrText>XE"</w:instrText>
      </w:r>
      <w:r w:rsidR="00347871" w:rsidRPr="00413D75">
        <w:rPr>
          <w:rFonts w:cs="Arial"/>
        </w:rPr>
        <w:instrText>utilized by</w:instrText>
      </w:r>
      <w:r w:rsidR="00347871">
        <w:instrText>"</w:instrText>
      </w:r>
      <w:r w:rsidR="00347871">
        <w:rPr>
          <w:rFonts w:cs="Arial"/>
        </w:rPr>
        <w:fldChar w:fldCharType="end"/>
      </w:r>
      <w:r w:rsidR="00347871">
        <w:t xml:space="preserve"> : </w:t>
      </w:r>
      <w:hyperlink w:anchor="_195976dea0d8187e1656ac43c072c070" w:history="1">
        <w:r w:rsidR="00347871">
          <w:rPr>
            <w:rStyle w:val="Hyperlink"/>
          </w:rPr>
          <w:t>Actor</w:t>
        </w:r>
      </w:hyperlink>
      <w:r w:rsidR="00347871">
        <w:t xml:space="preserve"> [*]   </w:t>
      </w:r>
      <w:r w:rsidR="00347871" w:rsidRPr="00833C5F">
        <w:rPr>
          <w:i/>
        </w:rPr>
        <w:t>Subsets</w:t>
      </w:r>
      <w:r w:rsidR="00347871">
        <w:t>: observes: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Actors who utilizes a place to perform activities.</w:t>
      </w:r>
    </w:p>
    <w:p w:rsidR="00347871" w:rsidRDefault="00347871" w:rsidP="00347871"/>
    <w:p w:rsidR="00347871" w:rsidRDefault="00347871" w:rsidP="00347871">
      <w:pPr>
        <w:pStyle w:val="Heading2"/>
      </w:pPr>
      <w:bookmarkStart w:id="837" w:name="_fde5e413a501c493daf61032d6f61acc"/>
      <w:bookmarkStart w:id="838" w:name="_Toc477719840"/>
      <w:r>
        <w:t>Class Place</w:t>
      </w:r>
      <w:bookmarkEnd w:id="837"/>
      <w:r w:rsidRPr="003A31EC">
        <w:rPr>
          <w:rFonts w:cs="Arial"/>
        </w:rPr>
        <w:t xml:space="preserve"> </w:t>
      </w:r>
      <w:r>
        <w:rPr>
          <w:rFonts w:cs="Arial"/>
        </w:rPr>
        <w:fldChar w:fldCharType="begin"/>
      </w:r>
      <w:r>
        <w:instrText>XE"</w:instrText>
      </w:r>
      <w:r w:rsidRPr="00413D75">
        <w:rPr>
          <w:rFonts w:cs="Arial"/>
        </w:rPr>
        <w:instrText>Place</w:instrText>
      </w:r>
      <w:r>
        <w:instrText>"</w:instrText>
      </w:r>
      <w:r>
        <w:rPr>
          <w:rFonts w:cs="Arial"/>
        </w:rPr>
        <w:fldChar w:fldCharType="end"/>
      </w:r>
      <w:r w:rsidR="009E71B4">
        <w:rPr>
          <w:rFonts w:cs="Arial"/>
        </w:rPr>
        <w:t xml:space="preserve"> </w:t>
      </w:r>
      <w:r w:rsidR="006F72CA">
        <w:rPr>
          <w:rFonts w:cs="Arial"/>
        </w:rPr>
        <w:t>&lt;&lt;Role&gt;&gt;</w:t>
      </w:r>
      <w:bookmarkEnd w:id="838"/>
    </w:p>
    <w:p w:rsidR="00347871" w:rsidRDefault="00347871" w:rsidP="00F71BA8">
      <w:r>
        <w:t>A building or locality used or intended for a specific purpose such as a house or factory.</w:t>
      </w:r>
      <w:r>
        <w:br/>
        <w:t>[FIBO] Facility: something that is built, contrived, established, or installed to serve a particular purpose, or make some course of action or operation easi-er, or provide some capability or service</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4c4de13f024e9b91f91e5b0390d0afe2" w:history="1">
        <w:r w:rsidR="00347871">
          <w:rPr>
            <w:rStyle w:val="Hyperlink"/>
          </w:rPr>
          <w:t>Contactable</w:t>
        </w:r>
      </w:hyperlink>
      <w:r w:rsidR="00347871">
        <w:t xml:space="preserve">, </w:t>
      </w:r>
      <w:hyperlink w:anchor="_e1d8064cf80a8d37d141d659cfacdfad" w:history="1">
        <w:r w:rsidR="00347871">
          <w:rPr>
            <w:rStyle w:val="Hyperlink"/>
          </w:rPr>
          <w:t>Physical Location</w:t>
        </w:r>
      </w:hyperlink>
      <w:r w:rsidR="00347871">
        <w:t xml:space="preserve">, </w:t>
      </w:r>
      <w:hyperlink w:anchor="_d442d75c9ac335e7a2aadbc96919fc2d" w:history="1">
        <w:r w:rsidR="00347871">
          <w:rPr>
            <w:rStyle w:val="Hyperlink"/>
          </w:rPr>
          <w:t>Resource</w:t>
        </w:r>
      </w:hyperlink>
    </w:p>
    <w:p w:rsidR="00347871" w:rsidRDefault="00347871" w:rsidP="00347871"/>
    <w:p w:rsidR="00347871" w:rsidRDefault="00347871" w:rsidP="00347871">
      <w:pPr>
        <w:pStyle w:val="Heading2"/>
      </w:pPr>
      <w:bookmarkStart w:id="839" w:name="_b8f3674f0562b44ca9b20db9837e2e09"/>
      <w:bookmarkStart w:id="840" w:name="_Toc477719841"/>
      <w:r>
        <w:t>Association Class Place of Occurrance</w:t>
      </w:r>
      <w:bookmarkEnd w:id="839"/>
      <w:r w:rsidRPr="003A31EC">
        <w:rPr>
          <w:rFonts w:cs="Arial"/>
        </w:rPr>
        <w:t xml:space="preserve"> </w:t>
      </w:r>
      <w:r>
        <w:rPr>
          <w:rFonts w:cs="Arial"/>
        </w:rPr>
        <w:fldChar w:fldCharType="begin"/>
      </w:r>
      <w:r>
        <w:instrText>XE"</w:instrText>
      </w:r>
      <w:r w:rsidRPr="00413D75">
        <w:rPr>
          <w:rFonts w:cs="Arial"/>
        </w:rPr>
        <w:instrText>Place of Occurrance</w:instrText>
      </w:r>
      <w:r>
        <w:instrText>"</w:instrText>
      </w:r>
      <w:r>
        <w:rPr>
          <w:rFonts w:cs="Arial"/>
        </w:rPr>
        <w:fldChar w:fldCharType="end"/>
      </w:r>
      <w:r w:rsidR="009E71B4">
        <w:rPr>
          <w:rFonts w:cs="Arial"/>
        </w:rPr>
        <w:t xml:space="preserve"> </w:t>
      </w:r>
      <w:r w:rsidR="006F72CA">
        <w:rPr>
          <w:rFonts w:cs="Arial"/>
        </w:rPr>
        <w:t>&lt;&lt;Relationship&gt;&gt;</w:t>
      </w:r>
      <w:bookmarkEnd w:id="840"/>
    </w:p>
    <w:p w:rsidR="00347871" w:rsidRDefault="00347871" w:rsidP="00F71BA8">
      <w:r>
        <w:t>Relationship describing where something happens.</w:t>
      </w:r>
    </w:p>
    <w:p w:rsidR="00347871" w:rsidRDefault="00FB4EB2" w:rsidP="00347871">
      <w:pPr>
        <w:jc w:val="center"/>
      </w:pPr>
      <w:r w:rsidRPr="00945284">
        <w:rPr>
          <w:noProof/>
        </w:rPr>
        <w:lastRenderedPageBreak/>
        <w:pict>
          <v:shape id="Picture 2134694429.emf" o:spid="_x0000_i1373" type="#_x0000_t75" alt="2134694429.emf" style="width:385.2pt;height:219.6pt;visibility:visible;mso-wrap-style:square">
            <v:imagedata r:id="rId143" o:title="2134694429"/>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Place of Occurrance</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e33780607cd553fb55b8907600848b66" w:history="1">
        <w:r w:rsidR="00347871">
          <w:rPr>
            <w:rStyle w:val="Hyperlink"/>
          </w:rPr>
          <w:t>Impact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372" type="#_x0000_t75" alt="-1728404412.emf" style="width:12pt;height:12pt;visibility:visible;mso-wrap-style:square">
            <v:imagedata r:id="rId61" o:title="-1728404412"/>
          </v:shape>
        </w:pict>
      </w:r>
      <w:r w:rsidR="00347871">
        <w:t xml:space="preserve"> situated at</w:t>
      </w:r>
      <w:r w:rsidR="00347871">
        <w:rPr>
          <w:rFonts w:cs="Arial"/>
        </w:rPr>
        <w:fldChar w:fldCharType="begin"/>
      </w:r>
      <w:r w:rsidR="00347871">
        <w:instrText>XE"</w:instrText>
      </w:r>
      <w:r w:rsidR="00347871" w:rsidRPr="00413D75">
        <w:rPr>
          <w:rFonts w:cs="Arial"/>
        </w:rPr>
        <w:instrText>situated at</w:instrText>
      </w:r>
      <w:r w:rsidR="00347871">
        <w:instrText>"</w:instrText>
      </w:r>
      <w:r w:rsidR="00347871">
        <w:rPr>
          <w:rFonts w:cs="Arial"/>
        </w:rPr>
        <w:fldChar w:fldCharType="end"/>
      </w:r>
      <w:r w:rsidR="00347871">
        <w:t xml:space="preserve"> : </w:t>
      </w:r>
      <w:hyperlink w:anchor="_fde5e413a501c493daf61032d6f61acc" w:history="1">
        <w:r w:rsidR="00347871">
          <w:rPr>
            <w:rStyle w:val="Hyperlink"/>
          </w:rPr>
          <w:t>Place</w:t>
        </w:r>
      </w:hyperlink>
      <w:r w:rsidR="00347871">
        <w:t xml:space="preserve"> [0..*]   </w:t>
      </w:r>
      <w:r w:rsidR="00347871" w:rsidRPr="00833C5F">
        <w:rPr>
          <w:i/>
        </w:rPr>
        <w:t>Subsets</w:t>
      </w:r>
      <w:r w:rsidR="00347871">
        <w:t>: observes: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Place where a situation or event is located or happens.</w:t>
      </w:r>
    </w:p>
    <w:p w:rsidR="00347871" w:rsidRDefault="00FB4EB2" w:rsidP="00347871">
      <w:pPr>
        <w:ind w:firstLine="720"/>
      </w:pPr>
      <w:r w:rsidRPr="00945284">
        <w:rPr>
          <w:noProof/>
        </w:rPr>
        <w:pict>
          <v:shape id="_x0000_i1371" type="#_x0000_t75" alt="-1728404412.emf" style="width:12pt;height:12pt;visibility:visible;mso-wrap-style:square">
            <v:imagedata r:id="rId61" o:title="-1728404412"/>
          </v:shape>
        </w:pict>
      </w:r>
      <w:r w:rsidR="00347871">
        <w:t xml:space="preserve"> location of</w:t>
      </w:r>
      <w:r w:rsidR="00347871">
        <w:rPr>
          <w:rFonts w:cs="Arial"/>
        </w:rPr>
        <w:fldChar w:fldCharType="begin"/>
      </w:r>
      <w:r w:rsidR="00347871">
        <w:instrText>XE"</w:instrText>
      </w:r>
      <w:r w:rsidR="00347871" w:rsidRPr="00413D75">
        <w:rPr>
          <w:rFonts w:cs="Arial"/>
        </w:rPr>
        <w:instrText>location of</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[0..*]   </w:t>
      </w:r>
      <w:r w:rsidR="00347871" w:rsidRPr="00833C5F">
        <w:rPr>
          <w:i/>
        </w:rPr>
        <w:t>Subsets</w:t>
      </w:r>
      <w:r w:rsidR="00347871">
        <w:t>: observes: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Situations (Events, incidents, static arrangements, etc.) that happen at the subject place.</w:t>
      </w:r>
    </w:p>
    <w:p w:rsidR="00347871" w:rsidRDefault="00347871" w:rsidP="00347871"/>
    <w:p w:rsidR="00347871" w:rsidRDefault="00347871" w:rsidP="00347871">
      <w:pPr>
        <w:pStyle w:val="Heading2"/>
      </w:pPr>
      <w:bookmarkStart w:id="841" w:name="_ef4bd8f16b6883be4fe1bd4cc1ffa792"/>
      <w:bookmarkStart w:id="842" w:name="_Toc477719842"/>
      <w:r>
        <w:t>Class Residence</w:t>
      </w:r>
      <w:bookmarkEnd w:id="841"/>
      <w:r w:rsidRPr="003A31EC">
        <w:rPr>
          <w:rFonts w:cs="Arial"/>
        </w:rPr>
        <w:t xml:space="preserve"> </w:t>
      </w:r>
      <w:r>
        <w:rPr>
          <w:rFonts w:cs="Arial"/>
        </w:rPr>
        <w:fldChar w:fldCharType="begin"/>
      </w:r>
      <w:r>
        <w:instrText>XE"</w:instrText>
      </w:r>
      <w:r w:rsidRPr="00413D75">
        <w:rPr>
          <w:rFonts w:cs="Arial"/>
        </w:rPr>
        <w:instrText>Residence</w:instrText>
      </w:r>
      <w:r>
        <w:instrText>"</w:instrText>
      </w:r>
      <w:r>
        <w:rPr>
          <w:rFonts w:cs="Arial"/>
        </w:rPr>
        <w:fldChar w:fldCharType="end"/>
      </w:r>
      <w:r w:rsidR="009E71B4">
        <w:rPr>
          <w:rFonts w:cs="Arial"/>
        </w:rPr>
        <w:t xml:space="preserve"> </w:t>
      </w:r>
      <w:r w:rsidR="006F72CA">
        <w:rPr>
          <w:rFonts w:cs="Arial"/>
        </w:rPr>
        <w:t>&lt;&lt;Role&gt;&gt;</w:t>
      </w:r>
      <w:bookmarkEnd w:id="842"/>
    </w:p>
    <w:p w:rsidR="00347871" w:rsidRDefault="00347871" w:rsidP="00F71BA8">
      <w:r>
        <w:t>A place where people live/reside.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fde5e413a501c493daf61032d6f61acc" w:history="1">
        <w:r w:rsidR="00347871">
          <w:rPr>
            <w:rStyle w:val="Hyperlink"/>
          </w:rPr>
          <w:t>Place</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843" w:name="_Toc477719843"/>
      <w:r>
        <w:t>Threat-risk-conceptual-model::Generic Concept Library::Policies</w:t>
      </w:r>
      <w:bookmarkEnd w:id="843"/>
    </w:p>
    <w:p w:rsidR="00347871" w:rsidRDefault="00347871" w:rsidP="00A318C1">
      <w:pPr>
        <w:pStyle w:val="BodyText"/>
      </w:pPr>
      <w:r>
        <w:t>This package defines concepts related to policies.  Policies deal with conditions asserted on one entity by another. This includes requirements and laws.</w:t>
      </w:r>
    </w:p>
    <w:p w:rsidR="00347871" w:rsidRDefault="00347871" w:rsidP="00347871">
      <w:pPr>
        <w:pStyle w:val="Heading2"/>
      </w:pPr>
      <w:bookmarkStart w:id="844" w:name="_Toc477719844"/>
      <w:r>
        <w:t>Diagram: Policy</w:t>
      </w:r>
      <w:bookmarkEnd w:id="844"/>
    </w:p>
    <w:p w:rsidR="00347871" w:rsidRDefault="00FB4EB2" w:rsidP="00347871">
      <w:pPr>
        <w:jc w:val="center"/>
        <w:rPr>
          <w:rFonts w:cs="Arial"/>
        </w:rPr>
      </w:pPr>
      <w:r w:rsidRPr="00945284">
        <w:rPr>
          <w:noProof/>
        </w:rPr>
        <w:pict>
          <v:shape id="Picture 492257024.emf" o:spid="_x0000_i1370" type="#_x0000_t75" alt="492257024.emf" style="width:487.2pt;height:293.4pt;visibility:visible;mso-wrap-style:square">
            <v:imagedata r:id="rId144" o:title="492257024"/>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Policy</w:t>
      </w:r>
    </w:p>
    <w:p w:rsidR="00347871" w:rsidRDefault="00347871" w:rsidP="00347871">
      <w:r>
        <w:t xml:space="preserve"> </w:t>
      </w:r>
    </w:p>
    <w:p w:rsidR="00347871" w:rsidRDefault="00347871" w:rsidP="00347871"/>
    <w:p w:rsidR="00347871" w:rsidRDefault="00347871" w:rsidP="00347871">
      <w:pPr>
        <w:pStyle w:val="Heading2"/>
      </w:pPr>
      <w:bookmarkStart w:id="845" w:name="_0d7812a6d11747fb16d4f5e36e29bb8b"/>
      <w:bookmarkStart w:id="846" w:name="_Toc477719845"/>
      <w:r>
        <w:t>Association Class Assertion of Policy</w:t>
      </w:r>
      <w:bookmarkEnd w:id="845"/>
      <w:r w:rsidRPr="003A31EC">
        <w:rPr>
          <w:rFonts w:cs="Arial"/>
        </w:rPr>
        <w:t xml:space="preserve"> </w:t>
      </w:r>
      <w:r>
        <w:rPr>
          <w:rFonts w:cs="Arial"/>
        </w:rPr>
        <w:fldChar w:fldCharType="begin"/>
      </w:r>
      <w:r>
        <w:instrText>XE"</w:instrText>
      </w:r>
      <w:r w:rsidRPr="00413D75">
        <w:rPr>
          <w:rFonts w:cs="Arial"/>
        </w:rPr>
        <w:instrText>Assertion of Policy</w:instrText>
      </w:r>
      <w:r>
        <w:instrText>"</w:instrText>
      </w:r>
      <w:r>
        <w:rPr>
          <w:rFonts w:cs="Arial"/>
        </w:rPr>
        <w:fldChar w:fldCharType="end"/>
      </w:r>
      <w:r w:rsidR="009E71B4">
        <w:rPr>
          <w:rFonts w:cs="Arial"/>
        </w:rPr>
        <w:t xml:space="preserve"> </w:t>
      </w:r>
      <w:r w:rsidR="006F72CA">
        <w:rPr>
          <w:rFonts w:cs="Arial"/>
        </w:rPr>
        <w:t>&lt;&lt;Relationship&gt;&gt;</w:t>
      </w:r>
      <w:bookmarkEnd w:id="846"/>
    </w:p>
    <w:p w:rsidR="00347871" w:rsidRDefault="00347871" w:rsidP="00F71BA8">
      <w:r>
        <w:t>The assertion of a policy by an authority.</w:t>
      </w:r>
    </w:p>
    <w:p w:rsidR="00347871" w:rsidRDefault="00FB4EB2" w:rsidP="00347871">
      <w:pPr>
        <w:jc w:val="center"/>
      </w:pPr>
      <w:r w:rsidRPr="00945284">
        <w:rPr>
          <w:noProof/>
        </w:rPr>
        <w:lastRenderedPageBreak/>
        <w:pict>
          <v:shape id="Picture -214986883.emf" o:spid="_x0000_i1369" type="#_x0000_t75" alt="-214986883.emf" style="width:487.2pt;height:261.6pt;visibility:visible;mso-wrap-style:square">
            <v:imagedata r:id="rId145" o:title="-214986883"/>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Assertion of Policy</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98ff7066ce9f28f3ab4a80f88bc3fddc" w:history="1">
        <w:r w:rsidR="00347871">
          <w:rPr>
            <w:rStyle w:val="Hyperlink"/>
          </w:rPr>
          <w:t>Assertion</w:t>
        </w:r>
      </w:hyperlink>
      <w:r w:rsidR="00347871">
        <w:t xml:space="preserve">, </w:t>
      </w:r>
      <w:hyperlink w:anchor="_28d3223e51e220df32c5e407bfd23179" w:history="1">
        <w:r w:rsidR="00347871">
          <w:rPr>
            <w:rStyle w:val="Hyperlink"/>
          </w:rPr>
          <w:t>Objective of Stakeholder</w:t>
        </w:r>
      </w:hyperlink>
      <w:r w:rsidR="00347871">
        <w:t xml:space="preserve">, </w:t>
      </w:r>
      <w:hyperlink w:anchor="_f0d91357f050da149bdfd91d0cc35f66" w:history="1">
        <w:r w:rsidR="00347871">
          <w:rPr>
            <w:rStyle w:val="Hyperlink"/>
          </w:rPr>
          <w:t>Subject to Authority</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368" type="#_x0000_t75" alt="-1728404412.emf" style="width:12pt;height:12pt;visibility:visible;mso-wrap-style:square">
            <v:imagedata r:id="rId61" o:title="-1728404412"/>
          </v:shape>
        </w:pict>
      </w:r>
      <w:r w:rsidR="00347871">
        <w:t xml:space="preserve"> asserts policy</w:t>
      </w:r>
      <w:r w:rsidR="00347871">
        <w:rPr>
          <w:rFonts w:cs="Arial"/>
        </w:rPr>
        <w:fldChar w:fldCharType="begin"/>
      </w:r>
      <w:r w:rsidR="00347871">
        <w:instrText>XE"</w:instrText>
      </w:r>
      <w:r w:rsidR="00347871" w:rsidRPr="00413D75">
        <w:rPr>
          <w:rFonts w:cs="Arial"/>
        </w:rPr>
        <w:instrText>asserts policy</w:instrText>
      </w:r>
      <w:r w:rsidR="00347871">
        <w:instrText>"</w:instrText>
      </w:r>
      <w:r w:rsidR="00347871">
        <w:rPr>
          <w:rFonts w:cs="Arial"/>
        </w:rPr>
        <w:fldChar w:fldCharType="end"/>
      </w:r>
      <w:r w:rsidR="00347871">
        <w:t xml:space="preserve"> : </w:t>
      </w:r>
      <w:hyperlink w:anchor="_7daadbc830989af27cf7b63ab50ef17a" w:history="1">
        <w:r w:rsidR="00347871">
          <w:rPr>
            <w:rStyle w:val="Hyperlink"/>
          </w:rPr>
          <w:t>Policy</w:t>
        </w:r>
      </w:hyperlink>
      <w:r w:rsidR="00347871">
        <w:t xml:space="preserve"> [0..*]   </w:t>
      </w:r>
      <w:r w:rsidR="00347871" w:rsidRPr="00833C5F">
        <w:rPr>
          <w:i/>
        </w:rPr>
        <w:t>Subsets</w:t>
      </w:r>
      <w:r w:rsidR="00347871">
        <w:t>: observes: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policy asserted by an authority whom states with authority that it must be followed.</w:t>
      </w:r>
    </w:p>
    <w:p w:rsidR="00347871" w:rsidRDefault="00FB4EB2" w:rsidP="00347871">
      <w:pPr>
        <w:ind w:firstLine="720"/>
      </w:pPr>
      <w:r w:rsidRPr="00945284">
        <w:rPr>
          <w:noProof/>
        </w:rPr>
        <w:pict>
          <v:shape id="_x0000_i1367" type="#_x0000_t75" alt="-1728404412.emf" style="width:12pt;height:12pt;visibility:visible;mso-wrap-style:square">
            <v:imagedata r:id="rId61" o:title="-1728404412"/>
          </v:shape>
        </w:pict>
      </w:r>
      <w:r w:rsidR="00347871">
        <w:t xml:space="preserve"> asserted by</w:t>
      </w:r>
      <w:r w:rsidR="00347871">
        <w:rPr>
          <w:rFonts w:cs="Arial"/>
        </w:rPr>
        <w:fldChar w:fldCharType="begin"/>
      </w:r>
      <w:r w:rsidR="00347871">
        <w:instrText>XE"</w:instrText>
      </w:r>
      <w:r w:rsidR="00347871" w:rsidRPr="00413D75">
        <w:rPr>
          <w:rFonts w:cs="Arial"/>
        </w:rPr>
        <w:instrText>asserted by</w:instrText>
      </w:r>
      <w:r w:rsidR="00347871">
        <w:instrText>"</w:instrText>
      </w:r>
      <w:r w:rsidR="00347871">
        <w:rPr>
          <w:rFonts w:cs="Arial"/>
        </w:rPr>
        <w:fldChar w:fldCharType="end"/>
      </w:r>
      <w:r w:rsidR="00347871">
        <w:t xml:space="preserve"> : </w:t>
      </w:r>
      <w:hyperlink w:anchor="_4a5f789e0663312e51a7733bd354bc59" w:history="1">
        <w:r w:rsidR="00347871">
          <w:rPr>
            <w:rStyle w:val="Hyperlink"/>
          </w:rPr>
          <w:t>Authority</w:t>
        </w:r>
      </w:hyperlink>
      <w:r w:rsidR="00347871">
        <w:t xml:space="preserve"> [1..*]   </w:t>
      </w:r>
      <w:r w:rsidR="00347871" w:rsidRPr="00833C5F">
        <w:rPr>
          <w:i/>
        </w:rPr>
        <w:t>Subsets</w:t>
      </w:r>
      <w:r w:rsidR="00347871">
        <w:t>: observes: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authority that asserts a policy, states with authority that it must be followed</w:t>
      </w:r>
    </w:p>
    <w:p w:rsidR="00347871" w:rsidRDefault="00347871" w:rsidP="00347871"/>
    <w:p w:rsidR="00347871" w:rsidRDefault="00347871" w:rsidP="00347871">
      <w:pPr>
        <w:pStyle w:val="Heading2"/>
      </w:pPr>
      <w:bookmarkStart w:id="847" w:name="_7daadbc830989af27cf7b63ab50ef17a"/>
      <w:bookmarkStart w:id="848" w:name="_Toc477719846"/>
      <w:r>
        <w:t>Class Policy</w:t>
      </w:r>
      <w:bookmarkEnd w:id="847"/>
      <w:bookmarkEnd w:id="848"/>
      <w:r w:rsidRPr="003A31EC">
        <w:rPr>
          <w:rFonts w:cs="Arial"/>
        </w:rPr>
        <w:t xml:space="preserve"> </w:t>
      </w:r>
      <w:r>
        <w:rPr>
          <w:rFonts w:cs="Arial"/>
        </w:rPr>
        <w:fldChar w:fldCharType="begin"/>
      </w:r>
      <w:r>
        <w:instrText>XE"</w:instrText>
      </w:r>
      <w:r w:rsidRPr="00413D75">
        <w:rPr>
          <w:rFonts w:cs="Arial"/>
        </w:rPr>
        <w:instrText>Policy</w:instrText>
      </w:r>
      <w:r>
        <w:instrText>"</w:instrText>
      </w:r>
      <w:r>
        <w:rPr>
          <w:rFonts w:cs="Arial"/>
        </w:rPr>
        <w:fldChar w:fldCharType="end"/>
      </w:r>
      <w:r w:rsidR="009E71B4">
        <w:rPr>
          <w:rFonts w:cs="Arial"/>
        </w:rPr>
        <w:t xml:space="preserve"> </w:t>
      </w:r>
    </w:p>
    <w:p w:rsidR="00347871" w:rsidRDefault="00347871" w:rsidP="00F71BA8">
      <w:r>
        <w:t>A policy is a thing that is compulsory; a necessary condition.</w:t>
      </w:r>
      <w:r>
        <w:br/>
        <w:t>A statement that identifies a necessary attribute, capability, characteristic, or quality of a system for it to have value and utility to a customer, organization, internal user, or other stakeholder. The constrained parties are identified as the &lt;constrains&gt; responsible performer(s).</w:t>
      </w:r>
      <w:r>
        <w:br/>
      </w:r>
      <w:r>
        <w:br/>
        <w:t>A policy is a means in that it fulfills a broader objective. A policy is an objective in that performers seek to comply with the objective. A policy is a state in that it is a situation that exists for a finite period of time.</w:t>
      </w:r>
      <w:r>
        <w:br/>
      </w:r>
      <w:r>
        <w:br/>
        <w:t>Policies include requirements.</w:t>
      </w:r>
      <w:r>
        <w:br/>
      </w:r>
      <w:r>
        <w:br/>
        <w:t>[BMM] Business policy: directive that is concerned with directly controlling, influencing, or regulating the actions of an enterprise and the people in it and that is not directly enforceable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4d48a0bcc67a2c0d7c362123b26f243b" w:history="1">
        <w:r w:rsidR="00347871">
          <w:rPr>
            <w:rStyle w:val="Hyperlink"/>
          </w:rPr>
          <w:t>Controlled Entity</w:t>
        </w:r>
      </w:hyperlink>
      <w:r w:rsidR="00347871">
        <w:t xml:space="preserve">, </w:t>
      </w:r>
      <w:hyperlink w:anchor="_5cb707f0e4b55ba1e0378efebf7dcea9" w:history="1">
        <w:r w:rsidR="00347871">
          <w:rPr>
            <w:rStyle w:val="Hyperlink"/>
          </w:rPr>
          <w:t>Means</w:t>
        </w:r>
      </w:hyperlink>
      <w:r w:rsidR="00347871">
        <w:t xml:space="preserve">, </w:t>
      </w:r>
      <w:hyperlink w:anchor="_1a3b26382bc038a9cd845e258d24db0f" w:history="1">
        <w:r w:rsidR="00347871">
          <w:rPr>
            <w:rStyle w:val="Hyperlink"/>
          </w:rPr>
          <w:t>Objective</w:t>
        </w:r>
      </w:hyperlink>
      <w:r w:rsidR="00347871">
        <w:t xml:space="preserve">, </w:t>
      </w:r>
      <w:hyperlink w:anchor="_82919e40af9ad2e13647e9d37bbf0956" w:history="1">
        <w:r w:rsidR="00347871">
          <w:rPr>
            <w:rStyle w:val="Hyperlink"/>
          </w:rPr>
          <w:t>Rule</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849" w:name="_Toc477719847"/>
      <w:r>
        <w:t>Threat-risk-conceptual-model::Generic Concept Library::Predictions</w:t>
      </w:r>
      <w:bookmarkEnd w:id="849"/>
    </w:p>
    <w:p w:rsidR="00347871" w:rsidRDefault="00347871" w:rsidP="00A318C1">
      <w:pPr>
        <w:pStyle w:val="BodyText"/>
      </w:pPr>
      <w:r>
        <w:t>Predictions are acts where an actor predicts that some possible situation will occur.</w:t>
      </w:r>
    </w:p>
    <w:p w:rsidR="00347871" w:rsidRDefault="00347871" w:rsidP="00347871">
      <w:pPr>
        <w:pStyle w:val="Heading2"/>
      </w:pPr>
      <w:bookmarkStart w:id="850" w:name="_Toc477719848"/>
      <w:r>
        <w:t>Diagram: Prediction</w:t>
      </w:r>
      <w:bookmarkEnd w:id="850"/>
    </w:p>
    <w:p w:rsidR="00347871" w:rsidRDefault="00FB4EB2" w:rsidP="00347871">
      <w:pPr>
        <w:jc w:val="center"/>
        <w:rPr>
          <w:rFonts w:cs="Arial"/>
        </w:rPr>
      </w:pPr>
      <w:r w:rsidRPr="00945284">
        <w:rPr>
          <w:noProof/>
        </w:rPr>
        <w:pict>
          <v:shape id="Picture 181255738.emf" o:spid="_x0000_i1366" type="#_x0000_t75" alt="181255738.emf" style="width:457.2pt;height:221.4pt;visibility:visible;mso-wrap-style:square">
            <v:imagedata r:id="rId146" o:title="181255738"/>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Prediction</w:t>
      </w:r>
    </w:p>
    <w:p w:rsidR="00347871" w:rsidRDefault="00347871" w:rsidP="00347871">
      <w:r>
        <w:t xml:space="preserve"> </w:t>
      </w:r>
    </w:p>
    <w:p w:rsidR="00347871" w:rsidRDefault="00347871" w:rsidP="00347871"/>
    <w:p w:rsidR="00347871" w:rsidRDefault="00347871" w:rsidP="00347871">
      <w:pPr>
        <w:pStyle w:val="Heading2"/>
      </w:pPr>
      <w:bookmarkStart w:id="851" w:name="_85ac794fd9d2aaafff55a9c355f26eb2"/>
      <w:bookmarkStart w:id="852" w:name="_Toc477719849"/>
      <w:r>
        <w:t>Association Class Prediction</w:t>
      </w:r>
      <w:bookmarkEnd w:id="851"/>
      <w:r w:rsidRPr="003A31EC">
        <w:rPr>
          <w:rFonts w:cs="Arial"/>
        </w:rPr>
        <w:t xml:space="preserve"> </w:t>
      </w:r>
      <w:r>
        <w:rPr>
          <w:rFonts w:cs="Arial"/>
        </w:rPr>
        <w:fldChar w:fldCharType="begin"/>
      </w:r>
      <w:r>
        <w:instrText>XE"</w:instrText>
      </w:r>
      <w:r w:rsidRPr="00413D75">
        <w:rPr>
          <w:rFonts w:cs="Arial"/>
        </w:rPr>
        <w:instrText>Prediction</w:instrText>
      </w:r>
      <w:r>
        <w:instrText>"</w:instrText>
      </w:r>
      <w:r>
        <w:rPr>
          <w:rFonts w:cs="Arial"/>
        </w:rPr>
        <w:fldChar w:fldCharType="end"/>
      </w:r>
      <w:r w:rsidR="009E71B4">
        <w:rPr>
          <w:rFonts w:cs="Arial"/>
        </w:rPr>
        <w:t xml:space="preserve"> </w:t>
      </w:r>
      <w:r w:rsidR="006F72CA">
        <w:rPr>
          <w:rFonts w:cs="Arial"/>
        </w:rPr>
        <w:t>&lt;&lt;Relationship&gt;&gt;</w:t>
      </w:r>
      <w:bookmarkEnd w:id="852"/>
    </w:p>
    <w:p w:rsidR="00347871" w:rsidRDefault="00347871" w:rsidP="00F71BA8">
      <w:r>
        <w:t>A prediction is a forecast that potential situations will happen.</w:t>
      </w:r>
    </w:p>
    <w:p w:rsidR="00347871" w:rsidRDefault="00FB4EB2" w:rsidP="00347871">
      <w:pPr>
        <w:jc w:val="center"/>
      </w:pPr>
      <w:r w:rsidRPr="00945284">
        <w:rPr>
          <w:noProof/>
        </w:rPr>
        <w:lastRenderedPageBreak/>
        <w:pict>
          <v:shape id="Picture -1150459246.emf" o:spid="_x0000_i1365" type="#_x0000_t75" alt="-1150459246.emf" style="width:487.2pt;height:237pt;visibility:visible;mso-wrap-style:square">
            <v:imagedata r:id="rId147" o:title="-1150459246"/>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Prediction</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54499d23388f01eba6ba6760ead371bc" w:history="1">
        <w:r w:rsidR="00347871">
          <w:rPr>
            <w:rStyle w:val="Hyperlink"/>
          </w:rPr>
          <w:t>Assertion</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364" type="#_x0000_t75" alt="-1728404412.emf" style="width:12pt;height:12pt;visibility:visible;mso-wrap-style:square">
            <v:imagedata r:id="rId61" o:title="-1728404412"/>
          </v:shape>
        </w:pict>
      </w:r>
      <w:r w:rsidR="00347871">
        <w:t xml:space="preserve"> predicts</w:t>
      </w:r>
      <w:r w:rsidR="00347871">
        <w:rPr>
          <w:rFonts w:cs="Arial"/>
        </w:rPr>
        <w:fldChar w:fldCharType="begin"/>
      </w:r>
      <w:r w:rsidR="00347871">
        <w:instrText>XE"</w:instrText>
      </w:r>
      <w:r w:rsidR="00347871" w:rsidRPr="00413D75">
        <w:rPr>
          <w:rFonts w:cs="Arial"/>
        </w:rPr>
        <w:instrText>predicts</w:instrText>
      </w:r>
      <w:r w:rsidR="00347871">
        <w:instrText>"</w:instrText>
      </w:r>
      <w:r w:rsidR="00347871">
        <w:rPr>
          <w:rFonts w:cs="Arial"/>
        </w:rPr>
        <w:fldChar w:fldCharType="end"/>
      </w:r>
      <w:r w:rsidR="00347871">
        <w:t xml:space="preserve"> : </w:t>
      </w:r>
      <w:hyperlink w:anchor="_b5881b0e5e4eeb119cdf881b4c32b91f" w:history="1">
        <w:r w:rsidR="00347871">
          <w:rPr>
            <w:rStyle w:val="Hyperlink"/>
          </w:rPr>
          <w:t>Potential Situation</w:t>
        </w:r>
      </w:hyperlink>
      <w:r w:rsidR="00347871">
        <w:t xml:space="preserve"> [1..*]   </w:t>
      </w:r>
      <w:r w:rsidR="00347871" w:rsidRPr="00833C5F">
        <w:rPr>
          <w:i/>
        </w:rPr>
        <w:t>Subsets</w:t>
      </w:r>
      <w:r w:rsidR="00347871">
        <w:t>: observes: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situation that is postulated by a prediction.</w:t>
      </w:r>
    </w:p>
    <w:p w:rsidR="00347871" w:rsidRDefault="00FB4EB2" w:rsidP="00347871">
      <w:pPr>
        <w:ind w:firstLine="720"/>
      </w:pPr>
      <w:r w:rsidRPr="00945284">
        <w:rPr>
          <w:noProof/>
        </w:rPr>
        <w:pict>
          <v:shape id="_x0000_i1363" type="#_x0000_t75" alt="-1728404412.emf" style="width:12pt;height:12pt;visibility:visible;mso-wrap-style:square">
            <v:imagedata r:id="rId61" o:title="-1728404412"/>
          </v:shape>
        </w:pict>
      </w:r>
      <w:r w:rsidR="00347871">
        <w:t xml:space="preserve"> predicted by</w:t>
      </w:r>
      <w:r w:rsidR="00347871">
        <w:rPr>
          <w:rFonts w:cs="Arial"/>
        </w:rPr>
        <w:fldChar w:fldCharType="begin"/>
      </w:r>
      <w:r w:rsidR="00347871">
        <w:instrText>XE"</w:instrText>
      </w:r>
      <w:r w:rsidR="00347871" w:rsidRPr="00413D75">
        <w:rPr>
          <w:rFonts w:cs="Arial"/>
        </w:rPr>
        <w:instrText>predicted by</w:instrText>
      </w:r>
      <w:r w:rsidR="00347871">
        <w:instrText>"</w:instrText>
      </w:r>
      <w:r w:rsidR="00347871">
        <w:rPr>
          <w:rFonts w:cs="Arial"/>
        </w:rPr>
        <w:fldChar w:fldCharType="end"/>
      </w:r>
      <w:r w:rsidR="00347871">
        <w:t xml:space="preserve"> : </w:t>
      </w:r>
      <w:hyperlink w:anchor="_03524387b43862d026cafc7a44b771e9" w:history="1">
        <w:r w:rsidR="00347871">
          <w:rPr>
            <w:rStyle w:val="Hyperlink"/>
          </w:rPr>
          <w:t>Predictor</w:t>
        </w:r>
      </w:hyperlink>
      <w:r w:rsidR="00347871">
        <w:t xml:space="preserve"> [0..*]   </w:t>
      </w:r>
      <w:r w:rsidR="00347871" w:rsidRPr="00833C5F">
        <w:rPr>
          <w:i/>
        </w:rPr>
        <w:t>Subsets</w:t>
      </w:r>
      <w:r w:rsidR="00347871">
        <w:t>: observes: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Predictor is the role of the actor who made a prediction.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1362" type="#_x0000_t75" alt="-905152249.emf" style="width:12pt;height:12pt;visibility:visible;mso-wrap-style:square">
            <v:imagedata r:id="rId13" o:title="-905152249"/>
          </v:shape>
        </w:pict>
      </w:r>
      <w:r w:rsidR="00347871">
        <w:t xml:space="preserve"> likelihood</w:t>
      </w:r>
      <w:r w:rsidR="00347871">
        <w:rPr>
          <w:rFonts w:cs="Arial"/>
        </w:rPr>
        <w:fldChar w:fldCharType="begin"/>
      </w:r>
      <w:r w:rsidR="00347871">
        <w:instrText>XE"</w:instrText>
      </w:r>
      <w:r w:rsidR="00347871" w:rsidRPr="00413D75">
        <w:rPr>
          <w:rFonts w:cs="Arial"/>
        </w:rPr>
        <w:instrText>likelihood</w:instrText>
      </w:r>
      <w:r w:rsidR="00347871">
        <w:instrText>"</w:instrText>
      </w:r>
      <w:r w:rsidR="00347871">
        <w:rPr>
          <w:rFonts w:cs="Arial"/>
        </w:rPr>
        <w:fldChar w:fldCharType="end"/>
      </w:r>
      <w:r w:rsidR="00347871">
        <w:t xml:space="preserve"> : </w:t>
      </w:r>
      <w:hyperlink w:anchor="_c4bee9dc62c41effa96910b60385b774" w:history="1">
        <w:r w:rsidR="00347871">
          <w:rPr>
            <w:rStyle w:val="Hyperlink"/>
          </w:rPr>
          <w:t>Probability Metric</w:t>
        </w:r>
      </w:hyperlink>
    </w:p>
    <w:p w:rsidR="00347871" w:rsidRDefault="00347871" w:rsidP="00E04E71">
      <w:pPr>
        <w:pStyle w:val="BodyText"/>
        <w:spacing w:before="0" w:after="120"/>
      </w:pPr>
      <w:r>
        <w:t>Metric representing the possibility that the containing element represents reality.</w:t>
      </w:r>
    </w:p>
    <w:p w:rsidR="00347871" w:rsidRDefault="00347871" w:rsidP="00347871"/>
    <w:p w:rsidR="00347871" w:rsidRDefault="00347871" w:rsidP="00347871">
      <w:pPr>
        <w:pStyle w:val="Heading2"/>
      </w:pPr>
      <w:bookmarkStart w:id="853" w:name="_03524387b43862d026cafc7a44b771e9"/>
      <w:bookmarkStart w:id="854" w:name="_Toc477719850"/>
      <w:r>
        <w:t>Class Predictor</w:t>
      </w:r>
      <w:bookmarkEnd w:id="853"/>
      <w:r w:rsidRPr="003A31EC">
        <w:rPr>
          <w:rFonts w:cs="Arial"/>
        </w:rPr>
        <w:t xml:space="preserve"> </w:t>
      </w:r>
      <w:r>
        <w:rPr>
          <w:rFonts w:cs="Arial"/>
        </w:rPr>
        <w:fldChar w:fldCharType="begin"/>
      </w:r>
      <w:r>
        <w:instrText>XE"</w:instrText>
      </w:r>
      <w:r w:rsidRPr="00413D75">
        <w:rPr>
          <w:rFonts w:cs="Arial"/>
        </w:rPr>
        <w:instrText>Predictor</w:instrText>
      </w:r>
      <w:r>
        <w:instrText>"</w:instrText>
      </w:r>
      <w:r>
        <w:rPr>
          <w:rFonts w:cs="Arial"/>
        </w:rPr>
        <w:fldChar w:fldCharType="end"/>
      </w:r>
      <w:r w:rsidR="009E71B4">
        <w:rPr>
          <w:rFonts w:cs="Arial"/>
        </w:rPr>
        <w:t xml:space="preserve"> </w:t>
      </w:r>
      <w:r w:rsidR="006F72CA">
        <w:rPr>
          <w:rFonts w:cs="Arial"/>
        </w:rPr>
        <w:t>&lt;&lt;Role&gt;&gt;</w:t>
      </w:r>
      <w:bookmarkEnd w:id="854"/>
    </w:p>
    <w:p w:rsidR="00347871" w:rsidRDefault="00347871" w:rsidP="00F71BA8">
      <w:r>
        <w:t>The role of an actor making predictions.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98dc776c0c33f3d31feb4b2ebb61522f" w:history="1">
        <w:r w:rsidR="00347871">
          <w:rPr>
            <w:rStyle w:val="Hyperlink"/>
          </w:rPr>
          <w:t>Social Agent</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855" w:name="_Toc477719851"/>
      <w:r>
        <w:t>Threat-risk-conceptual-model::Generic Concept Library::Processes</w:t>
      </w:r>
      <w:bookmarkEnd w:id="855"/>
    </w:p>
    <w:p w:rsidR="00347871" w:rsidRDefault="00347871" w:rsidP="00A318C1">
      <w:pPr>
        <w:pStyle w:val="BodyText"/>
      </w:pPr>
      <w:r>
        <w:t>A package representing concepts about processes. Processes are templates for (descriptions of) a related sets of Events (activities, events, etc.). Processes may be natural, organizational or carried out by an actor. Processes carried out by an actor are plans.</w:t>
      </w:r>
      <w:r>
        <w:br/>
        <w:t>Processes may require resources - noting that resource can be a role of any entity.</w:t>
      </w:r>
      <w:r>
        <w:br/>
        <w:t>Processes are essentially patterns of Events.</w:t>
      </w:r>
      <w:r>
        <w:br/>
        <w:t>Scenarios are typically less formal processes and describe how a series of Events may play out.</w:t>
      </w:r>
    </w:p>
    <w:p w:rsidR="00347871" w:rsidRDefault="00347871" w:rsidP="00347871">
      <w:pPr>
        <w:pStyle w:val="Heading2"/>
      </w:pPr>
      <w:bookmarkStart w:id="856" w:name="_Toc477719852"/>
      <w:r>
        <w:lastRenderedPageBreak/>
        <w:t>Diagram: Process</w:t>
      </w:r>
      <w:bookmarkEnd w:id="856"/>
    </w:p>
    <w:p w:rsidR="00347871" w:rsidRDefault="00FB4EB2" w:rsidP="00347871">
      <w:pPr>
        <w:jc w:val="center"/>
        <w:rPr>
          <w:rFonts w:cs="Arial"/>
        </w:rPr>
      </w:pPr>
      <w:r w:rsidRPr="00945284">
        <w:rPr>
          <w:noProof/>
        </w:rPr>
        <w:pict>
          <v:shape id="Picture 1249104740.emf" o:spid="_x0000_i1361" type="#_x0000_t75" alt="1249104740.emf" style="width:487.2pt;height:542.4pt;visibility:visible;mso-wrap-style:square">
            <v:imagedata r:id="rId148" o:title="1249104740"/>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Process</w:t>
      </w:r>
    </w:p>
    <w:p w:rsidR="00347871" w:rsidRDefault="00347871" w:rsidP="00347871">
      <w:r>
        <w:t xml:space="preserve"> </w:t>
      </w:r>
    </w:p>
    <w:p w:rsidR="00347871" w:rsidRDefault="00347871" w:rsidP="00347871"/>
    <w:p w:rsidR="00347871" w:rsidRDefault="00347871" w:rsidP="00347871">
      <w:pPr>
        <w:pStyle w:val="Heading2"/>
      </w:pPr>
      <w:bookmarkStart w:id="857" w:name="_9f3aa861b32041cae8b52f8bcde65e98"/>
      <w:bookmarkStart w:id="858" w:name="_Toc477719853"/>
      <w:r>
        <w:lastRenderedPageBreak/>
        <w:t>Association Class Invoke Process</w:t>
      </w:r>
      <w:bookmarkEnd w:id="857"/>
      <w:r w:rsidRPr="003A31EC">
        <w:rPr>
          <w:rFonts w:cs="Arial"/>
        </w:rPr>
        <w:t xml:space="preserve"> </w:t>
      </w:r>
      <w:r>
        <w:rPr>
          <w:rFonts w:cs="Arial"/>
        </w:rPr>
        <w:fldChar w:fldCharType="begin"/>
      </w:r>
      <w:r>
        <w:instrText>XE"</w:instrText>
      </w:r>
      <w:r w:rsidRPr="00413D75">
        <w:rPr>
          <w:rFonts w:cs="Arial"/>
        </w:rPr>
        <w:instrText>Invoke Process</w:instrText>
      </w:r>
      <w:r>
        <w:instrText>"</w:instrText>
      </w:r>
      <w:r>
        <w:rPr>
          <w:rFonts w:cs="Arial"/>
        </w:rPr>
        <w:fldChar w:fldCharType="end"/>
      </w:r>
      <w:r w:rsidR="009E71B4">
        <w:rPr>
          <w:rFonts w:cs="Arial"/>
        </w:rPr>
        <w:t xml:space="preserve"> </w:t>
      </w:r>
      <w:r w:rsidR="006F72CA">
        <w:rPr>
          <w:rFonts w:cs="Arial"/>
        </w:rPr>
        <w:t>&lt;&lt;Relationship&gt;&gt;</w:t>
      </w:r>
      <w:bookmarkEnd w:id="858"/>
    </w:p>
    <w:p w:rsidR="00347871" w:rsidRDefault="00347871" w:rsidP="00F71BA8">
      <w:r>
        <w:t>The activity of initiating the performance of a process.</w:t>
      </w:r>
      <w:r>
        <w:br/>
        <w:t>The process instance will be classified by the process.</w:t>
      </w:r>
    </w:p>
    <w:p w:rsidR="00347871" w:rsidRDefault="00FB4EB2" w:rsidP="00347871">
      <w:pPr>
        <w:jc w:val="center"/>
      </w:pPr>
      <w:r w:rsidRPr="00945284">
        <w:rPr>
          <w:noProof/>
        </w:rPr>
        <w:pict>
          <v:shape id="Picture -59542732.emf" o:spid="_x0000_i1360" type="#_x0000_t75" alt="-59542732.emf" style="width:426pt;height:180pt;visibility:visible;mso-wrap-style:square">
            <v:imagedata r:id="rId149" o:title="-59542732"/>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Invoke Process</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8f79ff9a9d6d601e416cea95750422fe" w:history="1">
        <w:r w:rsidR="00347871">
          <w:rPr>
            <w:rStyle w:val="Hyperlink"/>
          </w:rPr>
          <w:t>Cause and Effect</w:t>
        </w:r>
      </w:hyperlink>
      <w:r w:rsidR="00347871">
        <w:t xml:space="preserve">, </w:t>
      </w:r>
      <w:hyperlink w:anchor="_47b49146b9ff467cbbf7475747751e2f" w:history="1">
        <w:r w:rsidR="00347871">
          <w:rPr>
            <w:rStyle w:val="Hyperlink"/>
          </w:rPr>
          <w:t>Create</w:t>
        </w:r>
      </w:hyperlink>
      <w:r w:rsidR="00347871">
        <w:t xml:space="preserve">, </w:t>
      </w:r>
      <w:hyperlink w:anchor="_f33c656a3d67c99aae75c41338d6e58a" w:history="1">
        <w:r w:rsidR="00347871">
          <w:rPr>
            <w:rStyle w:val="Hyperlink"/>
          </w:rPr>
          <w:t>Process Action</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359" type="#_x0000_t75" alt="-1728404412.emf" style="width:12pt;height:12pt;visibility:visible;mso-wrap-style:square">
            <v:imagedata r:id="rId61" o:title="-1728404412"/>
          </v:shape>
        </w:pict>
      </w:r>
      <w:r w:rsidR="00347871">
        <w:t xml:space="preserve"> creates process instance</w:t>
      </w:r>
      <w:r w:rsidR="00347871">
        <w:rPr>
          <w:rFonts w:cs="Arial"/>
        </w:rPr>
        <w:fldChar w:fldCharType="begin"/>
      </w:r>
      <w:r w:rsidR="00347871">
        <w:instrText>XE"</w:instrText>
      </w:r>
      <w:r w:rsidR="00347871" w:rsidRPr="00413D75">
        <w:rPr>
          <w:rFonts w:cs="Arial"/>
        </w:rPr>
        <w:instrText>creates process instance</w:instrText>
      </w:r>
      <w:r w:rsidR="00347871">
        <w:instrText>"</w:instrText>
      </w:r>
      <w:r w:rsidR="00347871">
        <w:rPr>
          <w:rFonts w:cs="Arial"/>
        </w:rPr>
        <w:fldChar w:fldCharType="end"/>
      </w:r>
      <w:r w:rsidR="00347871">
        <w:t xml:space="preserve"> : </w:t>
      </w:r>
      <w:hyperlink w:anchor="_738ede22bfe089d163494040b3d2ef55" w:history="1">
        <w:r w:rsidR="00347871">
          <w:rPr>
            <w:rStyle w:val="Hyperlink"/>
          </w:rPr>
          <w:t>Actual Event</w:t>
        </w:r>
      </w:hyperlink>
      <w:r w:rsidR="00347871">
        <w:t xml:space="preserve"> [*]   </w:t>
      </w:r>
      <w:r w:rsidR="00347871" w:rsidRPr="00833C5F">
        <w:rPr>
          <w:i/>
        </w:rPr>
        <w:t>Subsets</w:t>
      </w:r>
      <w:r w:rsidR="00347871">
        <w:t>: observes: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An actual Event created as the instantiation of a process definition.</w:t>
      </w:r>
    </w:p>
    <w:p w:rsidR="00347871" w:rsidRDefault="00FB4EB2" w:rsidP="00347871">
      <w:pPr>
        <w:ind w:firstLine="720"/>
      </w:pPr>
      <w:r w:rsidRPr="00945284">
        <w:rPr>
          <w:noProof/>
        </w:rPr>
        <w:pict>
          <v:shape id="_x0000_i1358" type="#_x0000_t75" alt="-1728404412.emf" style="width:12pt;height:12pt;visibility:visible;mso-wrap-style:square">
            <v:imagedata r:id="rId61" o:title="-1728404412"/>
          </v:shape>
        </w:pict>
      </w:r>
      <w:r w:rsidR="00347871">
        <w:t xml:space="preserve"> enactement of</w:t>
      </w:r>
      <w:r w:rsidR="00347871">
        <w:rPr>
          <w:rFonts w:cs="Arial"/>
        </w:rPr>
        <w:fldChar w:fldCharType="begin"/>
      </w:r>
      <w:r w:rsidR="00347871">
        <w:instrText>XE"</w:instrText>
      </w:r>
      <w:r w:rsidR="00347871" w:rsidRPr="00413D75">
        <w:rPr>
          <w:rFonts w:cs="Arial"/>
        </w:rPr>
        <w:instrText>enactement of</w:instrText>
      </w:r>
      <w:r w:rsidR="00347871">
        <w:instrText>"</w:instrText>
      </w:r>
      <w:r w:rsidR="00347871">
        <w:rPr>
          <w:rFonts w:cs="Arial"/>
        </w:rPr>
        <w:fldChar w:fldCharType="end"/>
      </w:r>
      <w:r w:rsidR="00347871">
        <w:t xml:space="preserve"> : </w:t>
      </w:r>
      <w:hyperlink w:anchor="_83d65b9404a78ed941a332943863e039" w:history="1">
        <w:r w:rsidR="00347871">
          <w:rPr>
            <w:rStyle w:val="Hyperlink"/>
          </w:rPr>
          <w:t>Process Pattern</w:t>
        </w:r>
      </w:hyperlink>
      <w:r w:rsidR="00347871">
        <w:t xml:space="preserve"> [0..1]   </w:t>
      </w:r>
      <w:r w:rsidR="00347871" w:rsidRPr="00833C5F">
        <w:rPr>
          <w:i/>
        </w:rPr>
        <w:t>Subsets</w:t>
      </w:r>
      <w:r w:rsidR="00347871">
        <w:t>: observes: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Process enacted by an Invoke Process</w:t>
      </w:r>
    </w:p>
    <w:p w:rsidR="00347871" w:rsidRDefault="00347871" w:rsidP="00347871"/>
    <w:p w:rsidR="00347871" w:rsidRDefault="00347871" w:rsidP="00347871">
      <w:pPr>
        <w:pStyle w:val="Heading2"/>
      </w:pPr>
      <w:bookmarkStart w:id="859" w:name="_6212a4fa3747a1151467fbee86081da5"/>
      <w:bookmarkStart w:id="860" w:name="_Toc477719854"/>
      <w:r>
        <w:t>Class Modus Operandi</w:t>
      </w:r>
      <w:bookmarkEnd w:id="859"/>
      <w:bookmarkEnd w:id="860"/>
      <w:r w:rsidRPr="003A31EC">
        <w:rPr>
          <w:rFonts w:cs="Arial"/>
        </w:rPr>
        <w:t xml:space="preserve"> </w:t>
      </w:r>
      <w:r>
        <w:rPr>
          <w:rFonts w:cs="Arial"/>
        </w:rPr>
        <w:fldChar w:fldCharType="begin"/>
      </w:r>
      <w:r>
        <w:instrText>XE"</w:instrText>
      </w:r>
      <w:r w:rsidRPr="00413D75">
        <w:rPr>
          <w:rFonts w:cs="Arial"/>
        </w:rPr>
        <w:instrText>Modus Operandi</w:instrText>
      </w:r>
      <w:r>
        <w:instrText>"</w:instrText>
      </w:r>
      <w:r>
        <w:rPr>
          <w:rFonts w:cs="Arial"/>
        </w:rPr>
        <w:fldChar w:fldCharType="end"/>
      </w:r>
      <w:r w:rsidR="009E71B4">
        <w:rPr>
          <w:rFonts w:cs="Arial"/>
        </w:rPr>
        <w:t xml:space="preserve"> </w:t>
      </w:r>
    </w:p>
    <w:p w:rsidR="00347871" w:rsidRDefault="00347871" w:rsidP="00F71BA8">
      <w:r>
        <w:t>A particular way or method an actor typically does something, especially one that is characteristic or well-established. It may or may not have a formal definition of the process.</w:t>
      </w:r>
      <w:r>
        <w:br/>
        <w:t>In threat terms, a particular tactic, technique or procedure for achieving a result.</w:t>
      </w:r>
      <w:r>
        <w:br/>
        <w:t>Syn. TTP [STIX]</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fb06e097d35e72980035cfd1bc9106cb" w:history="1">
        <w:r w:rsidR="00347871">
          <w:rPr>
            <w:rStyle w:val="Hyperlink"/>
          </w:rPr>
          <w:t>Activity</w:t>
        </w:r>
      </w:hyperlink>
      <w:r w:rsidR="00347871">
        <w:t xml:space="preserve">, </w:t>
      </w:r>
      <w:hyperlink w:anchor="_5cb707f0e4b55ba1e0378efebf7dcea9" w:history="1">
        <w:r w:rsidR="00347871">
          <w:rPr>
            <w:rStyle w:val="Hyperlink"/>
          </w:rPr>
          <w:t>Means</w:t>
        </w:r>
      </w:hyperlink>
      <w:r w:rsidR="00347871">
        <w:t xml:space="preserve">, </w:t>
      </w:r>
      <w:hyperlink w:anchor="_f85923f748ecc6b222c0eb85c28ef892" w:history="1">
        <w:r w:rsidR="00347871">
          <w:rPr>
            <w:rStyle w:val="Hyperlink"/>
          </w:rPr>
          <w:t>Scenario</w:t>
        </w:r>
      </w:hyperlink>
    </w:p>
    <w:p w:rsidR="00347871" w:rsidRDefault="00347871" w:rsidP="00347871"/>
    <w:p w:rsidR="00347871" w:rsidRDefault="00347871" w:rsidP="00347871">
      <w:pPr>
        <w:pStyle w:val="Heading2"/>
      </w:pPr>
      <w:bookmarkStart w:id="861" w:name="_e388f590d0bd984e68d22f9ed9adbbba"/>
      <w:bookmarkStart w:id="862" w:name="_Toc477719855"/>
      <w:r>
        <w:t>Class Plan</w:t>
      </w:r>
      <w:bookmarkEnd w:id="861"/>
      <w:bookmarkEnd w:id="862"/>
      <w:r w:rsidRPr="003A31EC">
        <w:rPr>
          <w:rFonts w:cs="Arial"/>
        </w:rPr>
        <w:t xml:space="preserve"> </w:t>
      </w:r>
      <w:r>
        <w:rPr>
          <w:rFonts w:cs="Arial"/>
        </w:rPr>
        <w:fldChar w:fldCharType="begin"/>
      </w:r>
      <w:r>
        <w:instrText>XE"</w:instrText>
      </w:r>
      <w:r w:rsidRPr="00413D75">
        <w:rPr>
          <w:rFonts w:cs="Arial"/>
        </w:rPr>
        <w:instrText>Plan</w:instrText>
      </w:r>
      <w:r>
        <w:instrText>"</w:instrText>
      </w:r>
      <w:r>
        <w:rPr>
          <w:rFonts w:cs="Arial"/>
        </w:rPr>
        <w:fldChar w:fldCharType="end"/>
      </w:r>
      <w:r w:rsidR="009E71B4">
        <w:rPr>
          <w:rFonts w:cs="Arial"/>
        </w:rPr>
        <w:t xml:space="preserve"> </w:t>
      </w:r>
    </w:p>
    <w:p w:rsidR="00347871" w:rsidRDefault="00347871" w:rsidP="00F71BA8">
      <w:r>
        <w:t>A plan is a design for a process that supports a stakeholders objectives. As a process definition a plan is a pattern for a series of activities as well as the resources required to meet objectives.</w:t>
      </w:r>
      <w:r>
        <w:br/>
        <w:t>Scenario's are observed where as plans are designed.</w:t>
      </w:r>
      <w:r>
        <w:br/>
        <w:t>[BMM] Course of Action: A Course of Action is an approach or plan for configuring some aspect of the enterprise involving things, processes, locations, people, timing, or motivation undertaken to achieve Desired Results. In other words, a Course of Action channels efforts towards Desired Results. To help ensure success in this regard, Courses of Action are governed by Directives.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5cb707f0e4b55ba1e0378efebf7dcea9" w:history="1">
        <w:r w:rsidR="00347871">
          <w:rPr>
            <w:rStyle w:val="Hyperlink"/>
          </w:rPr>
          <w:t>Means</w:t>
        </w:r>
      </w:hyperlink>
      <w:r w:rsidR="00347871">
        <w:t xml:space="preserve">, </w:t>
      </w:r>
      <w:hyperlink w:anchor="_83d65b9404a78ed941a332943863e039" w:history="1">
        <w:r w:rsidR="00347871">
          <w:rPr>
            <w:rStyle w:val="Hyperlink"/>
          </w:rPr>
          <w:t>Process Pattern</w:t>
        </w:r>
      </w:hyperlink>
    </w:p>
    <w:p w:rsidR="00347871" w:rsidRDefault="00347871" w:rsidP="00347871"/>
    <w:p w:rsidR="00347871" w:rsidRDefault="00347871" w:rsidP="00347871">
      <w:pPr>
        <w:pStyle w:val="Heading2"/>
      </w:pPr>
      <w:bookmarkStart w:id="863" w:name="_f33c656a3d67c99aae75c41338d6e58a"/>
      <w:bookmarkStart w:id="864" w:name="_Toc477719856"/>
      <w:r>
        <w:t>Class Process Action</w:t>
      </w:r>
      <w:bookmarkEnd w:id="863"/>
      <w:bookmarkEnd w:id="864"/>
      <w:r w:rsidRPr="003A31EC">
        <w:rPr>
          <w:rFonts w:cs="Arial"/>
        </w:rPr>
        <w:t xml:space="preserve"> </w:t>
      </w:r>
      <w:r>
        <w:rPr>
          <w:rFonts w:cs="Arial"/>
        </w:rPr>
        <w:fldChar w:fldCharType="begin"/>
      </w:r>
      <w:r>
        <w:instrText>XE"</w:instrText>
      </w:r>
      <w:r w:rsidRPr="00413D75">
        <w:rPr>
          <w:rFonts w:cs="Arial"/>
        </w:rPr>
        <w:instrText>Process Action</w:instrText>
      </w:r>
      <w:r>
        <w:instrText>"</w:instrText>
      </w:r>
      <w:r>
        <w:rPr>
          <w:rFonts w:cs="Arial"/>
        </w:rPr>
        <w:fldChar w:fldCharType="end"/>
      </w:r>
      <w:r w:rsidR="009E71B4">
        <w:rPr>
          <w:rFonts w:cs="Arial"/>
        </w:rPr>
        <w:t xml:space="preserve"> </w:t>
      </w:r>
    </w:p>
    <w:p w:rsidR="00347871" w:rsidRDefault="00347871" w:rsidP="00F71BA8">
      <w:r>
        <w:t>An action impacting a potential or realized process.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6ba65cb32cb0154f6c150174e332fc08" w:history="1">
        <w:r w:rsidR="00347871">
          <w:rPr>
            <w:rStyle w:val="Hyperlink"/>
          </w:rPr>
          <w:t>Activity Effecting Entity</w:t>
        </w:r>
      </w:hyperlink>
    </w:p>
    <w:p w:rsidR="00347871" w:rsidRDefault="00347871" w:rsidP="00347871"/>
    <w:p w:rsidR="00347871" w:rsidRDefault="00347871" w:rsidP="00347871">
      <w:pPr>
        <w:pStyle w:val="Heading2"/>
      </w:pPr>
      <w:bookmarkStart w:id="865" w:name="_5345801b7f519e8bbea9fe677d9e9070"/>
      <w:bookmarkStart w:id="866" w:name="_Toc477719857"/>
      <w:r>
        <w:t>Association Class Process Decomposition</w:t>
      </w:r>
      <w:bookmarkEnd w:id="865"/>
      <w:r w:rsidRPr="003A31EC">
        <w:rPr>
          <w:rFonts w:cs="Arial"/>
        </w:rPr>
        <w:t xml:space="preserve"> </w:t>
      </w:r>
      <w:r>
        <w:rPr>
          <w:rFonts w:cs="Arial"/>
        </w:rPr>
        <w:fldChar w:fldCharType="begin"/>
      </w:r>
      <w:r>
        <w:instrText>XE"</w:instrText>
      </w:r>
      <w:r w:rsidRPr="00413D75">
        <w:rPr>
          <w:rFonts w:cs="Arial"/>
        </w:rPr>
        <w:instrText>Process Decomposition</w:instrText>
      </w:r>
      <w:r>
        <w:instrText>"</w:instrText>
      </w:r>
      <w:r>
        <w:rPr>
          <w:rFonts w:cs="Arial"/>
        </w:rPr>
        <w:fldChar w:fldCharType="end"/>
      </w:r>
      <w:r w:rsidR="009E71B4">
        <w:rPr>
          <w:rFonts w:cs="Arial"/>
        </w:rPr>
        <w:t xml:space="preserve"> </w:t>
      </w:r>
      <w:r w:rsidR="006F72CA">
        <w:rPr>
          <w:rFonts w:cs="Arial"/>
        </w:rPr>
        <w:t>&lt;&lt;Relationship&gt;&gt;</w:t>
      </w:r>
      <w:bookmarkEnd w:id="866"/>
    </w:p>
    <w:p w:rsidR="00347871" w:rsidRDefault="00347871" w:rsidP="00F71BA8">
      <w:r>
        <w:t>Relationship describing the decomposition of a process.</w:t>
      </w:r>
    </w:p>
    <w:p w:rsidR="00347871" w:rsidRDefault="00FB4EB2" w:rsidP="00347871">
      <w:pPr>
        <w:jc w:val="center"/>
      </w:pPr>
      <w:r w:rsidRPr="00945284">
        <w:rPr>
          <w:noProof/>
        </w:rPr>
        <w:pict>
          <v:shape id="Picture -2056125238.emf" o:spid="_x0000_i1357" type="#_x0000_t75" alt="-2056125238.emf" style="width:470.4pt;height:339pt;visibility:visible;mso-wrap-style:square">
            <v:imagedata r:id="rId150" o:title="-2056125238"/>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Process Decomposition</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8a40963117380d05b5ea557d3631b267" w:history="1">
        <w:r w:rsidR="00347871">
          <w:rPr>
            <w:rStyle w:val="Hyperlink"/>
          </w:rPr>
          <w:t>Temporal Part</w:t>
        </w:r>
      </w:hyperlink>
      <w:r w:rsidR="00347871">
        <w:t xml:space="preserve">, </w:t>
      </w:r>
      <w:hyperlink w:anchor="_9947aea823e055519b8971f4fde028ea" w:history="1">
        <w:r w:rsidR="00347871">
          <w:rPr>
            <w:rStyle w:val="Hyperlink"/>
          </w:rPr>
          <w:t>Usage</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356" type="#_x0000_t75" alt="-1728404412.emf" style="width:12pt;height:12pt;visibility:visible;mso-wrap-style:square">
            <v:imagedata r:id="rId61" o:title="-1728404412"/>
          </v:shape>
        </w:pict>
      </w:r>
      <w:r w:rsidR="00347871">
        <w:t xml:space="preserve"> has subprocess</w:t>
      </w:r>
      <w:r w:rsidR="00347871">
        <w:rPr>
          <w:rFonts w:cs="Arial"/>
        </w:rPr>
        <w:fldChar w:fldCharType="begin"/>
      </w:r>
      <w:r w:rsidR="00347871">
        <w:instrText>XE"</w:instrText>
      </w:r>
      <w:r w:rsidR="00347871" w:rsidRPr="00413D75">
        <w:rPr>
          <w:rFonts w:cs="Arial"/>
        </w:rPr>
        <w:instrText>has subprocess</w:instrText>
      </w:r>
      <w:r w:rsidR="00347871">
        <w:instrText>"</w:instrText>
      </w:r>
      <w:r w:rsidR="00347871">
        <w:rPr>
          <w:rFonts w:cs="Arial"/>
        </w:rPr>
        <w:fldChar w:fldCharType="end"/>
      </w:r>
      <w:r w:rsidR="00347871">
        <w:t xml:space="preserve"> : </w:t>
      </w:r>
      <w:hyperlink w:anchor="_83d65b9404a78ed941a332943863e039" w:history="1">
        <w:r w:rsidR="00347871">
          <w:rPr>
            <w:rStyle w:val="Hyperlink"/>
          </w:rPr>
          <w:t>Process Pattern</w:t>
        </w:r>
      </w:hyperlink>
      <w:r w:rsidR="00347871">
        <w:t xml:space="preserve"> [0..*]   </w:t>
      </w:r>
      <w:r w:rsidR="00347871" w:rsidRPr="00833C5F">
        <w:rPr>
          <w:i/>
        </w:rPr>
        <w:t>Subsets</w:t>
      </w:r>
      <w:r w:rsidR="00347871">
        <w:t>: observes: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Process occurring within the scope of and in support a composite process.</w:t>
      </w:r>
    </w:p>
    <w:p w:rsidR="00347871" w:rsidRDefault="00FB4EB2" w:rsidP="00347871">
      <w:pPr>
        <w:ind w:firstLine="720"/>
      </w:pPr>
      <w:r w:rsidRPr="00945284">
        <w:rPr>
          <w:noProof/>
        </w:rPr>
        <w:pict>
          <v:shape id="_x0000_i1355" type="#_x0000_t75" alt="-1728404412.emf" style="width:12pt;height:12pt;visibility:visible;mso-wrap-style:square">
            <v:imagedata r:id="rId61" o:title="-1728404412"/>
          </v:shape>
        </w:pict>
      </w:r>
      <w:r w:rsidR="00347871">
        <w:t xml:space="preserve"> used by process</w:t>
      </w:r>
      <w:r w:rsidR="00347871">
        <w:rPr>
          <w:rFonts w:cs="Arial"/>
        </w:rPr>
        <w:fldChar w:fldCharType="begin"/>
      </w:r>
      <w:r w:rsidR="00347871">
        <w:instrText>XE"</w:instrText>
      </w:r>
      <w:r w:rsidR="00347871" w:rsidRPr="00413D75">
        <w:rPr>
          <w:rFonts w:cs="Arial"/>
        </w:rPr>
        <w:instrText>used by process</w:instrText>
      </w:r>
      <w:r w:rsidR="00347871">
        <w:instrText>"</w:instrText>
      </w:r>
      <w:r w:rsidR="00347871">
        <w:rPr>
          <w:rFonts w:cs="Arial"/>
        </w:rPr>
        <w:fldChar w:fldCharType="end"/>
      </w:r>
      <w:r w:rsidR="00347871">
        <w:t xml:space="preserve"> : </w:t>
      </w:r>
      <w:hyperlink w:anchor="_83d65b9404a78ed941a332943863e039" w:history="1">
        <w:r w:rsidR="00347871">
          <w:rPr>
            <w:rStyle w:val="Hyperlink"/>
          </w:rPr>
          <w:t>Process Pattern</w:t>
        </w:r>
      </w:hyperlink>
      <w:r w:rsidR="00347871">
        <w:t xml:space="preserve"> [0..*]   </w:t>
      </w:r>
      <w:r w:rsidR="00347871" w:rsidRPr="00833C5F">
        <w:rPr>
          <w:i/>
        </w:rPr>
        <w:t>Subsets</w:t>
      </w:r>
      <w:r w:rsidR="00347871">
        <w:t>: observes: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Composite processes which utilize the subject property as a component part.</w:t>
      </w:r>
    </w:p>
    <w:p w:rsidR="00347871" w:rsidRDefault="00347871" w:rsidP="00347871"/>
    <w:p w:rsidR="00347871" w:rsidRDefault="00347871" w:rsidP="00347871">
      <w:pPr>
        <w:pStyle w:val="Heading2"/>
      </w:pPr>
      <w:bookmarkStart w:id="867" w:name="_83d65b9404a78ed941a332943863e039"/>
      <w:bookmarkStart w:id="868" w:name="_Toc477719858"/>
      <w:r>
        <w:lastRenderedPageBreak/>
        <w:t>Class Process Pattern</w:t>
      </w:r>
      <w:bookmarkEnd w:id="867"/>
      <w:bookmarkEnd w:id="868"/>
      <w:r w:rsidRPr="003A31EC">
        <w:rPr>
          <w:rFonts w:cs="Arial"/>
        </w:rPr>
        <w:t xml:space="preserve"> </w:t>
      </w:r>
      <w:r>
        <w:rPr>
          <w:rFonts w:cs="Arial"/>
        </w:rPr>
        <w:fldChar w:fldCharType="begin"/>
      </w:r>
      <w:r>
        <w:instrText>XE"</w:instrText>
      </w:r>
      <w:r w:rsidRPr="00413D75">
        <w:rPr>
          <w:rFonts w:cs="Arial"/>
        </w:rPr>
        <w:instrText>Process Pattern</w:instrText>
      </w:r>
      <w:r>
        <w:instrText>"</w:instrText>
      </w:r>
      <w:r>
        <w:rPr>
          <w:rFonts w:cs="Arial"/>
        </w:rPr>
        <w:fldChar w:fldCharType="end"/>
      </w:r>
      <w:r w:rsidR="009E71B4">
        <w:rPr>
          <w:rFonts w:cs="Arial"/>
        </w:rPr>
        <w:t xml:space="preserve"> </w:t>
      </w:r>
    </w:p>
    <w:p w:rsidR="00347871" w:rsidRDefault="00347871" w:rsidP="00F71BA8">
      <w:r>
        <w:t>A process pattern is a template and definition for a family of Events (i.e. actions, events) that results in an outcome. A process may be natural or caused by the activities of actors, in which case it is a plan.</w:t>
      </w:r>
      <w:r>
        <w:br/>
        <w:t>A process may contain other entities, sub-processes and situations to define characteristics and sub-processes of the process. The sub-processes may or may not be known, sub-processes are defined using "Temporal Part".</w:t>
      </w:r>
      <w:r>
        <w:br/>
        <w:t>[ISO 14971:2007] set of interrelated or interacting activities which transforms inputs into outputs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c05d8ea54231ef8385ae369a8cb18a7f" w:history="1">
        <w:r w:rsidR="00347871">
          <w:rPr>
            <w:rStyle w:val="Hyperlink"/>
          </w:rPr>
          <w:t>Event</w:t>
        </w:r>
      </w:hyperlink>
      <w:r w:rsidR="00347871">
        <w:t xml:space="preserve">, </w:t>
      </w:r>
      <w:hyperlink w:anchor="_8d9c945b6f864c34fdd7a91d4d62755f" w:history="1">
        <w:r w:rsidR="00347871">
          <w:rPr>
            <w:rStyle w:val="Hyperlink"/>
          </w:rPr>
          <w:t>Pattern</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354" type="#_x0000_t75" alt="195569461.emf" style="width:12pt;height:12pt;visibility:visible;mso-wrap-style:square">
            <v:imagedata r:id="rId10" o:title="195569461"/>
          </v:shape>
        </w:pict>
      </w:r>
      <w:r w:rsidR="00347871">
        <w:t xml:space="preserve"> </w:t>
      </w:r>
      <w:r w:rsidR="007A366F">
        <w:t>&lt;&lt;Restriction&gt;&gt;</w:t>
      </w:r>
      <w:r w:rsidR="00347871">
        <w:t xml:space="preserve"> : </w:t>
      </w:r>
      <w:hyperlink w:anchor="_f7f2597a3cd28eca2ee4a43a4e06e8ea" w:history="1">
        <w:r w:rsidR="00347871">
          <w:rPr>
            <w:rStyle w:val="Hyperlink"/>
          </w:rPr>
          <w:t>Software</w:t>
        </w:r>
      </w:hyperlink>
      <w:r w:rsidR="00347871">
        <w:t xml:space="preserve"> [0..*]   </w:t>
      </w:r>
      <w:r w:rsidR="00347871" w:rsidRPr="00833C5F">
        <w:rPr>
          <w:i/>
        </w:rPr>
        <w:t>Subsets</w:t>
      </w:r>
      <w:r w:rsidR="00347871">
        <w:t>: has record:</w:t>
      </w:r>
      <w:hyperlink w:anchor="_8b38efa9c56da3bc8ecb501e56419e41" w:history="1">
        <w:r w:rsidR="00347871">
          <w:rPr>
            <w:rStyle w:val="Hyperlink"/>
          </w:rPr>
          <w:t>Record</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869" w:name="_881429e9d0977f9fb3f1fca8f979b002"/>
      <w:bookmarkStart w:id="870" w:name="_Toc477719859"/>
      <w:r>
        <w:t>Association Class When</w:t>
      </w:r>
      <w:bookmarkEnd w:id="869"/>
      <w:r w:rsidRPr="003A31EC">
        <w:rPr>
          <w:rFonts w:cs="Arial"/>
        </w:rPr>
        <w:t xml:space="preserve"> </w:t>
      </w:r>
      <w:r>
        <w:rPr>
          <w:rFonts w:cs="Arial"/>
        </w:rPr>
        <w:fldChar w:fldCharType="begin"/>
      </w:r>
      <w:r>
        <w:instrText>XE"</w:instrText>
      </w:r>
      <w:r w:rsidRPr="00413D75">
        <w:rPr>
          <w:rFonts w:cs="Arial"/>
        </w:rPr>
        <w:instrText>When</w:instrText>
      </w:r>
      <w:r>
        <w:instrText>"</w:instrText>
      </w:r>
      <w:r>
        <w:rPr>
          <w:rFonts w:cs="Arial"/>
        </w:rPr>
        <w:fldChar w:fldCharType="end"/>
      </w:r>
      <w:r w:rsidR="009E71B4">
        <w:rPr>
          <w:rFonts w:cs="Arial"/>
        </w:rPr>
        <w:t xml:space="preserve"> </w:t>
      </w:r>
      <w:r w:rsidR="006F72CA">
        <w:rPr>
          <w:rFonts w:cs="Arial"/>
        </w:rPr>
        <w:t>&lt;&lt;Relationship&gt;&gt;</w:t>
      </w:r>
      <w:bookmarkEnd w:id="870"/>
    </w:p>
    <w:p w:rsidR="00347871" w:rsidRDefault="00347871" w:rsidP="00F71BA8">
      <w:r>
        <w:t>A "When" rule defines an atomic process where by a &lt;trigger&gt; conditionally causes the &lt;initiates&gt; process to be invoked when the &lt;trigger&gt; process is matched under conditions(s) of the context - a proactive cause and effect. This results in an invocation of the &lt;initiates&gt; process.</w:t>
      </w:r>
      <w:r>
        <w:br/>
        <w:t>E.g. when &lt;trigger&gt; do &lt;initiates&gt;</w:t>
      </w:r>
      <w:r>
        <w:br/>
        <w:t>Also known as a "Course of action" or "ECA Rule" .</w:t>
      </w:r>
      <w:r>
        <w:br/>
      </w:r>
      <w:r>
        <w:br/>
        <w:t>[PRR] ProductionRule:  A ProductionRule is a statement of programming logic that specifies the execution of one or more actions in the case that its conditions are satisfied.</w:t>
      </w:r>
    </w:p>
    <w:p w:rsidR="00347871" w:rsidRDefault="00FB4EB2" w:rsidP="00347871">
      <w:pPr>
        <w:jc w:val="center"/>
      </w:pPr>
      <w:r w:rsidRPr="00945284">
        <w:rPr>
          <w:noProof/>
        </w:rPr>
        <w:lastRenderedPageBreak/>
        <w:pict>
          <v:shape id="Picture 1793036980.emf" o:spid="_x0000_i1353" type="#_x0000_t75" alt="1793036980.emf" style="width:487.2pt;height:405pt;visibility:visible;mso-wrap-style:square">
            <v:imagedata r:id="rId151" o:title="1793036980"/>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Course of Action Rule</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8f79ff9a9d6d601e416cea95750422fe" w:history="1">
        <w:r w:rsidR="00347871">
          <w:rPr>
            <w:rStyle w:val="Hyperlink"/>
          </w:rPr>
          <w:t>Cause and Effect</w:t>
        </w:r>
      </w:hyperlink>
      <w:r w:rsidR="00347871">
        <w:t xml:space="preserve">, </w:t>
      </w:r>
      <w:hyperlink w:anchor="_3d425949001fb1cb0502a6157c8cf51e" w:history="1">
        <w:r w:rsidR="00347871">
          <w:rPr>
            <w:rStyle w:val="Hyperlink"/>
          </w:rPr>
          <w:t>Conditional Rule</w:t>
        </w:r>
      </w:hyperlink>
      <w:r w:rsidR="00347871">
        <w:t xml:space="preserve">, </w:t>
      </w:r>
      <w:hyperlink w:anchor="_83d65b9404a78ed941a332943863e039" w:history="1">
        <w:r w:rsidR="00347871">
          <w:rPr>
            <w:rStyle w:val="Hyperlink"/>
          </w:rPr>
          <w:t>Process Pattern</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352" type="#_x0000_t75" alt="-1728404412.emf" style="width:12pt;height:12pt;visibility:visible;mso-wrap-style:square">
            <v:imagedata r:id="rId61" o:title="-1728404412"/>
          </v:shape>
        </w:pict>
      </w:r>
      <w:r w:rsidR="00347871">
        <w:t xml:space="preserve"> initiates</w:t>
      </w:r>
      <w:r w:rsidR="00347871">
        <w:rPr>
          <w:rFonts w:cs="Arial"/>
        </w:rPr>
        <w:fldChar w:fldCharType="begin"/>
      </w:r>
      <w:r w:rsidR="00347871">
        <w:instrText>XE"</w:instrText>
      </w:r>
      <w:r w:rsidR="00347871" w:rsidRPr="00413D75">
        <w:rPr>
          <w:rFonts w:cs="Arial"/>
        </w:rPr>
        <w:instrText>initiates</w:instrText>
      </w:r>
      <w:r w:rsidR="00347871">
        <w:instrText>"</w:instrText>
      </w:r>
      <w:r w:rsidR="00347871">
        <w:rPr>
          <w:rFonts w:cs="Arial"/>
        </w:rPr>
        <w:fldChar w:fldCharType="end"/>
      </w:r>
      <w:r w:rsidR="00347871">
        <w:t xml:space="preserve"> : </w:t>
      </w:r>
      <w:hyperlink w:anchor="_83d65b9404a78ed941a332943863e039" w:history="1">
        <w:r w:rsidR="00347871">
          <w:rPr>
            <w:rStyle w:val="Hyperlink"/>
          </w:rPr>
          <w:t>Process Pattern</w:t>
        </w:r>
      </w:hyperlink>
      <w:r w:rsidR="00347871">
        <w:t xml:space="preserve"> [*]   </w:t>
      </w:r>
      <w:r w:rsidR="00347871" w:rsidRPr="00833C5F">
        <w:rPr>
          <w:i/>
        </w:rPr>
        <w:t>Subsets</w:t>
      </w:r>
      <w:r w:rsidR="00347871">
        <w:t>: has record:</w:t>
      </w:r>
      <w:hyperlink w:anchor="_8b38efa9c56da3bc8ecb501e56419e41" w:history="1">
        <w:r w:rsidR="00347871">
          <w:rPr>
            <w:rStyle w:val="Hyperlink"/>
          </w:rPr>
          <w:t>Record</w:t>
        </w:r>
      </w:hyperlink>
      <w:r w:rsidR="00347871">
        <w:rPr>
          <w:rStyle w:val="Hyperlink"/>
        </w:rPr>
        <w:t xml:space="preserve"> </w:t>
      </w:r>
      <w:r w:rsidR="00347871">
        <w:t xml:space="preserve">   </w:t>
      </w:r>
    </w:p>
    <w:p w:rsidR="00347871" w:rsidRDefault="00347871" w:rsidP="004E3AD0">
      <w:pPr>
        <w:pStyle w:val="BodyText"/>
        <w:spacing w:before="60" w:after="120"/>
        <w:ind w:firstLine="720"/>
      </w:pPr>
      <w:r>
        <w:t>Processes that will occur if the &lt;trigger&gt; process occurs. Consequent.</w:t>
      </w:r>
    </w:p>
    <w:p w:rsidR="00347871" w:rsidRDefault="00FB4EB2" w:rsidP="00347871">
      <w:pPr>
        <w:ind w:firstLine="720"/>
      </w:pPr>
      <w:r w:rsidRPr="00945284">
        <w:rPr>
          <w:noProof/>
        </w:rPr>
        <w:pict>
          <v:shape id="_x0000_i1351" type="#_x0000_t75" alt="-1728404412.emf" style="width:12pt;height:12pt;visibility:visible;mso-wrap-style:square">
            <v:imagedata r:id="rId61" o:title="-1728404412"/>
          </v:shape>
        </w:pict>
      </w:r>
      <w:r w:rsidR="00347871">
        <w:t xml:space="preserve"> trigger</w:t>
      </w:r>
      <w:r w:rsidR="00347871">
        <w:rPr>
          <w:rFonts w:cs="Arial"/>
        </w:rPr>
        <w:fldChar w:fldCharType="begin"/>
      </w:r>
      <w:r w:rsidR="00347871">
        <w:instrText>XE"</w:instrText>
      </w:r>
      <w:r w:rsidR="00347871" w:rsidRPr="00413D75">
        <w:rPr>
          <w:rFonts w:cs="Arial"/>
        </w:rPr>
        <w:instrText>trigger</w:instrText>
      </w:r>
      <w:r w:rsidR="00347871">
        <w:instrText>"</w:instrText>
      </w:r>
      <w:r w:rsidR="00347871">
        <w:rPr>
          <w:rFonts w:cs="Arial"/>
        </w:rPr>
        <w:fldChar w:fldCharType="end"/>
      </w:r>
      <w:r w:rsidR="00347871">
        <w:t xml:space="preserve"> : </w:t>
      </w:r>
      <w:hyperlink w:anchor="_83d65b9404a78ed941a332943863e039" w:history="1">
        <w:r w:rsidR="00347871">
          <w:rPr>
            <w:rStyle w:val="Hyperlink"/>
          </w:rPr>
          <w:t>Process Pattern</w:t>
        </w:r>
      </w:hyperlink>
      <w:r w:rsidR="00347871">
        <w:t xml:space="preserve"> [*]   </w:t>
      </w:r>
      <w:r w:rsidR="00347871" w:rsidRPr="00833C5F">
        <w:rPr>
          <w:i/>
        </w:rPr>
        <w:t>Subsets</w:t>
      </w:r>
      <w:r w:rsidR="00347871">
        <w:t>: has record:</w:t>
      </w:r>
      <w:hyperlink w:anchor="_8b38efa9c56da3bc8ecb501e56419e41" w:history="1">
        <w:r w:rsidR="00347871">
          <w:rPr>
            <w:rStyle w:val="Hyperlink"/>
          </w:rPr>
          <w:t>Record</w:t>
        </w:r>
      </w:hyperlink>
      <w:r w:rsidR="00347871">
        <w:rPr>
          <w:rStyle w:val="Hyperlink"/>
        </w:rPr>
        <w:t xml:space="preserve"> </w:t>
      </w:r>
      <w:r w:rsidR="00347871">
        <w:t xml:space="preserve">   </w:t>
      </w:r>
    </w:p>
    <w:p w:rsidR="00347871" w:rsidRDefault="00347871" w:rsidP="004E3AD0">
      <w:pPr>
        <w:pStyle w:val="BodyText"/>
        <w:spacing w:before="60" w:after="120"/>
        <w:ind w:firstLine="720"/>
      </w:pPr>
      <w:r>
        <w:t>Processes that may cause the &lt;initiates&gt; process to occur. Antecedent.</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350" type="#_x0000_t75" alt="195569461.emf" style="width:12pt;height:12pt;visibility:visible;mso-wrap-style:square">
            <v:imagedata r:id="rId10" o:title="195569461"/>
          </v:shape>
        </w:pict>
      </w:r>
      <w:r w:rsidR="00347871">
        <w:t xml:space="preserve"> </w:t>
      </w:r>
      <w:r w:rsidR="007A366F">
        <w:t>&lt;&lt;Restriction&gt;&gt;</w:t>
      </w:r>
      <w:r w:rsidR="00347871">
        <w:t xml:space="preserve"> : </w:t>
      </w:r>
      <w:hyperlink w:anchor="_9f3aa861b32041cae8b52f8bcde65e98" w:history="1">
        <w:r w:rsidR="00347871">
          <w:rPr>
            <w:rStyle w:val="Hyperlink"/>
          </w:rPr>
          <w:t>Invoke Process</w:t>
        </w:r>
      </w:hyperlink>
      <w:r w:rsidR="00347871">
        <w:t xml:space="preserve"> [0..*]   </w:t>
      </w:r>
      <w:r w:rsidR="00347871" w:rsidRPr="00833C5F">
        <w:rPr>
          <w:i/>
        </w:rPr>
        <w:t>Redefines</w:t>
      </w:r>
      <w:r w:rsidR="00347871">
        <w:t>: produces: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871" w:name="_Toc477719860"/>
      <w:r>
        <w:t>Threat-risk-conceptual-model::Generic Concept Library::Processes::Composite Conditions</w:t>
      </w:r>
      <w:bookmarkEnd w:id="871"/>
    </w:p>
    <w:p w:rsidR="00347871" w:rsidRDefault="00347871" w:rsidP="00A318C1">
      <w:pPr>
        <w:pStyle w:val="BodyText"/>
      </w:pPr>
      <w:r>
        <w:t>Composite conditions provide for "and"/"or" evaluation of causality between situations.</w:t>
      </w:r>
    </w:p>
    <w:p w:rsidR="00347871" w:rsidRDefault="00347871" w:rsidP="00347871">
      <w:pPr>
        <w:pStyle w:val="Heading2"/>
      </w:pPr>
      <w:bookmarkStart w:id="872" w:name="_Toc477719861"/>
      <w:r>
        <w:t>Diagram: Composite Condition</w:t>
      </w:r>
      <w:bookmarkEnd w:id="872"/>
    </w:p>
    <w:p w:rsidR="00347871" w:rsidRDefault="00FB4EB2" w:rsidP="00347871">
      <w:pPr>
        <w:jc w:val="center"/>
        <w:rPr>
          <w:rFonts w:cs="Arial"/>
        </w:rPr>
      </w:pPr>
      <w:r w:rsidRPr="00945284">
        <w:rPr>
          <w:noProof/>
        </w:rPr>
        <w:pict>
          <v:shape id="Picture -469944036.emf" o:spid="_x0000_i1349" type="#_x0000_t75" alt="-469944036.emf" style="width:434.4pt;height:252pt;visibility:visible;mso-wrap-style:square">
            <v:imagedata r:id="rId152" o:title="-469944036"/>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Composite Condition</w:t>
      </w:r>
    </w:p>
    <w:p w:rsidR="00347871" w:rsidRDefault="00347871" w:rsidP="00347871">
      <w:r>
        <w:t xml:space="preserve"> </w:t>
      </w:r>
    </w:p>
    <w:p w:rsidR="00347871" w:rsidRDefault="00347871" w:rsidP="00347871"/>
    <w:p w:rsidR="00347871" w:rsidRDefault="00347871" w:rsidP="00347871">
      <w:pPr>
        <w:pStyle w:val="Heading2"/>
      </w:pPr>
      <w:bookmarkStart w:id="873" w:name="_c606a9444c8430609fd58b5625b150d4"/>
      <w:bookmarkStart w:id="874" w:name="_Toc477719862"/>
      <w:r>
        <w:t>Class AND Condition</w:t>
      </w:r>
      <w:bookmarkEnd w:id="873"/>
      <w:bookmarkEnd w:id="874"/>
      <w:r w:rsidRPr="003A31EC">
        <w:rPr>
          <w:rFonts w:cs="Arial"/>
        </w:rPr>
        <w:t xml:space="preserve"> </w:t>
      </w:r>
      <w:r>
        <w:rPr>
          <w:rFonts w:cs="Arial"/>
        </w:rPr>
        <w:fldChar w:fldCharType="begin"/>
      </w:r>
      <w:r>
        <w:instrText>XE"</w:instrText>
      </w:r>
      <w:r w:rsidRPr="00413D75">
        <w:rPr>
          <w:rFonts w:cs="Arial"/>
        </w:rPr>
        <w:instrText>AND Condition</w:instrText>
      </w:r>
      <w:r>
        <w:instrText>"</w:instrText>
      </w:r>
      <w:r>
        <w:rPr>
          <w:rFonts w:cs="Arial"/>
        </w:rPr>
        <w:fldChar w:fldCharType="end"/>
      </w:r>
      <w:r w:rsidR="009E71B4">
        <w:rPr>
          <w:rFonts w:cs="Arial"/>
        </w:rPr>
        <w:t xml:space="preserve"> </w:t>
      </w:r>
    </w:p>
    <w:p w:rsidR="00347871" w:rsidRDefault="00347871" w:rsidP="00F71BA8">
      <w:r>
        <w:t>A situation that is true (happening) only when all "enabled by" are true - AND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b9c01facb345a22c5b34556b327f150f" w:history="1">
        <w:r w:rsidR="00347871">
          <w:rPr>
            <w:rStyle w:val="Hyperlink"/>
          </w:rPr>
          <w:t>Composite Condition</w:t>
        </w:r>
      </w:hyperlink>
    </w:p>
    <w:p w:rsidR="00347871" w:rsidRDefault="00347871" w:rsidP="00347871"/>
    <w:p w:rsidR="00347871" w:rsidRDefault="00347871" w:rsidP="00347871">
      <w:pPr>
        <w:pStyle w:val="Heading2"/>
      </w:pPr>
      <w:bookmarkStart w:id="875" w:name="_b9c01facb345a22c5b34556b327f150f"/>
      <w:bookmarkStart w:id="876" w:name="_Toc477719863"/>
      <w:r>
        <w:t>Class Composite Condition</w:t>
      </w:r>
      <w:bookmarkEnd w:id="875"/>
      <w:bookmarkEnd w:id="876"/>
      <w:r w:rsidRPr="003A31EC">
        <w:rPr>
          <w:rFonts w:cs="Arial"/>
        </w:rPr>
        <w:t xml:space="preserve"> </w:t>
      </w:r>
      <w:r>
        <w:rPr>
          <w:rFonts w:cs="Arial"/>
        </w:rPr>
        <w:fldChar w:fldCharType="begin"/>
      </w:r>
      <w:r>
        <w:instrText>XE"</w:instrText>
      </w:r>
      <w:r w:rsidRPr="00413D75">
        <w:rPr>
          <w:rFonts w:cs="Arial"/>
        </w:rPr>
        <w:instrText>Composite Condition</w:instrText>
      </w:r>
      <w:r>
        <w:instrText>"</w:instrText>
      </w:r>
      <w:r>
        <w:rPr>
          <w:rFonts w:cs="Arial"/>
        </w:rPr>
        <w:fldChar w:fldCharType="end"/>
      </w:r>
      <w:r w:rsidR="009E71B4">
        <w:rPr>
          <w:rFonts w:cs="Arial"/>
        </w:rPr>
        <w:t xml:space="preserve"> </w:t>
      </w:r>
    </w:p>
    <w:p w:rsidR="00347871" w:rsidRDefault="00347871" w:rsidP="00F71BA8">
      <w:r>
        <w:t>A composite condition is a state that is inferred to be true or false based on the set of "affected by" (input) situations and the logic of the specific composite event subtype and the condition (if any).</w:t>
      </w:r>
      <w:r>
        <w:br/>
        <w:t>The composite condition can then be used to trigger a set of "effects" (output) situations.</w:t>
      </w:r>
      <w:r>
        <w:br/>
        <w:t>Combinations of Events, states. and composite conditions  be combined with composite conditions to represent fault, flow or dependency graphs.</w:t>
      </w:r>
      <w:r>
        <w:br/>
      </w:r>
      <w:r>
        <w:lastRenderedPageBreak/>
        <w:t>Note that cause &amp; effect, negation and enablement are all subtypes of effect and can be combined using composite conditions.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927c2855748f476d96735ff79da4ebff" w:history="1">
        <w:r w:rsidR="00347871">
          <w:rPr>
            <w:rStyle w:val="Hyperlink"/>
          </w:rPr>
          <w:t>State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1348" type="#_x0000_t75" alt="-905152249.emf" style="width:12pt;height:12pt;visibility:visible;mso-wrap-style:square">
            <v:imagedata r:id="rId13" o:title="-905152249"/>
          </v:shape>
        </w:pict>
      </w:r>
      <w:r w:rsidR="00347871">
        <w:t xml:space="preserve"> negate</w:t>
      </w:r>
      <w:r w:rsidR="00347871">
        <w:rPr>
          <w:rFonts w:cs="Arial"/>
        </w:rPr>
        <w:fldChar w:fldCharType="begin"/>
      </w:r>
      <w:r w:rsidR="00347871">
        <w:instrText>XE"</w:instrText>
      </w:r>
      <w:r w:rsidR="00347871" w:rsidRPr="00413D75">
        <w:rPr>
          <w:rFonts w:cs="Arial"/>
        </w:rPr>
        <w:instrText>negate</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rsidR="00347871" w:rsidRDefault="00347871" w:rsidP="00E04E71">
      <w:pPr>
        <w:pStyle w:val="BodyText"/>
        <w:spacing w:before="0" w:after="120"/>
      </w:pPr>
      <w:r>
        <w:t>Negates the logic of a complex event - NOT &lt;condition&gt;</w:t>
      </w:r>
    </w:p>
    <w:p w:rsidR="00347871" w:rsidRDefault="00347871" w:rsidP="00347871"/>
    <w:p w:rsidR="00347871" w:rsidRDefault="00347871" w:rsidP="00347871">
      <w:pPr>
        <w:pStyle w:val="Heading2"/>
      </w:pPr>
      <w:bookmarkStart w:id="877" w:name="_582b33d2b12fa2d1bb3c8e43cbc9e3b2"/>
      <w:bookmarkStart w:id="878" w:name="_Toc477719864"/>
      <w:r>
        <w:t>Class OR Condition</w:t>
      </w:r>
      <w:bookmarkEnd w:id="877"/>
      <w:bookmarkEnd w:id="878"/>
      <w:r w:rsidRPr="003A31EC">
        <w:rPr>
          <w:rFonts w:cs="Arial"/>
        </w:rPr>
        <w:t xml:space="preserve"> </w:t>
      </w:r>
      <w:r>
        <w:rPr>
          <w:rFonts w:cs="Arial"/>
        </w:rPr>
        <w:fldChar w:fldCharType="begin"/>
      </w:r>
      <w:r>
        <w:instrText>XE"</w:instrText>
      </w:r>
      <w:r w:rsidRPr="00413D75">
        <w:rPr>
          <w:rFonts w:cs="Arial"/>
        </w:rPr>
        <w:instrText>OR Condition</w:instrText>
      </w:r>
      <w:r>
        <w:instrText>"</w:instrText>
      </w:r>
      <w:r>
        <w:rPr>
          <w:rFonts w:cs="Arial"/>
        </w:rPr>
        <w:fldChar w:fldCharType="end"/>
      </w:r>
      <w:r w:rsidR="009E71B4">
        <w:rPr>
          <w:rFonts w:cs="Arial"/>
        </w:rPr>
        <w:t xml:space="preserve"> </w:t>
      </w:r>
    </w:p>
    <w:p w:rsidR="00347871" w:rsidRDefault="00347871" w:rsidP="00F71BA8">
      <w:r>
        <w:t>A composite condition that is true (occurring) when any "affected by" is true - OR</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b9c01facb345a22c5b34556b327f150f" w:history="1">
        <w:r w:rsidR="00347871">
          <w:rPr>
            <w:rStyle w:val="Hyperlink"/>
          </w:rPr>
          <w:t>Composite Condition</w:t>
        </w:r>
      </w:hyperlink>
    </w:p>
    <w:p w:rsidR="00347871" w:rsidRDefault="00347871" w:rsidP="00347871"/>
    <w:p w:rsidR="00347871" w:rsidRDefault="00347871" w:rsidP="00347871">
      <w:pPr>
        <w:pStyle w:val="Heading2"/>
      </w:pPr>
      <w:bookmarkStart w:id="879" w:name="_95dda894c66e44e5f75543d7932afd77"/>
      <w:bookmarkStart w:id="880" w:name="_Toc477719865"/>
      <w:r>
        <w:t>Class XOR Condition</w:t>
      </w:r>
      <w:bookmarkEnd w:id="879"/>
      <w:bookmarkEnd w:id="880"/>
      <w:r w:rsidRPr="003A31EC">
        <w:rPr>
          <w:rFonts w:cs="Arial"/>
        </w:rPr>
        <w:t xml:space="preserve"> </w:t>
      </w:r>
      <w:r>
        <w:rPr>
          <w:rFonts w:cs="Arial"/>
        </w:rPr>
        <w:fldChar w:fldCharType="begin"/>
      </w:r>
      <w:r>
        <w:instrText>XE"</w:instrText>
      </w:r>
      <w:r w:rsidRPr="00413D75">
        <w:rPr>
          <w:rFonts w:cs="Arial"/>
        </w:rPr>
        <w:instrText>XOR Condition</w:instrText>
      </w:r>
      <w:r>
        <w:instrText>"</w:instrText>
      </w:r>
      <w:r>
        <w:rPr>
          <w:rFonts w:cs="Arial"/>
        </w:rPr>
        <w:fldChar w:fldCharType="end"/>
      </w:r>
      <w:r w:rsidR="009E71B4">
        <w:rPr>
          <w:rFonts w:cs="Arial"/>
        </w:rPr>
        <w:t xml:space="preserve"> </w:t>
      </w:r>
    </w:p>
    <w:p w:rsidR="00347871" w:rsidRDefault="00347871" w:rsidP="00F71BA8">
      <w:r>
        <w:t>A state that is True only when exactly one of its "affected by" is true - XOR</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b9c01facb345a22c5b34556b327f150f" w:history="1">
        <w:r w:rsidR="00347871">
          <w:rPr>
            <w:rStyle w:val="Hyperlink"/>
          </w:rPr>
          <w:t>Composite Condition</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881" w:name="_Toc477719866"/>
      <w:r>
        <w:t>Threat-risk-conceptual-model::Generic Concept Library::Processes::Process Effects</w:t>
      </w:r>
      <w:bookmarkEnd w:id="881"/>
    </w:p>
    <w:p w:rsidR="00347871" w:rsidRDefault="00347871" w:rsidP="00A318C1">
      <w:pPr>
        <w:pStyle w:val="BodyText"/>
      </w:pPr>
      <w:r>
        <w:t>Actions that impact various kinds of entities in specific ways. Such actions can be the subject of or part of processes, permissions, capabilities, or objectives.</w:t>
      </w:r>
    </w:p>
    <w:p w:rsidR="00347871" w:rsidRDefault="00347871" w:rsidP="00347871">
      <w:pPr>
        <w:pStyle w:val="Heading2"/>
      </w:pPr>
      <w:bookmarkStart w:id="882" w:name="_Toc477719867"/>
      <w:r>
        <w:lastRenderedPageBreak/>
        <w:t>Diagram: Process Effects</w:t>
      </w:r>
      <w:bookmarkEnd w:id="882"/>
    </w:p>
    <w:p w:rsidR="00347871" w:rsidRDefault="00FB4EB2" w:rsidP="00347871">
      <w:pPr>
        <w:jc w:val="center"/>
        <w:rPr>
          <w:rFonts w:cs="Arial"/>
        </w:rPr>
      </w:pPr>
      <w:r w:rsidRPr="00945284">
        <w:rPr>
          <w:noProof/>
        </w:rPr>
        <w:pict>
          <v:shape id="Picture -666415780.emf" o:spid="_x0000_i1347" type="#_x0000_t75" alt="-666415780.emf" style="width:487.2pt;height:495pt;visibility:visible;mso-wrap-style:square">
            <v:imagedata r:id="rId153" o:title="-666415780"/>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Process Effects</w:t>
      </w:r>
    </w:p>
    <w:p w:rsidR="00347871" w:rsidRDefault="00347871" w:rsidP="00347871">
      <w:r>
        <w:t xml:space="preserve"> </w:t>
      </w:r>
    </w:p>
    <w:p w:rsidR="00347871" w:rsidRDefault="00347871" w:rsidP="00347871"/>
    <w:p w:rsidR="00347871" w:rsidRDefault="00347871" w:rsidP="00347871">
      <w:pPr>
        <w:pStyle w:val="Heading2"/>
      </w:pPr>
      <w:bookmarkStart w:id="883" w:name="_6ba65cb32cb0154f6c150174e332fc08"/>
      <w:bookmarkStart w:id="884" w:name="_Toc477719868"/>
      <w:r>
        <w:t>Class Activity Effecting Entity</w:t>
      </w:r>
      <w:bookmarkEnd w:id="883"/>
      <w:bookmarkEnd w:id="884"/>
      <w:r w:rsidRPr="003A31EC">
        <w:rPr>
          <w:rFonts w:cs="Arial"/>
        </w:rPr>
        <w:t xml:space="preserve"> </w:t>
      </w:r>
      <w:r>
        <w:rPr>
          <w:rFonts w:cs="Arial"/>
        </w:rPr>
        <w:fldChar w:fldCharType="begin"/>
      </w:r>
      <w:r>
        <w:instrText>XE"</w:instrText>
      </w:r>
      <w:r w:rsidRPr="00413D75">
        <w:rPr>
          <w:rFonts w:cs="Arial"/>
        </w:rPr>
        <w:instrText>Activity Effecting Entity</w:instrText>
      </w:r>
      <w:r>
        <w:instrText>"</w:instrText>
      </w:r>
      <w:r>
        <w:rPr>
          <w:rFonts w:cs="Arial"/>
        </w:rPr>
        <w:fldChar w:fldCharType="end"/>
      </w:r>
      <w:r w:rsidR="009E71B4">
        <w:rPr>
          <w:rFonts w:cs="Arial"/>
        </w:rPr>
        <w:t xml:space="preserve"> </w:t>
      </w:r>
    </w:p>
    <w:p w:rsidR="00347871" w:rsidRDefault="00347871" w:rsidP="00F71BA8">
      <w:r>
        <w:t>An event (planned or actual) that affects specific things in specific ways.</w:t>
      </w:r>
    </w:p>
    <w:p w:rsidR="00347871" w:rsidRDefault="00FB4EB2" w:rsidP="00347871">
      <w:pPr>
        <w:jc w:val="center"/>
      </w:pPr>
      <w:r w:rsidRPr="00945284">
        <w:rPr>
          <w:noProof/>
        </w:rPr>
        <w:lastRenderedPageBreak/>
        <w:pict>
          <v:shape id="Picture -127348939.emf" o:spid="_x0000_i1346" type="#_x0000_t75" alt="-127348939.emf" style="width:446.4pt;height:214.8pt;visibility:visible;mso-wrap-style:square">
            <v:imagedata r:id="rId154" o:title="-127348939"/>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Event Effecting Entity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fb06e097d35e72980035cfd1bc9106cb" w:history="1">
        <w:r w:rsidR="00347871">
          <w:rPr>
            <w:rStyle w:val="Hyperlink"/>
          </w:rPr>
          <w:t>Activity</w:t>
        </w:r>
      </w:hyperlink>
    </w:p>
    <w:p w:rsidR="00347871" w:rsidRDefault="00347871" w:rsidP="00347871"/>
    <w:p w:rsidR="00347871" w:rsidRDefault="00347871" w:rsidP="00347871">
      <w:pPr>
        <w:pStyle w:val="Heading2"/>
      </w:pPr>
      <w:bookmarkStart w:id="885" w:name="_47b49146b9ff467cbbf7475747751e2f"/>
      <w:bookmarkStart w:id="886" w:name="_Toc477719869"/>
      <w:r>
        <w:t>Class Create</w:t>
      </w:r>
      <w:bookmarkEnd w:id="885"/>
      <w:bookmarkEnd w:id="886"/>
      <w:r w:rsidRPr="003A31EC">
        <w:rPr>
          <w:rFonts w:cs="Arial"/>
        </w:rPr>
        <w:t xml:space="preserve"> </w:t>
      </w:r>
      <w:r>
        <w:rPr>
          <w:rFonts w:cs="Arial"/>
        </w:rPr>
        <w:fldChar w:fldCharType="begin"/>
      </w:r>
      <w:r>
        <w:instrText>XE"</w:instrText>
      </w:r>
      <w:r w:rsidRPr="00413D75">
        <w:rPr>
          <w:rFonts w:cs="Arial"/>
        </w:rPr>
        <w:instrText>Create</w:instrText>
      </w:r>
      <w:r>
        <w:instrText>"</w:instrText>
      </w:r>
      <w:r>
        <w:rPr>
          <w:rFonts w:cs="Arial"/>
        </w:rPr>
        <w:fldChar w:fldCharType="end"/>
      </w:r>
      <w:r w:rsidR="009E71B4">
        <w:rPr>
          <w:rFonts w:cs="Arial"/>
        </w:rPr>
        <w:t xml:space="preserve"> </w:t>
      </w:r>
    </w:p>
    <w:p w:rsidR="00347871" w:rsidRDefault="00347871" w:rsidP="00F71BA8">
      <w:r>
        <w:t>The creation of something</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6ba65cb32cb0154f6c150174e332fc08" w:history="1">
        <w:r w:rsidR="00347871">
          <w:rPr>
            <w:rStyle w:val="Hyperlink"/>
          </w:rPr>
          <w:t>Activity Effecting Entity</w:t>
        </w:r>
      </w:hyperlink>
    </w:p>
    <w:p w:rsidR="00347871" w:rsidRDefault="00347871" w:rsidP="00347871"/>
    <w:p w:rsidR="00347871" w:rsidRDefault="00347871" w:rsidP="00347871">
      <w:pPr>
        <w:pStyle w:val="Heading2"/>
      </w:pPr>
      <w:bookmarkStart w:id="887" w:name="_f2789c7872238c3b6e2d2c9e49072a95"/>
      <w:bookmarkStart w:id="888" w:name="_Toc477719870"/>
      <w:r>
        <w:t>Class Damage</w:t>
      </w:r>
      <w:bookmarkEnd w:id="887"/>
      <w:bookmarkEnd w:id="888"/>
      <w:r w:rsidRPr="003A31EC">
        <w:rPr>
          <w:rFonts w:cs="Arial"/>
        </w:rPr>
        <w:t xml:space="preserve"> </w:t>
      </w:r>
      <w:r>
        <w:rPr>
          <w:rFonts w:cs="Arial"/>
        </w:rPr>
        <w:fldChar w:fldCharType="begin"/>
      </w:r>
      <w:r>
        <w:instrText>XE"</w:instrText>
      </w:r>
      <w:r w:rsidRPr="00413D75">
        <w:rPr>
          <w:rFonts w:cs="Arial"/>
        </w:rPr>
        <w:instrText>Damage</w:instrText>
      </w:r>
      <w:r>
        <w:instrText>"</w:instrText>
      </w:r>
      <w:r>
        <w:rPr>
          <w:rFonts w:cs="Arial"/>
        </w:rPr>
        <w:fldChar w:fldCharType="end"/>
      </w:r>
      <w:r w:rsidR="009E71B4">
        <w:rPr>
          <w:rFonts w:cs="Arial"/>
        </w:rPr>
        <w:t xml:space="preserve"> </w:t>
      </w:r>
    </w:p>
    <w:p w:rsidR="00347871" w:rsidRDefault="00347871" w:rsidP="00F71BA8">
      <w:r>
        <w:t>An action that causes an entity to no longer completely fulfill its purpose.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6ba65cb32cb0154f6c150174e332fc08" w:history="1">
        <w:r w:rsidR="00347871">
          <w:rPr>
            <w:rStyle w:val="Hyperlink"/>
          </w:rPr>
          <w:t>Activity Effecting Entity</w:t>
        </w:r>
      </w:hyperlink>
    </w:p>
    <w:p w:rsidR="00347871" w:rsidRDefault="00347871" w:rsidP="00347871"/>
    <w:p w:rsidR="00347871" w:rsidRDefault="00347871" w:rsidP="00347871">
      <w:pPr>
        <w:pStyle w:val="Heading2"/>
      </w:pPr>
      <w:bookmarkStart w:id="889" w:name="_74a7aac33679522d03f7c7d61ca9d53d"/>
      <w:bookmarkStart w:id="890" w:name="_Toc477719871"/>
      <w:r>
        <w:t>Class Destroy</w:t>
      </w:r>
      <w:bookmarkEnd w:id="889"/>
      <w:bookmarkEnd w:id="890"/>
      <w:r w:rsidRPr="003A31EC">
        <w:rPr>
          <w:rFonts w:cs="Arial"/>
        </w:rPr>
        <w:t xml:space="preserve"> </w:t>
      </w:r>
      <w:r>
        <w:rPr>
          <w:rFonts w:cs="Arial"/>
        </w:rPr>
        <w:fldChar w:fldCharType="begin"/>
      </w:r>
      <w:r>
        <w:instrText>XE"</w:instrText>
      </w:r>
      <w:r w:rsidRPr="00413D75">
        <w:rPr>
          <w:rFonts w:cs="Arial"/>
        </w:rPr>
        <w:instrText>Destroy</w:instrText>
      </w:r>
      <w:r>
        <w:instrText>"</w:instrText>
      </w:r>
      <w:r>
        <w:rPr>
          <w:rFonts w:cs="Arial"/>
        </w:rPr>
        <w:fldChar w:fldCharType="end"/>
      </w:r>
      <w:r w:rsidR="009E71B4">
        <w:rPr>
          <w:rFonts w:cs="Arial"/>
        </w:rPr>
        <w:t xml:space="preserve"> </w:t>
      </w:r>
    </w:p>
    <w:p w:rsidR="00347871" w:rsidRDefault="00347871" w:rsidP="00F71BA8">
      <w:r>
        <w:t>The destruction or deletion of something.</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6ba65cb32cb0154f6c150174e332fc08" w:history="1">
        <w:r w:rsidR="00347871">
          <w:rPr>
            <w:rStyle w:val="Hyperlink"/>
          </w:rPr>
          <w:t>Activity Effecting Entity</w:t>
        </w:r>
      </w:hyperlink>
    </w:p>
    <w:p w:rsidR="00347871" w:rsidRDefault="00347871" w:rsidP="00347871"/>
    <w:p w:rsidR="00347871" w:rsidRDefault="00347871" w:rsidP="00347871">
      <w:pPr>
        <w:pStyle w:val="Heading2"/>
      </w:pPr>
      <w:bookmarkStart w:id="891" w:name="_97da761a311c05e570af3019f0622ef0"/>
      <w:bookmarkStart w:id="892" w:name="_Toc477719872"/>
      <w:r>
        <w:t>Class Disrupt Process</w:t>
      </w:r>
      <w:bookmarkEnd w:id="891"/>
      <w:bookmarkEnd w:id="892"/>
      <w:r w:rsidRPr="003A31EC">
        <w:rPr>
          <w:rFonts w:cs="Arial"/>
        </w:rPr>
        <w:t xml:space="preserve"> </w:t>
      </w:r>
      <w:r>
        <w:rPr>
          <w:rFonts w:cs="Arial"/>
        </w:rPr>
        <w:fldChar w:fldCharType="begin"/>
      </w:r>
      <w:r>
        <w:instrText>XE"</w:instrText>
      </w:r>
      <w:r w:rsidRPr="00413D75">
        <w:rPr>
          <w:rFonts w:cs="Arial"/>
        </w:rPr>
        <w:instrText>Disrupt Process</w:instrText>
      </w:r>
      <w:r>
        <w:instrText>"</w:instrText>
      </w:r>
      <w:r>
        <w:rPr>
          <w:rFonts w:cs="Arial"/>
        </w:rPr>
        <w:fldChar w:fldCharType="end"/>
      </w:r>
      <w:r w:rsidR="009E71B4">
        <w:rPr>
          <w:rFonts w:cs="Arial"/>
        </w:rPr>
        <w:t xml:space="preserve"> </w:t>
      </w:r>
    </w:p>
    <w:p w:rsidR="00347871" w:rsidRDefault="00347871" w:rsidP="00F71BA8">
      <w:r>
        <w:t>An action intended to cause a process to not achieve its desired affect.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f2789c7872238c3b6e2d2c9e49072a95" w:history="1">
        <w:r w:rsidR="00347871">
          <w:rPr>
            <w:rStyle w:val="Hyperlink"/>
          </w:rPr>
          <w:t>Damage</w:t>
        </w:r>
      </w:hyperlink>
      <w:r w:rsidR="00347871">
        <w:t xml:space="preserve">, </w:t>
      </w:r>
      <w:hyperlink w:anchor="_f33c656a3d67c99aae75c41338d6e58a" w:history="1">
        <w:r w:rsidR="00347871">
          <w:rPr>
            <w:rStyle w:val="Hyperlink"/>
          </w:rPr>
          <w:t>Process Action</w:t>
        </w:r>
      </w:hyperlink>
    </w:p>
    <w:p w:rsidR="00347871" w:rsidRDefault="00347871" w:rsidP="00347871"/>
    <w:p w:rsidR="00347871" w:rsidRDefault="00347871" w:rsidP="00347871">
      <w:pPr>
        <w:pStyle w:val="Heading2"/>
      </w:pPr>
      <w:bookmarkStart w:id="893" w:name="_7ad9e2c6a949967a6adfa04b76d66ef1"/>
      <w:bookmarkStart w:id="894" w:name="_Toc477719873"/>
      <w:r>
        <w:lastRenderedPageBreak/>
        <w:t>Class Entry Action</w:t>
      </w:r>
      <w:bookmarkEnd w:id="893"/>
      <w:bookmarkEnd w:id="894"/>
      <w:r w:rsidRPr="003A31EC">
        <w:rPr>
          <w:rFonts w:cs="Arial"/>
        </w:rPr>
        <w:t xml:space="preserve"> </w:t>
      </w:r>
      <w:r>
        <w:rPr>
          <w:rFonts w:cs="Arial"/>
        </w:rPr>
        <w:fldChar w:fldCharType="begin"/>
      </w:r>
      <w:r>
        <w:instrText>XE"</w:instrText>
      </w:r>
      <w:r w:rsidRPr="00413D75">
        <w:rPr>
          <w:rFonts w:cs="Arial"/>
        </w:rPr>
        <w:instrText>Entry Action</w:instrText>
      </w:r>
      <w:r>
        <w:instrText>"</w:instrText>
      </w:r>
      <w:r>
        <w:rPr>
          <w:rFonts w:cs="Arial"/>
        </w:rPr>
        <w:fldChar w:fldCharType="end"/>
      </w:r>
      <w:r w:rsidR="009E71B4">
        <w:rPr>
          <w:rFonts w:cs="Arial"/>
        </w:rPr>
        <w:t xml:space="preserve"> </w:t>
      </w:r>
    </w:p>
    <w:p w:rsidR="00347871" w:rsidRDefault="00347871" w:rsidP="00F71BA8">
      <w:r>
        <w:t>The action of entering through a boundary.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6ba65cb32cb0154f6c150174e332fc08" w:history="1">
        <w:r w:rsidR="00347871">
          <w:rPr>
            <w:rStyle w:val="Hyperlink"/>
          </w:rPr>
          <w:t>Activity Effecting Entity</w:t>
        </w:r>
      </w:hyperlink>
    </w:p>
    <w:p w:rsidR="00347871" w:rsidRDefault="00347871" w:rsidP="00347871"/>
    <w:p w:rsidR="00347871" w:rsidRDefault="00347871" w:rsidP="00347871">
      <w:pPr>
        <w:pStyle w:val="Heading2"/>
      </w:pPr>
      <w:bookmarkStart w:id="895" w:name="_a98496db2688001c30f6640976f7eb50"/>
      <w:bookmarkStart w:id="896" w:name="_Toc477719874"/>
      <w:r>
        <w:t>Class Exit Action</w:t>
      </w:r>
      <w:bookmarkEnd w:id="895"/>
      <w:bookmarkEnd w:id="896"/>
      <w:r w:rsidRPr="003A31EC">
        <w:rPr>
          <w:rFonts w:cs="Arial"/>
        </w:rPr>
        <w:t xml:space="preserve"> </w:t>
      </w:r>
      <w:r>
        <w:rPr>
          <w:rFonts w:cs="Arial"/>
        </w:rPr>
        <w:fldChar w:fldCharType="begin"/>
      </w:r>
      <w:r>
        <w:instrText>XE"</w:instrText>
      </w:r>
      <w:r w:rsidRPr="00413D75">
        <w:rPr>
          <w:rFonts w:cs="Arial"/>
        </w:rPr>
        <w:instrText>Exit Action</w:instrText>
      </w:r>
      <w:r>
        <w:instrText>"</w:instrText>
      </w:r>
      <w:r>
        <w:rPr>
          <w:rFonts w:cs="Arial"/>
        </w:rPr>
        <w:fldChar w:fldCharType="end"/>
      </w:r>
      <w:r w:rsidR="009E71B4">
        <w:rPr>
          <w:rFonts w:cs="Arial"/>
        </w:rPr>
        <w:t xml:space="preserve"> </w:t>
      </w:r>
    </w:p>
    <w:p w:rsidR="00347871" w:rsidRDefault="00347871" w:rsidP="00F71BA8">
      <w:r>
        <w:t>An action of exiting through a boundary.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6ba65cb32cb0154f6c150174e332fc08" w:history="1">
        <w:r w:rsidR="00347871">
          <w:rPr>
            <w:rStyle w:val="Hyperlink"/>
          </w:rPr>
          <w:t>Activity Effecting Entity</w:t>
        </w:r>
      </w:hyperlink>
    </w:p>
    <w:p w:rsidR="00347871" w:rsidRDefault="00347871" w:rsidP="00347871"/>
    <w:p w:rsidR="00347871" w:rsidRDefault="00347871" w:rsidP="00347871">
      <w:pPr>
        <w:pStyle w:val="Heading2"/>
      </w:pPr>
      <w:bookmarkStart w:id="897" w:name="_ac8f56233192ddf24e73dce586ec70a1"/>
      <w:bookmarkStart w:id="898" w:name="_Toc477719875"/>
      <w:r>
        <w:t>Class Pause Process</w:t>
      </w:r>
      <w:bookmarkEnd w:id="897"/>
      <w:bookmarkEnd w:id="898"/>
      <w:r w:rsidRPr="003A31EC">
        <w:rPr>
          <w:rFonts w:cs="Arial"/>
        </w:rPr>
        <w:t xml:space="preserve"> </w:t>
      </w:r>
      <w:r>
        <w:rPr>
          <w:rFonts w:cs="Arial"/>
        </w:rPr>
        <w:fldChar w:fldCharType="begin"/>
      </w:r>
      <w:r>
        <w:instrText>XE"</w:instrText>
      </w:r>
      <w:r w:rsidRPr="00413D75">
        <w:rPr>
          <w:rFonts w:cs="Arial"/>
        </w:rPr>
        <w:instrText>Pause Process</w:instrText>
      </w:r>
      <w:r>
        <w:instrText>"</w:instrText>
      </w:r>
      <w:r>
        <w:rPr>
          <w:rFonts w:cs="Arial"/>
        </w:rPr>
        <w:fldChar w:fldCharType="end"/>
      </w:r>
      <w:r w:rsidR="009E71B4">
        <w:rPr>
          <w:rFonts w:cs="Arial"/>
        </w:rPr>
        <w:t xml:space="preserve"> </w:t>
      </w:r>
    </w:p>
    <w:p w:rsidR="00347871" w:rsidRDefault="00347871" w:rsidP="00F71BA8">
      <w:r>
        <w:t>An action that pauses a process instance such that it can be restarted.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f33c656a3d67c99aae75c41338d6e58a" w:history="1">
        <w:r w:rsidR="00347871">
          <w:rPr>
            <w:rStyle w:val="Hyperlink"/>
          </w:rPr>
          <w:t>Process Action</w:t>
        </w:r>
      </w:hyperlink>
    </w:p>
    <w:p w:rsidR="00347871" w:rsidRDefault="00347871" w:rsidP="00347871"/>
    <w:p w:rsidR="00347871" w:rsidRDefault="00347871" w:rsidP="00347871">
      <w:pPr>
        <w:pStyle w:val="Heading2"/>
      </w:pPr>
      <w:bookmarkStart w:id="899" w:name="_d4619576b08897f643a17bee8751a990"/>
      <w:bookmarkStart w:id="900" w:name="_Toc477719876"/>
      <w:r>
        <w:t>Class Possible Actions</w:t>
      </w:r>
      <w:bookmarkEnd w:id="899"/>
      <w:bookmarkEnd w:id="900"/>
      <w:r w:rsidRPr="003A31EC">
        <w:rPr>
          <w:rFonts w:cs="Arial"/>
        </w:rPr>
        <w:t xml:space="preserve"> </w:t>
      </w:r>
      <w:r>
        <w:rPr>
          <w:rFonts w:cs="Arial"/>
        </w:rPr>
        <w:fldChar w:fldCharType="begin"/>
      </w:r>
      <w:r>
        <w:instrText>XE"</w:instrText>
      </w:r>
      <w:r w:rsidRPr="00413D75">
        <w:rPr>
          <w:rFonts w:cs="Arial"/>
        </w:rPr>
        <w:instrText>Possible Actions</w:instrText>
      </w:r>
      <w:r>
        <w:instrText>"</w:instrText>
      </w:r>
      <w:r>
        <w:rPr>
          <w:rFonts w:cs="Arial"/>
        </w:rPr>
        <w:fldChar w:fldCharType="end"/>
      </w:r>
      <w:r w:rsidR="009E71B4">
        <w:rPr>
          <w:rFonts w:cs="Arial"/>
        </w:rPr>
        <w:t xml:space="preserve"> </w:t>
      </w:r>
    </w:p>
    <w:p w:rsidR="00347871" w:rsidRDefault="00347871" w:rsidP="00F71BA8">
      <w:r>
        <w:t>All possible effects to an entity.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6ba65cb32cb0154f6c150174e332fc08" w:history="1">
        <w:r w:rsidR="00347871">
          <w:rPr>
            <w:rStyle w:val="Hyperlink"/>
          </w:rPr>
          <w:t>Activity Effecting Entity</w:t>
        </w:r>
      </w:hyperlink>
    </w:p>
    <w:p w:rsidR="00347871" w:rsidRDefault="00347871" w:rsidP="00347871"/>
    <w:p w:rsidR="00347871" w:rsidRDefault="00347871" w:rsidP="00347871">
      <w:pPr>
        <w:pStyle w:val="Heading2"/>
      </w:pPr>
      <w:bookmarkStart w:id="901" w:name="_432eab3cd19cd443cbc592df7aae783e"/>
      <w:bookmarkStart w:id="902" w:name="_Toc477719877"/>
      <w:r>
        <w:t>Class Stop Process</w:t>
      </w:r>
      <w:bookmarkEnd w:id="901"/>
      <w:bookmarkEnd w:id="902"/>
      <w:r w:rsidRPr="003A31EC">
        <w:rPr>
          <w:rFonts w:cs="Arial"/>
        </w:rPr>
        <w:t xml:space="preserve"> </w:t>
      </w:r>
      <w:r>
        <w:rPr>
          <w:rFonts w:cs="Arial"/>
        </w:rPr>
        <w:fldChar w:fldCharType="begin"/>
      </w:r>
      <w:r>
        <w:instrText>XE"</w:instrText>
      </w:r>
      <w:r w:rsidRPr="00413D75">
        <w:rPr>
          <w:rFonts w:cs="Arial"/>
        </w:rPr>
        <w:instrText>Stop Process</w:instrText>
      </w:r>
      <w:r>
        <w:instrText>"</w:instrText>
      </w:r>
      <w:r>
        <w:rPr>
          <w:rFonts w:cs="Arial"/>
        </w:rPr>
        <w:fldChar w:fldCharType="end"/>
      </w:r>
      <w:r w:rsidR="009E71B4">
        <w:rPr>
          <w:rFonts w:cs="Arial"/>
        </w:rPr>
        <w:t xml:space="preserve"> </w:t>
      </w:r>
    </w:p>
    <w:p w:rsidR="00347871" w:rsidRDefault="00347871" w:rsidP="00F71BA8">
      <w:r>
        <w:t>An action to terminate a process.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f33c656a3d67c99aae75c41338d6e58a" w:history="1">
        <w:r w:rsidR="00347871">
          <w:rPr>
            <w:rStyle w:val="Hyperlink"/>
          </w:rPr>
          <w:t>Process Action</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903" w:name="_Toc477719878"/>
      <w:r>
        <w:t>Threat-risk-conceptual-model::Generic Concept Library::Processes::Scenarios</w:t>
      </w:r>
      <w:bookmarkEnd w:id="903"/>
    </w:p>
    <w:p w:rsidR="00347871" w:rsidRDefault="00347871" w:rsidP="00A318C1">
      <w:pPr>
        <w:pStyle w:val="BodyText"/>
      </w:pPr>
      <w:r>
        <w:t>Scenarios describe sequences and/or dependent situation patterns that include fault trees, attack/defense trees and other scenarios impacting stakeholders.</w:t>
      </w:r>
      <w:r>
        <w:br/>
      </w:r>
      <w:r>
        <w:br/>
        <w:t>The attack-defense tree model is based on [Schweitzer 2013]</w:t>
      </w:r>
      <w:r>
        <w:br/>
        <w:t>The attack-defense tree formalism can informally be described as follows. For a security scenario, the main goal of the attacker is depicted by the root node of a tree, an attack goal. Two types of refinement relations help to detail the model. Disjunctive  (or) and constructive (and). Both types of refinement are recursively applied. Defense goals lower the probability of an attackers success, attack goals increase the probability.</w:t>
      </w:r>
      <w:r>
        <w:br/>
      </w:r>
    </w:p>
    <w:p w:rsidR="00347871" w:rsidRDefault="00347871" w:rsidP="00347871">
      <w:pPr>
        <w:pStyle w:val="Heading2"/>
      </w:pPr>
      <w:bookmarkStart w:id="904" w:name="_Toc477719879"/>
      <w:r>
        <w:t>Diagram: Scenarios</w:t>
      </w:r>
      <w:bookmarkEnd w:id="904"/>
    </w:p>
    <w:p w:rsidR="00347871" w:rsidRDefault="00FB4EB2" w:rsidP="00347871">
      <w:pPr>
        <w:jc w:val="center"/>
        <w:rPr>
          <w:rFonts w:cs="Arial"/>
        </w:rPr>
      </w:pPr>
      <w:r w:rsidRPr="00945284">
        <w:rPr>
          <w:noProof/>
        </w:rPr>
        <w:pict>
          <v:shape id="Picture 331822587.emf" o:spid="_x0000_i1345" type="#_x0000_t75" alt="331822587.emf" style="width:487.2pt;height:302.4pt;visibility:visible;mso-wrap-style:square">
            <v:imagedata r:id="rId155" o:title="331822587"/>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Scenarios</w:t>
      </w:r>
    </w:p>
    <w:p w:rsidR="00347871" w:rsidRDefault="00347871" w:rsidP="00A318C1">
      <w:pPr>
        <w:pStyle w:val="BodyText"/>
      </w:pPr>
      <w:r>
        <w:t>A performance goal that is an objective to disrupt some resource.</w:t>
      </w:r>
    </w:p>
    <w:p w:rsidR="00347871" w:rsidRDefault="00347871" w:rsidP="00347871">
      <w:r>
        <w:t xml:space="preserve"> </w:t>
      </w:r>
    </w:p>
    <w:p w:rsidR="00347871" w:rsidRDefault="00347871" w:rsidP="00347871"/>
    <w:p w:rsidR="00347871" w:rsidRDefault="00347871" w:rsidP="00347871">
      <w:pPr>
        <w:pStyle w:val="Heading2"/>
      </w:pPr>
      <w:bookmarkStart w:id="905" w:name="_5938c7e5b57b4ceff1fe62141187c995"/>
      <w:bookmarkStart w:id="906" w:name="_Toc477719880"/>
      <w:r>
        <w:lastRenderedPageBreak/>
        <w:t>Class Defensive Step</w:t>
      </w:r>
      <w:bookmarkEnd w:id="905"/>
      <w:bookmarkEnd w:id="906"/>
      <w:r w:rsidRPr="003A31EC">
        <w:rPr>
          <w:rFonts w:cs="Arial"/>
        </w:rPr>
        <w:t xml:space="preserve"> </w:t>
      </w:r>
      <w:r>
        <w:rPr>
          <w:rFonts w:cs="Arial"/>
        </w:rPr>
        <w:fldChar w:fldCharType="begin"/>
      </w:r>
      <w:r>
        <w:instrText>XE"</w:instrText>
      </w:r>
      <w:r w:rsidRPr="00413D75">
        <w:rPr>
          <w:rFonts w:cs="Arial"/>
        </w:rPr>
        <w:instrText>Defensive Step</w:instrText>
      </w:r>
      <w:r>
        <w:instrText>"</w:instrText>
      </w:r>
      <w:r>
        <w:rPr>
          <w:rFonts w:cs="Arial"/>
        </w:rPr>
        <w:fldChar w:fldCharType="end"/>
      </w:r>
      <w:r w:rsidR="009E71B4">
        <w:rPr>
          <w:rFonts w:cs="Arial"/>
        </w:rPr>
        <w:t xml:space="preserve"> </w:t>
      </w:r>
    </w:p>
    <w:p w:rsidR="00347871" w:rsidRDefault="00347871" w:rsidP="00F71BA8">
      <w:r>
        <w:t>A situation realizing a performance goal that is an objective to protect some valued asset.</w:t>
      </w:r>
      <w:r>
        <w:br/>
        <w:t>Derived from [Schweitzer 2013] Defense node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d3a154034bf3d8689c527d770819e4f8" w:history="1">
        <w:r w:rsidR="00347871">
          <w:rPr>
            <w:rStyle w:val="Hyperlink"/>
          </w:rPr>
          <w:t>Scenario Step</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344" type="#_x0000_t75" alt="195569461.emf" style="width:12pt;height:12pt;visibility:visible;mso-wrap-style:square">
            <v:imagedata r:id="rId10" o:title="195569461"/>
          </v:shape>
        </w:pict>
      </w:r>
      <w:r w:rsidR="00347871">
        <w:t xml:space="preserve">  : </w:t>
      </w:r>
      <w:hyperlink w:anchor="_776d60fce8516dacf9ec47f77bef3822" w:history="1">
        <w:r w:rsidR="00347871">
          <w:rPr>
            <w:rStyle w:val="Hyperlink"/>
          </w:rPr>
          <w:t>Risk Reduction Objective</w:t>
        </w:r>
      </w:hyperlink>
      <w:r w:rsidR="00347871">
        <w:t xml:space="preserve"> [1..*]   </w:t>
      </w:r>
      <w:r w:rsidR="00347871" w:rsidRPr="00833C5F">
        <w:rPr>
          <w:i/>
        </w:rPr>
        <w:t>Subsets</w:t>
      </w:r>
      <w:r w:rsidR="00347871">
        <w:t>: achieves:</w:t>
      </w:r>
      <w:hyperlink w:anchor="_1a3b26382bc038a9cd845e258d24db0f" w:history="1">
        <w:r w:rsidR="00347871">
          <w:rPr>
            <w:rStyle w:val="Hyperlink"/>
          </w:rPr>
          <w:t>Objective</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907" w:name="_5b1570f28b8bdeb46788ea0ed0fc66ca"/>
      <w:bookmarkStart w:id="908" w:name="_Toc477719881"/>
      <w:r>
        <w:t>Class Disruptive Step</w:t>
      </w:r>
      <w:bookmarkEnd w:id="907"/>
      <w:bookmarkEnd w:id="908"/>
      <w:r w:rsidRPr="003A31EC">
        <w:rPr>
          <w:rFonts w:cs="Arial"/>
        </w:rPr>
        <w:t xml:space="preserve"> </w:t>
      </w:r>
      <w:r>
        <w:rPr>
          <w:rFonts w:cs="Arial"/>
        </w:rPr>
        <w:fldChar w:fldCharType="begin"/>
      </w:r>
      <w:r>
        <w:instrText>XE"</w:instrText>
      </w:r>
      <w:r w:rsidRPr="00413D75">
        <w:rPr>
          <w:rFonts w:cs="Arial"/>
        </w:rPr>
        <w:instrText>Disruptive Step</w:instrText>
      </w:r>
      <w:r>
        <w:instrText>"</w:instrText>
      </w:r>
      <w:r>
        <w:rPr>
          <w:rFonts w:cs="Arial"/>
        </w:rPr>
        <w:fldChar w:fldCharType="end"/>
      </w:r>
      <w:r w:rsidR="009E71B4">
        <w:rPr>
          <w:rFonts w:cs="Arial"/>
        </w:rPr>
        <w:t xml:space="preserve"> </w:t>
      </w:r>
    </w:p>
    <w:p w:rsidR="00347871" w:rsidRDefault="00347871" w:rsidP="00F71BA8">
      <w:r>
        <w:t>A situation realizing a performance goal that is an objective to disrupt some valued asset.</w:t>
      </w:r>
      <w:r>
        <w:br/>
        <w:t>Derived from [Schweitzer 2013] Attack node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d3a154034bf3d8689c527d770819e4f8" w:history="1">
        <w:r w:rsidR="00347871">
          <w:rPr>
            <w:rStyle w:val="Hyperlink"/>
          </w:rPr>
          <w:t>Scenario Step</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343" type="#_x0000_t75" alt="195569461.emf" style="width:12pt;height:12pt;visibility:visible;mso-wrap-style:square">
            <v:imagedata r:id="rId10" o:title="195569461"/>
          </v:shape>
        </w:pict>
      </w:r>
      <w:r w:rsidR="00347871">
        <w:t xml:space="preserve">  : </w:t>
      </w:r>
      <w:hyperlink w:anchor="_5d196d97c255bb26c7ece015d149f4d8" w:history="1">
        <w:r w:rsidR="00347871">
          <w:rPr>
            <w:rStyle w:val="Hyperlink"/>
          </w:rPr>
          <w:t>Objective to Disrupt</w:t>
        </w:r>
      </w:hyperlink>
      <w:r w:rsidR="00347871">
        <w:t xml:space="preserve"> [1..*]   </w:t>
      </w:r>
      <w:r w:rsidR="00347871" w:rsidRPr="00833C5F">
        <w:rPr>
          <w:i/>
        </w:rPr>
        <w:t>Subsets</w:t>
      </w:r>
      <w:r w:rsidR="00347871">
        <w:t>: achieves:</w:t>
      </w:r>
      <w:hyperlink w:anchor="_1a3b26382bc038a9cd845e258d24db0f" w:history="1">
        <w:r w:rsidR="00347871">
          <w:rPr>
            <w:rStyle w:val="Hyperlink"/>
          </w:rPr>
          <w:t>Objective</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909" w:name="_fa3cc78049cdfdf9b87696c0707d291d"/>
      <w:bookmarkStart w:id="910" w:name="_Toc477719882"/>
      <w:r>
        <w:t>Class Goal State</w:t>
      </w:r>
      <w:bookmarkEnd w:id="909"/>
      <w:bookmarkEnd w:id="910"/>
      <w:r w:rsidRPr="003A31EC">
        <w:rPr>
          <w:rFonts w:cs="Arial"/>
        </w:rPr>
        <w:t xml:space="preserve"> </w:t>
      </w:r>
      <w:r>
        <w:rPr>
          <w:rFonts w:cs="Arial"/>
        </w:rPr>
        <w:fldChar w:fldCharType="begin"/>
      </w:r>
      <w:r>
        <w:instrText>XE"</w:instrText>
      </w:r>
      <w:r w:rsidRPr="00413D75">
        <w:rPr>
          <w:rFonts w:cs="Arial"/>
        </w:rPr>
        <w:instrText>Goal State</w:instrText>
      </w:r>
      <w:r>
        <w:instrText>"</w:instrText>
      </w:r>
      <w:r>
        <w:rPr>
          <w:rFonts w:cs="Arial"/>
        </w:rPr>
        <w:fldChar w:fldCharType="end"/>
      </w:r>
      <w:r w:rsidR="009E71B4">
        <w:rPr>
          <w:rFonts w:cs="Arial"/>
        </w:rPr>
        <w:t xml:space="preserve"> </w:t>
      </w:r>
    </w:p>
    <w:p w:rsidR="00347871" w:rsidRDefault="00347871" w:rsidP="00F71BA8">
      <w:r>
        <w:t>A goal state is a step in a scenario that directly impacts resources of a stakeholder, thereby impacting the goals of the same or a different stakeholder. Goal states may be positive (e.g. making more money) or negative (e.g. an attack target).</w:t>
      </w:r>
      <w:r>
        <w:br/>
        <w:t>A goal state is usually but not necessarily the end state of a scenario.</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9bf67544840a1cd6396f28cc292e3ca0" w:history="1">
        <w:r w:rsidR="00347871">
          <w:rPr>
            <w:rStyle w:val="Hyperlink"/>
          </w:rPr>
          <w:t>Consequence</w:t>
        </w:r>
      </w:hyperlink>
      <w:r w:rsidR="00347871">
        <w:t xml:space="preserve">, </w:t>
      </w:r>
      <w:hyperlink w:anchor="_d3a154034bf3d8689c527d770819e4f8" w:history="1">
        <w:r w:rsidR="00347871">
          <w:rPr>
            <w:rStyle w:val="Hyperlink"/>
          </w:rPr>
          <w:t>Scenario Step</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342" type="#_x0000_t75" alt="195569461.emf" style="width:12pt;height:12pt;visibility:visible;mso-wrap-style:square">
            <v:imagedata r:id="rId10" o:title="195569461"/>
          </v:shape>
        </w:pict>
      </w:r>
      <w:r w:rsidR="00347871">
        <w:t xml:space="preserve">  : </w:t>
      </w:r>
      <w:hyperlink w:anchor="_f85923f748ecc6b222c0eb85c28ef892" w:history="1">
        <w:r w:rsidR="00347871">
          <w:rPr>
            <w:rStyle w:val="Hyperlink"/>
          </w:rPr>
          <w:t>Scenario</w:t>
        </w:r>
      </w:hyperlink>
      <w:r w:rsidR="00347871">
        <w:t xml:space="preserve"> [1..*]   </w:t>
      </w:r>
      <w:r w:rsidR="00347871" w:rsidRPr="00833C5F">
        <w:rPr>
          <w:i/>
        </w:rPr>
        <w:t>Subsets</w:t>
      </w:r>
      <w:r w:rsidR="00347871">
        <w:t>: step in:</w:t>
      </w:r>
      <w:hyperlink w:anchor="_f85923f748ecc6b222c0eb85c28ef892" w:history="1">
        <w:r w:rsidR="00347871">
          <w:rPr>
            <w:rStyle w:val="Hyperlink"/>
          </w:rPr>
          <w:t>Scenario</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911" w:name="_f85923f748ecc6b222c0eb85c28ef892"/>
      <w:bookmarkStart w:id="912" w:name="_Toc477719883"/>
      <w:r>
        <w:t>Class Scenario</w:t>
      </w:r>
      <w:bookmarkEnd w:id="911"/>
      <w:bookmarkEnd w:id="912"/>
      <w:r w:rsidRPr="003A31EC">
        <w:rPr>
          <w:rFonts w:cs="Arial"/>
        </w:rPr>
        <w:t xml:space="preserve"> </w:t>
      </w:r>
      <w:r>
        <w:rPr>
          <w:rFonts w:cs="Arial"/>
        </w:rPr>
        <w:fldChar w:fldCharType="begin"/>
      </w:r>
      <w:r>
        <w:instrText>XE"</w:instrText>
      </w:r>
      <w:r w:rsidRPr="00413D75">
        <w:rPr>
          <w:rFonts w:cs="Arial"/>
        </w:rPr>
        <w:instrText>Scenario</w:instrText>
      </w:r>
      <w:r>
        <w:instrText>"</w:instrText>
      </w:r>
      <w:r>
        <w:rPr>
          <w:rFonts w:cs="Arial"/>
        </w:rPr>
        <w:fldChar w:fldCharType="end"/>
      </w:r>
      <w:r w:rsidR="009E71B4">
        <w:rPr>
          <w:rFonts w:cs="Arial"/>
        </w:rPr>
        <w:t xml:space="preserve"> </w:t>
      </w:r>
    </w:p>
    <w:p w:rsidR="00347871" w:rsidRDefault="00347871" w:rsidP="00F71BA8">
      <w:r>
        <w:t>A scenario is a process pattern that provides template for a set of steps (may be but are not always activities) and resource that formally or informally depict how things may happen based on observations of similar occurrences. Scenarios are intended to be descriptive, not prescriptive.</w:t>
      </w:r>
      <w:r>
        <w:br/>
        <w:t>Scenarios are described by at least one scenarios steps, one of which must provide a goal state.</w:t>
      </w:r>
      <w:r>
        <w:br/>
        <w:t>Scenarios include attack/defense and fault trees.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83d65b9404a78ed941a332943863e039" w:history="1">
        <w:r w:rsidR="00347871">
          <w:rPr>
            <w:rStyle w:val="Hyperlink"/>
          </w:rPr>
          <w:t>Process Pattern</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341" type="#_x0000_t75" alt="195569461.emf" style="width:12pt;height:12pt;visibility:visible;mso-wrap-style:square">
            <v:imagedata r:id="rId10" o:title="195569461"/>
          </v:shape>
        </w:pict>
      </w:r>
      <w:r w:rsidR="00347871">
        <w:t xml:space="preserve">  : </w:t>
      </w:r>
      <w:hyperlink w:anchor="_fa3cc78049cdfdf9b87696c0707d291d" w:history="1">
        <w:r w:rsidR="00347871">
          <w:rPr>
            <w:rStyle w:val="Hyperlink"/>
          </w:rPr>
          <w:t>Goal State</w:t>
        </w:r>
      </w:hyperlink>
      <w:r w:rsidR="00347871">
        <w:t xml:space="preserve"> [1]   </w:t>
      </w:r>
      <w:r w:rsidR="00347871" w:rsidRPr="00833C5F">
        <w:rPr>
          <w:i/>
        </w:rPr>
        <w:t>Subsets</w:t>
      </w:r>
      <w:r w:rsidR="00347871">
        <w:t>: comprises step:</w:t>
      </w:r>
      <w:hyperlink w:anchor="_d3a154034bf3d8689c527d770819e4f8" w:history="1">
        <w:r w:rsidR="00347871">
          <w:rPr>
            <w:rStyle w:val="Hyperlink"/>
          </w:rPr>
          <w:t>Scenario Step</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913" w:name="_d3a154034bf3d8689c527d770819e4f8"/>
      <w:bookmarkStart w:id="914" w:name="_Toc477719884"/>
      <w:r>
        <w:t>Class Scenario Step</w:t>
      </w:r>
      <w:bookmarkEnd w:id="913"/>
      <w:bookmarkEnd w:id="914"/>
      <w:r w:rsidRPr="003A31EC">
        <w:rPr>
          <w:rFonts w:cs="Arial"/>
        </w:rPr>
        <w:t xml:space="preserve"> </w:t>
      </w:r>
      <w:r>
        <w:rPr>
          <w:rFonts w:cs="Arial"/>
        </w:rPr>
        <w:fldChar w:fldCharType="begin"/>
      </w:r>
      <w:r>
        <w:instrText>XE"</w:instrText>
      </w:r>
      <w:r w:rsidRPr="00413D75">
        <w:rPr>
          <w:rFonts w:cs="Arial"/>
        </w:rPr>
        <w:instrText>Scenario Step</w:instrText>
      </w:r>
      <w:r>
        <w:instrText>"</w:instrText>
      </w:r>
      <w:r>
        <w:rPr>
          <w:rFonts w:cs="Arial"/>
        </w:rPr>
        <w:fldChar w:fldCharType="end"/>
      </w:r>
      <w:r w:rsidR="009E71B4">
        <w:rPr>
          <w:rFonts w:cs="Arial"/>
        </w:rPr>
        <w:t xml:space="preserve"> </w:t>
      </w:r>
    </w:p>
    <w:p w:rsidR="00347871" w:rsidRDefault="00347871" w:rsidP="00F71BA8">
      <w:r>
        <w:t>A scenario step is a node in one or more scenarios that ultimately result in consequences.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5cb707f0e4b55ba1e0378efebf7dcea9" w:history="1">
        <w:r w:rsidR="00347871">
          <w:rPr>
            <w:rStyle w:val="Hyperlink"/>
          </w:rPr>
          <w:t>Means</w:t>
        </w:r>
      </w:hyperlink>
      <w:r w:rsidR="00347871">
        <w:t xml:space="preserve">, </w:t>
      </w:r>
      <w:hyperlink w:anchor="_8c517cf1950741c0f89edebf828214cc" w:history="1">
        <w:r w:rsidR="00347871">
          <w:rPr>
            <w:rStyle w:val="Hyperlink"/>
          </w:rPr>
          <w:t>Situation</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Attributes</w:t>
      </w:r>
    </w:p>
    <w:p w:rsidR="00347871" w:rsidRDefault="00FB4EB2" w:rsidP="00E04E71">
      <w:pPr>
        <w:pStyle w:val="BodyText2"/>
        <w:spacing w:after="0" w:line="240" w:lineRule="auto"/>
      </w:pPr>
      <w:r w:rsidRPr="00945284">
        <w:rPr>
          <w:noProof/>
        </w:rPr>
        <w:pict>
          <v:shape id="_x0000_i1340" type="#_x0000_t75" alt="-905152249.emf" style="width:12pt;height:12pt;visibility:visible;mso-wrap-style:square">
            <v:imagedata r:id="rId13" o:title="-905152249"/>
          </v:shape>
        </w:pict>
      </w:r>
      <w:r w:rsidR="00347871">
        <w:t xml:space="preserve"> likelihood</w:t>
      </w:r>
      <w:r w:rsidR="00347871">
        <w:rPr>
          <w:rFonts w:cs="Arial"/>
        </w:rPr>
        <w:fldChar w:fldCharType="begin"/>
      </w:r>
      <w:r w:rsidR="00347871">
        <w:instrText>XE"</w:instrText>
      </w:r>
      <w:r w:rsidR="00347871" w:rsidRPr="00413D75">
        <w:rPr>
          <w:rFonts w:cs="Arial"/>
        </w:rPr>
        <w:instrText>likelihood</w:instrText>
      </w:r>
      <w:r w:rsidR="00347871">
        <w:instrText>"</w:instrText>
      </w:r>
      <w:r w:rsidR="00347871">
        <w:rPr>
          <w:rFonts w:cs="Arial"/>
        </w:rPr>
        <w:fldChar w:fldCharType="end"/>
      </w:r>
      <w:r w:rsidR="00347871">
        <w:t xml:space="preserve"> : </w:t>
      </w:r>
      <w:hyperlink w:anchor="_c4bee9dc62c41effa96910b60385b774" w:history="1">
        <w:r w:rsidR="00347871">
          <w:rPr>
            <w:rStyle w:val="Hyperlink"/>
          </w:rPr>
          <w:t>Probability Metric</w:t>
        </w:r>
      </w:hyperlink>
    </w:p>
    <w:p w:rsidR="00347871" w:rsidRDefault="00347871" w:rsidP="00E04E71">
      <w:pPr>
        <w:pStyle w:val="BodyText"/>
        <w:spacing w:before="0" w:after="120"/>
      </w:pPr>
      <w:r>
        <w:t>Metric representing the probability that the scenario step will happen.</w:t>
      </w:r>
    </w:p>
    <w:p w:rsidR="00347871" w:rsidRDefault="00347871" w:rsidP="00347871"/>
    <w:p w:rsidR="00347871" w:rsidRDefault="00347871" w:rsidP="00347871">
      <w:pPr>
        <w:pStyle w:val="Heading2"/>
      </w:pPr>
      <w:bookmarkStart w:id="915" w:name="_4011d38170c9854d72b01b8121fb25c8"/>
      <w:bookmarkStart w:id="916" w:name="_Toc477719885"/>
      <w:r>
        <w:t>Association Class Step in Scenario</w:t>
      </w:r>
      <w:bookmarkEnd w:id="915"/>
      <w:r w:rsidRPr="003A31EC">
        <w:rPr>
          <w:rFonts w:cs="Arial"/>
        </w:rPr>
        <w:t xml:space="preserve"> </w:t>
      </w:r>
      <w:r>
        <w:rPr>
          <w:rFonts w:cs="Arial"/>
        </w:rPr>
        <w:fldChar w:fldCharType="begin"/>
      </w:r>
      <w:r>
        <w:instrText>XE"</w:instrText>
      </w:r>
      <w:r w:rsidRPr="00413D75">
        <w:rPr>
          <w:rFonts w:cs="Arial"/>
        </w:rPr>
        <w:instrText>Step in Scenario</w:instrText>
      </w:r>
      <w:r>
        <w:instrText>"</w:instrText>
      </w:r>
      <w:r>
        <w:rPr>
          <w:rFonts w:cs="Arial"/>
        </w:rPr>
        <w:fldChar w:fldCharType="end"/>
      </w:r>
      <w:r w:rsidR="009E71B4">
        <w:rPr>
          <w:rFonts w:cs="Arial"/>
        </w:rPr>
        <w:t xml:space="preserve"> </w:t>
      </w:r>
      <w:r w:rsidR="006F72CA">
        <w:rPr>
          <w:rFonts w:cs="Arial"/>
        </w:rPr>
        <w:t>&lt;&lt;Relationship&gt;&gt;</w:t>
      </w:r>
      <w:bookmarkEnd w:id="916"/>
    </w:p>
    <w:p w:rsidR="00347871" w:rsidRDefault="00347871" w:rsidP="00F71BA8">
      <w:r>
        <w:t>Definition of a particular step as comprising a particular scenario.</w:t>
      </w:r>
    </w:p>
    <w:p w:rsidR="00347871" w:rsidRDefault="00FB4EB2" w:rsidP="00347871">
      <w:pPr>
        <w:jc w:val="center"/>
      </w:pPr>
      <w:r w:rsidRPr="00945284">
        <w:rPr>
          <w:noProof/>
        </w:rPr>
        <w:pict>
          <v:shape id="Picture 1995145898.emf" o:spid="_x0000_i1339" type="#_x0000_t75" alt="1995145898.emf" style="width:487.2pt;height:188.4pt;visibility:visible;mso-wrap-style:square">
            <v:imagedata r:id="rId156" o:title="1995145898"/>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Step in Scenario</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8a40963117380d05b5ea557d3631b267" w:history="1">
        <w:r w:rsidR="00347871">
          <w:rPr>
            <w:rStyle w:val="Hyperlink"/>
          </w:rPr>
          <w:t>Temporal Part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338" type="#_x0000_t75" alt="-1728404412.emf" style="width:12pt;height:12pt;visibility:visible;mso-wrap-style:square">
            <v:imagedata r:id="rId61" o:title="-1728404412"/>
          </v:shape>
        </w:pict>
      </w:r>
      <w:r w:rsidR="00347871">
        <w:t xml:space="preserve"> comprises step</w:t>
      </w:r>
      <w:r w:rsidR="00347871">
        <w:rPr>
          <w:rFonts w:cs="Arial"/>
        </w:rPr>
        <w:fldChar w:fldCharType="begin"/>
      </w:r>
      <w:r w:rsidR="00347871">
        <w:instrText>XE"</w:instrText>
      </w:r>
      <w:r w:rsidR="00347871" w:rsidRPr="00413D75">
        <w:rPr>
          <w:rFonts w:cs="Arial"/>
        </w:rPr>
        <w:instrText>comprises step</w:instrText>
      </w:r>
      <w:r w:rsidR="00347871">
        <w:instrText>"</w:instrText>
      </w:r>
      <w:r w:rsidR="00347871">
        <w:rPr>
          <w:rFonts w:cs="Arial"/>
        </w:rPr>
        <w:fldChar w:fldCharType="end"/>
      </w:r>
      <w:r w:rsidR="00347871">
        <w:t xml:space="preserve"> : </w:t>
      </w:r>
      <w:hyperlink w:anchor="_d3a154034bf3d8689c527d770819e4f8" w:history="1">
        <w:r w:rsidR="00347871">
          <w:rPr>
            <w:rStyle w:val="Hyperlink"/>
          </w:rPr>
          <w:t>Scenario Step</w:t>
        </w:r>
      </w:hyperlink>
      <w:r w:rsidR="00347871">
        <w:t xml:space="preserve"> [1..*]   </w:t>
      </w:r>
      <w:r w:rsidR="00347871" w:rsidRPr="00833C5F">
        <w:rPr>
          <w:i/>
        </w:rPr>
        <w:t>Subsets</w:t>
      </w:r>
      <w:r w:rsidR="00347871">
        <w:t>: comprises step:</w:t>
      </w:r>
      <w:hyperlink w:anchor="_d3a154034bf3d8689c527d770819e4f8" w:history="1">
        <w:r w:rsidR="00347871">
          <w:rPr>
            <w:rStyle w:val="Hyperlink"/>
          </w:rPr>
          <w:t>Scenario Step</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step in a scenario that is or leads to a goal state.</w:t>
      </w:r>
    </w:p>
    <w:p w:rsidR="00347871" w:rsidRDefault="00FB4EB2" w:rsidP="00347871">
      <w:pPr>
        <w:ind w:firstLine="720"/>
      </w:pPr>
      <w:r w:rsidRPr="00945284">
        <w:rPr>
          <w:noProof/>
        </w:rPr>
        <w:pict>
          <v:shape id="_x0000_i1337" type="#_x0000_t75" alt="-1728404412.emf" style="width:12pt;height:12pt;visibility:visible;mso-wrap-style:square">
            <v:imagedata r:id="rId61" o:title="-1728404412"/>
          </v:shape>
        </w:pict>
      </w:r>
      <w:r w:rsidR="00347871">
        <w:t xml:space="preserve"> step in</w:t>
      </w:r>
      <w:r w:rsidR="00347871">
        <w:rPr>
          <w:rFonts w:cs="Arial"/>
        </w:rPr>
        <w:fldChar w:fldCharType="begin"/>
      </w:r>
      <w:r w:rsidR="00347871">
        <w:instrText>XE"</w:instrText>
      </w:r>
      <w:r w:rsidR="00347871" w:rsidRPr="00413D75">
        <w:rPr>
          <w:rFonts w:cs="Arial"/>
        </w:rPr>
        <w:instrText>step in</w:instrText>
      </w:r>
      <w:r w:rsidR="00347871">
        <w:instrText>"</w:instrText>
      </w:r>
      <w:r w:rsidR="00347871">
        <w:rPr>
          <w:rFonts w:cs="Arial"/>
        </w:rPr>
        <w:fldChar w:fldCharType="end"/>
      </w:r>
      <w:r w:rsidR="00347871">
        <w:t xml:space="preserve"> : </w:t>
      </w:r>
      <w:hyperlink w:anchor="_f85923f748ecc6b222c0eb85c28ef892" w:history="1">
        <w:r w:rsidR="00347871">
          <w:rPr>
            <w:rStyle w:val="Hyperlink"/>
          </w:rPr>
          <w:t>Scenario</w:t>
        </w:r>
      </w:hyperlink>
      <w:r w:rsidR="00347871">
        <w:t xml:space="preserve"> [1..*]   </w:t>
      </w:r>
      <w:r w:rsidR="00347871" w:rsidRPr="00833C5F">
        <w:rPr>
          <w:i/>
        </w:rPr>
        <w:t>Subsets</w:t>
      </w:r>
      <w:r w:rsidR="00347871">
        <w:t>: comprises step:</w:t>
      </w:r>
      <w:hyperlink w:anchor="_d3a154034bf3d8689c527d770819e4f8" w:history="1">
        <w:r w:rsidR="00347871">
          <w:rPr>
            <w:rStyle w:val="Hyperlink"/>
          </w:rPr>
          <w:t>Scenario Step</w:t>
        </w:r>
      </w:hyperlink>
      <w:r w:rsidR="00347871">
        <w:rPr>
          <w:rStyle w:val="Hyperlink"/>
        </w:rPr>
        <w:t xml:space="preserve"> </w:t>
      </w:r>
      <w:r w:rsidR="00347871">
        <w:t xml:space="preserve">   </w:t>
      </w:r>
    </w:p>
    <w:p w:rsidR="00347871" w:rsidRDefault="00347871" w:rsidP="004E3AD0">
      <w:pPr>
        <w:pStyle w:val="BodyText"/>
        <w:spacing w:before="60" w:after="120"/>
        <w:ind w:firstLine="720"/>
      </w:pPr>
      <w:r>
        <w:t>Scenario in which is defined, in part, be a step.</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917" w:name="_Toc477719886"/>
      <w:r>
        <w:t>Threat-risk-conceptual-model::Generic Concept Library::Quantities and Units</w:t>
      </w:r>
      <w:bookmarkEnd w:id="917"/>
    </w:p>
    <w:p w:rsidR="00347871" w:rsidRDefault="00347871" w:rsidP="00A318C1">
      <w:pPr>
        <w:pStyle w:val="BodyText"/>
      </w:pPr>
      <w:r>
        <w:t>This package defines quantities and units. Quantities are the basis for units and measurements.</w:t>
      </w:r>
      <w:r>
        <w:br/>
        <w:t>Qualities of things are represented with respect to what that thing means, not how it is represented. This introduces multiple "quantity kinds" which derive from Value and Quantity. Quantiles are stereotyped as "Quantity Kind".</w:t>
      </w:r>
      <w:r>
        <w:br/>
        <w:t>The representation of a value or quantity will typically use the "primitive types" that are found in I.T. systems such as "Integer", "Real" and "String".</w:t>
      </w:r>
      <w:r>
        <w:br/>
      </w:r>
      <w:r>
        <w:br/>
        <w:t>.</w:t>
      </w:r>
    </w:p>
    <w:p w:rsidR="00347871" w:rsidRDefault="00347871" w:rsidP="00347871">
      <w:pPr>
        <w:pStyle w:val="Heading2"/>
      </w:pPr>
      <w:bookmarkStart w:id="918" w:name="_Toc477719887"/>
      <w:r>
        <w:lastRenderedPageBreak/>
        <w:t>Diagram: Quantities and units</w:t>
      </w:r>
      <w:bookmarkEnd w:id="918"/>
    </w:p>
    <w:p w:rsidR="00347871" w:rsidRDefault="00FB4EB2" w:rsidP="00347871">
      <w:pPr>
        <w:jc w:val="center"/>
        <w:rPr>
          <w:rFonts w:cs="Arial"/>
        </w:rPr>
      </w:pPr>
      <w:r w:rsidRPr="00945284">
        <w:rPr>
          <w:noProof/>
        </w:rPr>
        <w:pict>
          <v:shape id="_x0000_i1336" type="#_x0000_t75" alt="-130124927.emf" style="width:487.2pt;height:544.2pt;visibility:visible;mso-wrap-style:square">
            <v:imagedata r:id="rId157" o:title="-130124927"/>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Quantities and units</w:t>
      </w:r>
    </w:p>
    <w:p w:rsidR="00347871" w:rsidRDefault="00347871" w:rsidP="00347871">
      <w:r>
        <w:t xml:space="preserve"> </w:t>
      </w:r>
    </w:p>
    <w:p w:rsidR="00347871" w:rsidRDefault="00347871" w:rsidP="00347871"/>
    <w:p w:rsidR="00347871" w:rsidRDefault="00347871" w:rsidP="00347871">
      <w:pPr>
        <w:pStyle w:val="Heading2"/>
      </w:pPr>
      <w:bookmarkStart w:id="919" w:name="_515aa0b3c8b3af1351822986548c803a"/>
      <w:bookmarkStart w:id="920" w:name="_Toc477719888"/>
      <w:r>
        <w:lastRenderedPageBreak/>
        <w:t>Class Confidence Metric</w:t>
      </w:r>
      <w:bookmarkEnd w:id="919"/>
      <w:r w:rsidRPr="003A31EC">
        <w:rPr>
          <w:rFonts w:cs="Arial"/>
        </w:rPr>
        <w:t xml:space="preserve"> </w:t>
      </w:r>
      <w:r>
        <w:rPr>
          <w:rFonts w:cs="Arial"/>
        </w:rPr>
        <w:fldChar w:fldCharType="begin"/>
      </w:r>
      <w:r>
        <w:instrText>XE"</w:instrText>
      </w:r>
      <w:r w:rsidRPr="00413D75">
        <w:rPr>
          <w:rFonts w:cs="Arial"/>
        </w:rPr>
        <w:instrText>Confidence Metric</w:instrText>
      </w:r>
      <w:r>
        <w:instrText>"</w:instrText>
      </w:r>
      <w:r>
        <w:rPr>
          <w:rFonts w:cs="Arial"/>
        </w:rPr>
        <w:fldChar w:fldCharType="end"/>
      </w:r>
      <w:r w:rsidR="009E71B4">
        <w:rPr>
          <w:rFonts w:cs="Arial"/>
        </w:rPr>
        <w:t xml:space="preserve"> </w:t>
      </w:r>
      <w:r w:rsidR="006F72CA">
        <w:rPr>
          <w:rFonts w:cs="Arial"/>
        </w:rPr>
        <w:t>&lt;&lt;Quantity Kind&gt;&gt;</w:t>
      </w:r>
      <w:bookmarkEnd w:id="920"/>
    </w:p>
    <w:p w:rsidR="00347871" w:rsidRDefault="00347871" w:rsidP="00F71BA8">
      <w:r>
        <w:t>Any metric of confidence that something is true or valid.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23c4326044009f885190c5ab985800db" w:history="1">
        <w:r w:rsidR="00347871">
          <w:rPr>
            <w:rStyle w:val="Hyperlink"/>
          </w:rPr>
          <w:t>Metric</w:t>
        </w:r>
      </w:hyperlink>
    </w:p>
    <w:p w:rsidR="00347871" w:rsidRDefault="00347871" w:rsidP="00347871"/>
    <w:p w:rsidR="00347871" w:rsidRDefault="00347871" w:rsidP="00347871">
      <w:pPr>
        <w:pStyle w:val="Heading2"/>
      </w:pPr>
      <w:bookmarkStart w:id="921" w:name="_a4c3c56cf5cef2847069d5e681588819"/>
      <w:bookmarkStart w:id="922" w:name="_Toc477719889"/>
      <w:r>
        <w:t>Class Count</w:t>
      </w:r>
      <w:bookmarkEnd w:id="921"/>
      <w:r w:rsidRPr="003A31EC">
        <w:rPr>
          <w:rFonts w:cs="Arial"/>
        </w:rPr>
        <w:t xml:space="preserve"> </w:t>
      </w:r>
      <w:r>
        <w:rPr>
          <w:rFonts w:cs="Arial"/>
        </w:rPr>
        <w:fldChar w:fldCharType="begin"/>
      </w:r>
      <w:r>
        <w:instrText>XE"</w:instrText>
      </w:r>
      <w:r w:rsidRPr="00413D75">
        <w:rPr>
          <w:rFonts w:cs="Arial"/>
        </w:rPr>
        <w:instrText>Count</w:instrText>
      </w:r>
      <w:r>
        <w:instrText>"</w:instrText>
      </w:r>
      <w:r>
        <w:rPr>
          <w:rFonts w:cs="Arial"/>
        </w:rPr>
        <w:fldChar w:fldCharType="end"/>
      </w:r>
      <w:r w:rsidR="009E71B4">
        <w:rPr>
          <w:rFonts w:cs="Arial"/>
        </w:rPr>
        <w:t xml:space="preserve"> </w:t>
      </w:r>
      <w:r w:rsidR="006F72CA">
        <w:rPr>
          <w:rFonts w:cs="Arial"/>
        </w:rPr>
        <w:t>&lt;&lt;Quantity Kind&gt;&gt;</w:t>
      </w:r>
      <w:bookmarkEnd w:id="922"/>
    </w:p>
    <w:p w:rsidR="00347871" w:rsidRDefault="00347871" w:rsidP="00F71BA8">
      <w:r>
        <w:t>The number of something used as a property or metric, e.g., 5 fish.</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8942b77360f32c71454a54816b872e65" w:history="1">
        <w:r w:rsidR="00347871">
          <w:rPr>
            <w:rStyle w:val="Hyperlink"/>
          </w:rPr>
          <w:t>Unit Value</w:t>
        </w:r>
      </w:hyperlink>
    </w:p>
    <w:p w:rsidR="00347871" w:rsidRDefault="00347871" w:rsidP="00347871"/>
    <w:p w:rsidR="00347871" w:rsidRDefault="00347871" w:rsidP="00347871">
      <w:pPr>
        <w:pStyle w:val="Heading2"/>
      </w:pPr>
      <w:bookmarkStart w:id="923" w:name="_a221b52aef49269d4431e5f200135da7"/>
      <w:bookmarkStart w:id="924" w:name="_Toc477719890"/>
      <w:r>
        <w:t>Class Currency Benefit Metric</w:t>
      </w:r>
      <w:bookmarkEnd w:id="923"/>
      <w:r w:rsidRPr="003A31EC">
        <w:rPr>
          <w:rFonts w:cs="Arial"/>
        </w:rPr>
        <w:t xml:space="preserve"> </w:t>
      </w:r>
      <w:r>
        <w:rPr>
          <w:rFonts w:cs="Arial"/>
        </w:rPr>
        <w:fldChar w:fldCharType="begin"/>
      </w:r>
      <w:r>
        <w:instrText>XE"</w:instrText>
      </w:r>
      <w:r w:rsidRPr="00413D75">
        <w:rPr>
          <w:rFonts w:cs="Arial"/>
        </w:rPr>
        <w:instrText>Currency Benefit Metric</w:instrText>
      </w:r>
      <w:r>
        <w:instrText>"</w:instrText>
      </w:r>
      <w:r>
        <w:rPr>
          <w:rFonts w:cs="Arial"/>
        </w:rPr>
        <w:fldChar w:fldCharType="end"/>
      </w:r>
      <w:r w:rsidR="009E71B4">
        <w:rPr>
          <w:rFonts w:cs="Arial"/>
        </w:rPr>
        <w:t xml:space="preserve"> </w:t>
      </w:r>
      <w:r w:rsidR="006F72CA">
        <w:rPr>
          <w:rFonts w:cs="Arial"/>
        </w:rPr>
        <w:t>&lt;&lt;Quantity Kind&gt;&gt;</w:t>
      </w:r>
      <w:bookmarkEnd w:id="924"/>
    </w:p>
    <w:p w:rsidR="00347871" w:rsidRDefault="00347871" w:rsidP="00F71BA8">
      <w:r>
        <w:t>A metric for benefit or harm expressed in terms of a currency, such as dollars or yen.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dc91d557c5f8d1545ccae8040a890568" w:history="1">
        <w:r w:rsidR="00347871">
          <w:rPr>
            <w:rStyle w:val="Hyperlink"/>
          </w:rPr>
          <w:t>Harm-Benefit Metric</w:t>
        </w:r>
      </w:hyperlink>
    </w:p>
    <w:p w:rsidR="00347871" w:rsidRDefault="00347871" w:rsidP="00347871"/>
    <w:p w:rsidR="00347871" w:rsidRDefault="00347871" w:rsidP="00347871">
      <w:pPr>
        <w:pStyle w:val="Heading2"/>
      </w:pPr>
      <w:bookmarkStart w:id="925" w:name="_dc91d557c5f8d1545ccae8040a890568"/>
      <w:bookmarkStart w:id="926" w:name="_Toc477719891"/>
      <w:r>
        <w:t>Class Harm-Benefit Metric</w:t>
      </w:r>
      <w:bookmarkEnd w:id="925"/>
      <w:r w:rsidRPr="003A31EC">
        <w:rPr>
          <w:rFonts w:cs="Arial"/>
        </w:rPr>
        <w:t xml:space="preserve"> </w:t>
      </w:r>
      <w:r>
        <w:rPr>
          <w:rFonts w:cs="Arial"/>
        </w:rPr>
        <w:fldChar w:fldCharType="begin"/>
      </w:r>
      <w:r>
        <w:instrText>XE"</w:instrText>
      </w:r>
      <w:r w:rsidRPr="00413D75">
        <w:rPr>
          <w:rFonts w:cs="Arial"/>
        </w:rPr>
        <w:instrText>Harm-Benefit Metric</w:instrText>
      </w:r>
      <w:r>
        <w:instrText>"</w:instrText>
      </w:r>
      <w:r>
        <w:rPr>
          <w:rFonts w:cs="Arial"/>
        </w:rPr>
        <w:fldChar w:fldCharType="end"/>
      </w:r>
      <w:r w:rsidR="009E71B4">
        <w:rPr>
          <w:rFonts w:cs="Arial"/>
        </w:rPr>
        <w:t xml:space="preserve"> </w:t>
      </w:r>
      <w:r w:rsidR="006F72CA">
        <w:rPr>
          <w:rFonts w:cs="Arial"/>
        </w:rPr>
        <w:t>&lt;&lt;Quantity Kind&gt;&gt;</w:t>
      </w:r>
      <w:bookmarkEnd w:id="926"/>
    </w:p>
    <w:p w:rsidR="00347871" w:rsidRDefault="00347871" w:rsidP="00F71BA8">
      <w:r>
        <w:t>A metric to quantify benefit or harm.</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23c4326044009f885190c5ab985800db" w:history="1">
        <w:r w:rsidR="00347871">
          <w:rPr>
            <w:rStyle w:val="Hyperlink"/>
          </w:rPr>
          <w:t>Metric</w:t>
        </w:r>
      </w:hyperlink>
    </w:p>
    <w:p w:rsidR="00347871" w:rsidRDefault="00347871" w:rsidP="00347871"/>
    <w:p w:rsidR="00347871" w:rsidRDefault="00347871" w:rsidP="00347871">
      <w:pPr>
        <w:pStyle w:val="Heading2"/>
      </w:pPr>
      <w:bookmarkStart w:id="927" w:name="_23c4326044009f885190c5ab985800db"/>
      <w:bookmarkStart w:id="928" w:name="_Toc477719892"/>
      <w:r>
        <w:t>Class Metric</w:t>
      </w:r>
      <w:bookmarkEnd w:id="927"/>
      <w:r w:rsidRPr="003A31EC">
        <w:rPr>
          <w:rFonts w:cs="Arial"/>
        </w:rPr>
        <w:t xml:space="preserve"> </w:t>
      </w:r>
      <w:r>
        <w:rPr>
          <w:rFonts w:cs="Arial"/>
        </w:rPr>
        <w:fldChar w:fldCharType="begin"/>
      </w:r>
      <w:r>
        <w:instrText>XE"</w:instrText>
      </w:r>
      <w:r w:rsidRPr="00413D75">
        <w:rPr>
          <w:rFonts w:cs="Arial"/>
        </w:rPr>
        <w:instrText>Metric</w:instrText>
      </w:r>
      <w:r>
        <w:instrText>"</w:instrText>
      </w:r>
      <w:r>
        <w:rPr>
          <w:rFonts w:cs="Arial"/>
        </w:rPr>
        <w:fldChar w:fldCharType="end"/>
      </w:r>
      <w:r w:rsidR="009E71B4">
        <w:rPr>
          <w:rFonts w:cs="Arial"/>
        </w:rPr>
        <w:t xml:space="preserve"> </w:t>
      </w:r>
      <w:r w:rsidR="006F72CA">
        <w:rPr>
          <w:rFonts w:cs="Arial"/>
        </w:rPr>
        <w:t>&lt;&lt;Quantity Kind&gt;&gt;</w:t>
      </w:r>
      <w:bookmarkEnd w:id="928"/>
    </w:p>
    <w:p w:rsidR="00347871" w:rsidRDefault="00347871" w:rsidP="00F71BA8">
      <w:r>
        <w:t>A standard for measuring or evaluating something in a quantifiable way.</w:t>
      </w:r>
      <w:r>
        <w:br/>
        <w:t>Typical representations of a metric may be a fraction from zero to 1 or a rating such as "high, medium, low". Not to be confused with the "Metric System".</w:t>
      </w:r>
    </w:p>
    <w:p w:rsidR="00347871" w:rsidRDefault="00FB4EB2" w:rsidP="00347871">
      <w:pPr>
        <w:jc w:val="center"/>
      </w:pPr>
      <w:r w:rsidRPr="00945284">
        <w:rPr>
          <w:noProof/>
        </w:rPr>
        <w:pict>
          <v:shape id="Picture 2009434568.emf" o:spid="_x0000_i1335" type="#_x0000_t75" alt="2009434568.emf" style="width:487.2pt;height:181.2pt;visibility:visible;mso-wrap-style:square">
            <v:imagedata r:id="rId158" o:title="2009434568"/>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Metric</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8942b77360f32c71454a54816b872e65" w:history="1">
        <w:r w:rsidR="00347871">
          <w:rPr>
            <w:rStyle w:val="Hyperlink"/>
          </w:rPr>
          <w:t>Unit Value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Attributes</w:t>
      </w:r>
    </w:p>
    <w:p w:rsidR="00347871" w:rsidRDefault="00FB4EB2" w:rsidP="00E04E71">
      <w:pPr>
        <w:pStyle w:val="BodyText2"/>
        <w:spacing w:after="0" w:line="240" w:lineRule="auto"/>
      </w:pPr>
      <w:r w:rsidRPr="00945284">
        <w:rPr>
          <w:noProof/>
        </w:rPr>
        <w:pict>
          <v:shape id="_x0000_i1334" type="#_x0000_t75" alt="-905152249.emf" style="width:12pt;height:12pt;visibility:visible;mso-wrap-style:square">
            <v:imagedata r:id="rId13" o:title="-905152249"/>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c4fd317fdf868f85ebacafb3c9f5da9f" w:history="1">
        <w:r w:rsidR="00347871">
          <w:rPr>
            <w:rStyle w:val="Hyperlink"/>
          </w:rPr>
          <w:t>Metric Value</w:t>
        </w:r>
      </w:hyperlink>
    </w:p>
    <w:p w:rsidR="00347871" w:rsidRDefault="00347871" w:rsidP="00E04E71">
      <w:pPr>
        <w:pStyle w:val="BodyText"/>
        <w:spacing w:before="0" w:after="120"/>
      </w:pPr>
      <w:r>
        <w:t>The value of a quantity that, when multiplied by the unit defined in a subtype of quantity kind, specifies a measurement value such as 3 Meters.</w:t>
      </w:r>
    </w:p>
    <w:p w:rsidR="00347871" w:rsidRDefault="00347871" w:rsidP="00347871"/>
    <w:p w:rsidR="00347871" w:rsidRDefault="00347871" w:rsidP="00347871">
      <w:pPr>
        <w:pStyle w:val="Heading2"/>
      </w:pPr>
      <w:bookmarkStart w:id="929" w:name="_c4bee9dc62c41effa96910b60385b774"/>
      <w:bookmarkStart w:id="930" w:name="_Toc477719893"/>
      <w:r>
        <w:t>Class Probability Metric</w:t>
      </w:r>
      <w:bookmarkEnd w:id="929"/>
      <w:r w:rsidRPr="003A31EC">
        <w:rPr>
          <w:rFonts w:cs="Arial"/>
        </w:rPr>
        <w:t xml:space="preserve"> </w:t>
      </w:r>
      <w:r>
        <w:rPr>
          <w:rFonts w:cs="Arial"/>
        </w:rPr>
        <w:fldChar w:fldCharType="begin"/>
      </w:r>
      <w:r>
        <w:instrText>XE"</w:instrText>
      </w:r>
      <w:r w:rsidRPr="00413D75">
        <w:rPr>
          <w:rFonts w:cs="Arial"/>
        </w:rPr>
        <w:instrText>Probability Metric</w:instrText>
      </w:r>
      <w:r>
        <w:instrText>"</w:instrText>
      </w:r>
      <w:r>
        <w:rPr>
          <w:rFonts w:cs="Arial"/>
        </w:rPr>
        <w:fldChar w:fldCharType="end"/>
      </w:r>
      <w:r w:rsidR="009E71B4">
        <w:rPr>
          <w:rFonts w:cs="Arial"/>
        </w:rPr>
        <w:t xml:space="preserve"> </w:t>
      </w:r>
      <w:r w:rsidR="006F72CA">
        <w:rPr>
          <w:rFonts w:cs="Arial"/>
        </w:rPr>
        <w:t>&lt;&lt;Quantity Kind&gt;&gt;</w:t>
      </w:r>
      <w:bookmarkEnd w:id="930"/>
    </w:p>
    <w:p w:rsidR="00347871" w:rsidRDefault="00347871" w:rsidP="00F71BA8">
      <w:r>
        <w:t>A metric that represents the possibility that something uncertain will happen.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23c4326044009f885190c5ab985800db" w:history="1">
        <w:r w:rsidR="00347871">
          <w:rPr>
            <w:rStyle w:val="Hyperlink"/>
          </w:rPr>
          <w:t>Metric</w:t>
        </w:r>
      </w:hyperlink>
    </w:p>
    <w:p w:rsidR="00347871" w:rsidRDefault="00347871" w:rsidP="00347871"/>
    <w:p w:rsidR="00347871" w:rsidRDefault="00347871" w:rsidP="00347871">
      <w:pPr>
        <w:pStyle w:val="Heading2"/>
      </w:pPr>
      <w:bookmarkStart w:id="931" w:name="_404887ca511c022e037ede12e1a8f37a"/>
      <w:bookmarkStart w:id="932" w:name="_Toc477719894"/>
      <w:r>
        <w:t>Class Time Coordinate</w:t>
      </w:r>
      <w:bookmarkEnd w:id="931"/>
      <w:r w:rsidRPr="003A31EC">
        <w:rPr>
          <w:rFonts w:cs="Arial"/>
        </w:rPr>
        <w:t xml:space="preserve"> </w:t>
      </w:r>
      <w:r>
        <w:rPr>
          <w:rFonts w:cs="Arial"/>
        </w:rPr>
        <w:fldChar w:fldCharType="begin"/>
      </w:r>
      <w:r>
        <w:instrText>XE"</w:instrText>
      </w:r>
      <w:r w:rsidRPr="00413D75">
        <w:rPr>
          <w:rFonts w:cs="Arial"/>
        </w:rPr>
        <w:instrText>Time Coordinate</w:instrText>
      </w:r>
      <w:r>
        <w:instrText>"</w:instrText>
      </w:r>
      <w:r>
        <w:rPr>
          <w:rFonts w:cs="Arial"/>
        </w:rPr>
        <w:fldChar w:fldCharType="end"/>
      </w:r>
      <w:r w:rsidR="009E71B4">
        <w:rPr>
          <w:rFonts w:cs="Arial"/>
        </w:rPr>
        <w:t xml:space="preserve"> </w:t>
      </w:r>
      <w:r w:rsidR="006F72CA">
        <w:rPr>
          <w:rFonts w:cs="Arial"/>
        </w:rPr>
        <w:t>&lt;&lt;Quantity Kind&gt;&gt;</w:t>
      </w:r>
      <w:bookmarkEnd w:id="932"/>
    </w:p>
    <w:p w:rsidR="00347871" w:rsidRDefault="00347871" w:rsidP="00F71BA8">
      <w:r>
        <w:t>An identifier for a particular point in time, recognizing that any such point is an interval at a finer level of granularity.</w:t>
      </w:r>
      <w:r>
        <w:br/>
        <w:t>Specific time coordinate systems, such as ISO or Internet time, specialize Time Coordinate and relate it to a time scale.</w:t>
      </w:r>
      <w:r>
        <w:br/>
        <w:t>[DTV] time point: concept that specializes the concept 'time interval' and that is a member of a time scale</w:t>
      </w:r>
      <w:r>
        <w:br/>
        <w:t>[ISO11404] time: time is a family of datatypes whose values are points in time to various common resolutions: year, month, day, hour, minute, second, and fractions thereof.</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70d9bfad4b13c47a49c10d6112d8f734" w:history="1">
        <w:r w:rsidR="00347871">
          <w:rPr>
            <w:rStyle w:val="Hyperlink"/>
          </w:rPr>
          <w:t>Coordinate</w:t>
        </w:r>
      </w:hyperlink>
      <w:r w:rsidR="00347871">
        <w:t xml:space="preserve">, </w:t>
      </w:r>
      <w:hyperlink w:anchor="_8942b77360f32c71454a54816b872e65" w:history="1">
        <w:r w:rsidR="00347871">
          <w:rPr>
            <w:rStyle w:val="Hyperlink"/>
          </w:rPr>
          <w:t>Unit Value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1333" type="#_x0000_t75" alt="-905152249.emf" style="width:12pt;height:12pt;visibility:visible;mso-wrap-style:square">
            <v:imagedata r:id="rId13" o:title="-905152249"/>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5c29de7557c634539e470d930b4b310f" w:history="1">
        <w:r w:rsidR="00347871">
          <w:rPr>
            <w:rStyle w:val="Hyperlink"/>
          </w:rPr>
          <w:t>Duration</w:t>
        </w:r>
      </w:hyperlink>
    </w:p>
    <w:p w:rsidR="00347871" w:rsidRDefault="00347871" w:rsidP="00347871"/>
    <w:p w:rsidR="00347871" w:rsidRDefault="0090104D" w:rsidP="00347871">
      <w:pPr>
        <w:pStyle w:val="Heading3"/>
      </w:pPr>
      <w:bookmarkStart w:id="933" w:name="_Toc477719895"/>
      <w:r>
        <w:t>&lt;&lt;Value&gt;&gt;</w:t>
      </w:r>
      <w:bookmarkStart w:id="934" w:name="_2a47d144833d5f25f8ec30313c6f7c0a"/>
      <w:r w:rsidR="00347871">
        <w:t>Enumeration PentaScale</w:t>
      </w:r>
      <w:bookmarkEnd w:id="934"/>
      <w:r w:rsidR="00347871" w:rsidRPr="003A31EC">
        <w:rPr>
          <w:rFonts w:cs="Arial"/>
        </w:rPr>
        <w:t xml:space="preserve"> </w:t>
      </w:r>
      <w:r w:rsidR="00951276">
        <w:rPr>
          <w:rFonts w:cs="Arial"/>
        </w:rPr>
        <w:fldChar w:fldCharType="begin"/>
      </w:r>
      <w:r w:rsidR="00951276">
        <w:instrText>XE"</w:instrText>
      </w:r>
      <w:r w:rsidR="00951276" w:rsidRPr="00413D75">
        <w:rPr>
          <w:rFonts w:cs="Arial"/>
        </w:rPr>
        <w:instrText>PentaScale</w:instrText>
      </w:r>
      <w:r w:rsidR="00951276">
        <w:instrText>"</w:instrText>
      </w:r>
      <w:r w:rsidR="00951276">
        <w:rPr>
          <w:rFonts w:cs="Arial"/>
        </w:rPr>
        <w:fldChar w:fldCharType="end"/>
      </w:r>
      <w:r w:rsidR="000C6CB8">
        <w:rPr>
          <w:rFonts w:cs="Arial"/>
        </w:rPr>
        <w:t xml:space="preserve"> &lt;&lt;Value&gt;&gt;</w:t>
      </w:r>
      <w:bookmarkEnd w:id="933"/>
    </w:p>
    <w:p w:rsidR="00347871" w:rsidRDefault="00347871" w:rsidP="00A318C1">
      <w:pPr>
        <w:pStyle w:val="BodyText"/>
      </w:pPr>
      <w:r>
        <w:t>An scale of 5 values the interpretation of which is context specific.</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Known Superclasses</w:t>
      </w:r>
    </w:p>
    <w:p w:rsidR="00347871" w:rsidRDefault="00CC4F8E" w:rsidP="00347871">
      <w:pPr>
        <w:ind w:left="360"/>
      </w:pPr>
      <w:hyperlink w:anchor="_3fa8c492a17af297d5ce0d1966c78286" w:history="1">
        <w:r w:rsidR="00347871">
          <w:rPr>
            <w:rStyle w:val="Hyperlink"/>
          </w:rPr>
          <w:t>Scale</w:t>
        </w:r>
      </w:hyperlink>
    </w:p>
    <w:p w:rsidR="00347871" w:rsidRDefault="00347871" w:rsidP="00347871">
      <w:pPr>
        <w:pStyle w:val="Code0"/>
      </w:pPr>
      <w:r>
        <w:t>package Threat-risk-conceptual-model::Generic Concept Library::Quantities and Units</w:t>
      </w:r>
    </w:p>
    <w:p w:rsidR="00347871" w:rsidRDefault="00347871" w:rsidP="00347871">
      <w:pPr>
        <w:pStyle w:val="Code0"/>
      </w:pPr>
      <w:r>
        <w:t>public enum PentaScale</w:t>
      </w:r>
    </w:p>
    <w:p w:rsidR="00347871" w:rsidRDefault="00347871" w:rsidP="00347871">
      <w:pPr>
        <w:pStyle w:val="Code0"/>
      </w:pPr>
      <w:r>
        <w:t>{Very Low, Low, Moderate, High, Very High}</w:t>
      </w:r>
    </w:p>
    <w:p w:rsidR="00347871" w:rsidRDefault="00347871" w:rsidP="00347871">
      <w:pPr>
        <w:pStyle w:val="Code0"/>
      </w:pPr>
    </w:p>
    <w:p w:rsidR="00347871" w:rsidRPr="002A7C0D" w:rsidRDefault="00347871" w:rsidP="00232C10">
      <w:pPr>
        <w:pStyle w:val="Subtitle"/>
        <w:spacing w:before="120"/>
        <w:rPr>
          <w:rStyle w:val="IntenseEmphasis"/>
          <w:sz w:val="24"/>
          <w:szCs w:val="24"/>
        </w:rPr>
      </w:pPr>
      <w:r w:rsidRPr="002A7C0D">
        <w:rPr>
          <w:rStyle w:val="IntenseEmphasis"/>
          <w:sz w:val="24"/>
          <w:szCs w:val="24"/>
        </w:rPr>
        <w:t>Literals</w:t>
      </w:r>
    </w:p>
    <w:p w:rsidR="00347871" w:rsidRDefault="00FB4EB2" w:rsidP="00347871">
      <w:pPr>
        <w:ind w:left="605" w:hanging="245"/>
      </w:pPr>
      <w:r w:rsidRPr="00945284">
        <w:rPr>
          <w:noProof/>
        </w:rPr>
        <w:pict>
          <v:shape id="_x0000_i1332" type="#_x0000_t75" alt="2122609207.emf" style="width:12pt;height:12pt;visibility:visible;mso-wrap-style:square">
            <v:imagedata r:id="rId31" o:title="2122609207"/>
          </v:shape>
        </w:pict>
      </w:r>
      <w:r w:rsidR="00347871">
        <w:t xml:space="preserve"> Very Low</w:t>
      </w:r>
      <w:r w:rsidR="00347871">
        <w:rPr>
          <w:rFonts w:cs="Arial"/>
        </w:rPr>
        <w:fldChar w:fldCharType="begin"/>
      </w:r>
      <w:r w:rsidR="00347871">
        <w:instrText>XE"</w:instrText>
      </w:r>
      <w:r w:rsidR="00347871" w:rsidRPr="00413D75">
        <w:rPr>
          <w:rFonts w:cs="Arial"/>
        </w:rPr>
        <w:instrText>Very Low</w:instrText>
      </w:r>
      <w:r w:rsidR="00347871">
        <w:instrText>"</w:instrText>
      </w:r>
      <w:r w:rsidR="00347871">
        <w:rPr>
          <w:rFonts w:cs="Arial"/>
        </w:rPr>
        <w:fldChar w:fldCharType="end"/>
      </w:r>
    </w:p>
    <w:p w:rsidR="00347871" w:rsidRDefault="00FB4EB2" w:rsidP="00347871">
      <w:pPr>
        <w:ind w:left="605" w:hanging="245"/>
      </w:pPr>
      <w:r w:rsidRPr="00945284">
        <w:rPr>
          <w:noProof/>
        </w:rPr>
        <w:pict>
          <v:shape id="_x0000_i1331" type="#_x0000_t75" alt="2122609207.emf" style="width:12pt;height:12pt;visibility:visible;mso-wrap-style:square">
            <v:imagedata r:id="rId31" o:title="2122609207"/>
          </v:shape>
        </w:pict>
      </w:r>
      <w:r w:rsidR="00347871">
        <w:t xml:space="preserve"> Low</w:t>
      </w:r>
      <w:r w:rsidR="00347871">
        <w:rPr>
          <w:rFonts w:cs="Arial"/>
        </w:rPr>
        <w:fldChar w:fldCharType="begin"/>
      </w:r>
      <w:r w:rsidR="00347871">
        <w:instrText>XE"</w:instrText>
      </w:r>
      <w:r w:rsidR="00347871" w:rsidRPr="00413D75">
        <w:rPr>
          <w:rFonts w:cs="Arial"/>
        </w:rPr>
        <w:instrText>Low</w:instrText>
      </w:r>
      <w:r w:rsidR="00347871">
        <w:instrText>"</w:instrText>
      </w:r>
      <w:r w:rsidR="00347871">
        <w:rPr>
          <w:rFonts w:cs="Arial"/>
        </w:rPr>
        <w:fldChar w:fldCharType="end"/>
      </w:r>
    </w:p>
    <w:p w:rsidR="00347871" w:rsidRDefault="00FB4EB2" w:rsidP="00347871">
      <w:pPr>
        <w:ind w:left="605" w:hanging="245"/>
      </w:pPr>
      <w:r w:rsidRPr="00945284">
        <w:rPr>
          <w:noProof/>
        </w:rPr>
        <w:pict>
          <v:shape id="_x0000_i1330" type="#_x0000_t75" alt="2122609207.emf" style="width:12pt;height:12pt;visibility:visible;mso-wrap-style:square">
            <v:imagedata r:id="rId31" o:title="2122609207"/>
          </v:shape>
        </w:pict>
      </w:r>
      <w:r w:rsidR="00347871">
        <w:t xml:space="preserve"> Moderate</w:t>
      </w:r>
      <w:r w:rsidR="00347871">
        <w:rPr>
          <w:rFonts w:cs="Arial"/>
        </w:rPr>
        <w:fldChar w:fldCharType="begin"/>
      </w:r>
      <w:r w:rsidR="00347871">
        <w:instrText>XE"</w:instrText>
      </w:r>
      <w:r w:rsidR="00347871" w:rsidRPr="00413D75">
        <w:rPr>
          <w:rFonts w:cs="Arial"/>
        </w:rPr>
        <w:instrText>Moderate</w:instrText>
      </w:r>
      <w:r w:rsidR="00347871">
        <w:instrText>"</w:instrText>
      </w:r>
      <w:r w:rsidR="00347871">
        <w:rPr>
          <w:rFonts w:cs="Arial"/>
        </w:rPr>
        <w:fldChar w:fldCharType="end"/>
      </w:r>
    </w:p>
    <w:p w:rsidR="00347871" w:rsidRDefault="00FB4EB2" w:rsidP="00347871">
      <w:pPr>
        <w:ind w:left="605" w:hanging="245"/>
      </w:pPr>
      <w:r w:rsidRPr="00945284">
        <w:rPr>
          <w:noProof/>
        </w:rPr>
        <w:pict>
          <v:shape id="_x0000_i1329" type="#_x0000_t75" alt="2122609207.emf" style="width:12pt;height:12pt;visibility:visible;mso-wrap-style:square">
            <v:imagedata r:id="rId31" o:title="2122609207"/>
          </v:shape>
        </w:pict>
      </w:r>
      <w:r w:rsidR="00347871">
        <w:t xml:space="preserve"> High</w:t>
      </w:r>
      <w:r w:rsidR="00347871">
        <w:rPr>
          <w:rFonts w:cs="Arial"/>
        </w:rPr>
        <w:fldChar w:fldCharType="begin"/>
      </w:r>
      <w:r w:rsidR="00347871">
        <w:instrText>XE"</w:instrText>
      </w:r>
      <w:r w:rsidR="00347871" w:rsidRPr="00413D75">
        <w:rPr>
          <w:rFonts w:cs="Arial"/>
        </w:rPr>
        <w:instrText>High</w:instrText>
      </w:r>
      <w:r w:rsidR="00347871">
        <w:instrText>"</w:instrText>
      </w:r>
      <w:r w:rsidR="00347871">
        <w:rPr>
          <w:rFonts w:cs="Arial"/>
        </w:rPr>
        <w:fldChar w:fldCharType="end"/>
      </w:r>
    </w:p>
    <w:p w:rsidR="00347871" w:rsidRDefault="00FB4EB2" w:rsidP="00347871">
      <w:pPr>
        <w:ind w:left="605" w:hanging="245"/>
      </w:pPr>
      <w:r w:rsidRPr="00945284">
        <w:rPr>
          <w:noProof/>
        </w:rPr>
        <w:pict>
          <v:shape id="_x0000_i1328" type="#_x0000_t75" alt="2122609207.emf" style="width:12pt;height:12pt;visibility:visible;mso-wrap-style:square">
            <v:imagedata r:id="rId31" o:title="2122609207"/>
          </v:shape>
        </w:pict>
      </w:r>
      <w:r w:rsidR="00347871">
        <w:t xml:space="preserve"> Very High</w:t>
      </w:r>
      <w:r w:rsidR="00347871">
        <w:rPr>
          <w:rFonts w:cs="Arial"/>
        </w:rPr>
        <w:fldChar w:fldCharType="begin"/>
      </w:r>
      <w:r w:rsidR="00347871">
        <w:instrText>XE"</w:instrText>
      </w:r>
      <w:r w:rsidR="00347871" w:rsidRPr="00413D75">
        <w:rPr>
          <w:rFonts w:cs="Arial"/>
        </w:rPr>
        <w:instrText>Very High</w:instrText>
      </w:r>
      <w:r w:rsidR="00347871">
        <w:instrText>"</w:instrText>
      </w:r>
      <w:r w:rsidR="00347871">
        <w:rPr>
          <w:rFonts w:cs="Arial"/>
        </w:rPr>
        <w:fldChar w:fldCharType="end"/>
      </w:r>
    </w:p>
    <w:p w:rsidR="00347871" w:rsidRDefault="00FB4EB2" w:rsidP="00347871">
      <w:pPr>
        <w:jc w:val="center"/>
      </w:pPr>
      <w:r w:rsidRPr="00945284">
        <w:rPr>
          <w:noProof/>
        </w:rPr>
        <w:lastRenderedPageBreak/>
        <w:pict>
          <v:shape id="_x0000_i1327" type="#_x0000_t75" alt="-130124927.emf" style="width:487.2pt;height:544.2pt;visibility:visible;mso-wrap-style:square">
            <v:imagedata r:id="rId157" o:title="-130124927"/>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Quantities and units</w:t>
      </w:r>
    </w:p>
    <w:p w:rsidR="00347871" w:rsidRDefault="00347871" w:rsidP="00347871"/>
    <w:p w:rsidR="00347871" w:rsidRDefault="0090104D" w:rsidP="00347871">
      <w:pPr>
        <w:pStyle w:val="Heading3"/>
      </w:pPr>
      <w:bookmarkStart w:id="935" w:name="_Toc477719896"/>
      <w:r>
        <w:t>&lt;&lt;Value&gt;&gt;</w:t>
      </w:r>
      <w:bookmarkStart w:id="936" w:name="_e6eb828331d1b3725f548d8655b61d40"/>
      <w:r w:rsidR="00347871">
        <w:t>Enumeration TriScale</w:t>
      </w:r>
      <w:bookmarkEnd w:id="936"/>
      <w:r w:rsidR="00347871" w:rsidRPr="003A31EC">
        <w:rPr>
          <w:rFonts w:cs="Arial"/>
        </w:rPr>
        <w:t xml:space="preserve"> </w:t>
      </w:r>
      <w:r w:rsidR="00951276">
        <w:rPr>
          <w:rFonts w:cs="Arial"/>
        </w:rPr>
        <w:fldChar w:fldCharType="begin"/>
      </w:r>
      <w:r w:rsidR="00951276">
        <w:instrText>XE"</w:instrText>
      </w:r>
      <w:r w:rsidR="00951276" w:rsidRPr="00413D75">
        <w:rPr>
          <w:rFonts w:cs="Arial"/>
        </w:rPr>
        <w:instrText>TriScale</w:instrText>
      </w:r>
      <w:r w:rsidR="00951276">
        <w:instrText>"</w:instrText>
      </w:r>
      <w:r w:rsidR="00951276">
        <w:rPr>
          <w:rFonts w:cs="Arial"/>
        </w:rPr>
        <w:fldChar w:fldCharType="end"/>
      </w:r>
      <w:r w:rsidR="000C6CB8">
        <w:rPr>
          <w:rFonts w:cs="Arial"/>
        </w:rPr>
        <w:t xml:space="preserve"> &lt;&lt;Value&gt;&gt;</w:t>
      </w:r>
      <w:bookmarkEnd w:id="935"/>
    </w:p>
    <w:p w:rsidR="00347871" w:rsidRDefault="00347871" w:rsidP="00A318C1">
      <w:pPr>
        <w:pStyle w:val="BodyText"/>
      </w:pPr>
      <w:r>
        <w:t>A scale of 3 arbitrary levels.</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Known Superclasses</w:t>
      </w:r>
    </w:p>
    <w:p w:rsidR="00347871" w:rsidRDefault="00CC4F8E" w:rsidP="00347871">
      <w:pPr>
        <w:ind w:left="360"/>
      </w:pPr>
      <w:hyperlink w:anchor="_3fa8c492a17af297d5ce0d1966c78286" w:history="1">
        <w:r w:rsidR="00347871">
          <w:rPr>
            <w:rStyle w:val="Hyperlink"/>
          </w:rPr>
          <w:t>Scale</w:t>
        </w:r>
      </w:hyperlink>
    </w:p>
    <w:p w:rsidR="00347871" w:rsidRDefault="00347871" w:rsidP="00347871">
      <w:pPr>
        <w:pStyle w:val="Code0"/>
      </w:pPr>
      <w:r>
        <w:t>package Threat-risk-conceptual-model::Generic Concept Library::Quantities and Units</w:t>
      </w:r>
    </w:p>
    <w:p w:rsidR="00347871" w:rsidRDefault="00347871" w:rsidP="00347871">
      <w:pPr>
        <w:pStyle w:val="Code0"/>
      </w:pPr>
      <w:r>
        <w:t>public enum TriScale</w:t>
      </w:r>
    </w:p>
    <w:p w:rsidR="00347871" w:rsidRDefault="00347871" w:rsidP="00347871">
      <w:pPr>
        <w:pStyle w:val="Code0"/>
      </w:pPr>
      <w:r>
        <w:t>{Low, Medium, High}</w:t>
      </w:r>
    </w:p>
    <w:p w:rsidR="00347871" w:rsidRDefault="00347871" w:rsidP="00347871">
      <w:pPr>
        <w:pStyle w:val="Code0"/>
      </w:pPr>
    </w:p>
    <w:p w:rsidR="00347871" w:rsidRPr="002A7C0D" w:rsidRDefault="00347871" w:rsidP="00232C10">
      <w:pPr>
        <w:pStyle w:val="Subtitle"/>
        <w:spacing w:before="120"/>
        <w:rPr>
          <w:rStyle w:val="IntenseEmphasis"/>
          <w:sz w:val="24"/>
          <w:szCs w:val="24"/>
        </w:rPr>
      </w:pPr>
      <w:r w:rsidRPr="002A7C0D">
        <w:rPr>
          <w:rStyle w:val="IntenseEmphasis"/>
          <w:sz w:val="24"/>
          <w:szCs w:val="24"/>
        </w:rPr>
        <w:t>Literals</w:t>
      </w:r>
    </w:p>
    <w:p w:rsidR="00347871" w:rsidRDefault="00FB4EB2" w:rsidP="00347871">
      <w:pPr>
        <w:ind w:left="605" w:hanging="245"/>
      </w:pPr>
      <w:r w:rsidRPr="00945284">
        <w:rPr>
          <w:noProof/>
        </w:rPr>
        <w:pict>
          <v:shape id="_x0000_i1326" type="#_x0000_t75" alt="2122609207.emf" style="width:12pt;height:12pt;visibility:visible;mso-wrap-style:square">
            <v:imagedata r:id="rId31" o:title="2122609207"/>
          </v:shape>
        </w:pict>
      </w:r>
      <w:r w:rsidR="00347871">
        <w:t xml:space="preserve"> Low</w:t>
      </w:r>
      <w:r w:rsidR="00347871">
        <w:rPr>
          <w:rFonts w:cs="Arial"/>
        </w:rPr>
        <w:fldChar w:fldCharType="begin"/>
      </w:r>
      <w:r w:rsidR="00347871">
        <w:instrText>XE"</w:instrText>
      </w:r>
      <w:r w:rsidR="00347871" w:rsidRPr="00413D75">
        <w:rPr>
          <w:rFonts w:cs="Arial"/>
        </w:rPr>
        <w:instrText>Low</w:instrText>
      </w:r>
      <w:r w:rsidR="00347871">
        <w:instrText>"</w:instrText>
      </w:r>
      <w:r w:rsidR="00347871">
        <w:rPr>
          <w:rFonts w:cs="Arial"/>
        </w:rPr>
        <w:fldChar w:fldCharType="end"/>
      </w:r>
    </w:p>
    <w:p w:rsidR="00347871" w:rsidRDefault="00FB4EB2" w:rsidP="00347871">
      <w:pPr>
        <w:ind w:left="605" w:hanging="245"/>
      </w:pPr>
      <w:r w:rsidRPr="00945284">
        <w:rPr>
          <w:noProof/>
        </w:rPr>
        <w:pict>
          <v:shape id="_x0000_i1325" type="#_x0000_t75" alt="2122609207.emf" style="width:12pt;height:12pt;visibility:visible;mso-wrap-style:square">
            <v:imagedata r:id="rId31" o:title="2122609207"/>
          </v:shape>
        </w:pict>
      </w:r>
      <w:r w:rsidR="00347871">
        <w:t xml:space="preserve"> Medium</w:t>
      </w:r>
      <w:r w:rsidR="00347871">
        <w:rPr>
          <w:rFonts w:cs="Arial"/>
        </w:rPr>
        <w:fldChar w:fldCharType="begin"/>
      </w:r>
      <w:r w:rsidR="00347871">
        <w:instrText>XE"</w:instrText>
      </w:r>
      <w:r w:rsidR="00347871" w:rsidRPr="00413D75">
        <w:rPr>
          <w:rFonts w:cs="Arial"/>
        </w:rPr>
        <w:instrText>Medium</w:instrText>
      </w:r>
      <w:r w:rsidR="00347871">
        <w:instrText>"</w:instrText>
      </w:r>
      <w:r w:rsidR="00347871">
        <w:rPr>
          <w:rFonts w:cs="Arial"/>
        </w:rPr>
        <w:fldChar w:fldCharType="end"/>
      </w:r>
    </w:p>
    <w:p w:rsidR="00347871" w:rsidRDefault="00FB4EB2" w:rsidP="00347871">
      <w:pPr>
        <w:ind w:left="605" w:hanging="245"/>
      </w:pPr>
      <w:r w:rsidRPr="00945284">
        <w:rPr>
          <w:noProof/>
        </w:rPr>
        <w:pict>
          <v:shape id="_x0000_i1324" type="#_x0000_t75" alt="2122609207.emf" style="width:12pt;height:12pt;visibility:visible;mso-wrap-style:square">
            <v:imagedata r:id="rId31" o:title="2122609207"/>
          </v:shape>
        </w:pict>
      </w:r>
      <w:r w:rsidR="00347871">
        <w:t xml:space="preserve"> High</w:t>
      </w:r>
      <w:r w:rsidR="00347871">
        <w:rPr>
          <w:rFonts w:cs="Arial"/>
        </w:rPr>
        <w:fldChar w:fldCharType="begin"/>
      </w:r>
      <w:r w:rsidR="00347871">
        <w:instrText>XE"</w:instrText>
      </w:r>
      <w:r w:rsidR="00347871" w:rsidRPr="00413D75">
        <w:rPr>
          <w:rFonts w:cs="Arial"/>
        </w:rPr>
        <w:instrText>High</w:instrText>
      </w:r>
      <w:r w:rsidR="00347871">
        <w:instrText>"</w:instrText>
      </w:r>
      <w:r w:rsidR="00347871">
        <w:rPr>
          <w:rFonts w:cs="Arial"/>
        </w:rPr>
        <w:fldChar w:fldCharType="end"/>
      </w:r>
    </w:p>
    <w:p w:rsidR="00347871" w:rsidRDefault="00FB4EB2" w:rsidP="00347871">
      <w:pPr>
        <w:jc w:val="center"/>
      </w:pPr>
      <w:r w:rsidRPr="00945284">
        <w:rPr>
          <w:noProof/>
        </w:rPr>
        <w:lastRenderedPageBreak/>
        <w:pict>
          <v:shape id="Picture -130124927.emf" o:spid="_x0000_i1323" type="#_x0000_t75" alt="-130124927.emf" style="width:487.2pt;height:544.2pt;visibility:visible;mso-wrap-style:square">
            <v:imagedata r:id="rId157" o:title="-130124927"/>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Quantities and units</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937" w:name="_Toc477719897"/>
      <w:r>
        <w:t>Threat-risk-conceptual-model::Generic Concept Library::Quantities and Units::Quantity Kinds</w:t>
      </w:r>
      <w:bookmarkEnd w:id="937"/>
    </w:p>
    <w:p w:rsidR="00347871" w:rsidRDefault="00347871" w:rsidP="00A318C1">
      <w:pPr>
        <w:pStyle w:val="BodyText"/>
      </w:pPr>
      <w:r>
        <w:t>Quantity kinds are abstractions for the way we measure or quantify things, such as mass or length. Units provide specific ways to specify a quantity kind.</w:t>
      </w:r>
    </w:p>
    <w:p w:rsidR="00347871" w:rsidRDefault="00347871" w:rsidP="00347871">
      <w:pPr>
        <w:pStyle w:val="Heading2"/>
      </w:pPr>
      <w:bookmarkStart w:id="938" w:name="_Toc477719898"/>
      <w:r>
        <w:t>Diagram: Quantity Kinds</w:t>
      </w:r>
      <w:bookmarkEnd w:id="938"/>
    </w:p>
    <w:p w:rsidR="00347871" w:rsidRDefault="00FB4EB2" w:rsidP="00347871">
      <w:pPr>
        <w:jc w:val="center"/>
        <w:rPr>
          <w:rFonts w:cs="Arial"/>
        </w:rPr>
      </w:pPr>
      <w:r w:rsidRPr="00945284">
        <w:rPr>
          <w:noProof/>
        </w:rPr>
        <w:pict>
          <v:shape id="Picture 1716126934.emf" o:spid="_x0000_i1322" type="#_x0000_t75" alt="1716126934.emf" style="width:487.2pt;height:349.8pt;visibility:visible;mso-wrap-style:square">
            <v:imagedata r:id="rId159" o:title="1716126934"/>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Quantity Kinds</w:t>
      </w:r>
    </w:p>
    <w:p w:rsidR="00347871" w:rsidRDefault="00347871" w:rsidP="00347871">
      <w:r>
        <w:t xml:space="preserve"> </w:t>
      </w:r>
    </w:p>
    <w:p w:rsidR="00347871" w:rsidRDefault="00347871" w:rsidP="00347871"/>
    <w:p w:rsidR="00347871" w:rsidRDefault="00347871" w:rsidP="00347871">
      <w:pPr>
        <w:pStyle w:val="Heading2"/>
      </w:pPr>
      <w:bookmarkStart w:id="939" w:name="_f903f9886b8ce9b71564d0ba0d17ac80"/>
      <w:bookmarkStart w:id="940" w:name="_Toc477719899"/>
      <w:r>
        <w:t>Class Absorbed Dose (Radiation)</w:t>
      </w:r>
      <w:bookmarkEnd w:id="939"/>
      <w:r w:rsidRPr="003A31EC">
        <w:rPr>
          <w:rFonts w:cs="Arial"/>
        </w:rPr>
        <w:t xml:space="preserve"> </w:t>
      </w:r>
      <w:r>
        <w:rPr>
          <w:rFonts w:cs="Arial"/>
        </w:rPr>
        <w:fldChar w:fldCharType="begin"/>
      </w:r>
      <w:r>
        <w:instrText>XE"</w:instrText>
      </w:r>
      <w:r w:rsidRPr="00413D75">
        <w:rPr>
          <w:rFonts w:cs="Arial"/>
        </w:rPr>
        <w:instrText>Absorbed Dose (Radiation)</w:instrText>
      </w:r>
      <w:r>
        <w:instrText>"</w:instrText>
      </w:r>
      <w:r>
        <w:rPr>
          <w:rFonts w:cs="Arial"/>
        </w:rPr>
        <w:fldChar w:fldCharType="end"/>
      </w:r>
      <w:r w:rsidR="009E71B4">
        <w:rPr>
          <w:rFonts w:cs="Arial"/>
        </w:rPr>
        <w:t xml:space="preserve"> </w:t>
      </w:r>
      <w:r w:rsidR="006F72CA">
        <w:rPr>
          <w:rFonts w:cs="Arial"/>
        </w:rPr>
        <w:t>&lt;&lt;Quantity Kind&gt;&gt;</w:t>
      </w:r>
      <w:bookmarkEnd w:id="940"/>
    </w:p>
    <w:p w:rsidR="00347871" w:rsidRDefault="00347871" w:rsidP="00F71BA8">
      <w:r>
        <w:t>The energy of ionizing radiation absorbed per unit mass by a body, often measured in rads.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941" w:name="_c496af28f0c99387c65b668fe59dfc52"/>
      <w:bookmarkStart w:id="942" w:name="_Toc477719900"/>
      <w:r>
        <w:lastRenderedPageBreak/>
        <w:t>Class Acceleration</w:t>
      </w:r>
      <w:bookmarkEnd w:id="941"/>
      <w:r w:rsidRPr="003A31EC">
        <w:rPr>
          <w:rFonts w:cs="Arial"/>
        </w:rPr>
        <w:t xml:space="preserve"> </w:t>
      </w:r>
      <w:r>
        <w:rPr>
          <w:rFonts w:cs="Arial"/>
        </w:rPr>
        <w:fldChar w:fldCharType="begin"/>
      </w:r>
      <w:r>
        <w:instrText>XE"</w:instrText>
      </w:r>
      <w:r w:rsidRPr="00413D75">
        <w:rPr>
          <w:rFonts w:cs="Arial"/>
        </w:rPr>
        <w:instrText>Acceleration</w:instrText>
      </w:r>
      <w:r>
        <w:instrText>"</w:instrText>
      </w:r>
      <w:r>
        <w:rPr>
          <w:rFonts w:cs="Arial"/>
        </w:rPr>
        <w:fldChar w:fldCharType="end"/>
      </w:r>
      <w:r w:rsidR="009E71B4">
        <w:rPr>
          <w:rFonts w:cs="Arial"/>
        </w:rPr>
        <w:t xml:space="preserve"> </w:t>
      </w:r>
      <w:r w:rsidR="006F72CA">
        <w:rPr>
          <w:rFonts w:cs="Arial"/>
        </w:rPr>
        <w:t>&lt;&lt;Quantity Kind&gt;&gt;</w:t>
      </w:r>
      <w:bookmarkEnd w:id="942"/>
    </w:p>
    <w:p w:rsidR="00347871" w:rsidRDefault="00347871" w:rsidP="00F71BA8">
      <w:r>
        <w:t>The rate of change of velocity per unit of time.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943" w:name="_a2388de623ad2b24b05dbfbdb9b6d590"/>
      <w:bookmarkStart w:id="944" w:name="_Toc477719901"/>
      <w:r>
        <w:t>Class Amount of Substance</w:t>
      </w:r>
      <w:bookmarkEnd w:id="943"/>
      <w:r w:rsidRPr="003A31EC">
        <w:rPr>
          <w:rFonts w:cs="Arial"/>
        </w:rPr>
        <w:t xml:space="preserve"> </w:t>
      </w:r>
      <w:r>
        <w:rPr>
          <w:rFonts w:cs="Arial"/>
        </w:rPr>
        <w:fldChar w:fldCharType="begin"/>
      </w:r>
      <w:r>
        <w:instrText>XE"</w:instrText>
      </w:r>
      <w:r w:rsidRPr="00413D75">
        <w:rPr>
          <w:rFonts w:cs="Arial"/>
        </w:rPr>
        <w:instrText>Amount of Substance</w:instrText>
      </w:r>
      <w:r>
        <w:instrText>"</w:instrText>
      </w:r>
      <w:r>
        <w:rPr>
          <w:rFonts w:cs="Arial"/>
        </w:rPr>
        <w:fldChar w:fldCharType="end"/>
      </w:r>
      <w:r w:rsidR="009E71B4">
        <w:rPr>
          <w:rFonts w:cs="Arial"/>
        </w:rPr>
        <w:t xml:space="preserve"> </w:t>
      </w:r>
      <w:r w:rsidR="006F72CA">
        <w:rPr>
          <w:rFonts w:cs="Arial"/>
        </w:rPr>
        <w:t>&lt;&lt;Quantity Kind&gt;&gt;</w:t>
      </w:r>
      <w:bookmarkEnd w:id="944"/>
    </w:p>
    <w:p w:rsidR="00347871" w:rsidRDefault="00347871" w:rsidP="00F71BA8">
      <w:r>
        <w:t>The abstract unit of the amount of a substance which is the supertype of all amount units and also acts as its "quantity kind".</w:t>
      </w:r>
      <w:r>
        <w:br/>
        <w:t>Amount of substance is a standards-defined quantity that measures the size of an ensemble of elementary entities, such as atoms, molecules, electrons, and other particles. It is sometimes referred to as chemical amount. The International System of Units (SI) defines the amount of substance to be proportional to the number of elementary entities present. The SI unit for amount of substance is the mole. It has the unit symbol mol.</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945" w:name="_537343a2c55c3ec921f854ca5390b07e"/>
      <w:bookmarkStart w:id="946" w:name="_Toc477719902"/>
      <w:r>
        <w:t>Class Angle</w:t>
      </w:r>
      <w:bookmarkEnd w:id="945"/>
      <w:r w:rsidRPr="003A31EC">
        <w:rPr>
          <w:rFonts w:cs="Arial"/>
        </w:rPr>
        <w:t xml:space="preserve"> </w:t>
      </w:r>
      <w:r>
        <w:rPr>
          <w:rFonts w:cs="Arial"/>
        </w:rPr>
        <w:fldChar w:fldCharType="begin"/>
      </w:r>
      <w:r>
        <w:instrText>XE"</w:instrText>
      </w:r>
      <w:r w:rsidRPr="00413D75">
        <w:rPr>
          <w:rFonts w:cs="Arial"/>
        </w:rPr>
        <w:instrText>Angle</w:instrText>
      </w:r>
      <w:r>
        <w:instrText>"</w:instrText>
      </w:r>
      <w:r>
        <w:rPr>
          <w:rFonts w:cs="Arial"/>
        </w:rPr>
        <w:fldChar w:fldCharType="end"/>
      </w:r>
      <w:r w:rsidR="009E71B4">
        <w:rPr>
          <w:rFonts w:cs="Arial"/>
        </w:rPr>
        <w:t xml:space="preserve"> </w:t>
      </w:r>
      <w:r w:rsidR="006F72CA">
        <w:rPr>
          <w:rFonts w:cs="Arial"/>
        </w:rPr>
        <w:t>&lt;&lt;Quantity Kind&gt;&gt;</w:t>
      </w:r>
      <w:bookmarkEnd w:id="946"/>
    </w:p>
    <w:p w:rsidR="00347871" w:rsidRDefault="00347871" w:rsidP="00F71BA8">
      <w:r>
        <w:t>The space (usually measured in radians or degrees) between two intersecting lines or surfaces at or close to the point where they meet.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947" w:name="_a1c24b9f1c3fbd14f3d437194b2e62db"/>
      <w:bookmarkStart w:id="948" w:name="_Toc477719903"/>
      <w:r>
        <w:t>Class Area</w:t>
      </w:r>
      <w:bookmarkEnd w:id="947"/>
      <w:r w:rsidRPr="003A31EC">
        <w:rPr>
          <w:rFonts w:cs="Arial"/>
        </w:rPr>
        <w:t xml:space="preserve"> </w:t>
      </w:r>
      <w:r>
        <w:rPr>
          <w:rFonts w:cs="Arial"/>
        </w:rPr>
        <w:fldChar w:fldCharType="begin"/>
      </w:r>
      <w:r>
        <w:instrText>XE"</w:instrText>
      </w:r>
      <w:r w:rsidRPr="00413D75">
        <w:rPr>
          <w:rFonts w:cs="Arial"/>
        </w:rPr>
        <w:instrText>Area</w:instrText>
      </w:r>
      <w:r>
        <w:instrText>"</w:instrText>
      </w:r>
      <w:r>
        <w:rPr>
          <w:rFonts w:cs="Arial"/>
        </w:rPr>
        <w:fldChar w:fldCharType="end"/>
      </w:r>
      <w:r w:rsidR="009E71B4">
        <w:rPr>
          <w:rFonts w:cs="Arial"/>
        </w:rPr>
        <w:t xml:space="preserve"> </w:t>
      </w:r>
      <w:r w:rsidR="006F72CA">
        <w:rPr>
          <w:rFonts w:cs="Arial"/>
        </w:rPr>
        <w:t>&lt;&lt;Quantity Kind&gt;&gt;</w:t>
      </w:r>
      <w:bookmarkEnd w:id="948"/>
    </w:p>
    <w:p w:rsidR="00347871" w:rsidRDefault="00347871" w:rsidP="00F71BA8">
      <w:r>
        <w:t>[QUDT] Area is a quantity expressing the two-dimensional size of a defined part of a surface, typically a region bounded by a closed curve.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949" w:name="_6eea2ff097672ff2df6d57683522b2ad"/>
      <w:bookmarkStart w:id="950" w:name="_Toc477719904"/>
      <w:r>
        <w:t>Class Color</w:t>
      </w:r>
      <w:bookmarkEnd w:id="949"/>
      <w:r w:rsidRPr="003A31EC">
        <w:rPr>
          <w:rFonts w:cs="Arial"/>
        </w:rPr>
        <w:t xml:space="preserve"> </w:t>
      </w:r>
      <w:r>
        <w:rPr>
          <w:rFonts w:cs="Arial"/>
        </w:rPr>
        <w:fldChar w:fldCharType="begin"/>
      </w:r>
      <w:r>
        <w:instrText>XE"</w:instrText>
      </w:r>
      <w:r w:rsidRPr="00413D75">
        <w:rPr>
          <w:rFonts w:cs="Arial"/>
        </w:rPr>
        <w:instrText>Color</w:instrText>
      </w:r>
      <w:r>
        <w:instrText>"</w:instrText>
      </w:r>
      <w:r>
        <w:rPr>
          <w:rFonts w:cs="Arial"/>
        </w:rPr>
        <w:fldChar w:fldCharType="end"/>
      </w:r>
      <w:r w:rsidR="009E71B4">
        <w:rPr>
          <w:rFonts w:cs="Arial"/>
        </w:rPr>
        <w:t xml:space="preserve"> </w:t>
      </w:r>
      <w:r w:rsidR="006F72CA">
        <w:rPr>
          <w:rFonts w:cs="Arial"/>
        </w:rPr>
        <w:t>&lt;&lt;Quantity Kind&gt;&gt;</w:t>
      </w:r>
      <w:bookmarkEnd w:id="950"/>
    </w:p>
    <w:p w:rsidR="00347871" w:rsidRDefault="00347871" w:rsidP="00F71BA8">
      <w:r>
        <w:t>Color  is the visual perceptual property corresponding in humans to the categories called red, blue, yellow, and others. Color derives from the spectrum of light (distribution of light power versus wavelength) interacting in the eye with the spectral sensitivities of the light receptors. Color categories and physical specifications of color are also associated with objects or materials based on their physical properties such as light absorption, reflection, or emission spectra. By defining a color space, colors can be identified numerically by their coordinates.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8942b77360f32c71454a54816b872e65" w:history="1">
        <w:r w:rsidR="00347871">
          <w:rPr>
            <w:rStyle w:val="Hyperlink"/>
          </w:rPr>
          <w:t>Unit Value</w:t>
        </w:r>
      </w:hyperlink>
    </w:p>
    <w:p w:rsidR="00347871" w:rsidRDefault="00347871" w:rsidP="00347871"/>
    <w:p w:rsidR="00347871" w:rsidRDefault="00347871" w:rsidP="00347871">
      <w:pPr>
        <w:pStyle w:val="Heading2"/>
      </w:pPr>
      <w:bookmarkStart w:id="951" w:name="_b84cd89e376813d216e8f95a8f366654"/>
      <w:bookmarkStart w:id="952" w:name="_Toc477719905"/>
      <w:r>
        <w:t>Class Concentration</w:t>
      </w:r>
      <w:bookmarkEnd w:id="951"/>
      <w:r w:rsidRPr="003A31EC">
        <w:rPr>
          <w:rFonts w:cs="Arial"/>
        </w:rPr>
        <w:t xml:space="preserve"> </w:t>
      </w:r>
      <w:r>
        <w:rPr>
          <w:rFonts w:cs="Arial"/>
        </w:rPr>
        <w:fldChar w:fldCharType="begin"/>
      </w:r>
      <w:r>
        <w:instrText>XE"</w:instrText>
      </w:r>
      <w:r w:rsidRPr="00413D75">
        <w:rPr>
          <w:rFonts w:cs="Arial"/>
        </w:rPr>
        <w:instrText>Concentration</w:instrText>
      </w:r>
      <w:r>
        <w:instrText>"</w:instrText>
      </w:r>
      <w:r>
        <w:rPr>
          <w:rFonts w:cs="Arial"/>
        </w:rPr>
        <w:fldChar w:fldCharType="end"/>
      </w:r>
      <w:r w:rsidR="009E71B4">
        <w:rPr>
          <w:rFonts w:cs="Arial"/>
        </w:rPr>
        <w:t xml:space="preserve"> </w:t>
      </w:r>
      <w:r w:rsidR="006F72CA">
        <w:rPr>
          <w:rFonts w:cs="Arial"/>
        </w:rPr>
        <w:t>&lt;&lt;Quantity Kind&gt;&gt;</w:t>
      </w:r>
      <w:bookmarkEnd w:id="952"/>
    </w:p>
    <w:p w:rsidR="00347871" w:rsidRDefault="00347871" w:rsidP="00F71BA8">
      <w:r>
        <w:t>The abstract concept of the amount, mass or volume of one substance in another without being specific as to how it is measured.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953" w:name="_526143b17785578cf2dd6d16470d6ad7"/>
      <w:bookmarkStart w:id="954" w:name="_Toc477719906"/>
      <w:r>
        <w:t>Class Concentration (amount of substance)</w:t>
      </w:r>
      <w:bookmarkEnd w:id="953"/>
      <w:r w:rsidRPr="003A31EC">
        <w:rPr>
          <w:rFonts w:cs="Arial"/>
        </w:rPr>
        <w:t xml:space="preserve"> </w:t>
      </w:r>
      <w:r>
        <w:rPr>
          <w:rFonts w:cs="Arial"/>
        </w:rPr>
        <w:fldChar w:fldCharType="begin"/>
      </w:r>
      <w:r>
        <w:instrText>XE"</w:instrText>
      </w:r>
      <w:r w:rsidRPr="00413D75">
        <w:rPr>
          <w:rFonts w:cs="Arial"/>
        </w:rPr>
        <w:instrText>Concentration (amount of substance)</w:instrText>
      </w:r>
      <w:r>
        <w:instrText>"</w:instrText>
      </w:r>
      <w:r>
        <w:rPr>
          <w:rFonts w:cs="Arial"/>
        </w:rPr>
        <w:fldChar w:fldCharType="end"/>
      </w:r>
      <w:r w:rsidR="009E71B4">
        <w:rPr>
          <w:rFonts w:cs="Arial"/>
        </w:rPr>
        <w:t xml:space="preserve"> </w:t>
      </w:r>
      <w:r w:rsidR="006F72CA">
        <w:rPr>
          <w:rFonts w:cs="Arial"/>
        </w:rPr>
        <w:t>&lt;&lt;Quantity Kind&gt;&gt;</w:t>
      </w:r>
      <w:bookmarkEnd w:id="954"/>
    </w:p>
    <w:p w:rsidR="00347871" w:rsidRDefault="00347871" w:rsidP="00F71BA8">
      <w:r>
        <w:t>Concentration based on amount-of-substance.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b84cd89e376813d216e8f95a8f366654" w:history="1">
        <w:r w:rsidR="00347871">
          <w:rPr>
            <w:rStyle w:val="Hyperlink"/>
          </w:rPr>
          <w:t>Concentration</w:t>
        </w:r>
      </w:hyperlink>
    </w:p>
    <w:p w:rsidR="00347871" w:rsidRDefault="00347871" w:rsidP="00347871"/>
    <w:p w:rsidR="00347871" w:rsidRDefault="00347871" w:rsidP="00347871">
      <w:pPr>
        <w:pStyle w:val="Heading2"/>
      </w:pPr>
      <w:bookmarkStart w:id="955" w:name="_5e6b68fb13907d53686177121947cbc9"/>
      <w:bookmarkStart w:id="956" w:name="_Toc477719907"/>
      <w:r>
        <w:t>Class Concentration (Mass)</w:t>
      </w:r>
      <w:bookmarkEnd w:id="955"/>
      <w:r w:rsidRPr="003A31EC">
        <w:rPr>
          <w:rFonts w:cs="Arial"/>
        </w:rPr>
        <w:t xml:space="preserve"> </w:t>
      </w:r>
      <w:r>
        <w:rPr>
          <w:rFonts w:cs="Arial"/>
        </w:rPr>
        <w:fldChar w:fldCharType="begin"/>
      </w:r>
      <w:r>
        <w:instrText>XE"</w:instrText>
      </w:r>
      <w:r w:rsidRPr="00413D75">
        <w:rPr>
          <w:rFonts w:cs="Arial"/>
        </w:rPr>
        <w:instrText>Concentration (Mass)</w:instrText>
      </w:r>
      <w:r>
        <w:instrText>"</w:instrText>
      </w:r>
      <w:r>
        <w:rPr>
          <w:rFonts w:cs="Arial"/>
        </w:rPr>
        <w:fldChar w:fldCharType="end"/>
      </w:r>
      <w:r w:rsidR="009E71B4">
        <w:rPr>
          <w:rFonts w:cs="Arial"/>
        </w:rPr>
        <w:t xml:space="preserve"> </w:t>
      </w:r>
      <w:r w:rsidR="006F72CA">
        <w:rPr>
          <w:rFonts w:cs="Arial"/>
        </w:rPr>
        <w:t>&lt;&lt;Quantity Kind&gt;&gt;</w:t>
      </w:r>
      <w:bookmarkEnd w:id="956"/>
    </w:p>
    <w:p w:rsidR="00347871" w:rsidRDefault="00347871" w:rsidP="00F71BA8">
      <w:r>
        <w:t>Concentration based on mass per unit of volume.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b84cd89e376813d216e8f95a8f366654" w:history="1">
        <w:r w:rsidR="00347871">
          <w:rPr>
            <w:rStyle w:val="Hyperlink"/>
          </w:rPr>
          <w:t>Concentration</w:t>
        </w:r>
      </w:hyperlink>
    </w:p>
    <w:p w:rsidR="00347871" w:rsidRDefault="00347871" w:rsidP="00347871"/>
    <w:p w:rsidR="00347871" w:rsidRDefault="00347871" w:rsidP="00347871">
      <w:pPr>
        <w:pStyle w:val="Heading2"/>
      </w:pPr>
      <w:bookmarkStart w:id="957" w:name="_7eabacf38df4f012a1652752fd3acdff"/>
      <w:bookmarkStart w:id="958" w:name="_Toc477719908"/>
      <w:r>
        <w:t>Class Concentration (Volume)</w:t>
      </w:r>
      <w:bookmarkEnd w:id="957"/>
      <w:r w:rsidRPr="003A31EC">
        <w:rPr>
          <w:rFonts w:cs="Arial"/>
        </w:rPr>
        <w:t xml:space="preserve"> </w:t>
      </w:r>
      <w:r>
        <w:rPr>
          <w:rFonts w:cs="Arial"/>
        </w:rPr>
        <w:fldChar w:fldCharType="begin"/>
      </w:r>
      <w:r>
        <w:instrText>XE"</w:instrText>
      </w:r>
      <w:r w:rsidRPr="00413D75">
        <w:rPr>
          <w:rFonts w:cs="Arial"/>
        </w:rPr>
        <w:instrText>Concentration (Volume)</w:instrText>
      </w:r>
      <w:r>
        <w:instrText>"</w:instrText>
      </w:r>
      <w:r>
        <w:rPr>
          <w:rFonts w:cs="Arial"/>
        </w:rPr>
        <w:fldChar w:fldCharType="end"/>
      </w:r>
      <w:r w:rsidR="009E71B4">
        <w:rPr>
          <w:rFonts w:cs="Arial"/>
        </w:rPr>
        <w:t xml:space="preserve"> </w:t>
      </w:r>
      <w:r w:rsidR="006F72CA">
        <w:rPr>
          <w:rFonts w:cs="Arial"/>
        </w:rPr>
        <w:t>&lt;&lt;Quantity Kind&gt;&gt;</w:t>
      </w:r>
      <w:bookmarkEnd w:id="958"/>
    </w:p>
    <w:p w:rsidR="00347871" w:rsidRDefault="00347871" w:rsidP="00F71BA8">
      <w:r>
        <w:t>Volume concentration is defined as the volume of a constituent divided by the volume of the mixture.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b84cd89e376813d216e8f95a8f366654" w:history="1">
        <w:r w:rsidR="00347871">
          <w:rPr>
            <w:rStyle w:val="Hyperlink"/>
          </w:rPr>
          <w:t>Concentration</w:t>
        </w:r>
      </w:hyperlink>
    </w:p>
    <w:p w:rsidR="00347871" w:rsidRDefault="00347871" w:rsidP="00347871"/>
    <w:p w:rsidR="00347871" w:rsidRDefault="00347871" w:rsidP="00347871">
      <w:pPr>
        <w:pStyle w:val="Heading2"/>
      </w:pPr>
      <w:bookmarkStart w:id="959" w:name="_997a0ba201c30f8d42890534fddc88b3"/>
      <w:bookmarkStart w:id="960" w:name="_Toc477719909"/>
      <w:r>
        <w:t>Class Currency</w:t>
      </w:r>
      <w:bookmarkEnd w:id="959"/>
      <w:r w:rsidRPr="003A31EC">
        <w:rPr>
          <w:rFonts w:cs="Arial"/>
        </w:rPr>
        <w:t xml:space="preserve"> </w:t>
      </w:r>
      <w:r>
        <w:rPr>
          <w:rFonts w:cs="Arial"/>
        </w:rPr>
        <w:fldChar w:fldCharType="begin"/>
      </w:r>
      <w:r>
        <w:instrText>XE"</w:instrText>
      </w:r>
      <w:r w:rsidRPr="00413D75">
        <w:rPr>
          <w:rFonts w:cs="Arial"/>
        </w:rPr>
        <w:instrText>Currency</w:instrText>
      </w:r>
      <w:r>
        <w:instrText>"</w:instrText>
      </w:r>
      <w:r>
        <w:rPr>
          <w:rFonts w:cs="Arial"/>
        </w:rPr>
        <w:fldChar w:fldCharType="end"/>
      </w:r>
      <w:r w:rsidR="009E71B4">
        <w:rPr>
          <w:rFonts w:cs="Arial"/>
        </w:rPr>
        <w:t xml:space="preserve"> </w:t>
      </w:r>
      <w:r w:rsidR="006F72CA">
        <w:rPr>
          <w:rFonts w:cs="Arial"/>
        </w:rPr>
        <w:t>&lt;&lt;Quantity Kind&gt;&gt;</w:t>
      </w:r>
      <w:bookmarkEnd w:id="960"/>
    </w:p>
    <w:p w:rsidR="00347871" w:rsidRDefault="00347871" w:rsidP="00F71BA8">
      <w:r>
        <w:t>Any form of money.</w:t>
      </w:r>
      <w:r>
        <w:br/>
        <w:t>[FIBO] Currency: medium of exchange value, defined by reference to the geographical location of the authorities responsible for it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8942b77360f32c71454a54816b872e65" w:history="1">
        <w:r w:rsidR="00347871">
          <w:rPr>
            <w:rStyle w:val="Hyperlink"/>
          </w:rPr>
          <w:t>Unit Value</w:t>
        </w:r>
      </w:hyperlink>
    </w:p>
    <w:p w:rsidR="00347871" w:rsidRDefault="00347871" w:rsidP="00347871"/>
    <w:p w:rsidR="00347871" w:rsidRDefault="00347871" w:rsidP="00347871">
      <w:pPr>
        <w:pStyle w:val="Heading2"/>
      </w:pPr>
      <w:bookmarkStart w:id="961" w:name="_45b1a148717c37cf17a72185df240621"/>
      <w:bookmarkStart w:id="962" w:name="_Toc477719910"/>
      <w:r>
        <w:t>Class Dose Equivalent (Radiation)</w:t>
      </w:r>
      <w:bookmarkEnd w:id="961"/>
      <w:r w:rsidRPr="003A31EC">
        <w:rPr>
          <w:rFonts w:cs="Arial"/>
        </w:rPr>
        <w:t xml:space="preserve"> </w:t>
      </w:r>
      <w:r>
        <w:rPr>
          <w:rFonts w:cs="Arial"/>
        </w:rPr>
        <w:fldChar w:fldCharType="begin"/>
      </w:r>
      <w:r>
        <w:instrText>XE"</w:instrText>
      </w:r>
      <w:r w:rsidRPr="00413D75">
        <w:rPr>
          <w:rFonts w:cs="Arial"/>
        </w:rPr>
        <w:instrText>Dose Equivalent (Radiation)</w:instrText>
      </w:r>
      <w:r>
        <w:instrText>"</w:instrText>
      </w:r>
      <w:r>
        <w:rPr>
          <w:rFonts w:cs="Arial"/>
        </w:rPr>
        <w:fldChar w:fldCharType="end"/>
      </w:r>
      <w:r w:rsidR="009E71B4">
        <w:rPr>
          <w:rFonts w:cs="Arial"/>
        </w:rPr>
        <w:t xml:space="preserve"> </w:t>
      </w:r>
      <w:r w:rsidR="006F72CA">
        <w:rPr>
          <w:rFonts w:cs="Arial"/>
        </w:rPr>
        <w:t>&lt;&lt;Quantity Kind&gt;&gt;</w:t>
      </w:r>
      <w:bookmarkEnd w:id="962"/>
    </w:p>
    <w:p w:rsidR="00347871" w:rsidRDefault="00347871" w:rsidP="00F71BA8">
      <w:r>
        <w:t>A measure of the biological damage to living tissue as a result of radiation exposure. Also known as the "biological dose," the dose equivalent is calculated as the product of absorbed dose in tissue multiplied by a quality factor and then sometimes multiplied by other necessary modifying factors at the location of interest. The dose equivalent is expressed numerically in rems or sieverts (Sv) (see 10 CFR 20.1003). For additional information, see Doses in Our Daily Lives and Measuring Radiation. [NRC]</w:t>
      </w:r>
      <w:r>
        <w:br/>
        <w:t>For practical purposes, 1 R (exposure) = 1 rad (absorbed dose) = 1 rem or 1000 mrem (dose equivalent).</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963" w:name="_5c29de7557c634539e470d930b4b310f"/>
      <w:bookmarkStart w:id="964" w:name="_Toc477719911"/>
      <w:r>
        <w:t>Class Duration</w:t>
      </w:r>
      <w:bookmarkEnd w:id="963"/>
      <w:r w:rsidRPr="003A31EC">
        <w:rPr>
          <w:rFonts w:cs="Arial"/>
        </w:rPr>
        <w:t xml:space="preserve"> </w:t>
      </w:r>
      <w:r>
        <w:rPr>
          <w:rFonts w:cs="Arial"/>
        </w:rPr>
        <w:fldChar w:fldCharType="begin"/>
      </w:r>
      <w:r>
        <w:instrText>XE"</w:instrText>
      </w:r>
      <w:r w:rsidRPr="00413D75">
        <w:rPr>
          <w:rFonts w:cs="Arial"/>
        </w:rPr>
        <w:instrText>Duration</w:instrText>
      </w:r>
      <w:r>
        <w:instrText>"</w:instrText>
      </w:r>
      <w:r>
        <w:rPr>
          <w:rFonts w:cs="Arial"/>
        </w:rPr>
        <w:fldChar w:fldCharType="end"/>
      </w:r>
      <w:r w:rsidR="009E71B4">
        <w:rPr>
          <w:rFonts w:cs="Arial"/>
        </w:rPr>
        <w:t xml:space="preserve"> </w:t>
      </w:r>
      <w:r w:rsidR="006F72CA">
        <w:rPr>
          <w:rFonts w:cs="Arial"/>
        </w:rPr>
        <w:t>&lt;&lt;Quantity Kind&gt;&gt;</w:t>
      </w:r>
      <w:bookmarkEnd w:id="964"/>
    </w:p>
    <w:p w:rsidR="00347871" w:rsidRDefault="00347871" w:rsidP="00F71BA8">
      <w:r>
        <w:t>The abstract quantity kind of time which is the supertype of all time duration units.</w:t>
      </w:r>
      <w:r>
        <w:br/>
        <w:t>Time is a measure that allows events to be ordered from the past through the present into the future, and also the measure of durations of events and the intervals between them. Durations are quantities of time, not points or intervals of time.</w:t>
      </w:r>
      <w:r>
        <w:br/>
      </w:r>
      <w:r>
        <w:br/>
        <w:t>[DTV] base quantity of the International System of Quantities, used for measuring time intervals.</w:t>
      </w:r>
      <w:r>
        <w:br/>
      </w:r>
      <w:r>
        <w:br/>
        <w:t xml:space="preserve">[IDEAS] Time: A MeasureInstance whose members are individuals' that have a particular temporal dimension of the </w:t>
      </w:r>
      <w:r>
        <w:lastRenderedPageBreak/>
        <w:t>same length.</w:t>
      </w:r>
      <w:r>
        <w:br/>
      </w:r>
      <w:r>
        <w:br/>
        <w:t>[FIBO] Duration: An amount of time.</w:t>
      </w:r>
      <w:r>
        <w:br/>
      </w:r>
      <w:r>
        <w:br/>
        <w:t>[UML] Duration</w:t>
      </w:r>
      <w:r>
        <w:br/>
      </w:r>
      <w:r>
        <w:br/>
        <w:t>[OWL] xsd:duration</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4edbe7e35f43a700b95fb3878c680910" w:history="1">
        <w:r w:rsidR="00347871">
          <w:rPr>
            <w:rStyle w:val="Hyperlink"/>
          </w:rPr>
          <w:t>Physical Quantity</w:t>
        </w:r>
      </w:hyperlink>
    </w:p>
    <w:p w:rsidR="00347871" w:rsidRDefault="00347871" w:rsidP="00347871"/>
    <w:p w:rsidR="00347871" w:rsidRDefault="00347871" w:rsidP="00347871">
      <w:pPr>
        <w:pStyle w:val="Heading2"/>
      </w:pPr>
      <w:bookmarkStart w:id="965" w:name="_78fd29b4480294ca0a0f5684ddc9b8e0"/>
      <w:bookmarkStart w:id="966" w:name="_Toc477719912"/>
      <w:r>
        <w:t>Class Electric Current</w:t>
      </w:r>
      <w:bookmarkEnd w:id="965"/>
      <w:r w:rsidRPr="003A31EC">
        <w:rPr>
          <w:rFonts w:cs="Arial"/>
        </w:rPr>
        <w:t xml:space="preserve"> </w:t>
      </w:r>
      <w:r>
        <w:rPr>
          <w:rFonts w:cs="Arial"/>
        </w:rPr>
        <w:fldChar w:fldCharType="begin"/>
      </w:r>
      <w:r>
        <w:instrText>XE"</w:instrText>
      </w:r>
      <w:r w:rsidRPr="00413D75">
        <w:rPr>
          <w:rFonts w:cs="Arial"/>
        </w:rPr>
        <w:instrText>Electric Current</w:instrText>
      </w:r>
      <w:r>
        <w:instrText>"</w:instrText>
      </w:r>
      <w:r>
        <w:rPr>
          <w:rFonts w:cs="Arial"/>
        </w:rPr>
        <w:fldChar w:fldCharType="end"/>
      </w:r>
      <w:r w:rsidR="009E71B4">
        <w:rPr>
          <w:rFonts w:cs="Arial"/>
        </w:rPr>
        <w:t xml:space="preserve"> </w:t>
      </w:r>
      <w:r w:rsidR="006F72CA">
        <w:rPr>
          <w:rFonts w:cs="Arial"/>
        </w:rPr>
        <w:t>&lt;&lt;Quantity Kind&gt;&gt;</w:t>
      </w:r>
      <w:bookmarkEnd w:id="966"/>
    </w:p>
    <w:p w:rsidR="00347871" w:rsidRDefault="00347871" w:rsidP="00F71BA8">
      <w:r>
        <w:t>The abstract quantity kind of electric current which is the supertype of all current units.</w:t>
      </w:r>
      <w:r>
        <w:br/>
        <w:t>[QUDT]Electric Current is the flow (movement) of electric charge. The amount of electric current through some surface, e.g., a section through a copper conductor, is defined as the amount of electric charge flowing through that surface over time. Current is a scalar-valued quantity.</w:t>
      </w:r>
      <w:r>
        <w:br/>
        <w:t>The SI unit for measuring an electric current is the ampere, which is the flow of electric charge across a surface at the rate of one coulomb per second.</w:t>
      </w:r>
      <w:r>
        <w:br/>
      </w:r>
      <w:r>
        <w:br/>
        <w:t>[IDEAS] ElectricCurrent: A MeasureInstance whose members are individuals' that all have the same electric current flowing through them</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967" w:name="_7aac9204e48d9c2b482963eef790a460"/>
      <w:bookmarkStart w:id="968" w:name="_Toc477719913"/>
      <w:r>
        <w:t>Class Electric Potential</w:t>
      </w:r>
      <w:bookmarkEnd w:id="967"/>
      <w:r w:rsidRPr="003A31EC">
        <w:rPr>
          <w:rFonts w:cs="Arial"/>
        </w:rPr>
        <w:t xml:space="preserve"> </w:t>
      </w:r>
      <w:r>
        <w:rPr>
          <w:rFonts w:cs="Arial"/>
        </w:rPr>
        <w:fldChar w:fldCharType="begin"/>
      </w:r>
      <w:r>
        <w:instrText>XE"</w:instrText>
      </w:r>
      <w:r w:rsidRPr="00413D75">
        <w:rPr>
          <w:rFonts w:cs="Arial"/>
        </w:rPr>
        <w:instrText>Electric Potential</w:instrText>
      </w:r>
      <w:r>
        <w:instrText>"</w:instrText>
      </w:r>
      <w:r>
        <w:rPr>
          <w:rFonts w:cs="Arial"/>
        </w:rPr>
        <w:fldChar w:fldCharType="end"/>
      </w:r>
      <w:r w:rsidR="009E71B4">
        <w:rPr>
          <w:rFonts w:cs="Arial"/>
        </w:rPr>
        <w:t xml:space="preserve"> </w:t>
      </w:r>
      <w:r w:rsidR="006F72CA">
        <w:rPr>
          <w:rFonts w:cs="Arial"/>
        </w:rPr>
        <w:t>&lt;&lt;Quantity Kind&gt;&gt;</w:t>
      </w:r>
      <w:bookmarkEnd w:id="968"/>
    </w:p>
    <w:p w:rsidR="00347871" w:rsidRDefault="00347871" w:rsidP="00F71BA8">
      <w:r>
        <w:t xml:space="preserve">[QUDT] Electric Potential is a scalar valued quantity associated with an electric field. </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969" w:name="_ea57260f2979c619952baa6afcbc9463"/>
      <w:bookmarkStart w:id="970" w:name="_Toc477719914"/>
      <w:r>
        <w:t>Class Energy</w:t>
      </w:r>
      <w:bookmarkEnd w:id="969"/>
      <w:r w:rsidRPr="003A31EC">
        <w:rPr>
          <w:rFonts w:cs="Arial"/>
        </w:rPr>
        <w:t xml:space="preserve"> </w:t>
      </w:r>
      <w:r>
        <w:rPr>
          <w:rFonts w:cs="Arial"/>
        </w:rPr>
        <w:fldChar w:fldCharType="begin"/>
      </w:r>
      <w:r>
        <w:instrText>XE"</w:instrText>
      </w:r>
      <w:r w:rsidRPr="00413D75">
        <w:rPr>
          <w:rFonts w:cs="Arial"/>
        </w:rPr>
        <w:instrText>Energy</w:instrText>
      </w:r>
      <w:r>
        <w:instrText>"</w:instrText>
      </w:r>
      <w:r>
        <w:rPr>
          <w:rFonts w:cs="Arial"/>
        </w:rPr>
        <w:fldChar w:fldCharType="end"/>
      </w:r>
      <w:r w:rsidR="009E71B4">
        <w:rPr>
          <w:rFonts w:cs="Arial"/>
        </w:rPr>
        <w:t xml:space="preserve"> </w:t>
      </w:r>
      <w:r w:rsidR="006F72CA">
        <w:rPr>
          <w:rFonts w:cs="Arial"/>
        </w:rPr>
        <w:t>&lt;&lt;Quantity Kind&gt;&gt;</w:t>
      </w:r>
      <w:bookmarkEnd w:id="970"/>
    </w:p>
    <w:p w:rsidR="00347871" w:rsidRDefault="00347871" w:rsidP="00F71BA8">
      <w:r>
        <w:t>The measure of energy- the ability to perform work (such as moving a mass).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971" w:name="_461c64fcd6b81141f2e2167b16fd884b"/>
      <w:bookmarkStart w:id="972" w:name="_Toc477719915"/>
      <w:r>
        <w:t>Class Force</w:t>
      </w:r>
      <w:bookmarkEnd w:id="971"/>
      <w:r w:rsidRPr="003A31EC">
        <w:rPr>
          <w:rFonts w:cs="Arial"/>
        </w:rPr>
        <w:t xml:space="preserve"> </w:t>
      </w:r>
      <w:r>
        <w:rPr>
          <w:rFonts w:cs="Arial"/>
        </w:rPr>
        <w:fldChar w:fldCharType="begin"/>
      </w:r>
      <w:r>
        <w:instrText>XE"</w:instrText>
      </w:r>
      <w:r w:rsidRPr="00413D75">
        <w:rPr>
          <w:rFonts w:cs="Arial"/>
        </w:rPr>
        <w:instrText>Force</w:instrText>
      </w:r>
      <w:r>
        <w:instrText>"</w:instrText>
      </w:r>
      <w:r>
        <w:rPr>
          <w:rFonts w:cs="Arial"/>
        </w:rPr>
        <w:fldChar w:fldCharType="end"/>
      </w:r>
      <w:r w:rsidR="009E71B4">
        <w:rPr>
          <w:rFonts w:cs="Arial"/>
        </w:rPr>
        <w:t xml:space="preserve"> </w:t>
      </w:r>
      <w:r w:rsidR="006F72CA">
        <w:rPr>
          <w:rFonts w:cs="Arial"/>
        </w:rPr>
        <w:t>&lt;&lt;Quantity Kind&gt;&gt;</w:t>
      </w:r>
      <w:bookmarkEnd w:id="972"/>
    </w:p>
    <w:p w:rsidR="00347871" w:rsidRDefault="00347871" w:rsidP="00F71BA8">
      <w:r>
        <w:t xml:space="preserve">(Physical) force is an influence that causes mass to accelerate. It may be experienced as a lift, a push, or a pull. </w:t>
      </w:r>
      <w:r>
        <w:br/>
        <w:t>Force is defined by Newton's Second Law as F = m · a, where F is force, m is mass and a is acceleration. Net force is mathematically equal to the time rate of change of the momentum of the body on which it acts. Since momentum is a vector quantity (has both a magnitude and direction).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973" w:name="_5d96dc9d0f754f8783e4cb576af9e156"/>
      <w:bookmarkStart w:id="974" w:name="_Toc477719916"/>
      <w:r>
        <w:lastRenderedPageBreak/>
        <w:t>Class Frequency</w:t>
      </w:r>
      <w:bookmarkEnd w:id="973"/>
      <w:r w:rsidRPr="003A31EC">
        <w:rPr>
          <w:rFonts w:cs="Arial"/>
        </w:rPr>
        <w:t xml:space="preserve"> </w:t>
      </w:r>
      <w:r>
        <w:rPr>
          <w:rFonts w:cs="Arial"/>
        </w:rPr>
        <w:fldChar w:fldCharType="begin"/>
      </w:r>
      <w:r>
        <w:instrText>XE"</w:instrText>
      </w:r>
      <w:r w:rsidRPr="00413D75">
        <w:rPr>
          <w:rFonts w:cs="Arial"/>
        </w:rPr>
        <w:instrText>Frequency</w:instrText>
      </w:r>
      <w:r>
        <w:instrText>"</w:instrText>
      </w:r>
      <w:r>
        <w:rPr>
          <w:rFonts w:cs="Arial"/>
        </w:rPr>
        <w:fldChar w:fldCharType="end"/>
      </w:r>
      <w:r w:rsidR="009E71B4">
        <w:rPr>
          <w:rFonts w:cs="Arial"/>
        </w:rPr>
        <w:t xml:space="preserve"> </w:t>
      </w:r>
      <w:r w:rsidR="006F72CA">
        <w:rPr>
          <w:rFonts w:cs="Arial"/>
        </w:rPr>
        <w:t>&lt;&lt;Quantity Kind&gt;&gt;</w:t>
      </w:r>
      <w:bookmarkEnd w:id="974"/>
    </w:p>
    <w:p w:rsidR="00347871" w:rsidRDefault="00347871" w:rsidP="00F71BA8">
      <w:r>
        <w:t>Repetitions per unit of time. e.g., Hertz.</w:t>
      </w:r>
      <w:r>
        <w:br/>
      </w:r>
      <w:r>
        <w:br/>
        <w:t>[IDEAS] Frequency: A MeasureInstance whose instances are individuals' that all oscillate at the same frequency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975" w:name="_885fde8f813da57918502883213c6a13"/>
      <w:bookmarkStart w:id="976" w:name="_Toc477719917"/>
      <w:r>
        <w:t>Class Length</w:t>
      </w:r>
      <w:bookmarkEnd w:id="975"/>
      <w:r w:rsidRPr="003A31EC">
        <w:rPr>
          <w:rFonts w:cs="Arial"/>
        </w:rPr>
        <w:t xml:space="preserve"> </w:t>
      </w:r>
      <w:r>
        <w:rPr>
          <w:rFonts w:cs="Arial"/>
        </w:rPr>
        <w:fldChar w:fldCharType="begin"/>
      </w:r>
      <w:r>
        <w:instrText>XE"</w:instrText>
      </w:r>
      <w:r w:rsidRPr="00413D75">
        <w:rPr>
          <w:rFonts w:cs="Arial"/>
        </w:rPr>
        <w:instrText>Length</w:instrText>
      </w:r>
      <w:r>
        <w:instrText>"</w:instrText>
      </w:r>
      <w:r>
        <w:rPr>
          <w:rFonts w:cs="Arial"/>
        </w:rPr>
        <w:fldChar w:fldCharType="end"/>
      </w:r>
      <w:r w:rsidR="009E71B4">
        <w:rPr>
          <w:rFonts w:cs="Arial"/>
        </w:rPr>
        <w:t xml:space="preserve"> </w:t>
      </w:r>
      <w:r w:rsidR="006F72CA">
        <w:rPr>
          <w:rFonts w:cs="Arial"/>
        </w:rPr>
        <w:t>&lt;&lt;Quantity Kind&gt;&gt;</w:t>
      </w:r>
      <w:bookmarkEnd w:id="976"/>
    </w:p>
    <w:p w:rsidR="00347871" w:rsidRDefault="00347871" w:rsidP="00F71BA8">
      <w:r>
        <w:t>The abstract unit of distance (or length) which is the supertype of all length units and also acts as its "quantity kind".</w:t>
      </w:r>
      <w:r>
        <w:br/>
      </w:r>
      <w:r>
        <w:br/>
        <w:t>In the International System of Quantities, length is any quantity with dimension distance. In other contexts "length" is the measured dimension of an object.</w:t>
      </w:r>
      <w:r>
        <w:br/>
      </w:r>
      <w:r>
        <w:br/>
        <w:t>[IDEAS] Length: A MeasureInstance whose instances are individuals' that all have the same length</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977" w:name="_ff2fd59a1fdb7a3ed9d908029aecd5d7"/>
      <w:bookmarkStart w:id="978" w:name="_Toc477719918"/>
      <w:r>
        <w:t>Class Luminosity</w:t>
      </w:r>
      <w:bookmarkEnd w:id="977"/>
      <w:r w:rsidRPr="003A31EC">
        <w:rPr>
          <w:rFonts w:cs="Arial"/>
        </w:rPr>
        <w:t xml:space="preserve"> </w:t>
      </w:r>
      <w:r>
        <w:rPr>
          <w:rFonts w:cs="Arial"/>
        </w:rPr>
        <w:fldChar w:fldCharType="begin"/>
      </w:r>
      <w:r>
        <w:instrText>XE"</w:instrText>
      </w:r>
      <w:r w:rsidRPr="00413D75">
        <w:rPr>
          <w:rFonts w:cs="Arial"/>
        </w:rPr>
        <w:instrText>Luminosity</w:instrText>
      </w:r>
      <w:r>
        <w:instrText>"</w:instrText>
      </w:r>
      <w:r>
        <w:rPr>
          <w:rFonts w:cs="Arial"/>
        </w:rPr>
        <w:fldChar w:fldCharType="end"/>
      </w:r>
      <w:r w:rsidR="009E71B4">
        <w:rPr>
          <w:rFonts w:cs="Arial"/>
        </w:rPr>
        <w:t xml:space="preserve"> </w:t>
      </w:r>
      <w:r w:rsidR="006F72CA">
        <w:rPr>
          <w:rFonts w:cs="Arial"/>
        </w:rPr>
        <w:t>&lt;&lt;Quantity Kind&gt;&gt;</w:t>
      </w:r>
      <w:bookmarkEnd w:id="978"/>
    </w:p>
    <w:p w:rsidR="00347871" w:rsidRDefault="00347871" w:rsidP="00F71BA8">
      <w:r>
        <w:t>Luminosity ( or luminous intensity ) is a measure of the wavelength-weighted power emitted by a light source in a particular direction per unit solid angle, based on the luminosity function, a standardized model of the sensitivity of the human eye. The SI unit of luminous intensity is the candela (cd), an SI base unit.</w:t>
      </w:r>
      <w:r>
        <w:br/>
      </w:r>
      <w:r>
        <w:br/>
        <w:t>[IDEAS] LuminousIntensity:  A MeasureInstance whose members are individuals' that all have the same luminous intensity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979" w:name="_a7b0856e414fe8814134cb5482790981"/>
      <w:bookmarkStart w:id="980" w:name="_Toc477719919"/>
      <w:r>
        <w:t>Class Mass</w:t>
      </w:r>
      <w:bookmarkEnd w:id="979"/>
      <w:r w:rsidRPr="003A31EC">
        <w:rPr>
          <w:rFonts w:cs="Arial"/>
        </w:rPr>
        <w:t xml:space="preserve"> </w:t>
      </w:r>
      <w:r>
        <w:rPr>
          <w:rFonts w:cs="Arial"/>
        </w:rPr>
        <w:fldChar w:fldCharType="begin"/>
      </w:r>
      <w:r>
        <w:instrText>XE"</w:instrText>
      </w:r>
      <w:r w:rsidRPr="00413D75">
        <w:rPr>
          <w:rFonts w:cs="Arial"/>
        </w:rPr>
        <w:instrText>Mass</w:instrText>
      </w:r>
      <w:r>
        <w:instrText>"</w:instrText>
      </w:r>
      <w:r>
        <w:rPr>
          <w:rFonts w:cs="Arial"/>
        </w:rPr>
        <w:fldChar w:fldCharType="end"/>
      </w:r>
      <w:r w:rsidR="009E71B4">
        <w:rPr>
          <w:rFonts w:cs="Arial"/>
        </w:rPr>
        <w:t xml:space="preserve"> </w:t>
      </w:r>
      <w:r w:rsidR="006F72CA">
        <w:rPr>
          <w:rFonts w:cs="Arial"/>
        </w:rPr>
        <w:t>&lt;&lt;Quantity Kind&gt;&gt;</w:t>
      </w:r>
      <w:bookmarkEnd w:id="980"/>
    </w:p>
    <w:p w:rsidR="00347871" w:rsidRDefault="00347871" w:rsidP="00F71BA8">
      <w:r>
        <w:t>The abstract unit of Mass which is the supertype of all mass units and also acts as its "quantity kind".</w:t>
      </w:r>
      <w:r>
        <w:br/>
        <w:t xml:space="preserve">The mass of a body is a measure of its inertial property or how much matter it contains. The weight of a body is a measure of the force exerted on it by gravity or the force needed to support it. Gravity on earth gives a body a downward acceleration of about 9.8 m/s2.The SI unit of mass is the kilogram (kg). </w:t>
      </w:r>
      <w:r>
        <w:br/>
      </w:r>
      <w:r>
        <w:br/>
        <w:t>[IDEAS] Mass: A MeasureInstance whose members are individuals' that all have the same mass.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981" w:name="_6b151f0ad35a18e762625e7a740143dd"/>
      <w:bookmarkStart w:id="982" w:name="_Toc477719920"/>
      <w:r>
        <w:t>Class Mass Density</w:t>
      </w:r>
      <w:bookmarkEnd w:id="981"/>
      <w:r w:rsidRPr="003A31EC">
        <w:rPr>
          <w:rFonts w:cs="Arial"/>
        </w:rPr>
        <w:t xml:space="preserve"> </w:t>
      </w:r>
      <w:r>
        <w:rPr>
          <w:rFonts w:cs="Arial"/>
        </w:rPr>
        <w:fldChar w:fldCharType="begin"/>
      </w:r>
      <w:r>
        <w:instrText>XE"</w:instrText>
      </w:r>
      <w:r w:rsidRPr="00413D75">
        <w:rPr>
          <w:rFonts w:cs="Arial"/>
        </w:rPr>
        <w:instrText>Mass Density</w:instrText>
      </w:r>
      <w:r>
        <w:instrText>"</w:instrText>
      </w:r>
      <w:r>
        <w:rPr>
          <w:rFonts w:cs="Arial"/>
        </w:rPr>
        <w:fldChar w:fldCharType="end"/>
      </w:r>
      <w:r w:rsidR="009E71B4">
        <w:rPr>
          <w:rFonts w:cs="Arial"/>
        </w:rPr>
        <w:t xml:space="preserve"> </w:t>
      </w:r>
      <w:r w:rsidR="006F72CA">
        <w:rPr>
          <w:rFonts w:cs="Arial"/>
        </w:rPr>
        <w:t>&lt;&lt;Quantity Kind&gt;&gt;</w:t>
      </w:r>
      <w:bookmarkEnd w:id="982"/>
    </w:p>
    <w:p w:rsidR="00347871" w:rsidRDefault="00347871" w:rsidP="00F71BA8">
      <w:r>
        <w:t>The density, or more precisely, the volumetric mass density, of a substance is its mass per unit volume. The symbol most often used for density is ρ (the lower case Greek letter rho). Mathematically, density is defined as mass divided by volume.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983" w:name="_4edbe7e35f43a700b95fb3878c680910"/>
      <w:bookmarkStart w:id="984" w:name="_Toc477719921"/>
      <w:r>
        <w:lastRenderedPageBreak/>
        <w:t>Class Physical Quantity</w:t>
      </w:r>
      <w:bookmarkEnd w:id="983"/>
      <w:r w:rsidRPr="003A31EC">
        <w:rPr>
          <w:rFonts w:cs="Arial"/>
        </w:rPr>
        <w:t xml:space="preserve"> </w:t>
      </w:r>
      <w:r>
        <w:rPr>
          <w:rFonts w:cs="Arial"/>
        </w:rPr>
        <w:fldChar w:fldCharType="begin"/>
      </w:r>
      <w:r>
        <w:instrText>XE"</w:instrText>
      </w:r>
      <w:r w:rsidRPr="00413D75">
        <w:rPr>
          <w:rFonts w:cs="Arial"/>
        </w:rPr>
        <w:instrText>Physical Quantity</w:instrText>
      </w:r>
      <w:r>
        <w:instrText>"</w:instrText>
      </w:r>
      <w:r>
        <w:rPr>
          <w:rFonts w:cs="Arial"/>
        </w:rPr>
        <w:fldChar w:fldCharType="end"/>
      </w:r>
      <w:r w:rsidR="009E71B4">
        <w:rPr>
          <w:rFonts w:cs="Arial"/>
        </w:rPr>
        <w:t xml:space="preserve"> </w:t>
      </w:r>
      <w:r w:rsidR="006F72CA">
        <w:rPr>
          <w:rFonts w:cs="Arial"/>
        </w:rPr>
        <w:t>&lt;&lt;Quantity Kind&gt;&gt;</w:t>
      </w:r>
      <w:bookmarkEnd w:id="984"/>
    </w:p>
    <w:p w:rsidR="00347871" w:rsidRDefault="00347871" w:rsidP="00F71BA8">
      <w:r>
        <w:t>A measurable property of a physical object.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8942b77360f32c71454a54816b872e65" w:history="1">
        <w:r w:rsidR="00347871">
          <w:rPr>
            <w:rStyle w:val="Hyperlink"/>
          </w:rPr>
          <w:t>Unit Value</w:t>
        </w:r>
      </w:hyperlink>
    </w:p>
    <w:p w:rsidR="00347871" w:rsidRDefault="00347871" w:rsidP="00347871"/>
    <w:p w:rsidR="00347871" w:rsidRDefault="00347871" w:rsidP="00347871">
      <w:pPr>
        <w:pStyle w:val="Heading2"/>
      </w:pPr>
      <w:bookmarkStart w:id="985" w:name="_59728fc0bf23352475f1dd7faa458de0"/>
      <w:bookmarkStart w:id="986" w:name="_Toc477719922"/>
      <w:r>
        <w:t>Class Power</w:t>
      </w:r>
      <w:bookmarkEnd w:id="985"/>
      <w:r w:rsidRPr="003A31EC">
        <w:rPr>
          <w:rFonts w:cs="Arial"/>
        </w:rPr>
        <w:t xml:space="preserve"> </w:t>
      </w:r>
      <w:r>
        <w:rPr>
          <w:rFonts w:cs="Arial"/>
        </w:rPr>
        <w:fldChar w:fldCharType="begin"/>
      </w:r>
      <w:r>
        <w:instrText>XE"</w:instrText>
      </w:r>
      <w:r w:rsidRPr="00413D75">
        <w:rPr>
          <w:rFonts w:cs="Arial"/>
        </w:rPr>
        <w:instrText>Power</w:instrText>
      </w:r>
      <w:r>
        <w:instrText>"</w:instrText>
      </w:r>
      <w:r>
        <w:rPr>
          <w:rFonts w:cs="Arial"/>
        </w:rPr>
        <w:fldChar w:fldCharType="end"/>
      </w:r>
      <w:r w:rsidR="009E71B4">
        <w:rPr>
          <w:rFonts w:cs="Arial"/>
        </w:rPr>
        <w:t xml:space="preserve"> </w:t>
      </w:r>
      <w:r w:rsidR="006F72CA">
        <w:rPr>
          <w:rFonts w:cs="Arial"/>
        </w:rPr>
        <w:t>&lt;&lt;Quantity Kind&gt;&gt;</w:t>
      </w:r>
      <w:bookmarkEnd w:id="986"/>
    </w:p>
    <w:p w:rsidR="00347871" w:rsidRDefault="00347871" w:rsidP="00F71BA8">
      <w:r>
        <w:t xml:space="preserve">(Physical) power is the rate at which work is performed or energy is transmitted, or the amount of energy required or expended for a given unit of time. As a rate of change of work done or the energy of a subsystem, power is: P = W/t where P is power W is work t is time. </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4edbe7e35f43a700b95fb3878c680910" w:history="1">
        <w:r w:rsidR="00347871">
          <w:rPr>
            <w:rStyle w:val="Hyperlink"/>
          </w:rPr>
          <w:t>Physical Quantity</w:t>
        </w:r>
      </w:hyperlink>
    </w:p>
    <w:p w:rsidR="00347871" w:rsidRDefault="00347871" w:rsidP="00347871"/>
    <w:p w:rsidR="00347871" w:rsidRDefault="00347871" w:rsidP="00347871">
      <w:pPr>
        <w:pStyle w:val="Heading2"/>
      </w:pPr>
      <w:bookmarkStart w:id="987" w:name="_c67b0ee34230638e3771f6e7cac74104"/>
      <w:bookmarkStart w:id="988" w:name="_Toc477719923"/>
      <w:r>
        <w:t>Class Pressure</w:t>
      </w:r>
      <w:bookmarkEnd w:id="987"/>
      <w:r w:rsidRPr="003A31EC">
        <w:rPr>
          <w:rFonts w:cs="Arial"/>
        </w:rPr>
        <w:t xml:space="preserve"> </w:t>
      </w:r>
      <w:r>
        <w:rPr>
          <w:rFonts w:cs="Arial"/>
        </w:rPr>
        <w:fldChar w:fldCharType="begin"/>
      </w:r>
      <w:r>
        <w:instrText>XE"</w:instrText>
      </w:r>
      <w:r w:rsidRPr="00413D75">
        <w:rPr>
          <w:rFonts w:cs="Arial"/>
        </w:rPr>
        <w:instrText>Pressure</w:instrText>
      </w:r>
      <w:r>
        <w:instrText>"</w:instrText>
      </w:r>
      <w:r>
        <w:rPr>
          <w:rFonts w:cs="Arial"/>
        </w:rPr>
        <w:fldChar w:fldCharType="end"/>
      </w:r>
      <w:r w:rsidR="009E71B4">
        <w:rPr>
          <w:rFonts w:cs="Arial"/>
        </w:rPr>
        <w:t xml:space="preserve"> </w:t>
      </w:r>
      <w:r w:rsidR="006F72CA">
        <w:rPr>
          <w:rFonts w:cs="Arial"/>
        </w:rPr>
        <w:t>&lt;&lt;Quantity Kind&gt;&gt;</w:t>
      </w:r>
      <w:bookmarkEnd w:id="988"/>
    </w:p>
    <w:p w:rsidR="00347871" w:rsidRDefault="00347871" w:rsidP="00F71BA8">
      <w:r>
        <w:t>A quantity kind representing the continuous physical force exerted on or against an object by something in contact with it.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989" w:name="_c350713d905489c17f201d4d29af6aab"/>
      <w:bookmarkStart w:id="990" w:name="_Toc477719924"/>
      <w:r>
        <w:t>Class Radiation Exposure</w:t>
      </w:r>
      <w:bookmarkEnd w:id="989"/>
      <w:r w:rsidRPr="003A31EC">
        <w:rPr>
          <w:rFonts w:cs="Arial"/>
        </w:rPr>
        <w:t xml:space="preserve"> </w:t>
      </w:r>
      <w:r>
        <w:rPr>
          <w:rFonts w:cs="Arial"/>
        </w:rPr>
        <w:fldChar w:fldCharType="begin"/>
      </w:r>
      <w:r>
        <w:instrText>XE"</w:instrText>
      </w:r>
      <w:r w:rsidRPr="00413D75">
        <w:rPr>
          <w:rFonts w:cs="Arial"/>
        </w:rPr>
        <w:instrText>Radiation Exposure</w:instrText>
      </w:r>
      <w:r>
        <w:instrText>"</w:instrText>
      </w:r>
      <w:r>
        <w:rPr>
          <w:rFonts w:cs="Arial"/>
        </w:rPr>
        <w:fldChar w:fldCharType="end"/>
      </w:r>
      <w:r w:rsidR="009E71B4">
        <w:rPr>
          <w:rFonts w:cs="Arial"/>
        </w:rPr>
        <w:t xml:space="preserve"> </w:t>
      </w:r>
      <w:r w:rsidR="006F72CA">
        <w:rPr>
          <w:rFonts w:cs="Arial"/>
        </w:rPr>
        <w:t>&lt;&lt;Quantity Kind&gt;&gt;</w:t>
      </w:r>
      <w:bookmarkEnd w:id="990"/>
    </w:p>
    <w:p w:rsidR="00347871" w:rsidRDefault="00347871" w:rsidP="00F71BA8">
      <w:r>
        <w:t>A measure of exposure to radiation.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991" w:name="_23c06325520fb39b8bbd635028e80d47"/>
      <w:bookmarkStart w:id="992" w:name="_Toc477719925"/>
      <w:r>
        <w:t>Class Radioactivity</w:t>
      </w:r>
      <w:bookmarkEnd w:id="991"/>
      <w:r w:rsidRPr="003A31EC">
        <w:rPr>
          <w:rFonts w:cs="Arial"/>
        </w:rPr>
        <w:t xml:space="preserve"> </w:t>
      </w:r>
      <w:r>
        <w:rPr>
          <w:rFonts w:cs="Arial"/>
        </w:rPr>
        <w:fldChar w:fldCharType="begin"/>
      </w:r>
      <w:r>
        <w:instrText>XE"</w:instrText>
      </w:r>
      <w:r w:rsidRPr="00413D75">
        <w:rPr>
          <w:rFonts w:cs="Arial"/>
        </w:rPr>
        <w:instrText>Radioactivity</w:instrText>
      </w:r>
      <w:r>
        <w:instrText>"</w:instrText>
      </w:r>
      <w:r>
        <w:rPr>
          <w:rFonts w:cs="Arial"/>
        </w:rPr>
        <w:fldChar w:fldCharType="end"/>
      </w:r>
      <w:r w:rsidR="009E71B4">
        <w:rPr>
          <w:rFonts w:cs="Arial"/>
        </w:rPr>
        <w:t xml:space="preserve"> </w:t>
      </w:r>
      <w:r w:rsidR="006F72CA">
        <w:rPr>
          <w:rFonts w:cs="Arial"/>
        </w:rPr>
        <w:t>&lt;&lt;Quantity Kind&gt;&gt;</w:t>
      </w:r>
      <w:bookmarkEnd w:id="992"/>
    </w:p>
    <w:p w:rsidR="00347871" w:rsidRDefault="00347871" w:rsidP="00F71BA8">
      <w:r>
        <w:t>Radioactivity is a quantity kind that refers to the amount of ionizing radiation released by a material. Whether it emits alpha or beta particles, gamma rays, x-rays, or neutrons, a quantity of radioactive material is expressed in terms of its radioactivity (or simply its activity), which represents how many atoms in the material decay in a given time period. The units of measure for radioactivity are the curie (Ci) and Becquerel (Bq).</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993" w:name="_a732f539bbe75d1a083b33a8999bbd6f"/>
      <w:bookmarkStart w:id="994" w:name="_Toc477719926"/>
      <w:r>
        <w:t>Class Speed</w:t>
      </w:r>
      <w:bookmarkEnd w:id="993"/>
      <w:r w:rsidRPr="003A31EC">
        <w:rPr>
          <w:rFonts w:cs="Arial"/>
        </w:rPr>
        <w:t xml:space="preserve"> </w:t>
      </w:r>
      <w:r>
        <w:rPr>
          <w:rFonts w:cs="Arial"/>
        </w:rPr>
        <w:fldChar w:fldCharType="begin"/>
      </w:r>
      <w:r>
        <w:instrText>XE"</w:instrText>
      </w:r>
      <w:r w:rsidRPr="00413D75">
        <w:rPr>
          <w:rFonts w:cs="Arial"/>
        </w:rPr>
        <w:instrText>Speed</w:instrText>
      </w:r>
      <w:r>
        <w:instrText>"</w:instrText>
      </w:r>
      <w:r>
        <w:rPr>
          <w:rFonts w:cs="Arial"/>
        </w:rPr>
        <w:fldChar w:fldCharType="end"/>
      </w:r>
      <w:r w:rsidR="009E71B4">
        <w:rPr>
          <w:rFonts w:cs="Arial"/>
        </w:rPr>
        <w:t xml:space="preserve"> </w:t>
      </w:r>
      <w:r w:rsidR="006F72CA">
        <w:rPr>
          <w:rFonts w:cs="Arial"/>
        </w:rPr>
        <w:t>&lt;&lt;Quantity Kind&gt;&gt;</w:t>
      </w:r>
      <w:bookmarkEnd w:id="994"/>
    </w:p>
    <w:p w:rsidR="00347871" w:rsidRDefault="00347871" w:rsidP="00F71BA8">
      <w:r>
        <w:t>A Quantity kind representing distance per unit of time.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995" w:name="_958505c33e602420c36d1e03c936ad31"/>
      <w:bookmarkStart w:id="996" w:name="_Toc477719927"/>
      <w:r>
        <w:t>Class Temperature</w:t>
      </w:r>
      <w:bookmarkEnd w:id="995"/>
      <w:r w:rsidRPr="003A31EC">
        <w:rPr>
          <w:rFonts w:cs="Arial"/>
        </w:rPr>
        <w:t xml:space="preserve"> </w:t>
      </w:r>
      <w:r>
        <w:rPr>
          <w:rFonts w:cs="Arial"/>
        </w:rPr>
        <w:fldChar w:fldCharType="begin"/>
      </w:r>
      <w:r>
        <w:instrText>XE"</w:instrText>
      </w:r>
      <w:r w:rsidRPr="00413D75">
        <w:rPr>
          <w:rFonts w:cs="Arial"/>
        </w:rPr>
        <w:instrText>Temperature</w:instrText>
      </w:r>
      <w:r>
        <w:instrText>"</w:instrText>
      </w:r>
      <w:r>
        <w:rPr>
          <w:rFonts w:cs="Arial"/>
        </w:rPr>
        <w:fldChar w:fldCharType="end"/>
      </w:r>
      <w:r w:rsidR="009E71B4">
        <w:rPr>
          <w:rFonts w:cs="Arial"/>
        </w:rPr>
        <w:t xml:space="preserve"> </w:t>
      </w:r>
      <w:r w:rsidR="006F72CA">
        <w:rPr>
          <w:rFonts w:cs="Arial"/>
        </w:rPr>
        <w:t>&lt;&lt;Quantity Kind&gt;&gt;</w:t>
      </w:r>
      <w:bookmarkEnd w:id="996"/>
    </w:p>
    <w:p w:rsidR="00347871" w:rsidRDefault="00347871" w:rsidP="00F71BA8">
      <w:r>
        <w:t>The abstract quantity kind of Thermodynamic temperature which is the supertype of all  temperature units and also acts as its "quantity kind".</w:t>
      </w:r>
      <w:r>
        <w:br/>
        <w:t>Thermodynamic temperature is the absolute measure of temperature and it is one of the principal parameters of thermodynamics.</w:t>
      </w:r>
      <w:r>
        <w:br/>
      </w:r>
      <w:r>
        <w:lastRenderedPageBreak/>
        <w:t>Thermodynamic temperature is defined by the third law of thermodynamics in which the theoretically lowest temperature is the null or zero point.</w:t>
      </w:r>
      <w:r>
        <w:br/>
      </w:r>
      <w:r>
        <w:br/>
        <w:t xml:space="preserve">[IDEAS] ThermodynamicTemperature: </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997" w:name="_9c1e929ddcda94c797dc6188f6e4b6b2"/>
      <w:bookmarkStart w:id="998" w:name="_Toc477719928"/>
      <w:r>
        <w:t>Class Volume</w:t>
      </w:r>
      <w:bookmarkEnd w:id="997"/>
      <w:r w:rsidRPr="003A31EC">
        <w:rPr>
          <w:rFonts w:cs="Arial"/>
        </w:rPr>
        <w:t xml:space="preserve"> </w:t>
      </w:r>
      <w:r>
        <w:rPr>
          <w:rFonts w:cs="Arial"/>
        </w:rPr>
        <w:fldChar w:fldCharType="begin"/>
      </w:r>
      <w:r>
        <w:instrText>XE"</w:instrText>
      </w:r>
      <w:r w:rsidRPr="00413D75">
        <w:rPr>
          <w:rFonts w:cs="Arial"/>
        </w:rPr>
        <w:instrText>Volume</w:instrText>
      </w:r>
      <w:r>
        <w:instrText>"</w:instrText>
      </w:r>
      <w:r>
        <w:rPr>
          <w:rFonts w:cs="Arial"/>
        </w:rPr>
        <w:fldChar w:fldCharType="end"/>
      </w:r>
      <w:r w:rsidR="009E71B4">
        <w:rPr>
          <w:rFonts w:cs="Arial"/>
        </w:rPr>
        <w:t xml:space="preserve"> </w:t>
      </w:r>
      <w:r w:rsidR="006F72CA">
        <w:rPr>
          <w:rFonts w:cs="Arial"/>
        </w:rPr>
        <w:t>&lt;&lt;Quantity Kind&gt;&gt;</w:t>
      </w:r>
      <w:bookmarkEnd w:id="998"/>
    </w:p>
    <w:p w:rsidR="00347871" w:rsidRDefault="00347871" w:rsidP="00F71BA8">
      <w:r>
        <w:t>A quantity kind for the amount of space that a substance or object occupies.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999" w:name="_Toc477719929"/>
      <w:r>
        <w:t>Threat-risk-conceptual-model::Generic Concept Library::Quantities and Units::Units</w:t>
      </w:r>
      <w:bookmarkEnd w:id="999"/>
    </w:p>
    <w:p w:rsidR="00347871" w:rsidRDefault="00347871" w:rsidP="00A318C1">
      <w:pPr>
        <w:pStyle w:val="BodyText"/>
      </w:pPr>
      <w:r>
        <w:t>A package of common SI and U.S. Units. Note: All measures in concrete models should be bound to the expected units, even if units are implicit in the data structure.</w:t>
      </w:r>
      <w:r>
        <w:br/>
        <w:t>This package is non-normative in the threat and risk specification. It is supplied to assist users in defining the units used in data structures.</w:t>
      </w:r>
      <w:r>
        <w:br/>
      </w:r>
    </w:p>
    <w:p w:rsidR="00347871" w:rsidRDefault="00347871" w:rsidP="00347871">
      <w:pPr>
        <w:pStyle w:val="Heading2"/>
      </w:pPr>
      <w:bookmarkStart w:id="1000" w:name="_Toc477719930"/>
      <w:r>
        <w:t>Diagram: Common Units 1</w:t>
      </w:r>
      <w:bookmarkEnd w:id="1000"/>
    </w:p>
    <w:p w:rsidR="00347871" w:rsidRDefault="00FB4EB2" w:rsidP="00347871">
      <w:pPr>
        <w:jc w:val="center"/>
        <w:rPr>
          <w:rFonts w:cs="Arial"/>
        </w:rPr>
      </w:pPr>
      <w:r w:rsidRPr="00945284">
        <w:rPr>
          <w:noProof/>
        </w:rPr>
        <w:pict>
          <v:shape id="Picture -1242049823.emf" o:spid="_x0000_i1321" type="#_x0000_t75" alt="-1242049823.emf" style="width:487.2pt;height:376.2pt;visibility:visible;mso-wrap-style:square">
            <v:imagedata r:id="rId160" o:title="-1242049823"/>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Common Units 1</w:t>
      </w:r>
    </w:p>
    <w:p w:rsidR="00347871" w:rsidRDefault="00347871" w:rsidP="00A318C1">
      <w:pPr>
        <w:pStyle w:val="BodyText"/>
      </w:pPr>
      <w:r>
        <w:t>An amount of time.</w:t>
      </w:r>
    </w:p>
    <w:p w:rsidR="00347871" w:rsidRDefault="00347871" w:rsidP="00347871">
      <w:pPr>
        <w:pStyle w:val="Heading2"/>
      </w:pPr>
      <w:bookmarkStart w:id="1001" w:name="_Toc477719931"/>
      <w:r>
        <w:lastRenderedPageBreak/>
        <w:t>Diagram: Common Units 2</w:t>
      </w:r>
      <w:bookmarkEnd w:id="1001"/>
    </w:p>
    <w:p w:rsidR="00347871" w:rsidRDefault="00FB4EB2" w:rsidP="00347871">
      <w:pPr>
        <w:jc w:val="center"/>
        <w:rPr>
          <w:rFonts w:cs="Arial"/>
        </w:rPr>
      </w:pPr>
      <w:r w:rsidRPr="00945284">
        <w:rPr>
          <w:noProof/>
        </w:rPr>
        <w:pict>
          <v:shape id="Picture 1615354697.emf" o:spid="_x0000_i1320" type="#_x0000_t75" alt="1615354697.emf" style="width:487.2pt;height:283.2pt;visibility:visible;mso-wrap-style:square">
            <v:imagedata r:id="rId161" o:title="1615354697"/>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Common Units 2</w:t>
      </w:r>
    </w:p>
    <w:p w:rsidR="00347871" w:rsidRDefault="00347871" w:rsidP="00347871">
      <w:r>
        <w:t xml:space="preserve"> </w:t>
      </w:r>
    </w:p>
    <w:p w:rsidR="00347871" w:rsidRDefault="00347871" w:rsidP="00347871"/>
    <w:p w:rsidR="00347871" w:rsidRDefault="00347871" w:rsidP="00347871">
      <w:pPr>
        <w:pStyle w:val="Heading2"/>
      </w:pPr>
      <w:bookmarkStart w:id="1002" w:name="_6ba02c2c0b0196c0ad04b10949464c80"/>
      <w:bookmarkStart w:id="1003" w:name="_Toc477719932"/>
      <w:r>
        <w:t>Class Acre</w:t>
      </w:r>
      <w:bookmarkEnd w:id="1002"/>
      <w:r w:rsidRPr="003A31EC">
        <w:rPr>
          <w:rFonts w:cs="Arial"/>
        </w:rPr>
        <w:t xml:space="preserve"> </w:t>
      </w:r>
      <w:r>
        <w:rPr>
          <w:rFonts w:cs="Arial"/>
        </w:rPr>
        <w:fldChar w:fldCharType="begin"/>
      </w:r>
      <w:r>
        <w:instrText>XE"</w:instrText>
      </w:r>
      <w:r w:rsidRPr="00413D75">
        <w:rPr>
          <w:rFonts w:cs="Arial"/>
        </w:rPr>
        <w:instrText>Acre</w:instrText>
      </w:r>
      <w:r>
        <w:instrText>"</w:instrText>
      </w:r>
      <w:r>
        <w:rPr>
          <w:rFonts w:cs="Arial"/>
        </w:rPr>
        <w:fldChar w:fldCharType="end"/>
      </w:r>
      <w:r w:rsidR="009E71B4">
        <w:rPr>
          <w:rFonts w:cs="Arial"/>
        </w:rPr>
        <w:t xml:space="preserve"> </w:t>
      </w:r>
      <w:r w:rsidR="006F72CA">
        <w:rPr>
          <w:rFonts w:cs="Arial"/>
        </w:rPr>
        <w:t>&lt;&lt;Unit Value&gt;&gt;</w:t>
      </w:r>
      <w:bookmarkEnd w:id="1003"/>
    </w:p>
    <w:p w:rsidR="00347871" w:rsidRDefault="00347871" w:rsidP="00F71BA8">
      <w:r>
        <w:t>1 acre = 43 560 square feet.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a1c24b9f1c3fbd14f3d437194b2e62db" w:history="1">
        <w:r w:rsidR="00347871">
          <w:rPr>
            <w:rStyle w:val="Hyperlink"/>
          </w:rPr>
          <w:t>Area</w:t>
        </w:r>
      </w:hyperlink>
    </w:p>
    <w:p w:rsidR="00347871" w:rsidRDefault="00347871" w:rsidP="00347871"/>
    <w:p w:rsidR="00347871" w:rsidRDefault="00347871" w:rsidP="00347871">
      <w:pPr>
        <w:pStyle w:val="Heading2"/>
      </w:pPr>
      <w:bookmarkStart w:id="1004" w:name="_62e16c317b0060999c234a414a7f91e7"/>
      <w:bookmarkStart w:id="1005" w:name="_Toc477719933"/>
      <w:r>
        <w:t>Class Ampere</w:t>
      </w:r>
      <w:bookmarkEnd w:id="1004"/>
      <w:r w:rsidRPr="003A31EC">
        <w:rPr>
          <w:rFonts w:cs="Arial"/>
        </w:rPr>
        <w:t xml:space="preserve"> </w:t>
      </w:r>
      <w:r>
        <w:rPr>
          <w:rFonts w:cs="Arial"/>
        </w:rPr>
        <w:fldChar w:fldCharType="begin"/>
      </w:r>
      <w:r>
        <w:instrText>XE"</w:instrText>
      </w:r>
      <w:r w:rsidRPr="00413D75">
        <w:rPr>
          <w:rFonts w:cs="Arial"/>
        </w:rPr>
        <w:instrText>Ampere</w:instrText>
      </w:r>
      <w:r>
        <w:instrText>"</w:instrText>
      </w:r>
      <w:r>
        <w:rPr>
          <w:rFonts w:cs="Arial"/>
        </w:rPr>
        <w:fldChar w:fldCharType="end"/>
      </w:r>
      <w:r w:rsidR="009E71B4">
        <w:rPr>
          <w:rFonts w:cs="Arial"/>
        </w:rPr>
        <w:t xml:space="preserve"> </w:t>
      </w:r>
      <w:r w:rsidR="006F72CA">
        <w:rPr>
          <w:rFonts w:cs="Arial"/>
        </w:rPr>
        <w:t>&lt;&lt;Base Unit Value&gt;&gt;</w:t>
      </w:r>
      <w:bookmarkEnd w:id="1005"/>
    </w:p>
    <w:p w:rsidR="00347871" w:rsidRDefault="00347871" w:rsidP="00F71BA8">
      <w:r>
        <w:t>[NIST-SI] The ampere is that constant current which, if maintained in two straight parallel conductors of infinite length, of negligible circular cross-section, and placed 1 meter apart in a vacuum, would produce between these conductors a force equal to 2 x 10-7 newton per meter of length.</w:t>
      </w:r>
      <w:r>
        <w:br/>
      </w:r>
      <w:r>
        <w:br/>
        <w:t>[IDEAS] electricCurrentInAmperes: A measureNamedNumericallyBy that names an ElectricCurrent with its ValueInAmperes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78fd29b4480294ca0a0f5684ddc9b8e0" w:history="1">
        <w:r w:rsidR="00347871">
          <w:rPr>
            <w:rStyle w:val="Hyperlink"/>
          </w:rPr>
          <w:t>Electric Current</w:t>
        </w:r>
      </w:hyperlink>
    </w:p>
    <w:p w:rsidR="00347871" w:rsidRDefault="00347871" w:rsidP="00347871"/>
    <w:p w:rsidR="00347871" w:rsidRDefault="00347871" w:rsidP="00347871">
      <w:pPr>
        <w:pStyle w:val="Heading2"/>
      </w:pPr>
      <w:bookmarkStart w:id="1006" w:name="_8478a512be7d22b018dfcf3db07c81a5"/>
      <w:bookmarkStart w:id="1007" w:name="_Toc477719934"/>
      <w:r>
        <w:t>Class Becquerel (Bq)</w:t>
      </w:r>
      <w:bookmarkEnd w:id="1006"/>
      <w:r w:rsidRPr="003A31EC">
        <w:rPr>
          <w:rFonts w:cs="Arial"/>
        </w:rPr>
        <w:t xml:space="preserve"> </w:t>
      </w:r>
      <w:r>
        <w:rPr>
          <w:rFonts w:cs="Arial"/>
        </w:rPr>
        <w:fldChar w:fldCharType="begin"/>
      </w:r>
      <w:r>
        <w:instrText>XE"</w:instrText>
      </w:r>
      <w:r w:rsidRPr="00413D75">
        <w:rPr>
          <w:rFonts w:cs="Arial"/>
        </w:rPr>
        <w:instrText>Becquerel (Bq)</w:instrText>
      </w:r>
      <w:r>
        <w:instrText>"</w:instrText>
      </w:r>
      <w:r>
        <w:rPr>
          <w:rFonts w:cs="Arial"/>
        </w:rPr>
        <w:fldChar w:fldCharType="end"/>
      </w:r>
      <w:r w:rsidR="009E71B4">
        <w:rPr>
          <w:rFonts w:cs="Arial"/>
        </w:rPr>
        <w:t xml:space="preserve"> </w:t>
      </w:r>
      <w:r w:rsidR="006F72CA">
        <w:rPr>
          <w:rFonts w:cs="Arial"/>
        </w:rPr>
        <w:t>&lt;&lt;Unit Value&gt;&gt;</w:t>
      </w:r>
      <w:bookmarkEnd w:id="1007"/>
    </w:p>
    <w:p w:rsidR="00347871" w:rsidRDefault="00347871" w:rsidP="00F71BA8">
      <w:r>
        <w:t>The SI unit of radioactivity, corresponding to one disintegration per second.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23c06325520fb39b8bbd635028e80d47" w:history="1">
        <w:r w:rsidR="00347871">
          <w:rPr>
            <w:rStyle w:val="Hyperlink"/>
          </w:rPr>
          <w:t>Radioactivity</w:t>
        </w:r>
      </w:hyperlink>
    </w:p>
    <w:p w:rsidR="00347871" w:rsidRDefault="00347871" w:rsidP="00347871"/>
    <w:p w:rsidR="00347871" w:rsidRDefault="00347871" w:rsidP="00347871">
      <w:pPr>
        <w:pStyle w:val="Heading2"/>
      </w:pPr>
      <w:bookmarkStart w:id="1008" w:name="_e263c2c7789395694aa939db88dfed52"/>
      <w:bookmarkStart w:id="1009" w:name="_Toc477719935"/>
      <w:r>
        <w:t>Class Candela</w:t>
      </w:r>
      <w:bookmarkEnd w:id="1008"/>
      <w:r w:rsidRPr="003A31EC">
        <w:rPr>
          <w:rFonts w:cs="Arial"/>
        </w:rPr>
        <w:t xml:space="preserve"> </w:t>
      </w:r>
      <w:r>
        <w:rPr>
          <w:rFonts w:cs="Arial"/>
        </w:rPr>
        <w:fldChar w:fldCharType="begin"/>
      </w:r>
      <w:r>
        <w:instrText>XE"</w:instrText>
      </w:r>
      <w:r w:rsidRPr="00413D75">
        <w:rPr>
          <w:rFonts w:cs="Arial"/>
        </w:rPr>
        <w:instrText>Candela</w:instrText>
      </w:r>
      <w:r>
        <w:instrText>"</w:instrText>
      </w:r>
      <w:r>
        <w:rPr>
          <w:rFonts w:cs="Arial"/>
        </w:rPr>
        <w:fldChar w:fldCharType="end"/>
      </w:r>
      <w:r w:rsidR="009E71B4">
        <w:rPr>
          <w:rFonts w:cs="Arial"/>
        </w:rPr>
        <w:t xml:space="preserve"> </w:t>
      </w:r>
      <w:r w:rsidR="006F72CA">
        <w:rPr>
          <w:rFonts w:cs="Arial"/>
        </w:rPr>
        <w:t>&lt;&lt;Base Unit Value&gt;&gt;</w:t>
      </w:r>
      <w:bookmarkEnd w:id="1009"/>
    </w:p>
    <w:p w:rsidR="00347871" w:rsidRDefault="00347871" w:rsidP="00F71BA8">
      <w:r>
        <w:t>The candela is the luminous intensity, in a given direction, of a source that emits monochromatic radiation of frequency 540 x 1012 hertz and that has a radiant intensity in that direction of 1/683 watt per steradian.[NIST-SI]</w:t>
      </w:r>
      <w:r>
        <w:br/>
      </w:r>
      <w:r>
        <w:br/>
        <w:t>[IDEAS] luminousIntensityInCandela: A measureNamedNumericallyBy that names a LuminousIntensity with its ValueInCandela</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ff2fd59a1fdb7a3ed9d908029aecd5d7" w:history="1">
        <w:r w:rsidR="00347871">
          <w:rPr>
            <w:rStyle w:val="Hyperlink"/>
          </w:rPr>
          <w:t>Luminosity</w:t>
        </w:r>
      </w:hyperlink>
    </w:p>
    <w:p w:rsidR="00347871" w:rsidRDefault="00347871" w:rsidP="00347871"/>
    <w:p w:rsidR="00347871" w:rsidRDefault="00347871" w:rsidP="00347871">
      <w:pPr>
        <w:pStyle w:val="Heading2"/>
      </w:pPr>
      <w:bookmarkStart w:id="1010" w:name="_5590c66c6b37601a77a75a4f925b46c1"/>
      <w:bookmarkStart w:id="1011" w:name="_Toc477719936"/>
      <w:r>
        <w:t>Class Celsius</w:t>
      </w:r>
      <w:bookmarkEnd w:id="1010"/>
      <w:r w:rsidRPr="003A31EC">
        <w:rPr>
          <w:rFonts w:cs="Arial"/>
        </w:rPr>
        <w:t xml:space="preserve"> </w:t>
      </w:r>
      <w:r>
        <w:rPr>
          <w:rFonts w:cs="Arial"/>
        </w:rPr>
        <w:fldChar w:fldCharType="begin"/>
      </w:r>
      <w:r>
        <w:instrText>XE"</w:instrText>
      </w:r>
      <w:r w:rsidRPr="00413D75">
        <w:rPr>
          <w:rFonts w:cs="Arial"/>
        </w:rPr>
        <w:instrText>Celsius</w:instrText>
      </w:r>
      <w:r>
        <w:instrText>"</w:instrText>
      </w:r>
      <w:r>
        <w:rPr>
          <w:rFonts w:cs="Arial"/>
        </w:rPr>
        <w:fldChar w:fldCharType="end"/>
      </w:r>
      <w:r w:rsidR="009E71B4">
        <w:rPr>
          <w:rFonts w:cs="Arial"/>
        </w:rPr>
        <w:t xml:space="preserve"> </w:t>
      </w:r>
      <w:r w:rsidR="006F72CA">
        <w:rPr>
          <w:rFonts w:cs="Arial"/>
        </w:rPr>
        <w:t>&lt;&lt;Unit Value&gt;&gt;</w:t>
      </w:r>
      <w:bookmarkEnd w:id="1011"/>
    </w:p>
    <w:p w:rsidR="00347871" w:rsidRDefault="00347871" w:rsidP="00F71BA8">
      <w:r>
        <w:t>Centigrade. The temperature scale (Celsius scale) in which 0° represents the ice point and 100° the steam point of water.</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958505c33e602420c36d1e03c936ad31" w:history="1">
        <w:r w:rsidR="00347871">
          <w:rPr>
            <w:rStyle w:val="Hyperlink"/>
          </w:rPr>
          <w:t>Temperature</w:t>
        </w:r>
      </w:hyperlink>
    </w:p>
    <w:p w:rsidR="00347871" w:rsidRDefault="00347871" w:rsidP="00347871"/>
    <w:p w:rsidR="00347871" w:rsidRDefault="00347871" w:rsidP="00347871">
      <w:pPr>
        <w:pStyle w:val="Heading2"/>
      </w:pPr>
      <w:bookmarkStart w:id="1012" w:name="_ffdc214c7c5db5937be72bbfb11d2e3a"/>
      <w:bookmarkStart w:id="1013" w:name="_Toc477719937"/>
      <w:r>
        <w:t>Class Compound Duration Value</w:t>
      </w:r>
      <w:bookmarkEnd w:id="1012"/>
      <w:r w:rsidRPr="003A31EC">
        <w:rPr>
          <w:rFonts w:cs="Arial"/>
        </w:rPr>
        <w:t xml:space="preserve"> </w:t>
      </w:r>
      <w:r>
        <w:rPr>
          <w:rFonts w:cs="Arial"/>
        </w:rPr>
        <w:fldChar w:fldCharType="begin"/>
      </w:r>
      <w:r>
        <w:instrText>XE"</w:instrText>
      </w:r>
      <w:r w:rsidRPr="00413D75">
        <w:rPr>
          <w:rFonts w:cs="Arial"/>
        </w:rPr>
        <w:instrText>Compound Duration Value</w:instrText>
      </w:r>
      <w:r>
        <w:instrText>"</w:instrText>
      </w:r>
      <w:r>
        <w:rPr>
          <w:rFonts w:cs="Arial"/>
        </w:rPr>
        <w:fldChar w:fldCharType="end"/>
      </w:r>
      <w:r w:rsidR="009E71B4">
        <w:rPr>
          <w:rFonts w:cs="Arial"/>
        </w:rPr>
        <w:t xml:space="preserve"> </w:t>
      </w:r>
      <w:r w:rsidR="006F72CA">
        <w:rPr>
          <w:rFonts w:cs="Arial"/>
        </w:rPr>
        <w:t>&lt;&lt;Unit Value&gt;&gt;</w:t>
      </w:r>
      <w:bookmarkEnd w:id="1013"/>
    </w:p>
    <w:p w:rsidR="00347871" w:rsidRDefault="00347871" w:rsidP="00F71BA8">
      <w:r>
        <w:t>A value for a duration derived from the sum of primitive duration values. e.g. 2 days and 3 hours or 2016 years, 12 months and three days.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5c29de7557c634539e470d930b4b310f" w:history="1">
        <w:r w:rsidR="00347871">
          <w:rPr>
            <w:rStyle w:val="Hyperlink"/>
          </w:rPr>
          <w:t>Duration</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1319" type="#_x0000_t75" alt="-905152249.emf" style="width:12pt;height:12pt;visibility:visible;mso-wrap-style:square">
            <v:imagedata r:id="rId13" o:title="-905152249"/>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dede0aeb76d54bf8abe2eb5be591e8de" w:history="1">
        <w:r w:rsidR="00347871">
          <w:rPr>
            <w:rStyle w:val="Hyperlink"/>
          </w:rPr>
          <w:t>Compound Duration</w:t>
        </w:r>
      </w:hyperlink>
    </w:p>
    <w:p w:rsidR="00347871" w:rsidRDefault="00347871" w:rsidP="00347871"/>
    <w:p w:rsidR="00347871" w:rsidRDefault="00347871" w:rsidP="00347871">
      <w:pPr>
        <w:pStyle w:val="Heading2"/>
      </w:pPr>
      <w:bookmarkStart w:id="1014" w:name="_429977b4f669b2158895a01889a6e28f"/>
      <w:bookmarkStart w:id="1015" w:name="_Toc477719938"/>
      <w:r>
        <w:t>Class Concentration Percent</w:t>
      </w:r>
      <w:bookmarkEnd w:id="1014"/>
      <w:r w:rsidRPr="003A31EC">
        <w:rPr>
          <w:rFonts w:cs="Arial"/>
        </w:rPr>
        <w:t xml:space="preserve"> </w:t>
      </w:r>
      <w:r>
        <w:rPr>
          <w:rFonts w:cs="Arial"/>
        </w:rPr>
        <w:fldChar w:fldCharType="begin"/>
      </w:r>
      <w:r>
        <w:instrText>XE"</w:instrText>
      </w:r>
      <w:r w:rsidRPr="00413D75">
        <w:rPr>
          <w:rFonts w:cs="Arial"/>
        </w:rPr>
        <w:instrText>Concentration Percent</w:instrText>
      </w:r>
      <w:r>
        <w:instrText>"</w:instrText>
      </w:r>
      <w:r>
        <w:rPr>
          <w:rFonts w:cs="Arial"/>
        </w:rPr>
        <w:fldChar w:fldCharType="end"/>
      </w:r>
      <w:r w:rsidR="009E71B4">
        <w:rPr>
          <w:rFonts w:cs="Arial"/>
        </w:rPr>
        <w:t xml:space="preserve"> </w:t>
      </w:r>
      <w:r w:rsidR="006F72CA">
        <w:rPr>
          <w:rFonts w:cs="Arial"/>
        </w:rPr>
        <w:t>&lt;&lt;Base Unit Value&gt;&gt;</w:t>
      </w:r>
      <w:bookmarkEnd w:id="1015"/>
    </w:p>
    <w:p w:rsidR="00347871" w:rsidRDefault="00347871" w:rsidP="00F71BA8">
      <w:r>
        <w:t>The volume of a constituent divided by the volume of the mixture.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7eabacf38df4f012a1652752fd3acdff" w:history="1">
        <w:r w:rsidR="00347871">
          <w:rPr>
            <w:rStyle w:val="Hyperlink"/>
          </w:rPr>
          <w:t>Concentration (Volume)</w:t>
        </w:r>
      </w:hyperlink>
    </w:p>
    <w:p w:rsidR="00347871" w:rsidRDefault="00347871" w:rsidP="00347871"/>
    <w:p w:rsidR="00347871" w:rsidRDefault="00347871" w:rsidP="00347871">
      <w:pPr>
        <w:pStyle w:val="Heading2"/>
      </w:pPr>
      <w:bookmarkStart w:id="1016" w:name="_6f9c4ebb27c427e31b235bed0ae526ee"/>
      <w:bookmarkStart w:id="1017" w:name="_Toc477719939"/>
      <w:r>
        <w:t>Class Coulomb/kilogram (C/kg).</w:t>
      </w:r>
      <w:bookmarkEnd w:id="1016"/>
      <w:r w:rsidRPr="003A31EC">
        <w:rPr>
          <w:rFonts w:cs="Arial"/>
        </w:rPr>
        <w:t xml:space="preserve"> </w:t>
      </w:r>
      <w:r>
        <w:rPr>
          <w:rFonts w:cs="Arial"/>
        </w:rPr>
        <w:fldChar w:fldCharType="begin"/>
      </w:r>
      <w:r>
        <w:instrText>XE"</w:instrText>
      </w:r>
      <w:r w:rsidRPr="00413D75">
        <w:rPr>
          <w:rFonts w:cs="Arial"/>
        </w:rPr>
        <w:instrText>Coulomb/kilogram (C/kg).</w:instrText>
      </w:r>
      <w:r>
        <w:instrText>"</w:instrText>
      </w:r>
      <w:r>
        <w:rPr>
          <w:rFonts w:cs="Arial"/>
        </w:rPr>
        <w:fldChar w:fldCharType="end"/>
      </w:r>
      <w:r w:rsidR="009E71B4">
        <w:rPr>
          <w:rFonts w:cs="Arial"/>
        </w:rPr>
        <w:t xml:space="preserve"> </w:t>
      </w:r>
      <w:r w:rsidR="006F72CA">
        <w:rPr>
          <w:rFonts w:cs="Arial"/>
        </w:rPr>
        <w:t>&lt;&lt;Unit Value&gt;&gt;</w:t>
      </w:r>
      <w:bookmarkEnd w:id="1017"/>
    </w:p>
    <w:p w:rsidR="00347871" w:rsidRDefault="00347871" w:rsidP="00F71BA8">
      <w:r>
        <w:t>Unit of radiation exposure.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c350713d905489c17f201d4d29af6aab" w:history="1">
        <w:r w:rsidR="00347871">
          <w:rPr>
            <w:rStyle w:val="Hyperlink"/>
          </w:rPr>
          <w:t>Radiation Exposure</w:t>
        </w:r>
      </w:hyperlink>
    </w:p>
    <w:p w:rsidR="00347871" w:rsidRDefault="00347871" w:rsidP="00347871"/>
    <w:p w:rsidR="00347871" w:rsidRDefault="00347871" w:rsidP="00347871">
      <w:pPr>
        <w:pStyle w:val="Heading2"/>
      </w:pPr>
      <w:bookmarkStart w:id="1018" w:name="_39b06c129768f61bc67f464bf0176dc2"/>
      <w:bookmarkStart w:id="1019" w:name="_Toc477719940"/>
      <w:r>
        <w:t>Class Cubic Feet</w:t>
      </w:r>
      <w:bookmarkEnd w:id="1018"/>
      <w:r w:rsidRPr="003A31EC">
        <w:rPr>
          <w:rFonts w:cs="Arial"/>
        </w:rPr>
        <w:t xml:space="preserve"> </w:t>
      </w:r>
      <w:r>
        <w:rPr>
          <w:rFonts w:cs="Arial"/>
        </w:rPr>
        <w:fldChar w:fldCharType="begin"/>
      </w:r>
      <w:r>
        <w:instrText>XE"</w:instrText>
      </w:r>
      <w:r w:rsidRPr="00413D75">
        <w:rPr>
          <w:rFonts w:cs="Arial"/>
        </w:rPr>
        <w:instrText>Cubic Feet</w:instrText>
      </w:r>
      <w:r>
        <w:instrText>"</w:instrText>
      </w:r>
      <w:r>
        <w:rPr>
          <w:rFonts w:cs="Arial"/>
        </w:rPr>
        <w:fldChar w:fldCharType="end"/>
      </w:r>
      <w:r w:rsidR="009E71B4">
        <w:rPr>
          <w:rFonts w:cs="Arial"/>
        </w:rPr>
        <w:t xml:space="preserve"> </w:t>
      </w:r>
      <w:r w:rsidR="006F72CA">
        <w:rPr>
          <w:rFonts w:cs="Arial"/>
        </w:rPr>
        <w:t>&lt;&lt;Unit Value&gt;&gt;</w:t>
      </w:r>
      <w:bookmarkEnd w:id="1019"/>
    </w:p>
    <w:p w:rsidR="00347871" w:rsidRDefault="00347871" w:rsidP="00F71BA8">
      <w:r>
        <w:t>A volume measured in feet.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9c1e929ddcda94c797dc6188f6e4b6b2" w:history="1">
        <w:r w:rsidR="00347871">
          <w:rPr>
            <w:rStyle w:val="Hyperlink"/>
          </w:rPr>
          <w:t>Volume</w:t>
        </w:r>
      </w:hyperlink>
    </w:p>
    <w:p w:rsidR="00347871" w:rsidRDefault="00347871" w:rsidP="00347871"/>
    <w:p w:rsidR="00347871" w:rsidRDefault="00347871" w:rsidP="00347871">
      <w:pPr>
        <w:pStyle w:val="Heading2"/>
      </w:pPr>
      <w:bookmarkStart w:id="1020" w:name="_24f981f3c8899e56bef9a2c8f7c599f2"/>
      <w:bookmarkStart w:id="1021" w:name="_Toc477719941"/>
      <w:r>
        <w:lastRenderedPageBreak/>
        <w:t>Class Cubic Inch</w:t>
      </w:r>
      <w:bookmarkEnd w:id="1020"/>
      <w:r w:rsidRPr="003A31EC">
        <w:rPr>
          <w:rFonts w:cs="Arial"/>
        </w:rPr>
        <w:t xml:space="preserve"> </w:t>
      </w:r>
      <w:r>
        <w:rPr>
          <w:rFonts w:cs="Arial"/>
        </w:rPr>
        <w:fldChar w:fldCharType="begin"/>
      </w:r>
      <w:r>
        <w:instrText>XE"</w:instrText>
      </w:r>
      <w:r w:rsidRPr="00413D75">
        <w:rPr>
          <w:rFonts w:cs="Arial"/>
        </w:rPr>
        <w:instrText>Cubic Inch</w:instrText>
      </w:r>
      <w:r>
        <w:instrText>"</w:instrText>
      </w:r>
      <w:r>
        <w:rPr>
          <w:rFonts w:cs="Arial"/>
        </w:rPr>
        <w:fldChar w:fldCharType="end"/>
      </w:r>
      <w:r w:rsidR="009E71B4">
        <w:rPr>
          <w:rFonts w:cs="Arial"/>
        </w:rPr>
        <w:t xml:space="preserve"> </w:t>
      </w:r>
      <w:r w:rsidR="006F72CA">
        <w:rPr>
          <w:rFonts w:cs="Arial"/>
        </w:rPr>
        <w:t>&lt;&lt;Unit Value&gt;&gt;</w:t>
      </w:r>
      <w:bookmarkEnd w:id="1021"/>
    </w:p>
    <w:p w:rsidR="00347871" w:rsidRDefault="00347871" w:rsidP="00F71BA8">
      <w:r>
        <w:t>A volume measured in inches.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9c1e929ddcda94c797dc6188f6e4b6b2" w:history="1">
        <w:r w:rsidR="00347871">
          <w:rPr>
            <w:rStyle w:val="Hyperlink"/>
          </w:rPr>
          <w:t>Volume</w:t>
        </w:r>
      </w:hyperlink>
    </w:p>
    <w:p w:rsidR="00347871" w:rsidRDefault="00347871" w:rsidP="00347871"/>
    <w:p w:rsidR="00347871" w:rsidRDefault="00347871" w:rsidP="00347871">
      <w:pPr>
        <w:pStyle w:val="Heading2"/>
      </w:pPr>
      <w:bookmarkStart w:id="1022" w:name="_191ee0b7a8886fc963c425c14bedefdc"/>
      <w:bookmarkStart w:id="1023" w:name="_Toc477719942"/>
      <w:r>
        <w:t>Class Cubic Meter</w:t>
      </w:r>
      <w:bookmarkEnd w:id="1022"/>
      <w:r w:rsidRPr="003A31EC">
        <w:rPr>
          <w:rFonts w:cs="Arial"/>
        </w:rPr>
        <w:t xml:space="preserve"> </w:t>
      </w:r>
      <w:r>
        <w:rPr>
          <w:rFonts w:cs="Arial"/>
        </w:rPr>
        <w:fldChar w:fldCharType="begin"/>
      </w:r>
      <w:r>
        <w:instrText>XE"</w:instrText>
      </w:r>
      <w:r w:rsidRPr="00413D75">
        <w:rPr>
          <w:rFonts w:cs="Arial"/>
        </w:rPr>
        <w:instrText>Cubic Meter</w:instrText>
      </w:r>
      <w:r>
        <w:instrText>"</w:instrText>
      </w:r>
      <w:r>
        <w:rPr>
          <w:rFonts w:cs="Arial"/>
        </w:rPr>
        <w:fldChar w:fldCharType="end"/>
      </w:r>
      <w:r w:rsidR="009E71B4">
        <w:rPr>
          <w:rFonts w:cs="Arial"/>
        </w:rPr>
        <w:t xml:space="preserve"> </w:t>
      </w:r>
      <w:r w:rsidR="006F72CA">
        <w:rPr>
          <w:rFonts w:cs="Arial"/>
        </w:rPr>
        <w:t>&lt;&lt;Base Unit Value&gt;&gt;</w:t>
      </w:r>
      <w:bookmarkEnd w:id="1023"/>
    </w:p>
    <w:p w:rsidR="00347871" w:rsidRDefault="00347871" w:rsidP="00F71BA8">
      <w:r>
        <w:t>A volume measured in meters.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9c1e929ddcda94c797dc6188f6e4b6b2" w:history="1">
        <w:r w:rsidR="00347871">
          <w:rPr>
            <w:rStyle w:val="Hyperlink"/>
          </w:rPr>
          <w:t>Volume</w:t>
        </w:r>
      </w:hyperlink>
    </w:p>
    <w:p w:rsidR="00347871" w:rsidRDefault="00347871" w:rsidP="00347871"/>
    <w:p w:rsidR="00347871" w:rsidRDefault="00347871" w:rsidP="00347871">
      <w:pPr>
        <w:pStyle w:val="Heading2"/>
      </w:pPr>
      <w:bookmarkStart w:id="1024" w:name="_815fdfb4d38e7db7ed68a175bc417de9"/>
      <w:bookmarkStart w:id="1025" w:name="_Toc477719943"/>
      <w:r>
        <w:t>Class Cup (US)</w:t>
      </w:r>
      <w:bookmarkEnd w:id="1024"/>
      <w:r w:rsidRPr="003A31EC">
        <w:rPr>
          <w:rFonts w:cs="Arial"/>
        </w:rPr>
        <w:t xml:space="preserve"> </w:t>
      </w:r>
      <w:r>
        <w:rPr>
          <w:rFonts w:cs="Arial"/>
        </w:rPr>
        <w:fldChar w:fldCharType="begin"/>
      </w:r>
      <w:r>
        <w:instrText>XE"</w:instrText>
      </w:r>
      <w:r w:rsidRPr="00413D75">
        <w:rPr>
          <w:rFonts w:cs="Arial"/>
        </w:rPr>
        <w:instrText>Cup (US)</w:instrText>
      </w:r>
      <w:r>
        <w:instrText>"</w:instrText>
      </w:r>
      <w:r>
        <w:rPr>
          <w:rFonts w:cs="Arial"/>
        </w:rPr>
        <w:fldChar w:fldCharType="end"/>
      </w:r>
      <w:r w:rsidR="009E71B4">
        <w:rPr>
          <w:rFonts w:cs="Arial"/>
        </w:rPr>
        <w:t xml:space="preserve"> </w:t>
      </w:r>
      <w:r w:rsidR="006F72CA">
        <w:rPr>
          <w:rFonts w:cs="Arial"/>
        </w:rPr>
        <w:t>&lt;&lt;Unit Value&gt;&gt;</w:t>
      </w:r>
      <w:bookmarkEnd w:id="1025"/>
    </w:p>
    <w:p w:rsidR="00347871" w:rsidRDefault="00347871" w:rsidP="00F71BA8">
      <w:r>
        <w:t>8 Fluid Ounces (US).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999f500807fc7bf872ea280263f9e646" w:history="1">
        <w:r w:rsidR="00347871">
          <w:rPr>
            <w:rStyle w:val="Hyperlink"/>
          </w:rPr>
          <w:t>Liquid Volume</w:t>
        </w:r>
      </w:hyperlink>
    </w:p>
    <w:p w:rsidR="00347871" w:rsidRDefault="00347871" w:rsidP="00347871"/>
    <w:p w:rsidR="00347871" w:rsidRDefault="00347871" w:rsidP="00347871">
      <w:pPr>
        <w:pStyle w:val="Heading2"/>
      </w:pPr>
      <w:bookmarkStart w:id="1026" w:name="_047b3b7927fd70473c48bba888bac5dd"/>
      <w:bookmarkStart w:id="1027" w:name="_Toc477719944"/>
      <w:r>
        <w:t>Class Curie (Ci)</w:t>
      </w:r>
      <w:bookmarkEnd w:id="1026"/>
      <w:r w:rsidRPr="003A31EC">
        <w:rPr>
          <w:rFonts w:cs="Arial"/>
        </w:rPr>
        <w:t xml:space="preserve"> </w:t>
      </w:r>
      <w:r>
        <w:rPr>
          <w:rFonts w:cs="Arial"/>
        </w:rPr>
        <w:fldChar w:fldCharType="begin"/>
      </w:r>
      <w:r>
        <w:instrText>XE"</w:instrText>
      </w:r>
      <w:r w:rsidRPr="00413D75">
        <w:rPr>
          <w:rFonts w:cs="Arial"/>
        </w:rPr>
        <w:instrText>Curie (Ci)</w:instrText>
      </w:r>
      <w:r>
        <w:instrText>"</w:instrText>
      </w:r>
      <w:r>
        <w:rPr>
          <w:rFonts w:cs="Arial"/>
        </w:rPr>
        <w:fldChar w:fldCharType="end"/>
      </w:r>
      <w:r w:rsidR="009E71B4">
        <w:rPr>
          <w:rFonts w:cs="Arial"/>
        </w:rPr>
        <w:t xml:space="preserve"> </w:t>
      </w:r>
      <w:r w:rsidR="006F72CA">
        <w:rPr>
          <w:rFonts w:cs="Arial"/>
        </w:rPr>
        <w:t>&lt;&lt;Base Unit Value&gt;&gt;</w:t>
      </w:r>
      <w:bookmarkEnd w:id="1027"/>
    </w:p>
    <w:p w:rsidR="00347871" w:rsidRDefault="00347871" w:rsidP="00F71BA8">
      <w:r>
        <w:t>The SI unit of measure for radioactivity is the curie (Ci) and Becquerel (Bq).</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23c06325520fb39b8bbd635028e80d47" w:history="1">
        <w:r w:rsidR="00347871">
          <w:rPr>
            <w:rStyle w:val="Hyperlink"/>
          </w:rPr>
          <w:t>Radioactivity</w:t>
        </w:r>
      </w:hyperlink>
    </w:p>
    <w:p w:rsidR="00347871" w:rsidRDefault="00347871" w:rsidP="00347871"/>
    <w:p w:rsidR="00347871" w:rsidRDefault="00347871" w:rsidP="00347871">
      <w:pPr>
        <w:pStyle w:val="Heading2"/>
      </w:pPr>
      <w:bookmarkStart w:id="1028" w:name="_e31b97c006224a3e014589464f5f3dd0"/>
      <w:bookmarkStart w:id="1029" w:name="_Toc477719945"/>
      <w:r>
        <w:t>Class Day</w:t>
      </w:r>
      <w:bookmarkEnd w:id="1028"/>
      <w:r w:rsidRPr="003A31EC">
        <w:rPr>
          <w:rFonts w:cs="Arial"/>
        </w:rPr>
        <w:t xml:space="preserve"> </w:t>
      </w:r>
      <w:r>
        <w:rPr>
          <w:rFonts w:cs="Arial"/>
        </w:rPr>
        <w:fldChar w:fldCharType="begin"/>
      </w:r>
      <w:r>
        <w:instrText>XE"</w:instrText>
      </w:r>
      <w:r w:rsidRPr="00413D75">
        <w:rPr>
          <w:rFonts w:cs="Arial"/>
        </w:rPr>
        <w:instrText>Day</w:instrText>
      </w:r>
      <w:r>
        <w:instrText>"</w:instrText>
      </w:r>
      <w:r>
        <w:rPr>
          <w:rFonts w:cs="Arial"/>
        </w:rPr>
        <w:fldChar w:fldCharType="end"/>
      </w:r>
      <w:r w:rsidR="009E71B4">
        <w:rPr>
          <w:rFonts w:cs="Arial"/>
        </w:rPr>
        <w:t xml:space="preserve"> </w:t>
      </w:r>
      <w:r w:rsidR="006F72CA">
        <w:rPr>
          <w:rFonts w:cs="Arial"/>
        </w:rPr>
        <w:t>&lt;&lt;Unit Value&gt;&gt;</w:t>
      </w:r>
      <w:bookmarkEnd w:id="1029"/>
    </w:p>
    <w:p w:rsidR="00347871" w:rsidRDefault="00347871" w:rsidP="00F71BA8">
      <w:r>
        <w:t>A unit of time equal to 24 hours.</w:t>
      </w:r>
      <w:r>
        <w:br/>
      </w:r>
      <w:r>
        <w:br/>
        <w:t>[DTV] day: the precise time unit that is quantified by 86 400 seconds</w:t>
      </w:r>
      <w:r>
        <w:br/>
        <w:t>[OWL] xsd:gDay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f0f72a6a638c63b89d15556c4669d728" w:history="1">
        <w:r w:rsidR="00347871">
          <w:rPr>
            <w:rStyle w:val="Hyperlink"/>
          </w:rPr>
          <w:t>Scalar Duration Value</w:t>
        </w:r>
      </w:hyperlink>
    </w:p>
    <w:p w:rsidR="00347871" w:rsidRDefault="00347871" w:rsidP="00347871"/>
    <w:p w:rsidR="00347871" w:rsidRDefault="00347871" w:rsidP="00347871">
      <w:pPr>
        <w:pStyle w:val="Heading2"/>
      </w:pPr>
      <w:bookmarkStart w:id="1030" w:name="_0dbb1260ef3004a0999b75fa6a2f7abc"/>
      <w:bookmarkStart w:id="1031" w:name="_Toc477719946"/>
      <w:r>
        <w:t>Class Degrees</w:t>
      </w:r>
      <w:bookmarkEnd w:id="1030"/>
      <w:r w:rsidRPr="003A31EC">
        <w:rPr>
          <w:rFonts w:cs="Arial"/>
        </w:rPr>
        <w:t xml:space="preserve"> </w:t>
      </w:r>
      <w:r>
        <w:rPr>
          <w:rFonts w:cs="Arial"/>
        </w:rPr>
        <w:fldChar w:fldCharType="begin"/>
      </w:r>
      <w:r>
        <w:instrText>XE"</w:instrText>
      </w:r>
      <w:r w:rsidRPr="00413D75">
        <w:rPr>
          <w:rFonts w:cs="Arial"/>
        </w:rPr>
        <w:instrText>Degrees</w:instrText>
      </w:r>
      <w:r>
        <w:instrText>"</w:instrText>
      </w:r>
      <w:r>
        <w:rPr>
          <w:rFonts w:cs="Arial"/>
        </w:rPr>
        <w:fldChar w:fldCharType="end"/>
      </w:r>
      <w:r w:rsidR="009E71B4">
        <w:rPr>
          <w:rFonts w:cs="Arial"/>
        </w:rPr>
        <w:t xml:space="preserve"> </w:t>
      </w:r>
      <w:r w:rsidR="006F72CA">
        <w:rPr>
          <w:rFonts w:cs="Arial"/>
        </w:rPr>
        <w:t>&lt;&lt;Unit Value&gt;&gt;</w:t>
      </w:r>
      <w:bookmarkEnd w:id="1031"/>
    </w:p>
    <w:p w:rsidR="00347871" w:rsidRDefault="00347871" w:rsidP="00F71BA8">
      <w:r>
        <w:t>A unit for an angle from 0-360.</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537343a2c55c3ec921f854ca5390b07e" w:history="1">
        <w:r w:rsidR="00347871">
          <w:rPr>
            <w:rStyle w:val="Hyperlink"/>
          </w:rPr>
          <w:t>Angle</w:t>
        </w:r>
      </w:hyperlink>
    </w:p>
    <w:p w:rsidR="00347871" w:rsidRDefault="00347871" w:rsidP="00347871"/>
    <w:p w:rsidR="00347871" w:rsidRDefault="00347871" w:rsidP="00347871">
      <w:pPr>
        <w:pStyle w:val="Heading2"/>
      </w:pPr>
      <w:bookmarkStart w:id="1032" w:name="_c654319c0a9689508bcfc5be99dd2b96"/>
      <w:bookmarkStart w:id="1033" w:name="_Toc477719947"/>
      <w:r>
        <w:t>Class Fahrenheit</w:t>
      </w:r>
      <w:bookmarkEnd w:id="1032"/>
      <w:r w:rsidRPr="003A31EC">
        <w:rPr>
          <w:rFonts w:cs="Arial"/>
        </w:rPr>
        <w:t xml:space="preserve"> </w:t>
      </w:r>
      <w:r>
        <w:rPr>
          <w:rFonts w:cs="Arial"/>
        </w:rPr>
        <w:fldChar w:fldCharType="begin"/>
      </w:r>
      <w:r>
        <w:instrText>XE"</w:instrText>
      </w:r>
      <w:r w:rsidRPr="00413D75">
        <w:rPr>
          <w:rFonts w:cs="Arial"/>
        </w:rPr>
        <w:instrText>Fahrenheit</w:instrText>
      </w:r>
      <w:r>
        <w:instrText>"</w:instrText>
      </w:r>
      <w:r>
        <w:rPr>
          <w:rFonts w:cs="Arial"/>
        </w:rPr>
        <w:fldChar w:fldCharType="end"/>
      </w:r>
      <w:r w:rsidR="009E71B4">
        <w:rPr>
          <w:rFonts w:cs="Arial"/>
        </w:rPr>
        <w:t xml:space="preserve"> </w:t>
      </w:r>
      <w:r w:rsidR="006F72CA">
        <w:rPr>
          <w:rFonts w:cs="Arial"/>
        </w:rPr>
        <w:t>&lt;&lt;Unit Value&gt;&gt;</w:t>
      </w:r>
      <w:bookmarkEnd w:id="1033"/>
    </w:p>
    <w:p w:rsidR="00347871" w:rsidRDefault="00347871" w:rsidP="00F71BA8">
      <w:r>
        <w:t>The Fahrenheit scale in which 32° represents the ice point and 212° the steam point. of water Symbol: F.</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958505c33e602420c36d1e03c936ad31" w:history="1">
        <w:r w:rsidR="00347871">
          <w:rPr>
            <w:rStyle w:val="Hyperlink"/>
          </w:rPr>
          <w:t>Temperature</w:t>
        </w:r>
      </w:hyperlink>
    </w:p>
    <w:p w:rsidR="00347871" w:rsidRDefault="00347871" w:rsidP="00347871"/>
    <w:p w:rsidR="00347871" w:rsidRDefault="00347871" w:rsidP="00347871">
      <w:pPr>
        <w:pStyle w:val="Heading2"/>
      </w:pPr>
      <w:bookmarkStart w:id="1034" w:name="_887437778a2f56c65fc755f1386862b3"/>
      <w:bookmarkStart w:id="1035" w:name="_Toc477719948"/>
      <w:r>
        <w:lastRenderedPageBreak/>
        <w:t>Class Fluid Ounce (US)</w:t>
      </w:r>
      <w:bookmarkEnd w:id="1034"/>
      <w:r w:rsidRPr="003A31EC">
        <w:rPr>
          <w:rFonts w:cs="Arial"/>
        </w:rPr>
        <w:t xml:space="preserve"> </w:t>
      </w:r>
      <w:r>
        <w:rPr>
          <w:rFonts w:cs="Arial"/>
        </w:rPr>
        <w:fldChar w:fldCharType="begin"/>
      </w:r>
      <w:r>
        <w:instrText>XE"</w:instrText>
      </w:r>
      <w:r w:rsidRPr="00413D75">
        <w:rPr>
          <w:rFonts w:cs="Arial"/>
        </w:rPr>
        <w:instrText>Fluid Ounce (US)</w:instrText>
      </w:r>
      <w:r>
        <w:instrText>"</w:instrText>
      </w:r>
      <w:r>
        <w:rPr>
          <w:rFonts w:cs="Arial"/>
        </w:rPr>
        <w:fldChar w:fldCharType="end"/>
      </w:r>
      <w:r w:rsidR="009E71B4">
        <w:rPr>
          <w:rFonts w:cs="Arial"/>
        </w:rPr>
        <w:t xml:space="preserve"> </w:t>
      </w:r>
      <w:r w:rsidR="006F72CA">
        <w:rPr>
          <w:rFonts w:cs="Arial"/>
        </w:rPr>
        <w:t>&lt;&lt;Unit Value&gt;&gt;</w:t>
      </w:r>
      <w:bookmarkEnd w:id="1035"/>
    </w:p>
    <w:p w:rsidR="00347871" w:rsidRDefault="00347871" w:rsidP="00F71BA8">
      <w:r>
        <w:t>A unit of volume: 16 fluid ounces = 1 pint (pt)</w:t>
      </w:r>
      <w:r>
        <w:br/>
        <w:t>= 28.875 cubic inches.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999f500807fc7bf872ea280263f9e646" w:history="1">
        <w:r w:rsidR="00347871">
          <w:rPr>
            <w:rStyle w:val="Hyperlink"/>
          </w:rPr>
          <w:t>Liquid Volume</w:t>
        </w:r>
      </w:hyperlink>
    </w:p>
    <w:p w:rsidR="00347871" w:rsidRDefault="00347871" w:rsidP="00347871"/>
    <w:p w:rsidR="00347871" w:rsidRDefault="00347871" w:rsidP="00347871">
      <w:pPr>
        <w:pStyle w:val="Heading2"/>
      </w:pPr>
      <w:bookmarkStart w:id="1036" w:name="_2b47ab935762706ef4a7f1d3aab744ce"/>
      <w:bookmarkStart w:id="1037" w:name="_Toc477719949"/>
      <w:r>
        <w:t>Class Foot</w:t>
      </w:r>
      <w:bookmarkEnd w:id="1036"/>
      <w:r w:rsidRPr="003A31EC">
        <w:rPr>
          <w:rFonts w:cs="Arial"/>
        </w:rPr>
        <w:t xml:space="preserve"> </w:t>
      </w:r>
      <w:r>
        <w:rPr>
          <w:rFonts w:cs="Arial"/>
        </w:rPr>
        <w:fldChar w:fldCharType="begin"/>
      </w:r>
      <w:r>
        <w:instrText>XE"</w:instrText>
      </w:r>
      <w:r w:rsidRPr="00413D75">
        <w:rPr>
          <w:rFonts w:cs="Arial"/>
        </w:rPr>
        <w:instrText>Foot</w:instrText>
      </w:r>
      <w:r>
        <w:instrText>"</w:instrText>
      </w:r>
      <w:r>
        <w:rPr>
          <w:rFonts w:cs="Arial"/>
        </w:rPr>
        <w:fldChar w:fldCharType="end"/>
      </w:r>
      <w:r w:rsidR="009E71B4">
        <w:rPr>
          <w:rFonts w:cs="Arial"/>
        </w:rPr>
        <w:t xml:space="preserve"> </w:t>
      </w:r>
      <w:r w:rsidR="006F72CA">
        <w:rPr>
          <w:rFonts w:cs="Arial"/>
        </w:rPr>
        <w:t>&lt;&lt;Unit Value&gt;&gt;</w:t>
      </w:r>
      <w:bookmarkEnd w:id="1037"/>
    </w:p>
    <w:p w:rsidR="00347871" w:rsidRDefault="00347871" w:rsidP="00F71BA8">
      <w:r>
        <w:t>A foot (pl. feet; abbreviation: ft; symbol: ′, the prime symbol) is a unit of length in the imperial and US customary systems of measurement. Since 1959, both units have been defined by international agreement as equivalent to 0.3048 meters exactly. In both systems, the foot comprises 12 inches and three feet compose a yard.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885fde8f813da57918502883213c6a13" w:history="1">
        <w:r w:rsidR="00347871">
          <w:rPr>
            <w:rStyle w:val="Hyperlink"/>
          </w:rPr>
          <w:t>Length</w:t>
        </w:r>
      </w:hyperlink>
    </w:p>
    <w:p w:rsidR="00347871" w:rsidRDefault="00347871" w:rsidP="00347871"/>
    <w:p w:rsidR="00347871" w:rsidRDefault="00347871" w:rsidP="00347871">
      <w:pPr>
        <w:pStyle w:val="Heading2"/>
      </w:pPr>
      <w:bookmarkStart w:id="1038" w:name="_04219e111d3b7d9eb662fa9665da7ae7"/>
      <w:bookmarkStart w:id="1039" w:name="_Toc477719950"/>
      <w:r>
        <w:t>Class Gallon (Imperial)</w:t>
      </w:r>
      <w:bookmarkEnd w:id="1038"/>
      <w:r w:rsidRPr="003A31EC">
        <w:rPr>
          <w:rFonts w:cs="Arial"/>
        </w:rPr>
        <w:t xml:space="preserve"> </w:t>
      </w:r>
      <w:r>
        <w:rPr>
          <w:rFonts w:cs="Arial"/>
        </w:rPr>
        <w:fldChar w:fldCharType="begin"/>
      </w:r>
      <w:r>
        <w:instrText>XE"</w:instrText>
      </w:r>
      <w:r w:rsidRPr="00413D75">
        <w:rPr>
          <w:rFonts w:cs="Arial"/>
        </w:rPr>
        <w:instrText>Gallon (Imperial)</w:instrText>
      </w:r>
      <w:r>
        <w:instrText>"</w:instrText>
      </w:r>
      <w:r>
        <w:rPr>
          <w:rFonts w:cs="Arial"/>
        </w:rPr>
        <w:fldChar w:fldCharType="end"/>
      </w:r>
      <w:r w:rsidR="009E71B4">
        <w:rPr>
          <w:rFonts w:cs="Arial"/>
        </w:rPr>
        <w:t xml:space="preserve"> </w:t>
      </w:r>
      <w:r w:rsidR="006F72CA">
        <w:rPr>
          <w:rFonts w:cs="Arial"/>
        </w:rPr>
        <w:t>&lt;&lt;Unit Value&gt;&gt;</w:t>
      </w:r>
      <w:bookmarkEnd w:id="1039"/>
    </w:p>
    <w:p w:rsidR="00347871" w:rsidRDefault="00347871" w:rsidP="00F71BA8">
      <w:r>
        <w:t>A unit of volume.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999f500807fc7bf872ea280263f9e646" w:history="1">
        <w:r w:rsidR="00347871">
          <w:rPr>
            <w:rStyle w:val="Hyperlink"/>
          </w:rPr>
          <w:t>Liquid Volume</w:t>
        </w:r>
      </w:hyperlink>
    </w:p>
    <w:p w:rsidR="00347871" w:rsidRDefault="00347871" w:rsidP="00347871"/>
    <w:p w:rsidR="00347871" w:rsidRDefault="00347871" w:rsidP="00347871">
      <w:pPr>
        <w:pStyle w:val="Heading2"/>
      </w:pPr>
      <w:bookmarkStart w:id="1040" w:name="_eceb3647a61c56f77c8a71a093668f54"/>
      <w:bookmarkStart w:id="1041" w:name="_Toc477719951"/>
      <w:r>
        <w:t>Class Gallon (US)</w:t>
      </w:r>
      <w:bookmarkEnd w:id="1040"/>
      <w:r w:rsidRPr="003A31EC">
        <w:rPr>
          <w:rFonts w:cs="Arial"/>
        </w:rPr>
        <w:t xml:space="preserve"> </w:t>
      </w:r>
      <w:r>
        <w:rPr>
          <w:rFonts w:cs="Arial"/>
        </w:rPr>
        <w:fldChar w:fldCharType="begin"/>
      </w:r>
      <w:r>
        <w:instrText>XE"</w:instrText>
      </w:r>
      <w:r w:rsidRPr="00413D75">
        <w:rPr>
          <w:rFonts w:cs="Arial"/>
        </w:rPr>
        <w:instrText>Gallon (US)</w:instrText>
      </w:r>
      <w:r>
        <w:instrText>"</w:instrText>
      </w:r>
      <w:r>
        <w:rPr>
          <w:rFonts w:cs="Arial"/>
        </w:rPr>
        <w:fldChar w:fldCharType="end"/>
      </w:r>
      <w:r w:rsidR="009E71B4">
        <w:rPr>
          <w:rFonts w:cs="Arial"/>
        </w:rPr>
        <w:t xml:space="preserve"> </w:t>
      </w:r>
      <w:r w:rsidR="006F72CA">
        <w:rPr>
          <w:rFonts w:cs="Arial"/>
        </w:rPr>
        <w:t>&lt;&lt;Unit Value&gt;&gt;</w:t>
      </w:r>
      <w:bookmarkEnd w:id="1041"/>
    </w:p>
    <w:p w:rsidR="00347871" w:rsidRDefault="00347871" w:rsidP="00F71BA8">
      <w:r>
        <w:t xml:space="preserve"> A measure of the quantity of a substance. 1 gallon (gal) = 231 cubic inches.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999f500807fc7bf872ea280263f9e646" w:history="1">
        <w:r w:rsidR="00347871">
          <w:rPr>
            <w:rStyle w:val="Hyperlink"/>
          </w:rPr>
          <w:t>Liquid Volume</w:t>
        </w:r>
      </w:hyperlink>
    </w:p>
    <w:p w:rsidR="00347871" w:rsidRDefault="00347871" w:rsidP="00347871"/>
    <w:p w:rsidR="00347871" w:rsidRDefault="00347871" w:rsidP="00347871">
      <w:pPr>
        <w:pStyle w:val="Heading2"/>
      </w:pPr>
      <w:bookmarkStart w:id="1042" w:name="_cc4e6f6d5d257bd47a45dab38056976a"/>
      <w:bookmarkStart w:id="1043" w:name="_Toc477719952"/>
      <w:r>
        <w:t>Class Gram</w:t>
      </w:r>
      <w:bookmarkEnd w:id="1042"/>
      <w:r w:rsidRPr="003A31EC">
        <w:rPr>
          <w:rFonts w:cs="Arial"/>
        </w:rPr>
        <w:t xml:space="preserve"> </w:t>
      </w:r>
      <w:r>
        <w:rPr>
          <w:rFonts w:cs="Arial"/>
        </w:rPr>
        <w:fldChar w:fldCharType="begin"/>
      </w:r>
      <w:r>
        <w:instrText>XE"</w:instrText>
      </w:r>
      <w:r w:rsidRPr="00413D75">
        <w:rPr>
          <w:rFonts w:cs="Arial"/>
        </w:rPr>
        <w:instrText>Gram</w:instrText>
      </w:r>
      <w:r>
        <w:instrText>"</w:instrText>
      </w:r>
      <w:r>
        <w:rPr>
          <w:rFonts w:cs="Arial"/>
        </w:rPr>
        <w:fldChar w:fldCharType="end"/>
      </w:r>
      <w:r w:rsidR="009E71B4">
        <w:rPr>
          <w:rFonts w:cs="Arial"/>
        </w:rPr>
        <w:t xml:space="preserve"> </w:t>
      </w:r>
      <w:r w:rsidR="006F72CA">
        <w:rPr>
          <w:rFonts w:cs="Arial"/>
        </w:rPr>
        <w:t>&lt;&lt;Unit Value&gt;&gt;</w:t>
      </w:r>
      <w:bookmarkEnd w:id="1043"/>
    </w:p>
    <w:p w:rsidR="00347871" w:rsidRDefault="00347871" w:rsidP="00F71BA8">
      <w:r>
        <w:t>The gram is a SI unit of mass.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a7b0856e414fe8814134cb5482790981" w:history="1">
        <w:r w:rsidR="00347871">
          <w:rPr>
            <w:rStyle w:val="Hyperlink"/>
          </w:rPr>
          <w:t>Mass</w:t>
        </w:r>
      </w:hyperlink>
    </w:p>
    <w:p w:rsidR="00347871" w:rsidRDefault="00347871" w:rsidP="00347871"/>
    <w:p w:rsidR="00347871" w:rsidRDefault="00347871" w:rsidP="00347871">
      <w:pPr>
        <w:pStyle w:val="Heading2"/>
      </w:pPr>
      <w:bookmarkStart w:id="1044" w:name="_6e6f361ec026f0b2181308056eb05f87"/>
      <w:bookmarkStart w:id="1045" w:name="_Toc477719953"/>
      <w:r>
        <w:t>Class Gray (Gy)</w:t>
      </w:r>
      <w:bookmarkEnd w:id="1044"/>
      <w:r w:rsidRPr="003A31EC">
        <w:rPr>
          <w:rFonts w:cs="Arial"/>
        </w:rPr>
        <w:t xml:space="preserve"> </w:t>
      </w:r>
      <w:r>
        <w:rPr>
          <w:rFonts w:cs="Arial"/>
        </w:rPr>
        <w:fldChar w:fldCharType="begin"/>
      </w:r>
      <w:r>
        <w:instrText>XE"</w:instrText>
      </w:r>
      <w:r w:rsidRPr="00413D75">
        <w:rPr>
          <w:rFonts w:cs="Arial"/>
        </w:rPr>
        <w:instrText>Gray (Gy)</w:instrText>
      </w:r>
      <w:r>
        <w:instrText>"</w:instrText>
      </w:r>
      <w:r>
        <w:rPr>
          <w:rFonts w:cs="Arial"/>
        </w:rPr>
        <w:fldChar w:fldCharType="end"/>
      </w:r>
      <w:r w:rsidR="009E71B4">
        <w:rPr>
          <w:rFonts w:cs="Arial"/>
        </w:rPr>
        <w:t xml:space="preserve"> </w:t>
      </w:r>
      <w:r w:rsidR="006F72CA">
        <w:rPr>
          <w:rFonts w:cs="Arial"/>
        </w:rPr>
        <w:t>&lt;&lt;Base Unit Value&gt;&gt;</w:t>
      </w:r>
      <w:bookmarkEnd w:id="1045"/>
    </w:p>
    <w:p w:rsidR="00347871" w:rsidRDefault="00347871" w:rsidP="00F71BA8">
      <w:r>
        <w:t>[NRC] One of the two units used to measure the amount of radiation absorbed by an object or person, known as the "absorbed dose," which reflects the amount of energy that radioactive sources (with any type of ionizing radiation) deposit in materials (e.g., water, tissue, air) through which they pass. One gray (Gy) is the international system of units (SI) equivalent of 100 rads, which is equal to an absorbed dose of 1 Joule/kilogram. An absorbed dose of 0.01 Gy means that 1 gram of material absorbed 100 ergs of energy (a small but measurable amount) as a result of exposure to radiation.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f903f9886b8ce9b71564d0ba0d17ac80" w:history="1">
        <w:r w:rsidR="00347871">
          <w:rPr>
            <w:rStyle w:val="Hyperlink"/>
          </w:rPr>
          <w:t>Absorbed Dose (Radiation)</w:t>
        </w:r>
      </w:hyperlink>
    </w:p>
    <w:p w:rsidR="00347871" w:rsidRDefault="00347871" w:rsidP="00347871"/>
    <w:p w:rsidR="00347871" w:rsidRDefault="00347871" w:rsidP="00347871">
      <w:pPr>
        <w:pStyle w:val="Heading2"/>
      </w:pPr>
      <w:bookmarkStart w:id="1046" w:name="_e4c09f1b1eb256e625a63ae49318f08d"/>
      <w:bookmarkStart w:id="1047" w:name="_Toc477719954"/>
      <w:r>
        <w:lastRenderedPageBreak/>
        <w:t>Class Hertz</w:t>
      </w:r>
      <w:bookmarkEnd w:id="1046"/>
      <w:r w:rsidRPr="003A31EC">
        <w:rPr>
          <w:rFonts w:cs="Arial"/>
        </w:rPr>
        <w:t xml:space="preserve"> </w:t>
      </w:r>
      <w:r>
        <w:rPr>
          <w:rFonts w:cs="Arial"/>
        </w:rPr>
        <w:fldChar w:fldCharType="begin"/>
      </w:r>
      <w:r>
        <w:instrText>XE"</w:instrText>
      </w:r>
      <w:r w:rsidRPr="00413D75">
        <w:rPr>
          <w:rFonts w:cs="Arial"/>
        </w:rPr>
        <w:instrText>Hertz</w:instrText>
      </w:r>
      <w:r>
        <w:instrText>"</w:instrText>
      </w:r>
      <w:r>
        <w:rPr>
          <w:rFonts w:cs="Arial"/>
        </w:rPr>
        <w:fldChar w:fldCharType="end"/>
      </w:r>
      <w:r w:rsidR="009E71B4">
        <w:rPr>
          <w:rFonts w:cs="Arial"/>
        </w:rPr>
        <w:t xml:space="preserve"> </w:t>
      </w:r>
      <w:r w:rsidR="006F72CA">
        <w:rPr>
          <w:rFonts w:cs="Arial"/>
        </w:rPr>
        <w:t>&lt;&lt;Base Unit Value&gt;&gt;</w:t>
      </w:r>
      <w:bookmarkEnd w:id="1047"/>
    </w:p>
    <w:p w:rsidR="00347871" w:rsidRDefault="00347871" w:rsidP="00F71BA8">
      <w:r>
        <w:t>A unit of frequency. Cycles per second.</w:t>
      </w:r>
      <w:r>
        <w:br/>
      </w:r>
      <w:r>
        <w:br/>
        <w:t>[IDEAS] frequencyInHertz: A measureNamedNumericallyBy that names a Frequency with its ValueInHertz</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5d96dc9d0f754f8783e4cb576af9e156" w:history="1">
        <w:r w:rsidR="00347871">
          <w:rPr>
            <w:rStyle w:val="Hyperlink"/>
          </w:rPr>
          <w:t>Frequency</w:t>
        </w:r>
      </w:hyperlink>
    </w:p>
    <w:p w:rsidR="00347871" w:rsidRDefault="00347871" w:rsidP="00347871"/>
    <w:p w:rsidR="00347871" w:rsidRDefault="00347871" w:rsidP="00347871">
      <w:pPr>
        <w:pStyle w:val="Heading2"/>
      </w:pPr>
      <w:bookmarkStart w:id="1048" w:name="_c0d2ec381c767f5d8d80a2116007aa1e"/>
      <w:bookmarkStart w:id="1049" w:name="_Toc477719955"/>
      <w:r>
        <w:t>Class Horsepower</w:t>
      </w:r>
      <w:bookmarkEnd w:id="1048"/>
      <w:r w:rsidRPr="003A31EC">
        <w:rPr>
          <w:rFonts w:cs="Arial"/>
        </w:rPr>
        <w:t xml:space="preserve"> </w:t>
      </w:r>
      <w:r>
        <w:rPr>
          <w:rFonts w:cs="Arial"/>
        </w:rPr>
        <w:fldChar w:fldCharType="begin"/>
      </w:r>
      <w:r>
        <w:instrText>XE"</w:instrText>
      </w:r>
      <w:r w:rsidRPr="00413D75">
        <w:rPr>
          <w:rFonts w:cs="Arial"/>
        </w:rPr>
        <w:instrText>Horsepower</w:instrText>
      </w:r>
      <w:r>
        <w:instrText>"</w:instrText>
      </w:r>
      <w:r>
        <w:rPr>
          <w:rFonts w:cs="Arial"/>
        </w:rPr>
        <w:fldChar w:fldCharType="end"/>
      </w:r>
      <w:r w:rsidR="009E71B4">
        <w:rPr>
          <w:rFonts w:cs="Arial"/>
        </w:rPr>
        <w:t xml:space="preserve"> </w:t>
      </w:r>
      <w:r w:rsidR="006F72CA">
        <w:rPr>
          <w:rFonts w:cs="Arial"/>
        </w:rPr>
        <w:t>&lt;&lt;Unit Value&gt;&gt;</w:t>
      </w:r>
      <w:bookmarkEnd w:id="1049"/>
    </w:p>
    <w:p w:rsidR="00347871" w:rsidRDefault="00347871" w:rsidP="00F71BA8">
      <w:r>
        <w:t>Horsepower (hp) is a unit of measurement of power (the rate at which work is done). There are many different standards and types of horsepower. This model uses the 746 watt interpretation of horsepower.</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59728fc0bf23352475f1dd7faa458de0" w:history="1">
        <w:r w:rsidR="00347871">
          <w:rPr>
            <w:rStyle w:val="Hyperlink"/>
          </w:rPr>
          <w:t>Power</w:t>
        </w:r>
      </w:hyperlink>
    </w:p>
    <w:p w:rsidR="00347871" w:rsidRDefault="00347871" w:rsidP="00347871"/>
    <w:p w:rsidR="00347871" w:rsidRDefault="00347871" w:rsidP="00347871">
      <w:pPr>
        <w:pStyle w:val="Heading2"/>
      </w:pPr>
      <w:bookmarkStart w:id="1050" w:name="_d516c632ee414bc1934c17d305ad3e55"/>
      <w:bookmarkStart w:id="1051" w:name="_Toc477719956"/>
      <w:r>
        <w:t>Class Hour</w:t>
      </w:r>
      <w:bookmarkEnd w:id="1050"/>
      <w:r w:rsidRPr="003A31EC">
        <w:rPr>
          <w:rFonts w:cs="Arial"/>
        </w:rPr>
        <w:t xml:space="preserve"> </w:t>
      </w:r>
      <w:r>
        <w:rPr>
          <w:rFonts w:cs="Arial"/>
        </w:rPr>
        <w:fldChar w:fldCharType="begin"/>
      </w:r>
      <w:r>
        <w:instrText>XE"</w:instrText>
      </w:r>
      <w:r w:rsidRPr="00413D75">
        <w:rPr>
          <w:rFonts w:cs="Arial"/>
        </w:rPr>
        <w:instrText>Hour</w:instrText>
      </w:r>
      <w:r>
        <w:instrText>"</w:instrText>
      </w:r>
      <w:r>
        <w:rPr>
          <w:rFonts w:cs="Arial"/>
        </w:rPr>
        <w:fldChar w:fldCharType="end"/>
      </w:r>
      <w:r w:rsidR="009E71B4">
        <w:rPr>
          <w:rFonts w:cs="Arial"/>
        </w:rPr>
        <w:t xml:space="preserve"> </w:t>
      </w:r>
      <w:r w:rsidR="006F72CA">
        <w:rPr>
          <w:rFonts w:cs="Arial"/>
        </w:rPr>
        <w:t>&lt;&lt;Unit Value&gt;&gt;</w:t>
      </w:r>
      <w:bookmarkEnd w:id="1051"/>
    </w:p>
    <w:p w:rsidR="00347871" w:rsidRDefault="00347871" w:rsidP="00F71BA8">
      <w:r>
        <w:t>A unit of time: 60 Minutes.</w:t>
      </w:r>
      <w:r>
        <w:br/>
      </w:r>
      <w:r>
        <w:br/>
        <w:t>[DTV] hour: the precise time unit that is quantified by '3600 seconds'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f0f72a6a638c63b89d15556c4669d728" w:history="1">
        <w:r w:rsidR="00347871">
          <w:rPr>
            <w:rStyle w:val="Hyperlink"/>
          </w:rPr>
          <w:t>Scalar Duration Value</w:t>
        </w:r>
      </w:hyperlink>
    </w:p>
    <w:p w:rsidR="00347871" w:rsidRDefault="00347871" w:rsidP="00347871"/>
    <w:p w:rsidR="00347871" w:rsidRDefault="00347871" w:rsidP="00347871">
      <w:pPr>
        <w:pStyle w:val="Heading2"/>
      </w:pPr>
      <w:bookmarkStart w:id="1052" w:name="_b0f6d86168816ec03c0f624f254b741d"/>
      <w:bookmarkStart w:id="1053" w:name="_Toc477719957"/>
      <w:r>
        <w:t>Class Inch</w:t>
      </w:r>
      <w:bookmarkEnd w:id="1052"/>
      <w:r w:rsidRPr="003A31EC">
        <w:rPr>
          <w:rFonts w:cs="Arial"/>
        </w:rPr>
        <w:t xml:space="preserve"> </w:t>
      </w:r>
      <w:r>
        <w:rPr>
          <w:rFonts w:cs="Arial"/>
        </w:rPr>
        <w:fldChar w:fldCharType="begin"/>
      </w:r>
      <w:r>
        <w:instrText>XE"</w:instrText>
      </w:r>
      <w:r w:rsidRPr="00413D75">
        <w:rPr>
          <w:rFonts w:cs="Arial"/>
        </w:rPr>
        <w:instrText>Inch</w:instrText>
      </w:r>
      <w:r>
        <w:instrText>"</w:instrText>
      </w:r>
      <w:r>
        <w:rPr>
          <w:rFonts w:cs="Arial"/>
        </w:rPr>
        <w:fldChar w:fldCharType="end"/>
      </w:r>
      <w:r w:rsidR="009E71B4">
        <w:rPr>
          <w:rFonts w:cs="Arial"/>
        </w:rPr>
        <w:t xml:space="preserve"> </w:t>
      </w:r>
      <w:r w:rsidR="006F72CA">
        <w:rPr>
          <w:rFonts w:cs="Arial"/>
        </w:rPr>
        <w:t>&lt;&lt;Unit Value&gt;&gt;</w:t>
      </w:r>
      <w:bookmarkEnd w:id="1053"/>
    </w:p>
    <w:p w:rsidR="00347871" w:rsidRDefault="00347871" w:rsidP="00F71BA8">
      <w:r>
        <w:t>A unit of length.</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885fde8f813da57918502883213c6a13" w:history="1">
        <w:r w:rsidR="00347871">
          <w:rPr>
            <w:rStyle w:val="Hyperlink"/>
          </w:rPr>
          <w:t>Length</w:t>
        </w:r>
      </w:hyperlink>
    </w:p>
    <w:p w:rsidR="00347871" w:rsidRDefault="00347871" w:rsidP="00347871"/>
    <w:p w:rsidR="00347871" w:rsidRDefault="00347871" w:rsidP="00347871">
      <w:pPr>
        <w:pStyle w:val="Heading2"/>
      </w:pPr>
      <w:bookmarkStart w:id="1054" w:name="_6534aae9462dfa659b879f85c92670bc"/>
      <w:bookmarkStart w:id="1055" w:name="_Toc477719958"/>
      <w:r>
        <w:t>Class Joule</w:t>
      </w:r>
      <w:bookmarkEnd w:id="1054"/>
      <w:r w:rsidRPr="003A31EC">
        <w:rPr>
          <w:rFonts w:cs="Arial"/>
        </w:rPr>
        <w:t xml:space="preserve"> </w:t>
      </w:r>
      <w:r>
        <w:rPr>
          <w:rFonts w:cs="Arial"/>
        </w:rPr>
        <w:fldChar w:fldCharType="begin"/>
      </w:r>
      <w:r>
        <w:instrText>XE"</w:instrText>
      </w:r>
      <w:r w:rsidRPr="00413D75">
        <w:rPr>
          <w:rFonts w:cs="Arial"/>
        </w:rPr>
        <w:instrText>Joule</w:instrText>
      </w:r>
      <w:r>
        <w:instrText>"</w:instrText>
      </w:r>
      <w:r>
        <w:rPr>
          <w:rFonts w:cs="Arial"/>
        </w:rPr>
        <w:fldChar w:fldCharType="end"/>
      </w:r>
      <w:r w:rsidR="009E71B4">
        <w:rPr>
          <w:rFonts w:cs="Arial"/>
        </w:rPr>
        <w:t xml:space="preserve"> </w:t>
      </w:r>
      <w:r w:rsidR="006F72CA">
        <w:rPr>
          <w:rFonts w:cs="Arial"/>
        </w:rPr>
        <w:t>&lt;&lt;Base Unit Value&gt;&gt;</w:t>
      </w:r>
      <w:bookmarkEnd w:id="1055"/>
    </w:p>
    <w:p w:rsidR="00347871" w:rsidRDefault="00347871" w:rsidP="00F71BA8">
      <w:r>
        <w:t xml:space="preserve">The joule (symbol J, also called newton meter, watt second, or coulomb volt) is the SI unit of energy and work. </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ea57260f2979c619952baa6afcbc9463" w:history="1">
        <w:r w:rsidR="00347871">
          <w:rPr>
            <w:rStyle w:val="Hyperlink"/>
          </w:rPr>
          <w:t>Energy</w:t>
        </w:r>
      </w:hyperlink>
    </w:p>
    <w:p w:rsidR="00347871" w:rsidRDefault="00347871" w:rsidP="00347871"/>
    <w:p w:rsidR="00347871" w:rsidRDefault="00347871" w:rsidP="00347871">
      <w:pPr>
        <w:pStyle w:val="Heading2"/>
      </w:pPr>
      <w:bookmarkStart w:id="1056" w:name="_0eb249b62be4ef0814bfad32edc0dff7"/>
      <w:bookmarkStart w:id="1057" w:name="_Toc477719959"/>
      <w:r>
        <w:t>Class Kelvin</w:t>
      </w:r>
      <w:bookmarkEnd w:id="1056"/>
      <w:r w:rsidRPr="003A31EC">
        <w:rPr>
          <w:rFonts w:cs="Arial"/>
        </w:rPr>
        <w:t xml:space="preserve"> </w:t>
      </w:r>
      <w:r>
        <w:rPr>
          <w:rFonts w:cs="Arial"/>
        </w:rPr>
        <w:fldChar w:fldCharType="begin"/>
      </w:r>
      <w:r>
        <w:instrText>XE"</w:instrText>
      </w:r>
      <w:r w:rsidRPr="00413D75">
        <w:rPr>
          <w:rFonts w:cs="Arial"/>
        </w:rPr>
        <w:instrText>Kelvin</w:instrText>
      </w:r>
      <w:r>
        <w:instrText>"</w:instrText>
      </w:r>
      <w:r>
        <w:rPr>
          <w:rFonts w:cs="Arial"/>
        </w:rPr>
        <w:fldChar w:fldCharType="end"/>
      </w:r>
      <w:r w:rsidR="009E71B4">
        <w:rPr>
          <w:rFonts w:cs="Arial"/>
        </w:rPr>
        <w:t xml:space="preserve"> </w:t>
      </w:r>
      <w:r w:rsidR="006F72CA">
        <w:rPr>
          <w:rFonts w:cs="Arial"/>
        </w:rPr>
        <w:t>&lt;&lt;Base Unit Value&gt;&gt;</w:t>
      </w:r>
      <w:bookmarkEnd w:id="1057"/>
    </w:p>
    <w:p w:rsidR="00347871" w:rsidRDefault="00347871" w:rsidP="00F71BA8">
      <w:r>
        <w:t>[NIST-SI] The kelvin, unit of thermodynamic temperature, is the fraction 1/273.16 of the thermodynamic temperature of the triple point of water.</w:t>
      </w:r>
      <w:r>
        <w:br/>
      </w:r>
      <w:r>
        <w:br/>
        <w:t>[IDEAS] temperatureInKelvin: A measureNamedNumericallyBy that names a ThermodynamicTemperature with its ValueInKelvin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958505c33e602420c36d1e03c936ad31" w:history="1">
        <w:r w:rsidR="00347871">
          <w:rPr>
            <w:rStyle w:val="Hyperlink"/>
          </w:rPr>
          <w:t>Temperature</w:t>
        </w:r>
      </w:hyperlink>
    </w:p>
    <w:p w:rsidR="00347871" w:rsidRDefault="00347871" w:rsidP="00347871"/>
    <w:p w:rsidR="00347871" w:rsidRDefault="00347871" w:rsidP="00347871">
      <w:pPr>
        <w:pStyle w:val="Heading2"/>
      </w:pPr>
      <w:bookmarkStart w:id="1058" w:name="_805beab739fb904e27dc592375b55ee3"/>
      <w:bookmarkStart w:id="1059" w:name="_Toc477719960"/>
      <w:r>
        <w:lastRenderedPageBreak/>
        <w:t>Class Kg per cubic meter</w:t>
      </w:r>
      <w:bookmarkEnd w:id="1058"/>
      <w:r w:rsidRPr="003A31EC">
        <w:rPr>
          <w:rFonts w:cs="Arial"/>
        </w:rPr>
        <w:t xml:space="preserve"> </w:t>
      </w:r>
      <w:r>
        <w:rPr>
          <w:rFonts w:cs="Arial"/>
        </w:rPr>
        <w:fldChar w:fldCharType="begin"/>
      </w:r>
      <w:r>
        <w:instrText>XE"</w:instrText>
      </w:r>
      <w:r w:rsidRPr="00413D75">
        <w:rPr>
          <w:rFonts w:cs="Arial"/>
        </w:rPr>
        <w:instrText>Kg per cubic meter</w:instrText>
      </w:r>
      <w:r>
        <w:instrText>"</w:instrText>
      </w:r>
      <w:r>
        <w:rPr>
          <w:rFonts w:cs="Arial"/>
        </w:rPr>
        <w:fldChar w:fldCharType="end"/>
      </w:r>
      <w:r w:rsidR="009E71B4">
        <w:rPr>
          <w:rFonts w:cs="Arial"/>
        </w:rPr>
        <w:t xml:space="preserve"> </w:t>
      </w:r>
      <w:r w:rsidR="006F72CA">
        <w:rPr>
          <w:rFonts w:cs="Arial"/>
        </w:rPr>
        <w:t>&lt;&lt;Base Unit Value&gt;&gt;</w:t>
      </w:r>
      <w:bookmarkEnd w:id="1059"/>
    </w:p>
    <w:p w:rsidR="00347871" w:rsidRDefault="00347871" w:rsidP="00F71BA8">
      <w:r>
        <w:t>The SI unit for density.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6b151f0ad35a18e762625e7a740143dd" w:history="1">
        <w:r w:rsidR="00347871">
          <w:rPr>
            <w:rStyle w:val="Hyperlink"/>
          </w:rPr>
          <w:t>Mass Density</w:t>
        </w:r>
      </w:hyperlink>
    </w:p>
    <w:p w:rsidR="00347871" w:rsidRDefault="00347871" w:rsidP="00347871"/>
    <w:p w:rsidR="00347871" w:rsidRDefault="00347871" w:rsidP="00347871">
      <w:pPr>
        <w:pStyle w:val="Heading2"/>
      </w:pPr>
      <w:bookmarkStart w:id="1060" w:name="_639792cf6bf7e877515659f31f5b58fd"/>
      <w:bookmarkStart w:id="1061" w:name="_Toc477719961"/>
      <w:r>
        <w:t>Class Kilogram</w:t>
      </w:r>
      <w:bookmarkEnd w:id="1060"/>
      <w:r w:rsidRPr="003A31EC">
        <w:rPr>
          <w:rFonts w:cs="Arial"/>
        </w:rPr>
        <w:t xml:space="preserve"> </w:t>
      </w:r>
      <w:r>
        <w:rPr>
          <w:rFonts w:cs="Arial"/>
        </w:rPr>
        <w:fldChar w:fldCharType="begin"/>
      </w:r>
      <w:r>
        <w:instrText>XE"</w:instrText>
      </w:r>
      <w:r w:rsidRPr="00413D75">
        <w:rPr>
          <w:rFonts w:cs="Arial"/>
        </w:rPr>
        <w:instrText>Kilogram</w:instrText>
      </w:r>
      <w:r>
        <w:instrText>"</w:instrText>
      </w:r>
      <w:r>
        <w:rPr>
          <w:rFonts w:cs="Arial"/>
        </w:rPr>
        <w:fldChar w:fldCharType="end"/>
      </w:r>
      <w:r w:rsidR="009E71B4">
        <w:rPr>
          <w:rFonts w:cs="Arial"/>
        </w:rPr>
        <w:t xml:space="preserve"> </w:t>
      </w:r>
      <w:r w:rsidR="006F72CA">
        <w:rPr>
          <w:rFonts w:cs="Arial"/>
        </w:rPr>
        <w:t>&lt;&lt;Base Unit Value&gt;&gt;</w:t>
      </w:r>
      <w:bookmarkEnd w:id="1061"/>
    </w:p>
    <w:p w:rsidR="00347871" w:rsidRDefault="00347871" w:rsidP="00F71BA8">
      <w:r>
        <w:t>[NIST-SI] The kilogram is the unit of mass; it is equal to the mass of the international prototype of the kilogram. [NIST-SI]</w:t>
      </w:r>
      <w:r>
        <w:br/>
      </w:r>
      <w:r>
        <w:br/>
        <w:t>[IDEAS] massInKilograms: A measureNamedNumericallyBy that names a Mass with its ValueInKilograms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a7b0856e414fe8814134cb5482790981" w:history="1">
        <w:r w:rsidR="00347871">
          <w:rPr>
            <w:rStyle w:val="Hyperlink"/>
          </w:rPr>
          <w:t>Mass</w:t>
        </w:r>
      </w:hyperlink>
    </w:p>
    <w:p w:rsidR="00347871" w:rsidRDefault="00347871" w:rsidP="00347871"/>
    <w:p w:rsidR="00347871" w:rsidRDefault="00347871" w:rsidP="00347871">
      <w:pPr>
        <w:pStyle w:val="Heading2"/>
      </w:pPr>
      <w:bookmarkStart w:id="1062" w:name="_39e901bd9793d6ff1cbec24b2a84aeb9"/>
      <w:bookmarkStart w:id="1063" w:name="_Toc477719962"/>
      <w:r>
        <w:t>Class Kilogram per cubic meter</w:t>
      </w:r>
      <w:bookmarkEnd w:id="1062"/>
      <w:r w:rsidRPr="003A31EC">
        <w:rPr>
          <w:rFonts w:cs="Arial"/>
        </w:rPr>
        <w:t xml:space="preserve"> </w:t>
      </w:r>
      <w:r>
        <w:rPr>
          <w:rFonts w:cs="Arial"/>
        </w:rPr>
        <w:fldChar w:fldCharType="begin"/>
      </w:r>
      <w:r>
        <w:instrText>XE"</w:instrText>
      </w:r>
      <w:r w:rsidRPr="00413D75">
        <w:rPr>
          <w:rFonts w:cs="Arial"/>
        </w:rPr>
        <w:instrText>Kilogram per cubic meter</w:instrText>
      </w:r>
      <w:r>
        <w:instrText>"</w:instrText>
      </w:r>
      <w:r>
        <w:rPr>
          <w:rFonts w:cs="Arial"/>
        </w:rPr>
        <w:fldChar w:fldCharType="end"/>
      </w:r>
      <w:r w:rsidR="009E71B4">
        <w:rPr>
          <w:rFonts w:cs="Arial"/>
        </w:rPr>
        <w:t xml:space="preserve"> </w:t>
      </w:r>
      <w:r w:rsidR="006F72CA">
        <w:rPr>
          <w:rFonts w:cs="Arial"/>
        </w:rPr>
        <w:t>&lt;&lt;Base Unit Value&gt;&gt;</w:t>
      </w:r>
      <w:bookmarkEnd w:id="1063"/>
    </w:p>
    <w:p w:rsidR="00347871" w:rsidRDefault="00347871" w:rsidP="00F71BA8">
      <w:r>
        <w:t>The SI Unit of density.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5e6b68fb13907d53686177121947cbc9" w:history="1">
        <w:r w:rsidR="00347871">
          <w:rPr>
            <w:rStyle w:val="Hyperlink"/>
          </w:rPr>
          <w:t>Concentration (Mass)</w:t>
        </w:r>
      </w:hyperlink>
    </w:p>
    <w:p w:rsidR="00347871" w:rsidRDefault="00347871" w:rsidP="00347871"/>
    <w:p w:rsidR="00347871" w:rsidRDefault="00347871" w:rsidP="00347871">
      <w:pPr>
        <w:pStyle w:val="Heading2"/>
      </w:pPr>
      <w:bookmarkStart w:id="1064" w:name="_42b8a0594066904bcda5a3f85c45ed50"/>
      <w:bookmarkStart w:id="1065" w:name="_Toc477719963"/>
      <w:r>
        <w:t>Class Kilometer</w:t>
      </w:r>
      <w:bookmarkEnd w:id="1064"/>
      <w:r w:rsidRPr="003A31EC">
        <w:rPr>
          <w:rFonts w:cs="Arial"/>
        </w:rPr>
        <w:t xml:space="preserve"> </w:t>
      </w:r>
      <w:r>
        <w:rPr>
          <w:rFonts w:cs="Arial"/>
        </w:rPr>
        <w:fldChar w:fldCharType="begin"/>
      </w:r>
      <w:r>
        <w:instrText>XE"</w:instrText>
      </w:r>
      <w:r w:rsidRPr="00413D75">
        <w:rPr>
          <w:rFonts w:cs="Arial"/>
        </w:rPr>
        <w:instrText>Kilometer</w:instrText>
      </w:r>
      <w:r>
        <w:instrText>"</w:instrText>
      </w:r>
      <w:r>
        <w:rPr>
          <w:rFonts w:cs="Arial"/>
        </w:rPr>
        <w:fldChar w:fldCharType="end"/>
      </w:r>
      <w:r w:rsidR="009E71B4">
        <w:rPr>
          <w:rFonts w:cs="Arial"/>
        </w:rPr>
        <w:t xml:space="preserve"> </w:t>
      </w:r>
      <w:r w:rsidR="006F72CA">
        <w:rPr>
          <w:rFonts w:cs="Arial"/>
        </w:rPr>
        <w:t>&lt;&lt;Unit Value&gt;&gt;</w:t>
      </w:r>
      <w:bookmarkEnd w:id="1065"/>
    </w:p>
    <w:p w:rsidR="00347871" w:rsidRDefault="00347871" w:rsidP="00F71BA8">
      <w:r>
        <w:t xml:space="preserve">A unit of length, the SI measure of distances equal to 1000 meters, and equivalent to 3280.8 feet or 0.621 mile. </w:t>
      </w:r>
      <w:r>
        <w:br/>
        <w:t>Symbol: km.</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885fde8f813da57918502883213c6a13" w:history="1">
        <w:r w:rsidR="00347871">
          <w:rPr>
            <w:rStyle w:val="Hyperlink"/>
          </w:rPr>
          <w:t>Length</w:t>
        </w:r>
      </w:hyperlink>
    </w:p>
    <w:p w:rsidR="00347871" w:rsidRDefault="00347871" w:rsidP="00347871"/>
    <w:p w:rsidR="00347871" w:rsidRDefault="00347871" w:rsidP="00347871">
      <w:pPr>
        <w:pStyle w:val="Heading2"/>
      </w:pPr>
      <w:bookmarkStart w:id="1066" w:name="_239d4037dd7f31ec7fdf7fbbaf677fdb"/>
      <w:bookmarkStart w:id="1067" w:name="_Toc477719964"/>
      <w:r>
        <w:t>Class Kilometer per Hour</w:t>
      </w:r>
      <w:bookmarkEnd w:id="1066"/>
      <w:r w:rsidRPr="003A31EC">
        <w:rPr>
          <w:rFonts w:cs="Arial"/>
        </w:rPr>
        <w:t xml:space="preserve"> </w:t>
      </w:r>
      <w:r>
        <w:rPr>
          <w:rFonts w:cs="Arial"/>
        </w:rPr>
        <w:fldChar w:fldCharType="begin"/>
      </w:r>
      <w:r>
        <w:instrText>XE"</w:instrText>
      </w:r>
      <w:r w:rsidRPr="00413D75">
        <w:rPr>
          <w:rFonts w:cs="Arial"/>
        </w:rPr>
        <w:instrText>Kilometer per Hour</w:instrText>
      </w:r>
      <w:r>
        <w:instrText>"</w:instrText>
      </w:r>
      <w:r>
        <w:rPr>
          <w:rFonts w:cs="Arial"/>
        </w:rPr>
        <w:fldChar w:fldCharType="end"/>
      </w:r>
      <w:r w:rsidR="009E71B4">
        <w:rPr>
          <w:rFonts w:cs="Arial"/>
        </w:rPr>
        <w:t xml:space="preserve"> </w:t>
      </w:r>
      <w:r w:rsidR="006F72CA">
        <w:rPr>
          <w:rFonts w:cs="Arial"/>
        </w:rPr>
        <w:t>&lt;&lt;Base Unit Value&gt;&gt;</w:t>
      </w:r>
      <w:bookmarkEnd w:id="1067"/>
    </w:p>
    <w:p w:rsidR="00347871" w:rsidRDefault="00347871" w:rsidP="00F71BA8">
      <w:r>
        <w:t>The SI unit of speed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a732f539bbe75d1a083b33a8999bbd6f" w:history="1">
        <w:r w:rsidR="00347871">
          <w:rPr>
            <w:rStyle w:val="Hyperlink"/>
          </w:rPr>
          <w:t>Speed</w:t>
        </w:r>
      </w:hyperlink>
    </w:p>
    <w:p w:rsidR="00347871" w:rsidRDefault="00347871" w:rsidP="00347871"/>
    <w:p w:rsidR="00347871" w:rsidRDefault="00347871" w:rsidP="00347871">
      <w:pPr>
        <w:pStyle w:val="Heading2"/>
      </w:pPr>
      <w:bookmarkStart w:id="1068" w:name="_d4c699652c2aaee50aae7d81f7bf0c62"/>
      <w:bookmarkStart w:id="1069" w:name="_Toc477719965"/>
      <w:r>
        <w:t>Class Kilowatt hour</w:t>
      </w:r>
      <w:bookmarkEnd w:id="1068"/>
      <w:r w:rsidRPr="003A31EC">
        <w:rPr>
          <w:rFonts w:cs="Arial"/>
        </w:rPr>
        <w:t xml:space="preserve"> </w:t>
      </w:r>
      <w:r>
        <w:rPr>
          <w:rFonts w:cs="Arial"/>
        </w:rPr>
        <w:fldChar w:fldCharType="begin"/>
      </w:r>
      <w:r>
        <w:instrText>XE"</w:instrText>
      </w:r>
      <w:r w:rsidRPr="00413D75">
        <w:rPr>
          <w:rFonts w:cs="Arial"/>
        </w:rPr>
        <w:instrText>Kilowatt hour</w:instrText>
      </w:r>
      <w:r>
        <w:instrText>"</w:instrText>
      </w:r>
      <w:r>
        <w:rPr>
          <w:rFonts w:cs="Arial"/>
        </w:rPr>
        <w:fldChar w:fldCharType="end"/>
      </w:r>
      <w:r w:rsidR="009E71B4">
        <w:rPr>
          <w:rFonts w:cs="Arial"/>
        </w:rPr>
        <w:t xml:space="preserve"> </w:t>
      </w:r>
      <w:r w:rsidR="006F72CA">
        <w:rPr>
          <w:rFonts w:cs="Arial"/>
        </w:rPr>
        <w:t>&lt;&lt;Unit Value&gt;&gt;</w:t>
      </w:r>
      <w:bookmarkEnd w:id="1069"/>
    </w:p>
    <w:p w:rsidR="00347871" w:rsidRDefault="00347871" w:rsidP="00F71BA8">
      <w:r>
        <w:t>The watt-hour (symbolized Wh) is a unit of energy equivalent to one watt (1 W) of power expended for one hour (1 h) of time.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ea57260f2979c619952baa6afcbc9463" w:history="1">
        <w:r w:rsidR="00347871">
          <w:rPr>
            <w:rStyle w:val="Hyperlink"/>
          </w:rPr>
          <w:t>Energy</w:t>
        </w:r>
      </w:hyperlink>
    </w:p>
    <w:p w:rsidR="00347871" w:rsidRDefault="00347871" w:rsidP="00347871"/>
    <w:p w:rsidR="00347871" w:rsidRDefault="00347871" w:rsidP="00347871">
      <w:pPr>
        <w:pStyle w:val="Heading2"/>
      </w:pPr>
      <w:bookmarkStart w:id="1070" w:name="_999f500807fc7bf872ea280263f9e646"/>
      <w:bookmarkStart w:id="1071" w:name="_Toc477719966"/>
      <w:r>
        <w:t>Class Liquid Volume</w:t>
      </w:r>
      <w:bookmarkEnd w:id="1070"/>
      <w:r w:rsidRPr="003A31EC">
        <w:rPr>
          <w:rFonts w:cs="Arial"/>
        </w:rPr>
        <w:t xml:space="preserve"> </w:t>
      </w:r>
      <w:r>
        <w:rPr>
          <w:rFonts w:cs="Arial"/>
        </w:rPr>
        <w:fldChar w:fldCharType="begin"/>
      </w:r>
      <w:r>
        <w:instrText>XE"</w:instrText>
      </w:r>
      <w:r w:rsidRPr="00413D75">
        <w:rPr>
          <w:rFonts w:cs="Arial"/>
        </w:rPr>
        <w:instrText>Liquid Volume</w:instrText>
      </w:r>
      <w:r>
        <w:instrText>"</w:instrText>
      </w:r>
      <w:r>
        <w:rPr>
          <w:rFonts w:cs="Arial"/>
        </w:rPr>
        <w:fldChar w:fldCharType="end"/>
      </w:r>
      <w:r w:rsidR="009E71B4">
        <w:rPr>
          <w:rFonts w:cs="Arial"/>
        </w:rPr>
        <w:t xml:space="preserve"> </w:t>
      </w:r>
      <w:r w:rsidR="006F72CA">
        <w:rPr>
          <w:rFonts w:cs="Arial"/>
        </w:rPr>
        <w:t>&lt;&lt;Quantity Kind&gt;&gt;</w:t>
      </w:r>
      <w:bookmarkEnd w:id="1071"/>
    </w:p>
    <w:p w:rsidR="00347871" w:rsidRDefault="00347871" w:rsidP="00F71BA8">
      <w:r>
        <w:t>Volume of a liquid.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9c1e929ddcda94c797dc6188f6e4b6b2" w:history="1">
        <w:r w:rsidR="00347871">
          <w:rPr>
            <w:rStyle w:val="Hyperlink"/>
          </w:rPr>
          <w:t>Volume</w:t>
        </w:r>
      </w:hyperlink>
    </w:p>
    <w:p w:rsidR="00347871" w:rsidRDefault="00347871" w:rsidP="00347871"/>
    <w:p w:rsidR="00347871" w:rsidRDefault="00347871" w:rsidP="00347871">
      <w:pPr>
        <w:pStyle w:val="Heading2"/>
      </w:pPr>
      <w:bookmarkStart w:id="1072" w:name="_8b43ed3b6475a7a7aeebfc3cd8901dbb"/>
      <w:bookmarkStart w:id="1073" w:name="_Toc477719967"/>
      <w:r>
        <w:t>Class Meter</w:t>
      </w:r>
      <w:bookmarkEnd w:id="1072"/>
      <w:r w:rsidRPr="003A31EC">
        <w:rPr>
          <w:rFonts w:cs="Arial"/>
        </w:rPr>
        <w:t xml:space="preserve"> </w:t>
      </w:r>
      <w:r>
        <w:rPr>
          <w:rFonts w:cs="Arial"/>
        </w:rPr>
        <w:fldChar w:fldCharType="begin"/>
      </w:r>
      <w:r>
        <w:instrText>XE"</w:instrText>
      </w:r>
      <w:r w:rsidRPr="00413D75">
        <w:rPr>
          <w:rFonts w:cs="Arial"/>
        </w:rPr>
        <w:instrText>Meter</w:instrText>
      </w:r>
      <w:r>
        <w:instrText>"</w:instrText>
      </w:r>
      <w:r>
        <w:rPr>
          <w:rFonts w:cs="Arial"/>
        </w:rPr>
        <w:fldChar w:fldCharType="end"/>
      </w:r>
      <w:r w:rsidR="009E71B4">
        <w:rPr>
          <w:rFonts w:cs="Arial"/>
        </w:rPr>
        <w:t xml:space="preserve"> </w:t>
      </w:r>
      <w:r w:rsidR="006F72CA">
        <w:rPr>
          <w:rFonts w:cs="Arial"/>
        </w:rPr>
        <w:t>&lt;&lt;Base Unit Value&gt;&gt;</w:t>
      </w:r>
      <w:bookmarkEnd w:id="1073"/>
    </w:p>
    <w:p w:rsidR="00347871" w:rsidRDefault="00347871" w:rsidP="00F71BA8">
      <w:r>
        <w:t>The meter is the length of the path traveled by light in vacuum during a time interval of 1/299 792 458 of a second.[NIST-SI]</w:t>
      </w:r>
      <w:r>
        <w:br/>
      </w:r>
      <w:r>
        <w:br/>
        <w:t>The meter, (SI unit symbol: m), is the fundamental unit of length in the International System of Units (SI).</w:t>
      </w:r>
      <w:r>
        <w:br/>
      </w:r>
      <w:r>
        <w:br/>
        <w:t>[IDEAS] lengthInMeters: A measureNamedNumericallyBy that names a Mass with its ValueInKilograms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885fde8f813da57918502883213c6a13" w:history="1">
        <w:r w:rsidR="00347871">
          <w:rPr>
            <w:rStyle w:val="Hyperlink"/>
          </w:rPr>
          <w:t>Length</w:t>
        </w:r>
      </w:hyperlink>
    </w:p>
    <w:p w:rsidR="00347871" w:rsidRDefault="00347871" w:rsidP="00347871"/>
    <w:p w:rsidR="00347871" w:rsidRDefault="00347871" w:rsidP="00347871">
      <w:pPr>
        <w:pStyle w:val="Heading2"/>
      </w:pPr>
      <w:bookmarkStart w:id="1074" w:name="_a88bc460c59d408fda12c3ab96b1c7dd"/>
      <w:bookmarkStart w:id="1075" w:name="_Toc477719968"/>
      <w:r>
        <w:t>Class Meter per second squared</w:t>
      </w:r>
      <w:bookmarkEnd w:id="1074"/>
      <w:r w:rsidRPr="003A31EC">
        <w:rPr>
          <w:rFonts w:cs="Arial"/>
        </w:rPr>
        <w:t xml:space="preserve"> </w:t>
      </w:r>
      <w:r>
        <w:rPr>
          <w:rFonts w:cs="Arial"/>
        </w:rPr>
        <w:fldChar w:fldCharType="begin"/>
      </w:r>
      <w:r>
        <w:instrText>XE"</w:instrText>
      </w:r>
      <w:r w:rsidRPr="00413D75">
        <w:rPr>
          <w:rFonts w:cs="Arial"/>
        </w:rPr>
        <w:instrText>Meter per second squared</w:instrText>
      </w:r>
      <w:r>
        <w:instrText>"</w:instrText>
      </w:r>
      <w:r>
        <w:rPr>
          <w:rFonts w:cs="Arial"/>
        </w:rPr>
        <w:fldChar w:fldCharType="end"/>
      </w:r>
      <w:r w:rsidR="009E71B4">
        <w:rPr>
          <w:rFonts w:cs="Arial"/>
        </w:rPr>
        <w:t xml:space="preserve"> </w:t>
      </w:r>
      <w:r w:rsidR="006F72CA">
        <w:rPr>
          <w:rFonts w:cs="Arial"/>
        </w:rPr>
        <w:t>&lt;&lt;Base Unit Value&gt;&gt;</w:t>
      </w:r>
      <w:bookmarkEnd w:id="1075"/>
    </w:p>
    <w:p w:rsidR="00347871" w:rsidRDefault="00347871" w:rsidP="00F71BA8">
      <w:r>
        <w:t>The SI Unit of acceleration.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c496af28f0c99387c65b668fe59dfc52" w:history="1">
        <w:r w:rsidR="00347871">
          <w:rPr>
            <w:rStyle w:val="Hyperlink"/>
          </w:rPr>
          <w:t>Acceleration</w:t>
        </w:r>
      </w:hyperlink>
    </w:p>
    <w:p w:rsidR="00347871" w:rsidRDefault="00347871" w:rsidP="00347871"/>
    <w:p w:rsidR="00347871" w:rsidRDefault="00347871" w:rsidP="00347871">
      <w:pPr>
        <w:pStyle w:val="Heading2"/>
      </w:pPr>
      <w:bookmarkStart w:id="1076" w:name="_b3bfbc9b73ccde7ccdc556dac4b8b415"/>
      <w:bookmarkStart w:id="1077" w:name="_Toc477719969"/>
      <w:r>
        <w:t>Class Mile</w:t>
      </w:r>
      <w:bookmarkEnd w:id="1076"/>
      <w:r w:rsidRPr="003A31EC">
        <w:rPr>
          <w:rFonts w:cs="Arial"/>
        </w:rPr>
        <w:t xml:space="preserve"> </w:t>
      </w:r>
      <w:r>
        <w:rPr>
          <w:rFonts w:cs="Arial"/>
        </w:rPr>
        <w:fldChar w:fldCharType="begin"/>
      </w:r>
      <w:r>
        <w:instrText>XE"</w:instrText>
      </w:r>
      <w:r w:rsidRPr="00413D75">
        <w:rPr>
          <w:rFonts w:cs="Arial"/>
        </w:rPr>
        <w:instrText>Mile</w:instrText>
      </w:r>
      <w:r>
        <w:instrText>"</w:instrText>
      </w:r>
      <w:r>
        <w:rPr>
          <w:rFonts w:cs="Arial"/>
        </w:rPr>
        <w:fldChar w:fldCharType="end"/>
      </w:r>
      <w:r w:rsidR="009E71B4">
        <w:rPr>
          <w:rFonts w:cs="Arial"/>
        </w:rPr>
        <w:t xml:space="preserve"> </w:t>
      </w:r>
      <w:r w:rsidR="006F72CA">
        <w:rPr>
          <w:rFonts w:cs="Arial"/>
        </w:rPr>
        <w:t>&lt;&lt;Unit Value&gt;&gt;</w:t>
      </w:r>
      <w:bookmarkEnd w:id="1077"/>
    </w:p>
    <w:p w:rsidR="00347871" w:rsidRDefault="00347871" w:rsidP="00F71BA8">
      <w:r>
        <w:t>The mile is an English unit of length standardized as exactly 1.609344 kilometers.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885fde8f813da57918502883213c6a13" w:history="1">
        <w:r w:rsidR="00347871">
          <w:rPr>
            <w:rStyle w:val="Hyperlink"/>
          </w:rPr>
          <w:t>Length</w:t>
        </w:r>
      </w:hyperlink>
    </w:p>
    <w:p w:rsidR="00347871" w:rsidRDefault="00347871" w:rsidP="00347871"/>
    <w:p w:rsidR="00347871" w:rsidRDefault="00347871" w:rsidP="00347871">
      <w:pPr>
        <w:pStyle w:val="Heading2"/>
      </w:pPr>
      <w:bookmarkStart w:id="1078" w:name="_5028309c02a80978bc22a054b0c926c0"/>
      <w:bookmarkStart w:id="1079" w:name="_Toc477719970"/>
      <w:r>
        <w:t>Class Miles per Hour</w:t>
      </w:r>
      <w:bookmarkEnd w:id="1078"/>
      <w:r w:rsidRPr="003A31EC">
        <w:rPr>
          <w:rFonts w:cs="Arial"/>
        </w:rPr>
        <w:t xml:space="preserve"> </w:t>
      </w:r>
      <w:r>
        <w:rPr>
          <w:rFonts w:cs="Arial"/>
        </w:rPr>
        <w:fldChar w:fldCharType="begin"/>
      </w:r>
      <w:r>
        <w:instrText>XE"</w:instrText>
      </w:r>
      <w:r w:rsidRPr="00413D75">
        <w:rPr>
          <w:rFonts w:cs="Arial"/>
        </w:rPr>
        <w:instrText>Miles per Hour</w:instrText>
      </w:r>
      <w:r>
        <w:instrText>"</w:instrText>
      </w:r>
      <w:r>
        <w:rPr>
          <w:rFonts w:cs="Arial"/>
        </w:rPr>
        <w:fldChar w:fldCharType="end"/>
      </w:r>
      <w:r w:rsidR="009E71B4">
        <w:rPr>
          <w:rFonts w:cs="Arial"/>
        </w:rPr>
        <w:t xml:space="preserve"> </w:t>
      </w:r>
      <w:r w:rsidR="006F72CA">
        <w:rPr>
          <w:rFonts w:cs="Arial"/>
        </w:rPr>
        <w:t>&lt;&lt;Unit Value&gt;&gt;</w:t>
      </w:r>
      <w:bookmarkEnd w:id="1079"/>
    </w:p>
    <w:p w:rsidR="00347871" w:rsidRDefault="00347871" w:rsidP="00F71BA8">
      <w:r>
        <w:t>U.S. unit of speed.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a732f539bbe75d1a083b33a8999bbd6f" w:history="1">
        <w:r w:rsidR="00347871">
          <w:rPr>
            <w:rStyle w:val="Hyperlink"/>
          </w:rPr>
          <w:t>Speed</w:t>
        </w:r>
      </w:hyperlink>
    </w:p>
    <w:p w:rsidR="00347871" w:rsidRDefault="00347871" w:rsidP="00347871"/>
    <w:p w:rsidR="00347871" w:rsidRDefault="00347871" w:rsidP="00347871">
      <w:pPr>
        <w:pStyle w:val="Heading2"/>
      </w:pPr>
      <w:bookmarkStart w:id="1080" w:name="_7b3bdcac1a391e68a06aeadfe208c031"/>
      <w:bookmarkStart w:id="1081" w:name="_Toc477719971"/>
      <w:r>
        <w:t>Class Millimeter</w:t>
      </w:r>
      <w:bookmarkEnd w:id="1080"/>
      <w:r w:rsidRPr="003A31EC">
        <w:rPr>
          <w:rFonts w:cs="Arial"/>
        </w:rPr>
        <w:t xml:space="preserve"> </w:t>
      </w:r>
      <w:r>
        <w:rPr>
          <w:rFonts w:cs="Arial"/>
        </w:rPr>
        <w:fldChar w:fldCharType="begin"/>
      </w:r>
      <w:r>
        <w:instrText>XE"</w:instrText>
      </w:r>
      <w:r w:rsidRPr="00413D75">
        <w:rPr>
          <w:rFonts w:cs="Arial"/>
        </w:rPr>
        <w:instrText>Millimeter</w:instrText>
      </w:r>
      <w:r>
        <w:instrText>"</w:instrText>
      </w:r>
      <w:r>
        <w:rPr>
          <w:rFonts w:cs="Arial"/>
        </w:rPr>
        <w:fldChar w:fldCharType="end"/>
      </w:r>
      <w:r w:rsidR="009E71B4">
        <w:rPr>
          <w:rFonts w:cs="Arial"/>
        </w:rPr>
        <w:t xml:space="preserve"> </w:t>
      </w:r>
      <w:r w:rsidR="006F72CA">
        <w:rPr>
          <w:rFonts w:cs="Arial"/>
        </w:rPr>
        <w:t>&lt;&lt;Unit Value&gt;&gt;</w:t>
      </w:r>
      <w:bookmarkEnd w:id="1081"/>
    </w:p>
    <w:p w:rsidR="00347871" w:rsidRDefault="00347871" w:rsidP="00F71BA8">
      <w:r>
        <w:t>A unit of length equal to one thousandth of a meter and equivalent to 0.03937 inch.</w:t>
      </w:r>
      <w:r>
        <w:br/>
        <w:t>Abbreviation: mm.</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885fde8f813da57918502883213c6a13" w:history="1">
        <w:r w:rsidR="00347871">
          <w:rPr>
            <w:rStyle w:val="Hyperlink"/>
          </w:rPr>
          <w:t>Length</w:t>
        </w:r>
      </w:hyperlink>
    </w:p>
    <w:p w:rsidR="00347871" w:rsidRDefault="00347871" w:rsidP="00347871"/>
    <w:p w:rsidR="00347871" w:rsidRDefault="00347871" w:rsidP="00347871">
      <w:pPr>
        <w:pStyle w:val="Heading2"/>
      </w:pPr>
      <w:bookmarkStart w:id="1082" w:name="_c71db39a86b923e59b6d6130527bca48"/>
      <w:bookmarkStart w:id="1083" w:name="_Toc477719972"/>
      <w:r>
        <w:t>Class Millisecond</w:t>
      </w:r>
      <w:bookmarkEnd w:id="1082"/>
      <w:r w:rsidRPr="003A31EC">
        <w:rPr>
          <w:rFonts w:cs="Arial"/>
        </w:rPr>
        <w:t xml:space="preserve"> </w:t>
      </w:r>
      <w:r>
        <w:rPr>
          <w:rFonts w:cs="Arial"/>
        </w:rPr>
        <w:fldChar w:fldCharType="begin"/>
      </w:r>
      <w:r>
        <w:instrText>XE"</w:instrText>
      </w:r>
      <w:r w:rsidRPr="00413D75">
        <w:rPr>
          <w:rFonts w:cs="Arial"/>
        </w:rPr>
        <w:instrText>Millisecond</w:instrText>
      </w:r>
      <w:r>
        <w:instrText>"</w:instrText>
      </w:r>
      <w:r>
        <w:rPr>
          <w:rFonts w:cs="Arial"/>
        </w:rPr>
        <w:fldChar w:fldCharType="end"/>
      </w:r>
      <w:r w:rsidR="009E71B4">
        <w:rPr>
          <w:rFonts w:cs="Arial"/>
        </w:rPr>
        <w:t xml:space="preserve"> </w:t>
      </w:r>
      <w:r w:rsidR="006F72CA">
        <w:rPr>
          <w:rFonts w:cs="Arial"/>
        </w:rPr>
        <w:t>&lt;&lt;Unit Value&gt;&gt;</w:t>
      </w:r>
      <w:bookmarkEnd w:id="1083"/>
    </w:p>
    <w:p w:rsidR="00347871" w:rsidRDefault="00347871" w:rsidP="00F71BA8">
      <w:r>
        <w:t>A unit of time: 1/1000th of a second.</w:t>
      </w:r>
      <w:r>
        <w:br/>
      </w:r>
      <w:r>
        <w:br/>
        <w:t>[DTV] millisecond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f0f72a6a638c63b89d15556c4669d728" w:history="1">
        <w:r w:rsidR="00347871">
          <w:rPr>
            <w:rStyle w:val="Hyperlink"/>
          </w:rPr>
          <w:t>Scalar Duration Value</w:t>
        </w:r>
      </w:hyperlink>
    </w:p>
    <w:p w:rsidR="00347871" w:rsidRDefault="00347871" w:rsidP="00347871"/>
    <w:p w:rsidR="00347871" w:rsidRDefault="00347871" w:rsidP="00347871">
      <w:pPr>
        <w:pStyle w:val="Heading2"/>
      </w:pPr>
      <w:bookmarkStart w:id="1084" w:name="_be918f8ab6f0e11602817201d09a0d09"/>
      <w:bookmarkStart w:id="1085" w:name="_Toc477719973"/>
      <w:r>
        <w:lastRenderedPageBreak/>
        <w:t>Class Minute</w:t>
      </w:r>
      <w:bookmarkEnd w:id="1084"/>
      <w:r w:rsidRPr="003A31EC">
        <w:rPr>
          <w:rFonts w:cs="Arial"/>
        </w:rPr>
        <w:t xml:space="preserve"> </w:t>
      </w:r>
      <w:r>
        <w:rPr>
          <w:rFonts w:cs="Arial"/>
        </w:rPr>
        <w:fldChar w:fldCharType="begin"/>
      </w:r>
      <w:r>
        <w:instrText>XE"</w:instrText>
      </w:r>
      <w:r w:rsidRPr="00413D75">
        <w:rPr>
          <w:rFonts w:cs="Arial"/>
        </w:rPr>
        <w:instrText>Minute</w:instrText>
      </w:r>
      <w:r>
        <w:instrText>"</w:instrText>
      </w:r>
      <w:r>
        <w:rPr>
          <w:rFonts w:cs="Arial"/>
        </w:rPr>
        <w:fldChar w:fldCharType="end"/>
      </w:r>
      <w:r w:rsidR="009E71B4">
        <w:rPr>
          <w:rFonts w:cs="Arial"/>
        </w:rPr>
        <w:t xml:space="preserve"> </w:t>
      </w:r>
      <w:r w:rsidR="006F72CA">
        <w:rPr>
          <w:rFonts w:cs="Arial"/>
        </w:rPr>
        <w:t>&lt;&lt;Unit Value&gt;&gt;</w:t>
      </w:r>
      <w:bookmarkEnd w:id="1085"/>
    </w:p>
    <w:p w:rsidR="00347871" w:rsidRDefault="00347871" w:rsidP="00F71BA8">
      <w:r>
        <w:t>A unit of time: 60 seconds.</w:t>
      </w:r>
      <w:r>
        <w:br/>
      </w:r>
      <w:r>
        <w:br/>
        <w:t>[DTV] minute : the precise time unit that is quantified by '60 seconds'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f0f72a6a638c63b89d15556c4669d728" w:history="1">
        <w:r w:rsidR="00347871">
          <w:rPr>
            <w:rStyle w:val="Hyperlink"/>
          </w:rPr>
          <w:t>Scalar Duration Value</w:t>
        </w:r>
      </w:hyperlink>
    </w:p>
    <w:p w:rsidR="00347871" w:rsidRDefault="00347871" w:rsidP="00347871"/>
    <w:p w:rsidR="00347871" w:rsidRDefault="00347871" w:rsidP="00347871">
      <w:pPr>
        <w:pStyle w:val="Heading2"/>
      </w:pPr>
      <w:bookmarkStart w:id="1086" w:name="_1d35bbf80d3e28eb091f2124060eb3cd"/>
      <w:bookmarkStart w:id="1087" w:name="_Toc477719974"/>
      <w:r>
        <w:t>Class Mole</w:t>
      </w:r>
      <w:bookmarkEnd w:id="1086"/>
      <w:r w:rsidRPr="003A31EC">
        <w:rPr>
          <w:rFonts w:cs="Arial"/>
        </w:rPr>
        <w:t xml:space="preserve"> </w:t>
      </w:r>
      <w:r>
        <w:rPr>
          <w:rFonts w:cs="Arial"/>
        </w:rPr>
        <w:fldChar w:fldCharType="begin"/>
      </w:r>
      <w:r>
        <w:instrText>XE"</w:instrText>
      </w:r>
      <w:r w:rsidRPr="00413D75">
        <w:rPr>
          <w:rFonts w:cs="Arial"/>
        </w:rPr>
        <w:instrText>Mole</w:instrText>
      </w:r>
      <w:r>
        <w:instrText>"</w:instrText>
      </w:r>
      <w:r>
        <w:rPr>
          <w:rFonts w:cs="Arial"/>
        </w:rPr>
        <w:fldChar w:fldCharType="end"/>
      </w:r>
      <w:r w:rsidR="009E71B4">
        <w:rPr>
          <w:rFonts w:cs="Arial"/>
        </w:rPr>
        <w:t xml:space="preserve"> </w:t>
      </w:r>
      <w:r w:rsidR="006F72CA">
        <w:rPr>
          <w:rFonts w:cs="Arial"/>
        </w:rPr>
        <w:t>&lt;&lt;Base Unit Value&gt;&gt;</w:t>
      </w:r>
      <w:bookmarkEnd w:id="1087"/>
    </w:p>
    <w:p w:rsidR="00347871" w:rsidRDefault="00347871" w:rsidP="00F71BA8">
      <w:r>
        <w:t>The mole is a unit of measurement used in chemistry to express amounts of a chemical substance, defined as the amount of any substance that contains as many elementary entities (e.g., atoms, molecules, ions, electrons) as there are atoms in 12 grams of pure carbon-12.</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a2388de623ad2b24b05dbfbdb9b6d590" w:history="1">
        <w:r w:rsidR="00347871">
          <w:rPr>
            <w:rStyle w:val="Hyperlink"/>
          </w:rPr>
          <w:t>Amount of Substance</w:t>
        </w:r>
      </w:hyperlink>
    </w:p>
    <w:p w:rsidR="00347871" w:rsidRDefault="00347871" w:rsidP="00347871"/>
    <w:p w:rsidR="00347871" w:rsidRDefault="00347871" w:rsidP="00347871">
      <w:pPr>
        <w:pStyle w:val="Heading2"/>
      </w:pPr>
      <w:bookmarkStart w:id="1088" w:name="_c58ce195ae323e71bafb92983bf87b85"/>
      <w:bookmarkStart w:id="1089" w:name="_Toc477719975"/>
      <w:r>
        <w:t>Class Mole Per Cubic Meter</w:t>
      </w:r>
      <w:bookmarkEnd w:id="1088"/>
      <w:r w:rsidRPr="003A31EC">
        <w:rPr>
          <w:rFonts w:cs="Arial"/>
        </w:rPr>
        <w:t xml:space="preserve"> </w:t>
      </w:r>
      <w:r>
        <w:rPr>
          <w:rFonts w:cs="Arial"/>
        </w:rPr>
        <w:fldChar w:fldCharType="begin"/>
      </w:r>
      <w:r>
        <w:instrText>XE"</w:instrText>
      </w:r>
      <w:r w:rsidRPr="00413D75">
        <w:rPr>
          <w:rFonts w:cs="Arial"/>
        </w:rPr>
        <w:instrText>Mole Per Cubic Meter</w:instrText>
      </w:r>
      <w:r>
        <w:instrText>"</w:instrText>
      </w:r>
      <w:r>
        <w:rPr>
          <w:rFonts w:cs="Arial"/>
        </w:rPr>
        <w:fldChar w:fldCharType="end"/>
      </w:r>
      <w:r w:rsidR="009E71B4">
        <w:rPr>
          <w:rFonts w:cs="Arial"/>
        </w:rPr>
        <w:t xml:space="preserve"> </w:t>
      </w:r>
      <w:r w:rsidR="006F72CA">
        <w:rPr>
          <w:rFonts w:cs="Arial"/>
        </w:rPr>
        <w:t>&lt;&lt;Base Unit Value&gt;&gt;</w:t>
      </w:r>
      <w:bookmarkEnd w:id="1089"/>
    </w:p>
    <w:p w:rsidR="00347871" w:rsidRDefault="00347871" w:rsidP="00F71BA8">
      <w:r>
        <w:t>The SI unit for amount-of-substance concentration.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526143b17785578cf2dd6d16470d6ad7" w:history="1">
        <w:r w:rsidR="00347871">
          <w:rPr>
            <w:rStyle w:val="Hyperlink"/>
          </w:rPr>
          <w:t>Concentration (amount of substance)</w:t>
        </w:r>
      </w:hyperlink>
    </w:p>
    <w:p w:rsidR="00347871" w:rsidRDefault="00347871" w:rsidP="00347871"/>
    <w:p w:rsidR="00347871" w:rsidRDefault="00347871" w:rsidP="00347871">
      <w:pPr>
        <w:pStyle w:val="Heading2"/>
      </w:pPr>
      <w:bookmarkStart w:id="1090" w:name="_c53f8bf342ce66c64916878835c06bd6"/>
      <w:bookmarkStart w:id="1091" w:name="_Toc477719976"/>
      <w:r>
        <w:t>Class Month</w:t>
      </w:r>
      <w:bookmarkEnd w:id="1090"/>
      <w:r w:rsidRPr="003A31EC">
        <w:rPr>
          <w:rFonts w:cs="Arial"/>
        </w:rPr>
        <w:t xml:space="preserve"> </w:t>
      </w:r>
      <w:r>
        <w:rPr>
          <w:rFonts w:cs="Arial"/>
        </w:rPr>
        <w:fldChar w:fldCharType="begin"/>
      </w:r>
      <w:r>
        <w:instrText>XE"</w:instrText>
      </w:r>
      <w:r w:rsidRPr="00413D75">
        <w:rPr>
          <w:rFonts w:cs="Arial"/>
        </w:rPr>
        <w:instrText>Month</w:instrText>
      </w:r>
      <w:r>
        <w:instrText>"</w:instrText>
      </w:r>
      <w:r>
        <w:rPr>
          <w:rFonts w:cs="Arial"/>
        </w:rPr>
        <w:fldChar w:fldCharType="end"/>
      </w:r>
      <w:r w:rsidR="009E71B4">
        <w:rPr>
          <w:rFonts w:cs="Arial"/>
        </w:rPr>
        <w:t xml:space="preserve"> </w:t>
      </w:r>
      <w:r w:rsidR="006F72CA">
        <w:rPr>
          <w:rFonts w:cs="Arial"/>
        </w:rPr>
        <w:t>&lt;&lt;Unit Value&gt;&gt;</w:t>
      </w:r>
      <w:bookmarkEnd w:id="1091"/>
    </w:p>
    <w:p w:rsidR="00347871" w:rsidRDefault="00347871" w:rsidP="00F71BA8">
      <w:r>
        <w:t>[DTV] month: the nominal time unit that is the duration of a time interval required for one rotation of the Moon in its orbit around the Earth, approximated to a number of days.</w:t>
      </w:r>
      <w:r>
        <w:br/>
        <w:t>[OWL] xsd:gMonth</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f0f72a6a638c63b89d15556c4669d728" w:history="1">
        <w:r w:rsidR="00347871">
          <w:rPr>
            <w:rStyle w:val="Hyperlink"/>
          </w:rPr>
          <w:t>Scalar Duration Value</w:t>
        </w:r>
      </w:hyperlink>
    </w:p>
    <w:p w:rsidR="00347871" w:rsidRDefault="00347871" w:rsidP="00347871"/>
    <w:p w:rsidR="00347871" w:rsidRDefault="00347871" w:rsidP="00347871">
      <w:pPr>
        <w:pStyle w:val="Heading2"/>
      </w:pPr>
      <w:bookmarkStart w:id="1092" w:name="_39f74109ba095d5ce02dd17c78f7f92a"/>
      <w:bookmarkStart w:id="1093" w:name="_Toc477719977"/>
      <w:r>
        <w:t>Class Newton</w:t>
      </w:r>
      <w:bookmarkEnd w:id="1092"/>
      <w:r w:rsidRPr="003A31EC">
        <w:rPr>
          <w:rFonts w:cs="Arial"/>
        </w:rPr>
        <w:t xml:space="preserve"> </w:t>
      </w:r>
      <w:r>
        <w:rPr>
          <w:rFonts w:cs="Arial"/>
        </w:rPr>
        <w:fldChar w:fldCharType="begin"/>
      </w:r>
      <w:r>
        <w:instrText>XE"</w:instrText>
      </w:r>
      <w:r w:rsidRPr="00413D75">
        <w:rPr>
          <w:rFonts w:cs="Arial"/>
        </w:rPr>
        <w:instrText>Newton</w:instrText>
      </w:r>
      <w:r>
        <w:instrText>"</w:instrText>
      </w:r>
      <w:r>
        <w:rPr>
          <w:rFonts w:cs="Arial"/>
        </w:rPr>
        <w:fldChar w:fldCharType="end"/>
      </w:r>
      <w:r w:rsidR="009E71B4">
        <w:rPr>
          <w:rFonts w:cs="Arial"/>
        </w:rPr>
        <w:t xml:space="preserve"> </w:t>
      </w:r>
      <w:r w:rsidR="006F72CA">
        <w:rPr>
          <w:rFonts w:cs="Arial"/>
        </w:rPr>
        <w:t>&lt;&lt;Base Unit Value&gt;&gt;</w:t>
      </w:r>
      <w:bookmarkEnd w:id="1093"/>
    </w:p>
    <w:p w:rsidR="00347871" w:rsidRDefault="00347871" w:rsidP="00F71BA8">
      <w:r>
        <w:t>The SI unit of force. Equivalent to 100,000 dynes. A Newton is equal to the force that would give a mass of one kilogram an acceleration of one meter per second per second.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461c64fcd6b81141f2e2167b16fd884b" w:history="1">
        <w:r w:rsidR="00347871">
          <w:rPr>
            <w:rStyle w:val="Hyperlink"/>
          </w:rPr>
          <w:t>Force</w:t>
        </w:r>
      </w:hyperlink>
    </w:p>
    <w:p w:rsidR="00347871" w:rsidRDefault="00347871" w:rsidP="00347871"/>
    <w:p w:rsidR="00347871" w:rsidRDefault="00347871" w:rsidP="00347871">
      <w:pPr>
        <w:pStyle w:val="Heading2"/>
      </w:pPr>
      <w:bookmarkStart w:id="1094" w:name="_2863ce3dade6090eb8ea46ec50d44e67"/>
      <w:bookmarkStart w:id="1095" w:name="_Toc477719978"/>
      <w:r>
        <w:t>Class Ounce-Mass  (US)</w:t>
      </w:r>
      <w:bookmarkEnd w:id="1094"/>
      <w:r w:rsidRPr="003A31EC">
        <w:rPr>
          <w:rFonts w:cs="Arial"/>
        </w:rPr>
        <w:t xml:space="preserve"> </w:t>
      </w:r>
      <w:r>
        <w:rPr>
          <w:rFonts w:cs="Arial"/>
        </w:rPr>
        <w:fldChar w:fldCharType="begin"/>
      </w:r>
      <w:r>
        <w:instrText>XE"</w:instrText>
      </w:r>
      <w:r w:rsidRPr="00413D75">
        <w:rPr>
          <w:rFonts w:cs="Arial"/>
        </w:rPr>
        <w:instrText>Ounce-Mass  (US)</w:instrText>
      </w:r>
      <w:r>
        <w:instrText>"</w:instrText>
      </w:r>
      <w:r>
        <w:rPr>
          <w:rFonts w:cs="Arial"/>
        </w:rPr>
        <w:fldChar w:fldCharType="end"/>
      </w:r>
      <w:r w:rsidR="009E71B4">
        <w:rPr>
          <w:rFonts w:cs="Arial"/>
        </w:rPr>
        <w:t xml:space="preserve"> </w:t>
      </w:r>
      <w:r w:rsidR="006F72CA">
        <w:rPr>
          <w:rFonts w:cs="Arial"/>
        </w:rPr>
        <w:t>&lt;&lt;Unit Value&gt;&gt;</w:t>
      </w:r>
      <w:bookmarkEnd w:id="1095"/>
    </w:p>
    <w:p w:rsidR="00347871" w:rsidRDefault="00347871" w:rsidP="00F71BA8">
      <w:r>
        <w:t>U.S. Unit of Ounce representing Mass.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a7b0856e414fe8814134cb5482790981" w:history="1">
        <w:r w:rsidR="00347871">
          <w:rPr>
            <w:rStyle w:val="Hyperlink"/>
          </w:rPr>
          <w:t>Mass</w:t>
        </w:r>
      </w:hyperlink>
    </w:p>
    <w:p w:rsidR="00347871" w:rsidRDefault="00347871" w:rsidP="00347871"/>
    <w:p w:rsidR="00347871" w:rsidRDefault="00347871" w:rsidP="00347871">
      <w:pPr>
        <w:pStyle w:val="Heading2"/>
      </w:pPr>
      <w:bookmarkStart w:id="1096" w:name="_ba9a27de7cb3ca3388dacf5f3d947a85"/>
      <w:bookmarkStart w:id="1097" w:name="_Toc477719979"/>
      <w:r>
        <w:t>Class Pascal</w:t>
      </w:r>
      <w:bookmarkEnd w:id="1096"/>
      <w:r w:rsidRPr="003A31EC">
        <w:rPr>
          <w:rFonts w:cs="Arial"/>
        </w:rPr>
        <w:t xml:space="preserve"> </w:t>
      </w:r>
      <w:r>
        <w:rPr>
          <w:rFonts w:cs="Arial"/>
        </w:rPr>
        <w:fldChar w:fldCharType="begin"/>
      </w:r>
      <w:r>
        <w:instrText>XE"</w:instrText>
      </w:r>
      <w:r w:rsidRPr="00413D75">
        <w:rPr>
          <w:rFonts w:cs="Arial"/>
        </w:rPr>
        <w:instrText>Pascal</w:instrText>
      </w:r>
      <w:r>
        <w:instrText>"</w:instrText>
      </w:r>
      <w:r>
        <w:rPr>
          <w:rFonts w:cs="Arial"/>
        </w:rPr>
        <w:fldChar w:fldCharType="end"/>
      </w:r>
      <w:r w:rsidR="009E71B4">
        <w:rPr>
          <w:rFonts w:cs="Arial"/>
        </w:rPr>
        <w:t xml:space="preserve"> </w:t>
      </w:r>
      <w:r w:rsidR="006F72CA">
        <w:rPr>
          <w:rFonts w:cs="Arial"/>
        </w:rPr>
        <w:t>&lt;&lt;Base Unit Value&gt;&gt;</w:t>
      </w:r>
      <w:bookmarkEnd w:id="1097"/>
    </w:p>
    <w:p w:rsidR="00347871" w:rsidRDefault="00347871" w:rsidP="00F71BA8">
      <w:r>
        <w:t>The SI unit of pressure, equal to one newton per square meter (approximately 0.000145 pounds per square inch, or 9.9 × 10-6 atmospheres).</w:t>
      </w:r>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Direct Supertypes</w:t>
      </w:r>
    </w:p>
    <w:p w:rsidR="00347871" w:rsidRDefault="00CC4F8E" w:rsidP="00347871">
      <w:pPr>
        <w:ind w:left="360"/>
      </w:pPr>
      <w:hyperlink w:anchor="_c67b0ee34230638e3771f6e7cac74104" w:history="1">
        <w:r w:rsidR="00347871">
          <w:rPr>
            <w:rStyle w:val="Hyperlink"/>
          </w:rPr>
          <w:t>Pressure</w:t>
        </w:r>
      </w:hyperlink>
    </w:p>
    <w:p w:rsidR="00347871" w:rsidRDefault="00347871" w:rsidP="00347871"/>
    <w:p w:rsidR="00347871" w:rsidRDefault="00347871" w:rsidP="00347871">
      <w:pPr>
        <w:pStyle w:val="Heading2"/>
      </w:pPr>
      <w:bookmarkStart w:id="1098" w:name="_9544d1ba7b8e8351d3c37a482bed4fa0"/>
      <w:bookmarkStart w:id="1099" w:name="_Toc477719980"/>
      <w:r>
        <w:t>Class Pint (US)</w:t>
      </w:r>
      <w:bookmarkEnd w:id="1098"/>
      <w:r w:rsidRPr="003A31EC">
        <w:rPr>
          <w:rFonts w:cs="Arial"/>
        </w:rPr>
        <w:t xml:space="preserve"> </w:t>
      </w:r>
      <w:r>
        <w:rPr>
          <w:rFonts w:cs="Arial"/>
        </w:rPr>
        <w:fldChar w:fldCharType="begin"/>
      </w:r>
      <w:r>
        <w:instrText>XE"</w:instrText>
      </w:r>
      <w:r w:rsidRPr="00413D75">
        <w:rPr>
          <w:rFonts w:cs="Arial"/>
        </w:rPr>
        <w:instrText>Pint (US)</w:instrText>
      </w:r>
      <w:r>
        <w:instrText>"</w:instrText>
      </w:r>
      <w:r>
        <w:rPr>
          <w:rFonts w:cs="Arial"/>
        </w:rPr>
        <w:fldChar w:fldCharType="end"/>
      </w:r>
      <w:r w:rsidR="009E71B4">
        <w:rPr>
          <w:rFonts w:cs="Arial"/>
        </w:rPr>
        <w:t xml:space="preserve"> </w:t>
      </w:r>
      <w:r w:rsidR="006F72CA">
        <w:rPr>
          <w:rFonts w:cs="Arial"/>
        </w:rPr>
        <w:t>&lt;&lt;Unit Value&gt;&gt;</w:t>
      </w:r>
      <w:bookmarkEnd w:id="1099"/>
    </w:p>
    <w:p w:rsidR="00347871" w:rsidRDefault="00347871" w:rsidP="00F71BA8">
      <w:r>
        <w:t>Unit of liquid volume: 2 pints = 1 quart (qt) = 57.75 cubic inches.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999f500807fc7bf872ea280263f9e646" w:history="1">
        <w:r w:rsidR="00347871">
          <w:rPr>
            <w:rStyle w:val="Hyperlink"/>
          </w:rPr>
          <w:t>Liquid Volume</w:t>
        </w:r>
      </w:hyperlink>
    </w:p>
    <w:p w:rsidR="00347871" w:rsidRDefault="00347871" w:rsidP="00347871"/>
    <w:p w:rsidR="00347871" w:rsidRDefault="00347871" w:rsidP="00347871">
      <w:pPr>
        <w:pStyle w:val="Heading2"/>
      </w:pPr>
      <w:bookmarkStart w:id="1100" w:name="_e93d0407709f6ff76f9f125a9c8480e2"/>
      <w:bookmarkStart w:id="1101" w:name="_Toc477719981"/>
      <w:r>
        <w:t>Class Pound-Force</w:t>
      </w:r>
      <w:bookmarkEnd w:id="1100"/>
      <w:r w:rsidRPr="003A31EC">
        <w:rPr>
          <w:rFonts w:cs="Arial"/>
        </w:rPr>
        <w:t xml:space="preserve"> </w:t>
      </w:r>
      <w:r>
        <w:rPr>
          <w:rFonts w:cs="Arial"/>
        </w:rPr>
        <w:fldChar w:fldCharType="begin"/>
      </w:r>
      <w:r>
        <w:instrText>XE"</w:instrText>
      </w:r>
      <w:r w:rsidRPr="00413D75">
        <w:rPr>
          <w:rFonts w:cs="Arial"/>
        </w:rPr>
        <w:instrText>Pound-Force</w:instrText>
      </w:r>
      <w:r>
        <w:instrText>"</w:instrText>
      </w:r>
      <w:r>
        <w:rPr>
          <w:rFonts w:cs="Arial"/>
        </w:rPr>
        <w:fldChar w:fldCharType="end"/>
      </w:r>
      <w:r w:rsidR="009E71B4">
        <w:rPr>
          <w:rFonts w:cs="Arial"/>
        </w:rPr>
        <w:t xml:space="preserve"> </w:t>
      </w:r>
      <w:r w:rsidR="006F72CA">
        <w:rPr>
          <w:rFonts w:cs="Arial"/>
        </w:rPr>
        <w:t>&lt;&lt;Unit Value&gt;&gt;</w:t>
      </w:r>
      <w:bookmarkEnd w:id="1101"/>
    </w:p>
    <w:p w:rsidR="00347871" w:rsidRDefault="00347871" w:rsidP="00F71BA8">
      <w:r>
        <w:t xml:space="preserve">Pound-force is equal to the gravitational force exerted on a mass of one avoirdupois pound on the surface of Earth. </w:t>
      </w:r>
      <w:r>
        <w:br/>
        <w:t>Standard gravity is not constant but usually taken to be 9.80665 m/s2 (about 32.174 049 ft/s2) in the context of the surface of the earth.</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461c64fcd6b81141f2e2167b16fd884b" w:history="1">
        <w:r w:rsidR="00347871">
          <w:rPr>
            <w:rStyle w:val="Hyperlink"/>
          </w:rPr>
          <w:t>Force</w:t>
        </w:r>
      </w:hyperlink>
    </w:p>
    <w:p w:rsidR="00347871" w:rsidRDefault="00347871" w:rsidP="00347871"/>
    <w:p w:rsidR="00347871" w:rsidRDefault="00347871" w:rsidP="00347871">
      <w:pPr>
        <w:pStyle w:val="Heading2"/>
      </w:pPr>
      <w:bookmarkStart w:id="1102" w:name="_14159cc821e60d8d477f76438c83884b"/>
      <w:bookmarkStart w:id="1103" w:name="_Toc477719982"/>
      <w:r>
        <w:t>Class Pound-Mass (Imperial)</w:t>
      </w:r>
      <w:bookmarkEnd w:id="1102"/>
      <w:r w:rsidRPr="003A31EC">
        <w:rPr>
          <w:rFonts w:cs="Arial"/>
        </w:rPr>
        <w:t xml:space="preserve"> </w:t>
      </w:r>
      <w:r>
        <w:rPr>
          <w:rFonts w:cs="Arial"/>
        </w:rPr>
        <w:fldChar w:fldCharType="begin"/>
      </w:r>
      <w:r>
        <w:instrText>XE"</w:instrText>
      </w:r>
      <w:r w:rsidRPr="00413D75">
        <w:rPr>
          <w:rFonts w:cs="Arial"/>
        </w:rPr>
        <w:instrText>Pound-Mass (Imperial)</w:instrText>
      </w:r>
      <w:r>
        <w:instrText>"</w:instrText>
      </w:r>
      <w:r>
        <w:rPr>
          <w:rFonts w:cs="Arial"/>
        </w:rPr>
        <w:fldChar w:fldCharType="end"/>
      </w:r>
      <w:r w:rsidR="009E71B4">
        <w:rPr>
          <w:rFonts w:cs="Arial"/>
        </w:rPr>
        <w:t xml:space="preserve"> </w:t>
      </w:r>
      <w:r w:rsidR="006F72CA">
        <w:rPr>
          <w:rFonts w:cs="Arial"/>
        </w:rPr>
        <w:t>&lt;&lt;Unit Value&gt;&gt;</w:t>
      </w:r>
      <w:bookmarkEnd w:id="1103"/>
    </w:p>
    <w:p w:rsidR="00347871" w:rsidRDefault="00347871" w:rsidP="00F71BA8">
      <w:r>
        <w:t>A unit of mass that is exactly 453.59237 grams.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a7b0856e414fe8814134cb5482790981" w:history="1">
        <w:r w:rsidR="00347871">
          <w:rPr>
            <w:rStyle w:val="Hyperlink"/>
          </w:rPr>
          <w:t>Mass</w:t>
        </w:r>
      </w:hyperlink>
    </w:p>
    <w:p w:rsidR="00347871" w:rsidRDefault="00347871" w:rsidP="00347871"/>
    <w:p w:rsidR="00347871" w:rsidRDefault="00347871" w:rsidP="00347871">
      <w:pPr>
        <w:pStyle w:val="Heading2"/>
      </w:pPr>
      <w:bookmarkStart w:id="1104" w:name="_297b938cd36c26ee30e47e0f8f3c2f09"/>
      <w:bookmarkStart w:id="1105" w:name="_Toc477719983"/>
      <w:r>
        <w:t>Class Pound-Mass (US lb)</w:t>
      </w:r>
      <w:bookmarkEnd w:id="1104"/>
      <w:r w:rsidRPr="003A31EC">
        <w:rPr>
          <w:rFonts w:cs="Arial"/>
        </w:rPr>
        <w:t xml:space="preserve"> </w:t>
      </w:r>
      <w:r>
        <w:rPr>
          <w:rFonts w:cs="Arial"/>
        </w:rPr>
        <w:fldChar w:fldCharType="begin"/>
      </w:r>
      <w:r>
        <w:instrText>XE"</w:instrText>
      </w:r>
      <w:r w:rsidRPr="00413D75">
        <w:rPr>
          <w:rFonts w:cs="Arial"/>
        </w:rPr>
        <w:instrText>Pound-Mass (US lb)</w:instrText>
      </w:r>
      <w:r>
        <w:instrText>"</w:instrText>
      </w:r>
      <w:r>
        <w:rPr>
          <w:rFonts w:cs="Arial"/>
        </w:rPr>
        <w:fldChar w:fldCharType="end"/>
      </w:r>
      <w:r w:rsidR="009E71B4">
        <w:rPr>
          <w:rFonts w:cs="Arial"/>
        </w:rPr>
        <w:t xml:space="preserve"> </w:t>
      </w:r>
      <w:r w:rsidR="006F72CA">
        <w:rPr>
          <w:rFonts w:cs="Arial"/>
        </w:rPr>
        <w:t>&lt;&lt;Unit Value&gt;&gt;</w:t>
      </w:r>
      <w:bookmarkEnd w:id="1105"/>
    </w:p>
    <w:p w:rsidR="00347871" w:rsidRDefault="00347871" w:rsidP="00F71BA8">
      <w:r>
        <w:t>The pound avoirdupois, which forms the basis of the U.S. customary system of mass, is defined as exactly 453.59237 grams.</w:t>
      </w:r>
      <w:r>
        <w:br/>
        <w:t xml:space="preserve">The avoirdupois pound is legally defined as a measure of mass, but the name pound is also applied to measures of force. </w:t>
      </w:r>
      <w:r>
        <w:br/>
        <w:t>See also: http://www.nist.gov/pml/wmd/metric/upload/frn-59-5442-1959.pdf</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a7b0856e414fe8814134cb5482790981" w:history="1">
        <w:r w:rsidR="00347871">
          <w:rPr>
            <w:rStyle w:val="Hyperlink"/>
          </w:rPr>
          <w:t>Mass</w:t>
        </w:r>
      </w:hyperlink>
    </w:p>
    <w:p w:rsidR="00347871" w:rsidRDefault="00347871" w:rsidP="00347871"/>
    <w:p w:rsidR="00347871" w:rsidRDefault="00347871" w:rsidP="00347871">
      <w:pPr>
        <w:pStyle w:val="Heading2"/>
      </w:pPr>
      <w:bookmarkStart w:id="1106" w:name="_bebb46c6e73f04f3a3f441567b96c850"/>
      <w:bookmarkStart w:id="1107" w:name="_Toc477719984"/>
      <w:r>
        <w:t>Class PSI</w:t>
      </w:r>
      <w:bookmarkEnd w:id="1106"/>
      <w:r w:rsidRPr="003A31EC">
        <w:rPr>
          <w:rFonts w:cs="Arial"/>
        </w:rPr>
        <w:t xml:space="preserve"> </w:t>
      </w:r>
      <w:r>
        <w:rPr>
          <w:rFonts w:cs="Arial"/>
        </w:rPr>
        <w:fldChar w:fldCharType="begin"/>
      </w:r>
      <w:r>
        <w:instrText>XE"</w:instrText>
      </w:r>
      <w:r w:rsidRPr="00413D75">
        <w:rPr>
          <w:rFonts w:cs="Arial"/>
        </w:rPr>
        <w:instrText>PSI</w:instrText>
      </w:r>
      <w:r>
        <w:instrText>"</w:instrText>
      </w:r>
      <w:r>
        <w:rPr>
          <w:rFonts w:cs="Arial"/>
        </w:rPr>
        <w:fldChar w:fldCharType="end"/>
      </w:r>
      <w:r w:rsidR="009E71B4">
        <w:rPr>
          <w:rFonts w:cs="Arial"/>
        </w:rPr>
        <w:t xml:space="preserve"> </w:t>
      </w:r>
      <w:r w:rsidR="006F72CA">
        <w:rPr>
          <w:rFonts w:cs="Arial"/>
        </w:rPr>
        <w:t>&lt;&lt;Unit Value&gt;&gt;</w:t>
      </w:r>
      <w:bookmarkEnd w:id="1107"/>
    </w:p>
    <w:p w:rsidR="00347871" w:rsidRDefault="00347871" w:rsidP="00F71BA8">
      <w:r>
        <w:t>Unit of pounds per square inch.</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c67b0ee34230638e3771f6e7cac74104" w:history="1">
        <w:r w:rsidR="00347871">
          <w:rPr>
            <w:rStyle w:val="Hyperlink"/>
          </w:rPr>
          <w:t>Pressure</w:t>
        </w:r>
      </w:hyperlink>
    </w:p>
    <w:p w:rsidR="00347871" w:rsidRDefault="00347871" w:rsidP="00347871"/>
    <w:p w:rsidR="00347871" w:rsidRDefault="00347871" w:rsidP="00347871">
      <w:pPr>
        <w:pStyle w:val="Heading2"/>
      </w:pPr>
      <w:bookmarkStart w:id="1108" w:name="_46af48fe40d03081d3293d76a41b0967"/>
      <w:bookmarkStart w:id="1109" w:name="_Toc477719985"/>
      <w:r>
        <w:t>Class Quart (US)</w:t>
      </w:r>
      <w:bookmarkEnd w:id="1108"/>
      <w:r w:rsidRPr="003A31EC">
        <w:rPr>
          <w:rFonts w:cs="Arial"/>
        </w:rPr>
        <w:t xml:space="preserve"> </w:t>
      </w:r>
      <w:r>
        <w:rPr>
          <w:rFonts w:cs="Arial"/>
        </w:rPr>
        <w:fldChar w:fldCharType="begin"/>
      </w:r>
      <w:r>
        <w:instrText>XE"</w:instrText>
      </w:r>
      <w:r w:rsidRPr="00413D75">
        <w:rPr>
          <w:rFonts w:cs="Arial"/>
        </w:rPr>
        <w:instrText>Quart (US)</w:instrText>
      </w:r>
      <w:r>
        <w:instrText>"</w:instrText>
      </w:r>
      <w:r>
        <w:rPr>
          <w:rFonts w:cs="Arial"/>
        </w:rPr>
        <w:fldChar w:fldCharType="end"/>
      </w:r>
      <w:r w:rsidR="009E71B4">
        <w:rPr>
          <w:rFonts w:cs="Arial"/>
        </w:rPr>
        <w:t xml:space="preserve"> </w:t>
      </w:r>
      <w:r w:rsidR="006F72CA">
        <w:rPr>
          <w:rFonts w:cs="Arial"/>
        </w:rPr>
        <w:t>&lt;&lt;Unit Value&gt;&gt;</w:t>
      </w:r>
      <w:bookmarkEnd w:id="1109"/>
    </w:p>
    <w:p w:rsidR="00347871" w:rsidRDefault="00347871" w:rsidP="00F71BA8">
      <w:r>
        <w:t>Unit of liquid volume where 4 quarts = 1 gallon (gal) = 231 cubic inches [NIST-UNITS].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999f500807fc7bf872ea280263f9e646" w:history="1">
        <w:r w:rsidR="00347871">
          <w:rPr>
            <w:rStyle w:val="Hyperlink"/>
          </w:rPr>
          <w:t>Liquid Volume</w:t>
        </w:r>
      </w:hyperlink>
    </w:p>
    <w:p w:rsidR="00347871" w:rsidRDefault="00347871" w:rsidP="00347871"/>
    <w:p w:rsidR="00347871" w:rsidRDefault="00347871" w:rsidP="00347871">
      <w:pPr>
        <w:pStyle w:val="Heading2"/>
      </w:pPr>
      <w:bookmarkStart w:id="1110" w:name="_be43da6744cb8b7ee44408c8ec10a7b7"/>
      <w:bookmarkStart w:id="1111" w:name="_Toc477719986"/>
      <w:r>
        <w:lastRenderedPageBreak/>
        <w:t>Class Radians</w:t>
      </w:r>
      <w:bookmarkEnd w:id="1110"/>
      <w:r w:rsidRPr="003A31EC">
        <w:rPr>
          <w:rFonts w:cs="Arial"/>
        </w:rPr>
        <w:t xml:space="preserve"> </w:t>
      </w:r>
      <w:r>
        <w:rPr>
          <w:rFonts w:cs="Arial"/>
        </w:rPr>
        <w:fldChar w:fldCharType="begin"/>
      </w:r>
      <w:r>
        <w:instrText>XE"</w:instrText>
      </w:r>
      <w:r w:rsidRPr="00413D75">
        <w:rPr>
          <w:rFonts w:cs="Arial"/>
        </w:rPr>
        <w:instrText>Radians</w:instrText>
      </w:r>
      <w:r>
        <w:instrText>"</w:instrText>
      </w:r>
      <w:r>
        <w:rPr>
          <w:rFonts w:cs="Arial"/>
        </w:rPr>
        <w:fldChar w:fldCharType="end"/>
      </w:r>
      <w:r w:rsidR="009E71B4">
        <w:rPr>
          <w:rFonts w:cs="Arial"/>
        </w:rPr>
        <w:t xml:space="preserve"> </w:t>
      </w:r>
      <w:r w:rsidR="006F72CA">
        <w:rPr>
          <w:rFonts w:cs="Arial"/>
        </w:rPr>
        <w:t>&lt;&lt;Base Unit Value&gt;&gt;</w:t>
      </w:r>
      <w:bookmarkEnd w:id="1111"/>
    </w:p>
    <w:p w:rsidR="00347871" w:rsidRDefault="00347871" w:rsidP="00F71BA8">
      <w:r>
        <w:t>A unit of an angle where there are 2 PI radians in a circle.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537343a2c55c3ec921f854ca5390b07e" w:history="1">
        <w:r w:rsidR="00347871">
          <w:rPr>
            <w:rStyle w:val="Hyperlink"/>
          </w:rPr>
          <w:t>Angle</w:t>
        </w:r>
      </w:hyperlink>
    </w:p>
    <w:p w:rsidR="00347871" w:rsidRDefault="00347871" w:rsidP="00347871"/>
    <w:p w:rsidR="00347871" w:rsidRDefault="00347871" w:rsidP="00347871">
      <w:pPr>
        <w:pStyle w:val="Heading2"/>
      </w:pPr>
      <w:bookmarkStart w:id="1112" w:name="_8b3a2c52fa7d7c67e8303908bb59991c"/>
      <w:bookmarkStart w:id="1113" w:name="_Toc477719987"/>
      <w:r>
        <w:t>Class Radiation Absorbed Dose (rad)</w:t>
      </w:r>
      <w:bookmarkEnd w:id="1112"/>
      <w:r w:rsidRPr="003A31EC">
        <w:rPr>
          <w:rFonts w:cs="Arial"/>
        </w:rPr>
        <w:t xml:space="preserve"> </w:t>
      </w:r>
      <w:r>
        <w:rPr>
          <w:rFonts w:cs="Arial"/>
        </w:rPr>
        <w:fldChar w:fldCharType="begin"/>
      </w:r>
      <w:r>
        <w:instrText>XE"</w:instrText>
      </w:r>
      <w:r w:rsidRPr="00413D75">
        <w:rPr>
          <w:rFonts w:cs="Arial"/>
        </w:rPr>
        <w:instrText>Radiation Absorbed Dose (rad)</w:instrText>
      </w:r>
      <w:r>
        <w:instrText>"</w:instrText>
      </w:r>
      <w:r>
        <w:rPr>
          <w:rFonts w:cs="Arial"/>
        </w:rPr>
        <w:fldChar w:fldCharType="end"/>
      </w:r>
      <w:r w:rsidR="009E71B4">
        <w:rPr>
          <w:rFonts w:cs="Arial"/>
        </w:rPr>
        <w:t xml:space="preserve"> </w:t>
      </w:r>
      <w:r w:rsidR="006F72CA">
        <w:rPr>
          <w:rFonts w:cs="Arial"/>
        </w:rPr>
        <w:t>&lt;&lt;Unit Value&gt;&gt;</w:t>
      </w:r>
      <w:bookmarkEnd w:id="1113"/>
    </w:p>
    <w:p w:rsidR="00347871" w:rsidRDefault="00347871" w:rsidP="00F71BA8">
      <w:r>
        <w:t>One of the two units used to measure the amount of radiation absorbed by an object or person, known as the “absorbed dose,” which reflects the amount of energy that radioactive sources deposit in materials through which they pass. The radiation-absorbed dose (rad) is the amount of energy (from any type of ionizing radiation) deposited in any medium (e.g., water, tissue, air). An absorbed dose of 1 rad means that 1 gram of material absorbed 100 ergs of energy (a small but measurable amount) as a result of exposure to radiation. The related international system unit is the gray (Gy), where 1 Gy is equivalent to 100 rad. For additional information, see Doses in Our Daily Lives and Measuring Radiation. [NRC]</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f903f9886b8ce9b71564d0ba0d17ac80" w:history="1">
        <w:r w:rsidR="00347871">
          <w:rPr>
            <w:rStyle w:val="Hyperlink"/>
          </w:rPr>
          <w:t>Absorbed Dose (Radiation)</w:t>
        </w:r>
      </w:hyperlink>
    </w:p>
    <w:p w:rsidR="00347871" w:rsidRDefault="00347871" w:rsidP="00347871"/>
    <w:p w:rsidR="00347871" w:rsidRDefault="00347871" w:rsidP="00347871">
      <w:pPr>
        <w:pStyle w:val="Heading2"/>
      </w:pPr>
      <w:bookmarkStart w:id="1114" w:name="_7233a8db9b410131b3bbc0fadcf47abb"/>
      <w:bookmarkStart w:id="1115" w:name="_Toc477719988"/>
      <w:r>
        <w:t>Class Roentgen (R)</w:t>
      </w:r>
      <w:bookmarkEnd w:id="1114"/>
      <w:r w:rsidRPr="003A31EC">
        <w:rPr>
          <w:rFonts w:cs="Arial"/>
        </w:rPr>
        <w:t xml:space="preserve"> </w:t>
      </w:r>
      <w:r>
        <w:rPr>
          <w:rFonts w:cs="Arial"/>
        </w:rPr>
        <w:fldChar w:fldCharType="begin"/>
      </w:r>
      <w:r>
        <w:instrText>XE"</w:instrText>
      </w:r>
      <w:r w:rsidRPr="00413D75">
        <w:rPr>
          <w:rFonts w:cs="Arial"/>
        </w:rPr>
        <w:instrText>Roentgen (R)</w:instrText>
      </w:r>
      <w:r>
        <w:instrText>"</w:instrText>
      </w:r>
      <w:r>
        <w:rPr>
          <w:rFonts w:cs="Arial"/>
        </w:rPr>
        <w:fldChar w:fldCharType="end"/>
      </w:r>
      <w:r w:rsidR="009E71B4">
        <w:rPr>
          <w:rFonts w:cs="Arial"/>
        </w:rPr>
        <w:t xml:space="preserve"> </w:t>
      </w:r>
      <w:r w:rsidR="006F72CA">
        <w:rPr>
          <w:rFonts w:cs="Arial"/>
        </w:rPr>
        <w:t>&lt;&lt;Base Unit Value&gt;&gt;</w:t>
      </w:r>
      <w:bookmarkEnd w:id="1115"/>
    </w:p>
    <w:p w:rsidR="00347871" w:rsidRDefault="00347871" w:rsidP="00F71BA8">
      <w:r>
        <w:t>A unit of exposure to ionizing radiation. It is the amount of gamma or x-rays required to produce ions resulting in a charge of 0.000258 coulombs/kilogram of air under standard conditions. [NRC]</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c350713d905489c17f201d4d29af6aab" w:history="1">
        <w:r w:rsidR="00347871">
          <w:rPr>
            <w:rStyle w:val="Hyperlink"/>
          </w:rPr>
          <w:t>Radiation Exposure</w:t>
        </w:r>
      </w:hyperlink>
    </w:p>
    <w:p w:rsidR="00347871" w:rsidRDefault="00347871" w:rsidP="00347871"/>
    <w:p w:rsidR="00347871" w:rsidRDefault="00347871" w:rsidP="00347871">
      <w:pPr>
        <w:pStyle w:val="Heading2"/>
      </w:pPr>
      <w:bookmarkStart w:id="1116" w:name="_52187b429297aa2250b45ce19effe525"/>
      <w:bookmarkStart w:id="1117" w:name="_Toc477719989"/>
      <w:r>
        <w:t>Class Roentgen Equivalent Man (REM)</w:t>
      </w:r>
      <w:bookmarkEnd w:id="1116"/>
      <w:r w:rsidRPr="003A31EC">
        <w:rPr>
          <w:rFonts w:cs="Arial"/>
        </w:rPr>
        <w:t xml:space="preserve"> </w:t>
      </w:r>
      <w:r>
        <w:rPr>
          <w:rFonts w:cs="Arial"/>
        </w:rPr>
        <w:fldChar w:fldCharType="begin"/>
      </w:r>
      <w:r>
        <w:instrText>XE"</w:instrText>
      </w:r>
      <w:r w:rsidRPr="00413D75">
        <w:rPr>
          <w:rFonts w:cs="Arial"/>
        </w:rPr>
        <w:instrText>Roentgen Equivalent Man (REM)</w:instrText>
      </w:r>
      <w:r>
        <w:instrText>"</w:instrText>
      </w:r>
      <w:r>
        <w:rPr>
          <w:rFonts w:cs="Arial"/>
        </w:rPr>
        <w:fldChar w:fldCharType="end"/>
      </w:r>
      <w:r w:rsidR="009E71B4">
        <w:rPr>
          <w:rFonts w:cs="Arial"/>
        </w:rPr>
        <w:t xml:space="preserve"> </w:t>
      </w:r>
      <w:r w:rsidR="006F72CA">
        <w:rPr>
          <w:rFonts w:cs="Arial"/>
        </w:rPr>
        <w:t>&lt;&lt;Unit Value&gt;&gt;</w:t>
      </w:r>
      <w:bookmarkEnd w:id="1117"/>
    </w:p>
    <w:p w:rsidR="00347871" w:rsidRDefault="00347871" w:rsidP="00F71BA8">
      <w:r>
        <w:t>One of the two standard units used to measure the dose equivalent (or effective dose), which combines the amount of energy (from any type of ionizing radiation that is deposited in human tissue), along with the medical effects of the given type of radiation. For beta and gamma radiation, the dose equivalent is the same as the absorbed dose. By contrast, the dose equivalent is larger than the absorbed dose for alpha and neutron radiation, because these types of radiation are more damaging to the human body. Thus, the dose equivalent (in rems) is equal to the absorbed dose (in rads) multiplied by the quality factor of the type of radiation [see Title 10, Section 20.1004, of the Code of Federal Regulations (10 CFR 20.1004), "Units of Radiation Dose"]. The related international system unit is the sievert (Sv), where 100 rem is equivalent to 1 Sv.  [NRC]</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45b1a148717c37cf17a72185df240621" w:history="1">
        <w:r w:rsidR="00347871">
          <w:rPr>
            <w:rStyle w:val="Hyperlink"/>
          </w:rPr>
          <w:t>Dose Equivalent (Radiation)</w:t>
        </w:r>
      </w:hyperlink>
    </w:p>
    <w:p w:rsidR="00347871" w:rsidRDefault="00347871" w:rsidP="00347871"/>
    <w:p w:rsidR="00347871" w:rsidRDefault="00347871" w:rsidP="00347871">
      <w:pPr>
        <w:pStyle w:val="Heading2"/>
      </w:pPr>
      <w:bookmarkStart w:id="1118" w:name="_f0f72a6a638c63b89d15556c4669d728"/>
      <w:bookmarkStart w:id="1119" w:name="_Toc477719990"/>
      <w:r>
        <w:t>Class Scalar Duration Value</w:t>
      </w:r>
      <w:bookmarkEnd w:id="1118"/>
      <w:r w:rsidRPr="003A31EC">
        <w:rPr>
          <w:rFonts w:cs="Arial"/>
        </w:rPr>
        <w:t xml:space="preserve"> </w:t>
      </w:r>
      <w:r>
        <w:rPr>
          <w:rFonts w:cs="Arial"/>
        </w:rPr>
        <w:fldChar w:fldCharType="begin"/>
      </w:r>
      <w:r>
        <w:instrText>XE"</w:instrText>
      </w:r>
      <w:r w:rsidRPr="00413D75">
        <w:rPr>
          <w:rFonts w:cs="Arial"/>
        </w:rPr>
        <w:instrText>Scalar Duration Value</w:instrText>
      </w:r>
      <w:r>
        <w:instrText>"</w:instrText>
      </w:r>
      <w:r>
        <w:rPr>
          <w:rFonts w:cs="Arial"/>
        </w:rPr>
        <w:fldChar w:fldCharType="end"/>
      </w:r>
      <w:r w:rsidR="009E71B4">
        <w:rPr>
          <w:rFonts w:cs="Arial"/>
        </w:rPr>
        <w:t xml:space="preserve"> </w:t>
      </w:r>
      <w:r w:rsidR="006F72CA">
        <w:rPr>
          <w:rFonts w:cs="Arial"/>
        </w:rPr>
        <w:t>&lt;&lt;Unit Value&gt;&gt;</w:t>
      </w:r>
      <w:bookmarkEnd w:id="1119"/>
    </w:p>
    <w:p w:rsidR="00347871" w:rsidRDefault="00347871" w:rsidP="00F71BA8">
      <w:r>
        <w:t>Number and time unit together giving magnitude of a duration.</w:t>
      </w:r>
      <w:r>
        <w:br/>
      </w:r>
      <w:r>
        <w:br/>
        <w:t xml:space="preserve">[DTV] </w:t>
      </w:r>
      <w:r>
        <w:br/>
        <w:t>Definition:if the atomic duration value is a precise atomic duration value, then the time unit is the reference duration to which the ratio of the duration quantified by the atomic duration value is taken</w:t>
      </w:r>
      <w:r>
        <w:br/>
        <w:t>Definition:if the atomic duration value is a nominal atomic duration value, then the time unit is the reference duration to which the ratio of exactly one element of the duration value set specified by the atomic duration value is taken</w:t>
      </w:r>
      <w:r>
        <w:br/>
        <w:t>Example:“45 minutes” has the time unit ‘minute’</w:t>
      </w:r>
    </w:p>
    <w:p w:rsidR="00347871" w:rsidRDefault="00FB4EB2" w:rsidP="00347871">
      <w:pPr>
        <w:jc w:val="center"/>
      </w:pPr>
      <w:r w:rsidRPr="00945284">
        <w:rPr>
          <w:noProof/>
        </w:rPr>
        <w:lastRenderedPageBreak/>
        <w:pict>
          <v:shape id="Picture -290003280.emf" o:spid="_x0000_i1318" type="#_x0000_t75" alt="-290003280.emf" style="width:487.2pt;height:159.6pt;visibility:visible;mso-wrap-style:square">
            <v:imagedata r:id="rId162" o:title="-290003280"/>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Scalar Duration Value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5c29de7557c634539e470d930b4b310f" w:history="1">
        <w:r w:rsidR="00347871">
          <w:rPr>
            <w:rStyle w:val="Hyperlink"/>
          </w:rPr>
          <w:t>Duration</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1120" w:name="_c7cfdea2dadec54298b26f0d0c4bc030"/>
      <w:bookmarkStart w:id="1121" w:name="_Toc477719991"/>
      <w:r>
        <w:t>Class Second</w:t>
      </w:r>
      <w:bookmarkEnd w:id="1120"/>
      <w:r w:rsidRPr="003A31EC">
        <w:rPr>
          <w:rFonts w:cs="Arial"/>
        </w:rPr>
        <w:t xml:space="preserve"> </w:t>
      </w:r>
      <w:r>
        <w:rPr>
          <w:rFonts w:cs="Arial"/>
        </w:rPr>
        <w:fldChar w:fldCharType="begin"/>
      </w:r>
      <w:r>
        <w:instrText>XE"</w:instrText>
      </w:r>
      <w:r w:rsidRPr="00413D75">
        <w:rPr>
          <w:rFonts w:cs="Arial"/>
        </w:rPr>
        <w:instrText>Second</w:instrText>
      </w:r>
      <w:r>
        <w:instrText>"</w:instrText>
      </w:r>
      <w:r>
        <w:rPr>
          <w:rFonts w:cs="Arial"/>
        </w:rPr>
        <w:fldChar w:fldCharType="end"/>
      </w:r>
      <w:r w:rsidR="009E71B4">
        <w:rPr>
          <w:rFonts w:cs="Arial"/>
        </w:rPr>
        <w:t xml:space="preserve"> </w:t>
      </w:r>
      <w:r w:rsidR="006F72CA">
        <w:rPr>
          <w:rFonts w:cs="Arial"/>
        </w:rPr>
        <w:t>&lt;&lt;Base Unit Value&gt;&gt;</w:t>
      </w:r>
      <w:bookmarkEnd w:id="1121"/>
    </w:p>
    <w:p w:rsidR="00347871" w:rsidRDefault="00347871" w:rsidP="00F71BA8">
      <w:r>
        <w:t>[NIST-SI] The second (symbol: s) is the base unit of time in the International System of Units (SI) and is also a unit of time in other systems of measurement (abbreviated s or sec); it is the second division of the hour by sixty, the first division by 60 being the minute.</w:t>
      </w:r>
      <w:r>
        <w:br/>
      </w:r>
      <w:r>
        <w:br/>
        <w:t>[DTV] second: The second is the duration of 9 192 631 770 periods of the radiation corresponding to the transition between the two hyperfine levels of the ground state of the cesium 133 atom.</w:t>
      </w:r>
      <w:r>
        <w:br/>
      </w:r>
      <w:r>
        <w:br/>
        <w:t>[IDEAS] Second: A measureNamedNumericallyBy that names a Time with its ValueInSeconds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f0f72a6a638c63b89d15556c4669d728" w:history="1">
        <w:r w:rsidR="00347871">
          <w:rPr>
            <w:rStyle w:val="Hyperlink"/>
          </w:rPr>
          <w:t>Scalar Duration Value</w:t>
        </w:r>
      </w:hyperlink>
    </w:p>
    <w:p w:rsidR="00347871" w:rsidRDefault="00347871" w:rsidP="00347871"/>
    <w:p w:rsidR="00347871" w:rsidRDefault="00347871" w:rsidP="00347871">
      <w:pPr>
        <w:pStyle w:val="Heading2"/>
      </w:pPr>
      <w:bookmarkStart w:id="1122" w:name="_8aa32e277edcee67637653ebf6e99514"/>
      <w:bookmarkStart w:id="1123" w:name="_Toc477719992"/>
      <w:r>
        <w:t>Class Sievert (Sv),</w:t>
      </w:r>
      <w:bookmarkEnd w:id="1122"/>
      <w:r w:rsidRPr="003A31EC">
        <w:rPr>
          <w:rFonts w:cs="Arial"/>
        </w:rPr>
        <w:t xml:space="preserve"> </w:t>
      </w:r>
      <w:r>
        <w:rPr>
          <w:rFonts w:cs="Arial"/>
        </w:rPr>
        <w:fldChar w:fldCharType="begin"/>
      </w:r>
      <w:r>
        <w:instrText>XE"</w:instrText>
      </w:r>
      <w:r w:rsidRPr="00413D75">
        <w:rPr>
          <w:rFonts w:cs="Arial"/>
        </w:rPr>
        <w:instrText>Sievert (Sv),</w:instrText>
      </w:r>
      <w:r>
        <w:instrText>"</w:instrText>
      </w:r>
      <w:r>
        <w:rPr>
          <w:rFonts w:cs="Arial"/>
        </w:rPr>
        <w:fldChar w:fldCharType="end"/>
      </w:r>
      <w:r w:rsidR="009E71B4">
        <w:rPr>
          <w:rFonts w:cs="Arial"/>
        </w:rPr>
        <w:t xml:space="preserve"> </w:t>
      </w:r>
      <w:r w:rsidR="006F72CA">
        <w:rPr>
          <w:rFonts w:cs="Arial"/>
        </w:rPr>
        <w:t>&lt;&lt;Base Unit Value&gt;&gt;</w:t>
      </w:r>
      <w:bookmarkEnd w:id="1123"/>
    </w:p>
    <w:p w:rsidR="00347871" w:rsidRDefault="00347871" w:rsidP="00F71BA8">
      <w:r>
        <w:t xml:space="preserve">The international system (SI) unit for dose equivalent equal to 1 Joule/kilogram. 1 sievert = 100 rem. Named for physicist Rolf Sievert. </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45b1a148717c37cf17a72185df240621" w:history="1">
        <w:r w:rsidR="00347871">
          <w:rPr>
            <w:rStyle w:val="Hyperlink"/>
          </w:rPr>
          <w:t>Dose Equivalent (Radiation)</w:t>
        </w:r>
      </w:hyperlink>
    </w:p>
    <w:p w:rsidR="00347871" w:rsidRDefault="00347871" w:rsidP="00347871"/>
    <w:p w:rsidR="00347871" w:rsidRDefault="00347871" w:rsidP="00347871">
      <w:pPr>
        <w:pStyle w:val="Heading2"/>
      </w:pPr>
      <w:bookmarkStart w:id="1124" w:name="_4a678a4b4cfa40eb832c58b8212d13c7"/>
      <w:bookmarkStart w:id="1125" w:name="_Toc477719993"/>
      <w:r>
        <w:t>Class Square Feet</w:t>
      </w:r>
      <w:bookmarkEnd w:id="1124"/>
      <w:r w:rsidRPr="003A31EC">
        <w:rPr>
          <w:rFonts w:cs="Arial"/>
        </w:rPr>
        <w:t xml:space="preserve"> </w:t>
      </w:r>
      <w:r>
        <w:rPr>
          <w:rFonts w:cs="Arial"/>
        </w:rPr>
        <w:fldChar w:fldCharType="begin"/>
      </w:r>
      <w:r>
        <w:instrText>XE"</w:instrText>
      </w:r>
      <w:r w:rsidRPr="00413D75">
        <w:rPr>
          <w:rFonts w:cs="Arial"/>
        </w:rPr>
        <w:instrText>Square Feet</w:instrText>
      </w:r>
      <w:r>
        <w:instrText>"</w:instrText>
      </w:r>
      <w:r>
        <w:rPr>
          <w:rFonts w:cs="Arial"/>
        </w:rPr>
        <w:fldChar w:fldCharType="end"/>
      </w:r>
      <w:r w:rsidR="009E71B4">
        <w:rPr>
          <w:rFonts w:cs="Arial"/>
        </w:rPr>
        <w:t xml:space="preserve"> </w:t>
      </w:r>
      <w:r w:rsidR="006F72CA">
        <w:rPr>
          <w:rFonts w:cs="Arial"/>
        </w:rPr>
        <w:t>&lt;&lt;Unit Value&gt;&gt;</w:t>
      </w:r>
      <w:bookmarkEnd w:id="1125"/>
    </w:p>
    <w:p w:rsidR="00347871" w:rsidRDefault="00347871" w:rsidP="00F71BA8">
      <w:r>
        <w:t>Area measured in feet.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a1c24b9f1c3fbd14f3d437194b2e62db" w:history="1">
        <w:r w:rsidR="00347871">
          <w:rPr>
            <w:rStyle w:val="Hyperlink"/>
          </w:rPr>
          <w:t>Area</w:t>
        </w:r>
      </w:hyperlink>
    </w:p>
    <w:p w:rsidR="00347871" w:rsidRDefault="00347871" w:rsidP="00347871"/>
    <w:p w:rsidR="00347871" w:rsidRDefault="00347871" w:rsidP="00347871">
      <w:pPr>
        <w:pStyle w:val="Heading2"/>
      </w:pPr>
      <w:bookmarkStart w:id="1126" w:name="_587bc15d1ee8dfd7c93ce9d05c76b2f1"/>
      <w:bookmarkStart w:id="1127" w:name="_Toc477719994"/>
      <w:r>
        <w:t>Class Square Meter</w:t>
      </w:r>
      <w:bookmarkEnd w:id="1126"/>
      <w:r w:rsidRPr="003A31EC">
        <w:rPr>
          <w:rFonts w:cs="Arial"/>
        </w:rPr>
        <w:t xml:space="preserve"> </w:t>
      </w:r>
      <w:r>
        <w:rPr>
          <w:rFonts w:cs="Arial"/>
        </w:rPr>
        <w:fldChar w:fldCharType="begin"/>
      </w:r>
      <w:r>
        <w:instrText>XE"</w:instrText>
      </w:r>
      <w:r w:rsidRPr="00413D75">
        <w:rPr>
          <w:rFonts w:cs="Arial"/>
        </w:rPr>
        <w:instrText>Square Meter</w:instrText>
      </w:r>
      <w:r>
        <w:instrText>"</w:instrText>
      </w:r>
      <w:r>
        <w:rPr>
          <w:rFonts w:cs="Arial"/>
        </w:rPr>
        <w:fldChar w:fldCharType="end"/>
      </w:r>
      <w:r w:rsidR="009E71B4">
        <w:rPr>
          <w:rFonts w:cs="Arial"/>
        </w:rPr>
        <w:t xml:space="preserve"> </w:t>
      </w:r>
      <w:r w:rsidR="006F72CA">
        <w:rPr>
          <w:rFonts w:cs="Arial"/>
        </w:rPr>
        <w:t>&lt;&lt;Base Unit Value&gt;&gt;</w:t>
      </w:r>
      <w:bookmarkEnd w:id="1127"/>
    </w:p>
    <w:p w:rsidR="00347871" w:rsidRDefault="00347871" w:rsidP="00F71BA8">
      <w:r>
        <w:t>Area measured in SI meters.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a1c24b9f1c3fbd14f3d437194b2e62db" w:history="1">
        <w:r w:rsidR="00347871">
          <w:rPr>
            <w:rStyle w:val="Hyperlink"/>
          </w:rPr>
          <w:t>Area</w:t>
        </w:r>
      </w:hyperlink>
    </w:p>
    <w:p w:rsidR="00347871" w:rsidRDefault="00347871" w:rsidP="00347871"/>
    <w:p w:rsidR="00347871" w:rsidRDefault="00347871" w:rsidP="00347871">
      <w:pPr>
        <w:pStyle w:val="Heading2"/>
      </w:pPr>
      <w:bookmarkStart w:id="1128" w:name="_44a878f95a3e19baba66cbc11e9782d6"/>
      <w:bookmarkStart w:id="1129" w:name="_Toc477719995"/>
      <w:r>
        <w:t>Class Volt</w:t>
      </w:r>
      <w:bookmarkEnd w:id="1128"/>
      <w:r w:rsidRPr="003A31EC">
        <w:rPr>
          <w:rFonts w:cs="Arial"/>
        </w:rPr>
        <w:t xml:space="preserve"> </w:t>
      </w:r>
      <w:r>
        <w:rPr>
          <w:rFonts w:cs="Arial"/>
        </w:rPr>
        <w:fldChar w:fldCharType="begin"/>
      </w:r>
      <w:r>
        <w:instrText>XE"</w:instrText>
      </w:r>
      <w:r w:rsidRPr="00413D75">
        <w:rPr>
          <w:rFonts w:cs="Arial"/>
        </w:rPr>
        <w:instrText>Volt</w:instrText>
      </w:r>
      <w:r>
        <w:instrText>"</w:instrText>
      </w:r>
      <w:r>
        <w:rPr>
          <w:rFonts w:cs="Arial"/>
        </w:rPr>
        <w:fldChar w:fldCharType="end"/>
      </w:r>
      <w:r w:rsidR="009E71B4">
        <w:rPr>
          <w:rFonts w:cs="Arial"/>
        </w:rPr>
        <w:t xml:space="preserve"> </w:t>
      </w:r>
      <w:r w:rsidR="006F72CA">
        <w:rPr>
          <w:rFonts w:cs="Arial"/>
        </w:rPr>
        <w:t>&lt;&lt;Base Unit Value&gt;&gt;</w:t>
      </w:r>
      <w:bookmarkEnd w:id="1129"/>
    </w:p>
    <w:p w:rsidR="00347871" w:rsidRDefault="00347871" w:rsidP="00F71BA8">
      <w:r>
        <w:t>The SI unit of electromotive force, the difference of potential that would drive one ampere of current against one ohm resistance.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7aac9204e48d9c2b482963eef790a460" w:history="1">
        <w:r w:rsidR="00347871">
          <w:rPr>
            <w:rStyle w:val="Hyperlink"/>
          </w:rPr>
          <w:t>Electric Potential</w:t>
        </w:r>
      </w:hyperlink>
    </w:p>
    <w:p w:rsidR="00347871" w:rsidRDefault="00347871" w:rsidP="00347871"/>
    <w:p w:rsidR="00347871" w:rsidRDefault="00347871" w:rsidP="00347871">
      <w:pPr>
        <w:pStyle w:val="Heading2"/>
      </w:pPr>
      <w:bookmarkStart w:id="1130" w:name="_59ba61165e7e48c57e391f08c5093777"/>
      <w:bookmarkStart w:id="1131" w:name="_Toc477719996"/>
      <w:r>
        <w:t>Class Watt</w:t>
      </w:r>
      <w:bookmarkEnd w:id="1130"/>
      <w:r w:rsidRPr="003A31EC">
        <w:rPr>
          <w:rFonts w:cs="Arial"/>
        </w:rPr>
        <w:t xml:space="preserve"> </w:t>
      </w:r>
      <w:r>
        <w:rPr>
          <w:rFonts w:cs="Arial"/>
        </w:rPr>
        <w:fldChar w:fldCharType="begin"/>
      </w:r>
      <w:r>
        <w:instrText>XE"</w:instrText>
      </w:r>
      <w:r w:rsidRPr="00413D75">
        <w:rPr>
          <w:rFonts w:cs="Arial"/>
        </w:rPr>
        <w:instrText>Watt</w:instrText>
      </w:r>
      <w:r>
        <w:instrText>"</w:instrText>
      </w:r>
      <w:r>
        <w:rPr>
          <w:rFonts w:cs="Arial"/>
        </w:rPr>
        <w:fldChar w:fldCharType="end"/>
      </w:r>
      <w:r w:rsidR="009E71B4">
        <w:rPr>
          <w:rFonts w:cs="Arial"/>
        </w:rPr>
        <w:t xml:space="preserve"> </w:t>
      </w:r>
      <w:r w:rsidR="006F72CA">
        <w:rPr>
          <w:rFonts w:cs="Arial"/>
        </w:rPr>
        <w:t>&lt;&lt;Base Unit Value&gt;&gt;</w:t>
      </w:r>
      <w:bookmarkEnd w:id="1131"/>
    </w:p>
    <w:p w:rsidR="00347871" w:rsidRDefault="00347871" w:rsidP="00F71BA8">
      <w:r>
        <w:t>The SI unit of power is the joule per second (J/s).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59728fc0bf23352475f1dd7faa458de0" w:history="1">
        <w:r w:rsidR="00347871">
          <w:rPr>
            <w:rStyle w:val="Hyperlink"/>
          </w:rPr>
          <w:t>Power</w:t>
        </w:r>
      </w:hyperlink>
    </w:p>
    <w:p w:rsidR="00347871" w:rsidRDefault="00347871" w:rsidP="00347871"/>
    <w:p w:rsidR="00347871" w:rsidRDefault="00347871" w:rsidP="00347871">
      <w:pPr>
        <w:pStyle w:val="Heading2"/>
      </w:pPr>
      <w:bookmarkStart w:id="1132" w:name="_aeeefb68fb17bbaf58664afbc857f62e"/>
      <w:bookmarkStart w:id="1133" w:name="_Toc477719997"/>
      <w:r>
        <w:t>Class Yard</w:t>
      </w:r>
      <w:bookmarkEnd w:id="1132"/>
      <w:r w:rsidRPr="003A31EC">
        <w:rPr>
          <w:rFonts w:cs="Arial"/>
        </w:rPr>
        <w:t xml:space="preserve"> </w:t>
      </w:r>
      <w:r>
        <w:rPr>
          <w:rFonts w:cs="Arial"/>
        </w:rPr>
        <w:fldChar w:fldCharType="begin"/>
      </w:r>
      <w:r>
        <w:instrText>XE"</w:instrText>
      </w:r>
      <w:r w:rsidRPr="00413D75">
        <w:rPr>
          <w:rFonts w:cs="Arial"/>
        </w:rPr>
        <w:instrText>Yard</w:instrText>
      </w:r>
      <w:r>
        <w:instrText>"</w:instrText>
      </w:r>
      <w:r>
        <w:rPr>
          <w:rFonts w:cs="Arial"/>
        </w:rPr>
        <w:fldChar w:fldCharType="end"/>
      </w:r>
      <w:r w:rsidR="009E71B4">
        <w:rPr>
          <w:rFonts w:cs="Arial"/>
        </w:rPr>
        <w:t xml:space="preserve"> </w:t>
      </w:r>
      <w:r w:rsidR="006F72CA">
        <w:rPr>
          <w:rFonts w:cs="Arial"/>
        </w:rPr>
        <w:t>&lt;&lt;Unit Value&gt;&gt;</w:t>
      </w:r>
      <w:bookmarkEnd w:id="1133"/>
    </w:p>
    <w:p w:rsidR="00347871" w:rsidRDefault="00347871" w:rsidP="00F71BA8">
      <w:r>
        <w:t>A Unit of length equal to 3 feet.[NIST-UNITS]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885fde8f813da57918502883213c6a13" w:history="1">
        <w:r w:rsidR="00347871">
          <w:rPr>
            <w:rStyle w:val="Hyperlink"/>
          </w:rPr>
          <w:t>Length</w:t>
        </w:r>
      </w:hyperlink>
    </w:p>
    <w:p w:rsidR="00347871" w:rsidRDefault="00347871" w:rsidP="00347871"/>
    <w:p w:rsidR="00347871" w:rsidRDefault="00347871" w:rsidP="00347871">
      <w:pPr>
        <w:pStyle w:val="Heading2"/>
      </w:pPr>
      <w:bookmarkStart w:id="1134" w:name="_a84dfe1b69be49f6ec2aa6e8a4c42f38"/>
      <w:bookmarkStart w:id="1135" w:name="_Toc477719998"/>
      <w:r>
        <w:t>Class Year</w:t>
      </w:r>
      <w:bookmarkEnd w:id="1134"/>
      <w:r w:rsidRPr="003A31EC">
        <w:rPr>
          <w:rFonts w:cs="Arial"/>
        </w:rPr>
        <w:t xml:space="preserve"> </w:t>
      </w:r>
      <w:r>
        <w:rPr>
          <w:rFonts w:cs="Arial"/>
        </w:rPr>
        <w:fldChar w:fldCharType="begin"/>
      </w:r>
      <w:r>
        <w:instrText>XE"</w:instrText>
      </w:r>
      <w:r w:rsidRPr="00413D75">
        <w:rPr>
          <w:rFonts w:cs="Arial"/>
        </w:rPr>
        <w:instrText>Year</w:instrText>
      </w:r>
      <w:r>
        <w:instrText>"</w:instrText>
      </w:r>
      <w:r>
        <w:rPr>
          <w:rFonts w:cs="Arial"/>
        </w:rPr>
        <w:fldChar w:fldCharType="end"/>
      </w:r>
      <w:r w:rsidR="009E71B4">
        <w:rPr>
          <w:rFonts w:cs="Arial"/>
        </w:rPr>
        <w:t xml:space="preserve"> </w:t>
      </w:r>
      <w:r w:rsidR="006F72CA">
        <w:rPr>
          <w:rFonts w:cs="Arial"/>
        </w:rPr>
        <w:t>&lt;&lt;Unit Value&gt;&gt;</w:t>
      </w:r>
      <w:bookmarkEnd w:id="1135"/>
    </w:p>
    <w:p w:rsidR="00347871" w:rsidRDefault="00347871" w:rsidP="00F71BA8">
      <w:r>
        <w:t>The period of 365 days (or 366 days in leap years) starting from the first of January, used for reckoning time in ordinary affairs.</w:t>
      </w:r>
      <w:r>
        <w:br/>
      </w:r>
      <w:r>
        <w:br/>
        <w:t>[DTV] year: the nominal time unit that is the duration of a time interval required for one revolution of the Earth around the Sun, approximated to an integral number of days</w:t>
      </w:r>
      <w:r>
        <w:br/>
        <w:t>[OWL] xsd:gYear</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f0f72a6a638c63b89d15556c4669d728" w:history="1">
        <w:r w:rsidR="00347871">
          <w:rPr>
            <w:rStyle w:val="Hyperlink"/>
          </w:rPr>
          <w:t>Scalar Duration Value</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136" w:name="_Toc477719999"/>
      <w:r>
        <w:t>Threat-risk-conceptual-model::Generic Concept Library::Resources</w:t>
      </w:r>
      <w:bookmarkEnd w:id="1136"/>
    </w:p>
    <w:p w:rsidR="00347871" w:rsidRDefault="00347871" w:rsidP="00A318C1">
      <w:pPr>
        <w:pStyle w:val="BodyText"/>
      </w:pPr>
      <w:r>
        <w:t>This package represents concepts concerning resources. A resource is a role of any entity such that it supports or impacts in a process, impacts the objectives of stakeholders or is the basis of the capability of an actor.</w:t>
      </w:r>
      <w:r>
        <w:br/>
        <w:t>As a role, “Resource” is intended to "mix in" with an entity type such as "Person" or "Process" such that the use of that entity may be understood.</w:t>
      </w:r>
      <w:r>
        <w:br/>
        <w:t>Resources that are a Primary Asset are those that are the direct subject of a stakeholder's objectives.</w:t>
      </w:r>
    </w:p>
    <w:p w:rsidR="00347871" w:rsidRDefault="00347871" w:rsidP="00347871">
      <w:pPr>
        <w:pStyle w:val="Heading2"/>
      </w:pPr>
      <w:bookmarkStart w:id="1137" w:name="_Toc477720000"/>
      <w:r>
        <w:t>Diagram: Resource</w:t>
      </w:r>
      <w:bookmarkEnd w:id="1137"/>
    </w:p>
    <w:p w:rsidR="00347871" w:rsidRDefault="00FB4EB2" w:rsidP="00347871">
      <w:pPr>
        <w:jc w:val="center"/>
        <w:rPr>
          <w:rFonts w:cs="Arial"/>
        </w:rPr>
      </w:pPr>
      <w:r w:rsidRPr="00945284">
        <w:rPr>
          <w:noProof/>
        </w:rPr>
        <w:pict>
          <v:shape id="Picture -1124390065.emf" o:spid="_x0000_i1317" type="#_x0000_t75" alt="-1124390065.emf" style="width:487.2pt;height:370.2pt;visibility:visible;mso-wrap-style:square">
            <v:imagedata r:id="rId163" o:title="-1124390065"/>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Resource</w:t>
      </w:r>
    </w:p>
    <w:p w:rsidR="00347871" w:rsidRDefault="00347871" w:rsidP="00347871">
      <w:pPr>
        <w:pStyle w:val="Heading2"/>
      </w:pPr>
      <w:bookmarkStart w:id="1138" w:name="_Toc477720001"/>
      <w:r>
        <w:lastRenderedPageBreak/>
        <w:t>Diagram: Resource Actions</w:t>
      </w:r>
      <w:bookmarkEnd w:id="1138"/>
    </w:p>
    <w:p w:rsidR="00347871" w:rsidRDefault="00FB4EB2" w:rsidP="00347871">
      <w:pPr>
        <w:jc w:val="center"/>
        <w:rPr>
          <w:rFonts w:cs="Arial"/>
        </w:rPr>
      </w:pPr>
      <w:r w:rsidRPr="00945284">
        <w:rPr>
          <w:noProof/>
        </w:rPr>
        <w:pict>
          <v:shape id="Picture 1623224362.emf" o:spid="_x0000_i1316" type="#_x0000_t75" alt="1623224362.emf" style="width:487.2pt;height:230.4pt;visibility:visible;mso-wrap-style:square">
            <v:imagedata r:id="rId164" o:title="1623224362"/>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Resource Actions</w:t>
      </w:r>
    </w:p>
    <w:p w:rsidR="00347871" w:rsidRDefault="00347871" w:rsidP="00347871">
      <w:r>
        <w:t xml:space="preserve"> </w:t>
      </w:r>
    </w:p>
    <w:p w:rsidR="00347871" w:rsidRDefault="00347871" w:rsidP="00347871"/>
    <w:p w:rsidR="00347871" w:rsidRDefault="00347871" w:rsidP="00347871">
      <w:pPr>
        <w:pStyle w:val="Heading2"/>
      </w:pPr>
      <w:bookmarkStart w:id="1139" w:name="_6eded7257618a7f6964503cb392fd4f2"/>
      <w:bookmarkStart w:id="1140" w:name="_Toc477720002"/>
      <w:r>
        <w:t>Class Abuse Resource</w:t>
      </w:r>
      <w:bookmarkEnd w:id="1139"/>
      <w:bookmarkEnd w:id="1140"/>
      <w:r w:rsidRPr="003A31EC">
        <w:rPr>
          <w:rFonts w:cs="Arial"/>
        </w:rPr>
        <w:t xml:space="preserve"> </w:t>
      </w:r>
      <w:r>
        <w:rPr>
          <w:rFonts w:cs="Arial"/>
        </w:rPr>
        <w:fldChar w:fldCharType="begin"/>
      </w:r>
      <w:r>
        <w:instrText>XE"</w:instrText>
      </w:r>
      <w:r w:rsidRPr="00413D75">
        <w:rPr>
          <w:rFonts w:cs="Arial"/>
        </w:rPr>
        <w:instrText>Abuse Resource</w:instrText>
      </w:r>
      <w:r>
        <w:instrText>"</w:instrText>
      </w:r>
      <w:r>
        <w:rPr>
          <w:rFonts w:cs="Arial"/>
        </w:rPr>
        <w:fldChar w:fldCharType="end"/>
      </w:r>
      <w:r w:rsidR="009E71B4">
        <w:rPr>
          <w:rFonts w:cs="Arial"/>
        </w:rPr>
        <w:t xml:space="preserve"> </w:t>
      </w:r>
    </w:p>
    <w:p w:rsidR="00347871" w:rsidRDefault="00347871" w:rsidP="00F71BA8">
      <w:r>
        <w:t>An action to misuse a resource.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dd8a218704e011376d33e65af525e062" w:history="1">
        <w:r w:rsidR="00347871">
          <w:rPr>
            <w:rStyle w:val="Hyperlink"/>
          </w:rPr>
          <w:t>Resource Actions</w:t>
        </w:r>
      </w:hyperlink>
    </w:p>
    <w:p w:rsidR="00347871" w:rsidRDefault="00347871" w:rsidP="00347871"/>
    <w:p w:rsidR="00347871" w:rsidRDefault="00347871" w:rsidP="00347871">
      <w:pPr>
        <w:pStyle w:val="Heading2"/>
      </w:pPr>
      <w:bookmarkStart w:id="1141" w:name="_96e71bc89f76e8e5bdafb2bb75b0b424"/>
      <w:bookmarkStart w:id="1142" w:name="_Toc477720003"/>
      <w:r>
        <w:t>Class Capture Resource</w:t>
      </w:r>
      <w:bookmarkEnd w:id="1141"/>
      <w:bookmarkEnd w:id="1142"/>
      <w:r w:rsidRPr="003A31EC">
        <w:rPr>
          <w:rFonts w:cs="Arial"/>
        </w:rPr>
        <w:t xml:space="preserve"> </w:t>
      </w:r>
      <w:r>
        <w:rPr>
          <w:rFonts w:cs="Arial"/>
        </w:rPr>
        <w:fldChar w:fldCharType="begin"/>
      </w:r>
      <w:r>
        <w:instrText>XE"</w:instrText>
      </w:r>
      <w:r w:rsidRPr="00413D75">
        <w:rPr>
          <w:rFonts w:cs="Arial"/>
        </w:rPr>
        <w:instrText>Capture Resource</w:instrText>
      </w:r>
      <w:r>
        <w:instrText>"</w:instrText>
      </w:r>
      <w:r>
        <w:rPr>
          <w:rFonts w:cs="Arial"/>
        </w:rPr>
        <w:fldChar w:fldCharType="end"/>
      </w:r>
      <w:r w:rsidR="009E71B4">
        <w:rPr>
          <w:rFonts w:cs="Arial"/>
        </w:rPr>
        <w:t xml:space="preserve"> </w:t>
      </w:r>
    </w:p>
    <w:p w:rsidR="00347871" w:rsidRDefault="00347871" w:rsidP="00F71BA8">
      <w:r>
        <w:t>Action to capture or gain control of some resource.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dd8a218704e011376d33e65af525e062" w:history="1">
        <w:r w:rsidR="00347871">
          <w:rPr>
            <w:rStyle w:val="Hyperlink"/>
          </w:rPr>
          <w:t>Resource Actions</w:t>
        </w:r>
      </w:hyperlink>
    </w:p>
    <w:p w:rsidR="00347871" w:rsidRDefault="00347871" w:rsidP="00347871"/>
    <w:p w:rsidR="00347871" w:rsidRDefault="00347871" w:rsidP="00347871">
      <w:pPr>
        <w:pStyle w:val="Heading2"/>
      </w:pPr>
      <w:bookmarkStart w:id="1143" w:name="_16dca82feedc4252562462cb562aaa88"/>
      <w:bookmarkStart w:id="1144" w:name="_Toc477720004"/>
      <w:r>
        <w:t>Class Damage Resource</w:t>
      </w:r>
      <w:bookmarkEnd w:id="1143"/>
      <w:bookmarkEnd w:id="1144"/>
      <w:r w:rsidRPr="003A31EC">
        <w:rPr>
          <w:rFonts w:cs="Arial"/>
        </w:rPr>
        <w:t xml:space="preserve"> </w:t>
      </w:r>
      <w:r>
        <w:rPr>
          <w:rFonts w:cs="Arial"/>
        </w:rPr>
        <w:fldChar w:fldCharType="begin"/>
      </w:r>
      <w:r>
        <w:instrText>XE"</w:instrText>
      </w:r>
      <w:r w:rsidRPr="00413D75">
        <w:rPr>
          <w:rFonts w:cs="Arial"/>
        </w:rPr>
        <w:instrText>Damage Resource</w:instrText>
      </w:r>
      <w:r>
        <w:instrText>"</w:instrText>
      </w:r>
      <w:r>
        <w:rPr>
          <w:rFonts w:cs="Arial"/>
        </w:rPr>
        <w:fldChar w:fldCharType="end"/>
      </w:r>
      <w:r w:rsidR="009E71B4">
        <w:rPr>
          <w:rFonts w:cs="Arial"/>
        </w:rPr>
        <w:t xml:space="preserve"> </w:t>
      </w:r>
    </w:p>
    <w:p w:rsidR="00347871" w:rsidRDefault="00347871" w:rsidP="00F71BA8">
      <w:r>
        <w:t>An action that causes an resource to no longer completely fulfill its purpose..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f2789c7872238c3b6e2d2c9e49072a95" w:history="1">
        <w:r w:rsidR="00347871">
          <w:rPr>
            <w:rStyle w:val="Hyperlink"/>
          </w:rPr>
          <w:t>Damage</w:t>
        </w:r>
      </w:hyperlink>
      <w:r w:rsidR="00347871">
        <w:t xml:space="preserve">, </w:t>
      </w:r>
      <w:hyperlink w:anchor="_dd8a218704e011376d33e65af525e062" w:history="1">
        <w:r w:rsidR="00347871">
          <w:rPr>
            <w:rStyle w:val="Hyperlink"/>
          </w:rPr>
          <w:t>Resource Actions</w:t>
        </w:r>
      </w:hyperlink>
    </w:p>
    <w:p w:rsidR="00347871" w:rsidRDefault="00347871" w:rsidP="00347871"/>
    <w:p w:rsidR="00347871" w:rsidRDefault="00347871" w:rsidP="00347871">
      <w:pPr>
        <w:pStyle w:val="Heading2"/>
      </w:pPr>
      <w:bookmarkStart w:id="1145" w:name="_79c4c1696ea2164a594461fb3fa31cdf"/>
      <w:bookmarkStart w:id="1146" w:name="_Toc477720005"/>
      <w:r>
        <w:t>Class Exceed Resource Capacity</w:t>
      </w:r>
      <w:bookmarkEnd w:id="1145"/>
      <w:bookmarkEnd w:id="1146"/>
      <w:r w:rsidRPr="003A31EC">
        <w:rPr>
          <w:rFonts w:cs="Arial"/>
        </w:rPr>
        <w:t xml:space="preserve"> </w:t>
      </w:r>
      <w:r>
        <w:rPr>
          <w:rFonts w:cs="Arial"/>
        </w:rPr>
        <w:fldChar w:fldCharType="begin"/>
      </w:r>
      <w:r>
        <w:instrText>XE"</w:instrText>
      </w:r>
      <w:r w:rsidRPr="00413D75">
        <w:rPr>
          <w:rFonts w:cs="Arial"/>
        </w:rPr>
        <w:instrText>Exceed Resource Capacity</w:instrText>
      </w:r>
      <w:r>
        <w:instrText>"</w:instrText>
      </w:r>
      <w:r>
        <w:rPr>
          <w:rFonts w:cs="Arial"/>
        </w:rPr>
        <w:fldChar w:fldCharType="end"/>
      </w:r>
      <w:r w:rsidR="009E71B4">
        <w:rPr>
          <w:rFonts w:cs="Arial"/>
        </w:rPr>
        <w:t xml:space="preserve"> </w:t>
      </w:r>
    </w:p>
    <w:p w:rsidR="00347871" w:rsidRDefault="00347871" w:rsidP="00F71BA8">
      <w:r>
        <w:t>An action to exceed the capacity of some resource.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dd8a218704e011376d33e65af525e062" w:history="1">
        <w:r w:rsidR="00347871">
          <w:rPr>
            <w:rStyle w:val="Hyperlink"/>
          </w:rPr>
          <w:t>Resource Actions</w:t>
        </w:r>
      </w:hyperlink>
    </w:p>
    <w:p w:rsidR="00347871" w:rsidRDefault="00347871" w:rsidP="00347871"/>
    <w:p w:rsidR="00347871" w:rsidRDefault="00347871" w:rsidP="00347871">
      <w:pPr>
        <w:pStyle w:val="Heading2"/>
      </w:pPr>
      <w:bookmarkStart w:id="1147" w:name="_1494a6aa95fd5a57d074bf828e141685"/>
      <w:bookmarkStart w:id="1148" w:name="_Toc477720006"/>
      <w:r>
        <w:lastRenderedPageBreak/>
        <w:t>Class Modify Resource</w:t>
      </w:r>
      <w:bookmarkEnd w:id="1147"/>
      <w:bookmarkEnd w:id="1148"/>
      <w:r w:rsidRPr="003A31EC">
        <w:rPr>
          <w:rFonts w:cs="Arial"/>
        </w:rPr>
        <w:t xml:space="preserve"> </w:t>
      </w:r>
      <w:r>
        <w:rPr>
          <w:rFonts w:cs="Arial"/>
        </w:rPr>
        <w:fldChar w:fldCharType="begin"/>
      </w:r>
      <w:r>
        <w:instrText>XE"</w:instrText>
      </w:r>
      <w:r w:rsidRPr="00413D75">
        <w:rPr>
          <w:rFonts w:cs="Arial"/>
        </w:rPr>
        <w:instrText>Modify Resource</w:instrText>
      </w:r>
      <w:r>
        <w:instrText>"</w:instrText>
      </w:r>
      <w:r>
        <w:rPr>
          <w:rFonts w:cs="Arial"/>
        </w:rPr>
        <w:fldChar w:fldCharType="end"/>
      </w:r>
      <w:r w:rsidR="009E71B4">
        <w:rPr>
          <w:rFonts w:cs="Arial"/>
        </w:rPr>
        <w:t xml:space="preserve"> </w:t>
      </w:r>
    </w:p>
    <w:p w:rsidR="00347871" w:rsidRDefault="00347871" w:rsidP="00F71BA8">
      <w:r>
        <w:t>Action to modify a resource or set of resources.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dd8a218704e011376d33e65af525e062" w:history="1">
        <w:r w:rsidR="00347871">
          <w:rPr>
            <w:rStyle w:val="Hyperlink"/>
          </w:rPr>
          <w:t>Resource Actions</w:t>
        </w:r>
      </w:hyperlink>
    </w:p>
    <w:p w:rsidR="00347871" w:rsidRDefault="00347871" w:rsidP="00347871"/>
    <w:p w:rsidR="00347871" w:rsidRDefault="00347871" w:rsidP="00347871">
      <w:pPr>
        <w:pStyle w:val="Heading2"/>
      </w:pPr>
      <w:bookmarkStart w:id="1149" w:name="_1cdee6bb49dc9722336fe5d8978be7af"/>
      <w:bookmarkStart w:id="1150" w:name="_Toc477720007"/>
      <w:r>
        <w:t>Class Performer</w:t>
      </w:r>
      <w:bookmarkEnd w:id="1149"/>
      <w:r w:rsidRPr="003A31EC">
        <w:rPr>
          <w:rFonts w:cs="Arial"/>
        </w:rPr>
        <w:t xml:space="preserve"> </w:t>
      </w:r>
      <w:r>
        <w:rPr>
          <w:rFonts w:cs="Arial"/>
        </w:rPr>
        <w:fldChar w:fldCharType="begin"/>
      </w:r>
      <w:r>
        <w:instrText>XE"</w:instrText>
      </w:r>
      <w:r w:rsidRPr="00413D75">
        <w:rPr>
          <w:rFonts w:cs="Arial"/>
        </w:rPr>
        <w:instrText>Performer</w:instrText>
      </w:r>
      <w:r>
        <w:instrText>"</w:instrText>
      </w:r>
      <w:r>
        <w:rPr>
          <w:rFonts w:cs="Arial"/>
        </w:rPr>
        <w:fldChar w:fldCharType="end"/>
      </w:r>
      <w:r w:rsidR="009E71B4">
        <w:rPr>
          <w:rFonts w:cs="Arial"/>
        </w:rPr>
        <w:t xml:space="preserve"> </w:t>
      </w:r>
      <w:r w:rsidR="006F72CA">
        <w:rPr>
          <w:rFonts w:cs="Arial"/>
        </w:rPr>
        <w:t>&lt;&lt;Role&gt;&gt;</w:t>
      </w:r>
      <w:bookmarkEnd w:id="1150"/>
    </w:p>
    <w:p w:rsidR="00347871" w:rsidRDefault="00347871" w:rsidP="00F71BA8">
      <w:r>
        <w:t>A performer is an actor that is a resource to another entity as the performer of activities.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195976dea0d8187e1656ac43c072c070" w:history="1">
        <w:r w:rsidR="00347871">
          <w:rPr>
            <w:rStyle w:val="Hyperlink"/>
          </w:rPr>
          <w:t>Actor</w:t>
        </w:r>
      </w:hyperlink>
      <w:r w:rsidR="00347871">
        <w:t xml:space="preserve">, </w:t>
      </w:r>
      <w:hyperlink w:anchor="_d442d75c9ac335e7a2aadbc96919fc2d" w:history="1">
        <w:r w:rsidR="00347871">
          <w:rPr>
            <w:rStyle w:val="Hyperlink"/>
          </w:rPr>
          <w:t>Resource</w:t>
        </w:r>
      </w:hyperlink>
    </w:p>
    <w:p w:rsidR="00347871" w:rsidRDefault="00347871" w:rsidP="00347871"/>
    <w:p w:rsidR="00347871" w:rsidRDefault="00347871" w:rsidP="00347871">
      <w:pPr>
        <w:pStyle w:val="Heading2"/>
      </w:pPr>
      <w:bookmarkStart w:id="1151" w:name="_d442d75c9ac335e7a2aadbc96919fc2d"/>
      <w:bookmarkStart w:id="1152" w:name="_Toc477720008"/>
      <w:r>
        <w:t>Class Resource</w:t>
      </w:r>
      <w:bookmarkEnd w:id="1151"/>
      <w:r w:rsidRPr="003A31EC">
        <w:rPr>
          <w:rFonts w:cs="Arial"/>
        </w:rPr>
        <w:t xml:space="preserve"> </w:t>
      </w:r>
      <w:r>
        <w:rPr>
          <w:rFonts w:cs="Arial"/>
        </w:rPr>
        <w:fldChar w:fldCharType="begin"/>
      </w:r>
      <w:r>
        <w:instrText>XE"</w:instrText>
      </w:r>
      <w:r w:rsidRPr="00413D75">
        <w:rPr>
          <w:rFonts w:cs="Arial"/>
        </w:rPr>
        <w:instrText>Resource</w:instrText>
      </w:r>
      <w:r>
        <w:instrText>"</w:instrText>
      </w:r>
      <w:r>
        <w:rPr>
          <w:rFonts w:cs="Arial"/>
        </w:rPr>
        <w:fldChar w:fldCharType="end"/>
      </w:r>
      <w:r w:rsidR="009E71B4">
        <w:rPr>
          <w:rFonts w:cs="Arial"/>
        </w:rPr>
        <w:t xml:space="preserve"> </w:t>
      </w:r>
      <w:r w:rsidR="006F72CA">
        <w:rPr>
          <w:rFonts w:cs="Arial"/>
        </w:rPr>
        <w:t>&lt;&lt;Role&gt;&gt;</w:t>
      </w:r>
      <w:bookmarkEnd w:id="1152"/>
    </w:p>
    <w:p w:rsidR="00347871" w:rsidRDefault="00347871" w:rsidP="00F71BA8">
      <w:r>
        <w:t>A resource is a role of an entity required for or helpful to any operation, activity, process or capability - directly or indirectly. Sometimes called an "asset".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eb8398b5a178c638b98597120ec51c4d" w:history="1">
        <w:r w:rsidR="00347871">
          <w:rPr>
            <w:rStyle w:val="Hyperlink"/>
          </w:rPr>
          <w:t>Identifiable Entity</w:t>
        </w:r>
      </w:hyperlink>
      <w:r w:rsidR="00347871">
        <w:t xml:space="preserve">, </w:t>
      </w:r>
      <w:hyperlink w:anchor="_5cb707f0e4b55ba1e0378efebf7dcea9" w:history="1">
        <w:r w:rsidR="00347871">
          <w:rPr>
            <w:rStyle w:val="Hyperlink"/>
          </w:rPr>
          <w:t>Means</w:t>
        </w:r>
      </w:hyperlink>
    </w:p>
    <w:p w:rsidR="00347871" w:rsidRDefault="00347871" w:rsidP="00347871"/>
    <w:p w:rsidR="00347871" w:rsidRDefault="00347871" w:rsidP="00347871">
      <w:pPr>
        <w:pStyle w:val="Heading2"/>
      </w:pPr>
      <w:bookmarkStart w:id="1153" w:name="_dd8a218704e011376d33e65af525e062"/>
      <w:bookmarkStart w:id="1154" w:name="_Toc477720009"/>
      <w:r>
        <w:t>Class Resource Actions</w:t>
      </w:r>
      <w:bookmarkEnd w:id="1153"/>
      <w:bookmarkEnd w:id="1154"/>
      <w:r w:rsidRPr="003A31EC">
        <w:rPr>
          <w:rFonts w:cs="Arial"/>
        </w:rPr>
        <w:t xml:space="preserve"> </w:t>
      </w:r>
      <w:r>
        <w:rPr>
          <w:rFonts w:cs="Arial"/>
        </w:rPr>
        <w:fldChar w:fldCharType="begin"/>
      </w:r>
      <w:r>
        <w:instrText>XE"</w:instrText>
      </w:r>
      <w:r w:rsidRPr="00413D75">
        <w:rPr>
          <w:rFonts w:cs="Arial"/>
        </w:rPr>
        <w:instrText>Resource Actions</w:instrText>
      </w:r>
      <w:r>
        <w:instrText>"</w:instrText>
      </w:r>
      <w:r>
        <w:rPr>
          <w:rFonts w:cs="Arial"/>
        </w:rPr>
        <w:fldChar w:fldCharType="end"/>
      </w:r>
      <w:r w:rsidR="009E71B4">
        <w:rPr>
          <w:rFonts w:cs="Arial"/>
        </w:rPr>
        <w:t xml:space="preserve"> </w:t>
      </w:r>
    </w:p>
    <w:p w:rsidR="00347871" w:rsidRDefault="00347871" w:rsidP="00F71BA8">
      <w:r>
        <w:t>An action impacting a potential or realized resource/asset.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6ba65cb32cb0154f6c150174e332fc08" w:history="1">
        <w:r w:rsidR="00347871">
          <w:rPr>
            <w:rStyle w:val="Hyperlink"/>
          </w:rPr>
          <w:t>Activity Effecting Entity</w:t>
        </w:r>
      </w:hyperlink>
    </w:p>
    <w:p w:rsidR="00347871" w:rsidRDefault="00347871" w:rsidP="00347871"/>
    <w:p w:rsidR="00347871" w:rsidRDefault="00347871" w:rsidP="00347871">
      <w:pPr>
        <w:pStyle w:val="Heading2"/>
      </w:pPr>
      <w:bookmarkStart w:id="1155" w:name="_385bfb714afbd0573ac7b8ebd47ea20b"/>
      <w:bookmarkStart w:id="1156" w:name="_Toc477720010"/>
      <w:r>
        <w:t>Association Class Resource Dependency</w:t>
      </w:r>
      <w:bookmarkEnd w:id="1155"/>
      <w:r w:rsidRPr="003A31EC">
        <w:rPr>
          <w:rFonts w:cs="Arial"/>
        </w:rPr>
        <w:t xml:space="preserve"> </w:t>
      </w:r>
      <w:r>
        <w:rPr>
          <w:rFonts w:cs="Arial"/>
        </w:rPr>
        <w:fldChar w:fldCharType="begin"/>
      </w:r>
      <w:r>
        <w:instrText>XE"</w:instrText>
      </w:r>
      <w:r w:rsidRPr="00413D75">
        <w:rPr>
          <w:rFonts w:cs="Arial"/>
        </w:rPr>
        <w:instrText>Resource Dependency</w:instrText>
      </w:r>
      <w:r>
        <w:instrText>"</w:instrText>
      </w:r>
      <w:r>
        <w:rPr>
          <w:rFonts w:cs="Arial"/>
        </w:rPr>
        <w:fldChar w:fldCharType="end"/>
      </w:r>
      <w:r w:rsidR="009E71B4">
        <w:rPr>
          <w:rFonts w:cs="Arial"/>
        </w:rPr>
        <w:t xml:space="preserve"> </w:t>
      </w:r>
      <w:r w:rsidR="006F72CA">
        <w:rPr>
          <w:rFonts w:cs="Arial"/>
        </w:rPr>
        <w:t>&lt;&lt;Relationship&gt;&gt;</w:t>
      </w:r>
      <w:bookmarkEnd w:id="1156"/>
    </w:p>
    <w:p w:rsidR="00347871" w:rsidRDefault="00347871" w:rsidP="00F71BA8">
      <w:r>
        <w:t>Relationship between resources where one resource depends on (or uses) another.</w:t>
      </w:r>
      <w:r>
        <w:br/>
        <w:t xml:space="preserve">A more general concept than [UAF] MapsToCapability: An Abstraction relationship denoting that an Activity contributes to providing a Capability. </w:t>
      </w:r>
      <w:r>
        <w:br/>
      </w:r>
      <w:r>
        <w:br/>
        <w:t>[DOLCE] (Subtype of) Dependence</w:t>
      </w:r>
    </w:p>
    <w:p w:rsidR="00347871" w:rsidRDefault="00FB4EB2" w:rsidP="00347871">
      <w:pPr>
        <w:jc w:val="center"/>
      </w:pPr>
      <w:r w:rsidRPr="00945284">
        <w:rPr>
          <w:noProof/>
        </w:rPr>
        <w:lastRenderedPageBreak/>
        <w:pict>
          <v:shape id="Picture 1763616782.emf" o:spid="_x0000_i1315" type="#_x0000_t75" alt="1763616782.emf" style="width:465.6pt;height:234.6pt;visibility:visible;mso-wrap-style:square">
            <v:imagedata r:id="rId165" o:title="1763616782"/>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Resource Dependency</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e33780607cd553fb55b8907600848b66" w:history="1">
        <w:r w:rsidR="00347871">
          <w:rPr>
            <w:rStyle w:val="Hyperlink"/>
          </w:rPr>
          <w:t>Impact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314" type="#_x0000_t75" alt="-1728404412.emf" style="width:12pt;height:12pt;visibility:visible;mso-wrap-style:square">
            <v:imagedata r:id="rId61" o:title="-1728404412"/>
          </v:shape>
        </w:pict>
      </w:r>
      <w:r w:rsidR="00347871">
        <w:t xml:space="preserve"> supports</w:t>
      </w:r>
      <w:r w:rsidR="00347871">
        <w:rPr>
          <w:rFonts w:cs="Arial"/>
        </w:rPr>
        <w:fldChar w:fldCharType="begin"/>
      </w:r>
      <w:r w:rsidR="00347871">
        <w:instrText>XE"</w:instrText>
      </w:r>
      <w:r w:rsidR="00347871" w:rsidRPr="00413D75">
        <w:rPr>
          <w:rFonts w:cs="Arial"/>
        </w:rPr>
        <w:instrText>supports</w:instrText>
      </w:r>
      <w:r w:rsidR="00347871">
        <w:instrText>"</w:instrText>
      </w:r>
      <w:r w:rsidR="00347871">
        <w:rPr>
          <w:rFonts w:cs="Arial"/>
        </w:rPr>
        <w:fldChar w:fldCharType="end"/>
      </w:r>
      <w:r w:rsidR="00347871">
        <w:t xml:space="preserve"> : </w:t>
      </w:r>
      <w:hyperlink w:anchor="_d442d75c9ac335e7a2aadbc96919fc2d" w:history="1">
        <w:r w:rsidR="00347871">
          <w:rPr>
            <w:rStyle w:val="Hyperlink"/>
          </w:rPr>
          <w:t>Resource</w:t>
        </w:r>
      </w:hyperlink>
      <w:r w:rsidR="00347871">
        <w:t xml:space="preserve"> [*]   </w:t>
      </w:r>
      <w:r w:rsidR="00347871" w:rsidRPr="00833C5F">
        <w:rPr>
          <w:i/>
        </w:rPr>
        <w:t>Subsets</w:t>
      </w:r>
      <w:r w:rsidR="00347871">
        <w:t>: comprises step:</w:t>
      </w:r>
      <w:hyperlink w:anchor="_d3a154034bf3d8689c527d770819e4f8" w:history="1">
        <w:r w:rsidR="00347871">
          <w:rPr>
            <w:rStyle w:val="Hyperlink"/>
          </w:rPr>
          <w:t>Scenario Step</w:t>
        </w:r>
      </w:hyperlink>
      <w:r w:rsidR="00347871">
        <w:rPr>
          <w:rStyle w:val="Hyperlink"/>
        </w:rPr>
        <w:t xml:space="preserve"> </w:t>
      </w:r>
      <w:r w:rsidR="00347871">
        <w:t xml:space="preserve">   </w:t>
      </w:r>
    </w:p>
    <w:p w:rsidR="00347871" w:rsidRDefault="00347871" w:rsidP="004E3AD0">
      <w:pPr>
        <w:pStyle w:val="BodyText"/>
        <w:spacing w:before="60" w:after="120"/>
        <w:ind w:firstLine="720"/>
      </w:pPr>
      <w:r>
        <w:t>Resources the subject resource supports or enables.</w:t>
      </w:r>
    </w:p>
    <w:p w:rsidR="00347871" w:rsidRDefault="00FB4EB2" w:rsidP="00347871">
      <w:pPr>
        <w:ind w:firstLine="720"/>
      </w:pPr>
      <w:r w:rsidRPr="00945284">
        <w:rPr>
          <w:noProof/>
        </w:rPr>
        <w:pict>
          <v:shape id="_x0000_i1313" type="#_x0000_t75" alt="-1728404412.emf" style="width:12pt;height:12pt;visibility:visible;mso-wrap-style:square">
            <v:imagedata r:id="rId61" o:title="-1728404412"/>
          </v:shape>
        </w:pict>
      </w:r>
      <w:r w:rsidR="00347871">
        <w:t xml:space="preserve"> depends on</w:t>
      </w:r>
      <w:r w:rsidR="00347871">
        <w:rPr>
          <w:rFonts w:cs="Arial"/>
        </w:rPr>
        <w:fldChar w:fldCharType="begin"/>
      </w:r>
      <w:r w:rsidR="00347871">
        <w:instrText>XE"</w:instrText>
      </w:r>
      <w:r w:rsidR="00347871" w:rsidRPr="00413D75">
        <w:rPr>
          <w:rFonts w:cs="Arial"/>
        </w:rPr>
        <w:instrText>depends on</w:instrText>
      </w:r>
      <w:r w:rsidR="00347871">
        <w:instrText>"</w:instrText>
      </w:r>
      <w:r w:rsidR="00347871">
        <w:rPr>
          <w:rFonts w:cs="Arial"/>
        </w:rPr>
        <w:fldChar w:fldCharType="end"/>
      </w:r>
      <w:r w:rsidR="00347871">
        <w:t xml:space="preserve"> : </w:t>
      </w:r>
      <w:hyperlink w:anchor="_d442d75c9ac335e7a2aadbc96919fc2d" w:history="1">
        <w:r w:rsidR="00347871">
          <w:rPr>
            <w:rStyle w:val="Hyperlink"/>
          </w:rPr>
          <w:t>Resource</w:t>
        </w:r>
      </w:hyperlink>
      <w:r w:rsidR="00347871">
        <w:t xml:space="preserve"> [*]   </w:t>
      </w:r>
      <w:r w:rsidR="00347871" w:rsidRPr="00833C5F">
        <w:rPr>
          <w:i/>
        </w:rPr>
        <w:t>Subsets</w:t>
      </w:r>
      <w:r w:rsidR="00347871">
        <w:t>: comprises step:</w:t>
      </w:r>
      <w:hyperlink w:anchor="_d3a154034bf3d8689c527d770819e4f8" w:history="1">
        <w:r w:rsidR="00347871">
          <w:rPr>
            <w:rStyle w:val="Hyperlink"/>
          </w:rPr>
          <w:t>Scenario Step</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resource that is required to support the operation of purpose of another resource.</w:t>
      </w:r>
    </w:p>
    <w:p w:rsidR="00347871" w:rsidRDefault="00347871" w:rsidP="00347871"/>
    <w:p w:rsidR="00347871" w:rsidRDefault="00347871" w:rsidP="00347871">
      <w:pPr>
        <w:pStyle w:val="Heading2"/>
      </w:pPr>
      <w:bookmarkStart w:id="1157" w:name="_f30be98a62689f653323fa62df1ac908"/>
      <w:bookmarkStart w:id="1158" w:name="_Toc477720011"/>
      <w:r>
        <w:t>Class Tool</w:t>
      </w:r>
      <w:bookmarkEnd w:id="1157"/>
      <w:r w:rsidRPr="003A31EC">
        <w:rPr>
          <w:rFonts w:cs="Arial"/>
        </w:rPr>
        <w:t xml:space="preserve"> </w:t>
      </w:r>
      <w:r>
        <w:rPr>
          <w:rFonts w:cs="Arial"/>
        </w:rPr>
        <w:fldChar w:fldCharType="begin"/>
      </w:r>
      <w:r>
        <w:instrText>XE"</w:instrText>
      </w:r>
      <w:r w:rsidRPr="00413D75">
        <w:rPr>
          <w:rFonts w:cs="Arial"/>
        </w:rPr>
        <w:instrText>Tool</w:instrText>
      </w:r>
      <w:r>
        <w:instrText>"</w:instrText>
      </w:r>
      <w:r>
        <w:rPr>
          <w:rFonts w:cs="Arial"/>
        </w:rPr>
        <w:fldChar w:fldCharType="end"/>
      </w:r>
      <w:r w:rsidR="009E71B4">
        <w:rPr>
          <w:rFonts w:cs="Arial"/>
        </w:rPr>
        <w:t xml:space="preserve"> </w:t>
      </w:r>
      <w:r w:rsidR="006F72CA">
        <w:rPr>
          <w:rFonts w:cs="Arial"/>
        </w:rPr>
        <w:t>&lt;&lt;Role&gt;&gt;</w:t>
      </w:r>
      <w:bookmarkEnd w:id="1158"/>
    </w:p>
    <w:p w:rsidR="00347871" w:rsidRDefault="00347871" w:rsidP="00F71BA8">
      <w:r>
        <w:t xml:space="preserve">The role of some inanimate thing used to facilitate a process or activity by an actor performing a process or activity. </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d442d75c9ac335e7a2aadbc96919fc2d" w:history="1">
        <w:r w:rsidR="00347871">
          <w:rPr>
            <w:rStyle w:val="Hyperlink"/>
          </w:rPr>
          <w:t>Resource</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159" w:name="_Toc477720012"/>
      <w:r>
        <w:t>Threat-risk-conceptual-model::Generic Concept Library::Response</w:t>
      </w:r>
      <w:bookmarkEnd w:id="1159"/>
    </w:p>
    <w:p w:rsidR="00347871" w:rsidRDefault="00347871" w:rsidP="00347871">
      <w:pPr>
        <w:pStyle w:val="Heading2"/>
      </w:pPr>
      <w:bookmarkStart w:id="1160" w:name="_Toc477720013"/>
      <w:r>
        <w:t>Diagram: Response</w:t>
      </w:r>
      <w:bookmarkEnd w:id="1160"/>
    </w:p>
    <w:p w:rsidR="00347871" w:rsidRDefault="00FB4EB2" w:rsidP="00347871">
      <w:pPr>
        <w:jc w:val="center"/>
        <w:rPr>
          <w:rFonts w:cs="Arial"/>
        </w:rPr>
      </w:pPr>
      <w:r w:rsidRPr="00945284">
        <w:rPr>
          <w:noProof/>
        </w:rPr>
        <w:pict>
          <v:shape id="Picture -1821829554.emf" o:spid="_x0000_i1312" type="#_x0000_t75" alt="-1821829554.emf" style="width:487.2pt;height:150pt;visibility:visible;mso-wrap-style:square">
            <v:imagedata r:id="rId166" o:title="-1821829554"/>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Response</w:t>
      </w:r>
    </w:p>
    <w:p w:rsidR="00347871" w:rsidRDefault="00347871" w:rsidP="00347871">
      <w:r>
        <w:t xml:space="preserve"> </w:t>
      </w:r>
    </w:p>
    <w:p w:rsidR="00347871" w:rsidRDefault="00347871" w:rsidP="00347871"/>
    <w:p w:rsidR="00347871" w:rsidRDefault="00347871" w:rsidP="00347871">
      <w:pPr>
        <w:pStyle w:val="Heading2"/>
      </w:pPr>
      <w:bookmarkStart w:id="1161" w:name="_9484433a1de08fbd0f3733f57dec81ac"/>
      <w:bookmarkStart w:id="1162" w:name="_Toc477720014"/>
      <w:r>
        <w:t>Association Class Initiation of Response</w:t>
      </w:r>
      <w:bookmarkEnd w:id="1161"/>
      <w:r w:rsidRPr="003A31EC">
        <w:rPr>
          <w:rFonts w:cs="Arial"/>
        </w:rPr>
        <w:t xml:space="preserve"> </w:t>
      </w:r>
      <w:r>
        <w:rPr>
          <w:rFonts w:cs="Arial"/>
        </w:rPr>
        <w:fldChar w:fldCharType="begin"/>
      </w:r>
      <w:r>
        <w:instrText>XE"</w:instrText>
      </w:r>
      <w:r w:rsidRPr="00413D75">
        <w:rPr>
          <w:rFonts w:cs="Arial"/>
        </w:rPr>
        <w:instrText>Initiation of Response</w:instrText>
      </w:r>
      <w:r>
        <w:instrText>"</w:instrText>
      </w:r>
      <w:r>
        <w:rPr>
          <w:rFonts w:cs="Arial"/>
        </w:rPr>
        <w:fldChar w:fldCharType="end"/>
      </w:r>
      <w:r w:rsidR="009E71B4">
        <w:rPr>
          <w:rFonts w:cs="Arial"/>
        </w:rPr>
        <w:t xml:space="preserve"> </w:t>
      </w:r>
      <w:r w:rsidR="006F72CA">
        <w:rPr>
          <w:rFonts w:cs="Arial"/>
        </w:rPr>
        <w:t>&lt;&lt;Relationship&gt;&gt;</w:t>
      </w:r>
      <w:bookmarkEnd w:id="1162"/>
    </w:p>
    <w:p w:rsidR="00347871" w:rsidRDefault="00FB4EB2" w:rsidP="00347871">
      <w:pPr>
        <w:jc w:val="center"/>
      </w:pPr>
      <w:r w:rsidRPr="00945284">
        <w:rPr>
          <w:noProof/>
        </w:rPr>
        <w:pict>
          <v:shape id="Picture -945530619.emf" o:spid="_x0000_i1311" type="#_x0000_t75" alt="-945530619.emf" style="width:450.6pt;height:172.2pt;visibility:visible;mso-wrap-style:square">
            <v:imagedata r:id="rId167" o:title="-945530619"/>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Initiation of Response</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8f79ff9a9d6d601e416cea95750422fe" w:history="1">
        <w:r w:rsidR="00347871">
          <w:rPr>
            <w:rStyle w:val="Hyperlink"/>
          </w:rPr>
          <w:t>Cause and Effect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310" type="#_x0000_t75" alt="-1728404412.emf" style="width:12pt;height:12pt;visibility:visible;mso-wrap-style:square">
            <v:imagedata r:id="rId61" o:title="-1728404412"/>
          </v:shape>
        </w:pict>
      </w:r>
      <w:r w:rsidR="00347871">
        <w:t xml:space="preserve"> has response</w:t>
      </w:r>
      <w:r w:rsidR="00347871">
        <w:rPr>
          <w:rFonts w:cs="Arial"/>
        </w:rPr>
        <w:fldChar w:fldCharType="begin"/>
      </w:r>
      <w:r w:rsidR="00347871">
        <w:instrText>XE"</w:instrText>
      </w:r>
      <w:r w:rsidR="00347871" w:rsidRPr="00413D75">
        <w:rPr>
          <w:rFonts w:cs="Arial"/>
        </w:rPr>
        <w:instrText>has response</w:instrText>
      </w:r>
      <w:r w:rsidR="00347871">
        <w:instrText>"</w:instrText>
      </w:r>
      <w:r w:rsidR="00347871">
        <w:rPr>
          <w:rFonts w:cs="Arial"/>
        </w:rPr>
        <w:fldChar w:fldCharType="end"/>
      </w:r>
      <w:r w:rsidR="00347871">
        <w:t xml:space="preserve"> : </w:t>
      </w:r>
      <w:hyperlink w:anchor="_159061408edbc2b8be31c19f27dc2b51" w:history="1">
        <w:r w:rsidR="00347871">
          <w:rPr>
            <w:rStyle w:val="Hyperlink"/>
          </w:rPr>
          <w:t>Response</w:t>
        </w:r>
      </w:hyperlink>
      <w:r w:rsidR="00347871">
        <w:t xml:space="preserve"> [0..*]   </w:t>
      </w:r>
      <w:r w:rsidR="00347871" w:rsidRPr="00833C5F">
        <w:rPr>
          <w:i/>
        </w:rPr>
        <w:t>Subsets</w:t>
      </w:r>
      <w:r w:rsidR="00347871">
        <w:t>: comprises step:</w:t>
      </w:r>
      <w:hyperlink w:anchor="_d3a154034bf3d8689c527d770819e4f8" w:history="1">
        <w:r w:rsidR="00347871">
          <w:rPr>
            <w:rStyle w:val="Hyperlink"/>
          </w:rPr>
          <w:t>Scenario Step</w:t>
        </w:r>
      </w:hyperlink>
      <w:r w:rsidR="00347871">
        <w:rPr>
          <w:rStyle w:val="Hyperlink"/>
        </w:rPr>
        <w:t xml:space="preserve"> </w:t>
      </w:r>
      <w:r w:rsidR="00347871">
        <w:t xml:space="preserve">   </w:t>
      </w:r>
    </w:p>
    <w:p w:rsidR="00347871" w:rsidRDefault="00FB4EB2" w:rsidP="00347871">
      <w:pPr>
        <w:ind w:firstLine="720"/>
      </w:pPr>
      <w:r w:rsidRPr="00945284">
        <w:rPr>
          <w:noProof/>
        </w:rPr>
        <w:pict>
          <v:shape id="_x0000_i1309" type="#_x0000_t75" alt="-1728404412.emf" style="width:12pt;height:12pt;visibility:visible;mso-wrap-style:square">
            <v:imagedata r:id="rId61" o:title="-1728404412"/>
          </v:shape>
        </w:pict>
      </w:r>
      <w:r w:rsidR="00347871">
        <w:t xml:space="preserve"> responds to</w:t>
      </w:r>
      <w:r w:rsidR="00347871">
        <w:rPr>
          <w:rFonts w:cs="Arial"/>
        </w:rPr>
        <w:fldChar w:fldCharType="begin"/>
      </w:r>
      <w:r w:rsidR="00347871">
        <w:instrText>XE"</w:instrText>
      </w:r>
      <w:r w:rsidR="00347871" w:rsidRPr="00413D75">
        <w:rPr>
          <w:rFonts w:cs="Arial"/>
        </w:rPr>
        <w:instrText>responds to</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[1..*]   </w:t>
      </w:r>
      <w:r w:rsidR="00347871" w:rsidRPr="00833C5F">
        <w:rPr>
          <w:i/>
        </w:rPr>
        <w:t>Subsets</w:t>
      </w:r>
      <w:r w:rsidR="00347871">
        <w:t>: comprises step:</w:t>
      </w:r>
      <w:hyperlink w:anchor="_d3a154034bf3d8689c527d770819e4f8" w:history="1">
        <w:r w:rsidR="00347871">
          <w:rPr>
            <w:rStyle w:val="Hyperlink"/>
          </w:rPr>
          <w:t>Scenario Step</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1163" w:name="_159061408edbc2b8be31c19f27dc2b51"/>
      <w:bookmarkStart w:id="1164" w:name="_Toc477720015"/>
      <w:r>
        <w:lastRenderedPageBreak/>
        <w:t>Class Response</w:t>
      </w:r>
      <w:bookmarkEnd w:id="1163"/>
      <w:r w:rsidRPr="003A31EC">
        <w:rPr>
          <w:rFonts w:cs="Arial"/>
        </w:rPr>
        <w:t xml:space="preserve"> </w:t>
      </w:r>
      <w:r>
        <w:rPr>
          <w:rFonts w:cs="Arial"/>
        </w:rPr>
        <w:fldChar w:fldCharType="begin"/>
      </w:r>
      <w:r>
        <w:instrText>XE"</w:instrText>
      </w:r>
      <w:r w:rsidRPr="00413D75">
        <w:rPr>
          <w:rFonts w:cs="Arial"/>
        </w:rPr>
        <w:instrText>Response</w:instrText>
      </w:r>
      <w:r>
        <w:instrText>"</w:instrText>
      </w:r>
      <w:r>
        <w:rPr>
          <w:rFonts w:cs="Arial"/>
        </w:rPr>
        <w:fldChar w:fldCharType="end"/>
      </w:r>
      <w:r w:rsidR="009E71B4">
        <w:rPr>
          <w:rFonts w:cs="Arial"/>
        </w:rPr>
        <w:t xml:space="preserve"> </w:t>
      </w:r>
      <w:r w:rsidR="006F72CA">
        <w:rPr>
          <w:rFonts w:cs="Arial"/>
        </w:rPr>
        <w:t>&lt;&lt;Role&gt;&gt;</w:t>
      </w:r>
      <w:bookmarkEnd w:id="1164"/>
    </w:p>
    <w:p w:rsidR="00347871" w:rsidRDefault="00347871" w:rsidP="00F71BA8">
      <w:r>
        <w:t>A response is an activity performed by an actor as a reaction to (caused by) another situation.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fb06e097d35e72980035cfd1bc9106cb" w:history="1">
        <w:r w:rsidR="00347871">
          <w:rPr>
            <w:rStyle w:val="Hyperlink"/>
          </w:rPr>
          <w:t>Activity</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308" type="#_x0000_t75" alt="-1728404412.emf" style="width:12pt;height:12pt;visibility:visible;mso-wrap-style:square">
            <v:imagedata r:id="rId61" o:title="-1728404412"/>
          </v:shape>
        </w:pict>
      </w:r>
      <w:r w:rsidR="00347871">
        <w:t xml:space="preserve"> </w:t>
      </w:r>
      <w:r w:rsidR="0061586D">
        <w:t xml:space="preserve"> </w:t>
      </w:r>
      <w:r w:rsidR="00347871">
        <w:t>responds to</w:t>
      </w:r>
      <w:r w:rsidR="00347871">
        <w:rPr>
          <w:rFonts w:cs="Arial"/>
        </w:rPr>
        <w:fldChar w:fldCharType="begin"/>
      </w:r>
      <w:r w:rsidR="00347871">
        <w:instrText>XE"</w:instrText>
      </w:r>
      <w:r w:rsidR="00347871" w:rsidRPr="00413D75">
        <w:rPr>
          <w:rFonts w:cs="Arial"/>
        </w:rPr>
        <w:instrText>responds to</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[1..*]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9484433a1de08fbd0f3733f57dec81ac" w:history="1">
        <w:r w:rsidRPr="00446E2F">
          <w:rPr>
            <w:rStyle w:val="Hyperlink"/>
            <w:color w:val="0066FF"/>
          </w:rPr>
          <w:t>Initiation of Response</w:t>
        </w:r>
      </w:hyperlink>
      <w:r w:rsidR="00446E2F">
        <w:t xml:space="preserve"> </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165" w:name="_Toc477720016"/>
      <w:r>
        <w:t>Threat-risk-conceptual-model::Generic Concept Library::Situations</w:t>
      </w:r>
      <w:bookmarkEnd w:id="1165"/>
    </w:p>
    <w:p w:rsidR="00347871" w:rsidRDefault="00347871" w:rsidP="00A318C1">
      <w:pPr>
        <w:pStyle w:val="BodyText"/>
      </w:pPr>
      <w:r>
        <w:t>Concepts relative to situations.  A situation is a particular configuration of things and their relations including spatial, temporal, and logical connections between those things valid over a period of time. Situations form the basis of all complex, time dependent entities.</w:t>
      </w:r>
      <w:r>
        <w:br/>
        <w:t xml:space="preserve"> </w:t>
      </w:r>
    </w:p>
    <w:p w:rsidR="00347871" w:rsidRDefault="00347871" w:rsidP="00347871">
      <w:pPr>
        <w:pStyle w:val="Heading2"/>
      </w:pPr>
      <w:bookmarkStart w:id="1166" w:name="_Toc477720017"/>
      <w:r>
        <w:t>Diagram: Situation Timeframes</w:t>
      </w:r>
      <w:bookmarkEnd w:id="1166"/>
    </w:p>
    <w:p w:rsidR="00347871" w:rsidRDefault="00FB4EB2" w:rsidP="00347871">
      <w:pPr>
        <w:jc w:val="center"/>
        <w:rPr>
          <w:rFonts w:cs="Arial"/>
        </w:rPr>
      </w:pPr>
      <w:r w:rsidRPr="00945284">
        <w:rPr>
          <w:noProof/>
        </w:rPr>
        <w:pict>
          <v:shape id="Picture 1555707848.emf" o:spid="_x0000_i1307" type="#_x0000_t75" alt="1555707848.emf" style="width:487.2pt;height:260.4pt;visibility:visible;mso-wrap-style:square">
            <v:imagedata r:id="rId168" o:title="1555707848"/>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Situation Timeframes</w:t>
      </w:r>
    </w:p>
    <w:p w:rsidR="00347871" w:rsidRDefault="00347871" w:rsidP="00347871">
      <w:pPr>
        <w:pStyle w:val="Heading2"/>
      </w:pPr>
      <w:bookmarkStart w:id="1167" w:name="_Toc477720018"/>
      <w:r>
        <w:lastRenderedPageBreak/>
        <w:t>Diagram: Situations</w:t>
      </w:r>
      <w:bookmarkEnd w:id="1167"/>
    </w:p>
    <w:p w:rsidR="00347871" w:rsidRDefault="00FB4EB2" w:rsidP="00347871">
      <w:pPr>
        <w:jc w:val="center"/>
        <w:rPr>
          <w:rFonts w:cs="Arial"/>
        </w:rPr>
      </w:pPr>
      <w:r w:rsidRPr="00945284">
        <w:rPr>
          <w:noProof/>
        </w:rPr>
        <w:pict>
          <v:shape id="Picture -1934329939.emf" o:spid="_x0000_i1306" type="#_x0000_t75" alt="-1934329939.emf" style="width:436.8pt;height:565.2pt;visibility:visible;mso-wrap-style:square">
            <v:imagedata r:id="rId169" o:title="-1934329939"/>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Situations</w:t>
      </w:r>
    </w:p>
    <w:p w:rsidR="00347871" w:rsidRDefault="00347871" w:rsidP="00A318C1">
      <w:pPr>
        <w:pStyle w:val="BodyText"/>
      </w:pPr>
      <w:r>
        <w:t>This diagram shows the primary associations defined for situations as well as its super types: Temporal Entity and Identifiable Entity. The relationships shown here are those deemed defining for the concept of a situation, they are not all the relationships defined for these types.</w:t>
      </w:r>
    </w:p>
    <w:p w:rsidR="00347871" w:rsidRDefault="00347871" w:rsidP="00347871">
      <w:r>
        <w:lastRenderedPageBreak/>
        <w:t xml:space="preserve"> </w:t>
      </w:r>
    </w:p>
    <w:p w:rsidR="00347871" w:rsidRDefault="00347871" w:rsidP="00347871"/>
    <w:p w:rsidR="00347871" w:rsidRDefault="00347871" w:rsidP="00347871">
      <w:pPr>
        <w:pStyle w:val="Heading2"/>
      </w:pPr>
      <w:bookmarkStart w:id="1168" w:name="_b5d2c936d853e44e3d0b067cf106905b"/>
      <w:bookmarkStart w:id="1169" w:name="_Toc477720019"/>
      <w:r>
        <w:t>Class Actual State</w:t>
      </w:r>
      <w:bookmarkEnd w:id="1168"/>
      <w:r w:rsidRPr="003A31EC">
        <w:rPr>
          <w:rFonts w:cs="Arial"/>
        </w:rPr>
        <w:t xml:space="preserve"> </w:t>
      </w:r>
      <w:r>
        <w:rPr>
          <w:rFonts w:cs="Arial"/>
        </w:rPr>
        <w:fldChar w:fldCharType="begin"/>
      </w:r>
      <w:r>
        <w:instrText>XE"</w:instrText>
      </w:r>
      <w:r w:rsidRPr="00413D75">
        <w:rPr>
          <w:rFonts w:cs="Arial"/>
        </w:rPr>
        <w:instrText>Actual State</w:instrText>
      </w:r>
      <w:r>
        <w:instrText>"</w:instrText>
      </w:r>
      <w:r>
        <w:rPr>
          <w:rFonts w:cs="Arial"/>
        </w:rPr>
        <w:fldChar w:fldCharType="end"/>
      </w:r>
      <w:r w:rsidR="009E71B4">
        <w:rPr>
          <w:rFonts w:cs="Arial"/>
        </w:rPr>
        <w:t xml:space="preserve"> </w:t>
      </w:r>
      <w:r w:rsidR="006F72CA">
        <w:rPr>
          <w:rFonts w:cs="Arial"/>
        </w:rPr>
        <w:t>&lt;&lt;Intersection&gt;&gt;</w:t>
      </w:r>
      <w:bookmarkEnd w:id="1169"/>
    </w:p>
    <w:p w:rsidR="00347871" w:rsidRDefault="00347871" w:rsidP="00F71BA8">
      <w:r>
        <w:t>A condition that has, will or does exist.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318306db8339a16351b356169444c6ed" w:history="1">
        <w:r w:rsidR="00347871">
          <w:rPr>
            <w:rStyle w:val="Hyperlink"/>
          </w:rPr>
          <w:t>Actual Situation</w:t>
        </w:r>
      </w:hyperlink>
      <w:r w:rsidR="00347871">
        <w:t xml:space="preserve">, </w:t>
      </w:r>
      <w:hyperlink w:anchor="_927c2855748f476d96735ff79da4ebff" w:history="1">
        <w:r w:rsidR="00347871">
          <w:rPr>
            <w:rStyle w:val="Hyperlink"/>
          </w:rPr>
          <w:t>State</w:t>
        </w:r>
      </w:hyperlink>
    </w:p>
    <w:p w:rsidR="00347871" w:rsidRDefault="00347871" w:rsidP="00347871"/>
    <w:p w:rsidR="00347871" w:rsidRDefault="00347871" w:rsidP="00347871">
      <w:pPr>
        <w:pStyle w:val="Heading2"/>
      </w:pPr>
      <w:bookmarkStart w:id="1170" w:name="_8f79ff9a9d6d601e416cea95750422fe"/>
      <w:bookmarkStart w:id="1171" w:name="_Toc477720020"/>
      <w:r>
        <w:t>Association Class Cause and Effect</w:t>
      </w:r>
      <w:bookmarkEnd w:id="1170"/>
      <w:r w:rsidRPr="003A31EC">
        <w:rPr>
          <w:rFonts w:cs="Arial"/>
        </w:rPr>
        <w:t xml:space="preserve"> </w:t>
      </w:r>
      <w:r>
        <w:rPr>
          <w:rFonts w:cs="Arial"/>
        </w:rPr>
        <w:fldChar w:fldCharType="begin"/>
      </w:r>
      <w:r>
        <w:instrText>XE"</w:instrText>
      </w:r>
      <w:r w:rsidRPr="00413D75">
        <w:rPr>
          <w:rFonts w:cs="Arial"/>
        </w:rPr>
        <w:instrText>Cause and Effect</w:instrText>
      </w:r>
      <w:r>
        <w:instrText>"</w:instrText>
      </w:r>
      <w:r>
        <w:rPr>
          <w:rFonts w:cs="Arial"/>
        </w:rPr>
        <w:fldChar w:fldCharType="end"/>
      </w:r>
      <w:r w:rsidR="009E71B4">
        <w:rPr>
          <w:rFonts w:cs="Arial"/>
        </w:rPr>
        <w:t xml:space="preserve"> </w:t>
      </w:r>
      <w:r w:rsidR="006F72CA">
        <w:rPr>
          <w:rFonts w:cs="Arial"/>
        </w:rPr>
        <w:t>&lt;&lt;Relationship&gt;&gt;</w:t>
      </w:r>
      <w:bookmarkEnd w:id="1171"/>
    </w:p>
    <w:p w:rsidR="00347871" w:rsidRDefault="00347871" w:rsidP="00F71BA8">
      <w:r>
        <w:t>The causality relation where the &lt;causes&gt; situation is &lt;caused by&gt; a situation.</w:t>
      </w:r>
      <w:r>
        <w:br/>
      </w:r>
      <w:r>
        <w:br/>
        <w:t>[FIBO] cause / caused by</w:t>
      </w:r>
      <w:r>
        <w:br/>
      </w:r>
      <w:r>
        <w:br/>
        <w:t>[ISO 1087] causal relation: associative relation (3.2.23) involving cause and its effect</w:t>
      </w:r>
      <w:r>
        <w:br/>
        <w:t>NOTE A causal relation exists between the concepts (3.2.1) 'action' and 'reaction', 'nuclear explosion' and 'fall-out'.</w:t>
      </w:r>
    </w:p>
    <w:p w:rsidR="00347871" w:rsidRDefault="00FB4EB2" w:rsidP="00347871">
      <w:pPr>
        <w:jc w:val="center"/>
      </w:pPr>
      <w:r w:rsidRPr="00945284">
        <w:rPr>
          <w:noProof/>
        </w:rPr>
        <w:pict>
          <v:shape id="Picture -250461420.emf" o:spid="_x0000_i1305" type="#_x0000_t75" alt="-250461420.emf" style="width:315pt;height:323.4pt;visibility:visible;mso-wrap-style:square">
            <v:imagedata r:id="rId170" o:title="-250461420"/>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Cause and Effect</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09127cf625e4fd365abe2cdbeea3e0f8" w:history="1">
        <w:r w:rsidR="00347871">
          <w:rPr>
            <w:rStyle w:val="Hyperlink"/>
          </w:rPr>
          <w:t>Enablement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304" type="#_x0000_t75" alt="-1728404412.emf" style="width:12pt;height:12pt;visibility:visible;mso-wrap-style:square">
            <v:imagedata r:id="rId61" o:title="-1728404412"/>
          </v:shape>
        </w:pict>
      </w:r>
      <w:r w:rsidR="00347871">
        <w:t xml:space="preserve"> caused by</w:t>
      </w:r>
      <w:r w:rsidR="00347871">
        <w:rPr>
          <w:rFonts w:cs="Arial"/>
        </w:rPr>
        <w:fldChar w:fldCharType="begin"/>
      </w:r>
      <w:r w:rsidR="00347871">
        <w:instrText>XE"</w:instrText>
      </w:r>
      <w:r w:rsidR="00347871" w:rsidRPr="00413D75">
        <w:rPr>
          <w:rFonts w:cs="Arial"/>
        </w:rPr>
        <w:instrText>caused by</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One of situations that causes the subject situation.</w:t>
      </w:r>
    </w:p>
    <w:p w:rsidR="00347871" w:rsidRDefault="00FB4EB2" w:rsidP="00347871">
      <w:pPr>
        <w:ind w:firstLine="720"/>
      </w:pPr>
      <w:r w:rsidRPr="00945284">
        <w:rPr>
          <w:noProof/>
        </w:rPr>
        <w:lastRenderedPageBreak/>
        <w:pict>
          <v:shape id="_x0000_i1303" type="#_x0000_t75" alt="-1728404412.emf" style="width:12pt;height:12pt;visibility:visible;mso-wrap-style:square">
            <v:imagedata r:id="rId61" o:title="-1728404412"/>
          </v:shape>
        </w:pict>
      </w:r>
      <w:r w:rsidR="00347871">
        <w:t xml:space="preserve"> casuses</w:t>
      </w:r>
      <w:r w:rsidR="00347871">
        <w:rPr>
          <w:rFonts w:cs="Arial"/>
        </w:rPr>
        <w:fldChar w:fldCharType="begin"/>
      </w:r>
      <w:r w:rsidR="00347871">
        <w:instrText>XE"</w:instrText>
      </w:r>
      <w:r w:rsidR="00347871" w:rsidRPr="00413D75">
        <w:rPr>
          <w:rFonts w:cs="Arial"/>
        </w:rPr>
        <w:instrText>casuses</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situation caused by another.</w:t>
      </w:r>
    </w:p>
    <w:p w:rsidR="00347871" w:rsidRDefault="00347871" w:rsidP="00347871"/>
    <w:p w:rsidR="00347871" w:rsidRDefault="00347871" w:rsidP="00347871">
      <w:pPr>
        <w:pStyle w:val="Heading2"/>
      </w:pPr>
      <w:bookmarkStart w:id="1172" w:name="_f2169eae40f65ac973b54ce035bc329c"/>
      <w:bookmarkStart w:id="1173" w:name="_Toc477720021"/>
      <w:r>
        <w:t>Class Current Situation</w:t>
      </w:r>
      <w:bookmarkEnd w:id="1172"/>
      <w:bookmarkEnd w:id="1173"/>
      <w:r w:rsidRPr="003A31EC">
        <w:rPr>
          <w:rFonts w:cs="Arial"/>
        </w:rPr>
        <w:t xml:space="preserve"> </w:t>
      </w:r>
      <w:r>
        <w:rPr>
          <w:rFonts w:cs="Arial"/>
        </w:rPr>
        <w:fldChar w:fldCharType="begin"/>
      </w:r>
      <w:r>
        <w:instrText>XE"</w:instrText>
      </w:r>
      <w:r w:rsidRPr="00413D75">
        <w:rPr>
          <w:rFonts w:cs="Arial"/>
        </w:rPr>
        <w:instrText>Current Situation</w:instrText>
      </w:r>
      <w:r>
        <w:instrText>"</w:instrText>
      </w:r>
      <w:r>
        <w:rPr>
          <w:rFonts w:cs="Arial"/>
        </w:rPr>
        <w:fldChar w:fldCharType="end"/>
      </w:r>
      <w:r w:rsidR="009E71B4">
        <w:rPr>
          <w:rFonts w:cs="Arial"/>
        </w:rPr>
        <w:t xml:space="preserve"> </w:t>
      </w:r>
    </w:p>
    <w:p w:rsidR="00347871" w:rsidRDefault="00347871" w:rsidP="00F71BA8">
      <w:r>
        <w:t>A situation that is actually occurring at the moment. "the moment" is contextual and interpreted within the context of the model.</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318306db8339a16351b356169444c6ed" w:history="1">
        <w:r w:rsidR="00347871">
          <w:rPr>
            <w:rStyle w:val="Hyperlink"/>
          </w:rPr>
          <w:t>Actual Situation</w:t>
        </w:r>
      </w:hyperlink>
      <w:r w:rsidR="00347871">
        <w:t xml:space="preserve">, </w:t>
      </w:r>
      <w:hyperlink w:anchor="_8c517cf1950741c0f89edebf828214cc" w:history="1">
        <w:r w:rsidR="00347871">
          <w:rPr>
            <w:rStyle w:val="Hyperlink"/>
          </w:rPr>
          <w:t>Situation</w:t>
        </w:r>
      </w:hyperlink>
    </w:p>
    <w:p w:rsidR="00347871" w:rsidRDefault="00347871" w:rsidP="00347871"/>
    <w:p w:rsidR="00347871" w:rsidRDefault="00347871" w:rsidP="00347871">
      <w:pPr>
        <w:pStyle w:val="Heading2"/>
      </w:pPr>
      <w:bookmarkStart w:id="1174" w:name="_3685cf695580519c9a617067b88d6498"/>
      <w:bookmarkStart w:id="1175" w:name="_Toc477720022"/>
      <w:r>
        <w:t>Association Class Effect</w:t>
      </w:r>
      <w:bookmarkEnd w:id="1174"/>
      <w:r w:rsidRPr="003A31EC">
        <w:rPr>
          <w:rFonts w:cs="Arial"/>
        </w:rPr>
        <w:t xml:space="preserve"> </w:t>
      </w:r>
      <w:r>
        <w:rPr>
          <w:rFonts w:cs="Arial"/>
        </w:rPr>
        <w:fldChar w:fldCharType="begin"/>
      </w:r>
      <w:r>
        <w:instrText>XE"</w:instrText>
      </w:r>
      <w:r w:rsidRPr="00413D75">
        <w:rPr>
          <w:rFonts w:cs="Arial"/>
        </w:rPr>
        <w:instrText>Effect</w:instrText>
      </w:r>
      <w:r>
        <w:instrText>"</w:instrText>
      </w:r>
      <w:r>
        <w:rPr>
          <w:rFonts w:cs="Arial"/>
        </w:rPr>
        <w:fldChar w:fldCharType="end"/>
      </w:r>
      <w:r w:rsidR="009E71B4">
        <w:rPr>
          <w:rFonts w:cs="Arial"/>
        </w:rPr>
        <w:t xml:space="preserve"> </w:t>
      </w:r>
      <w:r w:rsidR="006F72CA">
        <w:rPr>
          <w:rFonts w:cs="Arial"/>
        </w:rPr>
        <w:t>&lt;&lt;Relationship&gt;&gt;</w:t>
      </w:r>
      <w:bookmarkEnd w:id="1175"/>
    </w:p>
    <w:p w:rsidR="00347871" w:rsidRDefault="00347871" w:rsidP="00F71BA8">
      <w:r>
        <w:t>Any impact on or alteration of an entity by a situation - an effect of the situation.</w:t>
      </w:r>
    </w:p>
    <w:p w:rsidR="00347871" w:rsidRDefault="00FB4EB2" w:rsidP="00347871">
      <w:pPr>
        <w:jc w:val="center"/>
      </w:pPr>
      <w:r w:rsidRPr="00945284">
        <w:rPr>
          <w:noProof/>
        </w:rPr>
        <w:pict>
          <v:shape id="Picture 1114990091.emf" o:spid="_x0000_i1302" type="#_x0000_t75" alt="1114990091.emf" style="width:420pt;height:207.6pt;visibility:visible;mso-wrap-style:square">
            <v:imagedata r:id="rId171" o:title="1114990091"/>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Effect</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e33780607cd553fb55b8907600848b66" w:history="1">
        <w:r w:rsidR="00347871">
          <w:rPr>
            <w:rStyle w:val="Hyperlink"/>
          </w:rPr>
          <w:t>Impact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301" type="#_x0000_t75" alt="-1728404412.emf" style="width:12pt;height:12pt;visibility:visible;mso-wrap-style:square">
            <v:imagedata r:id="rId61" o:title="-1728404412"/>
          </v:shape>
        </w:pict>
      </w:r>
      <w:r w:rsidR="00347871">
        <w:t xml:space="preserve"> affects</w:t>
      </w:r>
      <w:r w:rsidR="00347871">
        <w:rPr>
          <w:rFonts w:cs="Arial"/>
        </w:rPr>
        <w:fldChar w:fldCharType="begin"/>
      </w:r>
      <w:r w:rsidR="00347871">
        <w:instrText>XE"</w:instrText>
      </w:r>
      <w:r w:rsidR="00347871" w:rsidRPr="00413D75">
        <w:rPr>
          <w:rFonts w:cs="Arial"/>
        </w:rPr>
        <w:instrText>affects</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Entities affected by a action</w:t>
      </w:r>
    </w:p>
    <w:p w:rsidR="00347871" w:rsidRDefault="00FB4EB2" w:rsidP="00347871">
      <w:pPr>
        <w:ind w:firstLine="720"/>
      </w:pPr>
      <w:r w:rsidRPr="00945284">
        <w:rPr>
          <w:noProof/>
        </w:rPr>
        <w:pict>
          <v:shape id="_x0000_i1300" type="#_x0000_t75" alt="-1728404412.emf" style="width:12pt;height:12pt;visibility:visible;mso-wrap-style:square">
            <v:imagedata r:id="rId61" o:title="-1728404412"/>
          </v:shape>
        </w:pict>
      </w:r>
      <w:r w:rsidR="00347871">
        <w:t xml:space="preserve"> affected by</w:t>
      </w:r>
      <w:r w:rsidR="00347871">
        <w:rPr>
          <w:rFonts w:cs="Arial"/>
        </w:rPr>
        <w:fldChar w:fldCharType="begin"/>
      </w:r>
      <w:r w:rsidR="00347871">
        <w:instrText>XE"</w:instrText>
      </w:r>
      <w:r w:rsidR="00347871" w:rsidRPr="00413D75">
        <w:rPr>
          <w:rFonts w:cs="Arial"/>
        </w:rPr>
        <w:instrText>affected by</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Actions that can cause some change in a related entity.</w:t>
      </w:r>
    </w:p>
    <w:p w:rsidR="00347871" w:rsidRDefault="00347871" w:rsidP="00347871"/>
    <w:p w:rsidR="00347871" w:rsidRDefault="00347871" w:rsidP="00347871">
      <w:pPr>
        <w:pStyle w:val="Heading2"/>
      </w:pPr>
      <w:bookmarkStart w:id="1176" w:name="_09127cf625e4fd365abe2cdbeea3e0f8"/>
      <w:bookmarkStart w:id="1177" w:name="_Toc477720023"/>
      <w:r>
        <w:t>Association Class Enablement</w:t>
      </w:r>
      <w:bookmarkEnd w:id="1176"/>
      <w:r w:rsidRPr="003A31EC">
        <w:rPr>
          <w:rFonts w:cs="Arial"/>
        </w:rPr>
        <w:t xml:space="preserve"> </w:t>
      </w:r>
      <w:r>
        <w:rPr>
          <w:rFonts w:cs="Arial"/>
        </w:rPr>
        <w:fldChar w:fldCharType="begin"/>
      </w:r>
      <w:r>
        <w:instrText>XE"</w:instrText>
      </w:r>
      <w:r w:rsidRPr="00413D75">
        <w:rPr>
          <w:rFonts w:cs="Arial"/>
        </w:rPr>
        <w:instrText>Enablement</w:instrText>
      </w:r>
      <w:r>
        <w:instrText>"</w:instrText>
      </w:r>
      <w:r>
        <w:rPr>
          <w:rFonts w:cs="Arial"/>
        </w:rPr>
        <w:fldChar w:fldCharType="end"/>
      </w:r>
      <w:r w:rsidR="009E71B4">
        <w:rPr>
          <w:rFonts w:cs="Arial"/>
        </w:rPr>
        <w:t xml:space="preserve"> </w:t>
      </w:r>
      <w:r w:rsidR="006F72CA">
        <w:rPr>
          <w:rFonts w:cs="Arial"/>
        </w:rPr>
        <w:t>&lt;&lt;Relationship&gt;&gt;</w:t>
      </w:r>
      <w:bookmarkEnd w:id="1177"/>
    </w:p>
    <w:p w:rsidR="00347871" w:rsidRDefault="00347871" w:rsidP="00F71BA8">
      <w:r>
        <w:t>A situation that enables (is a condition for), another.</w:t>
      </w:r>
    </w:p>
    <w:p w:rsidR="00347871" w:rsidRDefault="00FB4EB2" w:rsidP="00347871">
      <w:pPr>
        <w:jc w:val="center"/>
      </w:pPr>
      <w:r w:rsidRPr="00945284">
        <w:rPr>
          <w:noProof/>
        </w:rPr>
        <w:lastRenderedPageBreak/>
        <w:pict>
          <v:shape id="Picture -77425551.emf" o:spid="_x0000_i1299" type="#_x0000_t75" alt="-77425551.emf" style="width:487.2pt;height:241.2pt;visibility:visible;mso-wrap-style:square">
            <v:imagedata r:id="rId172" o:title="-77425551"/>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Enablement</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3685cf695580519c9a617067b88d6498" w:history="1">
        <w:r w:rsidR="00347871">
          <w:rPr>
            <w:rStyle w:val="Hyperlink"/>
          </w:rPr>
          <w:t>Effect</w:t>
        </w:r>
      </w:hyperlink>
      <w:r w:rsidR="00347871">
        <w:t xml:space="preserve">, </w:t>
      </w:r>
      <w:hyperlink w:anchor="_e33780607cd553fb55b8907600848b66" w:history="1">
        <w:r w:rsidR="00347871">
          <w:rPr>
            <w:rStyle w:val="Hyperlink"/>
          </w:rPr>
          <w:t>Impact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298" type="#_x0000_t75" alt="-1728404412.emf" style="width:12pt;height:12pt;visibility:visible;mso-wrap-style:square">
            <v:imagedata r:id="rId61" o:title="-1728404412"/>
          </v:shape>
        </w:pict>
      </w:r>
      <w:r w:rsidR="00347871">
        <w:t xml:space="preserve"> enables</w:t>
      </w:r>
      <w:r w:rsidR="00347871">
        <w:rPr>
          <w:rFonts w:cs="Arial"/>
        </w:rPr>
        <w:fldChar w:fldCharType="begin"/>
      </w:r>
      <w:r w:rsidR="00347871">
        <w:instrText>XE"</w:instrText>
      </w:r>
      <w:r w:rsidR="00347871" w:rsidRPr="00413D75">
        <w:rPr>
          <w:rFonts w:cs="Arial"/>
        </w:rPr>
        <w:instrText>enables</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situation that is enabled by another.</w:t>
      </w:r>
    </w:p>
    <w:p w:rsidR="00347871" w:rsidRDefault="00FB4EB2" w:rsidP="00347871">
      <w:pPr>
        <w:ind w:firstLine="720"/>
      </w:pPr>
      <w:r w:rsidRPr="00945284">
        <w:rPr>
          <w:noProof/>
        </w:rPr>
        <w:pict>
          <v:shape id="_x0000_i1297" type="#_x0000_t75" alt="-1728404412.emf" style="width:12pt;height:12pt;visibility:visible;mso-wrap-style:square">
            <v:imagedata r:id="rId61" o:title="-1728404412"/>
          </v:shape>
        </w:pict>
      </w:r>
      <w:r w:rsidR="00347871">
        <w:t xml:space="preserve"> enabled by</w:t>
      </w:r>
      <w:r w:rsidR="00347871">
        <w:rPr>
          <w:rFonts w:cs="Arial"/>
        </w:rPr>
        <w:fldChar w:fldCharType="begin"/>
      </w:r>
      <w:r w:rsidR="00347871">
        <w:instrText>XE"</w:instrText>
      </w:r>
      <w:r w:rsidR="00347871" w:rsidRPr="00413D75">
        <w:rPr>
          <w:rFonts w:cs="Arial"/>
        </w:rPr>
        <w:instrText>enabled by</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situation that enables another.</w:t>
      </w:r>
    </w:p>
    <w:p w:rsidR="00347871" w:rsidRDefault="00347871" w:rsidP="00347871"/>
    <w:p w:rsidR="00347871" w:rsidRDefault="00347871" w:rsidP="00347871">
      <w:pPr>
        <w:pStyle w:val="Heading2"/>
      </w:pPr>
      <w:bookmarkStart w:id="1178" w:name="_989aaebdfe7f1a2a4a983d63cf40a705"/>
      <w:bookmarkStart w:id="1179" w:name="_Toc477720024"/>
      <w:r>
        <w:t>Association Class Involvement</w:t>
      </w:r>
      <w:bookmarkEnd w:id="1178"/>
      <w:r w:rsidRPr="003A31EC">
        <w:rPr>
          <w:rFonts w:cs="Arial"/>
        </w:rPr>
        <w:t xml:space="preserve"> </w:t>
      </w:r>
      <w:r>
        <w:rPr>
          <w:rFonts w:cs="Arial"/>
        </w:rPr>
        <w:fldChar w:fldCharType="begin"/>
      </w:r>
      <w:r>
        <w:instrText>XE"</w:instrText>
      </w:r>
      <w:r w:rsidRPr="00413D75">
        <w:rPr>
          <w:rFonts w:cs="Arial"/>
        </w:rPr>
        <w:instrText>Involvement</w:instrText>
      </w:r>
      <w:r>
        <w:instrText>"</w:instrText>
      </w:r>
      <w:r>
        <w:rPr>
          <w:rFonts w:cs="Arial"/>
        </w:rPr>
        <w:fldChar w:fldCharType="end"/>
      </w:r>
      <w:r w:rsidR="009E71B4">
        <w:rPr>
          <w:rFonts w:cs="Arial"/>
        </w:rPr>
        <w:t xml:space="preserve"> </w:t>
      </w:r>
      <w:r w:rsidR="006F72CA">
        <w:rPr>
          <w:rFonts w:cs="Arial"/>
        </w:rPr>
        <w:t>&lt;&lt;Relationship&gt;&gt;</w:t>
      </w:r>
      <w:bookmarkEnd w:id="1179"/>
    </w:p>
    <w:p w:rsidR="00347871" w:rsidRDefault="00347871" w:rsidP="00F71BA8">
      <w:r>
        <w:t>The relationship between an actor and situations they are involved in.</w:t>
      </w:r>
      <w:r>
        <w:br/>
        <w:t>[DOLCE] Participation</w:t>
      </w:r>
    </w:p>
    <w:p w:rsidR="00347871" w:rsidRDefault="00FB4EB2" w:rsidP="00347871">
      <w:pPr>
        <w:jc w:val="center"/>
      </w:pPr>
      <w:r w:rsidRPr="00945284">
        <w:rPr>
          <w:noProof/>
        </w:rPr>
        <w:pict>
          <v:shape id="Picture -2030230825.emf" o:spid="_x0000_i1296" type="#_x0000_t75" alt="-2030230825.emf" style="width:410.4pt;height:171pt;visibility:visible;mso-wrap-style:square">
            <v:imagedata r:id="rId173" o:title="-2030230825"/>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Involvement</w:t>
      </w:r>
    </w:p>
    <w:p w:rsidR="00347871" w:rsidRPr="002A7C0D" w:rsidRDefault="00347871" w:rsidP="00232C10">
      <w:pPr>
        <w:pStyle w:val="Subtitle"/>
        <w:spacing w:before="120"/>
        <w:rPr>
          <w:rStyle w:val="IntenseEmphasis"/>
          <w:sz w:val="24"/>
          <w:szCs w:val="24"/>
        </w:rPr>
      </w:pPr>
      <w:r w:rsidRPr="002A7C0D">
        <w:rPr>
          <w:rStyle w:val="IntenseEmphasis"/>
          <w:sz w:val="24"/>
          <w:szCs w:val="24"/>
        </w:rPr>
        <w:lastRenderedPageBreak/>
        <w:t>Direct Supertypes</w:t>
      </w:r>
    </w:p>
    <w:p w:rsidR="00347871" w:rsidRDefault="00CC4F8E" w:rsidP="00347871">
      <w:pPr>
        <w:ind w:left="360"/>
      </w:pPr>
      <w:hyperlink w:anchor="_ebfb31ee42848a5e98a87132d6936682" w:history="1">
        <w:r w:rsidR="00347871">
          <w:rPr>
            <w:rStyle w:val="Hyperlink"/>
          </w:rPr>
          <w:t>Related</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295" type="#_x0000_t75" alt="-1728404412.emf" style="width:12pt;height:12pt;visibility:visible;mso-wrap-style:square">
            <v:imagedata r:id="rId61" o:title="-1728404412"/>
          </v:shape>
        </w:pict>
      </w:r>
      <w:r w:rsidR="00347871">
        <w:t xml:space="preserve"> involved in</w:t>
      </w:r>
      <w:r w:rsidR="00347871">
        <w:rPr>
          <w:rFonts w:cs="Arial"/>
        </w:rPr>
        <w:fldChar w:fldCharType="begin"/>
      </w:r>
      <w:r w:rsidR="00347871">
        <w:instrText>XE"</w:instrText>
      </w:r>
      <w:r w:rsidR="00347871" w:rsidRPr="00413D75">
        <w:rPr>
          <w:rFonts w:cs="Arial"/>
        </w:rPr>
        <w:instrText>involved in</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Situations in which an actor has any kind of involvement.</w:t>
      </w:r>
    </w:p>
    <w:p w:rsidR="00347871" w:rsidRDefault="00FB4EB2" w:rsidP="00347871">
      <w:pPr>
        <w:ind w:firstLine="720"/>
      </w:pPr>
      <w:r w:rsidRPr="00945284">
        <w:rPr>
          <w:noProof/>
        </w:rPr>
        <w:pict>
          <v:shape id="_x0000_i1294" type="#_x0000_t75" alt="-1728404412.emf" style="width:12pt;height:12pt;visibility:visible;mso-wrap-style:square">
            <v:imagedata r:id="rId61" o:title="-1728404412"/>
          </v:shape>
        </w:pict>
      </w:r>
      <w:r w:rsidR="00347871">
        <w:t xml:space="preserve"> involves</w:t>
      </w:r>
      <w:r w:rsidR="00347871">
        <w:rPr>
          <w:rFonts w:cs="Arial"/>
        </w:rPr>
        <w:fldChar w:fldCharType="begin"/>
      </w:r>
      <w:r w:rsidR="00347871">
        <w:instrText>XE"</w:instrText>
      </w:r>
      <w:r w:rsidR="00347871" w:rsidRPr="00413D75">
        <w:rPr>
          <w:rFonts w:cs="Arial"/>
        </w:rPr>
        <w:instrText>involves</w:instrText>
      </w:r>
      <w:r w:rsidR="00347871">
        <w:instrText>"</w:instrText>
      </w:r>
      <w:r w:rsidR="00347871">
        <w:rPr>
          <w:rFonts w:cs="Arial"/>
        </w:rPr>
        <w:fldChar w:fldCharType="end"/>
      </w:r>
      <w:r w:rsidR="00347871">
        <w:t xml:space="preserve"> : </w:t>
      </w:r>
      <w:hyperlink w:anchor="_195976dea0d8187e1656ac43c072c070" w:history="1">
        <w:r w:rsidR="00347871">
          <w:rPr>
            <w:rStyle w:val="Hyperlink"/>
          </w:rPr>
          <w:t>Actor</w:t>
        </w:r>
      </w:hyperlink>
      <w:r w:rsidR="00347871">
        <w:t xml:space="preserve"> [*]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An actor involved in a situation in any way.</w:t>
      </w:r>
    </w:p>
    <w:p w:rsidR="00347871" w:rsidRDefault="00347871" w:rsidP="00347871"/>
    <w:p w:rsidR="00347871" w:rsidRDefault="00347871" w:rsidP="00347871">
      <w:pPr>
        <w:pStyle w:val="Heading2"/>
      </w:pPr>
      <w:bookmarkStart w:id="1180" w:name="_d1226ad847824cb1ffa4bdcf35d204ec"/>
      <w:bookmarkStart w:id="1181" w:name="_Toc477720025"/>
      <w:r>
        <w:t>Association Class Negation Effect</w:t>
      </w:r>
      <w:bookmarkEnd w:id="1180"/>
      <w:r w:rsidRPr="003A31EC">
        <w:rPr>
          <w:rFonts w:cs="Arial"/>
        </w:rPr>
        <w:t xml:space="preserve"> </w:t>
      </w:r>
      <w:r>
        <w:rPr>
          <w:rFonts w:cs="Arial"/>
        </w:rPr>
        <w:fldChar w:fldCharType="begin"/>
      </w:r>
      <w:r>
        <w:instrText>XE"</w:instrText>
      </w:r>
      <w:r w:rsidRPr="00413D75">
        <w:rPr>
          <w:rFonts w:cs="Arial"/>
        </w:rPr>
        <w:instrText>Negation Effect</w:instrText>
      </w:r>
      <w:r>
        <w:instrText>"</w:instrText>
      </w:r>
      <w:r>
        <w:rPr>
          <w:rFonts w:cs="Arial"/>
        </w:rPr>
        <w:fldChar w:fldCharType="end"/>
      </w:r>
      <w:r w:rsidR="009E71B4">
        <w:rPr>
          <w:rFonts w:cs="Arial"/>
        </w:rPr>
        <w:t xml:space="preserve"> </w:t>
      </w:r>
      <w:r w:rsidR="006F72CA">
        <w:rPr>
          <w:rFonts w:cs="Arial"/>
        </w:rPr>
        <w:t>&lt;&lt;Relationship&gt;&gt;</w:t>
      </w:r>
      <w:bookmarkEnd w:id="1181"/>
    </w:p>
    <w:p w:rsidR="00347871" w:rsidRDefault="00347871" w:rsidP="00F71BA8">
      <w:r>
        <w:t>The negative causality relationship - &lt;negated by&gt; prevents or terminates the &lt;negates&gt; situation.</w:t>
      </w:r>
    </w:p>
    <w:p w:rsidR="00347871" w:rsidRDefault="00FB4EB2" w:rsidP="00347871">
      <w:pPr>
        <w:jc w:val="center"/>
      </w:pPr>
      <w:r w:rsidRPr="00945284">
        <w:rPr>
          <w:noProof/>
        </w:rPr>
        <w:pict>
          <v:shape id="Picture -1855326026.emf" o:spid="_x0000_i1293" type="#_x0000_t75" alt="-1855326026.emf" style="width:487.2pt;height:304.2pt;visibility:visible;mso-wrap-style:square">
            <v:imagedata r:id="rId174" o:title="-1855326026"/>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Negation</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3685cf695580519c9a617067b88d6498" w:history="1">
        <w:r w:rsidR="00347871">
          <w:rPr>
            <w:rStyle w:val="Hyperlink"/>
          </w:rPr>
          <w:t>Effect</w:t>
        </w:r>
      </w:hyperlink>
      <w:r w:rsidR="00347871">
        <w:t xml:space="preserve">, </w:t>
      </w:r>
      <w:hyperlink w:anchor="_b7d76b6b461798fab057ad0106bcdfc9" w:history="1">
        <w:r w:rsidR="00347871">
          <w:rPr>
            <w:rStyle w:val="Hyperlink"/>
          </w:rPr>
          <w:t>Negation</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292" type="#_x0000_t75" alt="-1728404412.emf" style="width:12pt;height:12pt;visibility:visible;mso-wrap-style:square">
            <v:imagedata r:id="rId61" o:title="-1728404412"/>
          </v:shape>
        </w:pict>
      </w:r>
      <w:r w:rsidR="00347871">
        <w:t xml:space="preserve"> negated by</w:t>
      </w:r>
      <w:r w:rsidR="00347871">
        <w:rPr>
          <w:rFonts w:cs="Arial"/>
        </w:rPr>
        <w:fldChar w:fldCharType="begin"/>
      </w:r>
      <w:r w:rsidR="00347871">
        <w:instrText>XE"</w:instrText>
      </w:r>
      <w:r w:rsidR="00347871" w:rsidRPr="00413D75">
        <w:rPr>
          <w:rFonts w:cs="Arial"/>
        </w:rPr>
        <w:instrText>negated by</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[0..*]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situation that prevents or terminates another.</w:t>
      </w:r>
    </w:p>
    <w:p w:rsidR="00347871" w:rsidRDefault="00FB4EB2" w:rsidP="00347871">
      <w:pPr>
        <w:ind w:firstLine="720"/>
      </w:pPr>
      <w:r w:rsidRPr="00945284">
        <w:rPr>
          <w:noProof/>
        </w:rPr>
        <w:pict>
          <v:shape id="_x0000_i1291" type="#_x0000_t75" alt="-1728404412.emf" style="width:12pt;height:12pt;visibility:visible;mso-wrap-style:square">
            <v:imagedata r:id="rId61" o:title="-1728404412"/>
          </v:shape>
        </w:pict>
      </w:r>
      <w:r w:rsidR="00347871">
        <w:t xml:space="preserve"> negates</w:t>
      </w:r>
      <w:r w:rsidR="00347871">
        <w:rPr>
          <w:rFonts w:cs="Arial"/>
        </w:rPr>
        <w:fldChar w:fldCharType="begin"/>
      </w:r>
      <w:r w:rsidR="00347871">
        <w:instrText>XE"</w:instrText>
      </w:r>
      <w:r w:rsidR="00347871" w:rsidRPr="00413D75">
        <w:rPr>
          <w:rFonts w:cs="Arial"/>
        </w:rPr>
        <w:instrText>negates</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[0..*]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situation that is prevented or terminated by another situation.</w:t>
      </w:r>
    </w:p>
    <w:p w:rsidR="00347871" w:rsidRDefault="00347871" w:rsidP="00347871"/>
    <w:p w:rsidR="00347871" w:rsidRDefault="00347871" w:rsidP="00347871">
      <w:pPr>
        <w:pStyle w:val="Heading2"/>
      </w:pPr>
      <w:bookmarkStart w:id="1182" w:name="_3a203b74bffdc92b47d1f07e96260450"/>
      <w:bookmarkStart w:id="1183" w:name="_Toc477720026"/>
      <w:r>
        <w:lastRenderedPageBreak/>
        <w:t>Class Past Situation</w:t>
      </w:r>
      <w:bookmarkEnd w:id="1182"/>
      <w:bookmarkEnd w:id="1183"/>
      <w:r w:rsidRPr="003A31EC">
        <w:rPr>
          <w:rFonts w:cs="Arial"/>
        </w:rPr>
        <w:t xml:space="preserve"> </w:t>
      </w:r>
      <w:r>
        <w:rPr>
          <w:rFonts w:cs="Arial"/>
        </w:rPr>
        <w:fldChar w:fldCharType="begin"/>
      </w:r>
      <w:r>
        <w:instrText>XE"</w:instrText>
      </w:r>
      <w:r w:rsidRPr="00413D75">
        <w:rPr>
          <w:rFonts w:cs="Arial"/>
        </w:rPr>
        <w:instrText>Past Situation</w:instrText>
      </w:r>
      <w:r>
        <w:instrText>"</w:instrText>
      </w:r>
      <w:r>
        <w:rPr>
          <w:rFonts w:cs="Arial"/>
        </w:rPr>
        <w:fldChar w:fldCharType="end"/>
      </w:r>
      <w:r w:rsidR="009E71B4">
        <w:rPr>
          <w:rFonts w:cs="Arial"/>
        </w:rPr>
        <w:t xml:space="preserve"> </w:t>
      </w:r>
    </w:p>
    <w:p w:rsidR="00347871" w:rsidRDefault="00347871" w:rsidP="00F71BA8">
      <w:r>
        <w:t>A situation that has actually occurred in the past (recognizing that all such statements are subject to confidence).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318306db8339a16351b356169444c6ed" w:history="1">
        <w:r w:rsidR="00347871">
          <w:rPr>
            <w:rStyle w:val="Hyperlink"/>
          </w:rPr>
          <w:t>Actual Situation</w:t>
        </w:r>
      </w:hyperlink>
      <w:r w:rsidR="00347871">
        <w:t xml:space="preserve">, </w:t>
      </w:r>
      <w:hyperlink w:anchor="_8c517cf1950741c0f89edebf828214cc" w:history="1">
        <w:r w:rsidR="00347871">
          <w:rPr>
            <w:rStyle w:val="Hyperlink"/>
          </w:rPr>
          <w:t>Situation</w:t>
        </w:r>
      </w:hyperlink>
    </w:p>
    <w:p w:rsidR="00347871" w:rsidRDefault="00347871" w:rsidP="00347871"/>
    <w:p w:rsidR="00347871" w:rsidRDefault="00347871" w:rsidP="00347871">
      <w:pPr>
        <w:pStyle w:val="Heading2"/>
      </w:pPr>
      <w:bookmarkStart w:id="1184" w:name="_b5881b0e5e4eeb119cdf881b4c32b91f"/>
      <w:bookmarkStart w:id="1185" w:name="_Toc477720027"/>
      <w:r>
        <w:t>Class Potential Situation</w:t>
      </w:r>
      <w:bookmarkEnd w:id="1184"/>
      <w:bookmarkEnd w:id="1185"/>
      <w:r w:rsidRPr="003A31EC">
        <w:rPr>
          <w:rFonts w:cs="Arial"/>
        </w:rPr>
        <w:t xml:space="preserve"> </w:t>
      </w:r>
      <w:r>
        <w:rPr>
          <w:rFonts w:cs="Arial"/>
        </w:rPr>
        <w:fldChar w:fldCharType="begin"/>
      </w:r>
      <w:r>
        <w:instrText>XE"</w:instrText>
      </w:r>
      <w:r w:rsidRPr="00413D75">
        <w:rPr>
          <w:rFonts w:cs="Arial"/>
        </w:rPr>
        <w:instrText>Potential Situation</w:instrText>
      </w:r>
      <w:r>
        <w:instrText>"</w:instrText>
      </w:r>
      <w:r>
        <w:rPr>
          <w:rFonts w:cs="Arial"/>
        </w:rPr>
        <w:fldChar w:fldCharType="end"/>
      </w:r>
      <w:r w:rsidR="009E71B4">
        <w:rPr>
          <w:rFonts w:cs="Arial"/>
        </w:rPr>
        <w:t xml:space="preserve"> </w:t>
      </w:r>
    </w:p>
    <w:p w:rsidR="00347871" w:rsidRDefault="00347871" w:rsidP="00F71BA8">
      <w:r>
        <w:t>A situation that has not yet happened but has a potential to happen.</w:t>
      </w:r>
      <w:r>
        <w:br/>
      </w:r>
      <w:r>
        <w:br/>
        <w:t>DTV: Situation Kind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8d9c945b6f864c34fdd7a91d4d62755f" w:history="1">
        <w:r w:rsidR="00347871">
          <w:rPr>
            <w:rStyle w:val="Hyperlink"/>
          </w:rPr>
          <w:t>Pattern</w:t>
        </w:r>
      </w:hyperlink>
      <w:r w:rsidR="00347871">
        <w:t xml:space="preserve">, </w:t>
      </w:r>
      <w:hyperlink w:anchor="_8c517cf1950741c0f89edebf828214cc" w:history="1">
        <w:r w:rsidR="00347871">
          <w:rPr>
            <w:rStyle w:val="Hyperlink"/>
          </w:rPr>
          <w:t>Situation</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1290" type="#_x0000_t75" alt="-905152249.emf" style="width:12pt;height:12pt;visibility:visible;mso-wrap-style:square">
            <v:imagedata r:id="rId13" o:title="-905152249"/>
          </v:shape>
        </w:pict>
      </w:r>
      <w:r w:rsidR="00347871">
        <w:t xml:space="preserve"> likelihood</w:t>
      </w:r>
      <w:r w:rsidR="00347871">
        <w:rPr>
          <w:rFonts w:cs="Arial"/>
        </w:rPr>
        <w:fldChar w:fldCharType="begin"/>
      </w:r>
      <w:r w:rsidR="00347871">
        <w:instrText>XE"</w:instrText>
      </w:r>
      <w:r w:rsidR="00347871" w:rsidRPr="00413D75">
        <w:rPr>
          <w:rFonts w:cs="Arial"/>
        </w:rPr>
        <w:instrText>likelihood</w:instrText>
      </w:r>
      <w:r w:rsidR="00347871">
        <w:instrText>"</w:instrText>
      </w:r>
      <w:r w:rsidR="00347871">
        <w:rPr>
          <w:rFonts w:cs="Arial"/>
        </w:rPr>
        <w:fldChar w:fldCharType="end"/>
      </w:r>
      <w:r w:rsidR="00347871">
        <w:t xml:space="preserve"> : </w:t>
      </w:r>
      <w:hyperlink w:anchor="_c4bee9dc62c41effa96910b60385b774" w:history="1">
        <w:r w:rsidR="00347871">
          <w:rPr>
            <w:rStyle w:val="Hyperlink"/>
          </w:rPr>
          <w:t>Probability Metric</w:t>
        </w:r>
      </w:hyperlink>
    </w:p>
    <w:p w:rsidR="00347871" w:rsidRDefault="00347871" w:rsidP="00E04E71">
      <w:pPr>
        <w:pStyle w:val="BodyText"/>
        <w:spacing w:before="0" w:after="120"/>
      </w:pPr>
      <w:r>
        <w:t>Metric representing the possibility that the containing element represents reality.</w:t>
      </w:r>
    </w:p>
    <w:p w:rsidR="00347871" w:rsidRDefault="00347871" w:rsidP="00347871"/>
    <w:p w:rsidR="00347871" w:rsidRDefault="00347871" w:rsidP="00347871">
      <w:pPr>
        <w:pStyle w:val="Heading2"/>
      </w:pPr>
      <w:bookmarkStart w:id="1186" w:name="_1d8c426ea95b002c01f267120a3eb52a"/>
      <w:bookmarkStart w:id="1187" w:name="_Toc477720028"/>
      <w:r>
        <w:t>Association Class Scope of Indicator</w:t>
      </w:r>
      <w:bookmarkEnd w:id="1186"/>
      <w:r w:rsidRPr="003A31EC">
        <w:rPr>
          <w:rFonts w:cs="Arial"/>
        </w:rPr>
        <w:t xml:space="preserve"> </w:t>
      </w:r>
      <w:r>
        <w:rPr>
          <w:rFonts w:cs="Arial"/>
        </w:rPr>
        <w:fldChar w:fldCharType="begin"/>
      </w:r>
      <w:r>
        <w:instrText>XE"</w:instrText>
      </w:r>
      <w:r w:rsidRPr="00413D75">
        <w:rPr>
          <w:rFonts w:cs="Arial"/>
        </w:rPr>
        <w:instrText>Scope of Indicator</w:instrText>
      </w:r>
      <w:r>
        <w:instrText>"</w:instrText>
      </w:r>
      <w:r>
        <w:rPr>
          <w:rFonts w:cs="Arial"/>
        </w:rPr>
        <w:fldChar w:fldCharType="end"/>
      </w:r>
      <w:r w:rsidR="009E71B4">
        <w:rPr>
          <w:rFonts w:cs="Arial"/>
        </w:rPr>
        <w:t xml:space="preserve"> </w:t>
      </w:r>
      <w:r w:rsidR="006F72CA">
        <w:rPr>
          <w:rFonts w:cs="Arial"/>
        </w:rPr>
        <w:t>&lt;&lt;Relationship&gt;&gt;</w:t>
      </w:r>
      <w:bookmarkEnd w:id="1187"/>
    </w:p>
    <w:p w:rsidR="00347871" w:rsidRDefault="00347871" w:rsidP="00F71BA8">
      <w:r>
        <w:t>Relationship defining the scope of an indicators validity, the indicator is only valid within this context.</w:t>
      </w:r>
    </w:p>
    <w:p w:rsidR="00347871" w:rsidRDefault="00FB4EB2" w:rsidP="00347871">
      <w:pPr>
        <w:jc w:val="center"/>
      </w:pPr>
      <w:r w:rsidRPr="00945284">
        <w:rPr>
          <w:noProof/>
        </w:rPr>
        <w:pict>
          <v:shape id="Picture -1914942921.emf" o:spid="_x0000_i1289" type="#_x0000_t75" alt="-1914942921.emf" style="width:476.4pt;height:171.6pt;visibility:visible;mso-wrap-style:square">
            <v:imagedata r:id="rId175" o:title="-1914942921"/>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Scope of Indicator</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52c887644007b8e51a1f6e976113707a" w:history="1">
        <w:r w:rsidR="00347871">
          <w:rPr>
            <w:rStyle w:val="Hyperlink"/>
          </w:rPr>
          <w:t>Extent of Context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288" type="#_x0000_t75" alt="-1728404412.emf" style="width:12pt;height:12pt;visibility:visible;mso-wrap-style:square">
            <v:imagedata r:id="rId61" o:title="-1728404412"/>
          </v:shape>
        </w:pict>
      </w:r>
      <w:r w:rsidR="00347871">
        <w:t xml:space="preserve"> has indicator</w:t>
      </w:r>
      <w:r w:rsidR="00347871">
        <w:rPr>
          <w:rFonts w:cs="Arial"/>
        </w:rPr>
        <w:fldChar w:fldCharType="begin"/>
      </w:r>
      <w:r w:rsidR="00347871">
        <w:instrText>XE"</w:instrText>
      </w:r>
      <w:r w:rsidR="00347871" w:rsidRPr="00413D75">
        <w:rPr>
          <w:rFonts w:cs="Arial"/>
        </w:rPr>
        <w:instrText>has indicator</w:instrText>
      </w:r>
      <w:r w:rsidR="00347871">
        <w:instrText>"</w:instrText>
      </w:r>
      <w:r w:rsidR="00347871">
        <w:rPr>
          <w:rFonts w:cs="Arial"/>
        </w:rPr>
        <w:fldChar w:fldCharType="end"/>
      </w:r>
      <w:r w:rsidR="00347871">
        <w:t xml:space="preserve"> : </w:t>
      </w:r>
      <w:hyperlink w:anchor="_0ea506f57adef61cfa374e799c7f4b3e" w:history="1">
        <w:r w:rsidR="00347871">
          <w:rPr>
            <w:rStyle w:val="Hyperlink"/>
          </w:rPr>
          <w:t>Indicator</w:t>
        </w:r>
      </w:hyperlink>
      <w:r w:rsidR="00347871">
        <w:t xml:space="preserve"> [*]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Indicators that influence the evaluation of the state of an entity.</w:t>
      </w:r>
    </w:p>
    <w:p w:rsidR="00347871" w:rsidRDefault="00FB4EB2" w:rsidP="00347871">
      <w:pPr>
        <w:ind w:firstLine="720"/>
      </w:pPr>
      <w:r w:rsidRPr="00945284">
        <w:rPr>
          <w:noProof/>
        </w:rPr>
        <w:pict>
          <v:shape id="_x0000_i1287" type="#_x0000_t75" alt="-1728404412.emf" style="width:12pt;height:12pt;visibility:visible;mso-wrap-style:square">
            <v:imagedata r:id="rId61" o:title="-1728404412"/>
          </v:shape>
        </w:pict>
      </w:r>
      <w:r w:rsidR="00347871">
        <w:t xml:space="preserve"> has scope</w:t>
      </w:r>
      <w:r w:rsidR="00347871">
        <w:rPr>
          <w:rFonts w:cs="Arial"/>
        </w:rPr>
        <w:fldChar w:fldCharType="begin"/>
      </w:r>
      <w:r w:rsidR="00347871">
        <w:instrText>XE"</w:instrText>
      </w:r>
      <w:r w:rsidR="00347871" w:rsidRPr="00413D75">
        <w:rPr>
          <w:rFonts w:cs="Arial"/>
        </w:rPr>
        <w:instrText>has scope</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[1..*]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An entity that defines a context for where an indicator is valid.</w:t>
      </w:r>
    </w:p>
    <w:p w:rsidR="00347871" w:rsidRDefault="00347871" w:rsidP="00347871"/>
    <w:p w:rsidR="00347871" w:rsidRDefault="00347871" w:rsidP="00347871">
      <w:pPr>
        <w:pStyle w:val="Heading2"/>
      </w:pPr>
      <w:bookmarkStart w:id="1188" w:name="_927c2855748f476d96735ff79da4ebff"/>
      <w:bookmarkStart w:id="1189" w:name="_Toc477720029"/>
      <w:r>
        <w:lastRenderedPageBreak/>
        <w:t>Class State</w:t>
      </w:r>
      <w:bookmarkEnd w:id="1188"/>
      <w:bookmarkEnd w:id="1189"/>
      <w:r w:rsidRPr="003A31EC">
        <w:rPr>
          <w:rFonts w:cs="Arial"/>
        </w:rPr>
        <w:t xml:space="preserve"> </w:t>
      </w:r>
      <w:r>
        <w:rPr>
          <w:rFonts w:cs="Arial"/>
        </w:rPr>
        <w:fldChar w:fldCharType="begin"/>
      </w:r>
      <w:r>
        <w:instrText>XE"</w:instrText>
      </w:r>
      <w:r w:rsidRPr="00413D75">
        <w:rPr>
          <w:rFonts w:cs="Arial"/>
        </w:rPr>
        <w:instrText>State</w:instrText>
      </w:r>
      <w:r>
        <w:instrText>"</w:instrText>
      </w:r>
      <w:r>
        <w:rPr>
          <w:rFonts w:cs="Arial"/>
        </w:rPr>
        <w:fldChar w:fldCharType="end"/>
      </w:r>
      <w:r w:rsidR="009E71B4">
        <w:rPr>
          <w:rFonts w:cs="Arial"/>
        </w:rPr>
        <w:t xml:space="preserve"> </w:t>
      </w:r>
    </w:p>
    <w:p w:rsidR="00347871" w:rsidRDefault="00347871" w:rsidP="00F71BA8">
      <w:r>
        <w:t>A state is a static situation - a particular configuration of entities that is static for a time period, including spatial and logical connections between those things {Snapshot of a Perdurant}</w:t>
      </w:r>
      <w:r>
        <w:br/>
        <w:t>Note that states may be of any length, from an instant to infinity and beyond.</w:t>
      </w:r>
      <w:r>
        <w:br/>
      </w:r>
      <w:r>
        <w:br/>
        <w:t>[DOLCE] State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8c517cf1950741c0f89edebf828214cc" w:history="1">
        <w:r w:rsidR="00347871">
          <w:rPr>
            <w:rStyle w:val="Hyperlink"/>
          </w:rPr>
          <w:t>Situation</w:t>
        </w:r>
      </w:hyperlink>
    </w:p>
    <w:p w:rsidR="00347871" w:rsidRDefault="00347871" w:rsidP="00347871"/>
    <w:p w:rsidR="00347871" w:rsidRDefault="00347871" w:rsidP="00347871">
      <w:pPr>
        <w:pStyle w:val="Heading2"/>
      </w:pPr>
      <w:bookmarkStart w:id="1190" w:name="_c8946b2f600236d5e3283295f3e3c229"/>
      <w:bookmarkStart w:id="1191" w:name="_Toc477720030"/>
      <w:r>
        <w:t>Association State of Entity</w:t>
      </w:r>
      <w:bookmarkEnd w:id="1190"/>
      <w:bookmarkEnd w:id="1191"/>
      <w:r w:rsidRPr="003A31EC">
        <w:rPr>
          <w:rFonts w:cs="Arial"/>
        </w:rPr>
        <w:t xml:space="preserve"> </w:t>
      </w:r>
      <w:r>
        <w:rPr>
          <w:rFonts w:cs="Arial"/>
        </w:rPr>
        <w:fldChar w:fldCharType="begin"/>
      </w:r>
      <w:r>
        <w:instrText>XE"</w:instrText>
      </w:r>
      <w:r w:rsidRPr="00413D75">
        <w:rPr>
          <w:rFonts w:cs="Arial"/>
        </w:rPr>
        <w:instrText>State of Entity</w:instrText>
      </w:r>
      <w:r>
        <w:instrText>"</w:instrText>
      </w:r>
      <w:r>
        <w:rPr>
          <w:rFonts w:cs="Arial"/>
        </w:rPr>
        <w:fldChar w:fldCharType="end"/>
      </w:r>
      <w:r w:rsidR="009E71B4">
        <w:rPr>
          <w:rFonts w:cs="Arial"/>
        </w:rPr>
        <w:t xml:space="preserve"> </w:t>
      </w:r>
    </w:p>
    <w:p w:rsidR="00347871" w:rsidRDefault="00347871" w:rsidP="00F71BA8">
      <w:r>
        <w:t>Relationship between a perdurant (something that exits over time) and a "state" of that entity as a snapshot in time.</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286" type="#_x0000_t75" alt="195569461.emf" style="width:12pt;height:12pt;visibility:visible;mso-wrap-style:square">
            <v:imagedata r:id="rId10" o:title="195569461"/>
          </v:shape>
        </w:pict>
      </w:r>
      <w:r w:rsidR="00347871">
        <w:t xml:space="preserve"> state of</w:t>
      </w:r>
      <w:r w:rsidR="00347871">
        <w:rPr>
          <w:rFonts w:cs="Arial"/>
        </w:rPr>
        <w:fldChar w:fldCharType="begin"/>
      </w:r>
      <w:r w:rsidR="00347871">
        <w:instrText>XE"</w:instrText>
      </w:r>
      <w:r w:rsidR="00347871" w:rsidRPr="00413D75">
        <w:rPr>
          <w:rFonts w:cs="Arial"/>
        </w:rPr>
        <w:instrText>state of</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endurant entity for which the subject state is a snapshot.</w:t>
      </w:r>
    </w:p>
    <w:p w:rsidR="00347871" w:rsidRDefault="00FB4EB2" w:rsidP="00347871">
      <w:pPr>
        <w:ind w:firstLine="720"/>
      </w:pPr>
      <w:r w:rsidRPr="00945284">
        <w:rPr>
          <w:noProof/>
        </w:rPr>
        <w:pict>
          <v:shape id="_x0000_i1285" type="#_x0000_t75" alt="195569461.emf" style="width:12pt;height:12pt;visibility:visible;mso-wrap-style:square">
            <v:imagedata r:id="rId10" o:title="195569461"/>
          </v:shape>
        </w:pict>
      </w:r>
      <w:r w:rsidR="00347871">
        <w:t xml:space="preserve"> has state</w:t>
      </w:r>
      <w:r w:rsidR="00347871">
        <w:rPr>
          <w:rFonts w:cs="Arial"/>
        </w:rPr>
        <w:fldChar w:fldCharType="begin"/>
      </w:r>
      <w:r w:rsidR="00347871">
        <w:instrText>XE"</w:instrText>
      </w:r>
      <w:r w:rsidR="00347871" w:rsidRPr="00413D75">
        <w:rPr>
          <w:rFonts w:cs="Arial"/>
        </w:rPr>
        <w:instrText>has state</w:instrText>
      </w:r>
      <w:r w:rsidR="00347871">
        <w:instrText>"</w:instrText>
      </w:r>
      <w:r w:rsidR="00347871">
        <w:rPr>
          <w:rFonts w:cs="Arial"/>
        </w:rPr>
        <w:fldChar w:fldCharType="end"/>
      </w:r>
      <w:r w:rsidR="00347871">
        <w:t xml:space="preserve"> : </w:t>
      </w:r>
      <w:hyperlink w:anchor="_927c2855748f476d96735ff79da4ebff" w:history="1">
        <w:r w:rsidR="00347871">
          <w:rPr>
            <w:rStyle w:val="Hyperlink"/>
          </w:rPr>
          <w:t>State</w:t>
        </w:r>
      </w:hyperlink>
      <w:r w:rsidR="00347871">
        <w:t xml:space="preserve"> [*]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states (or snapshots) of an entity within its lifetime.</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192" w:name="_Toc477720031"/>
      <w:r>
        <w:t>Threat-risk-conceptual-model::Generic Concept Library::Social Agents</w:t>
      </w:r>
      <w:bookmarkEnd w:id="1192"/>
    </w:p>
    <w:p w:rsidR="00DF4646" w:rsidRDefault="00CC4F8E">
      <w:r>
        <w:t>Actor relationships augment the concept of an actor with concepts of</w:t>
      </w:r>
      <w:r>
        <w:t xml:space="preserve"> identifiers and associations between actors, including organization membership. See also the base actor class.</w:t>
      </w:r>
    </w:p>
    <w:p w:rsidR="00347871" w:rsidRDefault="00347871" w:rsidP="00347871">
      <w:pPr>
        <w:pStyle w:val="Heading2"/>
      </w:pPr>
      <w:bookmarkStart w:id="1193" w:name="_Toc477720032"/>
      <w:r>
        <w:t>Diagram: Social Agent</w:t>
      </w:r>
      <w:bookmarkEnd w:id="1193"/>
    </w:p>
    <w:p w:rsidR="00347871" w:rsidRDefault="00FB4EB2" w:rsidP="00347871">
      <w:pPr>
        <w:jc w:val="center"/>
        <w:rPr>
          <w:rFonts w:cs="Arial"/>
        </w:rPr>
      </w:pPr>
      <w:r w:rsidRPr="00945284">
        <w:rPr>
          <w:noProof/>
        </w:rPr>
        <w:pict>
          <v:shape id="Picture -221452062.emf" o:spid="_x0000_i1284" type="#_x0000_t75" alt="-221452062.emf" style="width:487.2pt;height:289.8pt;visibility:visible;mso-wrap-style:square">
            <v:imagedata r:id="rId176" o:title="-221452062"/>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Social Agent</w:t>
      </w:r>
    </w:p>
    <w:p w:rsidR="00DF4646" w:rsidRDefault="00CC4F8E">
      <w:r>
        <w:t>Actor associations define the concept of an organization and provide a general framework for associations between actors with the use of an Actor Association.</w:t>
      </w:r>
    </w:p>
    <w:p w:rsidR="00347871" w:rsidRDefault="00347871" w:rsidP="00347871">
      <w:pPr>
        <w:pStyle w:val="Heading2"/>
      </w:pPr>
      <w:bookmarkStart w:id="1194" w:name="_Toc477720033"/>
      <w:r>
        <w:lastRenderedPageBreak/>
        <w:t>Diagram: Social Agent Identifiers</w:t>
      </w:r>
      <w:bookmarkEnd w:id="1194"/>
    </w:p>
    <w:p w:rsidR="00347871" w:rsidRDefault="00FB4EB2" w:rsidP="00347871">
      <w:pPr>
        <w:jc w:val="center"/>
        <w:rPr>
          <w:rFonts w:cs="Arial"/>
        </w:rPr>
      </w:pPr>
      <w:r w:rsidRPr="00945284">
        <w:rPr>
          <w:noProof/>
        </w:rPr>
        <w:pict>
          <v:shape id="Picture -1747896112.emf" o:spid="_x0000_i1283" type="#_x0000_t75" alt="-1747896112.emf" style="width:487.2pt;height:274.8pt;visibility:visible;mso-wrap-style:square">
            <v:imagedata r:id="rId177" o:title="-1747896112"/>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Social Agent Identifiers</w:t>
      </w:r>
    </w:p>
    <w:p w:rsidR="00347871" w:rsidRDefault="00347871" w:rsidP="00347871">
      <w:r>
        <w:t xml:space="preserve"> </w:t>
      </w:r>
    </w:p>
    <w:p w:rsidR="00347871" w:rsidRDefault="00347871" w:rsidP="00347871"/>
    <w:p w:rsidR="00347871" w:rsidRDefault="00347871" w:rsidP="00347871">
      <w:pPr>
        <w:pStyle w:val="Heading2"/>
      </w:pPr>
      <w:bookmarkStart w:id="1195" w:name="_54499d23388f01eba6ba6760ead371bc"/>
      <w:bookmarkStart w:id="1196" w:name="_Toc477720034"/>
      <w:r>
        <w:t>Association Class Assertion</w:t>
      </w:r>
      <w:bookmarkEnd w:id="1195"/>
      <w:r w:rsidRPr="003A31EC">
        <w:rPr>
          <w:rFonts w:cs="Arial"/>
        </w:rPr>
        <w:t xml:space="preserve"> </w:t>
      </w:r>
      <w:r>
        <w:rPr>
          <w:rFonts w:cs="Arial"/>
        </w:rPr>
        <w:fldChar w:fldCharType="begin"/>
      </w:r>
      <w:r>
        <w:instrText>XE"</w:instrText>
      </w:r>
      <w:r w:rsidRPr="00413D75">
        <w:rPr>
          <w:rFonts w:cs="Arial"/>
        </w:rPr>
        <w:instrText>Assertion</w:instrText>
      </w:r>
      <w:r>
        <w:instrText>"</w:instrText>
      </w:r>
      <w:r>
        <w:rPr>
          <w:rFonts w:cs="Arial"/>
        </w:rPr>
        <w:fldChar w:fldCharType="end"/>
      </w:r>
      <w:r w:rsidR="009E71B4">
        <w:rPr>
          <w:rFonts w:cs="Arial"/>
        </w:rPr>
        <w:t xml:space="preserve"> </w:t>
      </w:r>
      <w:r w:rsidR="006F72CA">
        <w:rPr>
          <w:rFonts w:cs="Arial"/>
        </w:rPr>
        <w:t>&lt;&lt;Relationship&gt;&gt;</w:t>
      </w:r>
      <w:bookmarkEnd w:id="1196"/>
    </w:p>
    <w:p w:rsidR="00347871" w:rsidRDefault="00347871" w:rsidP="00F71BA8">
      <w:r>
        <w:t>The act of making a claim that something is true.</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738ede22bfe089d163494040b3d2ef55" w:history="1">
        <w:r w:rsidR="00347871">
          <w:rPr>
            <w:rStyle w:val="Hyperlink"/>
          </w:rPr>
          <w:t>Actual Event</w:t>
        </w:r>
      </w:hyperlink>
      <w:r w:rsidR="00347871">
        <w:t xml:space="preserve">, </w:t>
      </w:r>
      <w:hyperlink w:anchor="_ebfb31ee42848a5e98a87132d6936682" w:history="1">
        <w:r w:rsidR="00347871">
          <w:rPr>
            <w:rStyle w:val="Hyperlink"/>
          </w:rPr>
          <w:t>Related</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282" type="#_x0000_t75" alt="-1728404412.emf" style="width:12pt;height:12pt;visibility:visible;mso-wrap-style:square">
            <v:imagedata r:id="rId61" o:title="-1728404412"/>
          </v:shape>
        </w:pict>
      </w:r>
      <w:r w:rsidR="00347871">
        <w:t xml:space="preserve"> asserts</w:t>
      </w:r>
      <w:r w:rsidR="00347871">
        <w:rPr>
          <w:rFonts w:cs="Arial"/>
        </w:rPr>
        <w:fldChar w:fldCharType="begin"/>
      </w:r>
      <w:r w:rsidR="00347871">
        <w:instrText>XE"</w:instrText>
      </w:r>
      <w:r w:rsidR="00347871" w:rsidRPr="00413D75">
        <w:rPr>
          <w:rFonts w:cs="Arial"/>
        </w:rPr>
        <w:instrText>asserts</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[0..*]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situation asserted to be true by a social agent.</w:t>
      </w:r>
    </w:p>
    <w:p w:rsidR="00347871" w:rsidRDefault="00FB4EB2" w:rsidP="00347871">
      <w:pPr>
        <w:ind w:firstLine="720"/>
      </w:pPr>
      <w:r w:rsidRPr="00945284">
        <w:rPr>
          <w:noProof/>
        </w:rPr>
        <w:pict>
          <v:shape id="_x0000_i1281" type="#_x0000_t75" alt="-1728404412.emf" style="width:12pt;height:12pt;visibility:visible;mso-wrap-style:square">
            <v:imagedata r:id="rId61" o:title="-1728404412"/>
          </v:shape>
        </w:pict>
      </w:r>
      <w:r w:rsidR="00347871">
        <w:t xml:space="preserve"> asserted by</w:t>
      </w:r>
      <w:r w:rsidR="00347871">
        <w:rPr>
          <w:rFonts w:cs="Arial"/>
        </w:rPr>
        <w:fldChar w:fldCharType="begin"/>
      </w:r>
      <w:r w:rsidR="00347871">
        <w:instrText>XE"</w:instrText>
      </w:r>
      <w:r w:rsidR="00347871" w:rsidRPr="00413D75">
        <w:rPr>
          <w:rFonts w:cs="Arial"/>
        </w:rPr>
        <w:instrText>asserted by</w:instrText>
      </w:r>
      <w:r w:rsidR="00347871">
        <w:instrText>"</w:instrText>
      </w:r>
      <w:r w:rsidR="00347871">
        <w:rPr>
          <w:rFonts w:cs="Arial"/>
        </w:rPr>
        <w:fldChar w:fldCharType="end"/>
      </w:r>
      <w:r w:rsidR="00347871">
        <w:t xml:space="preserve"> : </w:t>
      </w:r>
      <w:hyperlink w:anchor="_98dc776c0c33f3d31feb4b2ebb61522f" w:history="1">
        <w:r w:rsidR="00347871">
          <w:rPr>
            <w:rStyle w:val="Hyperlink"/>
          </w:rPr>
          <w:t>Social Agent</w:t>
        </w:r>
      </w:hyperlink>
      <w:r w:rsidR="00347871">
        <w:t xml:space="preserve"> [0..*]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social agent claiming the truth of a situation.</w:t>
      </w:r>
    </w:p>
    <w:p w:rsidR="00347871" w:rsidRDefault="00347871" w:rsidP="00347871"/>
    <w:p w:rsidR="00347871" w:rsidRDefault="00347871" w:rsidP="00347871">
      <w:pPr>
        <w:pStyle w:val="Heading2"/>
      </w:pPr>
      <w:bookmarkStart w:id="1197" w:name="_3a44d5eb3ae2bdab8905a34cd48f0921"/>
      <w:bookmarkStart w:id="1198" w:name="_Toc477720035"/>
      <w:r>
        <w:t>Association Class Associated Actor</w:t>
      </w:r>
      <w:bookmarkEnd w:id="1197"/>
      <w:r w:rsidRPr="003A31EC">
        <w:rPr>
          <w:rFonts w:cs="Arial"/>
        </w:rPr>
        <w:t xml:space="preserve"> </w:t>
      </w:r>
      <w:r>
        <w:rPr>
          <w:rFonts w:cs="Arial"/>
        </w:rPr>
        <w:fldChar w:fldCharType="begin"/>
      </w:r>
      <w:r>
        <w:instrText>XE"</w:instrText>
      </w:r>
      <w:r w:rsidRPr="00413D75">
        <w:rPr>
          <w:rFonts w:cs="Arial"/>
        </w:rPr>
        <w:instrText>Associated Actor</w:instrText>
      </w:r>
      <w:r>
        <w:instrText>"</w:instrText>
      </w:r>
      <w:r>
        <w:rPr>
          <w:rFonts w:cs="Arial"/>
        </w:rPr>
        <w:fldChar w:fldCharType="end"/>
      </w:r>
      <w:r w:rsidR="009E71B4">
        <w:rPr>
          <w:rFonts w:cs="Arial"/>
        </w:rPr>
        <w:t xml:space="preserve"> </w:t>
      </w:r>
      <w:r w:rsidR="006F72CA">
        <w:rPr>
          <w:rFonts w:cs="Arial"/>
        </w:rPr>
        <w:t>&lt;&lt;Relationship&gt;&gt;</w:t>
      </w:r>
      <w:bookmarkEnd w:id="1198"/>
    </w:p>
    <w:p w:rsidR="00347871" w:rsidRDefault="00347871" w:rsidP="00F71BA8">
      <w:r>
        <w:t>An  associated actor relationship defines a connection between an actor and some other actor they are associated with in some way. Subtypes of actor association  provide additional  semantics  about the association. As an association class, Actor Associations  may have properties and other relationships. Actor associations will typicaly have a timeframe.</w:t>
      </w:r>
      <w:r>
        <w:br/>
        <w:t> [NIEM] PersonOrganizationAssociationType (More specific concept)</w:t>
      </w:r>
      <w:r>
        <w:br/>
        <w:t> [NIEM] PersonPersonAssociationType (More specific concept)</w:t>
      </w:r>
    </w:p>
    <w:p w:rsidR="00347871" w:rsidRDefault="00FB4EB2" w:rsidP="00347871">
      <w:pPr>
        <w:jc w:val="center"/>
      </w:pPr>
      <w:r w:rsidRPr="00945284">
        <w:rPr>
          <w:noProof/>
        </w:rPr>
        <w:lastRenderedPageBreak/>
        <w:pict>
          <v:shape id="Picture -826382583.emf" o:spid="_x0000_i1280" type="#_x0000_t75" alt="-826382583.emf" style="width:342pt;height:202.8pt;visibility:visible;mso-wrap-style:square">
            <v:imagedata r:id="rId178" o:title="-826382583"/>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Associated Actor</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ebfb31ee42848a5e98a87132d6936682" w:history="1">
        <w:r w:rsidR="00347871">
          <w:rPr>
            <w:rStyle w:val="Hyperlink"/>
          </w:rPr>
          <w:t>Related</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279" type="#_x0000_t75" alt="-1728404412.emf" style="width:12pt;height:12pt;visibility:visible;mso-wrap-style:square">
            <v:imagedata r:id="rId61" o:title="-1728404412"/>
          </v:shape>
        </w:pict>
      </w:r>
      <w:r w:rsidR="00347871">
        <w:t xml:space="preserve"> associate</w:t>
      </w:r>
      <w:r w:rsidR="00347871">
        <w:rPr>
          <w:rFonts w:cs="Arial"/>
        </w:rPr>
        <w:fldChar w:fldCharType="begin"/>
      </w:r>
      <w:r w:rsidR="00347871">
        <w:instrText>XE"</w:instrText>
      </w:r>
      <w:r w:rsidR="00347871" w:rsidRPr="00413D75">
        <w:rPr>
          <w:rFonts w:cs="Arial"/>
        </w:rPr>
        <w:instrText>associate</w:instrText>
      </w:r>
      <w:r w:rsidR="00347871">
        <w:instrText>"</w:instrText>
      </w:r>
      <w:r w:rsidR="00347871">
        <w:rPr>
          <w:rFonts w:cs="Arial"/>
        </w:rPr>
        <w:fldChar w:fldCharType="end"/>
      </w:r>
      <w:r w:rsidR="00347871">
        <w:t xml:space="preserve"> : </w:t>
      </w:r>
      <w:hyperlink w:anchor="_98dc776c0c33f3d31feb4b2ebb61522f" w:history="1">
        <w:r w:rsidR="00347871">
          <w:rPr>
            <w:rStyle w:val="Hyperlink"/>
          </w:rPr>
          <w:t>Social Agent</w:t>
        </w:r>
      </w:hyperlink>
      <w:r w:rsidR="00347871">
        <w:t xml:space="preserve"> [*]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actor associated with another.</w:t>
      </w:r>
    </w:p>
    <w:p w:rsidR="00347871" w:rsidRDefault="00FB4EB2" w:rsidP="00347871">
      <w:pPr>
        <w:ind w:firstLine="720"/>
      </w:pPr>
      <w:r w:rsidRPr="00945284">
        <w:rPr>
          <w:noProof/>
        </w:rPr>
        <w:pict>
          <v:shape id="_x0000_i1278" type="#_x0000_t75" alt="-1728404412.emf" style="width:12pt;height:12pt;visibility:visible;mso-wrap-style:square">
            <v:imagedata r:id="rId61" o:title="-1728404412"/>
          </v:shape>
        </w:pict>
      </w:r>
      <w:r w:rsidR="00347871">
        <w:t xml:space="preserve"> associated with</w:t>
      </w:r>
      <w:r w:rsidR="00347871">
        <w:rPr>
          <w:rFonts w:cs="Arial"/>
        </w:rPr>
        <w:fldChar w:fldCharType="begin"/>
      </w:r>
      <w:r w:rsidR="00347871">
        <w:instrText>XE"</w:instrText>
      </w:r>
      <w:r w:rsidR="00347871" w:rsidRPr="00413D75">
        <w:rPr>
          <w:rFonts w:cs="Arial"/>
        </w:rPr>
        <w:instrText>associated with</w:instrText>
      </w:r>
      <w:r w:rsidR="00347871">
        <w:instrText>"</w:instrText>
      </w:r>
      <w:r w:rsidR="00347871">
        <w:rPr>
          <w:rFonts w:cs="Arial"/>
        </w:rPr>
        <w:fldChar w:fldCharType="end"/>
      </w:r>
      <w:r w:rsidR="00347871">
        <w:t xml:space="preserve"> : </w:t>
      </w:r>
      <w:hyperlink w:anchor="_98dc776c0c33f3d31feb4b2ebb61522f" w:history="1">
        <w:r w:rsidR="00347871">
          <w:rPr>
            <w:rStyle w:val="Hyperlink"/>
          </w:rPr>
          <w:t>Social Agent</w:t>
        </w:r>
      </w:hyperlink>
      <w:r w:rsidR="00347871">
        <w:t xml:space="preserve"> [*]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Another actor the subject actor is associated with.</w:t>
      </w:r>
    </w:p>
    <w:p w:rsidR="00347871" w:rsidRDefault="00347871" w:rsidP="00347871"/>
    <w:p w:rsidR="00347871" w:rsidRDefault="00347871" w:rsidP="00347871">
      <w:pPr>
        <w:pStyle w:val="Heading2"/>
      </w:pPr>
      <w:bookmarkStart w:id="1199" w:name="_7c8ca544c9c4a21983920435aed82f4d"/>
      <w:bookmarkStart w:id="1200" w:name="_Toc477720036"/>
      <w:r>
        <w:t>Class License Identifier</w:t>
      </w:r>
      <w:bookmarkEnd w:id="1199"/>
      <w:r w:rsidRPr="003A31EC">
        <w:rPr>
          <w:rFonts w:cs="Arial"/>
        </w:rPr>
        <w:t xml:space="preserve"> </w:t>
      </w:r>
      <w:r>
        <w:rPr>
          <w:rFonts w:cs="Arial"/>
        </w:rPr>
        <w:fldChar w:fldCharType="begin"/>
      </w:r>
      <w:r>
        <w:instrText>XE"</w:instrText>
      </w:r>
      <w:r w:rsidRPr="00413D75">
        <w:rPr>
          <w:rFonts w:cs="Arial"/>
        </w:rPr>
        <w:instrText>License Identifier</w:instrText>
      </w:r>
      <w:r>
        <w:instrText>"</w:instrText>
      </w:r>
      <w:r>
        <w:rPr>
          <w:rFonts w:cs="Arial"/>
        </w:rPr>
        <w:fldChar w:fldCharType="end"/>
      </w:r>
      <w:r w:rsidR="009E71B4">
        <w:rPr>
          <w:rFonts w:cs="Arial"/>
        </w:rPr>
        <w:t xml:space="preserve"> </w:t>
      </w:r>
      <w:r w:rsidR="006F72CA">
        <w:rPr>
          <w:rFonts w:cs="Arial"/>
        </w:rPr>
        <w:t>&lt;&lt;Value&gt;&gt;</w:t>
      </w:r>
      <w:bookmarkEnd w:id="1200"/>
    </w:p>
    <w:p w:rsidR="00347871" w:rsidRDefault="00347871" w:rsidP="00F71BA8">
      <w:r>
        <w:t>[NIEM] An identification that references a license certification or registration of a person or organization for some purpose.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f6657a6609e75ac86f0f6e8d8eb00780" w:history="1">
        <w:r w:rsidR="00347871">
          <w:rPr>
            <w:rStyle w:val="Hyperlink"/>
          </w:rPr>
          <w:t>Managed Social Agent Identifier</w:t>
        </w:r>
      </w:hyperlink>
    </w:p>
    <w:p w:rsidR="00347871" w:rsidRDefault="00347871" w:rsidP="00347871"/>
    <w:p w:rsidR="00347871" w:rsidRDefault="00347871" w:rsidP="00347871">
      <w:pPr>
        <w:pStyle w:val="Heading2"/>
      </w:pPr>
      <w:bookmarkStart w:id="1201" w:name="_4d7d4a8fa13bbd3f770a4f8187b68b67"/>
      <w:bookmarkStart w:id="1202" w:name="_Toc477720037"/>
      <w:r>
        <w:t>Class Local Identifier</w:t>
      </w:r>
      <w:bookmarkEnd w:id="1201"/>
      <w:r w:rsidRPr="003A31EC">
        <w:rPr>
          <w:rFonts w:cs="Arial"/>
        </w:rPr>
        <w:t xml:space="preserve"> </w:t>
      </w:r>
      <w:r>
        <w:rPr>
          <w:rFonts w:cs="Arial"/>
        </w:rPr>
        <w:fldChar w:fldCharType="begin"/>
      </w:r>
      <w:r>
        <w:instrText>XE"</w:instrText>
      </w:r>
      <w:r w:rsidRPr="00413D75">
        <w:rPr>
          <w:rFonts w:cs="Arial"/>
        </w:rPr>
        <w:instrText>Local Identifier</w:instrText>
      </w:r>
      <w:r>
        <w:instrText>"</w:instrText>
      </w:r>
      <w:r>
        <w:rPr>
          <w:rFonts w:cs="Arial"/>
        </w:rPr>
        <w:fldChar w:fldCharType="end"/>
      </w:r>
      <w:r w:rsidR="009E71B4">
        <w:rPr>
          <w:rFonts w:cs="Arial"/>
        </w:rPr>
        <w:t xml:space="preserve"> </w:t>
      </w:r>
      <w:r w:rsidR="006F72CA">
        <w:rPr>
          <w:rFonts w:cs="Arial"/>
        </w:rPr>
        <w:t>&lt;&lt;Value&gt;&gt;</w:t>
      </w:r>
      <w:bookmarkEnd w:id="1202"/>
    </w:p>
    <w:p w:rsidR="00347871" w:rsidRDefault="00347871" w:rsidP="00F71BA8">
      <w:r>
        <w:t>An identification assigned at a local level (within an organization or community) to a person or organization.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f6657a6609e75ac86f0f6e8d8eb00780" w:history="1">
        <w:r w:rsidR="00347871">
          <w:rPr>
            <w:rStyle w:val="Hyperlink"/>
          </w:rPr>
          <w:t>Managed Social Agent Identifier</w:t>
        </w:r>
      </w:hyperlink>
    </w:p>
    <w:p w:rsidR="00347871" w:rsidRDefault="00347871" w:rsidP="00347871"/>
    <w:p w:rsidR="00347871" w:rsidRDefault="00347871" w:rsidP="00347871">
      <w:pPr>
        <w:pStyle w:val="Heading2"/>
      </w:pPr>
      <w:bookmarkStart w:id="1203" w:name="_f6657a6609e75ac86f0f6e8d8eb00780"/>
      <w:bookmarkStart w:id="1204" w:name="_Toc477720038"/>
      <w:r>
        <w:t>Class Managed Social Agent Identifier</w:t>
      </w:r>
      <w:bookmarkEnd w:id="1203"/>
      <w:r w:rsidRPr="003A31EC">
        <w:rPr>
          <w:rFonts w:cs="Arial"/>
        </w:rPr>
        <w:t xml:space="preserve"> </w:t>
      </w:r>
      <w:r>
        <w:rPr>
          <w:rFonts w:cs="Arial"/>
        </w:rPr>
        <w:fldChar w:fldCharType="begin"/>
      </w:r>
      <w:r>
        <w:instrText>XE"</w:instrText>
      </w:r>
      <w:r w:rsidRPr="00413D75">
        <w:rPr>
          <w:rFonts w:cs="Arial"/>
        </w:rPr>
        <w:instrText>Managed Social Agent Identifier</w:instrText>
      </w:r>
      <w:r>
        <w:instrText>"</w:instrText>
      </w:r>
      <w:r>
        <w:rPr>
          <w:rFonts w:cs="Arial"/>
        </w:rPr>
        <w:fldChar w:fldCharType="end"/>
      </w:r>
      <w:r w:rsidR="009E71B4">
        <w:rPr>
          <w:rFonts w:cs="Arial"/>
        </w:rPr>
        <w:t xml:space="preserve"> </w:t>
      </w:r>
      <w:r w:rsidR="006F72CA">
        <w:rPr>
          <w:rFonts w:cs="Arial"/>
        </w:rPr>
        <w:t>&lt;&lt;Value&gt;&gt;</w:t>
      </w:r>
      <w:bookmarkEnd w:id="1204"/>
    </w:p>
    <w:p w:rsidR="00347871" w:rsidRDefault="00347871" w:rsidP="00F71BA8">
      <w:r>
        <w:t>An identifier for a social agent where the identifier is managed by some authority.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c188b17866737a10aeb8be3165b5f97f" w:history="1">
        <w:r w:rsidR="00347871">
          <w:rPr>
            <w:rStyle w:val="Hyperlink"/>
          </w:rPr>
          <w:t>Managed Actor Identifier</w:t>
        </w:r>
      </w:hyperlink>
    </w:p>
    <w:p w:rsidR="00347871" w:rsidRDefault="00347871" w:rsidP="00347871"/>
    <w:p w:rsidR="00347871" w:rsidRDefault="00347871" w:rsidP="00347871">
      <w:pPr>
        <w:pStyle w:val="Heading2"/>
      </w:pPr>
      <w:bookmarkStart w:id="1205" w:name="_9d2b01ccd289c27534fb300502aa1fb6"/>
      <w:bookmarkStart w:id="1206" w:name="_Toc477720039"/>
      <w:r>
        <w:lastRenderedPageBreak/>
        <w:t>Class Regional Identifier</w:t>
      </w:r>
      <w:bookmarkEnd w:id="1205"/>
      <w:r w:rsidRPr="003A31EC">
        <w:rPr>
          <w:rFonts w:cs="Arial"/>
        </w:rPr>
        <w:t xml:space="preserve"> </w:t>
      </w:r>
      <w:r>
        <w:rPr>
          <w:rFonts w:cs="Arial"/>
        </w:rPr>
        <w:fldChar w:fldCharType="begin"/>
      </w:r>
      <w:r>
        <w:instrText>XE"</w:instrText>
      </w:r>
      <w:r w:rsidRPr="00413D75">
        <w:rPr>
          <w:rFonts w:cs="Arial"/>
        </w:rPr>
        <w:instrText>Regional Identifier</w:instrText>
      </w:r>
      <w:r>
        <w:instrText>"</w:instrText>
      </w:r>
      <w:r>
        <w:rPr>
          <w:rFonts w:cs="Arial"/>
        </w:rPr>
        <w:fldChar w:fldCharType="end"/>
      </w:r>
      <w:r w:rsidR="009E71B4">
        <w:rPr>
          <w:rFonts w:cs="Arial"/>
        </w:rPr>
        <w:t xml:space="preserve"> </w:t>
      </w:r>
      <w:r w:rsidR="006F72CA">
        <w:rPr>
          <w:rFonts w:cs="Arial"/>
        </w:rPr>
        <w:t>&lt;&lt;Value&gt;&gt;</w:t>
      </w:r>
      <w:bookmarkEnd w:id="1206"/>
    </w:p>
    <w:p w:rsidR="00347871" w:rsidRDefault="00347871" w:rsidP="00F71BA8">
      <w:r>
        <w:t>[NIEM] An identification of a person based on a regional ID.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f6657a6609e75ac86f0f6e8d8eb00780" w:history="1">
        <w:r w:rsidR="00347871">
          <w:rPr>
            <w:rStyle w:val="Hyperlink"/>
          </w:rPr>
          <w:t>Managed Social Agent Identifier</w:t>
        </w:r>
      </w:hyperlink>
    </w:p>
    <w:p w:rsidR="00347871" w:rsidRDefault="00347871" w:rsidP="00347871"/>
    <w:p w:rsidR="00347871" w:rsidRDefault="00347871" w:rsidP="00347871">
      <w:pPr>
        <w:pStyle w:val="Heading2"/>
      </w:pPr>
      <w:bookmarkStart w:id="1207" w:name="_98dc776c0c33f3d31feb4b2ebb61522f"/>
      <w:bookmarkStart w:id="1208" w:name="_Toc477720040"/>
      <w:r>
        <w:t>Class Social Agent</w:t>
      </w:r>
      <w:bookmarkEnd w:id="1207"/>
      <w:bookmarkEnd w:id="1208"/>
      <w:r w:rsidRPr="003A31EC">
        <w:rPr>
          <w:rFonts w:cs="Arial"/>
        </w:rPr>
        <w:t xml:space="preserve"> </w:t>
      </w:r>
      <w:r>
        <w:rPr>
          <w:rFonts w:cs="Arial"/>
        </w:rPr>
        <w:fldChar w:fldCharType="begin"/>
      </w:r>
      <w:r>
        <w:instrText>XE"</w:instrText>
      </w:r>
      <w:r w:rsidRPr="00413D75">
        <w:rPr>
          <w:rFonts w:cs="Arial"/>
        </w:rPr>
        <w:instrText>Social Agent</w:instrText>
      </w:r>
      <w:r>
        <w:instrText>"</w:instrText>
      </w:r>
      <w:r>
        <w:rPr>
          <w:rFonts w:cs="Arial"/>
        </w:rPr>
        <w:fldChar w:fldCharType="end"/>
      </w:r>
      <w:r w:rsidR="009E71B4">
        <w:rPr>
          <w:rFonts w:cs="Arial"/>
        </w:rPr>
        <w:t xml:space="preserve"> </w:t>
      </w:r>
    </w:p>
    <w:p w:rsidR="00347871" w:rsidRDefault="00347871" w:rsidP="00F71BA8">
      <w:r>
        <w:t>An actor that may have responsibilities - people and organizations. Actors in general may include automated entities and even, in some context, animals. Social agent excludes these other kinds of actors by including (at this time) only people and organizations.</w:t>
      </w:r>
      <w:r>
        <w:br/>
        <w:t>What responsibilities a particular person or organization may have at any particular time is the subject of law and social constructs. A social agent is distinguished in that a person or organization may have such responsibilities in their lifetime.</w:t>
      </w:r>
      <w:r>
        <w:br/>
        <w:t>[NIEM] EntityType</w:t>
      </w:r>
      <w:r>
        <w:br/>
        <w:t>[DOLCE] Social Agent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195976dea0d8187e1656ac43c072c070" w:history="1">
        <w:r w:rsidR="00347871">
          <w:rPr>
            <w:rStyle w:val="Hyperlink"/>
          </w:rPr>
          <w:t>Actor</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277" type="#_x0000_t75" alt="-1728404412.emf" style="width:12pt;height:12pt;visibility:visible;mso-wrap-style:square">
            <v:imagedata r:id="rId61" o:title="-1728404412"/>
          </v:shape>
        </w:pict>
      </w:r>
      <w:r w:rsidR="00347871">
        <w:t xml:space="preserve"> </w:t>
      </w:r>
      <w:r w:rsidR="0061586D">
        <w:t xml:space="preserve"> </w:t>
      </w:r>
      <w:r w:rsidR="00347871">
        <w:t>asserts</w:t>
      </w:r>
      <w:r w:rsidR="00347871">
        <w:rPr>
          <w:rFonts w:cs="Arial"/>
        </w:rPr>
        <w:fldChar w:fldCharType="begin"/>
      </w:r>
      <w:r w:rsidR="00347871">
        <w:instrText>XE"</w:instrText>
      </w:r>
      <w:r w:rsidR="00347871" w:rsidRPr="00413D75">
        <w:rPr>
          <w:rFonts w:cs="Arial"/>
        </w:rPr>
        <w:instrText>asserts</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[0..*]   </w:t>
      </w:r>
      <w:r w:rsidR="00347871" w:rsidRPr="00833C5F">
        <w:rPr>
          <w:i/>
        </w:rPr>
        <w:t>Subsets</w:t>
      </w:r>
      <w:r w:rsidR="00347871">
        <w:t>: relates to:</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54499d23388f01eba6ba6760ead371bc" w:history="1">
        <w:r w:rsidRPr="00446E2F">
          <w:rPr>
            <w:rStyle w:val="Hyperlink"/>
            <w:color w:val="0066FF"/>
          </w:rPr>
          <w:t>Assertion</w:t>
        </w:r>
      </w:hyperlink>
      <w:r w:rsidR="00446E2F">
        <w:t xml:space="preserve"> </w:t>
      </w:r>
    </w:p>
    <w:p w:rsidR="00347871" w:rsidRDefault="00347871" w:rsidP="004E3AD0">
      <w:pPr>
        <w:pStyle w:val="BodyText"/>
        <w:spacing w:before="60" w:after="120"/>
        <w:ind w:firstLine="720"/>
      </w:pPr>
      <w:r>
        <w:t>A situation asserted to be true by a social agent.</w:t>
      </w:r>
    </w:p>
    <w:p w:rsidR="00347871" w:rsidRDefault="00FB4EB2" w:rsidP="00347871">
      <w:pPr>
        <w:ind w:left="605" w:hanging="245"/>
      </w:pPr>
      <w:r w:rsidRPr="00945284">
        <w:rPr>
          <w:noProof/>
        </w:rPr>
        <w:pict>
          <v:shape id="_x0000_i1276" type="#_x0000_t75" alt="-1728404412.emf" style="width:12pt;height:12pt;visibility:visible;mso-wrap-style:square">
            <v:imagedata r:id="rId61" o:title="-1728404412"/>
          </v:shape>
        </w:pict>
      </w:r>
      <w:r w:rsidR="00347871">
        <w:t xml:space="preserve"> </w:t>
      </w:r>
      <w:r w:rsidR="0061586D">
        <w:t xml:space="preserve"> </w:t>
      </w:r>
      <w:r w:rsidR="00347871">
        <w:t>makes accusaton</w:t>
      </w:r>
      <w:r w:rsidR="00347871">
        <w:rPr>
          <w:rFonts w:cs="Arial"/>
        </w:rPr>
        <w:fldChar w:fldCharType="begin"/>
      </w:r>
      <w:r w:rsidR="00347871">
        <w:instrText>XE"</w:instrText>
      </w:r>
      <w:r w:rsidR="00347871" w:rsidRPr="00413D75">
        <w:rPr>
          <w:rFonts w:cs="Arial"/>
        </w:rPr>
        <w:instrText>makes accusaton</w:instrText>
      </w:r>
      <w:r w:rsidR="00347871">
        <w:instrText>"</w:instrText>
      </w:r>
      <w:r w:rsidR="00347871">
        <w:rPr>
          <w:rFonts w:cs="Arial"/>
        </w:rPr>
        <w:fldChar w:fldCharType="end"/>
      </w:r>
      <w:r w:rsidR="00347871">
        <w:t xml:space="preserve"> : </w:t>
      </w:r>
      <w:hyperlink w:anchor="_9cce584dae2f3d3a1d3ba9a5464b0c5a" w:history="1">
        <w:r w:rsidR="00347871">
          <w:rPr>
            <w:rStyle w:val="Hyperlink"/>
          </w:rPr>
          <w:t>Perpetrate</w:t>
        </w:r>
      </w:hyperlink>
      <w:r w:rsidR="00347871">
        <w:t xml:space="preserve"> [0..*]   </w:t>
      </w:r>
      <w:r w:rsidR="00347871" w:rsidRPr="00833C5F">
        <w:rPr>
          <w:i/>
        </w:rPr>
        <w:t>Subsets</w:t>
      </w:r>
      <w:r w:rsidR="00347871">
        <w:t>: asserts:</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79ea7a737201f920b6099e772bd62469" w:history="1">
        <w:r w:rsidRPr="00446E2F">
          <w:rPr>
            <w:rStyle w:val="Hyperlink"/>
            <w:color w:val="0066FF"/>
          </w:rPr>
          <w:t>Accusation</w:t>
        </w:r>
      </w:hyperlink>
      <w:r w:rsidR="00446E2F">
        <w:t xml:space="preserve"> </w:t>
      </w:r>
    </w:p>
    <w:p w:rsidR="00347871" w:rsidRDefault="00347871" w:rsidP="004E3AD0">
      <w:pPr>
        <w:pStyle w:val="BodyText"/>
        <w:spacing w:before="60" w:after="120"/>
        <w:ind w:firstLine="720"/>
      </w:pPr>
      <w:r>
        <w:t>An assertion by a social agent (person or organization) that a threat actor perpetrated some disruptive action.</w:t>
      </w:r>
    </w:p>
    <w:p w:rsidR="00347871" w:rsidRDefault="00347871" w:rsidP="00347871"/>
    <w:p w:rsidR="00347871" w:rsidRDefault="00347871" w:rsidP="00347871">
      <w:pPr>
        <w:pStyle w:val="Heading2"/>
      </w:pPr>
      <w:bookmarkStart w:id="1209" w:name="_38f9423a3faea1cf0194829cfbaf1293"/>
      <w:bookmarkStart w:id="1210" w:name="_Toc477720041"/>
      <w:r>
        <w:t>Class Tax Authority Identifier</w:t>
      </w:r>
      <w:bookmarkEnd w:id="1209"/>
      <w:r w:rsidRPr="003A31EC">
        <w:rPr>
          <w:rFonts w:cs="Arial"/>
        </w:rPr>
        <w:t xml:space="preserve"> </w:t>
      </w:r>
      <w:r>
        <w:rPr>
          <w:rFonts w:cs="Arial"/>
        </w:rPr>
        <w:fldChar w:fldCharType="begin"/>
      </w:r>
      <w:r>
        <w:instrText>XE"</w:instrText>
      </w:r>
      <w:r w:rsidRPr="00413D75">
        <w:rPr>
          <w:rFonts w:cs="Arial"/>
        </w:rPr>
        <w:instrText>Tax Authority Identifier</w:instrText>
      </w:r>
      <w:r>
        <w:instrText>"</w:instrText>
      </w:r>
      <w:r>
        <w:rPr>
          <w:rFonts w:cs="Arial"/>
        </w:rPr>
        <w:fldChar w:fldCharType="end"/>
      </w:r>
      <w:r w:rsidR="009E71B4">
        <w:rPr>
          <w:rFonts w:cs="Arial"/>
        </w:rPr>
        <w:t xml:space="preserve"> </w:t>
      </w:r>
      <w:r w:rsidR="006F72CA">
        <w:rPr>
          <w:rFonts w:cs="Arial"/>
        </w:rPr>
        <w:t>&lt;&lt;Value&gt;&gt;</w:t>
      </w:r>
      <w:bookmarkEnd w:id="1210"/>
    </w:p>
    <w:p w:rsidR="00347871" w:rsidRDefault="00347871" w:rsidP="00F71BA8">
      <w:r>
        <w:t>An identifier assigned to a person or organization by a tax authority.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f6657a6609e75ac86f0f6e8d8eb00780" w:history="1">
        <w:r w:rsidR="00347871">
          <w:rPr>
            <w:rStyle w:val="Hyperlink"/>
          </w:rPr>
          <w:t>Managed Social Agent Identifier</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211" w:name="_Toc477720042"/>
      <w:r>
        <w:t>Threat-risk-conceptual-model::Generic Concept Library::Systems</w:t>
      </w:r>
      <w:bookmarkEnd w:id="1211"/>
    </w:p>
    <w:p w:rsidR="00DF4646" w:rsidRDefault="00CC4F8E">
      <w:r>
        <w:t>A system is a collection of parts and relationships among these parts that may be orga</w:t>
      </w:r>
      <w:r>
        <w:t>nized to accomplish some purpose.</w:t>
      </w:r>
    </w:p>
    <w:p w:rsidR="00DF4646" w:rsidRDefault="00CC4F8E">
      <w:r>
        <w:t>The term ‘system’ can refer to an information processing system but it is also applied more generally. Thus a system may include anything: a system of hardware, software, an enterprise, a federation of enterprises, a busin</w:t>
      </w:r>
      <w:r>
        <w:t xml:space="preserve">ess process, some combination of parts of different systems, a federation of systems - each under separate control, a program in a computer, a system of programs, a single computer, a system of computers, a computer or system of computers embedded in some </w:t>
      </w:r>
      <w:r>
        <w:t>machine, etc.</w:t>
      </w:r>
    </w:p>
    <w:p w:rsidR="00DF4646" w:rsidRDefault="00CC4F8E">
      <w:r>
        <w:t>One of the key strengths of modeling, and one that distinguishes it from implementation technologies like software source code, is that it is an excellent way to represent, understand, and specify systems. [OMG MDA Guide]</w:t>
      </w:r>
    </w:p>
    <w:p w:rsidR="00347871" w:rsidRDefault="00347871" w:rsidP="00347871">
      <w:pPr>
        <w:pStyle w:val="Heading2"/>
      </w:pPr>
      <w:bookmarkStart w:id="1212" w:name="_Toc477720043"/>
      <w:r>
        <w:t>Diagram: System</w:t>
      </w:r>
      <w:bookmarkEnd w:id="1212"/>
    </w:p>
    <w:p w:rsidR="00347871" w:rsidRDefault="00FB4EB2" w:rsidP="00347871">
      <w:pPr>
        <w:jc w:val="center"/>
        <w:rPr>
          <w:rFonts w:cs="Arial"/>
        </w:rPr>
      </w:pPr>
      <w:r w:rsidRPr="00945284">
        <w:rPr>
          <w:noProof/>
        </w:rPr>
        <w:pict>
          <v:shape id="Picture -184340763.emf" o:spid="_x0000_i1275" type="#_x0000_t75" alt="-184340763.emf" style="width:487.2pt;height:361.2pt;visibility:visible;mso-wrap-style:square">
            <v:imagedata r:id="rId179" o:title="-184340763"/>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System</w:t>
      </w:r>
    </w:p>
    <w:p w:rsidR="00347871" w:rsidRDefault="00347871" w:rsidP="00347871">
      <w:r>
        <w:t xml:space="preserve"> </w:t>
      </w:r>
    </w:p>
    <w:p w:rsidR="00347871" w:rsidRDefault="00347871" w:rsidP="00347871"/>
    <w:p w:rsidR="00347871" w:rsidRDefault="00347871" w:rsidP="00347871">
      <w:pPr>
        <w:pStyle w:val="Heading2"/>
      </w:pPr>
      <w:bookmarkStart w:id="1213" w:name="_a20015d9364f10649836a4dcdb0cc00b"/>
      <w:bookmarkStart w:id="1214" w:name="_Toc477720044"/>
      <w:r>
        <w:lastRenderedPageBreak/>
        <w:t>Class Access Point</w:t>
      </w:r>
      <w:bookmarkEnd w:id="1213"/>
      <w:bookmarkEnd w:id="1214"/>
      <w:r w:rsidRPr="003A31EC">
        <w:rPr>
          <w:rFonts w:cs="Arial"/>
        </w:rPr>
        <w:t xml:space="preserve"> </w:t>
      </w:r>
      <w:r>
        <w:rPr>
          <w:rFonts w:cs="Arial"/>
        </w:rPr>
        <w:fldChar w:fldCharType="begin"/>
      </w:r>
      <w:r>
        <w:instrText>XE"</w:instrText>
      </w:r>
      <w:r w:rsidRPr="00413D75">
        <w:rPr>
          <w:rFonts w:cs="Arial"/>
        </w:rPr>
        <w:instrText>Access Point</w:instrText>
      </w:r>
      <w:r>
        <w:instrText>"</w:instrText>
      </w:r>
      <w:r>
        <w:rPr>
          <w:rFonts w:cs="Arial"/>
        </w:rPr>
        <w:fldChar w:fldCharType="end"/>
      </w:r>
      <w:r w:rsidR="009E71B4">
        <w:rPr>
          <w:rFonts w:cs="Arial"/>
        </w:rPr>
        <w:t xml:space="preserve"> </w:t>
      </w:r>
    </w:p>
    <w:p w:rsidR="00347871" w:rsidRDefault="00347871" w:rsidP="00F71BA8">
      <w:r>
        <w:t>A point of entry into or out of a system such as a door, gate, port, or "interface" into an information system.</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d442d75c9ac335e7a2aadbc96919fc2d" w:history="1">
        <w:r w:rsidR="00347871">
          <w:rPr>
            <w:rStyle w:val="Hyperlink"/>
          </w:rPr>
          <w:t>Resource</w:t>
        </w:r>
      </w:hyperlink>
    </w:p>
    <w:p w:rsidR="00347871" w:rsidRDefault="00347871" w:rsidP="00347871"/>
    <w:p w:rsidR="00347871" w:rsidRDefault="00347871" w:rsidP="00347871">
      <w:pPr>
        <w:pStyle w:val="Heading2"/>
      </w:pPr>
      <w:bookmarkStart w:id="1215" w:name="_ed31d06d51f353708e5b293ac5401450"/>
      <w:bookmarkStart w:id="1216" w:name="_Toc477720045"/>
      <w:r>
        <w:t>Class Boundary</w:t>
      </w:r>
      <w:bookmarkEnd w:id="1215"/>
      <w:bookmarkEnd w:id="1216"/>
      <w:r w:rsidRPr="003A31EC">
        <w:rPr>
          <w:rFonts w:cs="Arial"/>
        </w:rPr>
        <w:t xml:space="preserve"> </w:t>
      </w:r>
      <w:r>
        <w:rPr>
          <w:rFonts w:cs="Arial"/>
        </w:rPr>
        <w:fldChar w:fldCharType="begin"/>
      </w:r>
      <w:r>
        <w:instrText>XE"</w:instrText>
      </w:r>
      <w:r w:rsidRPr="00413D75">
        <w:rPr>
          <w:rFonts w:cs="Arial"/>
        </w:rPr>
        <w:instrText>Boundary</w:instrText>
      </w:r>
      <w:r>
        <w:instrText>"</w:instrText>
      </w:r>
      <w:r>
        <w:rPr>
          <w:rFonts w:cs="Arial"/>
        </w:rPr>
        <w:fldChar w:fldCharType="end"/>
      </w:r>
      <w:r w:rsidR="009E71B4">
        <w:rPr>
          <w:rFonts w:cs="Arial"/>
        </w:rPr>
        <w:t xml:space="preserve"> </w:t>
      </w:r>
    </w:p>
    <w:p w:rsidR="00347871" w:rsidRDefault="00347871" w:rsidP="00F71BA8">
      <w:r>
        <w:t>Something on the edge of a system that serves to contain or protect components of that system.</w:t>
      </w:r>
      <w:r>
        <w:br/>
        <w:t>Some boundaries protect resources of the system/enterprise and may also be countermeasures.</w:t>
      </w:r>
      <w:r>
        <w:br/>
        <w:t>e.g., Fences, firewalls, skin.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d442d75c9ac335e7a2aadbc96919fc2d" w:history="1">
        <w:r w:rsidR="00347871">
          <w:rPr>
            <w:rStyle w:val="Hyperlink"/>
          </w:rPr>
          <w:t>Resource</w:t>
        </w:r>
      </w:hyperlink>
    </w:p>
    <w:p w:rsidR="00347871" w:rsidRDefault="00347871" w:rsidP="00347871"/>
    <w:p w:rsidR="00347871" w:rsidRDefault="00347871" w:rsidP="00347871">
      <w:pPr>
        <w:pStyle w:val="Heading2"/>
      </w:pPr>
      <w:bookmarkStart w:id="1217" w:name="_baad788ce3f0b5074db7a4d992285b12"/>
      <w:bookmarkStart w:id="1218" w:name="_Toc477720046"/>
      <w:r>
        <w:t>Association Class Boundary of System</w:t>
      </w:r>
      <w:bookmarkEnd w:id="1217"/>
      <w:r w:rsidRPr="003A31EC">
        <w:rPr>
          <w:rFonts w:cs="Arial"/>
        </w:rPr>
        <w:t xml:space="preserve"> </w:t>
      </w:r>
      <w:r>
        <w:rPr>
          <w:rFonts w:cs="Arial"/>
        </w:rPr>
        <w:fldChar w:fldCharType="begin"/>
      </w:r>
      <w:r>
        <w:instrText>XE"</w:instrText>
      </w:r>
      <w:r w:rsidRPr="00413D75">
        <w:rPr>
          <w:rFonts w:cs="Arial"/>
        </w:rPr>
        <w:instrText>Boundary of System</w:instrText>
      </w:r>
      <w:r>
        <w:instrText>"</w:instrText>
      </w:r>
      <w:r>
        <w:rPr>
          <w:rFonts w:cs="Arial"/>
        </w:rPr>
        <w:fldChar w:fldCharType="end"/>
      </w:r>
      <w:r w:rsidR="009E71B4">
        <w:rPr>
          <w:rFonts w:cs="Arial"/>
        </w:rPr>
        <w:t xml:space="preserve"> </w:t>
      </w:r>
      <w:r w:rsidR="006F72CA">
        <w:rPr>
          <w:rFonts w:cs="Arial"/>
        </w:rPr>
        <w:t>&lt;&lt;Relationship&gt;&gt;</w:t>
      </w:r>
      <w:bookmarkEnd w:id="1218"/>
    </w:p>
    <w:p w:rsidR="00347871" w:rsidRDefault="00347871" w:rsidP="00F71BA8">
      <w:r>
        <w:t>An "edge" of a system affording some level of protection or containment for the system.</w:t>
      </w:r>
    </w:p>
    <w:p w:rsidR="00347871" w:rsidRDefault="00FB4EB2" w:rsidP="00347871">
      <w:pPr>
        <w:jc w:val="center"/>
      </w:pPr>
      <w:r w:rsidRPr="00945284">
        <w:rPr>
          <w:noProof/>
        </w:rPr>
        <w:pict>
          <v:shape id="Picture -368065464.emf" o:spid="_x0000_i1274" type="#_x0000_t75" alt="-368065464.emf" style="width:452.4pt;height:219.6pt;visibility:visible;mso-wrap-style:square">
            <v:imagedata r:id="rId180" o:title="-368065464"/>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Boundary of System</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ea4d141559e1d33d914c6865ea329a04" w:history="1">
        <w:r w:rsidR="00347871">
          <w:rPr>
            <w:rStyle w:val="Hyperlink"/>
          </w:rPr>
          <w:t>Parthood</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273" type="#_x0000_t75" alt="-1728404412.emf" style="width:12pt;height:12pt;visibility:visible;mso-wrap-style:square">
            <v:imagedata r:id="rId61" o:title="-1728404412"/>
          </v:shape>
        </w:pict>
      </w:r>
      <w:r w:rsidR="00347871">
        <w:t xml:space="preserve"> has boundary</w:t>
      </w:r>
      <w:r w:rsidR="00347871">
        <w:rPr>
          <w:rFonts w:cs="Arial"/>
        </w:rPr>
        <w:fldChar w:fldCharType="begin"/>
      </w:r>
      <w:r w:rsidR="00347871">
        <w:instrText>XE"</w:instrText>
      </w:r>
      <w:r w:rsidR="00347871" w:rsidRPr="00413D75">
        <w:rPr>
          <w:rFonts w:cs="Arial"/>
        </w:rPr>
        <w:instrText>has boundary</w:instrText>
      </w:r>
      <w:r w:rsidR="00347871">
        <w:instrText>"</w:instrText>
      </w:r>
      <w:r w:rsidR="00347871">
        <w:rPr>
          <w:rFonts w:cs="Arial"/>
        </w:rPr>
        <w:fldChar w:fldCharType="end"/>
      </w:r>
      <w:r w:rsidR="00347871">
        <w:t xml:space="preserve"> : </w:t>
      </w:r>
      <w:hyperlink w:anchor="_ed31d06d51f353708e5b293ac5401450" w:history="1">
        <w:r w:rsidR="00347871">
          <w:rPr>
            <w:rStyle w:val="Hyperlink"/>
          </w:rPr>
          <w:t>Boundary</w:t>
        </w:r>
      </w:hyperlink>
      <w:r w:rsidR="00347871">
        <w:t xml:space="preserve"> [0..*]   </w:t>
      </w:r>
      <w:r w:rsidR="00347871" w:rsidRPr="00833C5F">
        <w:rPr>
          <w:i/>
        </w:rPr>
        <w:t>Subsets</w:t>
      </w:r>
      <w:r w:rsidR="00347871">
        <w:t>: asserts:</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Logical or physical border of a system (or enterprise) that may serve to define, contain or protect the system.</w:t>
      </w:r>
    </w:p>
    <w:p w:rsidR="00347871" w:rsidRDefault="00FB4EB2" w:rsidP="00347871">
      <w:pPr>
        <w:ind w:firstLine="720"/>
      </w:pPr>
      <w:r w:rsidRPr="00945284">
        <w:rPr>
          <w:noProof/>
        </w:rPr>
        <w:pict>
          <v:shape id="_x0000_i1272" type="#_x0000_t75" alt="-1728404412.emf" style="width:12pt;height:12pt;visibility:visible;mso-wrap-style:square">
            <v:imagedata r:id="rId61" o:title="-1728404412"/>
          </v:shape>
        </w:pict>
      </w:r>
      <w:r w:rsidR="00347871">
        <w:t xml:space="preserve"> bounds</w:t>
      </w:r>
      <w:r w:rsidR="00347871">
        <w:rPr>
          <w:rFonts w:cs="Arial"/>
        </w:rPr>
        <w:fldChar w:fldCharType="begin"/>
      </w:r>
      <w:r w:rsidR="00347871">
        <w:instrText>XE"</w:instrText>
      </w:r>
      <w:r w:rsidR="00347871" w:rsidRPr="00413D75">
        <w:rPr>
          <w:rFonts w:cs="Arial"/>
        </w:rPr>
        <w:instrText>bounds</w:instrText>
      </w:r>
      <w:r w:rsidR="00347871">
        <w:instrText>"</w:instrText>
      </w:r>
      <w:r w:rsidR="00347871">
        <w:rPr>
          <w:rFonts w:cs="Arial"/>
        </w:rPr>
        <w:fldChar w:fldCharType="end"/>
      </w:r>
      <w:r w:rsidR="00347871">
        <w:t xml:space="preserve"> : </w:t>
      </w:r>
      <w:hyperlink w:anchor="_ec590b188238aa37f8bc1aa990209ca3" w:history="1">
        <w:r w:rsidR="00347871">
          <w:rPr>
            <w:rStyle w:val="Hyperlink"/>
          </w:rPr>
          <w:t>System</w:t>
        </w:r>
      </w:hyperlink>
      <w:r w:rsidR="00347871">
        <w:t xml:space="preserve"> [1..*]   </w:t>
      </w:r>
      <w:r w:rsidR="00347871" w:rsidRPr="00833C5F">
        <w:rPr>
          <w:i/>
        </w:rPr>
        <w:t>Subsets</w:t>
      </w:r>
      <w:r w:rsidR="00347871">
        <w:t>: asserts:</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System for which a boundary is an edge.</w:t>
      </w:r>
    </w:p>
    <w:p w:rsidR="00347871" w:rsidRDefault="00347871" w:rsidP="00347871"/>
    <w:p w:rsidR="00347871" w:rsidRDefault="00347871" w:rsidP="00347871">
      <w:pPr>
        <w:pStyle w:val="Heading2"/>
      </w:pPr>
      <w:bookmarkStart w:id="1219" w:name="_e3d4fca26dbf52e86e2117faee72504b"/>
      <w:bookmarkStart w:id="1220" w:name="_Toc477720047"/>
      <w:r>
        <w:lastRenderedPageBreak/>
        <w:t>Association Class Opening in a Boundary</w:t>
      </w:r>
      <w:bookmarkEnd w:id="1219"/>
      <w:r w:rsidRPr="003A31EC">
        <w:rPr>
          <w:rFonts w:cs="Arial"/>
        </w:rPr>
        <w:t xml:space="preserve"> </w:t>
      </w:r>
      <w:r>
        <w:rPr>
          <w:rFonts w:cs="Arial"/>
        </w:rPr>
        <w:fldChar w:fldCharType="begin"/>
      </w:r>
      <w:r>
        <w:instrText>XE"</w:instrText>
      </w:r>
      <w:r w:rsidRPr="00413D75">
        <w:rPr>
          <w:rFonts w:cs="Arial"/>
        </w:rPr>
        <w:instrText>Opening in a Boundary</w:instrText>
      </w:r>
      <w:r>
        <w:instrText>"</w:instrText>
      </w:r>
      <w:r>
        <w:rPr>
          <w:rFonts w:cs="Arial"/>
        </w:rPr>
        <w:fldChar w:fldCharType="end"/>
      </w:r>
      <w:r w:rsidR="009E71B4">
        <w:rPr>
          <w:rFonts w:cs="Arial"/>
        </w:rPr>
        <w:t xml:space="preserve"> </w:t>
      </w:r>
      <w:r w:rsidR="006F72CA">
        <w:rPr>
          <w:rFonts w:cs="Arial"/>
        </w:rPr>
        <w:t>&lt;&lt;Relationship&gt;&gt;</w:t>
      </w:r>
      <w:bookmarkEnd w:id="1220"/>
    </w:p>
    <w:p w:rsidR="00347871" w:rsidRDefault="00347871" w:rsidP="00F71BA8">
      <w:r>
        <w:t>An access point that provides an opening for passage through a boundary. An opening has the potential to cause a point of entry and a vulnerability.</w:t>
      </w:r>
    </w:p>
    <w:p w:rsidR="00347871" w:rsidRDefault="00FB4EB2" w:rsidP="00347871">
      <w:pPr>
        <w:jc w:val="center"/>
      </w:pPr>
      <w:r w:rsidRPr="00945284">
        <w:rPr>
          <w:noProof/>
        </w:rPr>
        <w:pict>
          <v:shape id="Picture 1357143785.emf" o:spid="_x0000_i1271" type="#_x0000_t75" alt="1357143785.emf" style="width:426pt;height:223.8pt;visibility:visible;mso-wrap-style:square">
            <v:imagedata r:id="rId181" o:title="1357143785"/>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Opening in a Boundary</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ea4d141559e1d33d914c6865ea329a04" w:history="1">
        <w:r w:rsidR="00347871">
          <w:rPr>
            <w:rStyle w:val="Hyperlink"/>
          </w:rPr>
          <w:t>Parthood</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270" type="#_x0000_t75" alt="-1728404412.emf" style="width:12pt;height:12pt;visibility:visible;mso-wrap-style:square">
            <v:imagedata r:id="rId61" o:title="-1728404412"/>
          </v:shape>
        </w:pict>
      </w:r>
      <w:r w:rsidR="00347871">
        <w:t xml:space="preserve"> provides access through</w:t>
      </w:r>
      <w:r w:rsidR="00347871">
        <w:rPr>
          <w:rFonts w:cs="Arial"/>
        </w:rPr>
        <w:fldChar w:fldCharType="begin"/>
      </w:r>
      <w:r w:rsidR="00347871">
        <w:instrText>XE"</w:instrText>
      </w:r>
      <w:r w:rsidR="00347871" w:rsidRPr="00413D75">
        <w:rPr>
          <w:rFonts w:cs="Arial"/>
        </w:rPr>
        <w:instrText>provides access through</w:instrText>
      </w:r>
      <w:r w:rsidR="00347871">
        <w:instrText>"</w:instrText>
      </w:r>
      <w:r w:rsidR="00347871">
        <w:rPr>
          <w:rFonts w:cs="Arial"/>
        </w:rPr>
        <w:fldChar w:fldCharType="end"/>
      </w:r>
      <w:r w:rsidR="00347871">
        <w:t xml:space="preserve"> : </w:t>
      </w:r>
      <w:hyperlink w:anchor="_ed31d06d51f353708e5b293ac5401450" w:history="1">
        <w:r w:rsidR="00347871">
          <w:rPr>
            <w:rStyle w:val="Hyperlink"/>
          </w:rPr>
          <w:t>Boundary</w:t>
        </w:r>
      </w:hyperlink>
      <w:r w:rsidR="00347871">
        <w:t xml:space="preserve"> [1..*]   </w:t>
      </w:r>
      <w:r w:rsidR="00347871" w:rsidRPr="00833C5F">
        <w:rPr>
          <w:i/>
        </w:rPr>
        <w:t>Subsets</w:t>
      </w:r>
      <w:r w:rsidR="00347871">
        <w:t>: asserts:</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Boundary through which an entry point provides access. e.g., the wall a door goes through.</w:t>
      </w:r>
    </w:p>
    <w:p w:rsidR="00347871" w:rsidRDefault="00FB4EB2" w:rsidP="00347871">
      <w:pPr>
        <w:ind w:firstLine="720"/>
      </w:pPr>
      <w:r w:rsidRPr="00945284">
        <w:rPr>
          <w:noProof/>
        </w:rPr>
        <w:pict>
          <v:shape id="_x0000_i1269" type="#_x0000_t75" alt="-1728404412.emf" style="width:12pt;height:12pt;visibility:visible;mso-wrap-style:square">
            <v:imagedata r:id="rId61" o:title="-1728404412"/>
          </v:shape>
        </w:pict>
      </w:r>
      <w:r w:rsidR="00347871">
        <w:t xml:space="preserve"> has opening</w:t>
      </w:r>
      <w:r w:rsidR="00347871">
        <w:rPr>
          <w:rFonts w:cs="Arial"/>
        </w:rPr>
        <w:fldChar w:fldCharType="begin"/>
      </w:r>
      <w:r w:rsidR="00347871">
        <w:instrText>XE"</w:instrText>
      </w:r>
      <w:r w:rsidR="00347871" w:rsidRPr="00413D75">
        <w:rPr>
          <w:rFonts w:cs="Arial"/>
        </w:rPr>
        <w:instrText>has opening</w:instrText>
      </w:r>
      <w:r w:rsidR="00347871">
        <w:instrText>"</w:instrText>
      </w:r>
      <w:r w:rsidR="00347871">
        <w:rPr>
          <w:rFonts w:cs="Arial"/>
        </w:rPr>
        <w:fldChar w:fldCharType="end"/>
      </w:r>
      <w:r w:rsidR="00347871">
        <w:t xml:space="preserve"> : </w:t>
      </w:r>
      <w:hyperlink w:anchor="_a20015d9364f10649836a4dcdb0cc00b" w:history="1">
        <w:r w:rsidR="00347871">
          <w:rPr>
            <w:rStyle w:val="Hyperlink"/>
          </w:rPr>
          <w:t>Access Point</w:t>
        </w:r>
      </w:hyperlink>
      <w:r w:rsidR="00347871">
        <w:t xml:space="preserve"> [*]   </w:t>
      </w:r>
      <w:r w:rsidR="00347871" w:rsidRPr="00833C5F">
        <w:rPr>
          <w:i/>
        </w:rPr>
        <w:t>Subsets</w:t>
      </w:r>
      <w:r w:rsidR="00347871">
        <w:t>: asserts:</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physical or virtual place where access to a system may be provided through a boundary.</w:t>
      </w:r>
    </w:p>
    <w:p w:rsidR="00347871" w:rsidRDefault="00347871" w:rsidP="00347871"/>
    <w:p w:rsidR="00347871" w:rsidRDefault="00347871" w:rsidP="00347871">
      <w:pPr>
        <w:pStyle w:val="Heading2"/>
      </w:pPr>
      <w:bookmarkStart w:id="1221" w:name="_fcf5694b67f22ce44968c863ab1fc96d"/>
      <w:bookmarkStart w:id="1222" w:name="_Toc477720048"/>
      <w:r>
        <w:t>Association Class Point Of Entry</w:t>
      </w:r>
      <w:bookmarkEnd w:id="1221"/>
      <w:r w:rsidRPr="003A31EC">
        <w:rPr>
          <w:rFonts w:cs="Arial"/>
        </w:rPr>
        <w:t xml:space="preserve"> </w:t>
      </w:r>
      <w:r>
        <w:rPr>
          <w:rFonts w:cs="Arial"/>
        </w:rPr>
        <w:fldChar w:fldCharType="begin"/>
      </w:r>
      <w:r>
        <w:instrText>XE"</w:instrText>
      </w:r>
      <w:r w:rsidRPr="00413D75">
        <w:rPr>
          <w:rFonts w:cs="Arial"/>
        </w:rPr>
        <w:instrText>Point Of Entry</w:instrText>
      </w:r>
      <w:r>
        <w:instrText>"</w:instrText>
      </w:r>
      <w:r>
        <w:rPr>
          <w:rFonts w:cs="Arial"/>
        </w:rPr>
        <w:fldChar w:fldCharType="end"/>
      </w:r>
      <w:r w:rsidR="009E71B4">
        <w:rPr>
          <w:rFonts w:cs="Arial"/>
        </w:rPr>
        <w:t xml:space="preserve"> </w:t>
      </w:r>
      <w:r w:rsidR="006F72CA">
        <w:rPr>
          <w:rFonts w:cs="Arial"/>
        </w:rPr>
        <w:t>&lt;&lt;Relationship&gt;&gt;</w:t>
      </w:r>
      <w:bookmarkEnd w:id="1222"/>
    </w:p>
    <w:p w:rsidR="00347871" w:rsidRDefault="00347871" w:rsidP="00F71BA8">
      <w:r>
        <w:t>Relationship between a system and a usable entry point into or out of that system. A point of entry has the potential to cause a vulnerability.</w:t>
      </w:r>
    </w:p>
    <w:p w:rsidR="00347871" w:rsidRDefault="00FB4EB2" w:rsidP="00347871">
      <w:pPr>
        <w:jc w:val="center"/>
      </w:pPr>
      <w:r w:rsidRPr="00945284">
        <w:rPr>
          <w:noProof/>
        </w:rPr>
        <w:lastRenderedPageBreak/>
        <w:pict>
          <v:shape id="Picture 1977757483.emf" o:spid="_x0000_i1268" type="#_x0000_t75" alt="1977757483.emf" style="width:415.2pt;height:214.8pt;visibility:visible;mso-wrap-style:square">
            <v:imagedata r:id="rId182" o:title="1977757483"/>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Point Of Entry</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e33780607cd553fb55b8907600848b66" w:history="1">
        <w:r w:rsidR="00347871">
          <w:rPr>
            <w:rStyle w:val="Hyperlink"/>
          </w:rPr>
          <w:t>Impact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267" type="#_x0000_t75" alt="-1728404412.emf" style="width:12pt;height:12pt;visibility:visible;mso-wrap-style:square">
            <v:imagedata r:id="rId61" o:title="-1728404412"/>
          </v:shape>
        </w:pict>
      </w:r>
      <w:r w:rsidR="00347871">
        <w:t xml:space="preserve"> enters into</w:t>
      </w:r>
      <w:r w:rsidR="00347871">
        <w:rPr>
          <w:rFonts w:cs="Arial"/>
        </w:rPr>
        <w:fldChar w:fldCharType="begin"/>
      </w:r>
      <w:r w:rsidR="00347871">
        <w:instrText>XE"</w:instrText>
      </w:r>
      <w:r w:rsidR="00347871" w:rsidRPr="00413D75">
        <w:rPr>
          <w:rFonts w:cs="Arial"/>
        </w:rPr>
        <w:instrText>enters into</w:instrText>
      </w:r>
      <w:r w:rsidR="00347871">
        <w:instrText>"</w:instrText>
      </w:r>
      <w:r w:rsidR="00347871">
        <w:rPr>
          <w:rFonts w:cs="Arial"/>
        </w:rPr>
        <w:fldChar w:fldCharType="end"/>
      </w:r>
      <w:r w:rsidR="00347871">
        <w:t xml:space="preserve"> : </w:t>
      </w:r>
      <w:hyperlink w:anchor="_ec590b188238aa37f8bc1aa990209ca3" w:history="1">
        <w:r w:rsidR="00347871">
          <w:rPr>
            <w:rStyle w:val="Hyperlink"/>
          </w:rPr>
          <w:t>System</w:t>
        </w:r>
      </w:hyperlink>
      <w:r w:rsidR="00347871">
        <w:t xml:space="preserve"> [*]   </w:t>
      </w:r>
      <w:r w:rsidR="00347871" w:rsidRPr="00833C5F">
        <w:rPr>
          <w:i/>
        </w:rPr>
        <w:t>Subsets</w:t>
      </w:r>
      <w:r w:rsidR="00347871">
        <w:t>: asserts:</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System into which an entry point provides access. E.G. A room a door enters into.</w:t>
      </w:r>
    </w:p>
    <w:p w:rsidR="00347871" w:rsidRDefault="00FB4EB2" w:rsidP="00347871">
      <w:pPr>
        <w:ind w:firstLine="720"/>
      </w:pPr>
      <w:r w:rsidRPr="00945284">
        <w:rPr>
          <w:noProof/>
        </w:rPr>
        <w:pict>
          <v:shape id="_x0000_i1266" type="#_x0000_t75" alt="-1728404412.emf" style="width:12pt;height:12pt;visibility:visible;mso-wrap-style:square">
            <v:imagedata r:id="rId61" o:title="-1728404412"/>
          </v:shape>
        </w:pict>
      </w:r>
      <w:r w:rsidR="00347871">
        <w:t xml:space="preserve"> has portal</w:t>
      </w:r>
      <w:r w:rsidR="00347871">
        <w:rPr>
          <w:rFonts w:cs="Arial"/>
        </w:rPr>
        <w:fldChar w:fldCharType="begin"/>
      </w:r>
      <w:r w:rsidR="00347871">
        <w:instrText>XE"</w:instrText>
      </w:r>
      <w:r w:rsidR="00347871" w:rsidRPr="00413D75">
        <w:rPr>
          <w:rFonts w:cs="Arial"/>
        </w:rPr>
        <w:instrText>has portal</w:instrText>
      </w:r>
      <w:r w:rsidR="00347871">
        <w:instrText>"</w:instrText>
      </w:r>
      <w:r w:rsidR="00347871">
        <w:rPr>
          <w:rFonts w:cs="Arial"/>
        </w:rPr>
        <w:fldChar w:fldCharType="end"/>
      </w:r>
      <w:r w:rsidR="00347871">
        <w:t xml:space="preserve"> : </w:t>
      </w:r>
      <w:hyperlink w:anchor="_a20015d9364f10649836a4dcdb0cc00b" w:history="1">
        <w:r w:rsidR="00347871">
          <w:rPr>
            <w:rStyle w:val="Hyperlink"/>
          </w:rPr>
          <w:t>Access Point</w:t>
        </w:r>
      </w:hyperlink>
      <w:r w:rsidR="00347871">
        <w:t xml:space="preserve"> [*]   </w:t>
      </w:r>
      <w:r w:rsidR="00347871" w:rsidRPr="00833C5F">
        <w:rPr>
          <w:i/>
        </w:rPr>
        <w:t>Subsets</w:t>
      </w:r>
      <w:r w:rsidR="00347871">
        <w:t>: asserts:</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point of possible entry into a system.</w:t>
      </w:r>
    </w:p>
    <w:p w:rsidR="00347871" w:rsidRDefault="00347871" w:rsidP="00347871"/>
    <w:p w:rsidR="00347871" w:rsidRDefault="00347871" w:rsidP="00347871">
      <w:pPr>
        <w:pStyle w:val="Heading2"/>
      </w:pPr>
      <w:bookmarkStart w:id="1223" w:name="_924ee5a088d06087f1ca6d734140d497"/>
      <w:bookmarkStart w:id="1224" w:name="_Toc477720049"/>
      <w:r>
        <w:t>Class Subsystem</w:t>
      </w:r>
      <w:bookmarkEnd w:id="1223"/>
      <w:r w:rsidRPr="003A31EC">
        <w:rPr>
          <w:rFonts w:cs="Arial"/>
        </w:rPr>
        <w:t xml:space="preserve"> </w:t>
      </w:r>
      <w:r>
        <w:rPr>
          <w:rFonts w:cs="Arial"/>
        </w:rPr>
        <w:fldChar w:fldCharType="begin"/>
      </w:r>
      <w:r>
        <w:instrText>XE"</w:instrText>
      </w:r>
      <w:r w:rsidRPr="00413D75">
        <w:rPr>
          <w:rFonts w:cs="Arial"/>
        </w:rPr>
        <w:instrText>Subsystem</w:instrText>
      </w:r>
      <w:r>
        <w:instrText>"</w:instrText>
      </w:r>
      <w:r>
        <w:rPr>
          <w:rFonts w:cs="Arial"/>
        </w:rPr>
        <w:fldChar w:fldCharType="end"/>
      </w:r>
      <w:r w:rsidR="009E71B4">
        <w:rPr>
          <w:rFonts w:cs="Arial"/>
        </w:rPr>
        <w:t xml:space="preserve"> </w:t>
      </w:r>
      <w:r w:rsidR="006F72CA">
        <w:rPr>
          <w:rFonts w:cs="Arial"/>
        </w:rPr>
        <w:t>&lt;&lt;Role&gt;&gt;</w:t>
      </w:r>
      <w:bookmarkEnd w:id="1224"/>
    </w:p>
    <w:p w:rsidR="00347871" w:rsidRDefault="00347871" w:rsidP="00F71BA8">
      <w:r>
        <w:t>A role of a system as a part of another system as a resource to the owning system.</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d442d75c9ac335e7a2aadbc96919fc2d" w:history="1">
        <w:r w:rsidR="00347871">
          <w:rPr>
            <w:rStyle w:val="Hyperlink"/>
          </w:rPr>
          <w:t>Resource</w:t>
        </w:r>
      </w:hyperlink>
      <w:r w:rsidR="00347871">
        <w:t xml:space="preserve">, </w:t>
      </w:r>
      <w:hyperlink w:anchor="_ec590b188238aa37f8bc1aa990209ca3" w:history="1">
        <w:r w:rsidR="00347871">
          <w:rPr>
            <w:rStyle w:val="Hyperlink"/>
          </w:rPr>
          <w:t>System</w:t>
        </w:r>
      </w:hyperlink>
    </w:p>
    <w:p w:rsidR="00347871" w:rsidRDefault="00347871" w:rsidP="00347871"/>
    <w:p w:rsidR="00347871" w:rsidRDefault="00347871" w:rsidP="00347871">
      <w:pPr>
        <w:pStyle w:val="Heading2"/>
      </w:pPr>
      <w:bookmarkStart w:id="1225" w:name="_ec590b188238aa37f8bc1aa990209ca3"/>
      <w:bookmarkStart w:id="1226" w:name="_Toc477720050"/>
      <w:r>
        <w:t>Class System</w:t>
      </w:r>
      <w:bookmarkEnd w:id="1225"/>
      <w:bookmarkEnd w:id="1226"/>
      <w:r w:rsidRPr="003A31EC">
        <w:rPr>
          <w:rFonts w:cs="Arial"/>
        </w:rPr>
        <w:t xml:space="preserve"> </w:t>
      </w:r>
      <w:r>
        <w:rPr>
          <w:rFonts w:cs="Arial"/>
        </w:rPr>
        <w:fldChar w:fldCharType="begin"/>
      </w:r>
      <w:r>
        <w:instrText>XE"</w:instrText>
      </w:r>
      <w:r w:rsidRPr="00413D75">
        <w:rPr>
          <w:rFonts w:cs="Arial"/>
        </w:rPr>
        <w:instrText>System</w:instrText>
      </w:r>
      <w:r>
        <w:instrText>"</w:instrText>
      </w:r>
      <w:r>
        <w:rPr>
          <w:rFonts w:cs="Arial"/>
        </w:rPr>
        <w:fldChar w:fldCharType="end"/>
      </w:r>
      <w:r w:rsidR="009E71B4">
        <w:rPr>
          <w:rFonts w:cs="Arial"/>
        </w:rPr>
        <w:t xml:space="preserve"> </w:t>
      </w:r>
    </w:p>
    <w:p w:rsidR="00347871" w:rsidRDefault="00347871" w:rsidP="00F71BA8">
      <w:r>
        <w:t xml:space="preserve">[OMG MDA Guide] A system is a collection of parts and relationships among these parts that may be organized to accomplish some purpose. </w:t>
      </w:r>
      <w:r>
        <w:br/>
        <w:t>[UAF] An integrated set of elements, subsystems, or assemblies that accomplish a defined objective. These elements include products (hardware, software, firmware), processes, people, information, techniques, facilities, services, and other support elements .</w:t>
      </w:r>
      <w:r>
        <w:br/>
        <w:t>A system is a situation in that it has constituent parts working together for a finite period.</w:t>
      </w:r>
      <w:r>
        <w:br/>
        <w:t>A system is a means in that it may achieve objectives for stakeholders.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195976dea0d8187e1656ac43c072c070" w:history="1">
        <w:r w:rsidR="00347871">
          <w:rPr>
            <w:rStyle w:val="Hyperlink"/>
          </w:rPr>
          <w:t>Actor</w:t>
        </w:r>
      </w:hyperlink>
      <w:r w:rsidR="00347871">
        <w:t xml:space="preserve">, </w:t>
      </w:r>
      <w:hyperlink w:anchor="_5cb707f0e4b55ba1e0378efebf7dcea9" w:history="1">
        <w:r w:rsidR="00347871">
          <w:rPr>
            <w:rStyle w:val="Hyperlink"/>
          </w:rPr>
          <w:t>Means</w:t>
        </w:r>
      </w:hyperlink>
      <w:r w:rsidR="00347871">
        <w:t xml:space="preserve">, </w:t>
      </w:r>
      <w:hyperlink w:anchor="_8c517cf1950741c0f89edebf828214cc" w:history="1">
        <w:r w:rsidR="00347871">
          <w:rPr>
            <w:rStyle w:val="Hyperlink"/>
          </w:rPr>
          <w:t>Situation</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227" w:name="_Toc477720051"/>
      <w:r>
        <w:t>Threat-risk-conceptual-model::Generic Concept Library::Time &amp; Temporal Entities</w:t>
      </w:r>
      <w:bookmarkEnd w:id="1227"/>
    </w:p>
    <w:p w:rsidR="00347871" w:rsidRDefault="00347871" w:rsidP="00A318C1">
      <w:pPr>
        <w:pStyle w:val="BodyText"/>
      </w:pPr>
      <w:r>
        <w:t>The Time package defines the essential concepts of time and the identification of time intervals.</w:t>
      </w:r>
      <w:r>
        <w:br/>
      </w:r>
      <w:r>
        <w:br/>
        <w:t xml:space="preserve">These time concepts are based on the OMG Date Time Vocabulary [DTV] standard but subsets and simplifies DTV for use in defining, federating and exchanging time aspects of entities. </w:t>
      </w:r>
      <w:r>
        <w:br/>
      </w:r>
      <w:r>
        <w:br/>
        <w:t>"Temporal Entity" is introduced as an abstraction to capture the common relationships between time elements. Within DTV these relationships are separate for each kind of time element. The relationships defined for Temporal Entity are grounded in DTV Time Interval as each temporal entity exists for a time interval.</w:t>
      </w:r>
      <w:r>
        <w:br/>
      </w:r>
      <w:r>
        <w:br/>
        <w:t>Applications that need to reason about time are encouraged to utilize the full DTV semantics. DTV also contains text that more fully elaborates time concepts.</w:t>
      </w:r>
    </w:p>
    <w:p w:rsidR="00347871" w:rsidRDefault="00347871" w:rsidP="00347871">
      <w:pPr>
        <w:pStyle w:val="Heading2"/>
      </w:pPr>
      <w:bookmarkStart w:id="1228" w:name="_Toc477720052"/>
      <w:r>
        <w:lastRenderedPageBreak/>
        <w:t>Diagram: Time</w:t>
      </w:r>
      <w:bookmarkEnd w:id="1228"/>
    </w:p>
    <w:p w:rsidR="00347871" w:rsidRDefault="00FB4EB2" w:rsidP="00347871">
      <w:pPr>
        <w:jc w:val="center"/>
        <w:rPr>
          <w:rFonts w:cs="Arial"/>
        </w:rPr>
      </w:pPr>
      <w:r w:rsidRPr="00945284">
        <w:rPr>
          <w:noProof/>
        </w:rPr>
        <w:pict>
          <v:shape id="Picture 822777340.emf" o:spid="_x0000_i1265" type="#_x0000_t75" alt="822777340.emf" style="width:487.2pt;height:553.8pt;visibility:visible;mso-wrap-style:square">
            <v:imagedata r:id="rId183" o:title="822777340"/>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Time</w:t>
      </w:r>
    </w:p>
    <w:p w:rsidR="00347871" w:rsidRDefault="00347871" w:rsidP="00A318C1">
      <w:pPr>
        <w:pStyle w:val="BodyText"/>
      </w:pPr>
      <w:r>
        <w:br/>
      </w:r>
      <w:r>
        <w:br/>
      </w:r>
    </w:p>
    <w:p w:rsidR="00347871" w:rsidRDefault="00347871" w:rsidP="00347871">
      <w:r>
        <w:t xml:space="preserve"> </w:t>
      </w:r>
    </w:p>
    <w:p w:rsidR="00347871" w:rsidRDefault="00347871" w:rsidP="00347871"/>
    <w:p w:rsidR="00347871" w:rsidRDefault="00347871" w:rsidP="00347871">
      <w:pPr>
        <w:pStyle w:val="Heading2"/>
      </w:pPr>
      <w:bookmarkStart w:id="1229" w:name="_535933380f2d9dcde319f87d252d7616"/>
      <w:bookmarkStart w:id="1230" w:name="_Toc477720053"/>
      <w:r>
        <w:t>Class Date and Time</w:t>
      </w:r>
      <w:bookmarkEnd w:id="1229"/>
      <w:r w:rsidRPr="003A31EC">
        <w:rPr>
          <w:rFonts w:cs="Arial"/>
        </w:rPr>
        <w:t xml:space="preserve"> </w:t>
      </w:r>
      <w:r>
        <w:rPr>
          <w:rFonts w:cs="Arial"/>
        </w:rPr>
        <w:fldChar w:fldCharType="begin"/>
      </w:r>
      <w:r>
        <w:instrText>XE"</w:instrText>
      </w:r>
      <w:r w:rsidRPr="00413D75">
        <w:rPr>
          <w:rFonts w:cs="Arial"/>
        </w:rPr>
        <w:instrText>Date and Time</w:instrText>
      </w:r>
      <w:r>
        <w:instrText>"</w:instrText>
      </w:r>
      <w:r>
        <w:rPr>
          <w:rFonts w:cs="Arial"/>
        </w:rPr>
        <w:fldChar w:fldCharType="end"/>
      </w:r>
      <w:r w:rsidR="009E71B4">
        <w:rPr>
          <w:rFonts w:cs="Arial"/>
        </w:rPr>
        <w:t xml:space="preserve"> </w:t>
      </w:r>
      <w:r w:rsidR="006F72CA">
        <w:rPr>
          <w:rFonts w:cs="Arial"/>
        </w:rPr>
        <w:t>&lt;&lt;Quantity Kind&gt;&gt;</w:t>
      </w:r>
      <w:bookmarkEnd w:id="1230"/>
    </w:p>
    <w:p w:rsidR="00347871" w:rsidRDefault="00347871" w:rsidP="00F71BA8">
      <w:r>
        <w:t xml:space="preserve">[FIBO] DateTimeStamp: A DateTimeStamp combines a Date, a time, and a time </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51be88899d4fdf9f020519a8308c3c24" w:history="1">
        <w:r w:rsidR="00347871">
          <w:rPr>
            <w:rStyle w:val="Hyperlink"/>
          </w:rPr>
          <w:t>Date Coordinate</w:t>
        </w:r>
      </w:hyperlink>
      <w:r w:rsidR="00347871">
        <w:t xml:space="preserve">, </w:t>
      </w:r>
      <w:hyperlink w:anchor="_093e90ca7ca2b1e9be5d1830b3d376c7" w:history="1">
        <w:r w:rsidR="00347871">
          <w:rPr>
            <w:rStyle w:val="Hyperlink"/>
          </w:rPr>
          <w:t>Time Coordinate</w:t>
        </w:r>
      </w:hyperlink>
    </w:p>
    <w:p w:rsidR="00347871" w:rsidRDefault="00347871" w:rsidP="00347871"/>
    <w:p w:rsidR="00347871" w:rsidRDefault="00347871" w:rsidP="00347871">
      <w:pPr>
        <w:pStyle w:val="Heading2"/>
      </w:pPr>
      <w:bookmarkStart w:id="1231" w:name="_51be88899d4fdf9f020519a8308c3c24"/>
      <w:bookmarkStart w:id="1232" w:name="_Toc477720054"/>
      <w:r>
        <w:t>Class Date Coordinate</w:t>
      </w:r>
      <w:bookmarkEnd w:id="1231"/>
      <w:r w:rsidRPr="003A31EC">
        <w:rPr>
          <w:rFonts w:cs="Arial"/>
        </w:rPr>
        <w:t xml:space="preserve"> </w:t>
      </w:r>
      <w:r>
        <w:rPr>
          <w:rFonts w:cs="Arial"/>
        </w:rPr>
        <w:fldChar w:fldCharType="begin"/>
      </w:r>
      <w:r>
        <w:instrText>XE"</w:instrText>
      </w:r>
      <w:r w:rsidRPr="00413D75">
        <w:rPr>
          <w:rFonts w:cs="Arial"/>
        </w:rPr>
        <w:instrText>Date Coordinate</w:instrText>
      </w:r>
      <w:r>
        <w:instrText>"</w:instrText>
      </w:r>
      <w:r>
        <w:rPr>
          <w:rFonts w:cs="Arial"/>
        </w:rPr>
        <w:fldChar w:fldCharType="end"/>
      </w:r>
      <w:r w:rsidR="009E71B4">
        <w:rPr>
          <w:rFonts w:cs="Arial"/>
        </w:rPr>
        <w:t xml:space="preserve"> </w:t>
      </w:r>
      <w:r w:rsidR="006F72CA">
        <w:rPr>
          <w:rFonts w:cs="Arial"/>
        </w:rPr>
        <w:t>&lt;&lt;Quantity Kind&gt;&gt;</w:t>
      </w:r>
      <w:bookmarkEnd w:id="1232"/>
    </w:p>
    <w:p w:rsidR="00347871" w:rsidRDefault="00347871" w:rsidP="00F71BA8">
      <w:r>
        <w:t>[FIBO] Date: A Date identifies a calendar day on some calendar.</w:t>
      </w:r>
      <w:r>
        <w:br/>
        <w:t>[NIEM] DateType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404887ca511c022e037ede12e1a8f37a" w:history="1">
        <w:r w:rsidR="00347871">
          <w:rPr>
            <w:rStyle w:val="Hyperlink"/>
          </w:rPr>
          <w:t>Time Coordinate</w:t>
        </w:r>
      </w:hyperlink>
    </w:p>
    <w:p w:rsidR="00347871" w:rsidRDefault="00347871" w:rsidP="00347871"/>
    <w:p w:rsidR="00347871" w:rsidRDefault="00347871" w:rsidP="00347871">
      <w:pPr>
        <w:pStyle w:val="Heading2"/>
      </w:pPr>
      <w:bookmarkStart w:id="1233" w:name="_09bc42875b84f27027fb6bd777d3a3f5"/>
      <w:bookmarkStart w:id="1234" w:name="_Toc477720055"/>
      <w:r>
        <w:t>Association Duration of Entity</w:t>
      </w:r>
      <w:bookmarkEnd w:id="1233"/>
      <w:bookmarkEnd w:id="1234"/>
      <w:r w:rsidRPr="003A31EC">
        <w:rPr>
          <w:rFonts w:cs="Arial"/>
        </w:rPr>
        <w:t xml:space="preserve"> </w:t>
      </w:r>
      <w:r>
        <w:rPr>
          <w:rFonts w:cs="Arial"/>
        </w:rPr>
        <w:fldChar w:fldCharType="begin"/>
      </w:r>
      <w:r>
        <w:instrText>XE"</w:instrText>
      </w:r>
      <w:r w:rsidRPr="00413D75">
        <w:rPr>
          <w:rFonts w:cs="Arial"/>
        </w:rPr>
        <w:instrText>Duration of Entity</w:instrText>
      </w:r>
      <w:r>
        <w:instrText>"</w:instrText>
      </w:r>
      <w:r>
        <w:rPr>
          <w:rFonts w:cs="Arial"/>
        </w:rPr>
        <w:fldChar w:fldCharType="end"/>
      </w:r>
      <w:r w:rsidR="009E71B4">
        <w:rPr>
          <w:rFonts w:cs="Arial"/>
        </w:rPr>
        <w:t xml:space="preserve"> </w:t>
      </w:r>
    </w:p>
    <w:p w:rsidR="00347871" w:rsidRDefault="00347871" w:rsidP="00F71BA8">
      <w:r>
        <w:t>[DTV] time interval [of temporal entity] has particular duration:the particular duration is the duration that is the amount of time in the time interval.</w:t>
      </w:r>
      <w:r>
        <w:br/>
      </w:r>
      <w:r>
        <w:br/>
        <w:t>Each time interval [Temporal Entity] has a unique duration attribute that is a measure of its size, i.e., the amount of time the time interval occupies. This attribute is mathematically a function that maps time intervals into durations. This mapping function is sometimes called the “range” of a time interval, and some times called the “measure” of a time interval.</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264" type="#_x0000_t75" alt="523006216.emf" style="width:12pt;height:12pt;visibility:visible;mso-wrap-style:square">
            <v:imagedata r:id="rId184" o:title="523006216"/>
          </v:shape>
        </w:pict>
      </w:r>
      <w:r w:rsidR="00347871">
        <w:t xml:space="preserve"> duration of</w:t>
      </w:r>
      <w:r w:rsidR="00347871">
        <w:rPr>
          <w:rFonts w:cs="Arial"/>
        </w:rPr>
        <w:fldChar w:fldCharType="begin"/>
      </w:r>
      <w:r w:rsidR="00347871">
        <w:instrText>XE"</w:instrText>
      </w:r>
      <w:r w:rsidR="00347871" w:rsidRPr="00413D75">
        <w:rPr>
          <w:rFonts w:cs="Arial"/>
        </w:rPr>
        <w:instrText>duration of</w:instrText>
      </w:r>
      <w:r w:rsidR="00347871">
        <w:instrText>"</w:instrText>
      </w:r>
      <w:r w:rsidR="00347871">
        <w:rPr>
          <w:rFonts w:cs="Arial"/>
        </w:rPr>
        <w:fldChar w:fldCharType="end"/>
      </w:r>
      <w:r w:rsidR="00347871">
        <w:t xml:space="preserve"> : </w:t>
      </w:r>
      <w:hyperlink w:anchor="_f2afd42e2b6e88484b5534f68f8549c1" w:history="1">
        <w:r w:rsidR="00347871">
          <w:rPr>
            <w:rStyle w:val="Hyperlink"/>
          </w:rPr>
          <w:t>Temporal Entity</w:t>
        </w:r>
      </w:hyperlink>
      <w:r w:rsidR="00347871">
        <w:t xml:space="preserve"> [*]   </w:t>
      </w:r>
      <w:r w:rsidR="00347871" w:rsidRPr="00833C5F">
        <w:rPr>
          <w:i/>
        </w:rPr>
        <w:t>Subsets</w:t>
      </w:r>
      <w:r w:rsidR="00347871">
        <w:t>: asserts:</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Temporal entity for which a duration is applicable.</w:t>
      </w:r>
    </w:p>
    <w:p w:rsidR="00347871" w:rsidRDefault="00FB4EB2" w:rsidP="00347871">
      <w:pPr>
        <w:ind w:firstLine="720"/>
      </w:pPr>
      <w:r w:rsidRPr="00945284">
        <w:rPr>
          <w:noProof/>
        </w:rPr>
        <w:pict>
          <v:shape id="_x0000_i1263" type="#_x0000_t75" alt="523006216.emf" style="width:12pt;height:12pt;visibility:visible;mso-wrap-style:square">
            <v:imagedata r:id="rId184" o:title="523006216"/>
          </v:shape>
        </w:pict>
      </w:r>
      <w:r w:rsidR="00347871">
        <w:t xml:space="preserve"> has duration</w:t>
      </w:r>
      <w:r w:rsidR="00347871">
        <w:rPr>
          <w:rFonts w:cs="Arial"/>
        </w:rPr>
        <w:fldChar w:fldCharType="begin"/>
      </w:r>
      <w:r w:rsidR="00347871">
        <w:instrText>XE"</w:instrText>
      </w:r>
      <w:r w:rsidR="00347871" w:rsidRPr="00413D75">
        <w:rPr>
          <w:rFonts w:cs="Arial"/>
        </w:rPr>
        <w:instrText>has duration</w:instrText>
      </w:r>
      <w:r w:rsidR="00347871">
        <w:instrText>"</w:instrText>
      </w:r>
      <w:r w:rsidR="00347871">
        <w:rPr>
          <w:rFonts w:cs="Arial"/>
        </w:rPr>
        <w:fldChar w:fldCharType="end"/>
      </w:r>
      <w:r w:rsidR="00347871">
        <w:t xml:space="preserve"> : </w:t>
      </w:r>
      <w:hyperlink w:anchor="_5c29de7557c634539e470d930b4b310f" w:history="1">
        <w:r w:rsidR="00347871">
          <w:rPr>
            <w:rStyle w:val="Hyperlink"/>
          </w:rPr>
          <w:t>Duration</w:t>
        </w:r>
      </w:hyperlink>
      <w:r w:rsidR="00347871">
        <w:t xml:space="preserve"> [1]   </w:t>
      </w:r>
      <w:r w:rsidR="00347871" w:rsidRPr="00833C5F">
        <w:rPr>
          <w:i/>
        </w:rPr>
        <w:t>Subsets</w:t>
      </w:r>
      <w:r w:rsidR="00347871">
        <w:t>: asserts:</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Difference between the start and end time. A non-zero positive value representing the amount of time a temporal entity exists.</w:t>
      </w:r>
      <w:r>
        <w:br/>
      </w:r>
      <w:r>
        <w:br/>
        <w:t>[DTV] time interval [of temporal entity] has particular duration:the particular duration is the duration that is the amount of time in the time interval.</w:t>
      </w:r>
      <w:r>
        <w:br/>
      </w:r>
      <w:r>
        <w:br/>
        <w:t>Each time interval [Temporal Entity] has a unique duration attribute that is a measure of its size, i.e., the amount of time the time interval occupies. This attribute is mathematically a function that maps time intervals into durations. This mapping function is sometimes called the “range” of a time interval, and some times called the “measure” of a time interval.</w:t>
      </w:r>
      <w:r>
        <w:br/>
      </w:r>
    </w:p>
    <w:p w:rsidR="00347871" w:rsidRDefault="00347871" w:rsidP="00347871"/>
    <w:p w:rsidR="00347871" w:rsidRDefault="00347871" w:rsidP="00347871">
      <w:pPr>
        <w:pStyle w:val="Heading2"/>
      </w:pPr>
      <w:bookmarkStart w:id="1235" w:name="_143a06ce9c03d30be930eea97a1a8bea"/>
      <w:bookmarkStart w:id="1236" w:name="_Toc477720056"/>
      <w:r>
        <w:t>Association Entity Exists for Interval</w:t>
      </w:r>
      <w:bookmarkEnd w:id="1235"/>
      <w:bookmarkEnd w:id="1236"/>
      <w:r w:rsidRPr="003A31EC">
        <w:rPr>
          <w:rFonts w:cs="Arial"/>
        </w:rPr>
        <w:t xml:space="preserve"> </w:t>
      </w:r>
      <w:r>
        <w:rPr>
          <w:rFonts w:cs="Arial"/>
        </w:rPr>
        <w:fldChar w:fldCharType="begin"/>
      </w:r>
      <w:r>
        <w:instrText>XE"</w:instrText>
      </w:r>
      <w:r w:rsidRPr="00413D75">
        <w:rPr>
          <w:rFonts w:cs="Arial"/>
        </w:rPr>
        <w:instrText>Entity Exists for Interval</w:instrText>
      </w:r>
      <w:r>
        <w:instrText>"</w:instrText>
      </w:r>
      <w:r>
        <w:rPr>
          <w:rFonts w:cs="Arial"/>
        </w:rPr>
        <w:fldChar w:fldCharType="end"/>
      </w:r>
      <w:r w:rsidR="009E71B4">
        <w:rPr>
          <w:rFonts w:cs="Arial"/>
        </w:rPr>
        <w:t xml:space="preserve"> </w:t>
      </w:r>
    </w:p>
    <w:p w:rsidR="00347871" w:rsidRDefault="00347871" w:rsidP="00F71BA8">
      <w:r>
        <w:t>Relationship defining the time interval in which an entity actually exists.</w:t>
      </w:r>
      <w:r>
        <w:br/>
      </w:r>
      <w:r>
        <w:br/>
        <w:t>[DTV] occurrence occurs for occurrence interval: the occurrence occurs throughout the occurrence interval and the occurrence does not occur within some time interval2 that meets the occurrence interval and the occurrence does not occur within some time interval3 that is met by the</w:t>
      </w:r>
      <w:r>
        <w:br/>
        <w:t>occurrence interval</w:t>
      </w:r>
      <w:r>
        <w:br/>
      </w:r>
      <w:r>
        <w:br/>
      </w:r>
      <w:r>
        <w:lastRenderedPageBreak/>
        <w:t>[Alen 1983] X is equal to Y: X = Y where X is "interval of" and Y is "exists for". Note that this relates the temporal aspect of "interval of" to the timeframe "exists for".</w:t>
      </w:r>
    </w:p>
    <w:p w:rsidR="00347871" w:rsidRDefault="00FB4EB2" w:rsidP="00347871">
      <w:pPr>
        <w:jc w:val="center"/>
      </w:pPr>
      <w:r w:rsidRPr="00945284">
        <w:rPr>
          <w:noProof/>
        </w:rPr>
        <w:pict>
          <v:shape id="Picture -2095934566.emf" o:spid="_x0000_i1262" type="#_x0000_t75" alt="-2095934566.emf" style="width:322.2pt;height:260.4pt;visibility:visible;mso-wrap-style:square">
            <v:imagedata r:id="rId185" o:title="-2095934566"/>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Entity Exists for Interval</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7a7a17dae72a2caddafa2d2c6504f58c" w:history="1">
        <w:r w:rsidR="00347871">
          <w:rPr>
            <w:rStyle w:val="Hyperlink"/>
          </w:rPr>
          <w:t>Overlaps in Time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261" type="#_x0000_t75" alt="195569461.emf" style="width:12pt;height:12pt;visibility:visible;mso-wrap-style:square">
            <v:imagedata r:id="rId10" o:title="195569461"/>
          </v:shape>
        </w:pict>
      </w:r>
      <w:r w:rsidR="00347871">
        <w:t xml:space="preserve"> exists for</w:t>
      </w:r>
      <w:r w:rsidR="00347871">
        <w:rPr>
          <w:rFonts w:cs="Arial"/>
        </w:rPr>
        <w:fldChar w:fldCharType="begin"/>
      </w:r>
      <w:r w:rsidR="00347871">
        <w:instrText>XE"</w:instrText>
      </w:r>
      <w:r w:rsidR="00347871" w:rsidRPr="00413D75">
        <w:rPr>
          <w:rFonts w:cs="Arial"/>
        </w:rPr>
        <w:instrText>exists for</w:instrText>
      </w:r>
      <w:r w:rsidR="00347871">
        <w:instrText>"</w:instrText>
      </w:r>
      <w:r w:rsidR="00347871">
        <w:rPr>
          <w:rFonts w:cs="Arial"/>
        </w:rPr>
        <w:fldChar w:fldCharType="end"/>
      </w:r>
      <w:r w:rsidR="00347871">
        <w:t xml:space="preserve"> : </w:t>
      </w:r>
      <w:hyperlink w:anchor="_487e18043aabbd8f7cd3d846b3711575" w:history="1">
        <w:r w:rsidR="00347871">
          <w:rPr>
            <w:rStyle w:val="Hyperlink"/>
          </w:rPr>
          <w:t>Time Interval</w:t>
        </w:r>
      </w:hyperlink>
      <w:r w:rsidR="00347871">
        <w:t xml:space="preserve"> [1]   </w:t>
      </w:r>
      <w:r w:rsidR="00347871" w:rsidRPr="00833C5F">
        <w:rPr>
          <w:i/>
        </w:rPr>
        <w:t>Subsets</w:t>
      </w:r>
      <w:r w:rsidR="00347871">
        <w:t>: asserts:</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Time interval where an entity may be considered "actual", that is existent in the domain of discourse.</w:t>
      </w:r>
    </w:p>
    <w:p w:rsidR="00347871" w:rsidRDefault="00FB4EB2" w:rsidP="00347871">
      <w:pPr>
        <w:ind w:firstLine="720"/>
      </w:pPr>
      <w:r w:rsidRPr="00945284">
        <w:rPr>
          <w:noProof/>
        </w:rPr>
        <w:pict>
          <v:shape id="_x0000_i1260" type="#_x0000_t75" alt="195569461.emf" style="width:12pt;height:12pt;visibility:visible;mso-wrap-style:square">
            <v:imagedata r:id="rId10" o:title="195569461"/>
          </v:shape>
        </w:pict>
      </w:r>
      <w:r w:rsidR="00347871">
        <w:t xml:space="preserve"> interval of</w:t>
      </w:r>
      <w:r w:rsidR="00347871">
        <w:rPr>
          <w:rFonts w:cs="Arial"/>
        </w:rPr>
        <w:fldChar w:fldCharType="begin"/>
      </w:r>
      <w:r w:rsidR="00347871">
        <w:instrText>XE"</w:instrText>
      </w:r>
      <w:r w:rsidR="00347871" w:rsidRPr="00413D75">
        <w:rPr>
          <w:rFonts w:cs="Arial"/>
        </w:rPr>
        <w:instrText>interval of</w:instrText>
      </w:r>
      <w:r w:rsidR="00347871">
        <w:instrText>"</w:instrText>
      </w:r>
      <w:r w:rsidR="00347871">
        <w:rPr>
          <w:rFonts w:cs="Arial"/>
        </w:rPr>
        <w:fldChar w:fldCharType="end"/>
      </w:r>
      <w:r w:rsidR="00347871">
        <w:t xml:space="preserve"> : </w:t>
      </w:r>
      <w:hyperlink w:anchor="_e075b03ae73f89f5fcb1481cd5a16cbe" w:history="1">
        <w:r w:rsidR="00347871">
          <w:rPr>
            <w:rStyle w:val="Hyperlink"/>
          </w:rPr>
          <w:t>Actual Entity</w:t>
        </w:r>
      </w:hyperlink>
      <w:r w:rsidR="00347871">
        <w:t xml:space="preserve"> [*]   </w:t>
      </w:r>
      <w:r w:rsidR="00347871" w:rsidRPr="00833C5F">
        <w:rPr>
          <w:i/>
        </w:rPr>
        <w:t>Subsets</w:t>
      </w:r>
      <w:r w:rsidR="00347871">
        <w:t>: asserts:</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Entity existent for the full extent of a time interval.</w:t>
      </w:r>
    </w:p>
    <w:p w:rsidR="00347871" w:rsidRDefault="00347871" w:rsidP="00347871"/>
    <w:p w:rsidR="00347871" w:rsidRDefault="00347871" w:rsidP="00347871">
      <w:pPr>
        <w:pStyle w:val="Heading2"/>
      </w:pPr>
      <w:bookmarkStart w:id="1237" w:name="_c656f14d0a87d1bd62087ac26c6198f5"/>
      <w:bookmarkStart w:id="1238" w:name="_Toc477720057"/>
      <w:r>
        <w:t>Association Finish Time</w:t>
      </w:r>
      <w:bookmarkEnd w:id="1237"/>
      <w:bookmarkEnd w:id="1238"/>
      <w:r w:rsidRPr="003A31EC">
        <w:rPr>
          <w:rFonts w:cs="Arial"/>
        </w:rPr>
        <w:t xml:space="preserve"> </w:t>
      </w:r>
      <w:r>
        <w:rPr>
          <w:rFonts w:cs="Arial"/>
        </w:rPr>
        <w:fldChar w:fldCharType="begin"/>
      </w:r>
      <w:r>
        <w:instrText>XE"</w:instrText>
      </w:r>
      <w:r w:rsidRPr="00413D75">
        <w:rPr>
          <w:rFonts w:cs="Arial"/>
        </w:rPr>
        <w:instrText>Finish Time</w:instrText>
      </w:r>
      <w:r>
        <w:instrText>"</w:instrText>
      </w:r>
      <w:r>
        <w:rPr>
          <w:rFonts w:cs="Arial"/>
        </w:rPr>
        <w:fldChar w:fldCharType="end"/>
      </w:r>
      <w:r w:rsidR="009E71B4">
        <w:rPr>
          <w:rFonts w:cs="Arial"/>
        </w:rPr>
        <w:t xml:space="preserve"> </w:t>
      </w:r>
    </w:p>
    <w:p w:rsidR="00347871" w:rsidRDefault="00347871" w:rsidP="00F71BA8">
      <w:r>
        <w:t>The time something no longer exists (inclusive).</w:t>
      </w:r>
      <w:r>
        <w:br/>
      </w:r>
      <w:r>
        <w:br/>
        <w:t>[DTV] time interval1 finishes time interval2</w:t>
      </w:r>
      <w:r>
        <w:br/>
        <w:t>Synonymous Form:time interval2 is finished by time interval1</w:t>
      </w:r>
      <w:r>
        <w:br/>
        <w:t>Definition:time interval1 is a proper part of time interval2 and there exists no time interval3 that is a proper part of time interval2 and that is after time interval1</w:t>
      </w:r>
      <w:r>
        <w:br/>
      </w:r>
      <w:r>
        <w:br/>
        <w:t>[IDEAS] endBoundary: A temporalBoundary where the boundary is a end boundary of the whole.</w:t>
      </w:r>
      <w:r>
        <w:br/>
      </w:r>
      <w:r>
        <w:br/>
        <w:t>[Alen 1983] X finishes Y: X f Y where X is "finishes at" and Y is "finish of"</w:t>
      </w:r>
    </w:p>
    <w:p w:rsidR="00347871" w:rsidRDefault="00FB4EB2" w:rsidP="00347871">
      <w:pPr>
        <w:jc w:val="center"/>
      </w:pPr>
      <w:r w:rsidRPr="00945284">
        <w:rPr>
          <w:noProof/>
        </w:rPr>
        <w:lastRenderedPageBreak/>
        <w:pict>
          <v:shape id="Picture 1050731099.emf" o:spid="_x0000_i1259" type="#_x0000_t75" alt="1050731099.emf" style="width:271.2pt;height:197.4pt;visibility:visible;mso-wrap-style:square">
            <v:imagedata r:id="rId186" o:title="1050731099"/>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Finish Time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7a7a17dae72a2caddafa2d2c6504f58c" w:history="1">
        <w:r w:rsidR="00347871">
          <w:rPr>
            <w:rStyle w:val="Hyperlink"/>
          </w:rPr>
          <w:t>Overlaps in Time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258" type="#_x0000_t75" alt="195569461.emf" style="width:12pt;height:12pt;visibility:visible;mso-wrap-style:square">
            <v:imagedata r:id="rId10" o:title="195569461"/>
          </v:shape>
        </w:pict>
      </w:r>
      <w:r w:rsidR="00347871">
        <w:t xml:space="preserve"> finish of</w:t>
      </w:r>
      <w:r w:rsidR="00347871">
        <w:rPr>
          <w:rFonts w:cs="Arial"/>
        </w:rPr>
        <w:fldChar w:fldCharType="begin"/>
      </w:r>
      <w:r w:rsidR="00347871">
        <w:instrText>XE"</w:instrText>
      </w:r>
      <w:r w:rsidR="00347871" w:rsidRPr="00413D75">
        <w:rPr>
          <w:rFonts w:cs="Arial"/>
        </w:rPr>
        <w:instrText>finish of</w:instrText>
      </w:r>
      <w:r w:rsidR="00347871">
        <w:instrText>"</w:instrText>
      </w:r>
      <w:r w:rsidR="00347871">
        <w:rPr>
          <w:rFonts w:cs="Arial"/>
        </w:rPr>
        <w:fldChar w:fldCharType="end"/>
      </w:r>
      <w:r w:rsidR="00347871">
        <w:t xml:space="preserve"> : </w:t>
      </w:r>
      <w:hyperlink w:anchor="_f2afd42e2b6e88484b5534f68f8549c1" w:history="1">
        <w:r w:rsidR="00347871">
          <w:rPr>
            <w:rStyle w:val="Hyperlink"/>
          </w:rPr>
          <w:t>Temporal Entity</w:t>
        </w:r>
      </w:hyperlink>
      <w:r w:rsidR="00347871">
        <w:t xml:space="preserve"> [*]   </w:t>
      </w:r>
      <w:r w:rsidR="00347871" w:rsidRPr="00833C5F">
        <w:rPr>
          <w:i/>
        </w:rPr>
        <w:t>Subsets</w:t>
      </w:r>
      <w:r w:rsidR="00347871">
        <w:t>: asserts:</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Thing which no longer exists at a particular time.</w:t>
      </w:r>
    </w:p>
    <w:p w:rsidR="00347871" w:rsidRDefault="00FB4EB2" w:rsidP="00347871">
      <w:pPr>
        <w:ind w:firstLine="720"/>
      </w:pPr>
      <w:r w:rsidRPr="00945284">
        <w:rPr>
          <w:noProof/>
        </w:rPr>
        <w:pict>
          <v:shape id="_x0000_i1257" type="#_x0000_t75" alt="195569461.emf" style="width:12pt;height:12pt;visibility:visible;mso-wrap-style:square">
            <v:imagedata r:id="rId10" o:title="195569461"/>
          </v:shape>
        </w:pict>
      </w:r>
      <w:r w:rsidR="00347871">
        <w:t xml:space="preserve"> finishes at</w:t>
      </w:r>
      <w:r w:rsidR="00347871">
        <w:rPr>
          <w:rFonts w:cs="Arial"/>
        </w:rPr>
        <w:fldChar w:fldCharType="begin"/>
      </w:r>
      <w:r w:rsidR="00347871">
        <w:instrText>XE"</w:instrText>
      </w:r>
      <w:r w:rsidR="00347871" w:rsidRPr="00413D75">
        <w:rPr>
          <w:rFonts w:cs="Arial"/>
        </w:rPr>
        <w:instrText>finishes at</w:instrText>
      </w:r>
      <w:r w:rsidR="00347871">
        <w:instrText>"</w:instrText>
      </w:r>
      <w:r w:rsidR="00347871">
        <w:rPr>
          <w:rFonts w:cs="Arial"/>
        </w:rPr>
        <w:fldChar w:fldCharType="end"/>
      </w:r>
      <w:r w:rsidR="00347871">
        <w:t xml:space="preserve"> : </w:t>
      </w:r>
      <w:hyperlink w:anchor="_f2afd42e2b6e88484b5534f68f8549c1" w:history="1">
        <w:r w:rsidR="00347871">
          <w:rPr>
            <w:rStyle w:val="Hyperlink"/>
          </w:rPr>
          <w:t>Temporal Entity</w:t>
        </w:r>
      </w:hyperlink>
      <w:r w:rsidR="00347871">
        <w:t xml:space="preserve"> [0..1]   </w:t>
      </w:r>
      <w:r w:rsidR="00347871" w:rsidRPr="00833C5F">
        <w:rPr>
          <w:i/>
        </w:rPr>
        <w:t>Subsets</w:t>
      </w:r>
      <w:r w:rsidR="00347871">
        <w:t>: asserts:</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Time something no longer exists. (Inclusive)</w:t>
      </w:r>
    </w:p>
    <w:p w:rsidR="00347871" w:rsidRDefault="00347871" w:rsidP="00347871"/>
    <w:p w:rsidR="00347871" w:rsidRDefault="00347871" w:rsidP="00347871">
      <w:pPr>
        <w:pStyle w:val="Heading2"/>
      </w:pPr>
      <w:bookmarkStart w:id="1239" w:name="_7a7a17dae72a2caddafa2d2c6504f58c"/>
      <w:bookmarkStart w:id="1240" w:name="_Toc477720058"/>
      <w:r>
        <w:t>Association Overlaps in Time</w:t>
      </w:r>
      <w:bookmarkEnd w:id="1239"/>
      <w:bookmarkEnd w:id="1240"/>
      <w:r w:rsidRPr="003A31EC">
        <w:rPr>
          <w:rFonts w:cs="Arial"/>
        </w:rPr>
        <w:t xml:space="preserve"> </w:t>
      </w:r>
      <w:r>
        <w:rPr>
          <w:rFonts w:cs="Arial"/>
        </w:rPr>
        <w:fldChar w:fldCharType="begin"/>
      </w:r>
      <w:r>
        <w:instrText>XE"</w:instrText>
      </w:r>
      <w:r w:rsidRPr="00413D75">
        <w:rPr>
          <w:rFonts w:cs="Arial"/>
        </w:rPr>
        <w:instrText>Overlaps in Time</w:instrText>
      </w:r>
      <w:r>
        <w:instrText>"</w:instrText>
      </w:r>
      <w:r>
        <w:rPr>
          <w:rFonts w:cs="Arial"/>
        </w:rPr>
        <w:fldChar w:fldCharType="end"/>
      </w:r>
      <w:r w:rsidR="009E71B4">
        <w:rPr>
          <w:rFonts w:cs="Arial"/>
        </w:rPr>
        <w:t xml:space="preserve"> </w:t>
      </w:r>
    </w:p>
    <w:p w:rsidR="00347871" w:rsidRDefault="00347871" w:rsidP="00F71BA8">
      <w:r>
        <w:t>Some or all parts of the related temporal entities exist at the same time. Note that "to" and "from" may be arbitrary. By convention, the containing or prior temporal entity is "from".</w:t>
      </w:r>
      <w:r>
        <w:br/>
      </w:r>
      <w:r>
        <w:br/>
        <w:t>[DTV] time interval1 properly overlaps time interval2</w:t>
      </w:r>
      <w:r>
        <w:br/>
      </w:r>
      <w:r>
        <w:br/>
        <w:t>An [ISO 1087] temporal relation: sequential relation (3.2.24) involving events in time</w:t>
      </w:r>
      <w:r>
        <w:br/>
      </w:r>
      <w:r>
        <w:br/>
        <w:t>[DOLCE] (subtype of) Temporal Quality</w:t>
      </w:r>
      <w:r>
        <w:br/>
      </w:r>
      <w:r>
        <w:br/>
        <w:t>[Alen] X overlaps with Y: X o Y, where assignment of X and Y is arbitrary.</w:t>
      </w:r>
      <w:r>
        <w:br/>
      </w:r>
    </w:p>
    <w:p w:rsidR="00347871" w:rsidRDefault="00FB4EB2" w:rsidP="00347871">
      <w:pPr>
        <w:jc w:val="center"/>
      </w:pPr>
      <w:r w:rsidRPr="00945284">
        <w:rPr>
          <w:noProof/>
        </w:rPr>
        <w:pict>
          <v:shape id="Picture 668763184.emf" o:spid="_x0000_i1256" type="#_x0000_t75" alt="668763184.emf" style="width:263.4pt;height:108.6pt;visibility:visible;mso-wrap-style:square">
            <v:imagedata r:id="rId187" o:title="668763184"/>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Overlaps in Time</w:t>
      </w:r>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Association Ends</w:t>
      </w:r>
    </w:p>
    <w:p w:rsidR="00347871" w:rsidRDefault="00FB4EB2" w:rsidP="00347871">
      <w:pPr>
        <w:ind w:firstLine="720"/>
      </w:pPr>
      <w:r w:rsidRPr="00945284">
        <w:rPr>
          <w:noProof/>
        </w:rPr>
        <w:pict>
          <v:shape id="_x0000_i1255" type="#_x0000_t75" alt="195569461.emf" style="width:12pt;height:12pt;visibility:visible;mso-wrap-style:square">
            <v:imagedata r:id="rId10" o:title="195569461"/>
          </v:shape>
        </w:pict>
      </w:r>
      <w:r w:rsidR="00347871">
        <w:t xml:space="preserve"> overlaps from</w:t>
      </w:r>
      <w:r w:rsidR="00347871">
        <w:rPr>
          <w:rFonts w:cs="Arial"/>
        </w:rPr>
        <w:fldChar w:fldCharType="begin"/>
      </w:r>
      <w:r w:rsidR="00347871">
        <w:instrText>XE"</w:instrText>
      </w:r>
      <w:r w:rsidR="00347871" w:rsidRPr="00413D75">
        <w:rPr>
          <w:rFonts w:cs="Arial"/>
        </w:rPr>
        <w:instrText>overlaps from</w:instrText>
      </w:r>
      <w:r w:rsidR="00347871">
        <w:instrText>"</w:instrText>
      </w:r>
      <w:r w:rsidR="00347871">
        <w:rPr>
          <w:rFonts w:cs="Arial"/>
        </w:rPr>
        <w:fldChar w:fldCharType="end"/>
      </w:r>
      <w:r w:rsidR="00347871">
        <w:t xml:space="preserve"> : </w:t>
      </w:r>
      <w:hyperlink w:anchor="_f2afd42e2b6e88484b5534f68f8549c1" w:history="1">
        <w:r w:rsidR="00347871">
          <w:rPr>
            <w:rStyle w:val="Hyperlink"/>
          </w:rPr>
          <w:t>Temporal Entity</w:t>
        </w:r>
      </w:hyperlink>
      <w:r w:rsidR="00347871">
        <w:t xml:space="preserve"> [*]   </w:t>
      </w:r>
      <w:r w:rsidR="00347871" w:rsidRPr="00833C5F">
        <w:rPr>
          <w:i/>
        </w:rPr>
        <w:t>Subsets</w:t>
      </w:r>
      <w:r w:rsidR="00347871">
        <w:t>: asserts:</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An overlapping temporal component.</w:t>
      </w:r>
    </w:p>
    <w:p w:rsidR="00347871" w:rsidRDefault="00FB4EB2" w:rsidP="00347871">
      <w:pPr>
        <w:ind w:firstLine="720"/>
      </w:pPr>
      <w:r w:rsidRPr="00945284">
        <w:rPr>
          <w:noProof/>
        </w:rPr>
        <w:pict>
          <v:shape id="_x0000_i1254" type="#_x0000_t75" alt="195569461.emf" style="width:12pt;height:12pt;visibility:visible;mso-wrap-style:square">
            <v:imagedata r:id="rId10" o:title="195569461"/>
          </v:shape>
        </w:pict>
      </w:r>
      <w:r w:rsidR="00347871">
        <w:t xml:space="preserve"> overlaps to</w:t>
      </w:r>
      <w:r w:rsidR="00347871">
        <w:rPr>
          <w:rFonts w:cs="Arial"/>
        </w:rPr>
        <w:fldChar w:fldCharType="begin"/>
      </w:r>
      <w:r w:rsidR="00347871">
        <w:instrText>XE"</w:instrText>
      </w:r>
      <w:r w:rsidR="00347871" w:rsidRPr="00413D75">
        <w:rPr>
          <w:rFonts w:cs="Arial"/>
        </w:rPr>
        <w:instrText>overlaps to</w:instrText>
      </w:r>
      <w:r w:rsidR="00347871">
        <w:instrText>"</w:instrText>
      </w:r>
      <w:r w:rsidR="00347871">
        <w:rPr>
          <w:rFonts w:cs="Arial"/>
        </w:rPr>
        <w:fldChar w:fldCharType="end"/>
      </w:r>
      <w:r w:rsidR="00347871">
        <w:t xml:space="preserve"> : </w:t>
      </w:r>
      <w:hyperlink w:anchor="_f2afd42e2b6e88484b5534f68f8549c1" w:history="1">
        <w:r w:rsidR="00347871">
          <w:rPr>
            <w:rStyle w:val="Hyperlink"/>
          </w:rPr>
          <w:t>Temporal Entity</w:t>
        </w:r>
      </w:hyperlink>
      <w:r w:rsidR="00347871">
        <w:t xml:space="preserve"> [*]   </w:t>
      </w:r>
      <w:r w:rsidR="00347871" w:rsidRPr="00833C5F">
        <w:rPr>
          <w:i/>
        </w:rPr>
        <w:t>Subsets</w:t>
      </w:r>
      <w:r w:rsidR="00347871">
        <w:t>: asserts:</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An overlapping temporal component.</w:t>
      </w:r>
    </w:p>
    <w:p w:rsidR="00347871" w:rsidRDefault="00347871" w:rsidP="00347871"/>
    <w:p w:rsidR="00347871" w:rsidRDefault="00347871" w:rsidP="00347871">
      <w:pPr>
        <w:pStyle w:val="Heading2"/>
      </w:pPr>
      <w:bookmarkStart w:id="1241" w:name="_0e850c16bdcdaf2d4126a427cae0de04"/>
      <w:bookmarkStart w:id="1242" w:name="_Toc477720059"/>
      <w:r>
        <w:t>Association Start Time</w:t>
      </w:r>
      <w:bookmarkEnd w:id="1241"/>
      <w:bookmarkEnd w:id="1242"/>
      <w:r w:rsidRPr="003A31EC">
        <w:rPr>
          <w:rFonts w:cs="Arial"/>
        </w:rPr>
        <w:t xml:space="preserve"> </w:t>
      </w:r>
      <w:r>
        <w:rPr>
          <w:rFonts w:cs="Arial"/>
        </w:rPr>
        <w:fldChar w:fldCharType="begin"/>
      </w:r>
      <w:r>
        <w:instrText>XE"</w:instrText>
      </w:r>
      <w:r w:rsidRPr="00413D75">
        <w:rPr>
          <w:rFonts w:cs="Arial"/>
        </w:rPr>
        <w:instrText>Start Time</w:instrText>
      </w:r>
      <w:r>
        <w:instrText>"</w:instrText>
      </w:r>
      <w:r>
        <w:rPr>
          <w:rFonts w:cs="Arial"/>
        </w:rPr>
        <w:fldChar w:fldCharType="end"/>
      </w:r>
      <w:r w:rsidR="009E71B4">
        <w:rPr>
          <w:rFonts w:cs="Arial"/>
        </w:rPr>
        <w:t xml:space="preserve"> </w:t>
      </w:r>
    </w:p>
    <w:p w:rsidR="00347871" w:rsidRDefault="00347871" w:rsidP="00F71BA8">
      <w:r>
        <w:t>The time something starts to exist (inclusive).</w:t>
      </w:r>
      <w:r>
        <w:br/>
      </w:r>
      <w:r>
        <w:br/>
        <w:t>[DTV] time interval1 starts time interval2</w:t>
      </w:r>
      <w:r>
        <w:br/>
        <w:t>Synonymous Form:time interval2 is started by time interval1</w:t>
      </w:r>
      <w:r>
        <w:br/>
        <w:t>Definition:time interval1 is a proper part of time interval2 and there exists no time interval3 that is a proper part of time interval2 and that is before time interval1.</w:t>
      </w:r>
      <w:r>
        <w:br/>
      </w:r>
      <w:r>
        <w:br/>
        <w:t>[IDEAS] startBoundary: A temporalBoundary where the boundary is a start boundary of the whole.</w:t>
      </w:r>
      <w:r>
        <w:br/>
      </w:r>
      <w:r>
        <w:br/>
        <w:t>[Alen 1983] X starts Y: X s Y where X is "starts at" and Y is "start of".</w:t>
      </w:r>
    </w:p>
    <w:p w:rsidR="00347871" w:rsidRDefault="00FB4EB2" w:rsidP="00347871">
      <w:pPr>
        <w:jc w:val="center"/>
      </w:pPr>
      <w:r w:rsidRPr="00945284">
        <w:rPr>
          <w:noProof/>
        </w:rPr>
        <w:pict>
          <v:shape id="Picture -1902799303.emf" o:spid="_x0000_i1253" type="#_x0000_t75" alt="-1902799303.emf" style="width:283.2pt;height:186.6pt;visibility:visible;mso-wrap-style:square">
            <v:imagedata r:id="rId188" o:title="-1902799303"/>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Start Time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7a7a17dae72a2caddafa2d2c6504f58c" w:history="1">
        <w:r w:rsidR="00347871">
          <w:rPr>
            <w:rStyle w:val="Hyperlink"/>
          </w:rPr>
          <w:t>Overlaps in Time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252" type="#_x0000_t75" alt="195569461.emf" style="width:12pt;height:12pt;visibility:visible;mso-wrap-style:square">
            <v:imagedata r:id="rId10" o:title="195569461"/>
          </v:shape>
        </w:pict>
      </w:r>
      <w:r w:rsidR="00347871">
        <w:t xml:space="preserve"> start of</w:t>
      </w:r>
      <w:r w:rsidR="00347871">
        <w:rPr>
          <w:rFonts w:cs="Arial"/>
        </w:rPr>
        <w:fldChar w:fldCharType="begin"/>
      </w:r>
      <w:r w:rsidR="00347871">
        <w:instrText>XE"</w:instrText>
      </w:r>
      <w:r w:rsidR="00347871" w:rsidRPr="00413D75">
        <w:rPr>
          <w:rFonts w:cs="Arial"/>
        </w:rPr>
        <w:instrText>start of</w:instrText>
      </w:r>
      <w:r w:rsidR="00347871">
        <w:instrText>"</w:instrText>
      </w:r>
      <w:r w:rsidR="00347871">
        <w:rPr>
          <w:rFonts w:cs="Arial"/>
        </w:rPr>
        <w:fldChar w:fldCharType="end"/>
      </w:r>
      <w:r w:rsidR="00347871">
        <w:t xml:space="preserve"> : </w:t>
      </w:r>
      <w:hyperlink w:anchor="_f2afd42e2b6e88484b5534f68f8549c1" w:history="1">
        <w:r w:rsidR="00347871">
          <w:rPr>
            <w:rStyle w:val="Hyperlink"/>
          </w:rPr>
          <w:t>Temporal Entity</w:t>
        </w:r>
      </w:hyperlink>
      <w:r w:rsidR="00347871">
        <w:t xml:space="preserve"> [*]   </w:t>
      </w:r>
      <w:r w:rsidR="00347871" w:rsidRPr="00833C5F">
        <w:rPr>
          <w:i/>
        </w:rPr>
        <w:t>Subsets</w:t>
      </w:r>
      <w:r w:rsidR="00347871">
        <w:t>: asserts:</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Thing which begins to exist at a particular time.</w:t>
      </w:r>
    </w:p>
    <w:p w:rsidR="00347871" w:rsidRDefault="00FB4EB2" w:rsidP="00347871">
      <w:pPr>
        <w:ind w:firstLine="720"/>
      </w:pPr>
      <w:r w:rsidRPr="00945284">
        <w:rPr>
          <w:noProof/>
        </w:rPr>
        <w:pict>
          <v:shape id="_x0000_i1251" type="#_x0000_t75" alt="195569461.emf" style="width:12pt;height:12pt;visibility:visible;mso-wrap-style:square">
            <v:imagedata r:id="rId10" o:title="195569461"/>
          </v:shape>
        </w:pict>
      </w:r>
      <w:r w:rsidR="00347871">
        <w:t xml:space="preserve"> starts at</w:t>
      </w:r>
      <w:r w:rsidR="00347871">
        <w:rPr>
          <w:rFonts w:cs="Arial"/>
        </w:rPr>
        <w:fldChar w:fldCharType="begin"/>
      </w:r>
      <w:r w:rsidR="00347871">
        <w:instrText>XE"</w:instrText>
      </w:r>
      <w:r w:rsidR="00347871" w:rsidRPr="00413D75">
        <w:rPr>
          <w:rFonts w:cs="Arial"/>
        </w:rPr>
        <w:instrText>starts at</w:instrText>
      </w:r>
      <w:r w:rsidR="00347871">
        <w:instrText>"</w:instrText>
      </w:r>
      <w:r w:rsidR="00347871">
        <w:rPr>
          <w:rFonts w:cs="Arial"/>
        </w:rPr>
        <w:fldChar w:fldCharType="end"/>
      </w:r>
      <w:r w:rsidR="00347871">
        <w:t xml:space="preserve"> : </w:t>
      </w:r>
      <w:hyperlink w:anchor="_f2afd42e2b6e88484b5534f68f8549c1" w:history="1">
        <w:r w:rsidR="00347871">
          <w:rPr>
            <w:rStyle w:val="Hyperlink"/>
          </w:rPr>
          <w:t>Temporal Entity</w:t>
        </w:r>
      </w:hyperlink>
      <w:r w:rsidR="00347871">
        <w:t xml:space="preserve"> [0..1]   </w:t>
      </w:r>
      <w:r w:rsidR="00347871" w:rsidRPr="00833C5F">
        <w:rPr>
          <w:i/>
        </w:rPr>
        <w:t>Subsets</w:t>
      </w:r>
      <w:r w:rsidR="00347871">
        <w:t>: asserts:</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Time somethings begins to exist. (inclusive).</w:t>
      </w:r>
      <w:r>
        <w:br/>
        <w:t>[FIBO] hasStartDate</w:t>
      </w:r>
    </w:p>
    <w:p w:rsidR="00347871" w:rsidRDefault="00347871" w:rsidP="00347871"/>
    <w:p w:rsidR="00347871" w:rsidRDefault="00347871" w:rsidP="00347871">
      <w:pPr>
        <w:pStyle w:val="Heading2"/>
      </w:pPr>
      <w:bookmarkStart w:id="1243" w:name="_2aa319ac074bc10bc7d756d5b193d5ef"/>
      <w:bookmarkStart w:id="1244" w:name="_Toc477720060"/>
      <w:r>
        <w:lastRenderedPageBreak/>
        <w:t>Association Temporal Order</w:t>
      </w:r>
      <w:bookmarkEnd w:id="1243"/>
      <w:bookmarkEnd w:id="1244"/>
      <w:r w:rsidRPr="003A31EC">
        <w:rPr>
          <w:rFonts w:cs="Arial"/>
        </w:rPr>
        <w:t xml:space="preserve"> </w:t>
      </w:r>
      <w:r>
        <w:rPr>
          <w:rFonts w:cs="Arial"/>
        </w:rPr>
        <w:fldChar w:fldCharType="begin"/>
      </w:r>
      <w:r>
        <w:instrText>XE"</w:instrText>
      </w:r>
      <w:r w:rsidRPr="00413D75">
        <w:rPr>
          <w:rFonts w:cs="Arial"/>
        </w:rPr>
        <w:instrText>Temporal Order</w:instrText>
      </w:r>
      <w:r>
        <w:instrText>"</w:instrText>
      </w:r>
      <w:r>
        <w:rPr>
          <w:rFonts w:cs="Arial"/>
        </w:rPr>
        <w:fldChar w:fldCharType="end"/>
      </w:r>
      <w:r w:rsidR="009E71B4">
        <w:rPr>
          <w:rFonts w:cs="Arial"/>
        </w:rPr>
        <w:t xml:space="preserve"> </w:t>
      </w:r>
    </w:p>
    <w:p w:rsidR="00347871" w:rsidRDefault="00347871" w:rsidP="00F71BA8">
      <w:r>
        <w:t>A relationship representing ordering of temporal entities in time where the &lt;starts at&gt; of &lt;is after&gt; is greater than or equal to the &lt;finishes at&gt; of &lt;is before&gt;. Related things do not overlap in time.</w:t>
      </w:r>
      <w:r>
        <w:br/>
      </w:r>
      <w:r>
        <w:br/>
        <w:t>[DOLCE] (subtype of) Temporal Quality</w:t>
      </w:r>
      <w:r>
        <w:br/>
      </w:r>
      <w:r>
        <w:br/>
        <w:t>[DTV] "time interval1 is properly before time interval2": the time interval1 is before the time interval2 and the time interval1 is before a time interval3 and the time interval3 is before the time interval2</w:t>
      </w:r>
      <w:r>
        <w:br/>
      </w:r>
      <w:r>
        <w:br/>
        <w:t>[DTV] time interval1 finishes duration after time interval2: The end of one time interval is duration after the end of the other time interval.</w:t>
      </w:r>
      <w:r>
        <w:br/>
      </w:r>
      <w:r>
        <w:br/>
        <w:t>[IDEAS] beforeAfter: A couple that asserts one individuals' temporal extent is completely before the temporal extent of another.</w:t>
      </w:r>
      <w:r>
        <w:br/>
      </w:r>
      <w:r>
        <w:br/>
        <w:t>An [ISO 1087] temporal relation: sequential relation (3.2.24) involving events in time</w:t>
      </w:r>
      <w:r>
        <w:br/>
      </w:r>
      <w:r>
        <w:br/>
        <w:t>[Alen1983] X takes place before Y: X&lt;Y where X is "is before" and Y is "is after".</w:t>
      </w:r>
    </w:p>
    <w:p w:rsidR="00347871" w:rsidRDefault="00FB4EB2" w:rsidP="00347871">
      <w:pPr>
        <w:jc w:val="center"/>
      </w:pPr>
      <w:r w:rsidRPr="00945284">
        <w:rPr>
          <w:noProof/>
        </w:rPr>
        <w:pict>
          <v:shape id="Picture 1062444534.emf" o:spid="_x0000_i1250" type="#_x0000_t75" alt="1062444534.emf" style="width:264.6pt;height:129pt;visibility:visible;mso-wrap-style:square">
            <v:imagedata r:id="rId189" o:title="1062444534"/>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Temporal Order</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249" type="#_x0000_t75" alt="195569461.emf" style="width:12pt;height:12pt;visibility:visible;mso-wrap-style:square">
            <v:imagedata r:id="rId10" o:title="195569461"/>
          </v:shape>
        </w:pict>
      </w:r>
      <w:r w:rsidR="00347871">
        <w:t xml:space="preserve"> is after</w:t>
      </w:r>
      <w:r w:rsidR="00347871">
        <w:rPr>
          <w:rFonts w:cs="Arial"/>
        </w:rPr>
        <w:fldChar w:fldCharType="begin"/>
      </w:r>
      <w:r w:rsidR="00347871">
        <w:instrText>XE"</w:instrText>
      </w:r>
      <w:r w:rsidR="00347871" w:rsidRPr="00413D75">
        <w:rPr>
          <w:rFonts w:cs="Arial"/>
        </w:rPr>
        <w:instrText>is after</w:instrText>
      </w:r>
      <w:r w:rsidR="00347871">
        <w:instrText>"</w:instrText>
      </w:r>
      <w:r w:rsidR="00347871">
        <w:rPr>
          <w:rFonts w:cs="Arial"/>
        </w:rPr>
        <w:fldChar w:fldCharType="end"/>
      </w:r>
      <w:r w:rsidR="00347871">
        <w:t xml:space="preserve"> : </w:t>
      </w:r>
      <w:hyperlink w:anchor="_f2afd42e2b6e88484b5534f68f8549c1" w:history="1">
        <w:r w:rsidR="00347871">
          <w:rPr>
            <w:rStyle w:val="Hyperlink"/>
          </w:rPr>
          <w:t>Temporal Entity</w:t>
        </w:r>
      </w:hyperlink>
      <w:r w:rsidR="00347871">
        <w:t xml:space="preserve"> [*]   </w:t>
      </w:r>
      <w:r w:rsidR="00347871" w:rsidRPr="00833C5F">
        <w:rPr>
          <w:i/>
        </w:rPr>
        <w:t>Subsets</w:t>
      </w:r>
      <w:r w:rsidR="00347871">
        <w:t>: asserts:</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 xml:space="preserve">A temporal entity that starts after the &lt;is before&gt; entity ends. </w:t>
      </w:r>
    </w:p>
    <w:p w:rsidR="00347871" w:rsidRDefault="00FB4EB2" w:rsidP="00347871">
      <w:pPr>
        <w:ind w:firstLine="720"/>
      </w:pPr>
      <w:r w:rsidRPr="00945284">
        <w:rPr>
          <w:noProof/>
        </w:rPr>
        <w:pict>
          <v:shape id="_x0000_i1248" type="#_x0000_t75" alt="195569461.emf" style="width:12pt;height:12pt;visibility:visible;mso-wrap-style:square">
            <v:imagedata r:id="rId10" o:title="195569461"/>
          </v:shape>
        </w:pict>
      </w:r>
      <w:r w:rsidR="00347871">
        <w:t xml:space="preserve"> is before</w:t>
      </w:r>
      <w:r w:rsidR="00347871">
        <w:rPr>
          <w:rFonts w:cs="Arial"/>
        </w:rPr>
        <w:fldChar w:fldCharType="begin"/>
      </w:r>
      <w:r w:rsidR="00347871">
        <w:instrText>XE"</w:instrText>
      </w:r>
      <w:r w:rsidR="00347871" w:rsidRPr="00413D75">
        <w:rPr>
          <w:rFonts w:cs="Arial"/>
        </w:rPr>
        <w:instrText>is before</w:instrText>
      </w:r>
      <w:r w:rsidR="00347871">
        <w:instrText>"</w:instrText>
      </w:r>
      <w:r w:rsidR="00347871">
        <w:rPr>
          <w:rFonts w:cs="Arial"/>
        </w:rPr>
        <w:fldChar w:fldCharType="end"/>
      </w:r>
      <w:r w:rsidR="00347871">
        <w:t xml:space="preserve"> : </w:t>
      </w:r>
      <w:hyperlink w:anchor="_f2afd42e2b6e88484b5534f68f8549c1" w:history="1">
        <w:r w:rsidR="00347871">
          <w:rPr>
            <w:rStyle w:val="Hyperlink"/>
          </w:rPr>
          <w:t>Temporal Entity</w:t>
        </w:r>
      </w:hyperlink>
      <w:r w:rsidR="00347871">
        <w:t xml:space="preserve"> [*]   </w:t>
      </w:r>
      <w:r w:rsidR="00347871" w:rsidRPr="00833C5F">
        <w:rPr>
          <w:i/>
        </w:rPr>
        <w:t>Subsets</w:t>
      </w:r>
      <w:r w:rsidR="00347871">
        <w:t>: asserts:</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temporal entity that ends after the &lt;is after&gt; entity starts.</w:t>
      </w:r>
      <w:r>
        <w:br/>
      </w:r>
      <w:r>
        <w:br/>
      </w:r>
    </w:p>
    <w:p w:rsidR="00347871" w:rsidRDefault="00347871" w:rsidP="00347871"/>
    <w:p w:rsidR="00347871" w:rsidRDefault="00347871" w:rsidP="00347871">
      <w:pPr>
        <w:pStyle w:val="Heading2"/>
      </w:pPr>
      <w:bookmarkStart w:id="1245" w:name="_8a40963117380d05b5ea557d3631b267"/>
      <w:bookmarkStart w:id="1246" w:name="_Toc477720061"/>
      <w:r>
        <w:t>Association Class Temporal Part</w:t>
      </w:r>
      <w:bookmarkEnd w:id="1245"/>
      <w:r w:rsidRPr="003A31EC">
        <w:rPr>
          <w:rFonts w:cs="Arial"/>
        </w:rPr>
        <w:t xml:space="preserve"> </w:t>
      </w:r>
      <w:r>
        <w:rPr>
          <w:rFonts w:cs="Arial"/>
        </w:rPr>
        <w:fldChar w:fldCharType="begin"/>
      </w:r>
      <w:r>
        <w:instrText>XE"</w:instrText>
      </w:r>
      <w:r w:rsidRPr="00413D75">
        <w:rPr>
          <w:rFonts w:cs="Arial"/>
        </w:rPr>
        <w:instrText>Temporal Part</w:instrText>
      </w:r>
      <w:r>
        <w:instrText>"</w:instrText>
      </w:r>
      <w:r>
        <w:rPr>
          <w:rFonts w:cs="Arial"/>
        </w:rPr>
        <w:fldChar w:fldCharType="end"/>
      </w:r>
      <w:r w:rsidR="009E71B4">
        <w:rPr>
          <w:rFonts w:cs="Arial"/>
        </w:rPr>
        <w:t xml:space="preserve"> </w:t>
      </w:r>
      <w:r w:rsidR="006F72CA">
        <w:rPr>
          <w:rFonts w:cs="Arial"/>
        </w:rPr>
        <w:t>&lt;&lt;Relationship&gt;&gt;</w:t>
      </w:r>
      <w:bookmarkEnd w:id="1246"/>
    </w:p>
    <w:p w:rsidR="00347871" w:rsidRDefault="00347871" w:rsidP="00F71BA8">
      <w:r>
        <w:t>The time interval of &lt;has temporal part&gt; is within the time interval of &lt;happens durring&gt;.</w:t>
      </w:r>
      <w:r>
        <w:br/>
      </w:r>
      <w:r>
        <w:br/>
        <w:t>[DTV] time interval1 is proper part of time interval2: the time interval1 is a proper part of the time interval2 and a time interval3 is a proper part of the time interval2 and a time interval4 is a proper part of the time interval2 and the time interval3 is before the time interval1 and the time interval1 is before the time interval4.</w:t>
      </w:r>
      <w:r>
        <w:br/>
      </w:r>
      <w:r>
        <w:br/>
        <w:t>[IDAS] temporalWholePart: A wholePart that asserts the spatial extent of the (whole) individual is co-extensive with the spatial extent of the (part) individual for a particular period of time.</w:t>
      </w:r>
      <w:r>
        <w:br/>
      </w:r>
      <w:r>
        <w:br/>
        <w:t>[Alen 1983] X during Y: Xd Y where X is "happens during" and Y is "has temporal part"</w:t>
      </w:r>
    </w:p>
    <w:p w:rsidR="00347871" w:rsidRDefault="00FB4EB2" w:rsidP="00347871">
      <w:pPr>
        <w:jc w:val="center"/>
      </w:pPr>
      <w:r w:rsidRPr="00945284">
        <w:rPr>
          <w:noProof/>
        </w:rPr>
        <w:lastRenderedPageBreak/>
        <w:pict>
          <v:shape id="Picture -898978865.emf" o:spid="_x0000_i1247" type="#_x0000_t75" alt="-898978865.emf" style="width:387pt;height:302.4pt;visibility:visible;mso-wrap-style:square">
            <v:imagedata r:id="rId190" o:title="-898978865"/>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Temporal Part</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7a7a17dae72a2caddafa2d2c6504f58c" w:history="1">
        <w:r w:rsidR="00347871">
          <w:rPr>
            <w:rStyle w:val="Hyperlink"/>
          </w:rPr>
          <w:t>Overlaps in Time</w:t>
        </w:r>
      </w:hyperlink>
      <w:r w:rsidR="00347871">
        <w:t xml:space="preserve">, </w:t>
      </w:r>
      <w:hyperlink w:anchor="_ea4d141559e1d33d914c6865ea329a04" w:history="1">
        <w:r w:rsidR="00347871">
          <w:rPr>
            <w:rStyle w:val="Hyperlink"/>
          </w:rPr>
          <w:t>Parthood</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246" type="#_x0000_t75" alt="-1728404412.emf" style="width:12pt;height:12pt;visibility:visible;mso-wrap-style:square">
            <v:imagedata r:id="rId61" o:title="-1728404412"/>
          </v:shape>
        </w:pict>
      </w:r>
      <w:r w:rsidR="00347871">
        <w:t xml:space="preserve"> happens during</w:t>
      </w:r>
      <w:r w:rsidR="00347871">
        <w:rPr>
          <w:rFonts w:cs="Arial"/>
        </w:rPr>
        <w:fldChar w:fldCharType="begin"/>
      </w:r>
      <w:r w:rsidR="00347871">
        <w:instrText>XE"</w:instrText>
      </w:r>
      <w:r w:rsidR="00347871" w:rsidRPr="00413D75">
        <w:rPr>
          <w:rFonts w:cs="Arial"/>
        </w:rPr>
        <w:instrText>happens during</w:instrText>
      </w:r>
      <w:r w:rsidR="00347871">
        <w:instrText>"</w:instrText>
      </w:r>
      <w:r w:rsidR="00347871">
        <w:rPr>
          <w:rFonts w:cs="Arial"/>
        </w:rPr>
        <w:fldChar w:fldCharType="end"/>
      </w:r>
      <w:r w:rsidR="00347871">
        <w:t xml:space="preserve"> : </w:t>
      </w:r>
      <w:hyperlink w:anchor="_f2afd42e2b6e88484b5534f68f8549c1" w:history="1">
        <w:r w:rsidR="00347871">
          <w:rPr>
            <w:rStyle w:val="Hyperlink"/>
          </w:rPr>
          <w:t>Temporal Entity</w:t>
        </w:r>
      </w:hyperlink>
      <w:r w:rsidR="00347871">
        <w:t xml:space="preserve"> [*]   </w:t>
      </w:r>
      <w:r w:rsidR="00347871" w:rsidRPr="00833C5F">
        <w:rPr>
          <w:i/>
        </w:rPr>
        <w:t>Subsets</w:t>
      </w:r>
      <w:r w:rsidR="00347871">
        <w:t>: asserts:</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situation with overlapping duration (overlapping temporal extent).</w:t>
      </w:r>
    </w:p>
    <w:p w:rsidR="00347871" w:rsidRDefault="00FB4EB2" w:rsidP="00347871">
      <w:pPr>
        <w:ind w:firstLine="720"/>
      </w:pPr>
      <w:r w:rsidRPr="00945284">
        <w:rPr>
          <w:noProof/>
        </w:rPr>
        <w:pict>
          <v:shape id="_x0000_i1245" type="#_x0000_t75" alt="-1728404412.emf" style="width:12pt;height:12pt;visibility:visible;mso-wrap-style:square">
            <v:imagedata r:id="rId61" o:title="-1728404412"/>
          </v:shape>
        </w:pict>
      </w:r>
      <w:r w:rsidR="00347871">
        <w:t xml:space="preserve"> has temporal part</w:t>
      </w:r>
      <w:r w:rsidR="00347871">
        <w:rPr>
          <w:rFonts w:cs="Arial"/>
        </w:rPr>
        <w:fldChar w:fldCharType="begin"/>
      </w:r>
      <w:r w:rsidR="00347871">
        <w:instrText>XE"</w:instrText>
      </w:r>
      <w:r w:rsidR="00347871" w:rsidRPr="00413D75">
        <w:rPr>
          <w:rFonts w:cs="Arial"/>
        </w:rPr>
        <w:instrText>has temporal part</w:instrText>
      </w:r>
      <w:r w:rsidR="00347871">
        <w:instrText>"</w:instrText>
      </w:r>
      <w:r w:rsidR="00347871">
        <w:rPr>
          <w:rFonts w:cs="Arial"/>
        </w:rPr>
        <w:fldChar w:fldCharType="end"/>
      </w:r>
      <w:r w:rsidR="00347871">
        <w:t xml:space="preserve"> : </w:t>
      </w:r>
      <w:hyperlink w:anchor="_f2afd42e2b6e88484b5534f68f8549c1" w:history="1">
        <w:r w:rsidR="00347871">
          <w:rPr>
            <w:rStyle w:val="Hyperlink"/>
          </w:rPr>
          <w:t>Temporal Entity</w:t>
        </w:r>
      </w:hyperlink>
      <w:r w:rsidR="00347871">
        <w:t xml:space="preserve"> [*]   </w:t>
      </w:r>
      <w:r w:rsidR="00347871" w:rsidRPr="00833C5F">
        <w:rPr>
          <w:i/>
        </w:rPr>
        <w:t>Subsets</w:t>
      </w:r>
      <w:r w:rsidR="00347871">
        <w:t>: asserts:</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Sub-durations of anything that happen  - a temporal part.</w:t>
      </w:r>
    </w:p>
    <w:p w:rsidR="00347871" w:rsidRDefault="00347871" w:rsidP="00347871"/>
    <w:p w:rsidR="00347871" w:rsidRDefault="00347871" w:rsidP="00347871">
      <w:pPr>
        <w:pStyle w:val="Heading2"/>
      </w:pPr>
      <w:bookmarkStart w:id="1247" w:name="_093e90ca7ca2b1e9be5d1830b3d376c7"/>
      <w:bookmarkStart w:id="1248" w:name="_Toc477720062"/>
      <w:r>
        <w:t>Class Time Coordinate</w:t>
      </w:r>
      <w:bookmarkEnd w:id="1247"/>
      <w:r w:rsidRPr="003A31EC">
        <w:rPr>
          <w:rFonts w:cs="Arial"/>
        </w:rPr>
        <w:t xml:space="preserve"> </w:t>
      </w:r>
      <w:r>
        <w:rPr>
          <w:rFonts w:cs="Arial"/>
        </w:rPr>
        <w:fldChar w:fldCharType="begin"/>
      </w:r>
      <w:r>
        <w:instrText>XE"</w:instrText>
      </w:r>
      <w:r w:rsidRPr="00413D75">
        <w:rPr>
          <w:rFonts w:cs="Arial"/>
        </w:rPr>
        <w:instrText>Time Coordinate</w:instrText>
      </w:r>
      <w:r>
        <w:instrText>"</w:instrText>
      </w:r>
      <w:r>
        <w:rPr>
          <w:rFonts w:cs="Arial"/>
        </w:rPr>
        <w:fldChar w:fldCharType="end"/>
      </w:r>
      <w:r w:rsidR="009E71B4">
        <w:rPr>
          <w:rFonts w:cs="Arial"/>
        </w:rPr>
        <w:t xml:space="preserve"> </w:t>
      </w:r>
      <w:r w:rsidR="006F72CA">
        <w:rPr>
          <w:rFonts w:cs="Arial"/>
        </w:rPr>
        <w:t>&lt;&lt;Quantity Kind&gt;&gt;</w:t>
      </w:r>
      <w:bookmarkEnd w:id="1248"/>
    </w:p>
    <w:p w:rsidR="00347871" w:rsidRDefault="00347871" w:rsidP="00F71BA8">
      <w:r>
        <w:t>A designation of a particular time.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404887ca511c022e037ede12e1a8f37a" w:history="1">
        <w:r w:rsidR="00347871">
          <w:rPr>
            <w:rStyle w:val="Hyperlink"/>
          </w:rPr>
          <w:t>Time Coordinate</w:t>
        </w:r>
      </w:hyperlink>
    </w:p>
    <w:p w:rsidR="00347871" w:rsidRDefault="00347871" w:rsidP="00347871"/>
    <w:p w:rsidR="00347871" w:rsidRDefault="00347871" w:rsidP="00347871">
      <w:pPr>
        <w:pStyle w:val="Heading2"/>
      </w:pPr>
      <w:bookmarkStart w:id="1249" w:name="_487e18043aabbd8f7cd3d846b3711575"/>
      <w:bookmarkStart w:id="1250" w:name="_Toc477720063"/>
      <w:r>
        <w:t>Class Time Interval</w:t>
      </w:r>
      <w:bookmarkEnd w:id="1249"/>
      <w:bookmarkEnd w:id="1250"/>
      <w:r w:rsidRPr="003A31EC">
        <w:rPr>
          <w:rFonts w:cs="Arial"/>
        </w:rPr>
        <w:t xml:space="preserve"> </w:t>
      </w:r>
      <w:r>
        <w:rPr>
          <w:rFonts w:cs="Arial"/>
        </w:rPr>
        <w:fldChar w:fldCharType="begin"/>
      </w:r>
      <w:r>
        <w:instrText>XE"</w:instrText>
      </w:r>
      <w:r w:rsidRPr="00413D75">
        <w:rPr>
          <w:rFonts w:cs="Arial"/>
        </w:rPr>
        <w:instrText>Time Interval</w:instrText>
      </w:r>
      <w:r>
        <w:instrText>"</w:instrText>
      </w:r>
      <w:r>
        <w:rPr>
          <w:rFonts w:cs="Arial"/>
        </w:rPr>
        <w:fldChar w:fldCharType="end"/>
      </w:r>
      <w:r w:rsidR="009E71B4">
        <w:rPr>
          <w:rFonts w:cs="Arial"/>
        </w:rPr>
        <w:t xml:space="preserve"> </w:t>
      </w:r>
    </w:p>
    <w:p w:rsidR="00347871" w:rsidRDefault="00347871" w:rsidP="00F71BA8">
      <w:r>
        <w:t>A segment of time.</w:t>
      </w:r>
      <w:r>
        <w:br/>
      </w:r>
      <w:r>
        <w:br/>
        <w:t>[DTV] "time interval" : segment of the time axis, a location in time.</w:t>
      </w:r>
      <w:r>
        <w:br/>
      </w:r>
      <w:r>
        <w:br/>
        <w:t>Note:Every time interval has a beginning, an end, and a duration, even if not known. Every time interval is “finite”, a bounded segment of the Time Axis. The beginning or end of a</w:t>
      </w:r>
      <w:r>
        <w:br/>
      </w:r>
      <w:r>
        <w:lastRenderedPageBreak/>
        <w:t>time interval may be defined by reference to events that occur for a time interval that is not known.</w:t>
      </w:r>
      <w:r>
        <w:br/>
      </w:r>
      <w:r>
        <w:br/>
        <w:t>Note:Time intervals may be ‘indefinite’, meaning that their beginning is ‘primordiality’ or their end is ‘perpetuity’, or both (‘eternity’). This vocabulary assumes that indefinite</w:t>
      </w:r>
      <w:r>
        <w:br/>
        <w:t>time intervals exist and have some duration, but their duration is unknown.</w:t>
      </w:r>
      <w:r>
        <w:br/>
      </w:r>
      <w:r>
        <w:br/>
        <w:t>[IDEAS] PeriodOrInstant: An Individual whose spatial extent is infinite, but whose temporal extent is finite or zero.</w:t>
      </w:r>
      <w:r>
        <w:br/>
      </w:r>
      <w:r>
        <w:br/>
        <w:t>[UML] TimeInterval</w:t>
      </w:r>
      <w:r>
        <w:br/>
        <w:t>[NIEM] DateRangeType</w:t>
      </w:r>
      <w:r>
        <w:br/>
        <w:t>[DOLCE] Temporal Region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f2afd42e2b6e88484b5534f68f8549c1" w:history="1">
        <w:r w:rsidR="00347871">
          <w:rPr>
            <w:rStyle w:val="Hyperlink"/>
          </w:rPr>
          <w:t>Temporal Entity</w:t>
        </w:r>
      </w:hyperlink>
    </w:p>
    <w:p w:rsidR="00347871" w:rsidRDefault="00347871" w:rsidP="00347871"/>
    <w:p w:rsidR="00347871" w:rsidRDefault="00347871" w:rsidP="00347871">
      <w:pPr>
        <w:pStyle w:val="Heading2"/>
      </w:pPr>
      <w:bookmarkStart w:id="1251" w:name="_a377b3b738951158aa898a5ff29f5289"/>
      <w:bookmarkStart w:id="1252" w:name="_Toc477720064"/>
      <w:r>
        <w:t>Class Time Point</w:t>
      </w:r>
      <w:bookmarkEnd w:id="1251"/>
      <w:bookmarkEnd w:id="1252"/>
      <w:r w:rsidRPr="003A31EC">
        <w:rPr>
          <w:rFonts w:cs="Arial"/>
        </w:rPr>
        <w:t xml:space="preserve"> </w:t>
      </w:r>
      <w:r>
        <w:rPr>
          <w:rFonts w:cs="Arial"/>
        </w:rPr>
        <w:fldChar w:fldCharType="begin"/>
      </w:r>
      <w:r>
        <w:instrText>XE"</w:instrText>
      </w:r>
      <w:r w:rsidRPr="00413D75">
        <w:rPr>
          <w:rFonts w:cs="Arial"/>
        </w:rPr>
        <w:instrText>Time Point</w:instrText>
      </w:r>
      <w:r>
        <w:instrText>"</w:instrText>
      </w:r>
      <w:r>
        <w:rPr>
          <w:rFonts w:cs="Arial"/>
        </w:rPr>
        <w:fldChar w:fldCharType="end"/>
      </w:r>
      <w:r w:rsidR="009E71B4">
        <w:rPr>
          <w:rFonts w:cs="Arial"/>
        </w:rPr>
        <w:t xml:space="preserve"> </w:t>
      </w:r>
    </w:p>
    <w:p w:rsidR="00347871" w:rsidRDefault="00347871" w:rsidP="00F71BA8">
      <w:r>
        <w:t>A portion of time deemed atomic on a time scale. As all points in time may be further subdivided into a finer granularity of time, each point in time is also a time interval on some other scale.</w:t>
      </w:r>
      <w:r>
        <w:br/>
      </w:r>
      <w:r>
        <w:br/>
        <w:t>The duration of a time point is the same as the granularity of the time scale of the time point.</w:t>
      </w:r>
      <w:r>
        <w:br/>
      </w:r>
      <w:r>
        <w:br/>
        <w:t>[DTV] time point: concept that specializes the concept 'time interval' and that is a member of a time scale.</w:t>
      </w:r>
      <w:r>
        <w:br/>
      </w:r>
      <w:r>
        <w:br/>
        <w:t>[IDEAS] CalendarPeriod: A Period that corresponds to a recognized date or time.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487e18043aabbd8f7cd3d846b3711575" w:history="1">
        <w:r w:rsidR="00347871">
          <w:rPr>
            <w:rStyle w:val="Hyperlink"/>
          </w:rPr>
          <w:t>Time Interval</w:t>
        </w:r>
      </w:hyperlink>
    </w:p>
    <w:p w:rsidR="00347871" w:rsidRDefault="00347871" w:rsidP="00347871"/>
    <w:p w:rsidR="00347871" w:rsidRDefault="00347871" w:rsidP="00347871">
      <w:pPr>
        <w:pStyle w:val="Heading2"/>
      </w:pPr>
      <w:bookmarkStart w:id="1253" w:name="_64888403c67f03c7c2953c553701004d"/>
      <w:bookmarkStart w:id="1254" w:name="_Toc477720065"/>
      <w:r>
        <w:t>Class Time Scale</w:t>
      </w:r>
      <w:bookmarkEnd w:id="1253"/>
      <w:bookmarkEnd w:id="1254"/>
      <w:r w:rsidRPr="003A31EC">
        <w:rPr>
          <w:rFonts w:cs="Arial"/>
        </w:rPr>
        <w:t xml:space="preserve"> </w:t>
      </w:r>
      <w:r>
        <w:rPr>
          <w:rFonts w:cs="Arial"/>
        </w:rPr>
        <w:fldChar w:fldCharType="begin"/>
      </w:r>
      <w:r>
        <w:instrText>XE"</w:instrText>
      </w:r>
      <w:r w:rsidRPr="00413D75">
        <w:rPr>
          <w:rFonts w:cs="Arial"/>
        </w:rPr>
        <w:instrText>Time Scale</w:instrText>
      </w:r>
      <w:r>
        <w:instrText>"</w:instrText>
      </w:r>
      <w:r>
        <w:rPr>
          <w:rFonts w:cs="Arial"/>
        </w:rPr>
        <w:fldChar w:fldCharType="end"/>
      </w:r>
      <w:r w:rsidR="009E71B4">
        <w:rPr>
          <w:rFonts w:cs="Arial"/>
        </w:rPr>
        <w:t xml:space="preserve"> </w:t>
      </w:r>
    </w:p>
    <w:p w:rsidR="00347871" w:rsidRDefault="00347871" w:rsidP="00F71BA8">
      <w:r>
        <w:t xml:space="preserve">A time scale is a way to reckon time as a series of consecutive time points identified by time coordinates. e.g. Time scale defined by the Gregorian calendar. </w:t>
      </w:r>
      <w:r>
        <w:br/>
      </w:r>
      <w:r>
        <w:br/>
        <w:t>[DTV] time scale: regular sequence that each member of the regular sequence is a time point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b6eadbcd3852f561feab0218c7c54f12" w:history="1">
        <w:r w:rsidR="00347871">
          <w:rPr>
            <w:rStyle w:val="Hyperlink"/>
          </w:rPr>
          <w:t>Coordinate System</w:t>
        </w:r>
      </w:hyperlink>
    </w:p>
    <w:p w:rsidR="00347871" w:rsidRDefault="00347871" w:rsidP="00347871"/>
    <w:p w:rsidR="00347871" w:rsidRDefault="00347871" w:rsidP="00347871">
      <w:pPr>
        <w:pStyle w:val="Heading2"/>
      </w:pPr>
      <w:bookmarkStart w:id="1255" w:name="_4fddfecafbda7b61a70be9bce58117ae"/>
      <w:bookmarkStart w:id="1256" w:name="_Toc477720066"/>
      <w:r>
        <w:t>Association Time Scale Granularity</w:t>
      </w:r>
      <w:bookmarkEnd w:id="1255"/>
      <w:bookmarkEnd w:id="1256"/>
      <w:r w:rsidRPr="003A31EC">
        <w:rPr>
          <w:rFonts w:cs="Arial"/>
        </w:rPr>
        <w:t xml:space="preserve"> </w:t>
      </w:r>
      <w:r>
        <w:rPr>
          <w:rFonts w:cs="Arial"/>
        </w:rPr>
        <w:fldChar w:fldCharType="begin"/>
      </w:r>
      <w:r>
        <w:instrText>XE"</w:instrText>
      </w:r>
      <w:r w:rsidRPr="00413D75">
        <w:rPr>
          <w:rFonts w:cs="Arial"/>
        </w:rPr>
        <w:instrText>Time Scale Granularity</w:instrText>
      </w:r>
      <w:r>
        <w:instrText>"</w:instrText>
      </w:r>
      <w:r>
        <w:rPr>
          <w:rFonts w:cs="Arial"/>
        </w:rPr>
        <w:fldChar w:fldCharType="end"/>
      </w:r>
      <w:r w:rsidR="009E71B4">
        <w:rPr>
          <w:rFonts w:cs="Arial"/>
        </w:rPr>
        <w:t xml:space="preserve"> </w:t>
      </w:r>
    </w:p>
    <w:p w:rsidR="00347871" w:rsidRDefault="00347871" w:rsidP="00F71BA8">
      <w:r>
        <w:t>[DTV] Time scale has granularity: The granularity of the time scale is the duration of the time points of the time scale.</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244" type="#_x0000_t75" alt="523006216.emf" style="width:12pt;height:12pt;visibility:visible;mso-wrap-style:square">
            <v:imagedata r:id="rId184" o:title="523006216"/>
          </v:shape>
        </w:pict>
      </w:r>
      <w:r w:rsidR="00347871">
        <w:t xml:space="preserve"> has granularity</w:t>
      </w:r>
      <w:r w:rsidR="00347871">
        <w:rPr>
          <w:rFonts w:cs="Arial"/>
        </w:rPr>
        <w:fldChar w:fldCharType="begin"/>
      </w:r>
      <w:r w:rsidR="00347871">
        <w:instrText>XE"</w:instrText>
      </w:r>
      <w:r w:rsidR="00347871" w:rsidRPr="00413D75">
        <w:rPr>
          <w:rFonts w:cs="Arial"/>
        </w:rPr>
        <w:instrText>has granularity</w:instrText>
      </w:r>
      <w:r w:rsidR="00347871">
        <w:instrText>"</w:instrText>
      </w:r>
      <w:r w:rsidR="00347871">
        <w:rPr>
          <w:rFonts w:cs="Arial"/>
        </w:rPr>
        <w:fldChar w:fldCharType="end"/>
      </w:r>
      <w:r w:rsidR="00347871">
        <w:t xml:space="preserve"> : </w:t>
      </w:r>
      <w:hyperlink w:anchor="_5c29de7557c634539e470d930b4b310f" w:history="1">
        <w:r w:rsidR="00347871">
          <w:rPr>
            <w:rStyle w:val="Hyperlink"/>
          </w:rPr>
          <w:t>Duration</w:t>
        </w:r>
      </w:hyperlink>
      <w:r w:rsidR="00347871">
        <w:t xml:space="preserve"> [1]   </w:t>
      </w:r>
      <w:r w:rsidR="00347871" w:rsidRPr="00833C5F">
        <w:rPr>
          <w:i/>
        </w:rPr>
        <w:t>Subsets</w:t>
      </w:r>
      <w:r w:rsidR="00347871">
        <w:t>: asserts:</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[DTV] the smallest duration that can be distinguished with a given time scale</w:t>
      </w:r>
    </w:p>
    <w:p w:rsidR="00347871" w:rsidRDefault="00FB4EB2" w:rsidP="00347871">
      <w:pPr>
        <w:ind w:firstLine="720"/>
      </w:pPr>
      <w:r w:rsidRPr="00945284">
        <w:rPr>
          <w:noProof/>
        </w:rPr>
        <w:pict>
          <v:shape id="Picture 523006216.emf" o:spid="_x0000_i1243" type="#_x0000_t75" alt="523006216.emf" style="width:12pt;height:12pt;visibility:visible;mso-wrap-style:square">
            <v:imagedata r:id="rId184" o:title="523006216"/>
          </v:shape>
        </w:pict>
      </w:r>
      <w:r w:rsidR="00347871">
        <w:t xml:space="preserve"> granularity of</w:t>
      </w:r>
      <w:r w:rsidR="00347871">
        <w:rPr>
          <w:rFonts w:cs="Arial"/>
        </w:rPr>
        <w:fldChar w:fldCharType="begin"/>
      </w:r>
      <w:r w:rsidR="00347871">
        <w:instrText>XE"</w:instrText>
      </w:r>
      <w:r w:rsidR="00347871" w:rsidRPr="00413D75">
        <w:rPr>
          <w:rFonts w:cs="Arial"/>
        </w:rPr>
        <w:instrText>granularity of</w:instrText>
      </w:r>
      <w:r w:rsidR="00347871">
        <w:instrText>"</w:instrText>
      </w:r>
      <w:r w:rsidR="00347871">
        <w:rPr>
          <w:rFonts w:cs="Arial"/>
        </w:rPr>
        <w:fldChar w:fldCharType="end"/>
      </w:r>
      <w:r w:rsidR="00347871">
        <w:t xml:space="preserve"> : </w:t>
      </w:r>
      <w:hyperlink w:anchor="_64888403c67f03c7c2953c553701004d" w:history="1">
        <w:r w:rsidR="00347871">
          <w:rPr>
            <w:rStyle w:val="Hyperlink"/>
          </w:rPr>
          <w:t>Time Scale</w:t>
        </w:r>
      </w:hyperlink>
      <w:r w:rsidR="00347871">
        <w:t xml:space="preserve"> [*]   </w:t>
      </w:r>
      <w:r w:rsidR="00347871" w:rsidRPr="00833C5F">
        <w:rPr>
          <w:i/>
        </w:rPr>
        <w:t>Subsets</w:t>
      </w:r>
      <w:r w:rsidR="00347871">
        <w:t>: asserts:</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Duration of each time point on a time scale.</w:t>
      </w:r>
    </w:p>
    <w:p w:rsidR="00347871" w:rsidRDefault="00347871" w:rsidP="00347871"/>
    <w:p w:rsidR="00347871" w:rsidRDefault="00347871" w:rsidP="00347871">
      <w:pPr>
        <w:pStyle w:val="Heading2"/>
      </w:pPr>
      <w:bookmarkStart w:id="1257" w:name="_337c474738cddda4d2d62672723a32bc"/>
      <w:bookmarkStart w:id="1258" w:name="_Toc477720067"/>
      <w:r>
        <w:lastRenderedPageBreak/>
        <w:t>Association Time Scale of Time Point</w:t>
      </w:r>
      <w:bookmarkEnd w:id="1257"/>
      <w:bookmarkEnd w:id="1258"/>
      <w:r w:rsidRPr="003A31EC">
        <w:rPr>
          <w:rFonts w:cs="Arial"/>
        </w:rPr>
        <w:t xml:space="preserve"> </w:t>
      </w:r>
      <w:r>
        <w:rPr>
          <w:rFonts w:cs="Arial"/>
        </w:rPr>
        <w:fldChar w:fldCharType="begin"/>
      </w:r>
      <w:r>
        <w:instrText>XE"</w:instrText>
      </w:r>
      <w:r w:rsidRPr="00413D75">
        <w:rPr>
          <w:rFonts w:cs="Arial"/>
        </w:rPr>
        <w:instrText>Time Scale of Time Point</w:instrText>
      </w:r>
      <w:r>
        <w:instrText>"</w:instrText>
      </w:r>
      <w:r>
        <w:rPr>
          <w:rFonts w:cs="Arial"/>
        </w:rPr>
        <w:fldChar w:fldCharType="end"/>
      </w:r>
      <w:r w:rsidR="009E71B4">
        <w:rPr>
          <w:rFonts w:cs="Arial"/>
        </w:rPr>
        <w:t xml:space="preserve"> </w:t>
      </w:r>
    </w:p>
    <w:p w:rsidR="00347871" w:rsidRDefault="00347871" w:rsidP="00F71BA8">
      <w:r>
        <w:t>Relationship defining the time scale on which a time point is defined. e.g. December 7th, 1944 is defined on a Gregorian Calendar time scale.</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FB4EB2" w:rsidP="00347871">
      <w:pPr>
        <w:ind w:firstLine="720"/>
      </w:pPr>
      <w:r w:rsidRPr="00945284">
        <w:rPr>
          <w:noProof/>
        </w:rPr>
        <w:pict>
          <v:shape id="_x0000_i1242" type="#_x0000_t75" alt="195569461.emf" style="width:12pt;height:12pt;visibility:visible;mso-wrap-style:square">
            <v:imagedata r:id="rId10" o:title="195569461"/>
          </v:shape>
        </w:pict>
      </w:r>
      <w:r w:rsidR="00347871">
        <w:t xml:space="preserve"> time point on</w:t>
      </w:r>
      <w:r w:rsidR="00347871">
        <w:rPr>
          <w:rFonts w:cs="Arial"/>
        </w:rPr>
        <w:fldChar w:fldCharType="begin"/>
      </w:r>
      <w:r w:rsidR="00347871">
        <w:instrText>XE"</w:instrText>
      </w:r>
      <w:r w:rsidR="00347871" w:rsidRPr="00413D75">
        <w:rPr>
          <w:rFonts w:cs="Arial"/>
        </w:rPr>
        <w:instrText>time point on</w:instrText>
      </w:r>
      <w:r w:rsidR="00347871">
        <w:instrText>"</w:instrText>
      </w:r>
      <w:r w:rsidR="00347871">
        <w:rPr>
          <w:rFonts w:cs="Arial"/>
        </w:rPr>
        <w:fldChar w:fldCharType="end"/>
      </w:r>
      <w:r w:rsidR="00347871">
        <w:t xml:space="preserve"> : </w:t>
      </w:r>
      <w:hyperlink w:anchor="_64888403c67f03c7c2953c553701004d" w:history="1">
        <w:r w:rsidR="00347871">
          <w:rPr>
            <w:rStyle w:val="Hyperlink"/>
          </w:rPr>
          <w:t>Time Scale</w:t>
        </w:r>
      </w:hyperlink>
      <w:r w:rsidR="00347871">
        <w:t xml:space="preserve"> [1]   </w:t>
      </w:r>
      <w:r w:rsidR="00347871" w:rsidRPr="00833C5F">
        <w:rPr>
          <w:i/>
        </w:rPr>
        <w:t>Subsets</w:t>
      </w:r>
      <w:r w:rsidR="00347871">
        <w:t>: asserts:</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Time scale used for defining a time point.</w:t>
      </w:r>
      <w:r>
        <w:br/>
      </w:r>
      <w:r>
        <w:br/>
        <w:t xml:space="preserve">[DTV] time scale has time point: </w:t>
      </w:r>
    </w:p>
    <w:p w:rsidR="00347871" w:rsidRDefault="00FB4EB2" w:rsidP="00347871">
      <w:pPr>
        <w:ind w:firstLine="720"/>
      </w:pPr>
      <w:r w:rsidRPr="00945284">
        <w:rPr>
          <w:noProof/>
        </w:rPr>
        <w:pict>
          <v:shape id="_x0000_i1241" type="#_x0000_t75" alt="195569461.emf" style="width:12pt;height:12pt;visibility:visible;mso-wrap-style:square">
            <v:imagedata r:id="rId10" o:title="195569461"/>
          </v:shape>
        </w:pict>
      </w:r>
      <w:r w:rsidR="00347871">
        <w:t xml:space="preserve"> has member time Point</w:t>
      </w:r>
      <w:r w:rsidR="00347871">
        <w:rPr>
          <w:rFonts w:cs="Arial"/>
        </w:rPr>
        <w:fldChar w:fldCharType="begin"/>
      </w:r>
      <w:r w:rsidR="00347871">
        <w:instrText>XE"</w:instrText>
      </w:r>
      <w:r w:rsidR="00347871" w:rsidRPr="00413D75">
        <w:rPr>
          <w:rFonts w:cs="Arial"/>
        </w:rPr>
        <w:instrText>has member time Point</w:instrText>
      </w:r>
      <w:r w:rsidR="00347871">
        <w:instrText>"</w:instrText>
      </w:r>
      <w:r w:rsidR="00347871">
        <w:rPr>
          <w:rFonts w:cs="Arial"/>
        </w:rPr>
        <w:fldChar w:fldCharType="end"/>
      </w:r>
      <w:r w:rsidR="00347871">
        <w:t xml:space="preserve"> : </w:t>
      </w:r>
      <w:hyperlink w:anchor="_a377b3b738951158aa898a5ff29f5289" w:history="1">
        <w:r w:rsidR="00347871">
          <w:rPr>
            <w:rStyle w:val="Hyperlink"/>
          </w:rPr>
          <w:t>Time Point</w:t>
        </w:r>
      </w:hyperlink>
      <w:r w:rsidR="00347871">
        <w:t xml:space="preserve"> [1..*]   </w:t>
      </w:r>
      <w:r w:rsidR="00347871" w:rsidRPr="00833C5F">
        <w:rPr>
          <w:i/>
        </w:rPr>
        <w:t>Subsets</w:t>
      </w:r>
      <w:r w:rsidR="00347871">
        <w:t>: asserts:</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Time point defined within a time scale</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259" w:name="_Toc477720068"/>
      <w:r>
        <w:t>Threat-risk-conceptual-model::Generic Concept Library::Time &amp; Temporal Entities::ISO Time Scale</w:t>
      </w:r>
      <w:bookmarkEnd w:id="1259"/>
    </w:p>
    <w:p w:rsidR="00347871" w:rsidRDefault="00347871" w:rsidP="00347871">
      <w:pPr>
        <w:pStyle w:val="Heading2"/>
      </w:pPr>
      <w:bookmarkStart w:id="1260" w:name="_Toc477720069"/>
      <w:r>
        <w:t>Diagram: ISO Time</w:t>
      </w:r>
      <w:bookmarkEnd w:id="1260"/>
    </w:p>
    <w:p w:rsidR="00347871" w:rsidRDefault="00FB4EB2" w:rsidP="00347871">
      <w:pPr>
        <w:jc w:val="center"/>
        <w:rPr>
          <w:rFonts w:cs="Arial"/>
        </w:rPr>
      </w:pPr>
      <w:r w:rsidRPr="00945284">
        <w:rPr>
          <w:noProof/>
        </w:rPr>
        <w:pict>
          <v:shape id="Picture 930009565.emf" o:spid="_x0000_i1240" type="#_x0000_t75" alt="930009565.emf" style="width:487.2pt;height:469.2pt;visibility:visible;mso-wrap-style:square">
            <v:imagedata r:id="rId191" o:title="930009565"/>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ISO Time</w:t>
      </w:r>
    </w:p>
    <w:p w:rsidR="00347871" w:rsidRDefault="00347871" w:rsidP="00347871">
      <w:r>
        <w:t xml:space="preserve"> </w:t>
      </w:r>
    </w:p>
    <w:p w:rsidR="00347871" w:rsidRDefault="00347871" w:rsidP="00347871"/>
    <w:p w:rsidR="00347871" w:rsidRDefault="00347871" w:rsidP="00347871">
      <w:pPr>
        <w:pStyle w:val="Heading2"/>
      </w:pPr>
      <w:bookmarkStart w:id="1261" w:name="_a42c289843ed845acab59a34acd44348"/>
      <w:bookmarkStart w:id="1262" w:name="_Toc477720070"/>
      <w:r>
        <w:lastRenderedPageBreak/>
        <w:t>Class Date Time Coordinate (ISO 8601)</w:t>
      </w:r>
      <w:bookmarkEnd w:id="1261"/>
      <w:r w:rsidRPr="003A31EC">
        <w:rPr>
          <w:rFonts w:cs="Arial"/>
        </w:rPr>
        <w:t xml:space="preserve"> </w:t>
      </w:r>
      <w:r>
        <w:rPr>
          <w:rFonts w:cs="Arial"/>
        </w:rPr>
        <w:fldChar w:fldCharType="begin"/>
      </w:r>
      <w:r>
        <w:instrText>XE"</w:instrText>
      </w:r>
      <w:r w:rsidRPr="00413D75">
        <w:rPr>
          <w:rFonts w:cs="Arial"/>
        </w:rPr>
        <w:instrText>Date Time Coordinate (ISO 8601)</w:instrText>
      </w:r>
      <w:r>
        <w:instrText>"</w:instrText>
      </w:r>
      <w:r>
        <w:rPr>
          <w:rFonts w:cs="Arial"/>
        </w:rPr>
        <w:fldChar w:fldCharType="end"/>
      </w:r>
      <w:r w:rsidR="009E71B4">
        <w:rPr>
          <w:rFonts w:cs="Arial"/>
        </w:rPr>
        <w:t xml:space="preserve"> </w:t>
      </w:r>
      <w:r w:rsidR="006F72CA">
        <w:rPr>
          <w:rFonts w:cs="Arial"/>
        </w:rPr>
        <w:t>&lt;&lt;Unit Value&gt;&gt;</w:t>
      </w:r>
      <w:bookmarkEnd w:id="1262"/>
    </w:p>
    <w:p w:rsidR="00347871" w:rsidRDefault="00347871" w:rsidP="00F71BA8">
      <w:r>
        <w:t xml:space="preserve">[UAF] A date and time specified in the ISO8601 date-time format including timezone designator (TZD): YYYY-MM-DDThh:mm:ssTZD. </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535933380f2d9dcde319f87d252d7616" w:history="1">
        <w:r w:rsidR="00347871">
          <w:rPr>
            <w:rStyle w:val="Hyperlink"/>
          </w:rPr>
          <w:t>Date and Time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1239" type="#_x0000_t75" alt="-905152249.emf" style="width:12pt;height:12pt;visibility:visible;mso-wrap-style:square">
            <v:imagedata r:id="rId13" o:title="-905152249"/>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18e781c9069cf2db43d6852e51666fa1" w:history="1">
        <w:r w:rsidR="00347871">
          <w:rPr>
            <w:rStyle w:val="Hyperlink"/>
          </w:rPr>
          <w:t>Coded Numeric</w:t>
        </w:r>
      </w:hyperlink>
    </w:p>
    <w:p w:rsidR="00347871" w:rsidRDefault="00347871" w:rsidP="00E04E71">
      <w:pPr>
        <w:pStyle w:val="BodyText"/>
        <w:spacing w:before="0" w:after="120"/>
      </w:pPr>
      <w:r>
        <w:t xml:space="preserve">A text string representing a date and time specified in the ISO8601 date-time format including timezone designator (TZD): YYYY-MM-DDThh:mm:ssTZD. </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263" w:name="_Toc477720071"/>
      <w:r>
        <w:t>Threat-risk-conceptual-model::Generic Concept Library::Time &amp; Temporal Entities::XSD Time Scale</w:t>
      </w:r>
      <w:bookmarkEnd w:id="1263"/>
    </w:p>
    <w:p w:rsidR="00347871" w:rsidRDefault="00347871" w:rsidP="00A318C1">
      <w:pPr>
        <w:pStyle w:val="BodyText"/>
      </w:pPr>
      <w:r>
        <w:t>XSD Representations of date and time</w:t>
      </w:r>
    </w:p>
    <w:p w:rsidR="00347871" w:rsidRDefault="00347871" w:rsidP="00347871">
      <w:pPr>
        <w:pStyle w:val="Heading2"/>
      </w:pPr>
      <w:bookmarkStart w:id="1264" w:name="_Toc477720072"/>
      <w:r>
        <w:t>Diagram: XSD Time Scale</w:t>
      </w:r>
      <w:bookmarkEnd w:id="1264"/>
    </w:p>
    <w:p w:rsidR="00347871" w:rsidRDefault="00FB4EB2" w:rsidP="00347871">
      <w:pPr>
        <w:jc w:val="center"/>
        <w:rPr>
          <w:rFonts w:cs="Arial"/>
        </w:rPr>
      </w:pPr>
      <w:r w:rsidRPr="00945284">
        <w:rPr>
          <w:noProof/>
        </w:rPr>
        <w:pict>
          <v:shape id="Picture -424307932.emf" o:spid="_x0000_i1238" type="#_x0000_t75" alt="-424307932.emf" style="width:459.6pt;height:282pt;visibility:visible;mso-wrap-style:square">
            <v:imagedata r:id="rId192" o:title="-424307932"/>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XSD Time Scale</w:t>
      </w:r>
    </w:p>
    <w:p w:rsidR="00347871" w:rsidRDefault="00347871" w:rsidP="00347871">
      <w:r>
        <w:t xml:space="preserve"> </w:t>
      </w:r>
    </w:p>
    <w:p w:rsidR="00347871" w:rsidRDefault="00347871" w:rsidP="00347871"/>
    <w:p w:rsidR="00347871" w:rsidRDefault="00347871" w:rsidP="00347871">
      <w:pPr>
        <w:pStyle w:val="Heading2"/>
      </w:pPr>
      <w:bookmarkStart w:id="1265" w:name="_c1e4099987bab41c8d32388bddd2b39e"/>
      <w:bookmarkStart w:id="1266" w:name="_Toc477720073"/>
      <w:r>
        <w:t>Class XSD Date</w:t>
      </w:r>
      <w:bookmarkEnd w:id="1265"/>
      <w:r w:rsidRPr="003A31EC">
        <w:rPr>
          <w:rFonts w:cs="Arial"/>
        </w:rPr>
        <w:t xml:space="preserve"> </w:t>
      </w:r>
      <w:r>
        <w:rPr>
          <w:rFonts w:cs="Arial"/>
        </w:rPr>
        <w:fldChar w:fldCharType="begin"/>
      </w:r>
      <w:r>
        <w:instrText>XE"</w:instrText>
      </w:r>
      <w:r w:rsidRPr="00413D75">
        <w:rPr>
          <w:rFonts w:cs="Arial"/>
        </w:rPr>
        <w:instrText>XSD Date</w:instrText>
      </w:r>
      <w:r>
        <w:instrText>"</w:instrText>
      </w:r>
      <w:r>
        <w:rPr>
          <w:rFonts w:cs="Arial"/>
        </w:rPr>
        <w:fldChar w:fldCharType="end"/>
      </w:r>
      <w:r w:rsidR="009E71B4">
        <w:rPr>
          <w:rFonts w:cs="Arial"/>
        </w:rPr>
        <w:t xml:space="preserve"> </w:t>
      </w:r>
      <w:r w:rsidR="006F72CA">
        <w:rPr>
          <w:rFonts w:cs="Arial"/>
        </w:rPr>
        <w:t>&lt;&lt;Unit Value&gt;&gt;</w:t>
      </w:r>
      <w:bookmarkEnd w:id="1266"/>
    </w:p>
    <w:p w:rsidR="00347871" w:rsidRDefault="00347871" w:rsidP="00F71BA8">
      <w:r>
        <w:t>An XSD representation of a date</w:t>
      </w:r>
      <w:r>
        <w:br/>
        <w:t xml:space="preserve">[OWL] xsd:date. </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51be88899d4fdf9f020519a8308c3c24" w:history="1">
        <w:r w:rsidR="00347871">
          <w:rPr>
            <w:rStyle w:val="Hyperlink"/>
          </w:rPr>
          <w:t>Date Coordinate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1237" type="#_x0000_t75" alt="-905152249.emf" style="width:12pt;height:12pt;visibility:visible;mso-wrap-style:square">
            <v:imagedata r:id="rId13" o:title="-905152249"/>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18e781c9069cf2db43d6852e51666fa1" w:history="1">
        <w:r w:rsidR="00347871">
          <w:rPr>
            <w:rStyle w:val="Hyperlink"/>
          </w:rPr>
          <w:t>Coded Numeric</w:t>
        </w:r>
      </w:hyperlink>
    </w:p>
    <w:p w:rsidR="00347871" w:rsidRDefault="00347871" w:rsidP="00E04E71">
      <w:pPr>
        <w:pStyle w:val="BodyText"/>
        <w:spacing w:before="0" w:after="120"/>
      </w:pPr>
      <w:r>
        <w:t xml:space="preserve">A text string representing a date and time specified in the ISO8601 date-time format including timezone designator (TZD): YYYY-MM-DDThh:mm:ssTZD. </w:t>
      </w:r>
    </w:p>
    <w:p w:rsidR="00347871" w:rsidRDefault="00347871" w:rsidP="00347871"/>
    <w:p w:rsidR="00347871" w:rsidRDefault="00347871" w:rsidP="00347871">
      <w:pPr>
        <w:pStyle w:val="Heading2"/>
      </w:pPr>
      <w:bookmarkStart w:id="1267" w:name="_0d44e32af8f9dac8834abb00322f6086"/>
      <w:bookmarkStart w:id="1268" w:name="_Toc477720074"/>
      <w:r>
        <w:t>Class XSD Date Time</w:t>
      </w:r>
      <w:bookmarkEnd w:id="1267"/>
      <w:r w:rsidRPr="003A31EC">
        <w:rPr>
          <w:rFonts w:cs="Arial"/>
        </w:rPr>
        <w:t xml:space="preserve"> </w:t>
      </w:r>
      <w:r>
        <w:rPr>
          <w:rFonts w:cs="Arial"/>
        </w:rPr>
        <w:fldChar w:fldCharType="begin"/>
      </w:r>
      <w:r>
        <w:instrText>XE"</w:instrText>
      </w:r>
      <w:r w:rsidRPr="00413D75">
        <w:rPr>
          <w:rFonts w:cs="Arial"/>
        </w:rPr>
        <w:instrText>XSD Date Time</w:instrText>
      </w:r>
      <w:r>
        <w:instrText>"</w:instrText>
      </w:r>
      <w:r>
        <w:rPr>
          <w:rFonts w:cs="Arial"/>
        </w:rPr>
        <w:fldChar w:fldCharType="end"/>
      </w:r>
      <w:r w:rsidR="009E71B4">
        <w:rPr>
          <w:rFonts w:cs="Arial"/>
        </w:rPr>
        <w:t xml:space="preserve"> </w:t>
      </w:r>
      <w:r w:rsidR="006F72CA">
        <w:rPr>
          <w:rFonts w:cs="Arial"/>
        </w:rPr>
        <w:t>&lt;&lt;Unit Value&gt;&gt;</w:t>
      </w:r>
      <w:bookmarkEnd w:id="1268"/>
    </w:p>
    <w:p w:rsidR="00347871" w:rsidRDefault="00347871" w:rsidP="00F71BA8">
      <w:r>
        <w:t>An XSD representation of a date and time</w:t>
      </w:r>
      <w:r>
        <w:br/>
        <w:t>[OWL] xsd:dateTime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535933380f2d9dcde319f87d252d7616" w:history="1">
        <w:r w:rsidR="00347871">
          <w:rPr>
            <w:rStyle w:val="Hyperlink"/>
          </w:rPr>
          <w:t>Date and Time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1236" type="#_x0000_t75" alt="-905152249.emf" style="width:12pt;height:12pt;visibility:visible;mso-wrap-style:square">
            <v:imagedata r:id="rId13" o:title="-905152249"/>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18e781c9069cf2db43d6852e51666fa1" w:history="1">
        <w:r w:rsidR="00347871">
          <w:rPr>
            <w:rStyle w:val="Hyperlink"/>
          </w:rPr>
          <w:t>Coded Numeric</w:t>
        </w:r>
      </w:hyperlink>
    </w:p>
    <w:p w:rsidR="00347871" w:rsidRDefault="00347871" w:rsidP="00E04E71">
      <w:pPr>
        <w:pStyle w:val="BodyText"/>
        <w:spacing w:before="0" w:after="120"/>
      </w:pPr>
      <w:r>
        <w:t xml:space="preserve">A text string representing a date and time specified in the ISO8601 date-time format including timezone designator (TZD): YYYY-MM-DDThh:mm:ssTZD. </w:t>
      </w:r>
    </w:p>
    <w:p w:rsidR="00347871" w:rsidRDefault="00347871" w:rsidP="00347871"/>
    <w:p w:rsidR="00347871" w:rsidRDefault="00347871" w:rsidP="00347871">
      <w:pPr>
        <w:pStyle w:val="Heading2"/>
      </w:pPr>
      <w:bookmarkStart w:id="1269" w:name="_72dbff95c9a49c543b2afec19a8cf11c"/>
      <w:bookmarkStart w:id="1270" w:name="_Toc477720075"/>
      <w:r>
        <w:t>Class XSD Time</w:t>
      </w:r>
      <w:bookmarkEnd w:id="1269"/>
      <w:r w:rsidRPr="003A31EC">
        <w:rPr>
          <w:rFonts w:cs="Arial"/>
        </w:rPr>
        <w:t xml:space="preserve"> </w:t>
      </w:r>
      <w:r>
        <w:rPr>
          <w:rFonts w:cs="Arial"/>
        </w:rPr>
        <w:fldChar w:fldCharType="begin"/>
      </w:r>
      <w:r>
        <w:instrText>XE"</w:instrText>
      </w:r>
      <w:r w:rsidRPr="00413D75">
        <w:rPr>
          <w:rFonts w:cs="Arial"/>
        </w:rPr>
        <w:instrText>XSD Time</w:instrText>
      </w:r>
      <w:r>
        <w:instrText>"</w:instrText>
      </w:r>
      <w:r>
        <w:rPr>
          <w:rFonts w:cs="Arial"/>
        </w:rPr>
        <w:fldChar w:fldCharType="end"/>
      </w:r>
      <w:r w:rsidR="009E71B4">
        <w:rPr>
          <w:rFonts w:cs="Arial"/>
        </w:rPr>
        <w:t xml:space="preserve"> </w:t>
      </w:r>
      <w:r w:rsidR="006F72CA">
        <w:rPr>
          <w:rFonts w:cs="Arial"/>
        </w:rPr>
        <w:t>&lt;&lt;Unit Value&gt;&gt;</w:t>
      </w:r>
      <w:bookmarkEnd w:id="1270"/>
    </w:p>
    <w:p w:rsidR="00347871" w:rsidRDefault="00347871" w:rsidP="00F71BA8">
      <w:r>
        <w:t>An XSD representation of a time</w:t>
      </w:r>
      <w:r>
        <w:br/>
        <w:t>[OWL] xsd:time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093e90ca7ca2b1e9be5d1830b3d376c7" w:history="1">
        <w:r w:rsidR="00347871">
          <w:rPr>
            <w:rStyle w:val="Hyperlink"/>
          </w:rPr>
          <w:t>Time Coordinate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1235" type="#_x0000_t75" alt="-905152249.emf" style="width:12pt;height:12pt;visibility:visible;mso-wrap-style:square">
            <v:imagedata r:id="rId13" o:title="-905152249"/>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18e781c9069cf2db43d6852e51666fa1" w:history="1">
        <w:r w:rsidR="00347871">
          <w:rPr>
            <w:rStyle w:val="Hyperlink"/>
          </w:rPr>
          <w:t>Coded Numeric</w:t>
        </w:r>
      </w:hyperlink>
    </w:p>
    <w:p w:rsidR="00347871" w:rsidRDefault="00347871" w:rsidP="00E04E71">
      <w:pPr>
        <w:pStyle w:val="BodyText"/>
        <w:spacing w:before="0" w:after="120"/>
      </w:pPr>
      <w:r>
        <w:t xml:space="preserve">A text string representing a date and time specified in the ISO8601 date-time format including timezone designator (TZD): YYYY-MM-DDThh:mm:ssTZD. </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271" w:name="_Toc477720076"/>
      <w:r>
        <w:t>Threat-risk-conceptual-model::Generic Concept Library::Vendors and Producers</w:t>
      </w:r>
      <w:bookmarkEnd w:id="1271"/>
    </w:p>
    <w:p w:rsidR="00347871" w:rsidRDefault="00347871" w:rsidP="00A318C1">
      <w:pPr>
        <w:pStyle w:val="BodyText"/>
      </w:pPr>
      <w:r>
        <w:t>Concepts relating to manufacturers and manufactured things.</w:t>
      </w:r>
    </w:p>
    <w:p w:rsidR="00347871" w:rsidRDefault="00347871" w:rsidP="00347871">
      <w:pPr>
        <w:pStyle w:val="Heading2"/>
      </w:pPr>
      <w:bookmarkStart w:id="1272" w:name="_Toc477720077"/>
      <w:r>
        <w:t>Diagram: Vendors and Producers</w:t>
      </w:r>
      <w:bookmarkEnd w:id="1272"/>
    </w:p>
    <w:p w:rsidR="00347871" w:rsidRDefault="00FB4EB2" w:rsidP="00347871">
      <w:pPr>
        <w:jc w:val="center"/>
        <w:rPr>
          <w:rFonts w:cs="Arial"/>
        </w:rPr>
      </w:pPr>
      <w:r w:rsidRPr="00945284">
        <w:rPr>
          <w:noProof/>
        </w:rPr>
        <w:pict>
          <v:shape id="Picture 1997822584.emf" o:spid="_x0000_i1234" type="#_x0000_t75" alt="1997822584.emf" style="width:487.2pt;height:278.4pt;visibility:visible;mso-wrap-style:square">
            <v:imagedata r:id="rId193" o:title="1997822584"/>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Vendors and Producers</w:t>
      </w:r>
    </w:p>
    <w:p w:rsidR="00347871" w:rsidRDefault="00347871" w:rsidP="00347871">
      <w:r>
        <w:t xml:space="preserve"> </w:t>
      </w:r>
    </w:p>
    <w:p w:rsidR="00347871" w:rsidRDefault="00347871" w:rsidP="00347871"/>
    <w:p w:rsidR="00347871" w:rsidRDefault="00347871" w:rsidP="00347871">
      <w:pPr>
        <w:pStyle w:val="Heading2"/>
      </w:pPr>
      <w:bookmarkStart w:id="1273" w:name="_2f122f2cb3bae13f307d9ae3d2b8d57b"/>
      <w:bookmarkStart w:id="1274" w:name="_Toc477720078"/>
      <w:r>
        <w:t>Class Client</w:t>
      </w:r>
      <w:bookmarkEnd w:id="1273"/>
      <w:r w:rsidRPr="003A31EC">
        <w:rPr>
          <w:rFonts w:cs="Arial"/>
        </w:rPr>
        <w:t xml:space="preserve"> </w:t>
      </w:r>
      <w:r>
        <w:rPr>
          <w:rFonts w:cs="Arial"/>
        </w:rPr>
        <w:fldChar w:fldCharType="begin"/>
      </w:r>
      <w:r>
        <w:instrText>XE"</w:instrText>
      </w:r>
      <w:r w:rsidRPr="00413D75">
        <w:rPr>
          <w:rFonts w:cs="Arial"/>
        </w:rPr>
        <w:instrText>Client</w:instrText>
      </w:r>
      <w:r>
        <w:instrText>"</w:instrText>
      </w:r>
      <w:r>
        <w:rPr>
          <w:rFonts w:cs="Arial"/>
        </w:rPr>
        <w:fldChar w:fldCharType="end"/>
      </w:r>
      <w:r w:rsidR="009E71B4">
        <w:rPr>
          <w:rFonts w:cs="Arial"/>
        </w:rPr>
        <w:t xml:space="preserve"> </w:t>
      </w:r>
      <w:r w:rsidR="006F72CA">
        <w:rPr>
          <w:rFonts w:cs="Arial"/>
        </w:rPr>
        <w:t>&lt;&lt;Role&gt;&gt;</w:t>
      </w:r>
      <w:bookmarkEnd w:id="1274"/>
    </w:p>
    <w:p w:rsidR="00347871" w:rsidRDefault="00347871" w:rsidP="00F71BA8">
      <w:r>
        <w:t>The role of a responsible performer receiving goods or services from a provider.</w:t>
      </w:r>
      <w:r>
        <w:br/>
        <w:t>[FIBO] Client: a party that acquires, or agrees to acquire, ownership (in case of goods), or benefit or usage (in case of services), in exchange for money or other consideration under a contract of sale</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233" type="#_x0000_t75" alt="-1728404412.emf" style="width:12pt;height:12pt;visibility:visible;mso-wrap-style:square">
            <v:imagedata r:id="rId61" o:title="-1728404412"/>
          </v:shape>
        </w:pict>
      </w:r>
      <w:r w:rsidR="00347871">
        <w:t xml:space="preserve"> </w:t>
      </w:r>
      <w:r w:rsidR="0061586D">
        <w:t xml:space="preserve"> </w:t>
      </w:r>
      <w:r w:rsidR="00347871">
        <w:t>provided by</w:t>
      </w:r>
      <w:r w:rsidR="00347871">
        <w:rPr>
          <w:rFonts w:cs="Arial"/>
        </w:rPr>
        <w:fldChar w:fldCharType="begin"/>
      </w:r>
      <w:r w:rsidR="00347871">
        <w:instrText>XE"</w:instrText>
      </w:r>
      <w:r w:rsidR="00347871" w:rsidRPr="00413D75">
        <w:rPr>
          <w:rFonts w:cs="Arial"/>
        </w:rPr>
        <w:instrText>provided by</w:instrText>
      </w:r>
      <w:r w:rsidR="00347871">
        <w:instrText>"</w:instrText>
      </w:r>
      <w:r w:rsidR="00347871">
        <w:rPr>
          <w:rFonts w:cs="Arial"/>
        </w:rPr>
        <w:fldChar w:fldCharType="end"/>
      </w:r>
      <w:r w:rsidR="00347871">
        <w:t xml:space="preserve"> : </w:t>
      </w:r>
      <w:hyperlink w:anchor="_cb3e1b3790d0f1de0d0eb83e15fc8052" w:history="1">
        <w:r w:rsidR="00347871">
          <w:rPr>
            <w:rStyle w:val="Hyperlink"/>
          </w:rPr>
          <w:t>Supplier</w:t>
        </w:r>
      </w:hyperlink>
      <w:r w:rsidR="00347871">
        <w:t xml:space="preserve"> [0..*]   </w:t>
      </w:r>
      <w:r w:rsidR="00347871" w:rsidRPr="00833C5F">
        <w:rPr>
          <w:i/>
        </w:rPr>
        <w:t>Subsets</w:t>
      </w:r>
      <w:r w:rsidR="00347871">
        <w:t>: impacted by:</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2660bb5b89cd956b2c7d24d999fab188" w:history="1">
        <w:r w:rsidRPr="00446E2F">
          <w:rPr>
            <w:rStyle w:val="Hyperlink"/>
            <w:color w:val="0066FF"/>
          </w:rPr>
          <w:t>Providing</w:t>
        </w:r>
      </w:hyperlink>
      <w:r w:rsidR="00446E2F">
        <w:t xml:space="preserve"> </w:t>
      </w:r>
    </w:p>
    <w:p w:rsidR="00347871" w:rsidRDefault="00347871" w:rsidP="004E3AD0">
      <w:pPr>
        <w:pStyle w:val="BodyText"/>
        <w:spacing w:before="60" w:after="120"/>
        <w:ind w:firstLine="720"/>
      </w:pPr>
      <w:r>
        <w:t>Supplier of a product or service.</w:t>
      </w:r>
      <w:r>
        <w:br/>
        <w:t>[FIBO] isSuppliedBy</w:t>
      </w:r>
    </w:p>
    <w:p w:rsidR="00347871" w:rsidRDefault="00347871" w:rsidP="00347871"/>
    <w:p w:rsidR="00347871" w:rsidRDefault="00347871" w:rsidP="00347871">
      <w:pPr>
        <w:pStyle w:val="Heading2"/>
      </w:pPr>
      <w:bookmarkStart w:id="1275" w:name="_3e9312f8834398af764904c687afb6e1"/>
      <w:bookmarkStart w:id="1276" w:name="_Toc477720079"/>
      <w:r>
        <w:lastRenderedPageBreak/>
        <w:t>Class Individual Product</w:t>
      </w:r>
      <w:bookmarkEnd w:id="1275"/>
      <w:r w:rsidRPr="003A31EC">
        <w:rPr>
          <w:rFonts w:cs="Arial"/>
        </w:rPr>
        <w:t xml:space="preserve"> </w:t>
      </w:r>
      <w:r>
        <w:rPr>
          <w:rFonts w:cs="Arial"/>
        </w:rPr>
        <w:fldChar w:fldCharType="begin"/>
      </w:r>
      <w:r>
        <w:instrText>XE"</w:instrText>
      </w:r>
      <w:r w:rsidRPr="00413D75">
        <w:rPr>
          <w:rFonts w:cs="Arial"/>
        </w:rPr>
        <w:instrText>Individual Product</w:instrText>
      </w:r>
      <w:r>
        <w:instrText>"</w:instrText>
      </w:r>
      <w:r>
        <w:rPr>
          <w:rFonts w:cs="Arial"/>
        </w:rPr>
        <w:fldChar w:fldCharType="end"/>
      </w:r>
      <w:r w:rsidR="009E71B4">
        <w:rPr>
          <w:rFonts w:cs="Arial"/>
        </w:rPr>
        <w:t xml:space="preserve"> </w:t>
      </w:r>
      <w:r w:rsidR="006F72CA">
        <w:rPr>
          <w:rFonts w:cs="Arial"/>
        </w:rPr>
        <w:t>&lt;&lt;Role&gt;&gt;</w:t>
      </w:r>
      <w:bookmarkEnd w:id="1276"/>
    </w:p>
    <w:p w:rsidR="00347871" w:rsidRDefault="00347871" w:rsidP="00F71BA8">
      <w:r>
        <w:t>A specific item or service purchased, sold or offered for sale.</w:t>
      </w:r>
      <w:r>
        <w:br/>
        <w:t>[FIBO] Product: A commercially distributed good that is (1) tangible property, (2) the output or result of a fabrication, manufacturing, or production process, or (3) something that passes through a distribution channel before being consumed or used.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e075b03ae73f89f5fcb1481cd5a16cbe" w:history="1">
        <w:r w:rsidR="00347871">
          <w:rPr>
            <w:rStyle w:val="Hyperlink"/>
          </w:rPr>
          <w:t>Actual Entity</w:t>
        </w:r>
      </w:hyperlink>
    </w:p>
    <w:p w:rsidR="00347871" w:rsidRDefault="00347871" w:rsidP="00347871"/>
    <w:p w:rsidR="00347871" w:rsidRDefault="00347871" w:rsidP="00347871">
      <w:pPr>
        <w:pStyle w:val="Heading2"/>
      </w:pPr>
      <w:bookmarkStart w:id="1277" w:name="_2905d85f10a7a046e8fe601673ef61b7"/>
      <w:bookmarkStart w:id="1278" w:name="_Toc477720080"/>
      <w:r>
        <w:t>Class Manufactured Thing</w:t>
      </w:r>
      <w:bookmarkEnd w:id="1277"/>
      <w:r w:rsidRPr="003A31EC">
        <w:rPr>
          <w:rFonts w:cs="Arial"/>
        </w:rPr>
        <w:t xml:space="preserve"> </w:t>
      </w:r>
      <w:r>
        <w:rPr>
          <w:rFonts w:cs="Arial"/>
        </w:rPr>
        <w:fldChar w:fldCharType="begin"/>
      </w:r>
      <w:r>
        <w:instrText>XE"</w:instrText>
      </w:r>
      <w:r w:rsidRPr="00413D75">
        <w:rPr>
          <w:rFonts w:cs="Arial"/>
        </w:rPr>
        <w:instrText>Manufactured Thing</w:instrText>
      </w:r>
      <w:r>
        <w:instrText>"</w:instrText>
      </w:r>
      <w:r>
        <w:rPr>
          <w:rFonts w:cs="Arial"/>
        </w:rPr>
        <w:fldChar w:fldCharType="end"/>
      </w:r>
      <w:r w:rsidR="009E71B4">
        <w:rPr>
          <w:rFonts w:cs="Arial"/>
        </w:rPr>
        <w:t xml:space="preserve"> </w:t>
      </w:r>
      <w:r w:rsidR="006F72CA">
        <w:rPr>
          <w:rFonts w:cs="Arial"/>
        </w:rPr>
        <w:t>&lt;&lt;Role&gt;&gt;</w:t>
      </w:r>
      <w:bookmarkEnd w:id="1278"/>
    </w:p>
    <w:p w:rsidR="00347871" w:rsidRDefault="00347871" w:rsidP="00F71BA8">
      <w:r>
        <w:t>Role of a thing as being made or manufactured.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3e9312f8834398af764904c687afb6e1" w:history="1">
        <w:r w:rsidR="00347871">
          <w:rPr>
            <w:rStyle w:val="Hyperlink"/>
          </w:rPr>
          <w:t>Individual Product</w:t>
        </w:r>
      </w:hyperlink>
      <w:r w:rsidR="00347871">
        <w:t xml:space="preserve">, </w:t>
      </w:r>
      <w:hyperlink w:anchor="_28f984bb260c3ff2e5612283df0d62da" w:history="1">
        <w:r w:rsidR="00347871">
          <w:rPr>
            <w:rStyle w:val="Hyperlink"/>
          </w:rPr>
          <w:t>Item</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1232" type="#_x0000_t75" alt="-905152249.emf" style="width:12pt;height:12pt;visibility:visible;mso-wrap-style:square">
            <v:imagedata r:id="rId13" o:title="-905152249"/>
          </v:shape>
        </w:pict>
      </w:r>
      <w:r w:rsidR="00347871">
        <w:t xml:space="preserve"> revision</w:t>
      </w:r>
      <w:r w:rsidR="00347871">
        <w:rPr>
          <w:rFonts w:cs="Arial"/>
        </w:rPr>
        <w:fldChar w:fldCharType="begin"/>
      </w:r>
      <w:r w:rsidR="00347871">
        <w:instrText>XE"</w:instrText>
      </w:r>
      <w:r w:rsidR="00347871" w:rsidRPr="00413D75">
        <w:rPr>
          <w:rFonts w:cs="Arial"/>
        </w:rPr>
        <w:instrText>revision</w:instrText>
      </w:r>
      <w:r w:rsidR="00347871">
        <w:instrText>"</w:instrText>
      </w:r>
      <w:r w:rsidR="00347871">
        <w:rPr>
          <w:rFonts w:cs="Arial"/>
        </w:rPr>
        <w:fldChar w:fldCharType="end"/>
      </w:r>
      <w:r w:rsidR="00347871">
        <w:t xml:space="preserve"> : </w:t>
      </w:r>
      <w:hyperlink w:anchor="_0f7c58a5015072358fe63df45d6544c4" w:history="1">
        <w:r w:rsidR="00347871">
          <w:rPr>
            <w:rStyle w:val="Hyperlink"/>
          </w:rPr>
          <w:t>Primitive Value</w:t>
        </w:r>
      </w:hyperlink>
    </w:p>
    <w:p w:rsidR="00347871" w:rsidRDefault="00347871" w:rsidP="00E04E71">
      <w:pPr>
        <w:pStyle w:val="BodyText"/>
        <w:spacing w:before="0" w:after="120"/>
      </w:pPr>
      <w:r>
        <w:t>The revision of a product or good.</w:t>
      </w:r>
    </w:p>
    <w:p w:rsidR="00347871" w:rsidRDefault="00347871" w:rsidP="00347871"/>
    <w:p w:rsidR="00347871" w:rsidRDefault="00347871" w:rsidP="00347871">
      <w:pPr>
        <w:pStyle w:val="Heading2"/>
      </w:pPr>
      <w:bookmarkStart w:id="1279" w:name="_7b9b4956bc5621171048e1a1016b9bf1"/>
      <w:bookmarkStart w:id="1280" w:name="_Toc477720081"/>
      <w:r>
        <w:t>Class Producer</w:t>
      </w:r>
      <w:bookmarkEnd w:id="1279"/>
      <w:r w:rsidRPr="003A31EC">
        <w:rPr>
          <w:rFonts w:cs="Arial"/>
        </w:rPr>
        <w:t xml:space="preserve"> </w:t>
      </w:r>
      <w:r>
        <w:rPr>
          <w:rFonts w:cs="Arial"/>
        </w:rPr>
        <w:fldChar w:fldCharType="begin"/>
      </w:r>
      <w:r>
        <w:instrText>XE"</w:instrText>
      </w:r>
      <w:r w:rsidRPr="00413D75">
        <w:rPr>
          <w:rFonts w:cs="Arial"/>
        </w:rPr>
        <w:instrText>Producer</w:instrText>
      </w:r>
      <w:r>
        <w:instrText>"</w:instrText>
      </w:r>
      <w:r>
        <w:rPr>
          <w:rFonts w:cs="Arial"/>
        </w:rPr>
        <w:fldChar w:fldCharType="end"/>
      </w:r>
      <w:r w:rsidR="009E71B4">
        <w:rPr>
          <w:rFonts w:cs="Arial"/>
        </w:rPr>
        <w:t xml:space="preserve"> </w:t>
      </w:r>
      <w:r w:rsidR="006F72CA">
        <w:rPr>
          <w:rFonts w:cs="Arial"/>
        </w:rPr>
        <w:t>&lt;&lt;Role&gt;&gt;</w:t>
      </w:r>
      <w:bookmarkEnd w:id="1280"/>
    </w:p>
    <w:p w:rsidR="00347871" w:rsidRDefault="00347871" w:rsidP="00F71BA8">
      <w:r>
        <w:t xml:space="preserve">Maker of goods or products, usually for sale. Syn: Manufacturer. </w:t>
      </w:r>
      <w:r>
        <w:br/>
        <w:t>[FIBO] Producer: the manufacturer of a product, also called maker.</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cb3e1b3790d0f1de0d0eb83e15fc8052" w:history="1">
        <w:r w:rsidR="00347871">
          <w:rPr>
            <w:rStyle w:val="Hyperlink"/>
          </w:rPr>
          <w:t>Supplier</w:t>
        </w:r>
      </w:hyperlink>
    </w:p>
    <w:p w:rsidR="00347871" w:rsidRDefault="00347871" w:rsidP="00347871"/>
    <w:p w:rsidR="00347871" w:rsidRDefault="00347871" w:rsidP="00347871">
      <w:pPr>
        <w:pStyle w:val="Heading2"/>
      </w:pPr>
      <w:bookmarkStart w:id="1281" w:name="_7d2baf8796edd9836c076262121f7068"/>
      <w:bookmarkStart w:id="1282" w:name="_Toc477720082"/>
      <w:r>
        <w:t>Class Product Kind</w:t>
      </w:r>
      <w:bookmarkEnd w:id="1281"/>
      <w:bookmarkEnd w:id="1282"/>
      <w:r w:rsidRPr="003A31EC">
        <w:rPr>
          <w:rFonts w:cs="Arial"/>
        </w:rPr>
        <w:t xml:space="preserve"> </w:t>
      </w:r>
      <w:r>
        <w:rPr>
          <w:rFonts w:cs="Arial"/>
        </w:rPr>
        <w:fldChar w:fldCharType="begin"/>
      </w:r>
      <w:r>
        <w:instrText>XE"</w:instrText>
      </w:r>
      <w:r w:rsidRPr="00413D75">
        <w:rPr>
          <w:rFonts w:cs="Arial"/>
        </w:rPr>
        <w:instrText>Product Kind</w:instrText>
      </w:r>
      <w:r>
        <w:instrText>"</w:instrText>
      </w:r>
      <w:r>
        <w:rPr>
          <w:rFonts w:cs="Arial"/>
        </w:rPr>
        <w:fldChar w:fldCharType="end"/>
      </w:r>
      <w:r w:rsidR="009E71B4">
        <w:rPr>
          <w:rFonts w:cs="Arial"/>
        </w:rPr>
        <w:t xml:space="preserve"> </w:t>
      </w:r>
    </w:p>
    <w:p w:rsidR="00347871" w:rsidRDefault="00347871" w:rsidP="00F71BA8">
      <w:r>
        <w:t>A set of similar items or services produced by or delivered by suppliers.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a09117831b97c480bde825e7cd3696eb" w:history="1">
        <w:r w:rsidR="00347871">
          <w:rPr>
            <w:rStyle w:val="Hyperlink"/>
          </w:rPr>
          <w:t>Entity Type</w:t>
        </w:r>
      </w:hyperlink>
    </w:p>
    <w:p w:rsidR="00347871" w:rsidRDefault="00347871" w:rsidP="00347871"/>
    <w:p w:rsidR="00347871" w:rsidRDefault="00347871" w:rsidP="00347871">
      <w:pPr>
        <w:pStyle w:val="Heading2"/>
      </w:pPr>
      <w:bookmarkStart w:id="1283" w:name="_a0885ac107ca9474b5d5b09891d2af00"/>
      <w:bookmarkStart w:id="1284" w:name="_Toc477720083"/>
      <w:r>
        <w:t>Association Class Product Line of Supplier</w:t>
      </w:r>
      <w:bookmarkEnd w:id="1283"/>
      <w:r w:rsidRPr="003A31EC">
        <w:rPr>
          <w:rFonts w:cs="Arial"/>
        </w:rPr>
        <w:t xml:space="preserve"> </w:t>
      </w:r>
      <w:r>
        <w:rPr>
          <w:rFonts w:cs="Arial"/>
        </w:rPr>
        <w:fldChar w:fldCharType="begin"/>
      </w:r>
      <w:r>
        <w:instrText>XE"</w:instrText>
      </w:r>
      <w:r w:rsidRPr="00413D75">
        <w:rPr>
          <w:rFonts w:cs="Arial"/>
        </w:rPr>
        <w:instrText>Product Line of Supplier</w:instrText>
      </w:r>
      <w:r>
        <w:instrText>"</w:instrText>
      </w:r>
      <w:r>
        <w:rPr>
          <w:rFonts w:cs="Arial"/>
        </w:rPr>
        <w:fldChar w:fldCharType="end"/>
      </w:r>
      <w:r w:rsidR="009E71B4">
        <w:rPr>
          <w:rFonts w:cs="Arial"/>
        </w:rPr>
        <w:t xml:space="preserve"> </w:t>
      </w:r>
      <w:r w:rsidR="006F72CA">
        <w:rPr>
          <w:rFonts w:cs="Arial"/>
        </w:rPr>
        <w:t>&lt;&lt;Relationship&gt;&gt;</w:t>
      </w:r>
      <w:bookmarkEnd w:id="1284"/>
    </w:p>
    <w:p w:rsidR="00347871" w:rsidRDefault="00347871" w:rsidP="00F71BA8">
      <w:r>
        <w:t>A kind of product or service offered by a supplier.</w:t>
      </w:r>
    </w:p>
    <w:p w:rsidR="00347871" w:rsidRDefault="00FB4EB2" w:rsidP="00347871">
      <w:pPr>
        <w:jc w:val="center"/>
      </w:pPr>
      <w:r w:rsidRPr="00945284">
        <w:rPr>
          <w:noProof/>
        </w:rPr>
        <w:lastRenderedPageBreak/>
        <w:pict>
          <v:shape id="Picture -1518517924.emf" o:spid="_x0000_i1231" type="#_x0000_t75" alt="-1518517924.emf" style="width:414.6pt;height:219pt;visibility:visible;mso-wrap-style:square">
            <v:imagedata r:id="rId194" o:title="-1518517924"/>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Product Line of Supplier</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e33780607cd553fb55b8907600848b66" w:history="1">
        <w:r w:rsidR="00347871">
          <w:rPr>
            <w:rStyle w:val="Hyperlink"/>
          </w:rPr>
          <w:t>Impact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230" type="#_x0000_t75" alt="-1728404412.emf" style="width:12pt;height:12pt;visibility:visible;mso-wrap-style:square">
            <v:imagedata r:id="rId61" o:title="-1728404412"/>
          </v:shape>
        </w:pict>
      </w:r>
      <w:r w:rsidR="00347871">
        <w:t xml:space="preserve"> has product Line</w:t>
      </w:r>
      <w:r w:rsidR="00347871">
        <w:rPr>
          <w:rFonts w:cs="Arial"/>
        </w:rPr>
        <w:fldChar w:fldCharType="begin"/>
      </w:r>
      <w:r w:rsidR="00347871">
        <w:instrText>XE"</w:instrText>
      </w:r>
      <w:r w:rsidR="00347871" w:rsidRPr="00413D75">
        <w:rPr>
          <w:rFonts w:cs="Arial"/>
        </w:rPr>
        <w:instrText>has product Line</w:instrText>
      </w:r>
      <w:r w:rsidR="00347871">
        <w:instrText>"</w:instrText>
      </w:r>
      <w:r w:rsidR="00347871">
        <w:rPr>
          <w:rFonts w:cs="Arial"/>
        </w:rPr>
        <w:fldChar w:fldCharType="end"/>
      </w:r>
      <w:r w:rsidR="00347871">
        <w:t xml:space="preserve"> : </w:t>
      </w:r>
      <w:hyperlink w:anchor="_7d2baf8796edd9836c076262121f7068" w:history="1">
        <w:r w:rsidR="00347871">
          <w:rPr>
            <w:rStyle w:val="Hyperlink"/>
          </w:rPr>
          <w:t>Product Kind</w:t>
        </w:r>
      </w:hyperlink>
      <w:r w:rsidR="00347871">
        <w:t xml:space="preserve"> [0..*]   </w:t>
      </w:r>
      <w:r w:rsidR="00347871" w:rsidRPr="00833C5F">
        <w:rPr>
          <w:i/>
        </w:rPr>
        <w:t>Subsets</w:t>
      </w:r>
      <w:r w:rsidR="00347871">
        <w:t>: impacted by:</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Product line provided by a manufacturer.</w:t>
      </w:r>
    </w:p>
    <w:p w:rsidR="00347871" w:rsidRDefault="00FB4EB2" w:rsidP="00347871">
      <w:pPr>
        <w:ind w:firstLine="720"/>
      </w:pPr>
      <w:r w:rsidRPr="00945284">
        <w:rPr>
          <w:noProof/>
        </w:rPr>
        <w:pict>
          <v:shape id="_x0000_i1229" type="#_x0000_t75" alt="-1728404412.emf" style="width:12pt;height:12pt;visibility:visible;mso-wrap-style:square">
            <v:imagedata r:id="rId61" o:title="-1728404412"/>
          </v:shape>
        </w:pict>
      </w:r>
      <w:r w:rsidR="00347871">
        <w:t xml:space="preserve"> product line of</w:t>
      </w:r>
      <w:r w:rsidR="00347871">
        <w:rPr>
          <w:rFonts w:cs="Arial"/>
        </w:rPr>
        <w:fldChar w:fldCharType="begin"/>
      </w:r>
      <w:r w:rsidR="00347871">
        <w:instrText>XE"</w:instrText>
      </w:r>
      <w:r w:rsidR="00347871" w:rsidRPr="00413D75">
        <w:rPr>
          <w:rFonts w:cs="Arial"/>
        </w:rPr>
        <w:instrText>product line of</w:instrText>
      </w:r>
      <w:r w:rsidR="00347871">
        <w:instrText>"</w:instrText>
      </w:r>
      <w:r w:rsidR="00347871">
        <w:rPr>
          <w:rFonts w:cs="Arial"/>
        </w:rPr>
        <w:fldChar w:fldCharType="end"/>
      </w:r>
      <w:r w:rsidR="00347871">
        <w:t xml:space="preserve"> : </w:t>
      </w:r>
      <w:hyperlink w:anchor="_cb3e1b3790d0f1de0d0eb83e15fc8052" w:history="1">
        <w:r w:rsidR="00347871">
          <w:rPr>
            <w:rStyle w:val="Hyperlink"/>
          </w:rPr>
          <w:t>Supplier</w:t>
        </w:r>
      </w:hyperlink>
      <w:r w:rsidR="00347871">
        <w:t xml:space="preserve"> [1..*]   </w:t>
      </w:r>
      <w:r w:rsidR="00347871" w:rsidRPr="00833C5F">
        <w:rPr>
          <w:i/>
        </w:rPr>
        <w:t>Subsets</w:t>
      </w:r>
      <w:r w:rsidR="00347871">
        <w:t>: impacted by:</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Manufacturer of a product line</w:t>
      </w:r>
    </w:p>
    <w:p w:rsidR="00347871" w:rsidRDefault="00347871" w:rsidP="00347871"/>
    <w:p w:rsidR="00347871" w:rsidRDefault="00347871" w:rsidP="00347871">
      <w:pPr>
        <w:pStyle w:val="Heading2"/>
      </w:pPr>
      <w:bookmarkStart w:id="1285" w:name="_26518cbebe4bd9f176cb152cacd8f769"/>
      <w:bookmarkStart w:id="1286" w:name="_Toc477720084"/>
      <w:r>
        <w:t>Association Class Production</w:t>
      </w:r>
      <w:bookmarkEnd w:id="1285"/>
      <w:r w:rsidRPr="003A31EC">
        <w:rPr>
          <w:rFonts w:cs="Arial"/>
        </w:rPr>
        <w:t xml:space="preserve"> </w:t>
      </w:r>
      <w:r>
        <w:rPr>
          <w:rFonts w:cs="Arial"/>
        </w:rPr>
        <w:fldChar w:fldCharType="begin"/>
      </w:r>
      <w:r>
        <w:instrText>XE"</w:instrText>
      </w:r>
      <w:r w:rsidRPr="00413D75">
        <w:rPr>
          <w:rFonts w:cs="Arial"/>
        </w:rPr>
        <w:instrText>Production</w:instrText>
      </w:r>
      <w:r>
        <w:instrText>"</w:instrText>
      </w:r>
      <w:r>
        <w:rPr>
          <w:rFonts w:cs="Arial"/>
        </w:rPr>
        <w:fldChar w:fldCharType="end"/>
      </w:r>
      <w:r w:rsidR="009E71B4">
        <w:rPr>
          <w:rFonts w:cs="Arial"/>
        </w:rPr>
        <w:t xml:space="preserve"> </w:t>
      </w:r>
      <w:r w:rsidR="006F72CA">
        <w:rPr>
          <w:rFonts w:cs="Arial"/>
        </w:rPr>
        <w:t>&lt;&lt;Relationship&gt;&gt;</w:t>
      </w:r>
      <w:bookmarkEnd w:id="1286"/>
    </w:p>
    <w:p w:rsidR="00347871" w:rsidRDefault="00347871" w:rsidP="00F71BA8">
      <w:r>
        <w:t>The making of a &lt;produced&gt; thing &lt;produced by&gt; a producer.</w:t>
      </w:r>
    </w:p>
    <w:p w:rsidR="00347871" w:rsidRDefault="00FB4EB2" w:rsidP="00347871">
      <w:pPr>
        <w:jc w:val="center"/>
      </w:pPr>
      <w:r w:rsidRPr="00945284">
        <w:rPr>
          <w:noProof/>
        </w:rPr>
        <w:pict>
          <v:shape id="Picture -474059382.emf" o:spid="_x0000_i1228" type="#_x0000_t75" alt="-474059382.emf" style="width:408.6pt;height:213.6pt;visibility:visible;mso-wrap-style:square">
            <v:imagedata r:id="rId195" o:title="-474059382"/>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Production</w:t>
      </w:r>
    </w:p>
    <w:p w:rsidR="00347871" w:rsidRPr="002A7C0D" w:rsidRDefault="00347871" w:rsidP="00232C10">
      <w:pPr>
        <w:pStyle w:val="Subtitle"/>
        <w:spacing w:before="120"/>
        <w:rPr>
          <w:rStyle w:val="IntenseEmphasis"/>
          <w:sz w:val="24"/>
          <w:szCs w:val="24"/>
        </w:rPr>
      </w:pPr>
      <w:r w:rsidRPr="002A7C0D">
        <w:rPr>
          <w:rStyle w:val="IntenseEmphasis"/>
          <w:sz w:val="24"/>
          <w:szCs w:val="24"/>
        </w:rPr>
        <w:lastRenderedPageBreak/>
        <w:t>Direct Supertypes</w:t>
      </w:r>
    </w:p>
    <w:p w:rsidR="00347871" w:rsidRDefault="00CC4F8E" w:rsidP="00347871">
      <w:pPr>
        <w:ind w:left="360"/>
      </w:pPr>
      <w:hyperlink w:anchor="_738ede22bfe089d163494040b3d2ef55" w:history="1">
        <w:r w:rsidR="00347871">
          <w:rPr>
            <w:rStyle w:val="Hyperlink"/>
          </w:rPr>
          <w:t>Actual Event</w:t>
        </w:r>
      </w:hyperlink>
      <w:r w:rsidR="00347871">
        <w:t xml:space="preserve">, </w:t>
      </w:r>
      <w:hyperlink w:anchor="_e33780607cd553fb55b8907600848b66" w:history="1">
        <w:r w:rsidR="00347871">
          <w:rPr>
            <w:rStyle w:val="Hyperlink"/>
          </w:rPr>
          <w:t>Impact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227" type="#_x0000_t75" alt="-1728404412.emf" style="width:12pt;height:12pt;visibility:visible;mso-wrap-style:square">
            <v:imagedata r:id="rId61" o:title="-1728404412"/>
          </v:shape>
        </w:pict>
      </w:r>
      <w:r w:rsidR="00347871">
        <w:t xml:space="preserve"> produced by</w:t>
      </w:r>
      <w:r w:rsidR="00347871">
        <w:rPr>
          <w:rFonts w:cs="Arial"/>
        </w:rPr>
        <w:fldChar w:fldCharType="begin"/>
      </w:r>
      <w:r w:rsidR="00347871">
        <w:instrText>XE"</w:instrText>
      </w:r>
      <w:r w:rsidR="00347871" w:rsidRPr="00413D75">
        <w:rPr>
          <w:rFonts w:cs="Arial"/>
        </w:rPr>
        <w:instrText>produced by</w:instrText>
      </w:r>
      <w:r w:rsidR="00347871">
        <w:instrText>"</w:instrText>
      </w:r>
      <w:r w:rsidR="00347871">
        <w:rPr>
          <w:rFonts w:cs="Arial"/>
        </w:rPr>
        <w:fldChar w:fldCharType="end"/>
      </w:r>
      <w:r w:rsidR="00347871">
        <w:t xml:space="preserve"> : </w:t>
      </w:r>
      <w:hyperlink w:anchor="_7b9b4956bc5621171048e1a1016b9bf1" w:history="1">
        <w:r w:rsidR="00347871">
          <w:rPr>
            <w:rStyle w:val="Hyperlink"/>
          </w:rPr>
          <w:t>Producer</w:t>
        </w:r>
      </w:hyperlink>
      <w:r w:rsidR="00347871">
        <w:t xml:space="preserve"> [1..*]   </w:t>
      </w:r>
      <w:r w:rsidR="00347871" w:rsidRPr="00833C5F">
        <w:rPr>
          <w:i/>
        </w:rPr>
        <w:t>Subsets</w:t>
      </w:r>
      <w:r w:rsidR="00347871">
        <w:t>: impacted by:</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Entity which manufactured or created an item.</w:t>
      </w:r>
    </w:p>
    <w:p w:rsidR="00347871" w:rsidRDefault="00FB4EB2" w:rsidP="00347871">
      <w:pPr>
        <w:ind w:firstLine="720"/>
      </w:pPr>
      <w:r w:rsidRPr="00945284">
        <w:rPr>
          <w:noProof/>
        </w:rPr>
        <w:pict>
          <v:shape id="_x0000_i1226" type="#_x0000_t75" alt="-1728404412.emf" style="width:12pt;height:12pt;visibility:visible;mso-wrap-style:square">
            <v:imagedata r:id="rId61" o:title="-1728404412"/>
          </v:shape>
        </w:pict>
      </w:r>
      <w:r w:rsidR="00347871">
        <w:t xml:space="preserve"> produced</w:t>
      </w:r>
      <w:r w:rsidR="00347871">
        <w:rPr>
          <w:rFonts w:cs="Arial"/>
        </w:rPr>
        <w:fldChar w:fldCharType="begin"/>
      </w:r>
      <w:r w:rsidR="00347871">
        <w:instrText>XE"</w:instrText>
      </w:r>
      <w:r w:rsidR="00347871" w:rsidRPr="00413D75">
        <w:rPr>
          <w:rFonts w:cs="Arial"/>
        </w:rPr>
        <w:instrText>produced</w:instrText>
      </w:r>
      <w:r w:rsidR="00347871">
        <w:instrText>"</w:instrText>
      </w:r>
      <w:r w:rsidR="00347871">
        <w:rPr>
          <w:rFonts w:cs="Arial"/>
        </w:rPr>
        <w:fldChar w:fldCharType="end"/>
      </w:r>
      <w:r w:rsidR="00347871">
        <w:t xml:space="preserve"> : </w:t>
      </w:r>
      <w:hyperlink w:anchor="_2905d85f10a7a046e8fe601673ef61b7" w:history="1">
        <w:r w:rsidR="00347871">
          <w:rPr>
            <w:rStyle w:val="Hyperlink"/>
          </w:rPr>
          <w:t>Manufactured Thing</w:t>
        </w:r>
      </w:hyperlink>
      <w:r w:rsidR="00347871">
        <w:t xml:space="preserve"> [0..*]   </w:t>
      </w:r>
      <w:r w:rsidR="00347871" w:rsidRPr="00833C5F">
        <w:rPr>
          <w:i/>
        </w:rPr>
        <w:t>Subsets</w:t>
      </w:r>
      <w:r w:rsidR="00347871">
        <w:t>: impacted by:</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products or good made by a manufacturer.</w:t>
      </w:r>
    </w:p>
    <w:p w:rsidR="00347871" w:rsidRDefault="00347871" w:rsidP="00347871"/>
    <w:p w:rsidR="00347871" w:rsidRDefault="00347871" w:rsidP="00347871">
      <w:pPr>
        <w:pStyle w:val="Heading2"/>
      </w:pPr>
      <w:bookmarkStart w:id="1287" w:name="_2660bb5b89cd956b2c7d24d999fab188"/>
      <w:bookmarkStart w:id="1288" w:name="_Toc477720085"/>
      <w:r>
        <w:t>Association Class Providing</w:t>
      </w:r>
      <w:bookmarkEnd w:id="1287"/>
      <w:r w:rsidRPr="003A31EC">
        <w:rPr>
          <w:rFonts w:cs="Arial"/>
        </w:rPr>
        <w:t xml:space="preserve"> </w:t>
      </w:r>
      <w:r>
        <w:rPr>
          <w:rFonts w:cs="Arial"/>
        </w:rPr>
        <w:fldChar w:fldCharType="begin"/>
      </w:r>
      <w:r>
        <w:instrText>XE"</w:instrText>
      </w:r>
      <w:r w:rsidRPr="00413D75">
        <w:rPr>
          <w:rFonts w:cs="Arial"/>
        </w:rPr>
        <w:instrText>Providing</w:instrText>
      </w:r>
      <w:r>
        <w:instrText>"</w:instrText>
      </w:r>
      <w:r>
        <w:rPr>
          <w:rFonts w:cs="Arial"/>
        </w:rPr>
        <w:fldChar w:fldCharType="end"/>
      </w:r>
      <w:r w:rsidR="009E71B4">
        <w:rPr>
          <w:rFonts w:cs="Arial"/>
        </w:rPr>
        <w:t xml:space="preserve"> </w:t>
      </w:r>
      <w:r w:rsidR="006F72CA">
        <w:rPr>
          <w:rFonts w:cs="Arial"/>
        </w:rPr>
        <w:t>&lt;&lt;Relationship&gt;&gt;</w:t>
      </w:r>
      <w:bookmarkEnd w:id="1288"/>
    </w:p>
    <w:p w:rsidR="00347871" w:rsidRDefault="00347871" w:rsidP="00F71BA8">
      <w:r>
        <w:t>The providing of a product or service to a consumer.</w:t>
      </w:r>
      <w:r>
        <w:br/>
        <w:t>[FIBO] supplies</w:t>
      </w:r>
    </w:p>
    <w:p w:rsidR="00347871" w:rsidRDefault="00FB4EB2" w:rsidP="00347871">
      <w:pPr>
        <w:jc w:val="center"/>
      </w:pPr>
      <w:r w:rsidRPr="00945284">
        <w:rPr>
          <w:noProof/>
        </w:rPr>
        <w:pict>
          <v:shape id="Picture -1191721846.emf" o:spid="_x0000_i1225" type="#_x0000_t75" alt="-1191721846.emf" style="width:462.6pt;height:243.6pt;visibility:visible;mso-wrap-style:square">
            <v:imagedata r:id="rId196" o:title="-1191721846"/>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Providing</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738ede22bfe089d163494040b3d2ef55" w:history="1">
        <w:r w:rsidR="00347871">
          <w:rPr>
            <w:rStyle w:val="Hyperlink"/>
          </w:rPr>
          <w:t>Actual Event</w:t>
        </w:r>
      </w:hyperlink>
      <w:r w:rsidR="00347871">
        <w:t xml:space="preserve">, </w:t>
      </w:r>
      <w:hyperlink w:anchor="_e33780607cd553fb55b8907600848b66" w:history="1">
        <w:r w:rsidR="00347871">
          <w:rPr>
            <w:rStyle w:val="Hyperlink"/>
          </w:rPr>
          <w:t>Impact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224" type="#_x0000_t75" alt="-1728404412.emf" style="width:12pt;height:12pt;visibility:visible;mso-wrap-style:square">
            <v:imagedata r:id="rId61" o:title="-1728404412"/>
          </v:shape>
        </w:pict>
      </w:r>
      <w:r w:rsidR="00347871">
        <w:t xml:space="preserve"> provided by</w:t>
      </w:r>
      <w:r w:rsidR="00347871">
        <w:rPr>
          <w:rFonts w:cs="Arial"/>
        </w:rPr>
        <w:fldChar w:fldCharType="begin"/>
      </w:r>
      <w:r w:rsidR="00347871">
        <w:instrText>XE"</w:instrText>
      </w:r>
      <w:r w:rsidR="00347871" w:rsidRPr="00413D75">
        <w:rPr>
          <w:rFonts w:cs="Arial"/>
        </w:rPr>
        <w:instrText>provided by</w:instrText>
      </w:r>
      <w:r w:rsidR="00347871">
        <w:instrText>"</w:instrText>
      </w:r>
      <w:r w:rsidR="00347871">
        <w:rPr>
          <w:rFonts w:cs="Arial"/>
        </w:rPr>
        <w:fldChar w:fldCharType="end"/>
      </w:r>
      <w:r w:rsidR="00347871">
        <w:t xml:space="preserve"> : </w:t>
      </w:r>
      <w:hyperlink w:anchor="_cb3e1b3790d0f1de0d0eb83e15fc8052" w:history="1">
        <w:r w:rsidR="00347871">
          <w:rPr>
            <w:rStyle w:val="Hyperlink"/>
          </w:rPr>
          <w:t>Supplier</w:t>
        </w:r>
      </w:hyperlink>
      <w:r w:rsidR="00347871">
        <w:t xml:space="preserve"> [0..*]   </w:t>
      </w:r>
      <w:r w:rsidR="00347871" w:rsidRPr="00833C5F">
        <w:rPr>
          <w:i/>
        </w:rPr>
        <w:t>Subsets</w:t>
      </w:r>
      <w:r w:rsidR="00347871">
        <w:t>: impacted by:</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Supplier of a product or service.</w:t>
      </w:r>
      <w:r>
        <w:br/>
        <w:t>[FIBO] isSuppliedBy</w:t>
      </w:r>
    </w:p>
    <w:p w:rsidR="00347871" w:rsidRDefault="00FB4EB2" w:rsidP="00347871">
      <w:pPr>
        <w:ind w:firstLine="720"/>
      </w:pPr>
      <w:r w:rsidRPr="00945284">
        <w:rPr>
          <w:noProof/>
        </w:rPr>
        <w:pict>
          <v:shape id="_x0000_i1223" type="#_x0000_t75" alt="-1728404412.emf" style="width:12pt;height:12pt;visibility:visible;mso-wrap-style:square">
            <v:imagedata r:id="rId61" o:title="-1728404412"/>
          </v:shape>
        </w:pict>
      </w:r>
      <w:r w:rsidR="00347871">
        <w:t xml:space="preserve"> provides product to</w:t>
      </w:r>
      <w:r w:rsidR="00347871">
        <w:rPr>
          <w:rFonts w:cs="Arial"/>
        </w:rPr>
        <w:fldChar w:fldCharType="begin"/>
      </w:r>
      <w:r w:rsidR="00347871">
        <w:instrText>XE"</w:instrText>
      </w:r>
      <w:r w:rsidR="00347871" w:rsidRPr="00413D75">
        <w:rPr>
          <w:rFonts w:cs="Arial"/>
        </w:rPr>
        <w:instrText>provides product to</w:instrText>
      </w:r>
      <w:r w:rsidR="00347871">
        <w:instrText>"</w:instrText>
      </w:r>
      <w:r w:rsidR="00347871">
        <w:rPr>
          <w:rFonts w:cs="Arial"/>
        </w:rPr>
        <w:fldChar w:fldCharType="end"/>
      </w:r>
      <w:r w:rsidR="00347871">
        <w:t xml:space="preserve"> : </w:t>
      </w:r>
      <w:hyperlink w:anchor="_2f122f2cb3bae13f307d9ae3d2b8d57b" w:history="1">
        <w:r w:rsidR="00347871">
          <w:rPr>
            <w:rStyle w:val="Hyperlink"/>
          </w:rPr>
          <w:t>Client</w:t>
        </w:r>
      </w:hyperlink>
      <w:r w:rsidR="00347871">
        <w:t xml:space="preserve"> [0..*]   </w:t>
      </w:r>
      <w:r w:rsidR="00347871" w:rsidRPr="00833C5F">
        <w:rPr>
          <w:i/>
        </w:rPr>
        <w:t>Subsets</w:t>
      </w:r>
      <w:r w:rsidR="00347871">
        <w:t>: impacted by:</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Consumer who receives a product or service.</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222" type="#_x0000_t75" alt="195569461.emf" style="width:12pt;height:12pt;visibility:visible;mso-wrap-style:square">
            <v:imagedata r:id="rId10" o:title="195569461"/>
          </v:shape>
        </w:pict>
      </w:r>
      <w:r w:rsidR="00347871">
        <w:t xml:space="preserve"> </w:t>
      </w:r>
      <w:r w:rsidR="0061586D">
        <w:t xml:space="preserve"> </w:t>
      </w:r>
      <w:r w:rsidR="00347871">
        <w:t>provides product</w:t>
      </w:r>
      <w:r w:rsidR="00347871">
        <w:rPr>
          <w:rFonts w:cs="Arial"/>
        </w:rPr>
        <w:fldChar w:fldCharType="begin"/>
      </w:r>
      <w:r w:rsidR="00347871">
        <w:instrText>XE"</w:instrText>
      </w:r>
      <w:r w:rsidR="00347871" w:rsidRPr="00413D75">
        <w:rPr>
          <w:rFonts w:cs="Arial"/>
        </w:rPr>
        <w:instrText>provides product</w:instrText>
      </w:r>
      <w:r w:rsidR="00347871">
        <w:instrText>"</w:instrText>
      </w:r>
      <w:r w:rsidR="00347871">
        <w:rPr>
          <w:rFonts w:cs="Arial"/>
        </w:rPr>
        <w:fldChar w:fldCharType="end"/>
      </w:r>
      <w:r w:rsidR="00347871">
        <w:t xml:space="preserve"> : </w:t>
      </w:r>
      <w:hyperlink w:anchor="_3e9312f8834398af764904c687afb6e1" w:history="1">
        <w:r w:rsidR="00347871">
          <w:rPr>
            <w:rStyle w:val="Hyperlink"/>
          </w:rPr>
          <w:t>Individual Product</w:t>
        </w:r>
      </w:hyperlink>
      <w:r w:rsidR="00347871">
        <w:t xml:space="preserve"> [0..*]   </w:t>
      </w:r>
      <w:r w:rsidR="00347871" w:rsidRPr="00833C5F">
        <w:rPr>
          <w:i/>
        </w:rPr>
        <w:t>Subsets</w:t>
      </w:r>
      <w:r w:rsidR="00347871">
        <w:t>: impacts: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products provided to &lt;provides product to&gt; by &lt;provided by&gt;.</w:t>
      </w:r>
    </w:p>
    <w:p w:rsidR="00347871" w:rsidRDefault="00347871" w:rsidP="00347871"/>
    <w:p w:rsidR="00347871" w:rsidRDefault="00347871" w:rsidP="00347871">
      <w:pPr>
        <w:pStyle w:val="Heading2"/>
      </w:pPr>
      <w:bookmarkStart w:id="1289" w:name="_52f32109da545b2d2f98cbe37a32ed12"/>
      <w:bookmarkStart w:id="1290" w:name="_Toc477720086"/>
      <w:r>
        <w:lastRenderedPageBreak/>
        <w:t>Class Serial Number</w:t>
      </w:r>
      <w:bookmarkEnd w:id="1289"/>
      <w:r w:rsidRPr="003A31EC">
        <w:rPr>
          <w:rFonts w:cs="Arial"/>
        </w:rPr>
        <w:t xml:space="preserve"> </w:t>
      </w:r>
      <w:r>
        <w:rPr>
          <w:rFonts w:cs="Arial"/>
        </w:rPr>
        <w:fldChar w:fldCharType="begin"/>
      </w:r>
      <w:r>
        <w:instrText>XE"</w:instrText>
      </w:r>
      <w:r w:rsidRPr="00413D75">
        <w:rPr>
          <w:rFonts w:cs="Arial"/>
        </w:rPr>
        <w:instrText>Serial Number</w:instrText>
      </w:r>
      <w:r>
        <w:instrText>"</w:instrText>
      </w:r>
      <w:r>
        <w:rPr>
          <w:rFonts w:cs="Arial"/>
        </w:rPr>
        <w:fldChar w:fldCharType="end"/>
      </w:r>
      <w:r w:rsidR="009E71B4">
        <w:rPr>
          <w:rFonts w:cs="Arial"/>
        </w:rPr>
        <w:t xml:space="preserve"> </w:t>
      </w:r>
      <w:r w:rsidR="006F72CA">
        <w:rPr>
          <w:rFonts w:cs="Arial"/>
        </w:rPr>
        <w:t>&lt;&lt;Value&gt;&gt;</w:t>
      </w:r>
      <w:bookmarkEnd w:id="1290"/>
    </w:p>
    <w:p w:rsidR="00347871" w:rsidRDefault="00347871" w:rsidP="00F71BA8">
      <w:r>
        <w:t>An identifier of an item provided by its producer or supplier.</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42639640ba829dc74baf2a96ac6d9829" w:history="1">
        <w:r w:rsidR="00347871">
          <w:rPr>
            <w:rStyle w:val="Hyperlink"/>
          </w:rPr>
          <w:t>Managed Item Identifier</w:t>
        </w:r>
      </w:hyperlink>
      <w:r w:rsidR="00347871">
        <w:t xml:space="preserve">, </w:t>
      </w:r>
      <w:hyperlink w:anchor="_c9d4914a019b89a37f1f18103ebaf817" w:history="1">
        <w:r w:rsidR="00347871">
          <w:rPr>
            <w:rStyle w:val="Hyperlink"/>
          </w:rPr>
          <w:t>Unique Text Identifier</w:t>
        </w:r>
      </w:hyperlink>
    </w:p>
    <w:p w:rsidR="00347871" w:rsidRDefault="00347871" w:rsidP="00347871"/>
    <w:p w:rsidR="00347871" w:rsidRDefault="00347871" w:rsidP="00347871">
      <w:pPr>
        <w:pStyle w:val="Heading2"/>
      </w:pPr>
      <w:bookmarkStart w:id="1291" w:name="_cb3e1b3790d0f1de0d0eb83e15fc8052"/>
      <w:bookmarkStart w:id="1292" w:name="_Toc477720087"/>
      <w:r>
        <w:t>Class Supplier</w:t>
      </w:r>
      <w:bookmarkEnd w:id="1291"/>
      <w:r w:rsidRPr="003A31EC">
        <w:rPr>
          <w:rFonts w:cs="Arial"/>
        </w:rPr>
        <w:t xml:space="preserve"> </w:t>
      </w:r>
      <w:r>
        <w:rPr>
          <w:rFonts w:cs="Arial"/>
        </w:rPr>
        <w:fldChar w:fldCharType="begin"/>
      </w:r>
      <w:r>
        <w:instrText>XE"</w:instrText>
      </w:r>
      <w:r w:rsidRPr="00413D75">
        <w:rPr>
          <w:rFonts w:cs="Arial"/>
        </w:rPr>
        <w:instrText>Supplier</w:instrText>
      </w:r>
      <w:r>
        <w:instrText>"</w:instrText>
      </w:r>
      <w:r>
        <w:rPr>
          <w:rFonts w:cs="Arial"/>
        </w:rPr>
        <w:fldChar w:fldCharType="end"/>
      </w:r>
      <w:r w:rsidR="009E71B4">
        <w:rPr>
          <w:rFonts w:cs="Arial"/>
        </w:rPr>
        <w:t xml:space="preserve"> </w:t>
      </w:r>
      <w:r w:rsidR="006F72CA">
        <w:rPr>
          <w:rFonts w:cs="Arial"/>
        </w:rPr>
        <w:t>&lt;&lt;Role&gt;&gt;</w:t>
      </w:r>
      <w:bookmarkEnd w:id="1292"/>
    </w:p>
    <w:p w:rsidR="00347871" w:rsidRDefault="00347871" w:rsidP="00F71BA8">
      <w:r>
        <w:t>A person or organization that sells products or services.</w:t>
      </w:r>
      <w:r>
        <w:br/>
        <w:t>[FIBO] a party that supplies goods or services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98dc776c0c33f3d31feb4b2ebb61522f" w:history="1">
        <w:r w:rsidR="00347871">
          <w:rPr>
            <w:rStyle w:val="Hyperlink"/>
          </w:rPr>
          <w:t>Social Agent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221" type="#_x0000_t75" alt="-1728404412.emf" style="width:12pt;height:12pt;visibility:visible;mso-wrap-style:square">
            <v:imagedata r:id="rId61" o:title="-1728404412"/>
          </v:shape>
        </w:pict>
      </w:r>
      <w:r w:rsidR="00347871">
        <w:t xml:space="preserve"> </w:t>
      </w:r>
      <w:r w:rsidR="0061586D">
        <w:t xml:space="preserve"> </w:t>
      </w:r>
      <w:r w:rsidR="00347871">
        <w:t>has product Line</w:t>
      </w:r>
      <w:r w:rsidR="00347871">
        <w:rPr>
          <w:rFonts w:cs="Arial"/>
        </w:rPr>
        <w:fldChar w:fldCharType="begin"/>
      </w:r>
      <w:r w:rsidR="00347871">
        <w:instrText>XE"</w:instrText>
      </w:r>
      <w:r w:rsidR="00347871" w:rsidRPr="00413D75">
        <w:rPr>
          <w:rFonts w:cs="Arial"/>
        </w:rPr>
        <w:instrText>has product Line</w:instrText>
      </w:r>
      <w:r w:rsidR="00347871">
        <w:instrText>"</w:instrText>
      </w:r>
      <w:r w:rsidR="00347871">
        <w:rPr>
          <w:rFonts w:cs="Arial"/>
        </w:rPr>
        <w:fldChar w:fldCharType="end"/>
      </w:r>
      <w:r w:rsidR="00347871">
        <w:t xml:space="preserve"> : </w:t>
      </w:r>
      <w:hyperlink w:anchor="_7d2baf8796edd9836c076262121f7068" w:history="1">
        <w:r w:rsidR="00347871">
          <w:rPr>
            <w:rStyle w:val="Hyperlink"/>
          </w:rPr>
          <w:t>Product Kind</w:t>
        </w:r>
      </w:hyperlink>
      <w:r w:rsidR="00347871">
        <w:t xml:space="preserve"> [0..*]   </w:t>
      </w:r>
      <w:r w:rsidR="00347871" w:rsidRPr="00833C5F">
        <w:rPr>
          <w:i/>
        </w:rPr>
        <w:t>Subsets</w:t>
      </w:r>
      <w:r w:rsidR="00347871">
        <w:t>: impacts: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a0885ac107ca9474b5d5b09891d2af00" w:history="1">
        <w:r w:rsidRPr="00446E2F">
          <w:rPr>
            <w:rStyle w:val="Hyperlink"/>
            <w:color w:val="0066FF"/>
          </w:rPr>
          <w:t>Product Line of Supplier</w:t>
        </w:r>
      </w:hyperlink>
      <w:r w:rsidR="00446E2F">
        <w:t xml:space="preserve"> </w:t>
      </w:r>
    </w:p>
    <w:p w:rsidR="00347871" w:rsidRDefault="00347871" w:rsidP="004E3AD0">
      <w:pPr>
        <w:pStyle w:val="BodyText"/>
        <w:spacing w:before="60" w:after="120"/>
        <w:ind w:firstLine="720"/>
      </w:pPr>
      <w:r>
        <w:t>Product line provided by a manufacturer.</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293" w:name="_Toc477720088"/>
      <w:r>
        <w:t>Threat-risk-conceptual-model::Threat and Risk Specific Concepts</w:t>
      </w:r>
      <w:bookmarkEnd w:id="1293"/>
    </w:p>
    <w:p w:rsidR="00DF4646" w:rsidRDefault="00CC4F8E">
      <w:r>
        <w:t>The risk and threat modules use and specialize more generic concepts to build the risk and threat information sharing and analytics framework.</w:t>
      </w:r>
    </w:p>
    <w:p w:rsidR="00DF4646" w:rsidRDefault="00CC4F8E">
      <w:r>
        <w:t>All risks and threats involve an undesirable situation that is a</w:t>
      </w:r>
      <w:r>
        <w:t xml:space="preserve"> real or possible </w:t>
      </w:r>
      <w:r>
        <w:rPr>
          <w:i/>
          <w:iCs/>
        </w:rPr>
        <w:t>situation</w:t>
      </w:r>
      <w:r>
        <w:t xml:space="preserve"> with </w:t>
      </w:r>
      <w:r>
        <w:rPr>
          <w:i/>
          <w:iCs/>
        </w:rPr>
        <w:t>consequences</w:t>
      </w:r>
      <w:r>
        <w:t xml:space="preserve"> that do harm and impact the </w:t>
      </w:r>
      <w:r>
        <w:rPr>
          <w:i/>
          <w:iCs/>
        </w:rPr>
        <w:t>objectives</w:t>
      </w:r>
      <w:r>
        <w:t xml:space="preserve"> of </w:t>
      </w:r>
      <w:r>
        <w:rPr>
          <w:i/>
          <w:iCs/>
        </w:rPr>
        <w:t>stakeholders</w:t>
      </w:r>
      <w:r>
        <w:t>. The same situation may, of course, not be considered a risk or threat to other stakeholders - some may consider such a situation an objective.</w:t>
      </w:r>
    </w:p>
    <w:p w:rsidR="00DF4646" w:rsidRDefault="00CC4F8E">
      <w:r>
        <w:t>This foundational information is then expanded with metrics and interrelationships such that threats and risks can be fully understood and dealt with.</w:t>
      </w:r>
    </w:p>
    <w:p w:rsidR="00DF4646" w:rsidRDefault="00CC4F8E">
      <w:r>
        <w:t>Fundamental risk/threat specific concepts include:</w:t>
      </w:r>
    </w:p>
    <w:p w:rsidR="00DF4646" w:rsidRDefault="00CC4F8E">
      <w:pPr>
        <w:numPr>
          <w:ilvl w:val="0"/>
          <w:numId w:val="23"/>
        </w:numPr>
      </w:pPr>
      <w:hyperlink w:anchor="_6b1b5bc2c02e97388502f44875bda1e8" w:history="1">
        <w:r>
          <w:rPr>
            <w:color w:val="0000FF"/>
            <w:u w:val="single"/>
          </w:rPr>
          <w:t>Danger</w:t>
        </w:r>
      </w:hyperlink>
    </w:p>
    <w:p w:rsidR="00DF4646" w:rsidRDefault="00CC4F8E">
      <w:pPr>
        <w:numPr>
          <w:ilvl w:val="0"/>
          <w:numId w:val="23"/>
        </w:numPr>
      </w:pPr>
      <w:hyperlink w:anchor="_06bcfc4aa4414d36cb05ca997c4a0821" w:history="1">
        <w:r>
          <w:rPr>
            <w:color w:val="0000FF"/>
            <w:u w:val="single"/>
          </w:rPr>
          <w:t>Risk</w:t>
        </w:r>
      </w:hyperlink>
    </w:p>
    <w:p w:rsidR="00DF4646" w:rsidRDefault="00CC4F8E">
      <w:pPr>
        <w:numPr>
          <w:ilvl w:val="0"/>
          <w:numId w:val="23"/>
        </w:numPr>
      </w:pPr>
      <w:hyperlink w:anchor="_b1d260370301e9c37b320e4c2c053faf" w:history="1">
        <w:r>
          <w:rPr>
            <w:color w:val="0000FF"/>
            <w:u w:val="single"/>
          </w:rPr>
          <w:t>Incident</w:t>
        </w:r>
      </w:hyperlink>
    </w:p>
    <w:p w:rsidR="00DF4646" w:rsidRDefault="00CC4F8E">
      <w:pPr>
        <w:numPr>
          <w:ilvl w:val="0"/>
          <w:numId w:val="23"/>
        </w:numPr>
      </w:pPr>
      <w:hyperlink w:anchor="_52ac381b3375b694d0d6cabc1d7c8b2a" w:history="1">
        <w:r>
          <w:rPr>
            <w:color w:val="0000FF"/>
            <w:u w:val="single"/>
          </w:rPr>
          <w:t>Indicator</w:t>
        </w:r>
      </w:hyperlink>
    </w:p>
    <w:p w:rsidR="00DF4646" w:rsidRDefault="00CC4F8E">
      <w:pPr>
        <w:numPr>
          <w:ilvl w:val="0"/>
          <w:numId w:val="23"/>
        </w:numPr>
      </w:pPr>
      <w:hyperlink w:anchor="_6cf32abc6725e61497ee7c4fedec966c" w:history="1">
        <w:r>
          <w:rPr>
            <w:color w:val="0000FF"/>
            <w:u w:val="single"/>
          </w:rPr>
          <w:t>Vulnerability</w:t>
        </w:r>
      </w:hyperlink>
    </w:p>
    <w:p w:rsidR="00DF4646" w:rsidRDefault="00CC4F8E">
      <w:r>
        <w:t xml:space="preserve">Note that </w:t>
      </w:r>
      <w:r>
        <w:t>these concepts use and build on more generic concepts that are not risk/threat specific such as "person", "organization", and "Intent".</w:t>
      </w:r>
    </w:p>
    <w:p w:rsidR="00DF4646" w:rsidRDefault="00CC4F8E">
      <w:r>
        <w:t>All undesirable situations derived from the general concept of a "situation"; which is fundamental to this specification</w:t>
      </w:r>
      <w:r>
        <w:t>.</w:t>
      </w:r>
    </w:p>
    <w:p w:rsidR="00347871" w:rsidRDefault="00347871" w:rsidP="00347871">
      <w:pPr>
        <w:pStyle w:val="Heading2"/>
      </w:pPr>
      <w:bookmarkStart w:id="1294" w:name="_Toc477720089"/>
      <w:r>
        <w:lastRenderedPageBreak/>
        <w:t>Diagram: Threat and Risk Specific Concepts</w:t>
      </w:r>
      <w:bookmarkEnd w:id="1294"/>
    </w:p>
    <w:p w:rsidR="00347871" w:rsidRDefault="00FB4EB2" w:rsidP="00347871">
      <w:pPr>
        <w:jc w:val="center"/>
        <w:rPr>
          <w:rFonts w:cs="Arial"/>
        </w:rPr>
      </w:pPr>
      <w:r w:rsidRPr="00945284">
        <w:rPr>
          <w:noProof/>
        </w:rPr>
        <w:pict>
          <v:shape id="Picture 408171727.emf" o:spid="_x0000_i1220" type="#_x0000_t75" alt="408171727.emf" style="width:487.2pt;height:529.8pt;visibility:visible;mso-wrap-style:square">
            <v:imagedata r:id="rId197" o:title="408171727"/>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Threat and Risk Specific Concepts</w:t>
      </w:r>
    </w:p>
    <w:p w:rsidR="00347871" w:rsidRDefault="00347871" w:rsidP="00347871">
      <w:r>
        <w:t xml:space="preserve"> </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295" w:name="_Toc477720090"/>
      <w:r>
        <w:t>Threat-risk-conceptual-model::Threat and Risk Specific Concepts::.Summary Diagrams</w:t>
      </w:r>
      <w:bookmarkEnd w:id="1295"/>
    </w:p>
    <w:p w:rsidR="00347871" w:rsidRDefault="00347871" w:rsidP="00347871">
      <w:pPr>
        <w:pStyle w:val="Heading2"/>
      </w:pPr>
      <w:bookmarkStart w:id="1296" w:name="_Toc477720091"/>
      <w:r>
        <w:t>Diagram: Entity Kinds</w:t>
      </w:r>
      <w:bookmarkEnd w:id="1296"/>
    </w:p>
    <w:p w:rsidR="00347871" w:rsidRDefault="00FB4EB2" w:rsidP="00347871">
      <w:pPr>
        <w:jc w:val="center"/>
        <w:rPr>
          <w:rFonts w:cs="Arial"/>
        </w:rPr>
      </w:pPr>
      <w:r w:rsidRPr="00945284">
        <w:rPr>
          <w:noProof/>
        </w:rPr>
        <w:pict>
          <v:shape id="Picture 1240785408.emf" o:spid="_x0000_i1219" type="#_x0000_t75" alt="1240785408.emf" style="width:487.2pt;height:315.6pt;visibility:visible;mso-wrap-style:square">
            <v:imagedata r:id="rId198" o:title="1240785408"/>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Entity Kinds</w:t>
      </w:r>
    </w:p>
    <w:p w:rsidR="00347871" w:rsidRDefault="00347871" w:rsidP="00347871">
      <w:r>
        <w:t xml:space="preserve"> </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297" w:name="_Toc477720092"/>
      <w:r>
        <w:t>Threat-risk-conceptual-model::Threat and Risk Specific Concepts::Accusations</w:t>
      </w:r>
      <w:bookmarkEnd w:id="1297"/>
    </w:p>
    <w:p w:rsidR="00347871" w:rsidRDefault="00347871" w:rsidP="00347871">
      <w:pPr>
        <w:pStyle w:val="Heading2"/>
      </w:pPr>
      <w:bookmarkStart w:id="1298" w:name="_Toc477720093"/>
      <w:r>
        <w:t>Diagram: Accusations</w:t>
      </w:r>
      <w:bookmarkEnd w:id="1298"/>
    </w:p>
    <w:p w:rsidR="00347871" w:rsidRDefault="00FB4EB2" w:rsidP="00347871">
      <w:pPr>
        <w:jc w:val="center"/>
        <w:rPr>
          <w:rFonts w:cs="Arial"/>
        </w:rPr>
      </w:pPr>
      <w:r w:rsidRPr="00945284">
        <w:rPr>
          <w:noProof/>
        </w:rPr>
        <w:pict>
          <v:shape id="Picture -1944453402.emf" o:spid="_x0000_i1218" type="#_x0000_t75" alt="-1944453402.emf" style="width:467.4pt;height:269.4pt;visibility:visible;mso-wrap-style:square">
            <v:imagedata r:id="rId199" o:title="-1944453402"/>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Accusations</w:t>
      </w:r>
    </w:p>
    <w:p w:rsidR="00347871" w:rsidRDefault="00347871" w:rsidP="00347871">
      <w:r>
        <w:t xml:space="preserve"> </w:t>
      </w:r>
    </w:p>
    <w:p w:rsidR="00347871" w:rsidRDefault="00347871" w:rsidP="00347871"/>
    <w:p w:rsidR="00347871" w:rsidRDefault="00347871" w:rsidP="00347871">
      <w:pPr>
        <w:pStyle w:val="Heading2"/>
      </w:pPr>
      <w:bookmarkStart w:id="1299" w:name="_79ea7a737201f920b6099e772bd62469"/>
      <w:bookmarkStart w:id="1300" w:name="_Toc477720094"/>
      <w:r>
        <w:t>Association Class Accusation</w:t>
      </w:r>
      <w:bookmarkEnd w:id="1299"/>
      <w:r w:rsidRPr="003A31EC">
        <w:rPr>
          <w:rFonts w:cs="Arial"/>
        </w:rPr>
        <w:t xml:space="preserve"> </w:t>
      </w:r>
      <w:r>
        <w:rPr>
          <w:rFonts w:cs="Arial"/>
        </w:rPr>
        <w:fldChar w:fldCharType="begin"/>
      </w:r>
      <w:r>
        <w:instrText>XE"</w:instrText>
      </w:r>
      <w:r w:rsidRPr="00413D75">
        <w:rPr>
          <w:rFonts w:cs="Arial"/>
        </w:rPr>
        <w:instrText>Accusation</w:instrText>
      </w:r>
      <w:r>
        <w:instrText>"</w:instrText>
      </w:r>
      <w:r>
        <w:rPr>
          <w:rFonts w:cs="Arial"/>
        </w:rPr>
        <w:fldChar w:fldCharType="end"/>
      </w:r>
      <w:r w:rsidR="009E71B4">
        <w:rPr>
          <w:rFonts w:cs="Arial"/>
        </w:rPr>
        <w:t xml:space="preserve"> </w:t>
      </w:r>
      <w:r w:rsidR="006F72CA">
        <w:rPr>
          <w:rFonts w:cs="Arial"/>
        </w:rPr>
        <w:t>&lt;&lt;Relationship&gt;&gt;</w:t>
      </w:r>
      <w:bookmarkEnd w:id="1300"/>
    </w:p>
    <w:p w:rsidR="00347871" w:rsidRDefault="00347871" w:rsidP="00F71BA8">
      <w:r>
        <w:t>An assertion that a perpetrator perpetrated a disruptive action.</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54499d23388f01eba6ba6760ead371bc" w:history="1">
        <w:r w:rsidR="00347871">
          <w:rPr>
            <w:rStyle w:val="Hyperlink"/>
          </w:rPr>
          <w:t>Assertion</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217" type="#_x0000_t75" alt="-1728404412.emf" style="width:12pt;height:12pt;visibility:visible;mso-wrap-style:square">
            <v:imagedata r:id="rId61" o:title="-1728404412"/>
          </v:shape>
        </w:pict>
      </w:r>
      <w:r w:rsidR="00347871">
        <w:t xml:space="preserve"> makes accusaton</w:t>
      </w:r>
      <w:r w:rsidR="00347871">
        <w:rPr>
          <w:rFonts w:cs="Arial"/>
        </w:rPr>
        <w:fldChar w:fldCharType="begin"/>
      </w:r>
      <w:r w:rsidR="00347871">
        <w:instrText>XE"</w:instrText>
      </w:r>
      <w:r w:rsidR="00347871" w:rsidRPr="00413D75">
        <w:rPr>
          <w:rFonts w:cs="Arial"/>
        </w:rPr>
        <w:instrText>makes accusaton</w:instrText>
      </w:r>
      <w:r w:rsidR="00347871">
        <w:instrText>"</w:instrText>
      </w:r>
      <w:r w:rsidR="00347871">
        <w:rPr>
          <w:rFonts w:cs="Arial"/>
        </w:rPr>
        <w:fldChar w:fldCharType="end"/>
      </w:r>
      <w:r w:rsidR="00347871">
        <w:t xml:space="preserve"> : </w:t>
      </w:r>
      <w:hyperlink w:anchor="_9cce584dae2f3d3a1d3ba9a5464b0c5a" w:history="1">
        <w:r w:rsidR="00347871">
          <w:rPr>
            <w:rStyle w:val="Hyperlink"/>
          </w:rPr>
          <w:t>Perpetrate</w:t>
        </w:r>
      </w:hyperlink>
      <w:r w:rsidR="00347871">
        <w:t xml:space="preserve"> [0..*]   </w:t>
      </w:r>
      <w:r w:rsidR="00347871" w:rsidRPr="00833C5F">
        <w:rPr>
          <w:i/>
        </w:rPr>
        <w:t>Subsets</w:t>
      </w:r>
      <w:r w:rsidR="00347871">
        <w:t>: impacts: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An assertion by a social agent (person or organization) that a threat actor perpetrated some disruptive action.</w:t>
      </w:r>
    </w:p>
    <w:p w:rsidR="00347871" w:rsidRDefault="00FB4EB2" w:rsidP="00347871">
      <w:pPr>
        <w:ind w:firstLine="720"/>
      </w:pPr>
      <w:r w:rsidRPr="00945284">
        <w:rPr>
          <w:noProof/>
        </w:rPr>
        <w:pict>
          <v:shape id="_x0000_i1216" type="#_x0000_t75" alt="-1728404412.emf" style="width:12pt;height:12pt;visibility:visible;mso-wrap-style:square">
            <v:imagedata r:id="rId61" o:title="-1728404412"/>
          </v:shape>
        </w:pict>
      </w:r>
      <w:r w:rsidR="00347871">
        <w:t xml:space="preserve"> accusation made by</w:t>
      </w:r>
      <w:r w:rsidR="00347871">
        <w:rPr>
          <w:rFonts w:cs="Arial"/>
        </w:rPr>
        <w:fldChar w:fldCharType="begin"/>
      </w:r>
      <w:r w:rsidR="00347871">
        <w:instrText>XE"</w:instrText>
      </w:r>
      <w:r w:rsidR="00347871" w:rsidRPr="00413D75">
        <w:rPr>
          <w:rFonts w:cs="Arial"/>
        </w:rPr>
        <w:instrText>accusation made by</w:instrText>
      </w:r>
      <w:r w:rsidR="00347871">
        <w:instrText>"</w:instrText>
      </w:r>
      <w:r w:rsidR="00347871">
        <w:rPr>
          <w:rFonts w:cs="Arial"/>
        </w:rPr>
        <w:fldChar w:fldCharType="end"/>
      </w:r>
      <w:r w:rsidR="00347871">
        <w:t xml:space="preserve"> : </w:t>
      </w:r>
      <w:hyperlink w:anchor="_98dc776c0c33f3d31feb4b2ebb61522f" w:history="1">
        <w:r w:rsidR="00347871">
          <w:rPr>
            <w:rStyle w:val="Hyperlink"/>
          </w:rPr>
          <w:t>Social Agent</w:t>
        </w:r>
      </w:hyperlink>
      <w:r w:rsidR="00347871">
        <w:t xml:space="preserve"> [0..*]   </w:t>
      </w:r>
      <w:r w:rsidR="00347871" w:rsidRPr="00833C5F">
        <w:rPr>
          <w:i/>
        </w:rPr>
        <w:t>Subsets</w:t>
      </w:r>
      <w:r w:rsidR="00347871">
        <w:t>: impacts: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Social agent asserting that a threat actor perpetrated a disruptive action.</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301" w:name="_Toc477720095"/>
      <w:r>
        <w:t>Threat-risk-conceptual-model::Threat and Risk Specific Concepts::Campaigns</w:t>
      </w:r>
      <w:bookmarkEnd w:id="1301"/>
    </w:p>
    <w:p w:rsidR="00347871" w:rsidRDefault="00347871" w:rsidP="00A318C1">
      <w:pPr>
        <w:pStyle w:val="BodyText"/>
      </w:pPr>
      <w:r>
        <w:t>Campaigns are ongoing activities in an organized and active way realizing a particular objective of stakeholders.</w:t>
      </w:r>
    </w:p>
    <w:p w:rsidR="00347871" w:rsidRDefault="00347871" w:rsidP="00347871">
      <w:pPr>
        <w:pStyle w:val="Heading2"/>
      </w:pPr>
      <w:bookmarkStart w:id="1302" w:name="_Toc477720096"/>
      <w:r>
        <w:t>Diagram: Campaign</w:t>
      </w:r>
      <w:bookmarkEnd w:id="1302"/>
    </w:p>
    <w:p w:rsidR="00347871" w:rsidRDefault="00FB4EB2" w:rsidP="00347871">
      <w:pPr>
        <w:jc w:val="center"/>
        <w:rPr>
          <w:rFonts w:cs="Arial"/>
        </w:rPr>
      </w:pPr>
      <w:r w:rsidRPr="00945284">
        <w:rPr>
          <w:noProof/>
        </w:rPr>
        <w:pict>
          <v:shape id="Picture 1280560156.emf" o:spid="_x0000_i1215" type="#_x0000_t75" alt="1280560156.emf" style="width:487.2pt;height:279pt;visibility:visible;mso-wrap-style:square">
            <v:imagedata r:id="rId200" o:title="1280560156"/>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Campaign</w:t>
      </w:r>
    </w:p>
    <w:p w:rsidR="00347871" w:rsidRDefault="00347871" w:rsidP="00347871">
      <w:r>
        <w:t xml:space="preserve"> </w:t>
      </w:r>
    </w:p>
    <w:p w:rsidR="00347871" w:rsidRDefault="00347871" w:rsidP="00347871"/>
    <w:p w:rsidR="00347871" w:rsidRDefault="00347871" w:rsidP="00347871">
      <w:pPr>
        <w:pStyle w:val="Heading2"/>
      </w:pPr>
      <w:bookmarkStart w:id="1303" w:name="_3cad03a3b4a09352fab494b19ba75d09"/>
      <w:bookmarkStart w:id="1304" w:name="_Toc477720097"/>
      <w:r>
        <w:t>Class Campaign</w:t>
      </w:r>
      <w:bookmarkEnd w:id="1303"/>
      <w:bookmarkEnd w:id="1304"/>
      <w:r w:rsidRPr="003A31EC">
        <w:rPr>
          <w:rFonts w:cs="Arial"/>
        </w:rPr>
        <w:t xml:space="preserve"> </w:t>
      </w:r>
      <w:r>
        <w:rPr>
          <w:rFonts w:cs="Arial"/>
        </w:rPr>
        <w:fldChar w:fldCharType="begin"/>
      </w:r>
      <w:r>
        <w:instrText>XE"</w:instrText>
      </w:r>
      <w:r w:rsidRPr="00413D75">
        <w:rPr>
          <w:rFonts w:cs="Arial"/>
        </w:rPr>
        <w:instrText>Campaign</w:instrText>
      </w:r>
      <w:r>
        <w:instrText>"</w:instrText>
      </w:r>
      <w:r>
        <w:rPr>
          <w:rFonts w:cs="Arial"/>
        </w:rPr>
        <w:fldChar w:fldCharType="end"/>
      </w:r>
      <w:r w:rsidR="009E71B4">
        <w:rPr>
          <w:rFonts w:cs="Arial"/>
        </w:rPr>
        <w:t xml:space="preserve"> </w:t>
      </w:r>
    </w:p>
    <w:p w:rsidR="00347871" w:rsidRDefault="00347871" w:rsidP="00F71BA8">
      <w:r>
        <w:t>Campaigns are ongoing work in an organized and active way toward a particular goal, typically a political, military, or social one. A campaign will typically have parts that are the specific activities of the campaign.</w:t>
      </w:r>
      <w:r>
        <w:br/>
        <w:t>A Military campaign is a series of military operations intended to achieve a particular objective, confined to a particular area, or involving a specified type of fighting.</w:t>
      </w:r>
      <w:r>
        <w:br/>
        <w:t>A campaign is also an objective for the activities supporting the campaign.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1a3b26382bc038a9cd845e258d24db0f" w:history="1">
        <w:r w:rsidR="00347871">
          <w:rPr>
            <w:rStyle w:val="Hyperlink"/>
          </w:rPr>
          <w:t>Objective</w:t>
        </w:r>
      </w:hyperlink>
      <w:r w:rsidR="00347871">
        <w:t xml:space="preserve">, </w:t>
      </w:r>
      <w:hyperlink w:anchor="_550850fcd14bb00fad2eea6781f6c366" w:history="1">
        <w:r w:rsidR="00347871">
          <w:rPr>
            <w:rStyle w:val="Hyperlink"/>
          </w:rPr>
          <w:t>Program</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305" w:name="_Toc477720098"/>
      <w:r>
        <w:t>Threat-risk-conceptual-model::Threat and Risk Specific Concepts::Danger</w:t>
      </w:r>
      <w:bookmarkEnd w:id="1305"/>
    </w:p>
    <w:p w:rsidR="00347871" w:rsidRDefault="00347871" w:rsidP="00A318C1">
      <w:pPr>
        <w:pStyle w:val="BodyText"/>
      </w:pPr>
      <w:r>
        <w:t>Concepts relative to threats. A threat is a situation that increases the likelihood of one or more related incidents.</w:t>
      </w:r>
    </w:p>
    <w:p w:rsidR="00347871" w:rsidRDefault="00347871" w:rsidP="00347871">
      <w:pPr>
        <w:pStyle w:val="Heading2"/>
      </w:pPr>
      <w:bookmarkStart w:id="1306" w:name="_Toc477720099"/>
      <w:r>
        <w:lastRenderedPageBreak/>
        <w:t>Diagram: Danger</w:t>
      </w:r>
      <w:bookmarkEnd w:id="1306"/>
    </w:p>
    <w:p w:rsidR="00347871" w:rsidRDefault="00FB4EB2" w:rsidP="00347871">
      <w:pPr>
        <w:jc w:val="center"/>
        <w:rPr>
          <w:rFonts w:cs="Arial"/>
        </w:rPr>
      </w:pPr>
      <w:r w:rsidRPr="00945284">
        <w:rPr>
          <w:noProof/>
        </w:rPr>
        <w:pict>
          <v:shape id="Picture 1447094988.emf" o:spid="_x0000_i1214" type="#_x0000_t75" alt="1447094988.emf" style="width:471.6pt;height:565.2pt;visibility:visible;mso-wrap-style:square">
            <v:imagedata r:id="rId201" o:title="1447094988"/>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Danger</w:t>
      </w:r>
    </w:p>
    <w:p w:rsidR="00347871" w:rsidRDefault="00347871" w:rsidP="00347871">
      <w:r>
        <w:t xml:space="preserve"> </w:t>
      </w:r>
    </w:p>
    <w:p w:rsidR="00347871" w:rsidRDefault="00347871" w:rsidP="00347871"/>
    <w:p w:rsidR="00347871" w:rsidRDefault="00347871" w:rsidP="00347871">
      <w:pPr>
        <w:pStyle w:val="Heading2"/>
      </w:pPr>
      <w:bookmarkStart w:id="1307" w:name="_e4bd4a0a973b5fdb61fc0f8cb66dc9b7"/>
      <w:bookmarkStart w:id="1308" w:name="_Toc477720100"/>
      <w:r>
        <w:lastRenderedPageBreak/>
        <w:t>Class Attack</w:t>
      </w:r>
      <w:bookmarkEnd w:id="1307"/>
      <w:r w:rsidRPr="003A31EC">
        <w:rPr>
          <w:rFonts w:cs="Arial"/>
        </w:rPr>
        <w:t xml:space="preserve"> </w:t>
      </w:r>
      <w:r>
        <w:rPr>
          <w:rFonts w:cs="Arial"/>
        </w:rPr>
        <w:fldChar w:fldCharType="begin"/>
      </w:r>
      <w:r>
        <w:instrText>XE"</w:instrText>
      </w:r>
      <w:r w:rsidRPr="00413D75">
        <w:rPr>
          <w:rFonts w:cs="Arial"/>
        </w:rPr>
        <w:instrText>Attack</w:instrText>
      </w:r>
      <w:r>
        <w:instrText>"</w:instrText>
      </w:r>
      <w:r>
        <w:rPr>
          <w:rFonts w:cs="Arial"/>
        </w:rPr>
        <w:fldChar w:fldCharType="end"/>
      </w:r>
      <w:r w:rsidR="009E71B4">
        <w:rPr>
          <w:rFonts w:cs="Arial"/>
        </w:rPr>
        <w:t xml:space="preserve"> </w:t>
      </w:r>
      <w:r w:rsidR="006F72CA">
        <w:rPr>
          <w:rFonts w:cs="Arial"/>
        </w:rPr>
        <w:t>&lt;&lt;Role&gt;&gt;</w:t>
      </w:r>
      <w:bookmarkEnd w:id="1308"/>
    </w:p>
    <w:p w:rsidR="00347871" w:rsidRDefault="00347871" w:rsidP="00F71BA8">
      <w:r>
        <w:t>A dangerous activity that makes use of and derives benefit from a vulnerability and damages resources.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6ba65cb32cb0154f6c150174e332fc08" w:history="1">
        <w:r w:rsidR="00347871">
          <w:rPr>
            <w:rStyle w:val="Hyperlink"/>
          </w:rPr>
          <w:t>Activity Effecting Entity</w:t>
        </w:r>
      </w:hyperlink>
      <w:r w:rsidR="00347871">
        <w:t xml:space="preserve">, </w:t>
      </w:r>
      <w:hyperlink w:anchor="_1b064056002f89a4ba6f4565e08b4f3a" w:history="1">
        <w:r w:rsidR="00347871">
          <w:rPr>
            <w:rStyle w:val="Hyperlink"/>
          </w:rPr>
          <w:t>Disruptive Action</w:t>
        </w:r>
      </w:hyperlink>
      <w:r w:rsidR="00347871">
        <w:t xml:space="preserve">, </w:t>
      </w:r>
      <w:hyperlink w:anchor="_3808bf8833da2fdb6f89d9e4ffa81146" w:history="1">
        <w:r w:rsidR="00347871">
          <w:rPr>
            <w:rStyle w:val="Hyperlink"/>
          </w:rPr>
          <w:t>Threat</w:t>
        </w:r>
      </w:hyperlink>
    </w:p>
    <w:p w:rsidR="00347871" w:rsidRDefault="00347871" w:rsidP="00347871"/>
    <w:p w:rsidR="00347871" w:rsidRDefault="00347871" w:rsidP="00347871">
      <w:pPr>
        <w:pStyle w:val="Heading2"/>
      </w:pPr>
      <w:bookmarkStart w:id="1309" w:name="_0d18e8506ffe26a367db9a10bfaa03f0"/>
      <w:bookmarkStart w:id="1310" w:name="_Toc477720101"/>
      <w:r>
        <w:t>Class Indirect Threat</w:t>
      </w:r>
      <w:bookmarkEnd w:id="1309"/>
      <w:r w:rsidRPr="003A31EC">
        <w:rPr>
          <w:rFonts w:cs="Arial"/>
        </w:rPr>
        <w:t xml:space="preserve"> </w:t>
      </w:r>
      <w:r>
        <w:rPr>
          <w:rFonts w:cs="Arial"/>
        </w:rPr>
        <w:fldChar w:fldCharType="begin"/>
      </w:r>
      <w:r>
        <w:instrText>XE"</w:instrText>
      </w:r>
      <w:r w:rsidRPr="00413D75">
        <w:rPr>
          <w:rFonts w:cs="Arial"/>
        </w:rPr>
        <w:instrText>Indirect Threat</w:instrText>
      </w:r>
      <w:r>
        <w:instrText>"</w:instrText>
      </w:r>
      <w:r>
        <w:rPr>
          <w:rFonts w:cs="Arial"/>
        </w:rPr>
        <w:fldChar w:fldCharType="end"/>
      </w:r>
      <w:r w:rsidR="009E71B4">
        <w:rPr>
          <w:rFonts w:cs="Arial"/>
        </w:rPr>
        <w:t xml:space="preserve"> </w:t>
      </w:r>
      <w:r w:rsidR="006F72CA">
        <w:rPr>
          <w:rFonts w:cs="Arial"/>
        </w:rPr>
        <w:t>&lt;&lt;Role&gt;&gt;</w:t>
      </w:r>
      <w:bookmarkEnd w:id="1310"/>
    </w:p>
    <w:p w:rsidR="00347871" w:rsidRDefault="00347871" w:rsidP="00F71BA8">
      <w:r>
        <w:t>A threat that does directly cause harm but may lead to other situations that will ultimately cause harm.</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3808bf8833da2fdb6f89d9e4ffa81146" w:history="1">
        <w:r w:rsidR="00347871">
          <w:rPr>
            <w:rStyle w:val="Hyperlink"/>
          </w:rPr>
          <w:t>Threat</w:t>
        </w:r>
      </w:hyperlink>
    </w:p>
    <w:p w:rsidR="00347871" w:rsidRDefault="00347871" w:rsidP="00347871"/>
    <w:p w:rsidR="00347871" w:rsidRDefault="00347871" w:rsidP="00347871">
      <w:pPr>
        <w:pStyle w:val="Heading2"/>
      </w:pPr>
      <w:bookmarkStart w:id="1311" w:name="_ad1af28c94488b5f062423425cdff92d"/>
      <w:bookmarkStart w:id="1312" w:name="_Toc477720102"/>
      <w:r>
        <w:t>Class Natural Threat</w:t>
      </w:r>
      <w:bookmarkEnd w:id="1311"/>
      <w:r w:rsidRPr="003A31EC">
        <w:rPr>
          <w:rFonts w:cs="Arial"/>
        </w:rPr>
        <w:t xml:space="preserve"> </w:t>
      </w:r>
      <w:r>
        <w:rPr>
          <w:rFonts w:cs="Arial"/>
        </w:rPr>
        <w:fldChar w:fldCharType="begin"/>
      </w:r>
      <w:r>
        <w:instrText>XE"</w:instrText>
      </w:r>
      <w:r w:rsidRPr="00413D75">
        <w:rPr>
          <w:rFonts w:cs="Arial"/>
        </w:rPr>
        <w:instrText>Natural Threat</w:instrText>
      </w:r>
      <w:r>
        <w:instrText>"</w:instrText>
      </w:r>
      <w:r>
        <w:rPr>
          <w:rFonts w:cs="Arial"/>
        </w:rPr>
        <w:fldChar w:fldCharType="end"/>
      </w:r>
      <w:r w:rsidR="009E71B4">
        <w:rPr>
          <w:rFonts w:cs="Arial"/>
        </w:rPr>
        <w:t xml:space="preserve"> </w:t>
      </w:r>
      <w:r w:rsidR="006F72CA">
        <w:rPr>
          <w:rFonts w:cs="Arial"/>
        </w:rPr>
        <w:t>&lt;&lt;Role&gt;&gt;</w:t>
      </w:r>
      <w:bookmarkEnd w:id="1312"/>
    </w:p>
    <w:p w:rsidR="00347871" w:rsidRDefault="00347871" w:rsidP="00F71BA8">
      <w:r>
        <w:t>A threat from natural means.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3808bf8833da2fdb6f89d9e4ffa81146" w:history="1">
        <w:r w:rsidR="00347871">
          <w:rPr>
            <w:rStyle w:val="Hyperlink"/>
          </w:rPr>
          <w:t>Threat</w:t>
        </w:r>
      </w:hyperlink>
    </w:p>
    <w:p w:rsidR="00347871" w:rsidRDefault="00347871" w:rsidP="00347871"/>
    <w:p w:rsidR="00347871" w:rsidRDefault="00347871" w:rsidP="00347871">
      <w:pPr>
        <w:pStyle w:val="Heading2"/>
      </w:pPr>
      <w:bookmarkStart w:id="1313" w:name="_89c8e7261d22f6f8d5a7e991ca887dff"/>
      <w:bookmarkStart w:id="1314" w:name="_Toc477720103"/>
      <w:r>
        <w:t>Association Class Target of Attack</w:t>
      </w:r>
      <w:bookmarkEnd w:id="1313"/>
      <w:r w:rsidRPr="003A31EC">
        <w:rPr>
          <w:rFonts w:cs="Arial"/>
        </w:rPr>
        <w:t xml:space="preserve"> </w:t>
      </w:r>
      <w:r>
        <w:rPr>
          <w:rFonts w:cs="Arial"/>
        </w:rPr>
        <w:fldChar w:fldCharType="begin"/>
      </w:r>
      <w:r>
        <w:instrText>XE"</w:instrText>
      </w:r>
      <w:r w:rsidRPr="00413D75">
        <w:rPr>
          <w:rFonts w:cs="Arial"/>
        </w:rPr>
        <w:instrText>Target of Attack</w:instrText>
      </w:r>
      <w:r>
        <w:instrText>"</w:instrText>
      </w:r>
      <w:r>
        <w:rPr>
          <w:rFonts w:cs="Arial"/>
        </w:rPr>
        <w:fldChar w:fldCharType="end"/>
      </w:r>
      <w:r w:rsidR="009E71B4">
        <w:rPr>
          <w:rFonts w:cs="Arial"/>
        </w:rPr>
        <w:t xml:space="preserve"> </w:t>
      </w:r>
      <w:r w:rsidR="006F72CA">
        <w:rPr>
          <w:rFonts w:cs="Arial"/>
        </w:rPr>
        <w:t>&lt;&lt;Relationship&gt;&gt;</w:t>
      </w:r>
      <w:bookmarkEnd w:id="1314"/>
    </w:p>
    <w:p w:rsidR="00347871" w:rsidRDefault="00347871" w:rsidP="00F71BA8">
      <w:r>
        <w:t>Target of attack relates an attack to the resources attacked, the attack targets.</w:t>
      </w:r>
    </w:p>
    <w:p w:rsidR="00347871" w:rsidRDefault="00FB4EB2" w:rsidP="00347871">
      <w:pPr>
        <w:jc w:val="center"/>
      </w:pPr>
      <w:r w:rsidRPr="00945284">
        <w:rPr>
          <w:noProof/>
        </w:rPr>
        <w:pict>
          <v:shape id="Picture -1219222195.emf" o:spid="_x0000_i1213" type="#_x0000_t75" alt="-1219222195.emf" style="width:400.2pt;height:233.4pt;visibility:visible;mso-wrap-style:square">
            <v:imagedata r:id="rId202" o:title="-1219222195"/>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Target of Attack</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e33780607cd553fb55b8907600848b66" w:history="1">
        <w:r w:rsidR="00347871">
          <w:rPr>
            <w:rStyle w:val="Hyperlink"/>
          </w:rPr>
          <w:t>Impact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212" type="#_x0000_t75" alt="-1728404412.emf" style="width:12pt;height:12pt;visibility:visible;mso-wrap-style:square">
            <v:imagedata r:id="rId61" o:title="-1728404412"/>
          </v:shape>
        </w:pict>
      </w:r>
      <w:r w:rsidR="00347871">
        <w:t xml:space="preserve"> attack target</w:t>
      </w:r>
      <w:r w:rsidR="00347871">
        <w:rPr>
          <w:rFonts w:cs="Arial"/>
        </w:rPr>
        <w:fldChar w:fldCharType="begin"/>
      </w:r>
      <w:r w:rsidR="00347871">
        <w:instrText>XE"</w:instrText>
      </w:r>
      <w:r w:rsidR="00347871" w:rsidRPr="00413D75">
        <w:rPr>
          <w:rFonts w:cs="Arial"/>
        </w:rPr>
        <w:instrText>attack target</w:instrText>
      </w:r>
      <w:r w:rsidR="00347871">
        <w:instrText>"</w:instrText>
      </w:r>
      <w:r w:rsidR="00347871">
        <w:rPr>
          <w:rFonts w:cs="Arial"/>
        </w:rPr>
        <w:fldChar w:fldCharType="end"/>
      </w:r>
      <w:r w:rsidR="00347871">
        <w:t xml:space="preserve"> : </w:t>
      </w:r>
      <w:hyperlink w:anchor="_d442d75c9ac335e7a2aadbc96919fc2d" w:history="1">
        <w:r w:rsidR="00347871">
          <w:rPr>
            <w:rStyle w:val="Hyperlink"/>
          </w:rPr>
          <w:t>Resource</w:t>
        </w:r>
      </w:hyperlink>
      <w:r w:rsidR="00347871">
        <w:t xml:space="preserve"> [1..*]   </w:t>
      </w:r>
      <w:r w:rsidR="00347871" w:rsidRPr="00833C5F">
        <w:rPr>
          <w:i/>
        </w:rPr>
        <w:t>Subsets</w:t>
      </w:r>
      <w:r w:rsidR="00347871">
        <w:t>: impacts: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resource intended to be harmed by an attack.</w:t>
      </w:r>
    </w:p>
    <w:p w:rsidR="00347871" w:rsidRDefault="00FB4EB2" w:rsidP="00347871">
      <w:pPr>
        <w:ind w:firstLine="720"/>
      </w:pPr>
      <w:r w:rsidRPr="00945284">
        <w:rPr>
          <w:noProof/>
        </w:rPr>
        <w:pict>
          <v:shape id="_x0000_i1211" type="#_x0000_t75" alt="-1728404412.emf" style="width:12pt;height:12pt;visibility:visible;mso-wrap-style:square">
            <v:imagedata r:id="rId61" o:title="-1728404412"/>
          </v:shape>
        </w:pict>
      </w:r>
      <w:r w:rsidR="00347871">
        <w:t xml:space="preserve"> attacked by</w:t>
      </w:r>
      <w:r w:rsidR="00347871">
        <w:rPr>
          <w:rFonts w:cs="Arial"/>
        </w:rPr>
        <w:fldChar w:fldCharType="begin"/>
      </w:r>
      <w:r w:rsidR="00347871">
        <w:instrText>XE"</w:instrText>
      </w:r>
      <w:r w:rsidR="00347871" w:rsidRPr="00413D75">
        <w:rPr>
          <w:rFonts w:cs="Arial"/>
        </w:rPr>
        <w:instrText>attacked by</w:instrText>
      </w:r>
      <w:r w:rsidR="00347871">
        <w:instrText>"</w:instrText>
      </w:r>
      <w:r w:rsidR="00347871">
        <w:rPr>
          <w:rFonts w:cs="Arial"/>
        </w:rPr>
        <w:fldChar w:fldCharType="end"/>
      </w:r>
      <w:r w:rsidR="00347871">
        <w:t xml:space="preserve"> : </w:t>
      </w:r>
      <w:hyperlink w:anchor="_e4bd4a0a973b5fdb61fc0f8cb66dc9b7" w:history="1">
        <w:r w:rsidR="00347871">
          <w:rPr>
            <w:rStyle w:val="Hyperlink"/>
          </w:rPr>
          <w:t>Attack</w:t>
        </w:r>
      </w:hyperlink>
      <w:r w:rsidR="00347871">
        <w:t xml:space="preserve"> [0..*]   </w:t>
      </w:r>
      <w:r w:rsidR="00347871" w:rsidRPr="00833C5F">
        <w:rPr>
          <w:i/>
        </w:rPr>
        <w:t>Subsets</w:t>
      </w:r>
      <w:r w:rsidR="00347871">
        <w:t>: impacts: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lastRenderedPageBreak/>
        <w:t>Attack on a resource.</w:t>
      </w:r>
    </w:p>
    <w:p w:rsidR="00347871" w:rsidRDefault="00347871" w:rsidP="00347871"/>
    <w:p w:rsidR="00347871" w:rsidRDefault="00347871" w:rsidP="00347871">
      <w:pPr>
        <w:pStyle w:val="Heading2"/>
      </w:pPr>
      <w:bookmarkStart w:id="1315" w:name="_3808bf8833da2fdb6f89d9e4ffa81146"/>
      <w:bookmarkStart w:id="1316" w:name="_Toc477720104"/>
      <w:r>
        <w:t>Class Threat</w:t>
      </w:r>
      <w:bookmarkEnd w:id="1315"/>
      <w:r w:rsidRPr="003A31EC">
        <w:rPr>
          <w:rFonts w:cs="Arial"/>
        </w:rPr>
        <w:t xml:space="preserve"> </w:t>
      </w:r>
      <w:r>
        <w:rPr>
          <w:rFonts w:cs="Arial"/>
        </w:rPr>
        <w:fldChar w:fldCharType="begin"/>
      </w:r>
      <w:r>
        <w:instrText>XE"</w:instrText>
      </w:r>
      <w:r w:rsidRPr="00413D75">
        <w:rPr>
          <w:rFonts w:cs="Arial"/>
        </w:rPr>
        <w:instrText>Threat</w:instrText>
      </w:r>
      <w:r>
        <w:instrText>"</w:instrText>
      </w:r>
      <w:r>
        <w:rPr>
          <w:rFonts w:cs="Arial"/>
        </w:rPr>
        <w:fldChar w:fldCharType="end"/>
      </w:r>
      <w:r w:rsidR="009E71B4">
        <w:rPr>
          <w:rFonts w:cs="Arial"/>
        </w:rPr>
        <w:t xml:space="preserve"> </w:t>
      </w:r>
      <w:r w:rsidR="006F72CA">
        <w:rPr>
          <w:rFonts w:cs="Arial"/>
        </w:rPr>
        <w:t>&lt;&lt;Role&gt;&gt;</w:t>
      </w:r>
      <w:bookmarkEnd w:id="1316"/>
    </w:p>
    <w:p w:rsidR="00347871" w:rsidRDefault="00347871" w:rsidP="00F71BA8">
      <w:r>
        <w:t>A threat is role of a situation that may lead to one or more related incidents or failures.</w:t>
      </w:r>
      <w:r>
        <w:br/>
        <w:t>The threat consists of the existence of zero or more threat actors together with a set of one or more vulnerabilities. Thus, the threat of theft may result in an actual theft (attack), and threats correspond to attacks that are typically classified by attacker motivation (e.g., theft) as opposed to technique (e.g., spoofing). In some books and articles, the different but highly related terms “attack” and “threat” are sometimes confounded by being used as synonyms [Firesmith 03, Tulloch 03].</w:t>
      </w:r>
    </w:p>
    <w:p w:rsidR="00347871" w:rsidRDefault="00FB4EB2" w:rsidP="00347871">
      <w:pPr>
        <w:jc w:val="center"/>
      </w:pPr>
      <w:r w:rsidRPr="00945284">
        <w:rPr>
          <w:noProof/>
        </w:rPr>
        <w:pict>
          <v:shape id="Picture 1342385682.emf" o:spid="_x0000_i1210" type="#_x0000_t75" alt="1342385682.emf" style="width:487.2pt;height:213pt;visibility:visible;mso-wrap-style:square">
            <v:imagedata r:id="rId203" o:title="1342385682"/>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Threat Detail</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f2fa5e8341680da5e6e7a3cee51ee0a0" w:history="1">
        <w:r w:rsidR="00347871">
          <w:rPr>
            <w:rStyle w:val="Hyperlink"/>
          </w:rPr>
          <w:t>Dangerous Event</w:t>
        </w:r>
      </w:hyperlink>
    </w:p>
    <w:p w:rsidR="00347871" w:rsidRDefault="00347871" w:rsidP="00347871"/>
    <w:p w:rsidR="00347871" w:rsidRDefault="00347871" w:rsidP="00347871">
      <w:pPr>
        <w:pStyle w:val="Heading2"/>
      </w:pPr>
      <w:bookmarkStart w:id="1317" w:name="_2872b14e8cc9af71ddea64e18dbf739e"/>
      <w:bookmarkStart w:id="1318" w:name="_Toc477720105"/>
      <w:r>
        <w:t>Class Unintentional Threat</w:t>
      </w:r>
      <w:bookmarkEnd w:id="1317"/>
      <w:r w:rsidRPr="003A31EC">
        <w:rPr>
          <w:rFonts w:cs="Arial"/>
        </w:rPr>
        <w:t xml:space="preserve"> </w:t>
      </w:r>
      <w:r>
        <w:rPr>
          <w:rFonts w:cs="Arial"/>
        </w:rPr>
        <w:fldChar w:fldCharType="begin"/>
      </w:r>
      <w:r>
        <w:instrText>XE"</w:instrText>
      </w:r>
      <w:r w:rsidRPr="00413D75">
        <w:rPr>
          <w:rFonts w:cs="Arial"/>
        </w:rPr>
        <w:instrText>Unintentional Threat</w:instrText>
      </w:r>
      <w:r>
        <w:instrText>"</w:instrText>
      </w:r>
      <w:r>
        <w:rPr>
          <w:rFonts w:cs="Arial"/>
        </w:rPr>
        <w:fldChar w:fldCharType="end"/>
      </w:r>
      <w:r w:rsidR="009E71B4">
        <w:rPr>
          <w:rFonts w:cs="Arial"/>
        </w:rPr>
        <w:t xml:space="preserve"> </w:t>
      </w:r>
      <w:r w:rsidR="006F72CA">
        <w:rPr>
          <w:rFonts w:cs="Arial"/>
        </w:rPr>
        <w:t>&lt;&lt;Role&gt;&gt;</w:t>
      </w:r>
      <w:bookmarkEnd w:id="1318"/>
    </w:p>
    <w:p w:rsidR="00347871" w:rsidRDefault="00347871" w:rsidP="00F71BA8">
      <w:r>
        <w:t>A threat that is natural or not intended to cause harm.</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3808bf8833da2fdb6f89d9e4ffa81146" w:history="1">
        <w:r w:rsidR="00347871">
          <w:rPr>
            <w:rStyle w:val="Hyperlink"/>
          </w:rPr>
          <w:t>Threat</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319" w:name="_Toc477720106"/>
      <w:r>
        <w:t>Threat-risk-conceptual-model::Threat and Risk Specific Concepts::Danger Sources</w:t>
      </w:r>
      <w:bookmarkEnd w:id="1319"/>
    </w:p>
    <w:p w:rsidR="00347871" w:rsidRDefault="00347871" w:rsidP="00A318C1">
      <w:pPr>
        <w:pStyle w:val="BodyText"/>
      </w:pPr>
      <w:r>
        <w:t>A package categorizing source of dangers - natural, systematic, or intentional</w:t>
      </w:r>
    </w:p>
    <w:p w:rsidR="00347871" w:rsidRDefault="00347871" w:rsidP="00347871">
      <w:pPr>
        <w:pStyle w:val="Heading2"/>
      </w:pPr>
      <w:bookmarkStart w:id="1320" w:name="_Toc477720107"/>
      <w:r>
        <w:t>Diagram: Danger Sources</w:t>
      </w:r>
      <w:bookmarkEnd w:id="1320"/>
    </w:p>
    <w:p w:rsidR="00347871" w:rsidRDefault="00FB4EB2" w:rsidP="00347871">
      <w:pPr>
        <w:jc w:val="center"/>
        <w:rPr>
          <w:rFonts w:cs="Arial"/>
        </w:rPr>
      </w:pPr>
      <w:r w:rsidRPr="00945284">
        <w:rPr>
          <w:noProof/>
        </w:rPr>
        <w:pict>
          <v:shape id="Picture 126152585.emf" o:spid="_x0000_i1209" type="#_x0000_t75" alt="126152585.emf" style="width:487.2pt;height:351.6pt;visibility:visible;mso-wrap-style:square">
            <v:imagedata r:id="rId204" o:title="126152585"/>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Danger Sources</w:t>
      </w:r>
    </w:p>
    <w:p w:rsidR="00347871" w:rsidRDefault="00347871" w:rsidP="00347871">
      <w:r>
        <w:t xml:space="preserve"> </w:t>
      </w:r>
    </w:p>
    <w:p w:rsidR="00347871" w:rsidRDefault="00347871" w:rsidP="00347871"/>
    <w:p w:rsidR="00347871" w:rsidRDefault="00347871" w:rsidP="00347871">
      <w:pPr>
        <w:pStyle w:val="Heading2"/>
      </w:pPr>
      <w:bookmarkStart w:id="1321" w:name="_f2d821adabc6417f289043d661881dbf"/>
      <w:bookmarkStart w:id="1322" w:name="_Toc477720108"/>
      <w:r>
        <w:t>Class Accident</w:t>
      </w:r>
      <w:bookmarkEnd w:id="1321"/>
      <w:r w:rsidRPr="003A31EC">
        <w:rPr>
          <w:rFonts w:cs="Arial"/>
        </w:rPr>
        <w:t xml:space="preserve"> </w:t>
      </w:r>
      <w:r>
        <w:rPr>
          <w:rFonts w:cs="Arial"/>
        </w:rPr>
        <w:fldChar w:fldCharType="begin"/>
      </w:r>
      <w:r>
        <w:instrText>XE"</w:instrText>
      </w:r>
      <w:r w:rsidRPr="00413D75">
        <w:rPr>
          <w:rFonts w:cs="Arial"/>
        </w:rPr>
        <w:instrText>Accident</w:instrText>
      </w:r>
      <w:r>
        <w:instrText>"</w:instrText>
      </w:r>
      <w:r>
        <w:rPr>
          <w:rFonts w:cs="Arial"/>
        </w:rPr>
        <w:fldChar w:fldCharType="end"/>
      </w:r>
      <w:r w:rsidR="009E71B4">
        <w:rPr>
          <w:rFonts w:cs="Arial"/>
        </w:rPr>
        <w:t xml:space="preserve"> </w:t>
      </w:r>
      <w:r w:rsidR="006F72CA">
        <w:rPr>
          <w:rFonts w:cs="Arial"/>
        </w:rPr>
        <w:t>&lt;&lt;Role&gt;&gt;</w:t>
      </w:r>
      <w:bookmarkEnd w:id="1322"/>
    </w:p>
    <w:p w:rsidR="00347871" w:rsidRDefault="00347871" w:rsidP="00F71BA8">
      <w:r>
        <w:t>An unfortunate incident that happens unexpectedly and unintentionally, typically resulting in damage or injury. e.g. a child falling into an open well in a playground.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6ba65cb32cb0154f6c150174e332fc08" w:history="1">
        <w:r w:rsidR="00347871">
          <w:rPr>
            <w:rStyle w:val="Hyperlink"/>
          </w:rPr>
          <w:t>Activity Effecting Entity</w:t>
        </w:r>
      </w:hyperlink>
      <w:r w:rsidR="00347871">
        <w:t xml:space="preserve">, </w:t>
      </w:r>
      <w:hyperlink w:anchor="_f2fa5e8341680da5e6e7a3cee51ee0a0" w:history="1">
        <w:r w:rsidR="00347871">
          <w:rPr>
            <w:rStyle w:val="Hyperlink"/>
          </w:rPr>
          <w:t>Dangerous Event</w:t>
        </w:r>
      </w:hyperlink>
    </w:p>
    <w:p w:rsidR="00347871" w:rsidRDefault="00347871" w:rsidP="00347871"/>
    <w:p w:rsidR="00347871" w:rsidRDefault="00347871" w:rsidP="00347871">
      <w:pPr>
        <w:pStyle w:val="Heading2"/>
      </w:pPr>
      <w:bookmarkStart w:id="1323" w:name="_b0b77eaf00ae3779a25865ff1f826f9d"/>
      <w:bookmarkStart w:id="1324" w:name="_Toc477720109"/>
      <w:r>
        <w:lastRenderedPageBreak/>
        <w:t>Association Class Contribution to Danger</w:t>
      </w:r>
      <w:bookmarkEnd w:id="1323"/>
      <w:r w:rsidRPr="003A31EC">
        <w:rPr>
          <w:rFonts w:cs="Arial"/>
        </w:rPr>
        <w:t xml:space="preserve"> </w:t>
      </w:r>
      <w:r>
        <w:rPr>
          <w:rFonts w:cs="Arial"/>
        </w:rPr>
        <w:fldChar w:fldCharType="begin"/>
      </w:r>
      <w:r>
        <w:instrText>XE"</w:instrText>
      </w:r>
      <w:r w:rsidRPr="00413D75">
        <w:rPr>
          <w:rFonts w:cs="Arial"/>
        </w:rPr>
        <w:instrText>Contribution to Danger</w:instrText>
      </w:r>
      <w:r>
        <w:instrText>"</w:instrText>
      </w:r>
      <w:r>
        <w:rPr>
          <w:rFonts w:cs="Arial"/>
        </w:rPr>
        <w:fldChar w:fldCharType="end"/>
      </w:r>
      <w:r w:rsidR="009E71B4">
        <w:rPr>
          <w:rFonts w:cs="Arial"/>
        </w:rPr>
        <w:t xml:space="preserve"> </w:t>
      </w:r>
      <w:r w:rsidR="006F72CA">
        <w:rPr>
          <w:rFonts w:cs="Arial"/>
        </w:rPr>
        <w:t>&lt;&lt;Relationship&gt;&gt;</w:t>
      </w:r>
      <w:bookmarkEnd w:id="1324"/>
    </w:p>
    <w:p w:rsidR="00347871" w:rsidRDefault="00347871" w:rsidP="00F71BA8">
      <w:r>
        <w:t>A relationship defining the undesirable situations a danger source contributes to.</w:t>
      </w:r>
    </w:p>
    <w:p w:rsidR="00347871" w:rsidRDefault="00FB4EB2" w:rsidP="00347871">
      <w:pPr>
        <w:jc w:val="center"/>
      </w:pPr>
      <w:r w:rsidRPr="00945284">
        <w:rPr>
          <w:noProof/>
        </w:rPr>
        <w:pict>
          <v:shape id="Picture -909239651.emf" o:spid="_x0000_i1208" type="#_x0000_t75" alt="-909239651.emf" style="width:445.8pt;height:225pt;visibility:visible;mso-wrap-style:square">
            <v:imagedata r:id="rId205" o:title="-909239651"/>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Contribution to Danger</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e33780607cd553fb55b8907600848b66" w:history="1">
        <w:r w:rsidR="00347871">
          <w:rPr>
            <w:rStyle w:val="Hyperlink"/>
          </w:rPr>
          <w:t>Impact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207" type="#_x0000_t75" alt="-1728404412.emf" style="width:12pt;height:12pt;visibility:visible;mso-wrap-style:square">
            <v:imagedata r:id="rId61" o:title="-1728404412"/>
          </v:shape>
        </w:pict>
      </w:r>
      <w:r w:rsidR="00347871">
        <w:t xml:space="preserve"> contributor</w:t>
      </w:r>
      <w:r w:rsidR="00347871">
        <w:rPr>
          <w:rFonts w:cs="Arial"/>
        </w:rPr>
        <w:fldChar w:fldCharType="begin"/>
      </w:r>
      <w:r w:rsidR="00347871">
        <w:instrText>XE"</w:instrText>
      </w:r>
      <w:r w:rsidR="00347871" w:rsidRPr="00413D75">
        <w:rPr>
          <w:rFonts w:cs="Arial"/>
        </w:rPr>
        <w:instrText>contributor</w:instrText>
      </w:r>
      <w:r w:rsidR="00347871">
        <w:instrText>"</w:instrText>
      </w:r>
      <w:r w:rsidR="00347871">
        <w:rPr>
          <w:rFonts w:cs="Arial"/>
        </w:rPr>
        <w:fldChar w:fldCharType="end"/>
      </w:r>
      <w:r w:rsidR="00347871">
        <w:t xml:space="preserve"> : </w:t>
      </w:r>
      <w:hyperlink w:anchor="_e92228f26631bd725a174bd1e0d187f6" w:history="1">
        <w:r w:rsidR="00347871">
          <w:rPr>
            <w:rStyle w:val="Hyperlink"/>
          </w:rPr>
          <w:t>Danger Source</w:t>
        </w:r>
      </w:hyperlink>
      <w:r w:rsidR="00347871">
        <w:t xml:space="preserve"> [0..*]   </w:t>
      </w:r>
      <w:r w:rsidR="00347871" w:rsidRPr="00833C5F">
        <w:rPr>
          <w:i/>
        </w:rPr>
        <w:t>Subsets</w:t>
      </w:r>
      <w:r w:rsidR="00347871">
        <w:t>: impacts: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danger source that can contribute to the possibility of an undesirable situation occurring.</w:t>
      </w:r>
    </w:p>
    <w:p w:rsidR="00347871" w:rsidRDefault="00FB4EB2" w:rsidP="00347871">
      <w:pPr>
        <w:ind w:firstLine="720"/>
      </w:pPr>
      <w:r w:rsidRPr="00945284">
        <w:rPr>
          <w:noProof/>
        </w:rPr>
        <w:pict>
          <v:shape id="_x0000_i1206" type="#_x0000_t75" alt="-1728404412.emf" style="width:12pt;height:12pt;visibility:visible;mso-wrap-style:square">
            <v:imagedata r:id="rId61" o:title="-1728404412"/>
          </v:shape>
        </w:pict>
      </w:r>
      <w:r w:rsidR="00347871">
        <w:t xml:space="preserve"> contributes to</w:t>
      </w:r>
      <w:r w:rsidR="00347871">
        <w:rPr>
          <w:rFonts w:cs="Arial"/>
        </w:rPr>
        <w:fldChar w:fldCharType="begin"/>
      </w:r>
      <w:r w:rsidR="00347871">
        <w:instrText>XE"</w:instrText>
      </w:r>
      <w:r w:rsidR="00347871" w:rsidRPr="00413D75">
        <w:rPr>
          <w:rFonts w:cs="Arial"/>
        </w:rPr>
        <w:instrText>contributes to</w:instrText>
      </w:r>
      <w:r w:rsidR="00347871">
        <w:instrText>"</w:instrText>
      </w:r>
      <w:r w:rsidR="00347871">
        <w:rPr>
          <w:rFonts w:cs="Arial"/>
        </w:rPr>
        <w:fldChar w:fldCharType="end"/>
      </w:r>
      <w:r w:rsidR="00347871">
        <w:t xml:space="preserve"> : </w:t>
      </w:r>
      <w:hyperlink w:anchor="_4bdee0568b2f36e553f586b458dace32" w:history="1">
        <w:r w:rsidR="00347871">
          <w:rPr>
            <w:rStyle w:val="Hyperlink"/>
          </w:rPr>
          <w:t>Undesirable Situation</w:t>
        </w:r>
      </w:hyperlink>
      <w:r w:rsidR="00347871">
        <w:t xml:space="preserve"> [1..*]   </w:t>
      </w:r>
      <w:r w:rsidR="00347871" w:rsidRPr="00833C5F">
        <w:rPr>
          <w:i/>
        </w:rPr>
        <w:t>Subsets</w:t>
      </w:r>
      <w:r w:rsidR="00347871">
        <w:t>: impacts: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Undesirable situation that is enabled by a danger source. e.g., an open well contributes to the danger of a child falling in that well.</w:t>
      </w:r>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1205" type="#_x0000_t75" alt="-905152249.emf" style="width:12pt;height:12pt;visibility:visible;mso-wrap-style:square">
            <v:imagedata r:id="rId13" o:title="-905152249"/>
          </v:shape>
        </w:pict>
      </w:r>
      <w:r w:rsidR="00347871">
        <w:t xml:space="preserve"> likelihood</w:t>
      </w:r>
      <w:r w:rsidR="00347871">
        <w:rPr>
          <w:rFonts w:cs="Arial"/>
        </w:rPr>
        <w:fldChar w:fldCharType="begin"/>
      </w:r>
      <w:r w:rsidR="00347871">
        <w:instrText>XE"</w:instrText>
      </w:r>
      <w:r w:rsidR="00347871" w:rsidRPr="00413D75">
        <w:rPr>
          <w:rFonts w:cs="Arial"/>
        </w:rPr>
        <w:instrText>likelihood</w:instrText>
      </w:r>
      <w:r w:rsidR="00347871">
        <w:instrText>"</w:instrText>
      </w:r>
      <w:r w:rsidR="00347871">
        <w:rPr>
          <w:rFonts w:cs="Arial"/>
        </w:rPr>
        <w:fldChar w:fldCharType="end"/>
      </w:r>
      <w:r w:rsidR="00347871">
        <w:t xml:space="preserve"> : </w:t>
      </w:r>
      <w:hyperlink w:anchor="_c4bee9dc62c41effa96910b60385b774" w:history="1">
        <w:r w:rsidR="00347871">
          <w:rPr>
            <w:rStyle w:val="Hyperlink"/>
          </w:rPr>
          <w:t>Probability Metric</w:t>
        </w:r>
      </w:hyperlink>
    </w:p>
    <w:p w:rsidR="00347871" w:rsidRDefault="00347871" w:rsidP="00347871"/>
    <w:p w:rsidR="00347871" w:rsidRDefault="00347871" w:rsidP="00347871">
      <w:pPr>
        <w:pStyle w:val="Heading2"/>
      </w:pPr>
      <w:bookmarkStart w:id="1325" w:name="_e92228f26631bd725a174bd1e0d187f6"/>
      <w:bookmarkStart w:id="1326" w:name="_Toc477720110"/>
      <w:r>
        <w:t>Class Danger Source</w:t>
      </w:r>
      <w:bookmarkEnd w:id="1325"/>
      <w:r w:rsidRPr="003A31EC">
        <w:rPr>
          <w:rFonts w:cs="Arial"/>
        </w:rPr>
        <w:t xml:space="preserve"> </w:t>
      </w:r>
      <w:r>
        <w:rPr>
          <w:rFonts w:cs="Arial"/>
        </w:rPr>
        <w:fldChar w:fldCharType="begin"/>
      </w:r>
      <w:r>
        <w:instrText>XE"</w:instrText>
      </w:r>
      <w:r w:rsidRPr="00413D75">
        <w:rPr>
          <w:rFonts w:cs="Arial"/>
        </w:rPr>
        <w:instrText>Danger Source</w:instrText>
      </w:r>
      <w:r>
        <w:instrText>"</w:instrText>
      </w:r>
      <w:r>
        <w:rPr>
          <w:rFonts w:cs="Arial"/>
        </w:rPr>
        <w:fldChar w:fldCharType="end"/>
      </w:r>
      <w:r w:rsidR="009E71B4">
        <w:rPr>
          <w:rFonts w:cs="Arial"/>
        </w:rPr>
        <w:t xml:space="preserve"> </w:t>
      </w:r>
      <w:r w:rsidR="006F72CA">
        <w:rPr>
          <w:rFonts w:cs="Arial"/>
        </w:rPr>
        <w:t>&lt;&lt;Role&gt;&gt;</w:t>
      </w:r>
      <w:bookmarkEnd w:id="1326"/>
    </w:p>
    <w:p w:rsidR="00347871" w:rsidRDefault="00347871" w:rsidP="00F71BA8">
      <w:r>
        <w:t>The source of any danger - natural, systematic, or intentional, where a danger is a situation (including events) that may lead to an incident that causes harm.</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eb8398b5a178c638b98597120ec51c4d" w:history="1">
        <w:r w:rsidR="00347871">
          <w:rPr>
            <w:rStyle w:val="Hyperlink"/>
          </w:rPr>
          <w:t>Identifiable Entity</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204" type="#_x0000_t75" alt="-1728404412.emf" style="width:12pt;height:12pt;visibility:visible;mso-wrap-style:square">
            <v:imagedata r:id="rId61" o:title="-1728404412"/>
          </v:shape>
        </w:pict>
      </w:r>
      <w:r w:rsidR="00347871">
        <w:t xml:space="preserve"> </w:t>
      </w:r>
      <w:r w:rsidR="0061586D">
        <w:t xml:space="preserve"> </w:t>
      </w:r>
      <w:r w:rsidR="00347871">
        <w:t>exploits</w:t>
      </w:r>
      <w:r w:rsidR="00347871">
        <w:rPr>
          <w:rFonts w:cs="Arial"/>
        </w:rPr>
        <w:fldChar w:fldCharType="begin"/>
      </w:r>
      <w:r w:rsidR="00347871">
        <w:instrText>XE"</w:instrText>
      </w:r>
      <w:r w:rsidR="00347871" w:rsidRPr="00413D75">
        <w:rPr>
          <w:rFonts w:cs="Arial"/>
        </w:rPr>
        <w:instrText>exploits</w:instrText>
      </w:r>
      <w:r w:rsidR="00347871">
        <w:instrText>"</w:instrText>
      </w:r>
      <w:r w:rsidR="00347871">
        <w:rPr>
          <w:rFonts w:cs="Arial"/>
        </w:rPr>
        <w:fldChar w:fldCharType="end"/>
      </w:r>
      <w:r w:rsidR="00347871">
        <w:t xml:space="preserve"> : </w:t>
      </w:r>
      <w:hyperlink w:anchor="_d936caf19626476c163d1b8384647aa0" w:history="1">
        <w:r w:rsidR="00347871">
          <w:rPr>
            <w:rStyle w:val="Hyperlink"/>
          </w:rPr>
          <w:t>Vulnerability</w:t>
        </w:r>
      </w:hyperlink>
      <w:r w:rsidR="00347871">
        <w:t xml:space="preserve"> [1..*]   </w:t>
      </w:r>
      <w:r w:rsidR="00347871" w:rsidRPr="00833C5F">
        <w:rPr>
          <w:i/>
        </w:rPr>
        <w:t>Subsets</w:t>
      </w:r>
      <w:r w:rsidR="00347871">
        <w:t>: impacts: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1cd75a7a01bdbbd95fd86ee9d5759fc7" w:history="1">
        <w:r w:rsidRPr="00446E2F">
          <w:rPr>
            <w:rStyle w:val="Hyperlink"/>
            <w:color w:val="0066FF"/>
          </w:rPr>
          <w:t>Exploit of Vulnerability</w:t>
        </w:r>
      </w:hyperlink>
      <w:r w:rsidR="00446E2F">
        <w:t xml:space="preserve"> </w:t>
      </w:r>
    </w:p>
    <w:p w:rsidR="00347871" w:rsidRDefault="00347871" w:rsidP="004E3AD0">
      <w:pPr>
        <w:pStyle w:val="BodyText"/>
        <w:spacing w:before="60" w:after="120"/>
        <w:ind w:firstLine="720"/>
      </w:pPr>
      <w:r>
        <w:t>Vulnerability used by a danger source (intentionally or unintentionally) to directly or indirectly cause harm.</w:t>
      </w:r>
    </w:p>
    <w:p w:rsidR="00347871" w:rsidRDefault="00347871" w:rsidP="00347871"/>
    <w:p w:rsidR="00347871" w:rsidRDefault="00347871" w:rsidP="00347871">
      <w:pPr>
        <w:pStyle w:val="Heading2"/>
      </w:pPr>
      <w:bookmarkStart w:id="1327" w:name="_a52f2d73b3b6f12814b764157a9379ba"/>
      <w:bookmarkStart w:id="1328" w:name="_Toc477720111"/>
      <w:r>
        <w:lastRenderedPageBreak/>
        <w:t>Class Dangerous Condition</w:t>
      </w:r>
      <w:bookmarkEnd w:id="1327"/>
      <w:r w:rsidRPr="003A31EC">
        <w:rPr>
          <w:rFonts w:cs="Arial"/>
        </w:rPr>
        <w:t xml:space="preserve"> </w:t>
      </w:r>
      <w:r>
        <w:rPr>
          <w:rFonts w:cs="Arial"/>
        </w:rPr>
        <w:fldChar w:fldCharType="begin"/>
      </w:r>
      <w:r>
        <w:instrText>XE"</w:instrText>
      </w:r>
      <w:r w:rsidRPr="00413D75">
        <w:rPr>
          <w:rFonts w:cs="Arial"/>
        </w:rPr>
        <w:instrText>Dangerous Condition</w:instrText>
      </w:r>
      <w:r>
        <w:instrText>"</w:instrText>
      </w:r>
      <w:r>
        <w:rPr>
          <w:rFonts w:cs="Arial"/>
        </w:rPr>
        <w:fldChar w:fldCharType="end"/>
      </w:r>
      <w:r w:rsidR="009E71B4">
        <w:rPr>
          <w:rFonts w:cs="Arial"/>
        </w:rPr>
        <w:t xml:space="preserve"> </w:t>
      </w:r>
      <w:r w:rsidR="006F72CA">
        <w:rPr>
          <w:rFonts w:cs="Arial"/>
        </w:rPr>
        <w:t>&lt;&lt;Role&gt;&gt;</w:t>
      </w:r>
      <w:bookmarkEnd w:id="1328"/>
    </w:p>
    <w:p w:rsidR="00347871" w:rsidRDefault="00347871" w:rsidP="00F71BA8">
      <w:r>
        <w:t>A condition (not an event) that may directly or indirectly lead to harm. e.g. an open well in a playground.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e92228f26631bd725a174bd1e0d187f6" w:history="1">
        <w:r w:rsidR="00347871">
          <w:rPr>
            <w:rStyle w:val="Hyperlink"/>
          </w:rPr>
          <w:t>Danger Source</w:t>
        </w:r>
      </w:hyperlink>
      <w:r w:rsidR="00347871">
        <w:t xml:space="preserve">, </w:t>
      </w:r>
      <w:hyperlink w:anchor="_1e65602d4dd275cfb1ddaa86376c7fed" w:history="1">
        <w:r w:rsidR="00347871">
          <w:rPr>
            <w:rStyle w:val="Hyperlink"/>
          </w:rPr>
          <w:t>Undesirable Condition</w:t>
        </w:r>
      </w:hyperlink>
    </w:p>
    <w:p w:rsidR="00347871" w:rsidRDefault="00347871" w:rsidP="00347871"/>
    <w:p w:rsidR="00347871" w:rsidRDefault="00347871" w:rsidP="00347871">
      <w:pPr>
        <w:pStyle w:val="Heading2"/>
      </w:pPr>
      <w:bookmarkStart w:id="1329" w:name="_f2fa5e8341680da5e6e7a3cee51ee0a0"/>
      <w:bookmarkStart w:id="1330" w:name="_Toc477720112"/>
      <w:r>
        <w:t>Class Dangerous Event</w:t>
      </w:r>
      <w:bookmarkEnd w:id="1329"/>
      <w:r w:rsidRPr="003A31EC">
        <w:rPr>
          <w:rFonts w:cs="Arial"/>
        </w:rPr>
        <w:t xml:space="preserve"> </w:t>
      </w:r>
      <w:r>
        <w:rPr>
          <w:rFonts w:cs="Arial"/>
        </w:rPr>
        <w:fldChar w:fldCharType="begin"/>
      </w:r>
      <w:r>
        <w:instrText>XE"</w:instrText>
      </w:r>
      <w:r w:rsidRPr="00413D75">
        <w:rPr>
          <w:rFonts w:cs="Arial"/>
        </w:rPr>
        <w:instrText>Dangerous Event</w:instrText>
      </w:r>
      <w:r>
        <w:instrText>"</w:instrText>
      </w:r>
      <w:r>
        <w:rPr>
          <w:rFonts w:cs="Arial"/>
        </w:rPr>
        <w:fldChar w:fldCharType="end"/>
      </w:r>
      <w:r w:rsidR="009E71B4">
        <w:rPr>
          <w:rFonts w:cs="Arial"/>
        </w:rPr>
        <w:t xml:space="preserve"> </w:t>
      </w:r>
      <w:r w:rsidR="006F72CA">
        <w:rPr>
          <w:rFonts w:cs="Arial"/>
        </w:rPr>
        <w:t>&lt;&lt;Role&gt;&gt;</w:t>
      </w:r>
      <w:bookmarkEnd w:id="1330"/>
    </w:p>
    <w:p w:rsidR="00347871" w:rsidRDefault="00347871" w:rsidP="00F71BA8">
      <w:r>
        <w:t>An event that is the source of danger - natural, systematic, or intentional, where a danger is a that may lead to an incident that causes harm.</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e92228f26631bd725a174bd1e0d187f6" w:history="1">
        <w:r w:rsidR="00347871">
          <w:rPr>
            <w:rStyle w:val="Hyperlink"/>
          </w:rPr>
          <w:t>Danger Source</w:t>
        </w:r>
      </w:hyperlink>
      <w:r w:rsidR="00347871">
        <w:t xml:space="preserve">, </w:t>
      </w:r>
      <w:hyperlink w:anchor="_83770257a20b9ec56f996c13de27165d" w:history="1">
        <w:r w:rsidR="00347871">
          <w:rPr>
            <w:rStyle w:val="Hyperlink"/>
          </w:rPr>
          <w:t>Undesirable Event</w:t>
        </w:r>
      </w:hyperlink>
    </w:p>
    <w:p w:rsidR="00347871" w:rsidRDefault="00347871" w:rsidP="00347871"/>
    <w:p w:rsidR="00347871" w:rsidRDefault="00347871" w:rsidP="00347871">
      <w:pPr>
        <w:pStyle w:val="Heading2"/>
      </w:pPr>
      <w:bookmarkStart w:id="1331" w:name="_47c299e558165afbf686721f3e0f8f91"/>
      <w:bookmarkStart w:id="1332" w:name="_Toc477720113"/>
      <w:r>
        <w:t>Class Disrupt Stakeholder's Objective</w:t>
      </w:r>
      <w:bookmarkEnd w:id="1331"/>
      <w:bookmarkEnd w:id="1332"/>
      <w:r w:rsidRPr="003A31EC">
        <w:rPr>
          <w:rFonts w:cs="Arial"/>
        </w:rPr>
        <w:t xml:space="preserve"> </w:t>
      </w:r>
      <w:r>
        <w:rPr>
          <w:rFonts w:cs="Arial"/>
        </w:rPr>
        <w:fldChar w:fldCharType="begin"/>
      </w:r>
      <w:r>
        <w:instrText>XE"</w:instrText>
      </w:r>
      <w:r w:rsidRPr="00413D75">
        <w:rPr>
          <w:rFonts w:cs="Arial"/>
        </w:rPr>
        <w:instrText>Disrupt Stakeholder's Objective</w:instrText>
      </w:r>
      <w:r>
        <w:instrText>"</w:instrText>
      </w:r>
      <w:r>
        <w:rPr>
          <w:rFonts w:cs="Arial"/>
        </w:rPr>
        <w:fldChar w:fldCharType="end"/>
      </w:r>
      <w:r w:rsidR="009E71B4">
        <w:rPr>
          <w:rFonts w:cs="Arial"/>
        </w:rPr>
        <w:t xml:space="preserve"> </w:t>
      </w:r>
    </w:p>
    <w:p w:rsidR="00347871" w:rsidRDefault="00347871" w:rsidP="00F71BA8">
      <w:r>
        <w:t>An action intended to harm the objectives of a stakeholder.</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6ba65cb32cb0154f6c150174e332fc08" w:history="1">
        <w:r w:rsidR="00347871">
          <w:rPr>
            <w:rStyle w:val="Hyperlink"/>
          </w:rPr>
          <w:t>Activity Effecting Entity</w:t>
        </w:r>
      </w:hyperlink>
      <w:r w:rsidR="00347871">
        <w:t xml:space="preserve">, </w:t>
      </w:r>
      <w:hyperlink w:anchor="_1b064056002f89a4ba6f4565e08b4f3a" w:history="1">
        <w:r w:rsidR="00347871">
          <w:rPr>
            <w:rStyle w:val="Hyperlink"/>
          </w:rPr>
          <w:t>Disruptive Action</w:t>
        </w:r>
      </w:hyperlink>
    </w:p>
    <w:p w:rsidR="00347871" w:rsidRDefault="00347871" w:rsidP="00347871"/>
    <w:p w:rsidR="00347871" w:rsidRDefault="00347871" w:rsidP="00347871">
      <w:pPr>
        <w:pStyle w:val="Heading2"/>
      </w:pPr>
      <w:bookmarkStart w:id="1333" w:name="_1cd75a7a01bdbbd95fd86ee9d5759fc7"/>
      <w:bookmarkStart w:id="1334" w:name="_Toc477720114"/>
      <w:r>
        <w:t>Association Class Exploit of Vulnerability</w:t>
      </w:r>
      <w:bookmarkEnd w:id="1333"/>
      <w:r w:rsidRPr="003A31EC">
        <w:rPr>
          <w:rFonts w:cs="Arial"/>
        </w:rPr>
        <w:t xml:space="preserve"> </w:t>
      </w:r>
      <w:r>
        <w:rPr>
          <w:rFonts w:cs="Arial"/>
        </w:rPr>
        <w:fldChar w:fldCharType="begin"/>
      </w:r>
      <w:r>
        <w:instrText>XE"</w:instrText>
      </w:r>
      <w:r w:rsidRPr="00413D75">
        <w:rPr>
          <w:rFonts w:cs="Arial"/>
        </w:rPr>
        <w:instrText>Exploit of Vulnerability</w:instrText>
      </w:r>
      <w:r>
        <w:instrText>"</w:instrText>
      </w:r>
      <w:r>
        <w:rPr>
          <w:rFonts w:cs="Arial"/>
        </w:rPr>
        <w:fldChar w:fldCharType="end"/>
      </w:r>
      <w:r w:rsidR="009E71B4">
        <w:rPr>
          <w:rFonts w:cs="Arial"/>
        </w:rPr>
        <w:t xml:space="preserve"> </w:t>
      </w:r>
      <w:r w:rsidR="006F72CA">
        <w:rPr>
          <w:rFonts w:cs="Arial"/>
        </w:rPr>
        <w:t>&lt;&lt;Relationship&gt;&gt;</w:t>
      </w:r>
      <w:bookmarkEnd w:id="1334"/>
    </w:p>
    <w:p w:rsidR="00347871" w:rsidRDefault="00347871" w:rsidP="00F71BA8">
      <w:r>
        <w:t>Vulnerabilities that are leveraged by a danger source to cause or potentially cause harm.</w:t>
      </w:r>
    </w:p>
    <w:p w:rsidR="00347871" w:rsidRDefault="00FB4EB2" w:rsidP="00347871">
      <w:pPr>
        <w:jc w:val="center"/>
      </w:pPr>
      <w:r w:rsidRPr="00945284">
        <w:rPr>
          <w:noProof/>
        </w:rPr>
        <w:pict>
          <v:shape id="Picture 241621168.emf" o:spid="_x0000_i1203" type="#_x0000_t75" alt="241621168.emf" style="width:476.4pt;height:234.6pt;visibility:visible;mso-wrap-style:square">
            <v:imagedata r:id="rId206" o:title="241621168"/>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Exploits Vulnerability</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e33780607cd553fb55b8907600848b66" w:history="1">
        <w:r w:rsidR="00347871">
          <w:rPr>
            <w:rStyle w:val="Hyperlink"/>
          </w:rPr>
          <w:t>Impact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202" type="#_x0000_t75" alt="-1728404412.emf" style="width:12pt;height:12pt;visibility:visible;mso-wrap-style:square">
            <v:imagedata r:id="rId61" o:title="-1728404412"/>
          </v:shape>
        </w:pict>
      </w:r>
      <w:r w:rsidR="00347871">
        <w:t xml:space="preserve"> exploits</w:t>
      </w:r>
      <w:r w:rsidR="00347871">
        <w:rPr>
          <w:rFonts w:cs="Arial"/>
        </w:rPr>
        <w:fldChar w:fldCharType="begin"/>
      </w:r>
      <w:r w:rsidR="00347871">
        <w:instrText>XE"</w:instrText>
      </w:r>
      <w:r w:rsidR="00347871" w:rsidRPr="00413D75">
        <w:rPr>
          <w:rFonts w:cs="Arial"/>
        </w:rPr>
        <w:instrText>exploits</w:instrText>
      </w:r>
      <w:r w:rsidR="00347871">
        <w:instrText>"</w:instrText>
      </w:r>
      <w:r w:rsidR="00347871">
        <w:rPr>
          <w:rFonts w:cs="Arial"/>
        </w:rPr>
        <w:fldChar w:fldCharType="end"/>
      </w:r>
      <w:r w:rsidR="00347871">
        <w:t xml:space="preserve"> : </w:t>
      </w:r>
      <w:hyperlink w:anchor="_d936caf19626476c163d1b8384647aa0" w:history="1">
        <w:r w:rsidR="00347871">
          <w:rPr>
            <w:rStyle w:val="Hyperlink"/>
          </w:rPr>
          <w:t>Vulnerability</w:t>
        </w:r>
      </w:hyperlink>
      <w:r w:rsidR="00347871">
        <w:t xml:space="preserve"> [1..*]   </w:t>
      </w:r>
      <w:r w:rsidR="00347871" w:rsidRPr="00833C5F">
        <w:rPr>
          <w:i/>
        </w:rPr>
        <w:t>Subsets</w:t>
      </w:r>
      <w:r w:rsidR="00347871">
        <w:t>: impacts: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Vulnerability used by a danger source (intentionally or unintentionally) to directly or indirectly cause harm.</w:t>
      </w:r>
    </w:p>
    <w:p w:rsidR="00347871" w:rsidRDefault="00FB4EB2" w:rsidP="00347871">
      <w:pPr>
        <w:ind w:firstLine="720"/>
      </w:pPr>
      <w:r w:rsidRPr="00945284">
        <w:rPr>
          <w:noProof/>
        </w:rPr>
        <w:lastRenderedPageBreak/>
        <w:pict>
          <v:shape id="_x0000_i1201" type="#_x0000_t75" alt="-1728404412.emf" style="width:12pt;height:12pt;visibility:visible;mso-wrap-style:square">
            <v:imagedata r:id="rId61" o:title="-1728404412"/>
          </v:shape>
        </w:pict>
      </w:r>
      <w:r w:rsidR="00347871">
        <w:t xml:space="preserve"> exploited by</w:t>
      </w:r>
      <w:r w:rsidR="00347871">
        <w:rPr>
          <w:rFonts w:cs="Arial"/>
        </w:rPr>
        <w:fldChar w:fldCharType="begin"/>
      </w:r>
      <w:r w:rsidR="00347871">
        <w:instrText>XE"</w:instrText>
      </w:r>
      <w:r w:rsidR="00347871" w:rsidRPr="00413D75">
        <w:rPr>
          <w:rFonts w:cs="Arial"/>
        </w:rPr>
        <w:instrText>exploited by</w:instrText>
      </w:r>
      <w:r w:rsidR="00347871">
        <w:instrText>"</w:instrText>
      </w:r>
      <w:r w:rsidR="00347871">
        <w:rPr>
          <w:rFonts w:cs="Arial"/>
        </w:rPr>
        <w:fldChar w:fldCharType="end"/>
      </w:r>
      <w:r w:rsidR="00347871">
        <w:t xml:space="preserve"> : </w:t>
      </w:r>
      <w:hyperlink w:anchor="_e92228f26631bd725a174bd1e0d187f6" w:history="1">
        <w:r w:rsidR="00347871">
          <w:rPr>
            <w:rStyle w:val="Hyperlink"/>
          </w:rPr>
          <w:t>Danger Source</w:t>
        </w:r>
      </w:hyperlink>
      <w:r w:rsidR="00347871">
        <w:t xml:space="preserve"> [0..*]   </w:t>
      </w:r>
      <w:r w:rsidR="00347871" w:rsidRPr="00833C5F">
        <w:rPr>
          <w:i/>
        </w:rPr>
        <w:t>Subsets</w:t>
      </w:r>
      <w:r w:rsidR="00347871">
        <w:t>: impacts: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Danger source that can or did exploit a vulnerability such that it leads to an undesirable situation.</w:t>
      </w:r>
    </w:p>
    <w:p w:rsidR="00347871" w:rsidRDefault="00347871" w:rsidP="00347871"/>
    <w:p w:rsidR="00347871" w:rsidRDefault="00347871" w:rsidP="00347871">
      <w:pPr>
        <w:pStyle w:val="Heading2"/>
      </w:pPr>
      <w:bookmarkStart w:id="1335" w:name="_5d196d97c255bb26c7ece015d149f4d8"/>
      <w:bookmarkStart w:id="1336" w:name="_Toc477720115"/>
      <w:r>
        <w:t>Class Objective to Disrupt</w:t>
      </w:r>
      <w:bookmarkEnd w:id="1335"/>
      <w:bookmarkEnd w:id="1336"/>
      <w:r w:rsidRPr="003A31EC">
        <w:rPr>
          <w:rFonts w:cs="Arial"/>
        </w:rPr>
        <w:t xml:space="preserve"> </w:t>
      </w:r>
      <w:r>
        <w:rPr>
          <w:rFonts w:cs="Arial"/>
        </w:rPr>
        <w:fldChar w:fldCharType="begin"/>
      </w:r>
      <w:r>
        <w:instrText>XE"</w:instrText>
      </w:r>
      <w:r w:rsidRPr="00413D75">
        <w:rPr>
          <w:rFonts w:cs="Arial"/>
        </w:rPr>
        <w:instrText>Objective to Disrupt</w:instrText>
      </w:r>
      <w:r>
        <w:instrText>"</w:instrText>
      </w:r>
      <w:r>
        <w:rPr>
          <w:rFonts w:cs="Arial"/>
        </w:rPr>
        <w:fldChar w:fldCharType="end"/>
      </w:r>
      <w:r w:rsidR="009E71B4">
        <w:rPr>
          <w:rFonts w:cs="Arial"/>
        </w:rPr>
        <w:t xml:space="preserve"> </w:t>
      </w:r>
    </w:p>
    <w:p w:rsidR="00347871" w:rsidRDefault="00347871" w:rsidP="00F71BA8">
      <w:r>
        <w:t>Something that efforts or actions are intended to attain such that it damages another in some way or obtains resources not intended for a threat actor.</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1a3b26382bc038a9cd845e258d24db0f" w:history="1">
        <w:r w:rsidR="00347871">
          <w:rPr>
            <w:rStyle w:val="Hyperlink"/>
          </w:rPr>
          <w:t>Objective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200" type="#_x0000_t75" alt="195569461.emf" style="width:12pt;height:12pt;visibility:visible;mso-wrap-style:square">
            <v:imagedata r:id="rId10" o:title="195569461"/>
          </v:shape>
        </w:pict>
      </w:r>
      <w:r w:rsidR="00347871">
        <w:t xml:space="preserve">  : </w:t>
      </w:r>
      <w:hyperlink w:anchor="_5b1570f28b8bdeb46788ea0ed0fc66ca" w:history="1">
        <w:r w:rsidR="00347871">
          <w:rPr>
            <w:rStyle w:val="Hyperlink"/>
          </w:rPr>
          <w:t>Disruptive Step</w:t>
        </w:r>
      </w:hyperlink>
      <w:r w:rsidR="00347871">
        <w:t xml:space="preserve"> [*]   </w:t>
      </w:r>
      <w:r w:rsidR="00347871" w:rsidRPr="00833C5F">
        <w:rPr>
          <w:i/>
        </w:rPr>
        <w:t>Subsets</w:t>
      </w:r>
      <w:r w:rsidR="00347871">
        <w:t>: realized by:</w:t>
      </w:r>
      <w:hyperlink w:anchor="_5cb707f0e4b55ba1e0378efebf7dcea9" w:history="1">
        <w:r w:rsidR="00347871">
          <w:rPr>
            <w:rStyle w:val="Hyperlink"/>
          </w:rPr>
          <w:t>Means</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1337" w:name="_0bb82f361fca765b3048a615d4e67663"/>
      <w:bookmarkStart w:id="1338" w:name="_Toc477720116"/>
      <w:r>
        <w:t>Class Unwitting Participant</w:t>
      </w:r>
      <w:bookmarkEnd w:id="1337"/>
      <w:r w:rsidRPr="003A31EC">
        <w:rPr>
          <w:rFonts w:cs="Arial"/>
        </w:rPr>
        <w:t xml:space="preserve"> </w:t>
      </w:r>
      <w:r>
        <w:rPr>
          <w:rFonts w:cs="Arial"/>
        </w:rPr>
        <w:fldChar w:fldCharType="begin"/>
      </w:r>
      <w:r>
        <w:instrText>XE"</w:instrText>
      </w:r>
      <w:r w:rsidRPr="00413D75">
        <w:rPr>
          <w:rFonts w:cs="Arial"/>
        </w:rPr>
        <w:instrText>Unwitting Participant</w:instrText>
      </w:r>
      <w:r>
        <w:instrText>"</w:instrText>
      </w:r>
      <w:r>
        <w:rPr>
          <w:rFonts w:cs="Arial"/>
        </w:rPr>
        <w:fldChar w:fldCharType="end"/>
      </w:r>
      <w:r w:rsidR="009E71B4">
        <w:rPr>
          <w:rFonts w:cs="Arial"/>
        </w:rPr>
        <w:t xml:space="preserve"> </w:t>
      </w:r>
      <w:r w:rsidR="006F72CA">
        <w:rPr>
          <w:rFonts w:cs="Arial"/>
        </w:rPr>
        <w:t>&lt;&lt;Role&gt;&gt;</w:t>
      </w:r>
      <w:bookmarkEnd w:id="1338"/>
    </w:p>
    <w:p w:rsidR="00347871" w:rsidRDefault="00347871" w:rsidP="00F71BA8">
      <w:r>
        <w:t>An actor facilitating an activity or process without their prior knowledge or consent.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195976dea0d8187e1656ac43c072c070" w:history="1">
        <w:r w:rsidR="00347871">
          <w:rPr>
            <w:rStyle w:val="Hyperlink"/>
          </w:rPr>
          <w:t>Actor</w:t>
        </w:r>
      </w:hyperlink>
      <w:r w:rsidR="00347871">
        <w:t xml:space="preserve">, </w:t>
      </w:r>
      <w:hyperlink w:anchor="_e92228f26631bd725a174bd1e0d187f6" w:history="1">
        <w:r w:rsidR="00347871">
          <w:rPr>
            <w:rStyle w:val="Hyperlink"/>
          </w:rPr>
          <w:t>Danger Source</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339" w:name="_Toc477720117"/>
      <w:r>
        <w:t>Threat-risk-conceptual-model::Threat and Risk Specific Concepts::Danger Sources::Source of Danger Categories</w:t>
      </w:r>
      <w:bookmarkEnd w:id="1339"/>
    </w:p>
    <w:p w:rsidR="00347871" w:rsidRDefault="00347871" w:rsidP="00347871">
      <w:pPr>
        <w:pStyle w:val="Heading2"/>
      </w:pPr>
      <w:bookmarkStart w:id="1340" w:name="_Toc477720118"/>
      <w:r>
        <w:t>Diagram: Source of Danger Categories</w:t>
      </w:r>
      <w:bookmarkEnd w:id="1340"/>
    </w:p>
    <w:p w:rsidR="00347871" w:rsidRDefault="00FB4EB2" w:rsidP="00347871">
      <w:pPr>
        <w:jc w:val="center"/>
        <w:rPr>
          <w:rFonts w:cs="Arial"/>
        </w:rPr>
      </w:pPr>
      <w:r w:rsidRPr="00945284">
        <w:rPr>
          <w:noProof/>
        </w:rPr>
        <w:pict>
          <v:shape id="Picture 365535056.emf" o:spid="_x0000_i1199" type="#_x0000_t75" alt="365535056.emf" style="width:437.4pt;height:437.4pt;visibility:visible;mso-wrap-style:square">
            <v:imagedata r:id="rId207" o:title="365535056"/>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Source of Danger Categories</w:t>
      </w:r>
    </w:p>
    <w:p w:rsidR="00347871" w:rsidRDefault="00347871" w:rsidP="00347871">
      <w:r>
        <w:t xml:space="preserve"> </w:t>
      </w:r>
    </w:p>
    <w:p w:rsidR="00347871" w:rsidRDefault="00347871" w:rsidP="00347871"/>
    <w:p w:rsidR="00347871" w:rsidRDefault="00347871" w:rsidP="00347871">
      <w:pPr>
        <w:pStyle w:val="Heading2"/>
      </w:pPr>
      <w:bookmarkStart w:id="1341" w:name="_5e51030a98904875b92a07d3728ed193"/>
      <w:bookmarkStart w:id="1342" w:name="_Toc477720119"/>
      <w:r>
        <w:lastRenderedPageBreak/>
        <w:t>Class Biological Danger</w:t>
      </w:r>
      <w:bookmarkEnd w:id="1341"/>
      <w:r w:rsidRPr="003A31EC">
        <w:rPr>
          <w:rFonts w:cs="Arial"/>
        </w:rPr>
        <w:t xml:space="preserve"> </w:t>
      </w:r>
      <w:r>
        <w:rPr>
          <w:rFonts w:cs="Arial"/>
        </w:rPr>
        <w:fldChar w:fldCharType="begin"/>
      </w:r>
      <w:r>
        <w:instrText>XE"</w:instrText>
      </w:r>
      <w:r w:rsidRPr="00413D75">
        <w:rPr>
          <w:rFonts w:cs="Arial"/>
        </w:rPr>
        <w:instrText>Biological Danger</w:instrText>
      </w:r>
      <w:r>
        <w:instrText>"</w:instrText>
      </w:r>
      <w:r>
        <w:rPr>
          <w:rFonts w:cs="Arial"/>
        </w:rPr>
        <w:fldChar w:fldCharType="end"/>
      </w:r>
      <w:r w:rsidR="009E71B4">
        <w:rPr>
          <w:rFonts w:cs="Arial"/>
        </w:rPr>
        <w:t xml:space="preserve"> </w:t>
      </w:r>
      <w:r w:rsidR="006F72CA">
        <w:rPr>
          <w:rFonts w:cs="Arial"/>
        </w:rPr>
        <w:t>&lt;&lt;Category&gt;&gt;</w:t>
      </w:r>
      <w:bookmarkEnd w:id="1342"/>
    </w:p>
    <w:p w:rsidR="00347871" w:rsidRDefault="00347871" w:rsidP="00F71BA8">
      <w:r>
        <w:t>Any danger from a biological source.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1b7fbbac749a99850f7fe96ac4bb6b8d" w:history="1">
        <w:r w:rsidR="00347871">
          <w:rPr>
            <w:rStyle w:val="Hyperlink"/>
          </w:rPr>
          <w:t>CBRN Danger</w:t>
        </w:r>
      </w:hyperlink>
    </w:p>
    <w:p w:rsidR="00347871" w:rsidRDefault="00347871" w:rsidP="00347871"/>
    <w:p w:rsidR="00347871" w:rsidRDefault="00347871" w:rsidP="00347871">
      <w:pPr>
        <w:pStyle w:val="Heading2"/>
      </w:pPr>
      <w:bookmarkStart w:id="1343" w:name="_1b7fbbac749a99850f7fe96ac4bb6b8d"/>
      <w:bookmarkStart w:id="1344" w:name="_Toc477720120"/>
      <w:r>
        <w:t>Class CBRN Danger</w:t>
      </w:r>
      <w:bookmarkEnd w:id="1343"/>
      <w:r w:rsidRPr="003A31EC">
        <w:rPr>
          <w:rFonts w:cs="Arial"/>
        </w:rPr>
        <w:t xml:space="preserve"> </w:t>
      </w:r>
      <w:r>
        <w:rPr>
          <w:rFonts w:cs="Arial"/>
        </w:rPr>
        <w:fldChar w:fldCharType="begin"/>
      </w:r>
      <w:r>
        <w:instrText>XE"</w:instrText>
      </w:r>
      <w:r w:rsidRPr="00413D75">
        <w:rPr>
          <w:rFonts w:cs="Arial"/>
        </w:rPr>
        <w:instrText>CBRN Danger</w:instrText>
      </w:r>
      <w:r>
        <w:instrText>"</w:instrText>
      </w:r>
      <w:r>
        <w:rPr>
          <w:rFonts w:cs="Arial"/>
        </w:rPr>
        <w:fldChar w:fldCharType="end"/>
      </w:r>
      <w:r w:rsidR="009E71B4">
        <w:rPr>
          <w:rFonts w:cs="Arial"/>
        </w:rPr>
        <w:t xml:space="preserve"> </w:t>
      </w:r>
      <w:r w:rsidR="006F72CA">
        <w:rPr>
          <w:rFonts w:cs="Arial"/>
        </w:rPr>
        <w:t>&lt;&lt;Category&gt;&gt;</w:t>
      </w:r>
      <w:bookmarkEnd w:id="1344"/>
    </w:p>
    <w:p w:rsidR="00347871" w:rsidRDefault="00347871" w:rsidP="00F71BA8">
      <w:r>
        <w:t>A Chemical, biological, radiological or nuclear danger.</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160715442680bb12abbe3b740c5facab" w:history="1">
        <w:r w:rsidR="00347871">
          <w:rPr>
            <w:rStyle w:val="Hyperlink"/>
          </w:rPr>
          <w:t>Source of Danger Category</w:t>
        </w:r>
      </w:hyperlink>
    </w:p>
    <w:p w:rsidR="00347871" w:rsidRDefault="00347871" w:rsidP="00347871"/>
    <w:p w:rsidR="00347871" w:rsidRDefault="00347871" w:rsidP="00347871">
      <w:pPr>
        <w:pStyle w:val="Heading2"/>
      </w:pPr>
      <w:bookmarkStart w:id="1345" w:name="_9f2a125854550c5030bde26811289cf7"/>
      <w:bookmarkStart w:id="1346" w:name="_Toc477720121"/>
      <w:r>
        <w:t>Class Chemical Danger</w:t>
      </w:r>
      <w:bookmarkEnd w:id="1345"/>
      <w:r w:rsidRPr="003A31EC">
        <w:rPr>
          <w:rFonts w:cs="Arial"/>
        </w:rPr>
        <w:t xml:space="preserve"> </w:t>
      </w:r>
      <w:r>
        <w:rPr>
          <w:rFonts w:cs="Arial"/>
        </w:rPr>
        <w:fldChar w:fldCharType="begin"/>
      </w:r>
      <w:r>
        <w:instrText>XE"</w:instrText>
      </w:r>
      <w:r w:rsidRPr="00413D75">
        <w:rPr>
          <w:rFonts w:cs="Arial"/>
        </w:rPr>
        <w:instrText>Chemical Danger</w:instrText>
      </w:r>
      <w:r>
        <w:instrText>"</w:instrText>
      </w:r>
      <w:r>
        <w:rPr>
          <w:rFonts w:cs="Arial"/>
        </w:rPr>
        <w:fldChar w:fldCharType="end"/>
      </w:r>
      <w:r w:rsidR="009E71B4">
        <w:rPr>
          <w:rFonts w:cs="Arial"/>
        </w:rPr>
        <w:t xml:space="preserve"> </w:t>
      </w:r>
      <w:r w:rsidR="006F72CA">
        <w:rPr>
          <w:rFonts w:cs="Arial"/>
        </w:rPr>
        <w:t>&lt;&lt;Category&gt;&gt;</w:t>
      </w:r>
      <w:bookmarkEnd w:id="1346"/>
    </w:p>
    <w:p w:rsidR="00347871" w:rsidRDefault="00347871" w:rsidP="00F71BA8">
      <w:r>
        <w:t>A danger from a chemical.</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1b7fbbac749a99850f7fe96ac4bb6b8d" w:history="1">
        <w:r w:rsidR="00347871">
          <w:rPr>
            <w:rStyle w:val="Hyperlink"/>
          </w:rPr>
          <w:t>CBRN Danger</w:t>
        </w:r>
      </w:hyperlink>
    </w:p>
    <w:p w:rsidR="00347871" w:rsidRDefault="00347871" w:rsidP="00347871"/>
    <w:p w:rsidR="00347871" w:rsidRDefault="00347871" w:rsidP="00347871">
      <w:pPr>
        <w:pStyle w:val="Heading2"/>
      </w:pPr>
      <w:bookmarkStart w:id="1347" w:name="_6f4ba1a9a906282eb1c5f75d7aa8ede5"/>
      <w:bookmarkStart w:id="1348" w:name="_Toc477720122"/>
      <w:r>
        <w:t>Class Civil Unrest Danger</w:t>
      </w:r>
      <w:bookmarkEnd w:id="1347"/>
      <w:r w:rsidRPr="003A31EC">
        <w:rPr>
          <w:rFonts w:cs="Arial"/>
        </w:rPr>
        <w:t xml:space="preserve"> </w:t>
      </w:r>
      <w:r>
        <w:rPr>
          <w:rFonts w:cs="Arial"/>
        </w:rPr>
        <w:fldChar w:fldCharType="begin"/>
      </w:r>
      <w:r>
        <w:instrText>XE"</w:instrText>
      </w:r>
      <w:r w:rsidRPr="00413D75">
        <w:rPr>
          <w:rFonts w:cs="Arial"/>
        </w:rPr>
        <w:instrText>Civil Unrest Danger</w:instrText>
      </w:r>
      <w:r>
        <w:instrText>"</w:instrText>
      </w:r>
      <w:r>
        <w:rPr>
          <w:rFonts w:cs="Arial"/>
        </w:rPr>
        <w:fldChar w:fldCharType="end"/>
      </w:r>
      <w:r w:rsidR="009E71B4">
        <w:rPr>
          <w:rFonts w:cs="Arial"/>
        </w:rPr>
        <w:t xml:space="preserve"> </w:t>
      </w:r>
      <w:r w:rsidR="006F72CA">
        <w:rPr>
          <w:rFonts w:cs="Arial"/>
        </w:rPr>
        <w:t>&lt;&lt;Category&gt;&gt;</w:t>
      </w:r>
      <w:bookmarkEnd w:id="1348"/>
    </w:p>
    <w:p w:rsidR="00347871" w:rsidRDefault="00347871" w:rsidP="00F71BA8">
      <w:r>
        <w:t>Danger resulting from the actions of a group of people causing disruption of the normal course of society.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a629b5862f5d42a8bc1b8f79b0f2f646" w:history="1">
        <w:r w:rsidR="00347871">
          <w:rPr>
            <w:rStyle w:val="Hyperlink"/>
          </w:rPr>
          <w:t>Security Danger</w:t>
        </w:r>
      </w:hyperlink>
    </w:p>
    <w:p w:rsidR="00347871" w:rsidRDefault="00347871" w:rsidP="00347871"/>
    <w:p w:rsidR="00347871" w:rsidRDefault="00347871" w:rsidP="00347871">
      <w:pPr>
        <w:pStyle w:val="Heading2"/>
      </w:pPr>
      <w:bookmarkStart w:id="1349" w:name="_73fa9b43a4321dc49ad47ea8df39d279"/>
      <w:bookmarkStart w:id="1350" w:name="_Toc477720123"/>
      <w:r>
        <w:t>Class Criminal Danger</w:t>
      </w:r>
      <w:bookmarkEnd w:id="1349"/>
      <w:r w:rsidRPr="003A31EC">
        <w:rPr>
          <w:rFonts w:cs="Arial"/>
        </w:rPr>
        <w:t xml:space="preserve"> </w:t>
      </w:r>
      <w:r>
        <w:rPr>
          <w:rFonts w:cs="Arial"/>
        </w:rPr>
        <w:fldChar w:fldCharType="begin"/>
      </w:r>
      <w:r>
        <w:instrText>XE"</w:instrText>
      </w:r>
      <w:r w:rsidRPr="00413D75">
        <w:rPr>
          <w:rFonts w:cs="Arial"/>
        </w:rPr>
        <w:instrText>Criminal Danger</w:instrText>
      </w:r>
      <w:r>
        <w:instrText>"</w:instrText>
      </w:r>
      <w:r>
        <w:rPr>
          <w:rFonts w:cs="Arial"/>
        </w:rPr>
        <w:fldChar w:fldCharType="end"/>
      </w:r>
      <w:r w:rsidR="009E71B4">
        <w:rPr>
          <w:rFonts w:cs="Arial"/>
        </w:rPr>
        <w:t xml:space="preserve"> </w:t>
      </w:r>
      <w:r w:rsidR="006F72CA">
        <w:rPr>
          <w:rFonts w:cs="Arial"/>
        </w:rPr>
        <w:t>&lt;&lt;Category&gt;&gt;</w:t>
      </w:r>
      <w:bookmarkEnd w:id="1350"/>
    </w:p>
    <w:p w:rsidR="00347871" w:rsidRDefault="00347871" w:rsidP="00F71BA8">
      <w:r>
        <w:t>Danger from a criminal activity.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a629b5862f5d42a8bc1b8f79b0f2f646" w:history="1">
        <w:r w:rsidR="00347871">
          <w:rPr>
            <w:rStyle w:val="Hyperlink"/>
          </w:rPr>
          <w:t>Security Danger</w:t>
        </w:r>
      </w:hyperlink>
    </w:p>
    <w:p w:rsidR="00347871" w:rsidRDefault="00347871" w:rsidP="00347871"/>
    <w:p w:rsidR="00347871" w:rsidRDefault="00347871" w:rsidP="00347871">
      <w:pPr>
        <w:pStyle w:val="Heading2"/>
      </w:pPr>
      <w:bookmarkStart w:id="1351" w:name="_c32160d80908b60ed40f8bdaa04fe379"/>
      <w:bookmarkStart w:id="1352" w:name="_Toc477720124"/>
      <w:r>
        <w:t>Class Cyber Danger</w:t>
      </w:r>
      <w:bookmarkEnd w:id="1351"/>
      <w:r w:rsidRPr="003A31EC">
        <w:rPr>
          <w:rFonts w:cs="Arial"/>
        </w:rPr>
        <w:t xml:space="preserve"> </w:t>
      </w:r>
      <w:r>
        <w:rPr>
          <w:rFonts w:cs="Arial"/>
        </w:rPr>
        <w:fldChar w:fldCharType="begin"/>
      </w:r>
      <w:r>
        <w:instrText>XE"</w:instrText>
      </w:r>
      <w:r w:rsidRPr="00413D75">
        <w:rPr>
          <w:rFonts w:cs="Arial"/>
        </w:rPr>
        <w:instrText>Cyber Danger</w:instrText>
      </w:r>
      <w:r>
        <w:instrText>"</w:instrText>
      </w:r>
      <w:r>
        <w:rPr>
          <w:rFonts w:cs="Arial"/>
        </w:rPr>
        <w:fldChar w:fldCharType="end"/>
      </w:r>
      <w:r w:rsidR="009E71B4">
        <w:rPr>
          <w:rFonts w:cs="Arial"/>
        </w:rPr>
        <w:t xml:space="preserve"> </w:t>
      </w:r>
      <w:r w:rsidR="006F72CA">
        <w:rPr>
          <w:rFonts w:cs="Arial"/>
        </w:rPr>
        <w:t>&lt;&lt;Category&gt;&gt;</w:t>
      </w:r>
      <w:bookmarkEnd w:id="1352"/>
    </w:p>
    <w:p w:rsidR="00347871" w:rsidRDefault="00347871" w:rsidP="00F71BA8">
      <w:r>
        <w:t>Danger related to computer systems and networks.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a629b5862f5d42a8bc1b8f79b0f2f646" w:history="1">
        <w:r w:rsidR="00347871">
          <w:rPr>
            <w:rStyle w:val="Hyperlink"/>
          </w:rPr>
          <w:t>Security Danger</w:t>
        </w:r>
      </w:hyperlink>
    </w:p>
    <w:p w:rsidR="00347871" w:rsidRDefault="00347871" w:rsidP="00347871"/>
    <w:p w:rsidR="00347871" w:rsidRDefault="00347871" w:rsidP="00347871">
      <w:pPr>
        <w:pStyle w:val="Heading2"/>
      </w:pPr>
      <w:bookmarkStart w:id="1353" w:name="_ed7202ce8741342a95f9793bf8cd2b42"/>
      <w:bookmarkStart w:id="1354" w:name="_Toc477720125"/>
      <w:r>
        <w:t>Class Fire Danger</w:t>
      </w:r>
      <w:bookmarkEnd w:id="1353"/>
      <w:r w:rsidRPr="003A31EC">
        <w:rPr>
          <w:rFonts w:cs="Arial"/>
        </w:rPr>
        <w:t xml:space="preserve"> </w:t>
      </w:r>
      <w:r>
        <w:rPr>
          <w:rFonts w:cs="Arial"/>
        </w:rPr>
        <w:fldChar w:fldCharType="begin"/>
      </w:r>
      <w:r>
        <w:instrText>XE"</w:instrText>
      </w:r>
      <w:r w:rsidRPr="00413D75">
        <w:rPr>
          <w:rFonts w:cs="Arial"/>
        </w:rPr>
        <w:instrText>Fire Danger</w:instrText>
      </w:r>
      <w:r>
        <w:instrText>"</w:instrText>
      </w:r>
      <w:r>
        <w:rPr>
          <w:rFonts w:cs="Arial"/>
        </w:rPr>
        <w:fldChar w:fldCharType="end"/>
      </w:r>
      <w:r w:rsidR="009E71B4">
        <w:rPr>
          <w:rFonts w:cs="Arial"/>
        </w:rPr>
        <w:t xml:space="preserve"> </w:t>
      </w:r>
      <w:r w:rsidR="006F72CA">
        <w:rPr>
          <w:rFonts w:cs="Arial"/>
        </w:rPr>
        <w:t>&lt;&lt;Category&gt;&gt;</w:t>
      </w:r>
      <w:bookmarkEnd w:id="1354"/>
    </w:p>
    <w:p w:rsidR="00347871" w:rsidRDefault="00347871" w:rsidP="00F71BA8">
      <w:r>
        <w:t>Danger from fire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160715442680bb12abbe3b740c5facab" w:history="1">
        <w:r w:rsidR="00347871">
          <w:rPr>
            <w:rStyle w:val="Hyperlink"/>
          </w:rPr>
          <w:t>Source of Danger Category</w:t>
        </w:r>
      </w:hyperlink>
    </w:p>
    <w:p w:rsidR="00347871" w:rsidRDefault="00347871" w:rsidP="00347871"/>
    <w:p w:rsidR="00347871" w:rsidRDefault="00347871" w:rsidP="00347871">
      <w:pPr>
        <w:pStyle w:val="Heading2"/>
      </w:pPr>
      <w:bookmarkStart w:id="1355" w:name="_0ee55a33161552117f79fca2d73e574e"/>
      <w:bookmarkStart w:id="1356" w:name="_Toc477720126"/>
      <w:r>
        <w:t>Class Geophysical Danger</w:t>
      </w:r>
      <w:bookmarkEnd w:id="1355"/>
      <w:r w:rsidRPr="003A31EC">
        <w:rPr>
          <w:rFonts w:cs="Arial"/>
        </w:rPr>
        <w:t xml:space="preserve"> </w:t>
      </w:r>
      <w:r>
        <w:rPr>
          <w:rFonts w:cs="Arial"/>
        </w:rPr>
        <w:fldChar w:fldCharType="begin"/>
      </w:r>
      <w:r>
        <w:instrText>XE"</w:instrText>
      </w:r>
      <w:r w:rsidRPr="00413D75">
        <w:rPr>
          <w:rFonts w:cs="Arial"/>
        </w:rPr>
        <w:instrText>Geophysical Danger</w:instrText>
      </w:r>
      <w:r>
        <w:instrText>"</w:instrText>
      </w:r>
      <w:r>
        <w:rPr>
          <w:rFonts w:cs="Arial"/>
        </w:rPr>
        <w:fldChar w:fldCharType="end"/>
      </w:r>
      <w:r w:rsidR="009E71B4">
        <w:rPr>
          <w:rFonts w:cs="Arial"/>
        </w:rPr>
        <w:t xml:space="preserve"> </w:t>
      </w:r>
      <w:r w:rsidR="006F72CA">
        <w:rPr>
          <w:rFonts w:cs="Arial"/>
        </w:rPr>
        <w:t>&lt;&lt;Category&gt;&gt;</w:t>
      </w:r>
      <w:bookmarkEnd w:id="1356"/>
    </w:p>
    <w:p w:rsidR="00347871" w:rsidRDefault="00347871" w:rsidP="00F71BA8">
      <w:r>
        <w:t>A danger resulting from the geography or movement of the earth.</w:t>
      </w:r>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Direct Supertypes</w:t>
      </w:r>
    </w:p>
    <w:p w:rsidR="00347871" w:rsidRDefault="00CC4F8E" w:rsidP="00347871">
      <w:pPr>
        <w:ind w:left="360"/>
      </w:pPr>
      <w:hyperlink w:anchor="_160715442680bb12abbe3b740c5facab" w:history="1">
        <w:r w:rsidR="00347871">
          <w:rPr>
            <w:rStyle w:val="Hyperlink"/>
          </w:rPr>
          <w:t>Source of Danger Category</w:t>
        </w:r>
      </w:hyperlink>
    </w:p>
    <w:p w:rsidR="00347871" w:rsidRDefault="00347871" w:rsidP="00347871"/>
    <w:p w:rsidR="00347871" w:rsidRDefault="00347871" w:rsidP="00347871">
      <w:pPr>
        <w:pStyle w:val="Heading2"/>
      </w:pPr>
      <w:bookmarkStart w:id="1357" w:name="_6417ec40f6ee0189f91c82c29784010a"/>
      <w:bookmarkStart w:id="1358" w:name="_Toc477720127"/>
      <w:r>
        <w:t>Class Loss of Control Danger</w:t>
      </w:r>
      <w:bookmarkEnd w:id="1357"/>
      <w:r w:rsidRPr="003A31EC">
        <w:rPr>
          <w:rFonts w:cs="Arial"/>
        </w:rPr>
        <w:t xml:space="preserve"> </w:t>
      </w:r>
      <w:r>
        <w:rPr>
          <w:rFonts w:cs="Arial"/>
        </w:rPr>
        <w:fldChar w:fldCharType="begin"/>
      </w:r>
      <w:r>
        <w:instrText>XE"</w:instrText>
      </w:r>
      <w:r w:rsidRPr="00413D75">
        <w:rPr>
          <w:rFonts w:cs="Arial"/>
        </w:rPr>
        <w:instrText>Loss of Control Danger</w:instrText>
      </w:r>
      <w:r>
        <w:instrText>"</w:instrText>
      </w:r>
      <w:r>
        <w:rPr>
          <w:rFonts w:cs="Arial"/>
        </w:rPr>
        <w:fldChar w:fldCharType="end"/>
      </w:r>
      <w:r w:rsidR="009E71B4">
        <w:rPr>
          <w:rFonts w:cs="Arial"/>
        </w:rPr>
        <w:t xml:space="preserve"> </w:t>
      </w:r>
      <w:r w:rsidR="006F72CA">
        <w:rPr>
          <w:rFonts w:cs="Arial"/>
        </w:rPr>
        <w:t>&lt;&lt;Category&gt;&gt;</w:t>
      </w:r>
      <w:bookmarkEnd w:id="1358"/>
    </w:p>
    <w:p w:rsidR="00347871" w:rsidRDefault="00347871" w:rsidP="00F71BA8">
      <w:r>
        <w:t>Categorization of a danger resulting from the control of a system gained by parties not intended to have that control.</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160715442680bb12abbe3b740c5facab" w:history="1">
        <w:r w:rsidR="00347871">
          <w:rPr>
            <w:rStyle w:val="Hyperlink"/>
          </w:rPr>
          <w:t>Source of Danger Category</w:t>
        </w:r>
      </w:hyperlink>
    </w:p>
    <w:p w:rsidR="00347871" w:rsidRDefault="00347871" w:rsidP="00347871"/>
    <w:p w:rsidR="00347871" w:rsidRDefault="00347871" w:rsidP="00347871">
      <w:pPr>
        <w:pStyle w:val="Heading2"/>
      </w:pPr>
      <w:bookmarkStart w:id="1359" w:name="_82a2668d35f1972663acdbaec485558f"/>
      <w:bookmarkStart w:id="1360" w:name="_Toc477720128"/>
      <w:r>
        <w:t>Class Meteorological Danger</w:t>
      </w:r>
      <w:bookmarkEnd w:id="1359"/>
      <w:r w:rsidRPr="003A31EC">
        <w:rPr>
          <w:rFonts w:cs="Arial"/>
        </w:rPr>
        <w:t xml:space="preserve"> </w:t>
      </w:r>
      <w:r>
        <w:rPr>
          <w:rFonts w:cs="Arial"/>
        </w:rPr>
        <w:fldChar w:fldCharType="begin"/>
      </w:r>
      <w:r>
        <w:instrText>XE"</w:instrText>
      </w:r>
      <w:r w:rsidRPr="00413D75">
        <w:rPr>
          <w:rFonts w:cs="Arial"/>
        </w:rPr>
        <w:instrText>Meteorological Danger</w:instrText>
      </w:r>
      <w:r>
        <w:instrText>"</w:instrText>
      </w:r>
      <w:r>
        <w:rPr>
          <w:rFonts w:cs="Arial"/>
        </w:rPr>
        <w:fldChar w:fldCharType="end"/>
      </w:r>
      <w:r w:rsidR="009E71B4">
        <w:rPr>
          <w:rFonts w:cs="Arial"/>
        </w:rPr>
        <w:t xml:space="preserve"> </w:t>
      </w:r>
      <w:r w:rsidR="006F72CA">
        <w:rPr>
          <w:rFonts w:cs="Arial"/>
        </w:rPr>
        <w:t>&lt;&lt;Category&gt;&gt;</w:t>
      </w:r>
      <w:bookmarkEnd w:id="1360"/>
    </w:p>
    <w:p w:rsidR="00347871" w:rsidRDefault="00347871" w:rsidP="00F71BA8">
      <w:r>
        <w:t>Category of meteorological impact (e.g.,  flood).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0ee55a33161552117f79fca2d73e574e" w:history="1">
        <w:r w:rsidR="00347871">
          <w:rPr>
            <w:rStyle w:val="Hyperlink"/>
          </w:rPr>
          <w:t>Geophysical Danger</w:t>
        </w:r>
      </w:hyperlink>
    </w:p>
    <w:p w:rsidR="00347871" w:rsidRDefault="00347871" w:rsidP="00347871"/>
    <w:p w:rsidR="00347871" w:rsidRDefault="00347871" w:rsidP="00347871">
      <w:pPr>
        <w:pStyle w:val="Heading2"/>
      </w:pPr>
      <w:bookmarkStart w:id="1361" w:name="_1591d8dcd3b79f9bfec4d55e67b0e6b5"/>
      <w:bookmarkStart w:id="1362" w:name="_Toc477720129"/>
      <w:r>
        <w:t>Class Nuclear Danger</w:t>
      </w:r>
      <w:bookmarkEnd w:id="1361"/>
      <w:r w:rsidRPr="003A31EC">
        <w:rPr>
          <w:rFonts w:cs="Arial"/>
        </w:rPr>
        <w:t xml:space="preserve"> </w:t>
      </w:r>
      <w:r>
        <w:rPr>
          <w:rFonts w:cs="Arial"/>
        </w:rPr>
        <w:fldChar w:fldCharType="begin"/>
      </w:r>
      <w:r>
        <w:instrText>XE"</w:instrText>
      </w:r>
      <w:r w:rsidRPr="00413D75">
        <w:rPr>
          <w:rFonts w:cs="Arial"/>
        </w:rPr>
        <w:instrText>Nuclear Danger</w:instrText>
      </w:r>
      <w:r>
        <w:instrText>"</w:instrText>
      </w:r>
      <w:r>
        <w:rPr>
          <w:rFonts w:cs="Arial"/>
        </w:rPr>
        <w:fldChar w:fldCharType="end"/>
      </w:r>
      <w:r w:rsidR="009E71B4">
        <w:rPr>
          <w:rFonts w:cs="Arial"/>
        </w:rPr>
        <w:t xml:space="preserve"> </w:t>
      </w:r>
      <w:r w:rsidR="006F72CA">
        <w:rPr>
          <w:rFonts w:cs="Arial"/>
        </w:rPr>
        <w:t>&lt;&lt;Category&gt;&gt;</w:t>
      </w:r>
      <w:bookmarkEnd w:id="1362"/>
    </w:p>
    <w:p w:rsidR="00347871" w:rsidRDefault="00347871" w:rsidP="00F71BA8">
      <w:r>
        <w:t>Category of danger from a nuclear blast.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1b7fbbac749a99850f7fe96ac4bb6b8d" w:history="1">
        <w:r w:rsidR="00347871">
          <w:rPr>
            <w:rStyle w:val="Hyperlink"/>
          </w:rPr>
          <w:t>CBRN Danger</w:t>
        </w:r>
      </w:hyperlink>
    </w:p>
    <w:p w:rsidR="00347871" w:rsidRDefault="00347871" w:rsidP="00347871"/>
    <w:p w:rsidR="00347871" w:rsidRDefault="00347871" w:rsidP="00347871">
      <w:pPr>
        <w:pStyle w:val="Heading2"/>
      </w:pPr>
      <w:bookmarkStart w:id="1363" w:name="_96ce46779c6a2aeef81f66c668a5dd61"/>
      <w:bookmarkStart w:id="1364" w:name="_Toc477720130"/>
      <w:r>
        <w:t>Class Radiological Danger</w:t>
      </w:r>
      <w:bookmarkEnd w:id="1363"/>
      <w:r w:rsidRPr="003A31EC">
        <w:rPr>
          <w:rFonts w:cs="Arial"/>
        </w:rPr>
        <w:t xml:space="preserve"> </w:t>
      </w:r>
      <w:r>
        <w:rPr>
          <w:rFonts w:cs="Arial"/>
        </w:rPr>
        <w:fldChar w:fldCharType="begin"/>
      </w:r>
      <w:r>
        <w:instrText>XE"</w:instrText>
      </w:r>
      <w:r w:rsidRPr="00413D75">
        <w:rPr>
          <w:rFonts w:cs="Arial"/>
        </w:rPr>
        <w:instrText>Radiological Danger</w:instrText>
      </w:r>
      <w:r>
        <w:instrText>"</w:instrText>
      </w:r>
      <w:r>
        <w:rPr>
          <w:rFonts w:cs="Arial"/>
        </w:rPr>
        <w:fldChar w:fldCharType="end"/>
      </w:r>
      <w:r w:rsidR="009E71B4">
        <w:rPr>
          <w:rFonts w:cs="Arial"/>
        </w:rPr>
        <w:t xml:space="preserve"> </w:t>
      </w:r>
      <w:r w:rsidR="006F72CA">
        <w:rPr>
          <w:rFonts w:cs="Arial"/>
        </w:rPr>
        <w:t>&lt;&lt;Category&gt;&gt;</w:t>
      </w:r>
      <w:bookmarkEnd w:id="1364"/>
    </w:p>
    <w:p w:rsidR="00347871" w:rsidRDefault="00347871" w:rsidP="00F71BA8">
      <w:r>
        <w:t>A categorization of danger from radiation.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1b7fbbac749a99850f7fe96ac4bb6b8d" w:history="1">
        <w:r w:rsidR="00347871">
          <w:rPr>
            <w:rStyle w:val="Hyperlink"/>
          </w:rPr>
          <w:t>CBRN Danger</w:t>
        </w:r>
      </w:hyperlink>
    </w:p>
    <w:p w:rsidR="00347871" w:rsidRDefault="00347871" w:rsidP="00347871"/>
    <w:p w:rsidR="00347871" w:rsidRDefault="00347871" w:rsidP="00347871">
      <w:pPr>
        <w:pStyle w:val="Heading2"/>
      </w:pPr>
      <w:bookmarkStart w:id="1365" w:name="_0a9e5e779e258509f5ceb200bd48ab4c"/>
      <w:bookmarkStart w:id="1366" w:name="_Toc477720131"/>
      <w:r>
        <w:t>Class Safety Danger</w:t>
      </w:r>
      <w:bookmarkEnd w:id="1365"/>
      <w:r w:rsidRPr="003A31EC">
        <w:rPr>
          <w:rFonts w:cs="Arial"/>
        </w:rPr>
        <w:t xml:space="preserve"> </w:t>
      </w:r>
      <w:r>
        <w:rPr>
          <w:rFonts w:cs="Arial"/>
        </w:rPr>
        <w:fldChar w:fldCharType="begin"/>
      </w:r>
      <w:r>
        <w:instrText>XE"</w:instrText>
      </w:r>
      <w:r w:rsidRPr="00413D75">
        <w:rPr>
          <w:rFonts w:cs="Arial"/>
        </w:rPr>
        <w:instrText>Safety Danger</w:instrText>
      </w:r>
      <w:r>
        <w:instrText>"</w:instrText>
      </w:r>
      <w:r>
        <w:rPr>
          <w:rFonts w:cs="Arial"/>
        </w:rPr>
        <w:fldChar w:fldCharType="end"/>
      </w:r>
      <w:r w:rsidR="009E71B4">
        <w:rPr>
          <w:rFonts w:cs="Arial"/>
        </w:rPr>
        <w:t xml:space="preserve"> </w:t>
      </w:r>
      <w:r w:rsidR="006F72CA">
        <w:rPr>
          <w:rFonts w:cs="Arial"/>
        </w:rPr>
        <w:t>&lt;&lt;Category&gt;&gt;</w:t>
      </w:r>
      <w:bookmarkEnd w:id="1366"/>
    </w:p>
    <w:p w:rsidR="00347871" w:rsidRDefault="00347871" w:rsidP="00F71BA8">
      <w:r>
        <w:t>General emergency and public safety danger category. [CAP]</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160715442680bb12abbe3b740c5facab" w:history="1">
        <w:r w:rsidR="00347871">
          <w:rPr>
            <w:rStyle w:val="Hyperlink"/>
          </w:rPr>
          <w:t>Source of Danger Category</w:t>
        </w:r>
      </w:hyperlink>
    </w:p>
    <w:p w:rsidR="00347871" w:rsidRDefault="00347871" w:rsidP="00347871"/>
    <w:p w:rsidR="00347871" w:rsidRDefault="00347871" w:rsidP="00347871">
      <w:pPr>
        <w:pStyle w:val="Heading2"/>
      </w:pPr>
      <w:bookmarkStart w:id="1367" w:name="_a629b5862f5d42a8bc1b8f79b0f2f646"/>
      <w:bookmarkStart w:id="1368" w:name="_Toc477720132"/>
      <w:r>
        <w:t>Class Security Danger</w:t>
      </w:r>
      <w:bookmarkEnd w:id="1367"/>
      <w:r w:rsidRPr="003A31EC">
        <w:rPr>
          <w:rFonts w:cs="Arial"/>
        </w:rPr>
        <w:t xml:space="preserve"> </w:t>
      </w:r>
      <w:r>
        <w:rPr>
          <w:rFonts w:cs="Arial"/>
        </w:rPr>
        <w:fldChar w:fldCharType="begin"/>
      </w:r>
      <w:r>
        <w:instrText>XE"</w:instrText>
      </w:r>
      <w:r w:rsidRPr="00413D75">
        <w:rPr>
          <w:rFonts w:cs="Arial"/>
        </w:rPr>
        <w:instrText>Security Danger</w:instrText>
      </w:r>
      <w:r>
        <w:instrText>"</w:instrText>
      </w:r>
      <w:r>
        <w:rPr>
          <w:rFonts w:cs="Arial"/>
        </w:rPr>
        <w:fldChar w:fldCharType="end"/>
      </w:r>
      <w:r w:rsidR="009E71B4">
        <w:rPr>
          <w:rFonts w:cs="Arial"/>
        </w:rPr>
        <w:t xml:space="preserve"> </w:t>
      </w:r>
      <w:r w:rsidR="006F72CA">
        <w:rPr>
          <w:rFonts w:cs="Arial"/>
        </w:rPr>
        <w:t>&lt;&lt;Category&gt;&gt;</w:t>
      </w:r>
      <w:bookmarkEnd w:id="1368"/>
    </w:p>
    <w:p w:rsidR="00347871" w:rsidRDefault="00347871" w:rsidP="00F71BA8">
      <w:r>
        <w:t>[CAP] Danger category of “Security” - Law enforcement, military, homeland and local/private security.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160715442680bb12abbe3b740c5facab" w:history="1">
        <w:r w:rsidR="00347871">
          <w:rPr>
            <w:rStyle w:val="Hyperlink"/>
          </w:rPr>
          <w:t>Source of Danger Category</w:t>
        </w:r>
      </w:hyperlink>
    </w:p>
    <w:p w:rsidR="00347871" w:rsidRDefault="00347871" w:rsidP="00347871"/>
    <w:p w:rsidR="00347871" w:rsidRDefault="00347871" w:rsidP="00347871">
      <w:pPr>
        <w:pStyle w:val="Heading2"/>
      </w:pPr>
      <w:bookmarkStart w:id="1369" w:name="_160715442680bb12abbe3b740c5facab"/>
      <w:bookmarkStart w:id="1370" w:name="_Toc477720133"/>
      <w:r>
        <w:t>Class Source of Danger Category</w:t>
      </w:r>
      <w:bookmarkEnd w:id="1369"/>
      <w:r w:rsidRPr="003A31EC">
        <w:rPr>
          <w:rFonts w:cs="Arial"/>
        </w:rPr>
        <w:t xml:space="preserve"> </w:t>
      </w:r>
      <w:r>
        <w:rPr>
          <w:rFonts w:cs="Arial"/>
        </w:rPr>
        <w:fldChar w:fldCharType="begin"/>
      </w:r>
      <w:r>
        <w:instrText>XE"</w:instrText>
      </w:r>
      <w:r w:rsidRPr="00413D75">
        <w:rPr>
          <w:rFonts w:cs="Arial"/>
        </w:rPr>
        <w:instrText>Source of Danger Category</w:instrText>
      </w:r>
      <w:r>
        <w:instrText>"</w:instrText>
      </w:r>
      <w:r>
        <w:rPr>
          <w:rFonts w:cs="Arial"/>
        </w:rPr>
        <w:fldChar w:fldCharType="end"/>
      </w:r>
      <w:r w:rsidR="009E71B4">
        <w:rPr>
          <w:rFonts w:cs="Arial"/>
        </w:rPr>
        <w:t xml:space="preserve"> </w:t>
      </w:r>
      <w:r w:rsidR="006F72CA">
        <w:rPr>
          <w:rFonts w:cs="Arial"/>
        </w:rPr>
        <w:t>&lt;&lt;Category&gt;&gt;</w:t>
      </w:r>
      <w:bookmarkEnd w:id="1370"/>
    </w:p>
    <w:p w:rsidR="00347871" w:rsidRDefault="00347871" w:rsidP="00F71BA8">
      <w:r>
        <w:t>A categorization of the source of dangers.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e92228f26631bd725a174bd1e0d187f6" w:history="1">
        <w:r w:rsidR="00347871">
          <w:rPr>
            <w:rStyle w:val="Hyperlink"/>
          </w:rPr>
          <w:t>Danger Source</w:t>
        </w:r>
      </w:hyperlink>
    </w:p>
    <w:p w:rsidR="00347871" w:rsidRDefault="00347871" w:rsidP="00347871"/>
    <w:p w:rsidR="00347871" w:rsidRDefault="00347871" w:rsidP="00347871">
      <w:pPr>
        <w:pStyle w:val="Heading2"/>
      </w:pPr>
      <w:bookmarkStart w:id="1371" w:name="_9a2b35af2aa990d3402fae2bf3c4abfb"/>
      <w:bookmarkStart w:id="1372" w:name="_Toc477720134"/>
      <w:r>
        <w:lastRenderedPageBreak/>
        <w:t>Class Terrorism Danger</w:t>
      </w:r>
      <w:bookmarkEnd w:id="1371"/>
      <w:r w:rsidRPr="003A31EC">
        <w:rPr>
          <w:rFonts w:cs="Arial"/>
        </w:rPr>
        <w:t xml:space="preserve"> </w:t>
      </w:r>
      <w:r>
        <w:rPr>
          <w:rFonts w:cs="Arial"/>
        </w:rPr>
        <w:fldChar w:fldCharType="begin"/>
      </w:r>
      <w:r>
        <w:instrText>XE"</w:instrText>
      </w:r>
      <w:r w:rsidRPr="00413D75">
        <w:rPr>
          <w:rFonts w:cs="Arial"/>
        </w:rPr>
        <w:instrText>Terrorism Danger</w:instrText>
      </w:r>
      <w:r>
        <w:instrText>"</w:instrText>
      </w:r>
      <w:r>
        <w:rPr>
          <w:rFonts w:cs="Arial"/>
        </w:rPr>
        <w:fldChar w:fldCharType="end"/>
      </w:r>
      <w:r w:rsidR="009E71B4">
        <w:rPr>
          <w:rFonts w:cs="Arial"/>
        </w:rPr>
        <w:t xml:space="preserve"> </w:t>
      </w:r>
      <w:r w:rsidR="006F72CA">
        <w:rPr>
          <w:rFonts w:cs="Arial"/>
        </w:rPr>
        <w:t>&lt;&lt;Category&gt;&gt;</w:t>
      </w:r>
      <w:bookmarkEnd w:id="1372"/>
    </w:p>
    <w:p w:rsidR="00347871" w:rsidRDefault="00347871" w:rsidP="00F71BA8">
      <w:r>
        <w:t>Category of danger from terrorism.</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a629b5862f5d42a8bc1b8f79b0f2f646" w:history="1">
        <w:r w:rsidR="00347871">
          <w:rPr>
            <w:rStyle w:val="Hyperlink"/>
          </w:rPr>
          <w:t>Security Danger</w:t>
        </w:r>
      </w:hyperlink>
    </w:p>
    <w:p w:rsidR="00347871" w:rsidRDefault="00347871" w:rsidP="00347871"/>
    <w:p w:rsidR="00347871" w:rsidRDefault="00347871" w:rsidP="00347871">
      <w:pPr>
        <w:pStyle w:val="Heading2"/>
      </w:pPr>
      <w:bookmarkStart w:id="1373" w:name="_5f2139e5ad0e8bedc2242279cfdb6924"/>
      <w:bookmarkStart w:id="1374" w:name="_Toc477720135"/>
      <w:r>
        <w:t>Class War Danger</w:t>
      </w:r>
      <w:bookmarkEnd w:id="1373"/>
      <w:r w:rsidRPr="003A31EC">
        <w:rPr>
          <w:rFonts w:cs="Arial"/>
        </w:rPr>
        <w:t xml:space="preserve"> </w:t>
      </w:r>
      <w:r>
        <w:rPr>
          <w:rFonts w:cs="Arial"/>
        </w:rPr>
        <w:fldChar w:fldCharType="begin"/>
      </w:r>
      <w:r>
        <w:instrText>XE"</w:instrText>
      </w:r>
      <w:r w:rsidRPr="00413D75">
        <w:rPr>
          <w:rFonts w:cs="Arial"/>
        </w:rPr>
        <w:instrText>War Danger</w:instrText>
      </w:r>
      <w:r>
        <w:instrText>"</w:instrText>
      </w:r>
      <w:r>
        <w:rPr>
          <w:rFonts w:cs="Arial"/>
        </w:rPr>
        <w:fldChar w:fldCharType="end"/>
      </w:r>
      <w:r w:rsidR="009E71B4">
        <w:rPr>
          <w:rFonts w:cs="Arial"/>
        </w:rPr>
        <w:t xml:space="preserve"> </w:t>
      </w:r>
      <w:r w:rsidR="006F72CA">
        <w:rPr>
          <w:rFonts w:cs="Arial"/>
        </w:rPr>
        <w:t>&lt;&lt;Category&gt;&gt;</w:t>
      </w:r>
      <w:bookmarkEnd w:id="1374"/>
    </w:p>
    <w:p w:rsidR="00347871" w:rsidRDefault="00347871" w:rsidP="00F71BA8">
      <w:r>
        <w:t>A Category of danger from acts of war.</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a629b5862f5d42a8bc1b8f79b0f2f646" w:history="1">
        <w:r w:rsidR="00347871">
          <w:rPr>
            <w:rStyle w:val="Hyperlink"/>
          </w:rPr>
          <w:t>Security Danger</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375" w:name="_Toc477720136"/>
      <w:r>
        <w:t>Threat-risk-conceptual-model::Threat and Risk Specific Concepts::Incidents</w:t>
      </w:r>
      <w:bookmarkEnd w:id="1375"/>
    </w:p>
    <w:p w:rsidR="00347871" w:rsidRDefault="00347871" w:rsidP="00A318C1">
      <w:pPr>
        <w:pStyle w:val="BodyText"/>
      </w:pPr>
      <w:r>
        <w:t>Concepts relating to incidents - undesired events that actually happen and impact victims.</w:t>
      </w:r>
    </w:p>
    <w:p w:rsidR="00347871" w:rsidRDefault="00347871" w:rsidP="00347871">
      <w:pPr>
        <w:pStyle w:val="Heading2"/>
      </w:pPr>
      <w:bookmarkStart w:id="1376" w:name="_Toc477720137"/>
      <w:r>
        <w:t>Diagram: Incident</w:t>
      </w:r>
      <w:bookmarkEnd w:id="1376"/>
    </w:p>
    <w:p w:rsidR="00347871" w:rsidRDefault="00FB4EB2" w:rsidP="00347871">
      <w:pPr>
        <w:jc w:val="center"/>
        <w:rPr>
          <w:rFonts w:cs="Arial"/>
        </w:rPr>
      </w:pPr>
      <w:r w:rsidRPr="00945284">
        <w:rPr>
          <w:noProof/>
        </w:rPr>
        <w:pict>
          <v:shape id="Picture -1145917685.emf" o:spid="_x0000_i1198" type="#_x0000_t75" alt="-1145917685.emf" style="width:487.2pt;height:403.8pt;visibility:visible;mso-wrap-style:square">
            <v:imagedata r:id="rId208" o:title="-1145917685"/>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Incident</w:t>
      </w:r>
    </w:p>
    <w:p w:rsidR="00347871" w:rsidRDefault="00347871" w:rsidP="00347871">
      <w:r>
        <w:t xml:space="preserve"> </w:t>
      </w:r>
    </w:p>
    <w:p w:rsidR="00347871" w:rsidRDefault="00347871" w:rsidP="00347871"/>
    <w:p w:rsidR="00347871" w:rsidRDefault="00347871" w:rsidP="00347871">
      <w:pPr>
        <w:pStyle w:val="Heading2"/>
      </w:pPr>
      <w:bookmarkStart w:id="1377" w:name="_5cfd1c61416484b0ecb405c618401ab8"/>
      <w:bookmarkStart w:id="1378" w:name="_Toc477720138"/>
      <w:r>
        <w:t>Association Class Danger Leads to Incident</w:t>
      </w:r>
      <w:bookmarkEnd w:id="1377"/>
      <w:r w:rsidRPr="003A31EC">
        <w:rPr>
          <w:rFonts w:cs="Arial"/>
        </w:rPr>
        <w:t xml:space="preserve"> </w:t>
      </w:r>
      <w:r>
        <w:rPr>
          <w:rFonts w:cs="Arial"/>
        </w:rPr>
        <w:fldChar w:fldCharType="begin"/>
      </w:r>
      <w:r>
        <w:instrText>XE"</w:instrText>
      </w:r>
      <w:r w:rsidRPr="00413D75">
        <w:rPr>
          <w:rFonts w:cs="Arial"/>
        </w:rPr>
        <w:instrText>Danger Leads to Incident</w:instrText>
      </w:r>
      <w:r>
        <w:instrText>"</w:instrText>
      </w:r>
      <w:r>
        <w:rPr>
          <w:rFonts w:cs="Arial"/>
        </w:rPr>
        <w:fldChar w:fldCharType="end"/>
      </w:r>
      <w:r w:rsidR="009E71B4">
        <w:rPr>
          <w:rFonts w:cs="Arial"/>
        </w:rPr>
        <w:t xml:space="preserve"> </w:t>
      </w:r>
      <w:r w:rsidR="006F72CA">
        <w:rPr>
          <w:rFonts w:cs="Arial"/>
        </w:rPr>
        <w:t>&lt;&lt;Relationship&gt;&gt;</w:t>
      </w:r>
      <w:bookmarkEnd w:id="1378"/>
    </w:p>
    <w:p w:rsidR="00347871" w:rsidRDefault="00347871" w:rsidP="00F71BA8">
      <w:r>
        <w:t>The relationship between an incident and its causes, dangerous events.</w:t>
      </w:r>
    </w:p>
    <w:p w:rsidR="00347871" w:rsidRDefault="00FB4EB2" w:rsidP="00347871">
      <w:pPr>
        <w:jc w:val="center"/>
      </w:pPr>
      <w:r w:rsidRPr="00945284">
        <w:rPr>
          <w:noProof/>
        </w:rPr>
        <w:lastRenderedPageBreak/>
        <w:pict>
          <v:shape id="Picture 1074623062.emf" o:spid="_x0000_i1197" type="#_x0000_t75" alt="1074623062.emf" style="width:487.2pt;height:244.2pt;visibility:visible;mso-wrap-style:square">
            <v:imagedata r:id="rId209" o:title="1074623062"/>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Cause of Incident</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8f79ff9a9d6d601e416cea95750422fe" w:history="1">
        <w:r w:rsidR="00347871">
          <w:rPr>
            <w:rStyle w:val="Hyperlink"/>
          </w:rPr>
          <w:t>Cause and Effect</w:t>
        </w:r>
      </w:hyperlink>
      <w:r w:rsidR="00347871">
        <w:t xml:space="preserve">, </w:t>
      </w:r>
      <w:hyperlink w:anchor="_b0b77eaf00ae3779a25865ff1f826f9d" w:history="1">
        <w:r w:rsidR="00347871">
          <w:rPr>
            <w:rStyle w:val="Hyperlink"/>
          </w:rPr>
          <w:t>Contribution to Danger</w:t>
        </w:r>
      </w:hyperlink>
      <w:r w:rsidR="00347871">
        <w:t xml:space="preserve">, </w:t>
      </w:r>
      <w:hyperlink w:anchor="_f2fa5e8341680da5e6e7a3cee51ee0a0" w:history="1">
        <w:r w:rsidR="00347871">
          <w:rPr>
            <w:rStyle w:val="Hyperlink"/>
          </w:rPr>
          <w:t>Dangerous Event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196" type="#_x0000_t75" alt="-1728404412.emf" style="width:12pt;height:12pt;visibility:visible;mso-wrap-style:square">
            <v:imagedata r:id="rId61" o:title="-1728404412"/>
          </v:shape>
        </w:pict>
      </w:r>
      <w:r w:rsidR="00347871">
        <w:t xml:space="preserve"> leads to</w:t>
      </w:r>
      <w:r w:rsidR="00347871">
        <w:rPr>
          <w:rFonts w:cs="Arial"/>
        </w:rPr>
        <w:fldChar w:fldCharType="begin"/>
      </w:r>
      <w:r w:rsidR="00347871">
        <w:instrText>XE"</w:instrText>
      </w:r>
      <w:r w:rsidR="00347871" w:rsidRPr="00413D75">
        <w:rPr>
          <w:rFonts w:cs="Arial"/>
        </w:rPr>
        <w:instrText>leads to</w:instrText>
      </w:r>
      <w:r w:rsidR="00347871">
        <w:instrText>"</w:instrText>
      </w:r>
      <w:r w:rsidR="00347871">
        <w:rPr>
          <w:rFonts w:cs="Arial"/>
        </w:rPr>
        <w:fldChar w:fldCharType="end"/>
      </w:r>
      <w:r w:rsidR="00347871">
        <w:t xml:space="preserve"> : </w:t>
      </w:r>
      <w:hyperlink w:anchor="_72703355926e6f9d23631bfd436b3d75" w:history="1">
        <w:r w:rsidR="00347871">
          <w:rPr>
            <w:rStyle w:val="Hyperlink"/>
          </w:rPr>
          <w:t>Incident</w:t>
        </w:r>
      </w:hyperlink>
      <w:r w:rsidR="00347871">
        <w:t xml:space="preserve"> [0..*]   </w:t>
      </w:r>
      <w:r w:rsidR="00347871" w:rsidRPr="00833C5F">
        <w:rPr>
          <w:i/>
        </w:rPr>
        <w:t>Subsets</w:t>
      </w:r>
      <w:r w:rsidR="00347871">
        <w:t>: realized by:</w:t>
      </w:r>
      <w:hyperlink w:anchor="_5cb707f0e4b55ba1e0378efebf7dcea9" w:history="1">
        <w:r w:rsidR="00347871">
          <w:rPr>
            <w:rStyle w:val="Hyperlink"/>
          </w:rPr>
          <w:t>Means</w:t>
        </w:r>
      </w:hyperlink>
      <w:r w:rsidR="00347871">
        <w:rPr>
          <w:rStyle w:val="Hyperlink"/>
        </w:rPr>
        <w:t xml:space="preserve"> </w:t>
      </w:r>
      <w:r w:rsidR="00347871">
        <w:t xml:space="preserve">   </w:t>
      </w:r>
    </w:p>
    <w:p w:rsidR="00347871" w:rsidRDefault="00347871" w:rsidP="004E3AD0">
      <w:pPr>
        <w:pStyle w:val="BodyText"/>
        <w:spacing w:before="60" w:after="120"/>
        <w:ind w:firstLine="720"/>
      </w:pPr>
      <w:r>
        <w:t>Incident that is the result of a threat.</w:t>
      </w:r>
    </w:p>
    <w:p w:rsidR="00347871" w:rsidRDefault="00FB4EB2" w:rsidP="00347871">
      <w:pPr>
        <w:ind w:firstLine="720"/>
      </w:pPr>
      <w:r w:rsidRPr="00945284">
        <w:rPr>
          <w:noProof/>
        </w:rPr>
        <w:pict>
          <v:shape id="_x0000_i1195" type="#_x0000_t75" alt="-1728404412.emf" style="width:12pt;height:12pt;visibility:visible;mso-wrap-style:square">
            <v:imagedata r:id="rId61" o:title="-1728404412"/>
          </v:shape>
        </w:pict>
      </w:r>
      <w:r w:rsidR="00347871">
        <w:t xml:space="preserve"> caused by</w:t>
      </w:r>
      <w:r w:rsidR="00347871">
        <w:rPr>
          <w:rFonts w:cs="Arial"/>
        </w:rPr>
        <w:fldChar w:fldCharType="begin"/>
      </w:r>
      <w:r w:rsidR="00347871">
        <w:instrText>XE"</w:instrText>
      </w:r>
      <w:r w:rsidR="00347871" w:rsidRPr="00413D75">
        <w:rPr>
          <w:rFonts w:cs="Arial"/>
        </w:rPr>
        <w:instrText>caused by</w:instrText>
      </w:r>
      <w:r w:rsidR="00347871">
        <w:instrText>"</w:instrText>
      </w:r>
      <w:r w:rsidR="00347871">
        <w:rPr>
          <w:rFonts w:cs="Arial"/>
        </w:rPr>
        <w:fldChar w:fldCharType="end"/>
      </w:r>
      <w:r w:rsidR="00347871">
        <w:t xml:space="preserve"> : </w:t>
      </w:r>
      <w:hyperlink w:anchor="_f2fa5e8341680da5e6e7a3cee51ee0a0" w:history="1">
        <w:r w:rsidR="00347871">
          <w:rPr>
            <w:rStyle w:val="Hyperlink"/>
          </w:rPr>
          <w:t>Dangerous Event</w:t>
        </w:r>
      </w:hyperlink>
      <w:r w:rsidR="00347871">
        <w:t xml:space="preserve"> [0..*]   </w:t>
      </w:r>
      <w:r w:rsidR="00347871" w:rsidRPr="00833C5F">
        <w:rPr>
          <w:i/>
        </w:rPr>
        <w:t>Subsets</w:t>
      </w:r>
      <w:r w:rsidR="00347871">
        <w:t>: realized by:</w:t>
      </w:r>
      <w:hyperlink w:anchor="_5cb707f0e4b55ba1e0378efebf7dcea9" w:history="1">
        <w:r w:rsidR="00347871">
          <w:rPr>
            <w:rStyle w:val="Hyperlink"/>
          </w:rPr>
          <w:t>Means</w:t>
        </w:r>
      </w:hyperlink>
      <w:r w:rsidR="00347871">
        <w:rPr>
          <w:rStyle w:val="Hyperlink"/>
        </w:rPr>
        <w:t xml:space="preserve"> </w:t>
      </w:r>
      <w:r w:rsidR="00347871">
        <w:t xml:space="preserve">   </w:t>
      </w:r>
    </w:p>
    <w:p w:rsidR="00347871" w:rsidRDefault="00347871" w:rsidP="004E3AD0">
      <w:pPr>
        <w:pStyle w:val="BodyText"/>
        <w:spacing w:before="60" w:after="120"/>
        <w:ind w:firstLine="720"/>
      </w:pPr>
      <w:r>
        <w:t>Cause of an incident.</w:t>
      </w:r>
    </w:p>
    <w:p w:rsidR="00347871" w:rsidRDefault="00347871" w:rsidP="00347871"/>
    <w:p w:rsidR="00347871" w:rsidRDefault="00347871" w:rsidP="00347871">
      <w:pPr>
        <w:pStyle w:val="Heading2"/>
      </w:pPr>
      <w:bookmarkStart w:id="1379" w:name="_72703355926e6f9d23631bfd436b3d75"/>
      <w:bookmarkStart w:id="1380" w:name="_Toc477720139"/>
      <w:r>
        <w:t>Class Incident</w:t>
      </w:r>
      <w:bookmarkEnd w:id="1379"/>
      <w:r w:rsidRPr="003A31EC">
        <w:rPr>
          <w:rFonts w:cs="Arial"/>
        </w:rPr>
        <w:t xml:space="preserve"> </w:t>
      </w:r>
      <w:r>
        <w:rPr>
          <w:rFonts w:cs="Arial"/>
        </w:rPr>
        <w:fldChar w:fldCharType="begin"/>
      </w:r>
      <w:r>
        <w:instrText>XE"</w:instrText>
      </w:r>
      <w:r w:rsidRPr="00413D75">
        <w:rPr>
          <w:rFonts w:cs="Arial"/>
        </w:rPr>
        <w:instrText>Incident</w:instrText>
      </w:r>
      <w:r>
        <w:instrText>"</w:instrText>
      </w:r>
      <w:r>
        <w:rPr>
          <w:rFonts w:cs="Arial"/>
        </w:rPr>
        <w:fldChar w:fldCharType="end"/>
      </w:r>
      <w:r w:rsidR="009E71B4">
        <w:rPr>
          <w:rFonts w:cs="Arial"/>
        </w:rPr>
        <w:t xml:space="preserve"> </w:t>
      </w:r>
      <w:r w:rsidR="006F72CA">
        <w:rPr>
          <w:rFonts w:cs="Arial"/>
        </w:rPr>
        <w:t>&lt;&lt;Role&gt;&gt;</w:t>
      </w:r>
      <w:bookmarkEnd w:id="1380"/>
    </w:p>
    <w:p w:rsidR="00347871" w:rsidRDefault="00347871" w:rsidP="00F71BA8">
      <w:r>
        <w:t>An incident is a dangerous situation that is happening or has happened directly causing harm (detriment) to victims. Kinds of incidents include attacks, disasters, and accidents. Incidents are actualized risks.</w:t>
      </w:r>
      <w:r>
        <w:br/>
        <w:t>[NIEM] IncidentType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738ede22bfe089d163494040b3d2ef55" w:history="1">
        <w:r w:rsidR="00347871">
          <w:rPr>
            <w:rStyle w:val="Hyperlink"/>
          </w:rPr>
          <w:t>Actual Event</w:t>
        </w:r>
      </w:hyperlink>
      <w:r w:rsidR="00347871">
        <w:t xml:space="preserve">, </w:t>
      </w:r>
      <w:hyperlink w:anchor="_f2fa5e8341680da5e6e7a3cee51ee0a0" w:history="1">
        <w:r w:rsidR="00347871">
          <w:rPr>
            <w:rStyle w:val="Hyperlink"/>
          </w:rPr>
          <w:t>Dangerous Event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194" type="#_x0000_t75" alt="195569461.emf" style="width:12pt;height:12pt;visibility:visible;mso-wrap-style:square">
            <v:imagedata r:id="rId10" o:title="195569461"/>
          </v:shape>
        </w:pict>
      </w:r>
      <w:r w:rsidR="00347871">
        <w:t xml:space="preserve"> </w:t>
      </w:r>
      <w:r w:rsidR="007A366F">
        <w:t>&lt;&lt;Restriction&gt;&gt;</w:t>
      </w:r>
      <w:r w:rsidR="00347871">
        <w:t xml:space="preserve"> : </w:t>
      </w:r>
      <w:hyperlink w:anchor="_0546b6cb684363d623353273263b40f5" w:history="1">
        <w:r w:rsidR="00347871">
          <w:rPr>
            <w:rStyle w:val="Hyperlink"/>
          </w:rPr>
          <w:t>Incident Response</w:t>
        </w:r>
      </w:hyperlink>
      <w:r w:rsidR="00347871">
        <w:t xml:space="preserve"> [1..*]   </w:t>
      </w:r>
      <w:r w:rsidR="00347871" w:rsidRPr="00833C5F">
        <w:rPr>
          <w:i/>
        </w:rPr>
        <w:t>Subsets</w:t>
      </w:r>
      <w:r w:rsidR="00347871">
        <w:t>: has response:</w:t>
      </w:r>
      <w:hyperlink w:anchor="_159061408edbc2b8be31c19f27dc2b51" w:history="1">
        <w:r w:rsidR="00347871">
          <w:rPr>
            <w:rStyle w:val="Hyperlink"/>
          </w:rPr>
          <w:t>Response</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1381" w:name="_a29158762e9deaa170c39f468442f252"/>
      <w:bookmarkStart w:id="1382" w:name="_Toc477720140"/>
      <w:r>
        <w:t>Class Witness</w:t>
      </w:r>
      <w:bookmarkEnd w:id="1381"/>
      <w:r w:rsidRPr="003A31EC">
        <w:rPr>
          <w:rFonts w:cs="Arial"/>
        </w:rPr>
        <w:t xml:space="preserve"> </w:t>
      </w:r>
      <w:r>
        <w:rPr>
          <w:rFonts w:cs="Arial"/>
        </w:rPr>
        <w:fldChar w:fldCharType="begin"/>
      </w:r>
      <w:r>
        <w:instrText>XE"</w:instrText>
      </w:r>
      <w:r w:rsidRPr="00413D75">
        <w:rPr>
          <w:rFonts w:cs="Arial"/>
        </w:rPr>
        <w:instrText>Witness</w:instrText>
      </w:r>
      <w:r>
        <w:instrText>"</w:instrText>
      </w:r>
      <w:r>
        <w:rPr>
          <w:rFonts w:cs="Arial"/>
        </w:rPr>
        <w:fldChar w:fldCharType="end"/>
      </w:r>
      <w:r w:rsidR="009E71B4">
        <w:rPr>
          <w:rFonts w:cs="Arial"/>
        </w:rPr>
        <w:t xml:space="preserve"> </w:t>
      </w:r>
      <w:r w:rsidR="006F72CA">
        <w:rPr>
          <w:rFonts w:cs="Arial"/>
        </w:rPr>
        <w:t>&lt;&lt;Role&gt;&gt;</w:t>
      </w:r>
      <w:bookmarkEnd w:id="1382"/>
    </w:p>
    <w:p w:rsidR="00347871" w:rsidRDefault="00347871" w:rsidP="00F71BA8">
      <w:r>
        <w:t>Role of a person who observes an event, typically a crime or accident, take place.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bf4ddd90cb2647b6fcaefae4ee1abbc6" w:history="1">
        <w:r w:rsidR="00347871">
          <w:rPr>
            <w:rStyle w:val="Hyperlink"/>
          </w:rPr>
          <w:t>Observer</w:t>
        </w:r>
      </w:hyperlink>
    </w:p>
    <w:p w:rsidR="00347871" w:rsidRDefault="00347871" w:rsidP="00347871"/>
    <w:p w:rsidR="00347871" w:rsidRDefault="00347871" w:rsidP="00347871">
      <w:pPr>
        <w:pStyle w:val="Heading2"/>
      </w:pPr>
      <w:bookmarkStart w:id="1383" w:name="_1e29e6dd7f306a95bc45c641e27b0471"/>
      <w:bookmarkStart w:id="1384" w:name="_Toc477720141"/>
      <w:r>
        <w:lastRenderedPageBreak/>
        <w:t>Association Class Witnessing</w:t>
      </w:r>
      <w:bookmarkEnd w:id="1383"/>
      <w:r w:rsidRPr="003A31EC">
        <w:rPr>
          <w:rFonts w:cs="Arial"/>
        </w:rPr>
        <w:t xml:space="preserve"> </w:t>
      </w:r>
      <w:r>
        <w:rPr>
          <w:rFonts w:cs="Arial"/>
        </w:rPr>
        <w:fldChar w:fldCharType="begin"/>
      </w:r>
      <w:r>
        <w:instrText>XE"</w:instrText>
      </w:r>
      <w:r w:rsidRPr="00413D75">
        <w:rPr>
          <w:rFonts w:cs="Arial"/>
        </w:rPr>
        <w:instrText>Witnessing</w:instrText>
      </w:r>
      <w:r>
        <w:instrText>"</w:instrText>
      </w:r>
      <w:r>
        <w:rPr>
          <w:rFonts w:cs="Arial"/>
        </w:rPr>
        <w:fldChar w:fldCharType="end"/>
      </w:r>
      <w:r w:rsidR="009E71B4">
        <w:rPr>
          <w:rFonts w:cs="Arial"/>
        </w:rPr>
        <w:t xml:space="preserve"> </w:t>
      </w:r>
      <w:r w:rsidR="006F72CA">
        <w:rPr>
          <w:rFonts w:cs="Arial"/>
        </w:rPr>
        <w:t>&lt;&lt;Relationship&gt;&gt;</w:t>
      </w:r>
      <w:bookmarkEnd w:id="1384"/>
    </w:p>
    <w:p w:rsidR="00347871" w:rsidRDefault="00347871" w:rsidP="00F71BA8">
      <w:r>
        <w:t>Witnessing is the observation of an incident by a witness</w:t>
      </w:r>
    </w:p>
    <w:p w:rsidR="00347871" w:rsidRDefault="00FB4EB2" w:rsidP="00347871">
      <w:pPr>
        <w:jc w:val="center"/>
      </w:pPr>
      <w:r w:rsidRPr="00945284">
        <w:rPr>
          <w:noProof/>
        </w:rPr>
        <w:pict>
          <v:shape id="Picture 1986936767.emf" o:spid="_x0000_i1193" type="#_x0000_t75" alt="1986936767.emf" style="width:487.2pt;height:215.4pt;visibility:visible;mso-wrap-style:square">
            <v:imagedata r:id="rId210" o:title="1986936767"/>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Witnessing</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960171937742dc52d5e836efe2372504" w:history="1">
        <w:r w:rsidR="00347871">
          <w:rPr>
            <w:rStyle w:val="Hyperlink"/>
          </w:rPr>
          <w:t>Observation</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192" type="#_x0000_t75" alt="-1728404412.emf" style="width:12pt;height:12pt;visibility:visible;mso-wrap-style:square">
            <v:imagedata r:id="rId61" o:title="-1728404412"/>
          </v:shape>
        </w:pict>
      </w:r>
      <w:r w:rsidR="00347871">
        <w:t xml:space="preserve"> witnesses</w:t>
      </w:r>
      <w:r w:rsidR="00347871">
        <w:rPr>
          <w:rFonts w:cs="Arial"/>
        </w:rPr>
        <w:fldChar w:fldCharType="begin"/>
      </w:r>
      <w:r w:rsidR="00347871">
        <w:instrText>XE"</w:instrText>
      </w:r>
      <w:r w:rsidR="00347871" w:rsidRPr="00413D75">
        <w:rPr>
          <w:rFonts w:cs="Arial"/>
        </w:rPr>
        <w:instrText>witnesses</w:instrText>
      </w:r>
      <w:r w:rsidR="00347871">
        <w:instrText>"</w:instrText>
      </w:r>
      <w:r w:rsidR="00347871">
        <w:rPr>
          <w:rFonts w:cs="Arial"/>
        </w:rPr>
        <w:fldChar w:fldCharType="end"/>
      </w:r>
      <w:r w:rsidR="00347871">
        <w:t xml:space="preserve"> : </w:t>
      </w:r>
      <w:hyperlink w:anchor="_72703355926e6f9d23631bfd436b3d75" w:history="1">
        <w:r w:rsidR="00347871">
          <w:rPr>
            <w:rStyle w:val="Hyperlink"/>
          </w:rPr>
          <w:t>Incident</w:t>
        </w:r>
      </w:hyperlink>
      <w:r w:rsidR="00347871">
        <w:t xml:space="preserve"> [1..*]   </w:t>
      </w:r>
      <w:r w:rsidR="00347871" w:rsidRPr="00833C5F">
        <w:rPr>
          <w:i/>
        </w:rPr>
        <w:t>Subsets</w:t>
      </w:r>
      <w:r w:rsidR="00347871">
        <w:t>: has response:</w:t>
      </w:r>
      <w:hyperlink w:anchor="_159061408edbc2b8be31c19f27dc2b51" w:history="1">
        <w:r w:rsidR="00347871">
          <w:rPr>
            <w:rStyle w:val="Hyperlink"/>
          </w:rPr>
          <w:t>Response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Incident observed by a witness.</w:t>
      </w:r>
    </w:p>
    <w:p w:rsidR="00347871" w:rsidRDefault="00FB4EB2" w:rsidP="00347871">
      <w:pPr>
        <w:ind w:firstLine="720"/>
      </w:pPr>
      <w:r w:rsidRPr="00945284">
        <w:rPr>
          <w:noProof/>
        </w:rPr>
        <w:pict>
          <v:shape id="_x0000_i1191" type="#_x0000_t75" alt="-1728404412.emf" style="width:12pt;height:12pt;visibility:visible;mso-wrap-style:square">
            <v:imagedata r:id="rId61" o:title="-1728404412"/>
          </v:shape>
        </w:pict>
      </w:r>
      <w:r w:rsidR="00347871">
        <w:t xml:space="preserve"> witnessed by</w:t>
      </w:r>
      <w:r w:rsidR="00347871">
        <w:rPr>
          <w:rFonts w:cs="Arial"/>
        </w:rPr>
        <w:fldChar w:fldCharType="begin"/>
      </w:r>
      <w:r w:rsidR="00347871">
        <w:instrText>XE"</w:instrText>
      </w:r>
      <w:r w:rsidR="00347871" w:rsidRPr="00413D75">
        <w:rPr>
          <w:rFonts w:cs="Arial"/>
        </w:rPr>
        <w:instrText>witnessed by</w:instrText>
      </w:r>
      <w:r w:rsidR="00347871">
        <w:instrText>"</w:instrText>
      </w:r>
      <w:r w:rsidR="00347871">
        <w:rPr>
          <w:rFonts w:cs="Arial"/>
        </w:rPr>
        <w:fldChar w:fldCharType="end"/>
      </w:r>
      <w:r w:rsidR="00347871">
        <w:t xml:space="preserve"> : </w:t>
      </w:r>
      <w:hyperlink w:anchor="_a29158762e9deaa170c39f468442f252" w:history="1">
        <w:r w:rsidR="00347871">
          <w:rPr>
            <w:rStyle w:val="Hyperlink"/>
          </w:rPr>
          <w:t>Witness</w:t>
        </w:r>
      </w:hyperlink>
      <w:r w:rsidR="00347871">
        <w:t xml:space="preserve"> [0..*]   </w:t>
      </w:r>
      <w:r w:rsidR="00347871" w:rsidRPr="00833C5F">
        <w:rPr>
          <w:i/>
        </w:rPr>
        <w:t>Subsets</w:t>
      </w:r>
      <w:r w:rsidR="00347871">
        <w:t>: has response:</w:t>
      </w:r>
      <w:hyperlink w:anchor="_159061408edbc2b8be31c19f27dc2b51" w:history="1">
        <w:r w:rsidR="00347871">
          <w:rPr>
            <w:rStyle w:val="Hyperlink"/>
          </w:rPr>
          <w:t>Response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Witnesses of an incident</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385" w:name="_Toc477720142"/>
      <w:r>
        <w:t>Threat-risk-conceptual-model::Threat and Risk Specific Concepts::Incidents::Failure</w:t>
      </w:r>
      <w:bookmarkEnd w:id="1385"/>
    </w:p>
    <w:p w:rsidR="00347871" w:rsidRDefault="00347871" w:rsidP="00347871">
      <w:pPr>
        <w:pStyle w:val="Heading2"/>
      </w:pPr>
      <w:bookmarkStart w:id="1386" w:name="_Toc477720143"/>
      <w:r>
        <w:t>Diagram: Failure</w:t>
      </w:r>
      <w:bookmarkEnd w:id="1386"/>
    </w:p>
    <w:p w:rsidR="00347871" w:rsidRDefault="00FB4EB2" w:rsidP="00347871">
      <w:pPr>
        <w:jc w:val="center"/>
        <w:rPr>
          <w:rFonts w:cs="Arial"/>
        </w:rPr>
      </w:pPr>
      <w:r w:rsidRPr="00945284">
        <w:rPr>
          <w:noProof/>
        </w:rPr>
        <w:pict>
          <v:shape id="Picture 985470162.emf" o:spid="_x0000_i1190" type="#_x0000_t75" alt="985470162.emf" style="width:487.2pt;height:334.8pt;visibility:visible;mso-wrap-style:square">
            <v:imagedata r:id="rId211" o:title="985470162"/>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Failure</w:t>
      </w:r>
    </w:p>
    <w:p w:rsidR="00347871" w:rsidRDefault="00347871" w:rsidP="00347871">
      <w:r>
        <w:t xml:space="preserve"> </w:t>
      </w:r>
    </w:p>
    <w:p w:rsidR="00347871" w:rsidRDefault="00347871" w:rsidP="00347871"/>
    <w:p w:rsidR="00347871" w:rsidRDefault="00347871" w:rsidP="00347871">
      <w:pPr>
        <w:pStyle w:val="Heading2"/>
      </w:pPr>
      <w:bookmarkStart w:id="1387" w:name="_b40683e92bfe4e9d4ea7419f988b34c2"/>
      <w:bookmarkStart w:id="1388" w:name="_Toc477720144"/>
      <w:r>
        <w:t>Class Failure</w:t>
      </w:r>
      <w:bookmarkEnd w:id="1387"/>
      <w:bookmarkEnd w:id="1388"/>
      <w:r w:rsidRPr="003A31EC">
        <w:rPr>
          <w:rFonts w:cs="Arial"/>
        </w:rPr>
        <w:t xml:space="preserve"> </w:t>
      </w:r>
      <w:r>
        <w:rPr>
          <w:rFonts w:cs="Arial"/>
        </w:rPr>
        <w:fldChar w:fldCharType="begin"/>
      </w:r>
      <w:r>
        <w:instrText>XE"</w:instrText>
      </w:r>
      <w:r w:rsidRPr="00413D75">
        <w:rPr>
          <w:rFonts w:cs="Arial"/>
        </w:rPr>
        <w:instrText>Failure</w:instrText>
      </w:r>
      <w:r>
        <w:instrText>"</w:instrText>
      </w:r>
      <w:r>
        <w:rPr>
          <w:rFonts w:cs="Arial"/>
        </w:rPr>
        <w:fldChar w:fldCharType="end"/>
      </w:r>
      <w:r w:rsidR="009E71B4">
        <w:rPr>
          <w:rFonts w:cs="Arial"/>
        </w:rPr>
        <w:t xml:space="preserve"> </w:t>
      </w:r>
    </w:p>
    <w:p w:rsidR="00347871" w:rsidRDefault="00347871" w:rsidP="00F71BA8">
      <w:r>
        <w:t>Failure is an incident which causes a resource to not fulfill its intended function.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72703355926e6f9d23631bfd436b3d75" w:history="1">
        <w:r w:rsidR="00347871">
          <w:rPr>
            <w:rStyle w:val="Hyperlink"/>
          </w:rPr>
          <w:t>Incident</w:t>
        </w:r>
      </w:hyperlink>
    </w:p>
    <w:p w:rsidR="00347871" w:rsidRDefault="00347871" w:rsidP="00347871"/>
    <w:p w:rsidR="00347871" w:rsidRDefault="00347871" w:rsidP="00347871">
      <w:pPr>
        <w:pStyle w:val="Heading2"/>
      </w:pPr>
      <w:bookmarkStart w:id="1389" w:name="_df3e3fb7bef1e1e9389039dc3df9710f"/>
      <w:bookmarkStart w:id="1390" w:name="_Toc477720145"/>
      <w:r>
        <w:t>Association Class Failure of Resource</w:t>
      </w:r>
      <w:bookmarkEnd w:id="1389"/>
      <w:r w:rsidRPr="003A31EC">
        <w:rPr>
          <w:rFonts w:cs="Arial"/>
        </w:rPr>
        <w:t xml:space="preserve"> </w:t>
      </w:r>
      <w:r>
        <w:rPr>
          <w:rFonts w:cs="Arial"/>
        </w:rPr>
        <w:fldChar w:fldCharType="begin"/>
      </w:r>
      <w:r>
        <w:instrText>XE"</w:instrText>
      </w:r>
      <w:r w:rsidRPr="00413D75">
        <w:rPr>
          <w:rFonts w:cs="Arial"/>
        </w:rPr>
        <w:instrText>Failure of Resource</w:instrText>
      </w:r>
      <w:r>
        <w:instrText>"</w:instrText>
      </w:r>
      <w:r>
        <w:rPr>
          <w:rFonts w:cs="Arial"/>
        </w:rPr>
        <w:fldChar w:fldCharType="end"/>
      </w:r>
      <w:r w:rsidR="009E71B4">
        <w:rPr>
          <w:rFonts w:cs="Arial"/>
        </w:rPr>
        <w:t xml:space="preserve"> </w:t>
      </w:r>
      <w:r w:rsidR="006F72CA">
        <w:rPr>
          <w:rFonts w:cs="Arial"/>
        </w:rPr>
        <w:t>&lt;&lt;Relationship&gt;&gt;</w:t>
      </w:r>
      <w:bookmarkEnd w:id="1390"/>
    </w:p>
    <w:p w:rsidR="00347871" w:rsidRDefault="00347871" w:rsidP="00F71BA8">
      <w:r>
        <w:t>Relationship between a failure event end the resources that have failed.</w:t>
      </w:r>
    </w:p>
    <w:p w:rsidR="00347871" w:rsidRDefault="00FB4EB2" w:rsidP="00347871">
      <w:pPr>
        <w:jc w:val="center"/>
      </w:pPr>
      <w:r w:rsidRPr="00945284">
        <w:rPr>
          <w:noProof/>
        </w:rPr>
        <w:lastRenderedPageBreak/>
        <w:pict>
          <v:shape id="Picture -412572610.emf" o:spid="_x0000_i1189" type="#_x0000_t75" alt="-412572610.emf" style="width:379.2pt;height:224.4pt;visibility:visible;mso-wrap-style:square">
            <v:imagedata r:id="rId212" o:title="-412572610"/>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Failure Of Resource</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e33780607cd553fb55b8907600848b66" w:history="1">
        <w:r w:rsidR="00347871">
          <w:rPr>
            <w:rStyle w:val="Hyperlink"/>
          </w:rPr>
          <w:t>Impact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188" type="#_x0000_t75" alt="-1728404412.emf" style="width:12pt;height:12pt;visibility:visible;mso-wrap-style:square">
            <v:imagedata r:id="rId61" o:title="-1728404412"/>
          </v:shape>
        </w:pict>
      </w:r>
      <w:r w:rsidR="00347871">
        <w:t xml:space="preserve"> has failure</w:t>
      </w:r>
      <w:r w:rsidR="00347871">
        <w:rPr>
          <w:rFonts w:cs="Arial"/>
        </w:rPr>
        <w:fldChar w:fldCharType="begin"/>
      </w:r>
      <w:r w:rsidR="00347871">
        <w:instrText>XE"</w:instrText>
      </w:r>
      <w:r w:rsidR="00347871" w:rsidRPr="00413D75">
        <w:rPr>
          <w:rFonts w:cs="Arial"/>
        </w:rPr>
        <w:instrText>has failure</w:instrText>
      </w:r>
      <w:r w:rsidR="00347871">
        <w:instrText>"</w:instrText>
      </w:r>
      <w:r w:rsidR="00347871">
        <w:rPr>
          <w:rFonts w:cs="Arial"/>
        </w:rPr>
        <w:fldChar w:fldCharType="end"/>
      </w:r>
      <w:r w:rsidR="00347871">
        <w:t xml:space="preserve"> : </w:t>
      </w:r>
      <w:hyperlink w:anchor="_b40683e92bfe4e9d4ea7419f988b34c2" w:history="1">
        <w:r w:rsidR="00347871">
          <w:rPr>
            <w:rStyle w:val="Hyperlink"/>
          </w:rPr>
          <w:t>Failure</w:t>
        </w:r>
      </w:hyperlink>
      <w:r w:rsidR="00347871">
        <w:t xml:space="preserve"> [0..*]   </w:t>
      </w:r>
      <w:r w:rsidR="00347871" w:rsidRPr="00833C5F">
        <w:rPr>
          <w:i/>
        </w:rPr>
        <w:t>Subsets</w:t>
      </w:r>
      <w:r w:rsidR="00347871">
        <w:t>: has response:</w:t>
      </w:r>
      <w:hyperlink w:anchor="_159061408edbc2b8be31c19f27dc2b51" w:history="1">
        <w:r w:rsidR="00347871">
          <w:rPr>
            <w:rStyle w:val="Hyperlink"/>
          </w:rPr>
          <w:t>Response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Realized or potential failures of a resource.</w:t>
      </w:r>
    </w:p>
    <w:p w:rsidR="00347871" w:rsidRDefault="00FB4EB2" w:rsidP="00347871">
      <w:pPr>
        <w:ind w:firstLine="720"/>
      </w:pPr>
      <w:r w:rsidRPr="00945284">
        <w:rPr>
          <w:noProof/>
        </w:rPr>
        <w:pict>
          <v:shape id="_x0000_i1187" type="#_x0000_t75" alt="-1728404412.emf" style="width:12pt;height:12pt;visibility:visible;mso-wrap-style:square">
            <v:imagedata r:id="rId61" o:title="-1728404412"/>
          </v:shape>
        </w:pict>
      </w:r>
      <w:r w:rsidR="00347871">
        <w:t xml:space="preserve"> failure of</w:t>
      </w:r>
      <w:r w:rsidR="00347871">
        <w:rPr>
          <w:rFonts w:cs="Arial"/>
        </w:rPr>
        <w:fldChar w:fldCharType="begin"/>
      </w:r>
      <w:r w:rsidR="00347871">
        <w:instrText>XE"</w:instrText>
      </w:r>
      <w:r w:rsidR="00347871" w:rsidRPr="00413D75">
        <w:rPr>
          <w:rFonts w:cs="Arial"/>
        </w:rPr>
        <w:instrText>failure of</w:instrText>
      </w:r>
      <w:r w:rsidR="00347871">
        <w:instrText>"</w:instrText>
      </w:r>
      <w:r w:rsidR="00347871">
        <w:rPr>
          <w:rFonts w:cs="Arial"/>
        </w:rPr>
        <w:fldChar w:fldCharType="end"/>
      </w:r>
      <w:r w:rsidR="00347871">
        <w:t xml:space="preserve"> : </w:t>
      </w:r>
      <w:hyperlink w:anchor="_d442d75c9ac335e7a2aadbc96919fc2d" w:history="1">
        <w:r w:rsidR="00347871">
          <w:rPr>
            <w:rStyle w:val="Hyperlink"/>
          </w:rPr>
          <w:t>Resource</w:t>
        </w:r>
      </w:hyperlink>
      <w:r w:rsidR="00347871">
        <w:t xml:space="preserve"> [1..*]   </w:t>
      </w:r>
      <w:r w:rsidR="00347871" w:rsidRPr="00833C5F">
        <w:rPr>
          <w:i/>
        </w:rPr>
        <w:t>Subsets</w:t>
      </w:r>
      <w:r w:rsidR="00347871">
        <w:t>: has response:</w:t>
      </w:r>
      <w:hyperlink w:anchor="_159061408edbc2b8be31c19f27dc2b51" w:history="1">
        <w:r w:rsidR="00347871">
          <w:rPr>
            <w:rStyle w:val="Hyperlink"/>
          </w:rPr>
          <w:t>Response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Resource that fails in a failure event. The resource is no longer able to fulfill its function as intended.</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391" w:name="_Toc477720146"/>
      <w:r>
        <w:t>Threat-risk-conceptual-model::Threat and Risk Specific Concepts::Incidents::Failure Categories</w:t>
      </w:r>
      <w:bookmarkEnd w:id="1391"/>
    </w:p>
    <w:p w:rsidR="00347871" w:rsidRDefault="00347871" w:rsidP="00347871">
      <w:pPr>
        <w:pStyle w:val="Heading2"/>
      </w:pPr>
      <w:bookmarkStart w:id="1392" w:name="_Toc477720147"/>
      <w:r>
        <w:t>Diagram: Failure Categories</w:t>
      </w:r>
      <w:bookmarkEnd w:id="1392"/>
    </w:p>
    <w:p w:rsidR="00347871" w:rsidRDefault="00FB4EB2" w:rsidP="00347871">
      <w:pPr>
        <w:jc w:val="center"/>
        <w:rPr>
          <w:rFonts w:cs="Arial"/>
        </w:rPr>
      </w:pPr>
      <w:r w:rsidRPr="00945284">
        <w:rPr>
          <w:noProof/>
        </w:rPr>
        <w:pict>
          <v:shape id="Picture -920844281.emf" o:spid="_x0000_i1186" type="#_x0000_t75" alt="-920844281.emf" style="width:291pt;height:316.8pt;visibility:visible;mso-wrap-style:square">
            <v:imagedata r:id="rId213" o:title="-920844281"/>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Failure Categories</w:t>
      </w:r>
    </w:p>
    <w:p w:rsidR="00347871" w:rsidRDefault="00347871" w:rsidP="00347871">
      <w:r>
        <w:t xml:space="preserve"> </w:t>
      </w:r>
    </w:p>
    <w:p w:rsidR="00347871" w:rsidRDefault="00347871" w:rsidP="00347871"/>
    <w:p w:rsidR="00347871" w:rsidRDefault="00347871" w:rsidP="00347871">
      <w:pPr>
        <w:pStyle w:val="Heading2"/>
      </w:pPr>
      <w:bookmarkStart w:id="1393" w:name="_e69e400ccfd817b960978d396c124fb4"/>
      <w:bookmarkStart w:id="1394" w:name="_Toc477720148"/>
      <w:r>
        <w:t>Class Access Control Failure</w:t>
      </w:r>
      <w:bookmarkEnd w:id="1393"/>
      <w:r w:rsidRPr="003A31EC">
        <w:rPr>
          <w:rFonts w:cs="Arial"/>
        </w:rPr>
        <w:t xml:space="preserve"> </w:t>
      </w:r>
      <w:r>
        <w:rPr>
          <w:rFonts w:cs="Arial"/>
        </w:rPr>
        <w:fldChar w:fldCharType="begin"/>
      </w:r>
      <w:r>
        <w:instrText>XE"</w:instrText>
      </w:r>
      <w:r w:rsidRPr="00413D75">
        <w:rPr>
          <w:rFonts w:cs="Arial"/>
        </w:rPr>
        <w:instrText>Access Control Failure</w:instrText>
      </w:r>
      <w:r>
        <w:instrText>"</w:instrText>
      </w:r>
      <w:r>
        <w:rPr>
          <w:rFonts w:cs="Arial"/>
        </w:rPr>
        <w:fldChar w:fldCharType="end"/>
      </w:r>
      <w:r w:rsidR="009E71B4">
        <w:rPr>
          <w:rFonts w:cs="Arial"/>
        </w:rPr>
        <w:t xml:space="preserve"> </w:t>
      </w:r>
      <w:r w:rsidR="006F72CA">
        <w:rPr>
          <w:rFonts w:cs="Arial"/>
        </w:rPr>
        <w:t>&lt;&lt;Category&gt;&gt;</w:t>
      </w:r>
      <w:bookmarkEnd w:id="1394"/>
    </w:p>
    <w:p w:rsidR="00347871" w:rsidRDefault="00347871" w:rsidP="00F71BA8">
      <w:r>
        <w:t>Failure of permission controls to prevent unintended access.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d435d2a72c98c51f96c26a056cca4eb5" w:history="1">
        <w:r w:rsidR="00347871">
          <w:rPr>
            <w:rStyle w:val="Hyperlink"/>
          </w:rPr>
          <w:t>Control Failure</w:t>
        </w:r>
      </w:hyperlink>
    </w:p>
    <w:p w:rsidR="00347871" w:rsidRDefault="00347871" w:rsidP="00347871"/>
    <w:p w:rsidR="00347871" w:rsidRDefault="00347871" w:rsidP="00347871">
      <w:pPr>
        <w:pStyle w:val="Heading2"/>
      </w:pPr>
      <w:bookmarkStart w:id="1395" w:name="_d435d2a72c98c51f96c26a056cca4eb5"/>
      <w:bookmarkStart w:id="1396" w:name="_Toc477720149"/>
      <w:r>
        <w:t>Class Control Failure</w:t>
      </w:r>
      <w:bookmarkEnd w:id="1395"/>
      <w:r w:rsidRPr="003A31EC">
        <w:rPr>
          <w:rFonts w:cs="Arial"/>
        </w:rPr>
        <w:t xml:space="preserve"> </w:t>
      </w:r>
      <w:r>
        <w:rPr>
          <w:rFonts w:cs="Arial"/>
        </w:rPr>
        <w:fldChar w:fldCharType="begin"/>
      </w:r>
      <w:r>
        <w:instrText>XE"</w:instrText>
      </w:r>
      <w:r w:rsidRPr="00413D75">
        <w:rPr>
          <w:rFonts w:cs="Arial"/>
        </w:rPr>
        <w:instrText>Control Failure</w:instrText>
      </w:r>
      <w:r>
        <w:instrText>"</w:instrText>
      </w:r>
      <w:r>
        <w:rPr>
          <w:rFonts w:cs="Arial"/>
        </w:rPr>
        <w:fldChar w:fldCharType="end"/>
      </w:r>
      <w:r w:rsidR="009E71B4">
        <w:rPr>
          <w:rFonts w:cs="Arial"/>
        </w:rPr>
        <w:t xml:space="preserve"> </w:t>
      </w:r>
      <w:r w:rsidR="006F72CA">
        <w:rPr>
          <w:rFonts w:cs="Arial"/>
        </w:rPr>
        <w:t>&lt;&lt;Category&gt;&gt;</w:t>
      </w:r>
      <w:bookmarkEnd w:id="1396"/>
    </w:p>
    <w:p w:rsidR="00347871" w:rsidRDefault="00347871" w:rsidP="00F71BA8">
      <w:r>
        <w:t>Failure of a policy or control process.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7f92c41b58c0056a267b8b5fbc000bd7" w:history="1">
        <w:r w:rsidR="00347871">
          <w:rPr>
            <w:rStyle w:val="Hyperlink"/>
          </w:rPr>
          <w:t>Failure Category</w:t>
        </w:r>
      </w:hyperlink>
    </w:p>
    <w:p w:rsidR="00347871" w:rsidRDefault="00347871" w:rsidP="00347871"/>
    <w:p w:rsidR="00347871" w:rsidRDefault="00347871" w:rsidP="00347871">
      <w:pPr>
        <w:pStyle w:val="Heading2"/>
      </w:pPr>
      <w:bookmarkStart w:id="1397" w:name="_159c67ab41f60cadc64b4e463ee4d104"/>
      <w:bookmarkStart w:id="1398" w:name="_Toc477720150"/>
      <w:r>
        <w:t>Class Cyber System Failure</w:t>
      </w:r>
      <w:bookmarkEnd w:id="1397"/>
      <w:r w:rsidRPr="003A31EC">
        <w:rPr>
          <w:rFonts w:cs="Arial"/>
        </w:rPr>
        <w:t xml:space="preserve"> </w:t>
      </w:r>
      <w:r>
        <w:rPr>
          <w:rFonts w:cs="Arial"/>
        </w:rPr>
        <w:fldChar w:fldCharType="begin"/>
      </w:r>
      <w:r>
        <w:instrText>XE"</w:instrText>
      </w:r>
      <w:r w:rsidRPr="00413D75">
        <w:rPr>
          <w:rFonts w:cs="Arial"/>
        </w:rPr>
        <w:instrText>Cyber System Failure</w:instrText>
      </w:r>
      <w:r>
        <w:instrText>"</w:instrText>
      </w:r>
      <w:r>
        <w:rPr>
          <w:rFonts w:cs="Arial"/>
        </w:rPr>
        <w:fldChar w:fldCharType="end"/>
      </w:r>
      <w:r w:rsidR="009E71B4">
        <w:rPr>
          <w:rFonts w:cs="Arial"/>
        </w:rPr>
        <w:t xml:space="preserve"> </w:t>
      </w:r>
      <w:r w:rsidR="006F72CA">
        <w:rPr>
          <w:rFonts w:cs="Arial"/>
        </w:rPr>
        <w:t>&lt;&lt;Category&gt;&gt;</w:t>
      </w:r>
      <w:bookmarkEnd w:id="1398"/>
    </w:p>
    <w:p w:rsidR="00347871" w:rsidRDefault="00347871" w:rsidP="00F71BA8">
      <w:r>
        <w:t>Failure of any cyber system - hardware, software, or network to operate as intended.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7af148db3cd6de3064b614dec120341a" w:history="1">
        <w:r w:rsidR="00347871">
          <w:rPr>
            <w:rStyle w:val="Hyperlink"/>
          </w:rPr>
          <w:t>System Failure</w:t>
        </w:r>
      </w:hyperlink>
    </w:p>
    <w:p w:rsidR="00347871" w:rsidRDefault="00347871" w:rsidP="00347871"/>
    <w:p w:rsidR="00347871" w:rsidRDefault="00347871" w:rsidP="00347871">
      <w:pPr>
        <w:pStyle w:val="Heading2"/>
      </w:pPr>
      <w:bookmarkStart w:id="1399" w:name="_7f92c41b58c0056a267b8b5fbc000bd7"/>
      <w:bookmarkStart w:id="1400" w:name="_Toc477720151"/>
      <w:r>
        <w:t>Class Failure Category</w:t>
      </w:r>
      <w:bookmarkEnd w:id="1399"/>
      <w:r w:rsidRPr="003A31EC">
        <w:rPr>
          <w:rFonts w:cs="Arial"/>
        </w:rPr>
        <w:t xml:space="preserve"> </w:t>
      </w:r>
      <w:r>
        <w:rPr>
          <w:rFonts w:cs="Arial"/>
        </w:rPr>
        <w:fldChar w:fldCharType="begin"/>
      </w:r>
      <w:r>
        <w:instrText>XE"</w:instrText>
      </w:r>
      <w:r w:rsidRPr="00413D75">
        <w:rPr>
          <w:rFonts w:cs="Arial"/>
        </w:rPr>
        <w:instrText>Failure Category</w:instrText>
      </w:r>
      <w:r>
        <w:instrText>"</w:instrText>
      </w:r>
      <w:r>
        <w:rPr>
          <w:rFonts w:cs="Arial"/>
        </w:rPr>
        <w:fldChar w:fldCharType="end"/>
      </w:r>
      <w:r w:rsidR="009E71B4">
        <w:rPr>
          <w:rFonts w:cs="Arial"/>
        </w:rPr>
        <w:t xml:space="preserve"> </w:t>
      </w:r>
      <w:r w:rsidR="006F72CA">
        <w:rPr>
          <w:rFonts w:cs="Arial"/>
        </w:rPr>
        <w:t>&lt;&lt;Category&gt;&gt;</w:t>
      </w:r>
      <w:bookmarkEnd w:id="1400"/>
    </w:p>
    <w:p w:rsidR="00347871" w:rsidRDefault="00347871" w:rsidP="00F71BA8">
      <w:r>
        <w:t>A category of failure of a resource.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b40683e92bfe4e9d4ea7419f988b34c2" w:history="1">
        <w:r w:rsidR="00347871">
          <w:rPr>
            <w:rStyle w:val="Hyperlink"/>
          </w:rPr>
          <w:t>Failure</w:t>
        </w:r>
      </w:hyperlink>
    </w:p>
    <w:p w:rsidR="00347871" w:rsidRDefault="00347871" w:rsidP="00347871"/>
    <w:p w:rsidR="00347871" w:rsidRDefault="00347871" w:rsidP="00347871">
      <w:pPr>
        <w:pStyle w:val="Heading2"/>
      </w:pPr>
      <w:bookmarkStart w:id="1401" w:name="_bf5bd4f3217cbb34f044ca69abc37a6e"/>
      <w:bookmarkStart w:id="1402" w:name="_Toc477720152"/>
      <w:r>
        <w:t>Class Industrial Control Failure</w:t>
      </w:r>
      <w:bookmarkEnd w:id="1401"/>
      <w:r w:rsidRPr="003A31EC">
        <w:rPr>
          <w:rFonts w:cs="Arial"/>
        </w:rPr>
        <w:t xml:space="preserve"> </w:t>
      </w:r>
      <w:r>
        <w:rPr>
          <w:rFonts w:cs="Arial"/>
        </w:rPr>
        <w:fldChar w:fldCharType="begin"/>
      </w:r>
      <w:r>
        <w:instrText>XE"</w:instrText>
      </w:r>
      <w:r w:rsidRPr="00413D75">
        <w:rPr>
          <w:rFonts w:cs="Arial"/>
        </w:rPr>
        <w:instrText>Industrial Control Failure</w:instrText>
      </w:r>
      <w:r>
        <w:instrText>"</w:instrText>
      </w:r>
      <w:r>
        <w:rPr>
          <w:rFonts w:cs="Arial"/>
        </w:rPr>
        <w:fldChar w:fldCharType="end"/>
      </w:r>
      <w:r w:rsidR="009E71B4">
        <w:rPr>
          <w:rFonts w:cs="Arial"/>
        </w:rPr>
        <w:t xml:space="preserve"> </w:t>
      </w:r>
      <w:r w:rsidR="006F72CA">
        <w:rPr>
          <w:rFonts w:cs="Arial"/>
        </w:rPr>
        <w:t>&lt;&lt;Category&gt;&gt;</w:t>
      </w:r>
      <w:bookmarkEnd w:id="1402"/>
    </w:p>
    <w:p w:rsidR="00347871" w:rsidRDefault="00347871" w:rsidP="00F71BA8">
      <w:r>
        <w:t>A category of danger to the automated control of industrial systems.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159c67ab41f60cadc64b4e463ee4d104" w:history="1">
        <w:r w:rsidR="00347871">
          <w:rPr>
            <w:rStyle w:val="Hyperlink"/>
          </w:rPr>
          <w:t>Cyber System Failure</w:t>
        </w:r>
      </w:hyperlink>
      <w:r w:rsidR="00347871">
        <w:t xml:space="preserve">, </w:t>
      </w:r>
      <w:hyperlink w:anchor="_bc915b3e9f8fbd7965d14da551afd5a5" w:history="1">
        <w:r w:rsidR="00347871">
          <w:rPr>
            <w:rStyle w:val="Hyperlink"/>
          </w:rPr>
          <w:t>Physical System Failure</w:t>
        </w:r>
      </w:hyperlink>
    </w:p>
    <w:p w:rsidR="00347871" w:rsidRDefault="00347871" w:rsidP="00347871"/>
    <w:p w:rsidR="00347871" w:rsidRDefault="00347871" w:rsidP="00347871">
      <w:pPr>
        <w:pStyle w:val="Heading2"/>
      </w:pPr>
      <w:bookmarkStart w:id="1403" w:name="_bc915b3e9f8fbd7965d14da551afd5a5"/>
      <w:bookmarkStart w:id="1404" w:name="_Toc477720153"/>
      <w:r>
        <w:t>Class Physical System Failure</w:t>
      </w:r>
      <w:bookmarkEnd w:id="1403"/>
      <w:r w:rsidRPr="003A31EC">
        <w:rPr>
          <w:rFonts w:cs="Arial"/>
        </w:rPr>
        <w:t xml:space="preserve"> </w:t>
      </w:r>
      <w:r>
        <w:rPr>
          <w:rFonts w:cs="Arial"/>
        </w:rPr>
        <w:fldChar w:fldCharType="begin"/>
      </w:r>
      <w:r>
        <w:instrText>XE"</w:instrText>
      </w:r>
      <w:r w:rsidRPr="00413D75">
        <w:rPr>
          <w:rFonts w:cs="Arial"/>
        </w:rPr>
        <w:instrText>Physical System Failure</w:instrText>
      </w:r>
      <w:r>
        <w:instrText>"</w:instrText>
      </w:r>
      <w:r>
        <w:rPr>
          <w:rFonts w:cs="Arial"/>
        </w:rPr>
        <w:fldChar w:fldCharType="end"/>
      </w:r>
      <w:r w:rsidR="009E71B4">
        <w:rPr>
          <w:rFonts w:cs="Arial"/>
        </w:rPr>
        <w:t xml:space="preserve"> </w:t>
      </w:r>
      <w:r w:rsidR="006F72CA">
        <w:rPr>
          <w:rFonts w:cs="Arial"/>
        </w:rPr>
        <w:t>&lt;&lt;Category&gt;&gt;</w:t>
      </w:r>
      <w:bookmarkEnd w:id="1404"/>
    </w:p>
    <w:p w:rsidR="00347871" w:rsidRDefault="00347871" w:rsidP="00F71BA8">
      <w:r>
        <w:t>A category of danger of failure of any physical system.</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7af148db3cd6de3064b614dec120341a" w:history="1">
        <w:r w:rsidR="00347871">
          <w:rPr>
            <w:rStyle w:val="Hyperlink"/>
          </w:rPr>
          <w:t>System Failure</w:t>
        </w:r>
      </w:hyperlink>
    </w:p>
    <w:p w:rsidR="00347871" w:rsidRDefault="00347871" w:rsidP="00347871"/>
    <w:p w:rsidR="00347871" w:rsidRDefault="00347871" w:rsidP="00347871">
      <w:pPr>
        <w:pStyle w:val="Heading2"/>
      </w:pPr>
      <w:bookmarkStart w:id="1405" w:name="_448321ca6643b27956dedce2e5fe619c"/>
      <w:bookmarkStart w:id="1406" w:name="_Toc477720154"/>
      <w:r>
        <w:t>Class Process Failure</w:t>
      </w:r>
      <w:bookmarkEnd w:id="1405"/>
      <w:r w:rsidRPr="003A31EC">
        <w:rPr>
          <w:rFonts w:cs="Arial"/>
        </w:rPr>
        <w:t xml:space="preserve"> </w:t>
      </w:r>
      <w:r>
        <w:rPr>
          <w:rFonts w:cs="Arial"/>
        </w:rPr>
        <w:fldChar w:fldCharType="begin"/>
      </w:r>
      <w:r>
        <w:instrText>XE"</w:instrText>
      </w:r>
      <w:r w:rsidRPr="00413D75">
        <w:rPr>
          <w:rFonts w:cs="Arial"/>
        </w:rPr>
        <w:instrText>Process Failure</w:instrText>
      </w:r>
      <w:r>
        <w:instrText>"</w:instrText>
      </w:r>
      <w:r>
        <w:rPr>
          <w:rFonts w:cs="Arial"/>
        </w:rPr>
        <w:fldChar w:fldCharType="end"/>
      </w:r>
      <w:r w:rsidR="009E71B4">
        <w:rPr>
          <w:rFonts w:cs="Arial"/>
        </w:rPr>
        <w:t xml:space="preserve"> </w:t>
      </w:r>
      <w:r w:rsidR="006F72CA">
        <w:rPr>
          <w:rFonts w:cs="Arial"/>
        </w:rPr>
        <w:t>&lt;&lt;Category&gt;&gt;</w:t>
      </w:r>
      <w:bookmarkEnd w:id="1406"/>
    </w:p>
    <w:p w:rsidR="00347871" w:rsidRDefault="00347871" w:rsidP="00F71BA8">
      <w:r>
        <w:t>Categorization of a failure of a process to fulfill its objectives.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7f92c41b58c0056a267b8b5fbc000bd7" w:history="1">
        <w:r w:rsidR="00347871">
          <w:rPr>
            <w:rStyle w:val="Hyperlink"/>
          </w:rPr>
          <w:t>Failure Category</w:t>
        </w:r>
      </w:hyperlink>
    </w:p>
    <w:p w:rsidR="00347871" w:rsidRDefault="00347871" w:rsidP="00347871"/>
    <w:p w:rsidR="00347871" w:rsidRDefault="00347871" w:rsidP="00347871">
      <w:pPr>
        <w:pStyle w:val="Heading2"/>
      </w:pPr>
      <w:bookmarkStart w:id="1407" w:name="_7af148db3cd6de3064b614dec120341a"/>
      <w:bookmarkStart w:id="1408" w:name="_Toc477720155"/>
      <w:r>
        <w:t>Class System Failure</w:t>
      </w:r>
      <w:bookmarkEnd w:id="1407"/>
      <w:r w:rsidRPr="003A31EC">
        <w:rPr>
          <w:rFonts w:cs="Arial"/>
        </w:rPr>
        <w:t xml:space="preserve"> </w:t>
      </w:r>
      <w:r>
        <w:rPr>
          <w:rFonts w:cs="Arial"/>
        </w:rPr>
        <w:fldChar w:fldCharType="begin"/>
      </w:r>
      <w:r>
        <w:instrText>XE"</w:instrText>
      </w:r>
      <w:r w:rsidRPr="00413D75">
        <w:rPr>
          <w:rFonts w:cs="Arial"/>
        </w:rPr>
        <w:instrText>System Failure</w:instrText>
      </w:r>
      <w:r>
        <w:instrText>"</w:instrText>
      </w:r>
      <w:r>
        <w:rPr>
          <w:rFonts w:cs="Arial"/>
        </w:rPr>
        <w:fldChar w:fldCharType="end"/>
      </w:r>
      <w:r w:rsidR="009E71B4">
        <w:rPr>
          <w:rFonts w:cs="Arial"/>
        </w:rPr>
        <w:t xml:space="preserve"> </w:t>
      </w:r>
      <w:r w:rsidR="006F72CA">
        <w:rPr>
          <w:rFonts w:cs="Arial"/>
        </w:rPr>
        <w:t>&lt;&lt;Category&gt;&gt;</w:t>
      </w:r>
      <w:bookmarkEnd w:id="1408"/>
    </w:p>
    <w:p w:rsidR="00347871" w:rsidRDefault="00347871" w:rsidP="00F71BA8">
      <w:r>
        <w:t>Category of failure of a system - physical, financial, cyber, etc. such that the system is no longer available to serve its objectives.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7f92c41b58c0056a267b8b5fbc000bd7" w:history="1">
        <w:r w:rsidR="00347871">
          <w:rPr>
            <w:rStyle w:val="Hyperlink"/>
          </w:rPr>
          <w:t>Failure Category</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409" w:name="_Toc477720156"/>
      <w:r>
        <w:t>Threat-risk-conceptual-model::Threat and Risk Specific Concepts::Incidents::Impact Categories</w:t>
      </w:r>
      <w:bookmarkEnd w:id="1409"/>
    </w:p>
    <w:p w:rsidR="00347871" w:rsidRDefault="00347871" w:rsidP="00347871">
      <w:pPr>
        <w:pStyle w:val="Heading2"/>
      </w:pPr>
      <w:bookmarkStart w:id="1410" w:name="_Toc477720157"/>
      <w:r>
        <w:t>Diagram: Impact Categories</w:t>
      </w:r>
      <w:bookmarkEnd w:id="1410"/>
    </w:p>
    <w:p w:rsidR="00347871" w:rsidRDefault="00FB4EB2" w:rsidP="00347871">
      <w:pPr>
        <w:jc w:val="center"/>
        <w:rPr>
          <w:rFonts w:cs="Arial"/>
        </w:rPr>
      </w:pPr>
      <w:r w:rsidRPr="00945284">
        <w:rPr>
          <w:noProof/>
        </w:rPr>
        <w:pict>
          <v:shape id="Picture 1052723689.emf" o:spid="_x0000_i1185" type="#_x0000_t75" alt="1052723689.emf" style="width:487.2pt;height:424.8pt;visibility:visible;mso-wrap-style:square">
            <v:imagedata r:id="rId214" o:title="1052723689"/>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Impact Categories</w:t>
      </w:r>
    </w:p>
    <w:p w:rsidR="00347871" w:rsidRDefault="00347871" w:rsidP="00347871">
      <w:r>
        <w:t xml:space="preserve"> </w:t>
      </w:r>
    </w:p>
    <w:p w:rsidR="00347871" w:rsidRDefault="00347871" w:rsidP="00347871"/>
    <w:p w:rsidR="00347871" w:rsidRDefault="00347871" w:rsidP="00347871">
      <w:pPr>
        <w:pStyle w:val="Heading2"/>
      </w:pPr>
      <w:bookmarkStart w:id="1411" w:name="_f0ae2232d7e040b97a3c0287b3d3574a"/>
      <w:bookmarkStart w:id="1412" w:name="_Toc477720158"/>
      <w:r>
        <w:t>Class Communications Impact</w:t>
      </w:r>
      <w:bookmarkEnd w:id="1411"/>
      <w:r w:rsidRPr="003A31EC">
        <w:rPr>
          <w:rFonts w:cs="Arial"/>
        </w:rPr>
        <w:t xml:space="preserve"> </w:t>
      </w:r>
      <w:r>
        <w:rPr>
          <w:rFonts w:cs="Arial"/>
        </w:rPr>
        <w:fldChar w:fldCharType="begin"/>
      </w:r>
      <w:r>
        <w:instrText>XE"</w:instrText>
      </w:r>
      <w:r w:rsidRPr="00413D75">
        <w:rPr>
          <w:rFonts w:cs="Arial"/>
        </w:rPr>
        <w:instrText>Communications Impact</w:instrText>
      </w:r>
      <w:r>
        <w:instrText>"</w:instrText>
      </w:r>
      <w:r>
        <w:rPr>
          <w:rFonts w:cs="Arial"/>
        </w:rPr>
        <w:fldChar w:fldCharType="end"/>
      </w:r>
      <w:r w:rsidR="009E71B4">
        <w:rPr>
          <w:rFonts w:cs="Arial"/>
        </w:rPr>
        <w:t xml:space="preserve"> </w:t>
      </w:r>
      <w:r w:rsidR="006F72CA">
        <w:rPr>
          <w:rFonts w:cs="Arial"/>
        </w:rPr>
        <w:t>&lt;&lt;Category&gt;&gt;</w:t>
      </w:r>
      <w:bookmarkEnd w:id="1412"/>
    </w:p>
    <w:p w:rsidR="00347871" w:rsidRDefault="00347871" w:rsidP="00F71BA8">
      <w:r>
        <w:t>Category of impact to the ability to communicate.</w:t>
      </w:r>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Direct Supertypes</w:t>
      </w:r>
    </w:p>
    <w:p w:rsidR="00347871" w:rsidRDefault="00CC4F8E" w:rsidP="00347871">
      <w:pPr>
        <w:ind w:left="360"/>
      </w:pPr>
      <w:hyperlink w:anchor="_dedf5bede9319c2ebb81bd8f0e8aa42a" w:history="1">
        <w:r w:rsidR="00347871">
          <w:rPr>
            <w:rStyle w:val="Hyperlink"/>
          </w:rPr>
          <w:t>Information Impact</w:t>
        </w:r>
      </w:hyperlink>
    </w:p>
    <w:p w:rsidR="00347871" w:rsidRDefault="00347871" w:rsidP="00347871"/>
    <w:p w:rsidR="00347871" w:rsidRDefault="00347871" w:rsidP="00347871">
      <w:pPr>
        <w:pStyle w:val="Heading2"/>
      </w:pPr>
      <w:bookmarkStart w:id="1413" w:name="_4832289579b1dea64a3dd8fe2991271a"/>
      <w:bookmarkStart w:id="1414" w:name="_Toc477720159"/>
      <w:r>
        <w:t>Class Compliance Impact</w:t>
      </w:r>
      <w:bookmarkEnd w:id="1413"/>
      <w:r w:rsidRPr="003A31EC">
        <w:rPr>
          <w:rFonts w:cs="Arial"/>
        </w:rPr>
        <w:t xml:space="preserve"> </w:t>
      </w:r>
      <w:r>
        <w:rPr>
          <w:rFonts w:cs="Arial"/>
        </w:rPr>
        <w:fldChar w:fldCharType="begin"/>
      </w:r>
      <w:r>
        <w:instrText>XE"</w:instrText>
      </w:r>
      <w:r w:rsidRPr="00413D75">
        <w:rPr>
          <w:rFonts w:cs="Arial"/>
        </w:rPr>
        <w:instrText>Compliance Impact</w:instrText>
      </w:r>
      <w:r>
        <w:instrText>"</w:instrText>
      </w:r>
      <w:r>
        <w:rPr>
          <w:rFonts w:cs="Arial"/>
        </w:rPr>
        <w:fldChar w:fldCharType="end"/>
      </w:r>
      <w:r w:rsidR="009E71B4">
        <w:rPr>
          <w:rFonts w:cs="Arial"/>
        </w:rPr>
        <w:t xml:space="preserve"> </w:t>
      </w:r>
      <w:r w:rsidR="006F72CA">
        <w:rPr>
          <w:rFonts w:cs="Arial"/>
        </w:rPr>
        <w:t>&lt;&lt;Category&gt;&gt;</w:t>
      </w:r>
      <w:bookmarkEnd w:id="1414"/>
    </w:p>
    <w:p w:rsidR="00347871" w:rsidRDefault="00347871" w:rsidP="00F71BA8">
      <w:r>
        <w:t>Impact on the ability to comply with policies.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4bffb09c727b56788e7de38a245db0cd" w:history="1">
        <w:r w:rsidR="00347871">
          <w:rPr>
            <w:rStyle w:val="Hyperlink"/>
          </w:rPr>
          <w:t>Non-Technical Impact</w:t>
        </w:r>
      </w:hyperlink>
    </w:p>
    <w:p w:rsidR="00347871" w:rsidRDefault="00347871" w:rsidP="00347871"/>
    <w:p w:rsidR="00347871" w:rsidRDefault="00347871" w:rsidP="00347871">
      <w:pPr>
        <w:pStyle w:val="Heading2"/>
      </w:pPr>
      <w:bookmarkStart w:id="1415" w:name="_3f9c8ba249664654e9d479042acba97d"/>
      <w:bookmarkStart w:id="1416" w:name="_Toc477720160"/>
      <w:r>
        <w:t>Class Control of Information Impact</w:t>
      </w:r>
      <w:bookmarkEnd w:id="1415"/>
      <w:r w:rsidRPr="003A31EC">
        <w:rPr>
          <w:rFonts w:cs="Arial"/>
        </w:rPr>
        <w:t xml:space="preserve"> </w:t>
      </w:r>
      <w:r>
        <w:rPr>
          <w:rFonts w:cs="Arial"/>
        </w:rPr>
        <w:fldChar w:fldCharType="begin"/>
      </w:r>
      <w:r>
        <w:instrText>XE"</w:instrText>
      </w:r>
      <w:r w:rsidRPr="00413D75">
        <w:rPr>
          <w:rFonts w:cs="Arial"/>
        </w:rPr>
        <w:instrText>Control of Information Impact</w:instrText>
      </w:r>
      <w:r>
        <w:instrText>"</w:instrText>
      </w:r>
      <w:r>
        <w:rPr>
          <w:rFonts w:cs="Arial"/>
        </w:rPr>
        <w:fldChar w:fldCharType="end"/>
      </w:r>
      <w:r w:rsidR="009E71B4">
        <w:rPr>
          <w:rFonts w:cs="Arial"/>
        </w:rPr>
        <w:t xml:space="preserve"> </w:t>
      </w:r>
      <w:r w:rsidR="006F72CA">
        <w:rPr>
          <w:rFonts w:cs="Arial"/>
        </w:rPr>
        <w:t>&lt;&lt;Category&gt;&gt;</w:t>
      </w:r>
      <w:bookmarkEnd w:id="1416"/>
    </w:p>
    <w:p w:rsidR="00347871" w:rsidRDefault="00347871" w:rsidP="00F71BA8">
      <w:r>
        <w:t>Information becomes available to unauthorized actors (loss of confidentiality).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dedf5bede9319c2ebb81bd8f0e8aa42a" w:history="1">
        <w:r w:rsidR="00347871">
          <w:rPr>
            <w:rStyle w:val="Hyperlink"/>
          </w:rPr>
          <w:t>Information Impact</w:t>
        </w:r>
      </w:hyperlink>
    </w:p>
    <w:p w:rsidR="00347871" w:rsidRDefault="00347871" w:rsidP="00347871"/>
    <w:p w:rsidR="00347871" w:rsidRDefault="00347871" w:rsidP="00347871">
      <w:pPr>
        <w:pStyle w:val="Heading2"/>
      </w:pPr>
      <w:bookmarkStart w:id="1417" w:name="_54162be4a30be472f2c8569423c1bb7e"/>
      <w:bookmarkStart w:id="1418" w:name="_Toc477720161"/>
      <w:r>
        <w:t>Class Decision-making Impact</w:t>
      </w:r>
      <w:bookmarkEnd w:id="1417"/>
      <w:r w:rsidRPr="003A31EC">
        <w:rPr>
          <w:rFonts w:cs="Arial"/>
        </w:rPr>
        <w:t xml:space="preserve"> </w:t>
      </w:r>
      <w:r>
        <w:rPr>
          <w:rFonts w:cs="Arial"/>
        </w:rPr>
        <w:fldChar w:fldCharType="begin"/>
      </w:r>
      <w:r>
        <w:instrText>XE"</w:instrText>
      </w:r>
      <w:r w:rsidRPr="00413D75">
        <w:rPr>
          <w:rFonts w:cs="Arial"/>
        </w:rPr>
        <w:instrText>Decision-making Impact</w:instrText>
      </w:r>
      <w:r>
        <w:instrText>"</w:instrText>
      </w:r>
      <w:r>
        <w:rPr>
          <w:rFonts w:cs="Arial"/>
        </w:rPr>
        <w:fldChar w:fldCharType="end"/>
      </w:r>
      <w:r w:rsidR="009E71B4">
        <w:rPr>
          <w:rFonts w:cs="Arial"/>
        </w:rPr>
        <w:t xml:space="preserve"> </w:t>
      </w:r>
      <w:r w:rsidR="006F72CA">
        <w:rPr>
          <w:rFonts w:cs="Arial"/>
        </w:rPr>
        <w:t>&lt;&lt;Category&gt;&gt;</w:t>
      </w:r>
      <w:bookmarkEnd w:id="1418"/>
    </w:p>
    <w:p w:rsidR="00347871" w:rsidRDefault="00347871" w:rsidP="00F71BA8">
      <w:r>
        <w:t>Impact on the ability to make informed decisions.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4bffb09c727b56788e7de38a245db0cd" w:history="1">
        <w:r w:rsidR="00347871">
          <w:rPr>
            <w:rStyle w:val="Hyperlink"/>
          </w:rPr>
          <w:t>Non-Technical Impact</w:t>
        </w:r>
      </w:hyperlink>
    </w:p>
    <w:p w:rsidR="00347871" w:rsidRDefault="00347871" w:rsidP="00347871"/>
    <w:p w:rsidR="00347871" w:rsidRDefault="00347871" w:rsidP="00347871">
      <w:pPr>
        <w:pStyle w:val="Heading2"/>
      </w:pPr>
      <w:bookmarkStart w:id="1419" w:name="_1c7aba0f69325be4a8475e6515e816ed"/>
      <w:bookmarkStart w:id="1420" w:name="_Toc477720162"/>
      <w:r>
        <w:t>Class Disinformation Impact</w:t>
      </w:r>
      <w:bookmarkEnd w:id="1419"/>
      <w:r w:rsidRPr="003A31EC">
        <w:rPr>
          <w:rFonts w:cs="Arial"/>
        </w:rPr>
        <w:t xml:space="preserve"> </w:t>
      </w:r>
      <w:r>
        <w:rPr>
          <w:rFonts w:cs="Arial"/>
        </w:rPr>
        <w:fldChar w:fldCharType="begin"/>
      </w:r>
      <w:r>
        <w:instrText>XE"</w:instrText>
      </w:r>
      <w:r w:rsidRPr="00413D75">
        <w:rPr>
          <w:rFonts w:cs="Arial"/>
        </w:rPr>
        <w:instrText>Disinformation Impact</w:instrText>
      </w:r>
      <w:r>
        <w:instrText>"</w:instrText>
      </w:r>
      <w:r>
        <w:rPr>
          <w:rFonts w:cs="Arial"/>
        </w:rPr>
        <w:fldChar w:fldCharType="end"/>
      </w:r>
      <w:r w:rsidR="009E71B4">
        <w:rPr>
          <w:rFonts w:cs="Arial"/>
        </w:rPr>
        <w:t xml:space="preserve"> </w:t>
      </w:r>
      <w:r w:rsidR="006F72CA">
        <w:rPr>
          <w:rFonts w:cs="Arial"/>
        </w:rPr>
        <w:t>&lt;&lt;Category&gt;&gt;</w:t>
      </w:r>
      <w:bookmarkEnd w:id="1420"/>
    </w:p>
    <w:p w:rsidR="00347871" w:rsidRDefault="00347871" w:rsidP="00F71BA8">
      <w:r>
        <w:t>Impact resulting from incorrect information.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dedf5bede9319c2ebb81bd8f0e8aa42a" w:history="1">
        <w:r w:rsidR="00347871">
          <w:rPr>
            <w:rStyle w:val="Hyperlink"/>
          </w:rPr>
          <w:t>Information Impact</w:t>
        </w:r>
      </w:hyperlink>
    </w:p>
    <w:p w:rsidR="00347871" w:rsidRDefault="00347871" w:rsidP="00347871"/>
    <w:p w:rsidR="00347871" w:rsidRDefault="00347871" w:rsidP="00347871">
      <w:pPr>
        <w:pStyle w:val="Heading2"/>
      </w:pPr>
      <w:bookmarkStart w:id="1421" w:name="_ffb9d8298feb12d3e0e539dee9f0df6d"/>
      <w:bookmarkStart w:id="1422" w:name="_Toc477720163"/>
      <w:r>
        <w:t>Class Electromagnetic Spectrum Impact</w:t>
      </w:r>
      <w:bookmarkEnd w:id="1421"/>
      <w:r w:rsidRPr="003A31EC">
        <w:rPr>
          <w:rFonts w:cs="Arial"/>
        </w:rPr>
        <w:t xml:space="preserve"> </w:t>
      </w:r>
      <w:r>
        <w:rPr>
          <w:rFonts w:cs="Arial"/>
        </w:rPr>
        <w:fldChar w:fldCharType="begin"/>
      </w:r>
      <w:r>
        <w:instrText>XE"</w:instrText>
      </w:r>
      <w:r w:rsidRPr="00413D75">
        <w:rPr>
          <w:rFonts w:cs="Arial"/>
        </w:rPr>
        <w:instrText>Electromagnetic Spectrum Impact</w:instrText>
      </w:r>
      <w:r>
        <w:instrText>"</w:instrText>
      </w:r>
      <w:r>
        <w:rPr>
          <w:rFonts w:cs="Arial"/>
        </w:rPr>
        <w:fldChar w:fldCharType="end"/>
      </w:r>
      <w:r w:rsidR="009E71B4">
        <w:rPr>
          <w:rFonts w:cs="Arial"/>
        </w:rPr>
        <w:t xml:space="preserve"> </w:t>
      </w:r>
      <w:r w:rsidR="006F72CA">
        <w:rPr>
          <w:rFonts w:cs="Arial"/>
        </w:rPr>
        <w:t>&lt;&lt;Category&gt;&gt;</w:t>
      </w:r>
      <w:bookmarkEnd w:id="1422"/>
    </w:p>
    <w:p w:rsidR="00347871" w:rsidRDefault="00347871" w:rsidP="00F71BA8">
      <w:r>
        <w:t>Impact based on disruption in spectrum.</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dee9f2345a1f910808f2263dfb689514" w:history="1">
        <w:r w:rsidR="00347871">
          <w:rPr>
            <w:rStyle w:val="Hyperlink"/>
          </w:rPr>
          <w:t>Impact Category</w:t>
        </w:r>
      </w:hyperlink>
    </w:p>
    <w:p w:rsidR="00347871" w:rsidRDefault="00347871" w:rsidP="00347871"/>
    <w:p w:rsidR="00347871" w:rsidRDefault="00347871" w:rsidP="00347871">
      <w:pPr>
        <w:pStyle w:val="Heading2"/>
      </w:pPr>
      <w:bookmarkStart w:id="1423" w:name="_ee875f7f77ba6370c1f434bcbb20f462"/>
      <w:bookmarkStart w:id="1424" w:name="_Toc477720164"/>
      <w:r>
        <w:t>Class Environmental Impact</w:t>
      </w:r>
      <w:bookmarkEnd w:id="1423"/>
      <w:r w:rsidRPr="003A31EC">
        <w:rPr>
          <w:rFonts w:cs="Arial"/>
        </w:rPr>
        <w:t xml:space="preserve"> </w:t>
      </w:r>
      <w:r>
        <w:rPr>
          <w:rFonts w:cs="Arial"/>
        </w:rPr>
        <w:fldChar w:fldCharType="begin"/>
      </w:r>
      <w:r>
        <w:instrText>XE"</w:instrText>
      </w:r>
      <w:r w:rsidRPr="00413D75">
        <w:rPr>
          <w:rFonts w:cs="Arial"/>
        </w:rPr>
        <w:instrText>Environmental Impact</w:instrText>
      </w:r>
      <w:r>
        <w:instrText>"</w:instrText>
      </w:r>
      <w:r>
        <w:rPr>
          <w:rFonts w:cs="Arial"/>
        </w:rPr>
        <w:fldChar w:fldCharType="end"/>
      </w:r>
      <w:r w:rsidR="009E71B4">
        <w:rPr>
          <w:rFonts w:cs="Arial"/>
        </w:rPr>
        <w:t xml:space="preserve"> </w:t>
      </w:r>
      <w:r w:rsidR="006F72CA">
        <w:rPr>
          <w:rFonts w:cs="Arial"/>
        </w:rPr>
        <w:t>&lt;&lt;Category&gt;&gt;</w:t>
      </w:r>
      <w:bookmarkEnd w:id="1424"/>
    </w:p>
    <w:p w:rsidR="00347871" w:rsidRDefault="00347871" w:rsidP="00F71BA8">
      <w:r>
        <w:t>A danger to the environment.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dee9f2345a1f910808f2263dfb689514" w:history="1">
        <w:r w:rsidR="00347871">
          <w:rPr>
            <w:rStyle w:val="Hyperlink"/>
          </w:rPr>
          <w:t>Impact Category</w:t>
        </w:r>
      </w:hyperlink>
    </w:p>
    <w:p w:rsidR="00347871" w:rsidRDefault="00347871" w:rsidP="00347871"/>
    <w:p w:rsidR="00347871" w:rsidRDefault="00347871" w:rsidP="00347871">
      <w:pPr>
        <w:pStyle w:val="Heading2"/>
      </w:pPr>
      <w:bookmarkStart w:id="1425" w:name="_d4f18d7e5d3311f8c09d0e618ca5e0ac"/>
      <w:bookmarkStart w:id="1426" w:name="_Toc477720165"/>
      <w:r>
        <w:t>Class Financial Impact</w:t>
      </w:r>
      <w:bookmarkEnd w:id="1425"/>
      <w:r w:rsidRPr="003A31EC">
        <w:rPr>
          <w:rFonts w:cs="Arial"/>
        </w:rPr>
        <w:t xml:space="preserve"> </w:t>
      </w:r>
      <w:r>
        <w:rPr>
          <w:rFonts w:cs="Arial"/>
        </w:rPr>
        <w:fldChar w:fldCharType="begin"/>
      </w:r>
      <w:r>
        <w:instrText>XE"</w:instrText>
      </w:r>
      <w:r w:rsidRPr="00413D75">
        <w:rPr>
          <w:rFonts w:cs="Arial"/>
        </w:rPr>
        <w:instrText>Financial Impact</w:instrText>
      </w:r>
      <w:r>
        <w:instrText>"</w:instrText>
      </w:r>
      <w:r>
        <w:rPr>
          <w:rFonts w:cs="Arial"/>
        </w:rPr>
        <w:fldChar w:fldCharType="end"/>
      </w:r>
      <w:r w:rsidR="009E71B4">
        <w:rPr>
          <w:rFonts w:cs="Arial"/>
        </w:rPr>
        <w:t xml:space="preserve"> </w:t>
      </w:r>
      <w:r w:rsidR="006F72CA">
        <w:rPr>
          <w:rFonts w:cs="Arial"/>
        </w:rPr>
        <w:t>&lt;&lt;Category&gt;&gt;</w:t>
      </w:r>
      <w:bookmarkEnd w:id="1426"/>
    </w:p>
    <w:p w:rsidR="00347871" w:rsidRDefault="00347871" w:rsidP="00F71BA8">
      <w:r>
        <w:t>Impact resulting in loss of capital or the ability to obtain capital.</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dee9f2345a1f910808f2263dfb689514" w:history="1">
        <w:r w:rsidR="00347871">
          <w:rPr>
            <w:rStyle w:val="Hyperlink"/>
          </w:rPr>
          <w:t>Impact Category</w:t>
        </w:r>
      </w:hyperlink>
    </w:p>
    <w:p w:rsidR="00347871" w:rsidRDefault="00347871" w:rsidP="00347871"/>
    <w:p w:rsidR="00347871" w:rsidRDefault="00347871" w:rsidP="00347871">
      <w:pPr>
        <w:pStyle w:val="Heading2"/>
      </w:pPr>
      <w:bookmarkStart w:id="1427" w:name="_2a22edf4db04333f6f2f3a1e3cd14a11"/>
      <w:bookmarkStart w:id="1428" w:name="_Toc477720166"/>
      <w:r>
        <w:lastRenderedPageBreak/>
        <w:t>Class Health Impact</w:t>
      </w:r>
      <w:bookmarkEnd w:id="1427"/>
      <w:r w:rsidRPr="003A31EC">
        <w:rPr>
          <w:rFonts w:cs="Arial"/>
        </w:rPr>
        <w:t xml:space="preserve"> </w:t>
      </w:r>
      <w:r>
        <w:rPr>
          <w:rFonts w:cs="Arial"/>
        </w:rPr>
        <w:fldChar w:fldCharType="begin"/>
      </w:r>
      <w:r>
        <w:instrText>XE"</w:instrText>
      </w:r>
      <w:r w:rsidRPr="00413D75">
        <w:rPr>
          <w:rFonts w:cs="Arial"/>
        </w:rPr>
        <w:instrText>Health Impact</w:instrText>
      </w:r>
      <w:r>
        <w:instrText>"</w:instrText>
      </w:r>
      <w:r>
        <w:rPr>
          <w:rFonts w:cs="Arial"/>
        </w:rPr>
        <w:fldChar w:fldCharType="end"/>
      </w:r>
      <w:r w:rsidR="009E71B4">
        <w:rPr>
          <w:rFonts w:cs="Arial"/>
        </w:rPr>
        <w:t xml:space="preserve"> </w:t>
      </w:r>
      <w:r w:rsidR="006F72CA">
        <w:rPr>
          <w:rFonts w:cs="Arial"/>
        </w:rPr>
        <w:t>&lt;&lt;Category&gt;&gt;</w:t>
      </w:r>
      <w:bookmarkEnd w:id="1428"/>
    </w:p>
    <w:p w:rsidR="00347871" w:rsidRDefault="00347871" w:rsidP="00F71BA8">
      <w:r>
        <w:t>A category of danger to people's health.</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dee9f2345a1f910808f2263dfb689514" w:history="1">
        <w:r w:rsidR="00347871">
          <w:rPr>
            <w:rStyle w:val="Hyperlink"/>
          </w:rPr>
          <w:t>Impact Category</w:t>
        </w:r>
      </w:hyperlink>
    </w:p>
    <w:p w:rsidR="00347871" w:rsidRDefault="00347871" w:rsidP="00347871"/>
    <w:p w:rsidR="00347871" w:rsidRDefault="00347871" w:rsidP="00347871">
      <w:pPr>
        <w:pStyle w:val="Heading2"/>
      </w:pPr>
      <w:bookmarkStart w:id="1429" w:name="_d4b201382a65bc64a8852a77b2869d35"/>
      <w:bookmarkStart w:id="1430" w:name="_Toc477720167"/>
      <w:r>
        <w:t>Class Identity Spoof Impact</w:t>
      </w:r>
      <w:bookmarkEnd w:id="1429"/>
      <w:r w:rsidRPr="003A31EC">
        <w:rPr>
          <w:rFonts w:cs="Arial"/>
        </w:rPr>
        <w:t xml:space="preserve"> </w:t>
      </w:r>
      <w:r>
        <w:rPr>
          <w:rFonts w:cs="Arial"/>
        </w:rPr>
        <w:fldChar w:fldCharType="begin"/>
      </w:r>
      <w:r>
        <w:instrText>XE"</w:instrText>
      </w:r>
      <w:r w:rsidRPr="00413D75">
        <w:rPr>
          <w:rFonts w:cs="Arial"/>
        </w:rPr>
        <w:instrText>Identity Spoof Impact</w:instrText>
      </w:r>
      <w:r>
        <w:instrText>"</w:instrText>
      </w:r>
      <w:r>
        <w:rPr>
          <w:rFonts w:cs="Arial"/>
        </w:rPr>
        <w:fldChar w:fldCharType="end"/>
      </w:r>
      <w:r w:rsidR="009E71B4">
        <w:rPr>
          <w:rFonts w:cs="Arial"/>
        </w:rPr>
        <w:t xml:space="preserve"> </w:t>
      </w:r>
      <w:r w:rsidR="006F72CA">
        <w:rPr>
          <w:rFonts w:cs="Arial"/>
        </w:rPr>
        <w:t>&lt;&lt;Category&gt;&gt;</w:t>
      </w:r>
      <w:bookmarkEnd w:id="1430"/>
    </w:p>
    <w:p w:rsidR="00347871" w:rsidRDefault="00347871" w:rsidP="00F71BA8">
      <w:r>
        <w:t>A category of danger where an individuals' identity is assumed by another. .</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1c7aba0f69325be4a8475e6515e816ed" w:history="1">
        <w:r w:rsidR="00347871">
          <w:rPr>
            <w:rStyle w:val="Hyperlink"/>
          </w:rPr>
          <w:t>Disinformation Impact</w:t>
        </w:r>
      </w:hyperlink>
    </w:p>
    <w:p w:rsidR="00347871" w:rsidRDefault="00347871" w:rsidP="00347871"/>
    <w:p w:rsidR="00347871" w:rsidRDefault="00347871" w:rsidP="00347871">
      <w:pPr>
        <w:pStyle w:val="Heading2"/>
      </w:pPr>
      <w:bookmarkStart w:id="1431" w:name="_640dcb3f6746f5a6b22f2a08a679ebc6"/>
      <w:bookmarkStart w:id="1432" w:name="_Toc477720168"/>
      <w:r>
        <w:t>Class Image Impact</w:t>
      </w:r>
      <w:bookmarkEnd w:id="1431"/>
      <w:r w:rsidRPr="003A31EC">
        <w:rPr>
          <w:rFonts w:cs="Arial"/>
        </w:rPr>
        <w:t xml:space="preserve"> </w:t>
      </w:r>
      <w:r>
        <w:rPr>
          <w:rFonts w:cs="Arial"/>
        </w:rPr>
        <w:fldChar w:fldCharType="begin"/>
      </w:r>
      <w:r>
        <w:instrText>XE"</w:instrText>
      </w:r>
      <w:r w:rsidRPr="00413D75">
        <w:rPr>
          <w:rFonts w:cs="Arial"/>
        </w:rPr>
        <w:instrText>Image Impact</w:instrText>
      </w:r>
      <w:r>
        <w:instrText>"</w:instrText>
      </w:r>
      <w:r>
        <w:rPr>
          <w:rFonts w:cs="Arial"/>
        </w:rPr>
        <w:fldChar w:fldCharType="end"/>
      </w:r>
      <w:r w:rsidR="009E71B4">
        <w:rPr>
          <w:rFonts w:cs="Arial"/>
        </w:rPr>
        <w:t xml:space="preserve"> </w:t>
      </w:r>
      <w:r w:rsidR="006F72CA">
        <w:rPr>
          <w:rFonts w:cs="Arial"/>
        </w:rPr>
        <w:t>&lt;&lt;Category&gt;&gt;</w:t>
      </w:r>
      <w:bookmarkEnd w:id="1432"/>
    </w:p>
    <w:p w:rsidR="00347871" w:rsidRDefault="00347871" w:rsidP="00F71BA8">
      <w:r>
        <w:t>Impact to how an entity is viewed by others.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4bffb09c727b56788e7de38a245db0cd" w:history="1">
        <w:r w:rsidR="00347871">
          <w:rPr>
            <w:rStyle w:val="Hyperlink"/>
          </w:rPr>
          <w:t>Non-Technical Impact</w:t>
        </w:r>
      </w:hyperlink>
    </w:p>
    <w:p w:rsidR="00347871" w:rsidRDefault="00347871" w:rsidP="00347871"/>
    <w:p w:rsidR="00347871" w:rsidRDefault="00347871" w:rsidP="00347871">
      <w:pPr>
        <w:pStyle w:val="Heading2"/>
      </w:pPr>
      <w:bookmarkStart w:id="1433" w:name="_dee9f2345a1f910808f2263dfb689514"/>
      <w:bookmarkStart w:id="1434" w:name="_Toc477720169"/>
      <w:r>
        <w:t>Class Impact Category</w:t>
      </w:r>
      <w:bookmarkEnd w:id="1433"/>
      <w:r w:rsidRPr="003A31EC">
        <w:rPr>
          <w:rFonts w:cs="Arial"/>
        </w:rPr>
        <w:t xml:space="preserve"> </w:t>
      </w:r>
      <w:r>
        <w:rPr>
          <w:rFonts w:cs="Arial"/>
        </w:rPr>
        <w:fldChar w:fldCharType="begin"/>
      </w:r>
      <w:r>
        <w:instrText>XE"</w:instrText>
      </w:r>
      <w:r w:rsidRPr="00413D75">
        <w:rPr>
          <w:rFonts w:cs="Arial"/>
        </w:rPr>
        <w:instrText>Impact Category</w:instrText>
      </w:r>
      <w:r>
        <w:instrText>"</w:instrText>
      </w:r>
      <w:r>
        <w:rPr>
          <w:rFonts w:cs="Arial"/>
        </w:rPr>
        <w:fldChar w:fldCharType="end"/>
      </w:r>
      <w:r w:rsidR="009E71B4">
        <w:rPr>
          <w:rFonts w:cs="Arial"/>
        </w:rPr>
        <w:t xml:space="preserve"> </w:t>
      </w:r>
      <w:r w:rsidR="006F72CA">
        <w:rPr>
          <w:rFonts w:cs="Arial"/>
        </w:rPr>
        <w:t>&lt;&lt;Category&gt;&gt;</w:t>
      </w:r>
      <w:bookmarkEnd w:id="1434"/>
    </w:p>
    <w:p w:rsidR="00347871" w:rsidRDefault="00347871" w:rsidP="00F71BA8">
      <w:r>
        <w:t>Categorization of the impact of dangers. Danger categories may be combined.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9bf67544840a1cd6396f28cc292e3ca0" w:history="1">
        <w:r w:rsidR="00347871">
          <w:rPr>
            <w:rStyle w:val="Hyperlink"/>
          </w:rPr>
          <w:t>Consequence</w:t>
        </w:r>
      </w:hyperlink>
    </w:p>
    <w:p w:rsidR="00347871" w:rsidRDefault="00347871" w:rsidP="00347871"/>
    <w:p w:rsidR="00347871" w:rsidRDefault="00347871" w:rsidP="00347871">
      <w:pPr>
        <w:pStyle w:val="Heading2"/>
      </w:pPr>
      <w:bookmarkStart w:id="1435" w:name="_bc45cd7c966c8db31897c5494e633309"/>
      <w:bookmarkStart w:id="1436" w:name="_Toc477720170"/>
      <w:r>
        <w:t>Class Information Availability Impact</w:t>
      </w:r>
      <w:bookmarkEnd w:id="1435"/>
      <w:r w:rsidRPr="003A31EC">
        <w:rPr>
          <w:rFonts w:cs="Arial"/>
        </w:rPr>
        <w:t xml:space="preserve"> </w:t>
      </w:r>
      <w:r>
        <w:rPr>
          <w:rFonts w:cs="Arial"/>
        </w:rPr>
        <w:fldChar w:fldCharType="begin"/>
      </w:r>
      <w:r>
        <w:instrText>XE"</w:instrText>
      </w:r>
      <w:r w:rsidRPr="00413D75">
        <w:rPr>
          <w:rFonts w:cs="Arial"/>
        </w:rPr>
        <w:instrText>Information Availability Impact</w:instrText>
      </w:r>
      <w:r>
        <w:instrText>"</w:instrText>
      </w:r>
      <w:r>
        <w:rPr>
          <w:rFonts w:cs="Arial"/>
        </w:rPr>
        <w:fldChar w:fldCharType="end"/>
      </w:r>
      <w:r w:rsidR="009E71B4">
        <w:rPr>
          <w:rFonts w:cs="Arial"/>
        </w:rPr>
        <w:t xml:space="preserve"> </w:t>
      </w:r>
      <w:r w:rsidR="006F72CA">
        <w:rPr>
          <w:rFonts w:cs="Arial"/>
        </w:rPr>
        <w:t>&lt;&lt;Category&gt;&gt;</w:t>
      </w:r>
      <w:bookmarkEnd w:id="1436"/>
    </w:p>
    <w:p w:rsidR="00347871" w:rsidRDefault="00347871" w:rsidP="00F71BA8">
      <w:r>
        <w:t>A category of danger impact where information becomes unavailable to the information owner.</w:t>
      </w:r>
      <w:r>
        <w:br/>
        <w:t>Availability: Ensuring timely and reliable access to and use of information.</w:t>
      </w:r>
      <w:r>
        <w:br/>
        <w:t>[NIST800]</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dedf5bede9319c2ebb81bd8f0e8aa42a" w:history="1">
        <w:r w:rsidR="00347871">
          <w:rPr>
            <w:rStyle w:val="Hyperlink"/>
          </w:rPr>
          <w:t>Information Impact</w:t>
        </w:r>
      </w:hyperlink>
    </w:p>
    <w:p w:rsidR="00347871" w:rsidRDefault="00347871" w:rsidP="00347871"/>
    <w:p w:rsidR="00347871" w:rsidRDefault="00347871" w:rsidP="00347871">
      <w:pPr>
        <w:pStyle w:val="Heading2"/>
      </w:pPr>
      <w:bookmarkStart w:id="1437" w:name="_dedf5bede9319c2ebb81bd8f0e8aa42a"/>
      <w:bookmarkStart w:id="1438" w:name="_Toc477720171"/>
      <w:r>
        <w:t>Class Information Impact</w:t>
      </w:r>
      <w:bookmarkEnd w:id="1437"/>
      <w:r w:rsidRPr="003A31EC">
        <w:rPr>
          <w:rFonts w:cs="Arial"/>
        </w:rPr>
        <w:t xml:space="preserve"> </w:t>
      </w:r>
      <w:r>
        <w:rPr>
          <w:rFonts w:cs="Arial"/>
        </w:rPr>
        <w:fldChar w:fldCharType="begin"/>
      </w:r>
      <w:r>
        <w:instrText>XE"</w:instrText>
      </w:r>
      <w:r w:rsidRPr="00413D75">
        <w:rPr>
          <w:rFonts w:cs="Arial"/>
        </w:rPr>
        <w:instrText>Information Impact</w:instrText>
      </w:r>
      <w:r>
        <w:instrText>"</w:instrText>
      </w:r>
      <w:r>
        <w:rPr>
          <w:rFonts w:cs="Arial"/>
        </w:rPr>
        <w:fldChar w:fldCharType="end"/>
      </w:r>
      <w:r w:rsidR="009E71B4">
        <w:rPr>
          <w:rFonts w:cs="Arial"/>
        </w:rPr>
        <w:t xml:space="preserve"> </w:t>
      </w:r>
      <w:r w:rsidR="006F72CA">
        <w:rPr>
          <w:rFonts w:cs="Arial"/>
        </w:rPr>
        <w:t>&lt;&lt;Category&gt;&gt;</w:t>
      </w:r>
      <w:bookmarkEnd w:id="1438"/>
    </w:p>
    <w:p w:rsidR="00347871" w:rsidRDefault="00347871" w:rsidP="00F71BA8">
      <w:r>
        <w:t>A category of danger impact related to information - its unauthorized use or modification.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dee9f2345a1f910808f2263dfb689514" w:history="1">
        <w:r w:rsidR="00347871">
          <w:rPr>
            <w:rStyle w:val="Hyperlink"/>
          </w:rPr>
          <w:t>Impact Category</w:t>
        </w:r>
      </w:hyperlink>
    </w:p>
    <w:p w:rsidR="00347871" w:rsidRDefault="00347871" w:rsidP="00347871"/>
    <w:p w:rsidR="00347871" w:rsidRDefault="00347871" w:rsidP="00347871">
      <w:pPr>
        <w:pStyle w:val="Heading2"/>
      </w:pPr>
      <w:bookmarkStart w:id="1439" w:name="_c810bd3f4ddaa6ba35a4647b1e56ad2d"/>
      <w:bookmarkStart w:id="1440" w:name="_Toc477720172"/>
      <w:r>
        <w:t>Class Infrastructure Impact</w:t>
      </w:r>
      <w:bookmarkEnd w:id="1439"/>
      <w:r w:rsidRPr="003A31EC">
        <w:rPr>
          <w:rFonts w:cs="Arial"/>
        </w:rPr>
        <w:t xml:space="preserve"> </w:t>
      </w:r>
      <w:r>
        <w:rPr>
          <w:rFonts w:cs="Arial"/>
        </w:rPr>
        <w:fldChar w:fldCharType="begin"/>
      </w:r>
      <w:r>
        <w:instrText>XE"</w:instrText>
      </w:r>
      <w:r w:rsidRPr="00413D75">
        <w:rPr>
          <w:rFonts w:cs="Arial"/>
        </w:rPr>
        <w:instrText>Infrastructure Impact</w:instrText>
      </w:r>
      <w:r>
        <w:instrText>"</w:instrText>
      </w:r>
      <w:r>
        <w:rPr>
          <w:rFonts w:cs="Arial"/>
        </w:rPr>
        <w:fldChar w:fldCharType="end"/>
      </w:r>
      <w:r w:rsidR="009E71B4">
        <w:rPr>
          <w:rFonts w:cs="Arial"/>
        </w:rPr>
        <w:t xml:space="preserve"> </w:t>
      </w:r>
      <w:r w:rsidR="006F72CA">
        <w:rPr>
          <w:rFonts w:cs="Arial"/>
        </w:rPr>
        <w:t>&lt;&lt;Category&gt;&gt;</w:t>
      </w:r>
      <w:bookmarkEnd w:id="1440"/>
    </w:p>
    <w:p w:rsidR="00347871" w:rsidRDefault="00347871" w:rsidP="00F71BA8">
      <w:r>
        <w:t>Classification of impact to infrastructure such that it is not longer available to fulfill objectives.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dee9f2345a1f910808f2263dfb689514" w:history="1">
        <w:r w:rsidR="00347871">
          <w:rPr>
            <w:rStyle w:val="Hyperlink"/>
          </w:rPr>
          <w:t>Impact Category</w:t>
        </w:r>
      </w:hyperlink>
    </w:p>
    <w:p w:rsidR="00347871" w:rsidRDefault="00347871" w:rsidP="00347871"/>
    <w:p w:rsidR="00347871" w:rsidRDefault="00347871" w:rsidP="00347871">
      <w:pPr>
        <w:pStyle w:val="Heading2"/>
      </w:pPr>
      <w:bookmarkStart w:id="1441" w:name="_10a24c2f92afb0adb9a19d4f7048ce24"/>
      <w:bookmarkStart w:id="1442" w:name="_Toc477720173"/>
      <w:r>
        <w:lastRenderedPageBreak/>
        <w:t>Class Intellectual Property Impact</w:t>
      </w:r>
      <w:bookmarkEnd w:id="1441"/>
      <w:r w:rsidRPr="003A31EC">
        <w:rPr>
          <w:rFonts w:cs="Arial"/>
        </w:rPr>
        <w:t xml:space="preserve"> </w:t>
      </w:r>
      <w:r>
        <w:rPr>
          <w:rFonts w:cs="Arial"/>
        </w:rPr>
        <w:fldChar w:fldCharType="begin"/>
      </w:r>
      <w:r>
        <w:instrText>XE"</w:instrText>
      </w:r>
      <w:r w:rsidRPr="00413D75">
        <w:rPr>
          <w:rFonts w:cs="Arial"/>
        </w:rPr>
        <w:instrText>Intellectual Property Impact</w:instrText>
      </w:r>
      <w:r>
        <w:instrText>"</w:instrText>
      </w:r>
      <w:r>
        <w:rPr>
          <w:rFonts w:cs="Arial"/>
        </w:rPr>
        <w:fldChar w:fldCharType="end"/>
      </w:r>
      <w:r w:rsidR="009E71B4">
        <w:rPr>
          <w:rFonts w:cs="Arial"/>
        </w:rPr>
        <w:t xml:space="preserve"> </w:t>
      </w:r>
      <w:r w:rsidR="006F72CA">
        <w:rPr>
          <w:rFonts w:cs="Arial"/>
        </w:rPr>
        <w:t>&lt;&lt;Category&gt;&gt;</w:t>
      </w:r>
      <w:bookmarkEnd w:id="1442"/>
    </w:p>
    <w:p w:rsidR="00347871" w:rsidRDefault="00347871" w:rsidP="00F71BA8">
      <w:r>
        <w:t>Category indicating a loss or compromise of intellectual property.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4bffb09c727b56788e7de38a245db0cd" w:history="1">
        <w:r w:rsidR="00347871">
          <w:rPr>
            <w:rStyle w:val="Hyperlink"/>
          </w:rPr>
          <w:t>Non-Technical Impact</w:t>
        </w:r>
      </w:hyperlink>
    </w:p>
    <w:p w:rsidR="00347871" w:rsidRDefault="00347871" w:rsidP="00347871"/>
    <w:p w:rsidR="00347871" w:rsidRDefault="00347871" w:rsidP="00347871">
      <w:pPr>
        <w:pStyle w:val="Heading2"/>
      </w:pPr>
      <w:bookmarkStart w:id="1443" w:name="_c1ffd83dd9428adc02a79c3e6b592f5f"/>
      <w:bookmarkStart w:id="1444" w:name="_Toc477720174"/>
      <w:r>
        <w:t>Class Legal Impact</w:t>
      </w:r>
      <w:bookmarkEnd w:id="1443"/>
      <w:r w:rsidRPr="003A31EC">
        <w:rPr>
          <w:rFonts w:cs="Arial"/>
        </w:rPr>
        <w:t xml:space="preserve"> </w:t>
      </w:r>
      <w:r>
        <w:rPr>
          <w:rFonts w:cs="Arial"/>
        </w:rPr>
        <w:fldChar w:fldCharType="begin"/>
      </w:r>
      <w:r>
        <w:instrText>XE"</w:instrText>
      </w:r>
      <w:r w:rsidRPr="00413D75">
        <w:rPr>
          <w:rFonts w:cs="Arial"/>
        </w:rPr>
        <w:instrText>Legal Impact</w:instrText>
      </w:r>
      <w:r>
        <w:instrText>"</w:instrText>
      </w:r>
      <w:r>
        <w:rPr>
          <w:rFonts w:cs="Arial"/>
        </w:rPr>
        <w:fldChar w:fldCharType="end"/>
      </w:r>
      <w:r w:rsidR="009E71B4">
        <w:rPr>
          <w:rFonts w:cs="Arial"/>
        </w:rPr>
        <w:t xml:space="preserve"> </w:t>
      </w:r>
      <w:r w:rsidR="006F72CA">
        <w:rPr>
          <w:rFonts w:cs="Arial"/>
        </w:rPr>
        <w:t>&lt;&lt;Category&gt;&gt;</w:t>
      </w:r>
      <w:bookmarkEnd w:id="1444"/>
    </w:p>
    <w:p w:rsidR="00347871" w:rsidRDefault="00347871" w:rsidP="00F71BA8">
      <w:r>
        <w:t>A categorization of impact to legal status or legal measures.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4bffb09c727b56788e7de38a245db0cd" w:history="1">
        <w:r w:rsidR="00347871">
          <w:rPr>
            <w:rStyle w:val="Hyperlink"/>
          </w:rPr>
          <w:t>Non-Technical Impact</w:t>
        </w:r>
      </w:hyperlink>
    </w:p>
    <w:p w:rsidR="00347871" w:rsidRDefault="00347871" w:rsidP="00347871"/>
    <w:p w:rsidR="00347871" w:rsidRDefault="00347871" w:rsidP="00347871">
      <w:pPr>
        <w:pStyle w:val="Heading2"/>
      </w:pPr>
      <w:bookmarkStart w:id="1445" w:name="_68d6ab1fd26fe814f0533742a59b9b64"/>
      <w:bookmarkStart w:id="1446" w:name="_Toc477720175"/>
      <w:r>
        <w:t>Class Mission Impact</w:t>
      </w:r>
      <w:bookmarkEnd w:id="1445"/>
      <w:r w:rsidRPr="003A31EC">
        <w:rPr>
          <w:rFonts w:cs="Arial"/>
        </w:rPr>
        <w:t xml:space="preserve"> </w:t>
      </w:r>
      <w:r>
        <w:rPr>
          <w:rFonts w:cs="Arial"/>
        </w:rPr>
        <w:fldChar w:fldCharType="begin"/>
      </w:r>
      <w:r>
        <w:instrText>XE"</w:instrText>
      </w:r>
      <w:r w:rsidRPr="00413D75">
        <w:rPr>
          <w:rFonts w:cs="Arial"/>
        </w:rPr>
        <w:instrText>Mission Impact</w:instrText>
      </w:r>
      <w:r>
        <w:instrText>"</w:instrText>
      </w:r>
      <w:r>
        <w:rPr>
          <w:rFonts w:cs="Arial"/>
        </w:rPr>
        <w:fldChar w:fldCharType="end"/>
      </w:r>
      <w:r w:rsidR="009E71B4">
        <w:rPr>
          <w:rFonts w:cs="Arial"/>
        </w:rPr>
        <w:t xml:space="preserve"> </w:t>
      </w:r>
      <w:r w:rsidR="006F72CA">
        <w:rPr>
          <w:rFonts w:cs="Arial"/>
        </w:rPr>
        <w:t>&lt;&lt;Category&gt;&gt;</w:t>
      </w:r>
      <w:bookmarkEnd w:id="1446"/>
    </w:p>
    <w:p w:rsidR="00347871" w:rsidRDefault="00347871" w:rsidP="00F71BA8">
      <w:r>
        <w:t>Category of the impact on the ability to achieve a mission purpose.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dee9f2345a1f910808f2263dfb689514" w:history="1">
        <w:r w:rsidR="00347871">
          <w:rPr>
            <w:rStyle w:val="Hyperlink"/>
          </w:rPr>
          <w:t>Impact Category</w:t>
        </w:r>
      </w:hyperlink>
    </w:p>
    <w:p w:rsidR="00347871" w:rsidRDefault="00347871" w:rsidP="00347871"/>
    <w:p w:rsidR="00347871" w:rsidRDefault="00347871" w:rsidP="00347871">
      <w:pPr>
        <w:pStyle w:val="Heading2"/>
      </w:pPr>
      <w:bookmarkStart w:id="1447" w:name="_4bffb09c727b56788e7de38a245db0cd"/>
      <w:bookmarkStart w:id="1448" w:name="_Toc477720176"/>
      <w:r>
        <w:t>Class Non-Technical Impact</w:t>
      </w:r>
      <w:bookmarkEnd w:id="1447"/>
      <w:r w:rsidRPr="003A31EC">
        <w:rPr>
          <w:rFonts w:cs="Arial"/>
        </w:rPr>
        <w:t xml:space="preserve"> </w:t>
      </w:r>
      <w:r>
        <w:rPr>
          <w:rFonts w:cs="Arial"/>
        </w:rPr>
        <w:fldChar w:fldCharType="begin"/>
      </w:r>
      <w:r>
        <w:instrText>XE"</w:instrText>
      </w:r>
      <w:r w:rsidRPr="00413D75">
        <w:rPr>
          <w:rFonts w:cs="Arial"/>
        </w:rPr>
        <w:instrText>Non-Technical Impact</w:instrText>
      </w:r>
      <w:r>
        <w:instrText>"</w:instrText>
      </w:r>
      <w:r>
        <w:rPr>
          <w:rFonts w:cs="Arial"/>
        </w:rPr>
        <w:fldChar w:fldCharType="end"/>
      </w:r>
      <w:r w:rsidR="009E71B4">
        <w:rPr>
          <w:rFonts w:cs="Arial"/>
        </w:rPr>
        <w:t xml:space="preserve"> </w:t>
      </w:r>
      <w:r w:rsidR="006F72CA">
        <w:rPr>
          <w:rFonts w:cs="Arial"/>
        </w:rPr>
        <w:t>&lt;&lt;Category&gt;&gt;</w:t>
      </w:r>
      <w:bookmarkEnd w:id="1448"/>
    </w:p>
    <w:p w:rsidR="00347871" w:rsidRDefault="00347871" w:rsidP="00F71BA8">
      <w:r>
        <w:t>Category representing the impact to something other than the ability to operate.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dee9f2345a1f910808f2263dfb689514" w:history="1">
        <w:r w:rsidR="00347871">
          <w:rPr>
            <w:rStyle w:val="Hyperlink"/>
          </w:rPr>
          <w:t>Impact Category</w:t>
        </w:r>
      </w:hyperlink>
    </w:p>
    <w:p w:rsidR="00347871" w:rsidRDefault="00347871" w:rsidP="00347871"/>
    <w:p w:rsidR="00347871" w:rsidRDefault="00347871" w:rsidP="00347871">
      <w:pPr>
        <w:pStyle w:val="Heading2"/>
      </w:pPr>
      <w:bookmarkStart w:id="1449" w:name="_5bf3debd3d1c107ee665b00e28f41f0c"/>
      <w:bookmarkStart w:id="1450" w:name="_Toc477720177"/>
      <w:r>
        <w:t>Class Safety Impact</w:t>
      </w:r>
      <w:bookmarkEnd w:id="1449"/>
      <w:r w:rsidRPr="003A31EC">
        <w:rPr>
          <w:rFonts w:cs="Arial"/>
        </w:rPr>
        <w:t xml:space="preserve"> </w:t>
      </w:r>
      <w:r>
        <w:rPr>
          <w:rFonts w:cs="Arial"/>
        </w:rPr>
        <w:fldChar w:fldCharType="begin"/>
      </w:r>
      <w:r>
        <w:instrText>XE"</w:instrText>
      </w:r>
      <w:r w:rsidRPr="00413D75">
        <w:rPr>
          <w:rFonts w:cs="Arial"/>
        </w:rPr>
        <w:instrText>Safety Impact</w:instrText>
      </w:r>
      <w:r>
        <w:instrText>"</w:instrText>
      </w:r>
      <w:r>
        <w:rPr>
          <w:rFonts w:cs="Arial"/>
        </w:rPr>
        <w:fldChar w:fldCharType="end"/>
      </w:r>
      <w:r w:rsidR="009E71B4">
        <w:rPr>
          <w:rFonts w:cs="Arial"/>
        </w:rPr>
        <w:t xml:space="preserve"> </w:t>
      </w:r>
      <w:r w:rsidR="006F72CA">
        <w:rPr>
          <w:rFonts w:cs="Arial"/>
        </w:rPr>
        <w:t>&lt;&lt;Category&gt;&gt;</w:t>
      </w:r>
      <w:bookmarkEnd w:id="1450"/>
    </w:p>
    <w:p w:rsidR="00347871" w:rsidRDefault="00347871" w:rsidP="00F71BA8">
      <w:r>
        <w:t>Category of impact to the safety of a resource.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4bffb09c727b56788e7de38a245db0cd" w:history="1">
        <w:r w:rsidR="00347871">
          <w:rPr>
            <w:rStyle w:val="Hyperlink"/>
          </w:rPr>
          <w:t>Non-Technical Impact</w:t>
        </w:r>
      </w:hyperlink>
    </w:p>
    <w:p w:rsidR="00347871" w:rsidRDefault="00347871" w:rsidP="00347871"/>
    <w:p w:rsidR="00347871" w:rsidRDefault="00347871" w:rsidP="00347871">
      <w:pPr>
        <w:pStyle w:val="Heading2"/>
      </w:pPr>
      <w:bookmarkStart w:id="1451" w:name="_56952abc17fb6883dad976147e6eafb2"/>
      <w:bookmarkStart w:id="1452" w:name="_Toc477720178"/>
      <w:r>
        <w:t>Class Transport Impact</w:t>
      </w:r>
      <w:bookmarkEnd w:id="1451"/>
      <w:r w:rsidRPr="003A31EC">
        <w:rPr>
          <w:rFonts w:cs="Arial"/>
        </w:rPr>
        <w:t xml:space="preserve"> </w:t>
      </w:r>
      <w:r>
        <w:rPr>
          <w:rFonts w:cs="Arial"/>
        </w:rPr>
        <w:fldChar w:fldCharType="begin"/>
      </w:r>
      <w:r>
        <w:instrText>XE"</w:instrText>
      </w:r>
      <w:r w:rsidRPr="00413D75">
        <w:rPr>
          <w:rFonts w:cs="Arial"/>
        </w:rPr>
        <w:instrText>Transport Impact</w:instrText>
      </w:r>
      <w:r>
        <w:instrText>"</w:instrText>
      </w:r>
      <w:r>
        <w:rPr>
          <w:rFonts w:cs="Arial"/>
        </w:rPr>
        <w:fldChar w:fldCharType="end"/>
      </w:r>
      <w:r w:rsidR="009E71B4">
        <w:rPr>
          <w:rFonts w:cs="Arial"/>
        </w:rPr>
        <w:t xml:space="preserve"> </w:t>
      </w:r>
      <w:r w:rsidR="006F72CA">
        <w:rPr>
          <w:rFonts w:cs="Arial"/>
        </w:rPr>
        <w:t>&lt;&lt;Category&gt;&gt;</w:t>
      </w:r>
      <w:bookmarkEnd w:id="1452"/>
    </w:p>
    <w:p w:rsidR="00347871" w:rsidRDefault="00347871" w:rsidP="00F71BA8">
      <w:r>
        <w:t>[CAP] A category of impact to public or private transportation.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dee9f2345a1f910808f2263dfb689514" w:history="1">
        <w:r w:rsidR="00347871">
          <w:rPr>
            <w:rStyle w:val="Hyperlink"/>
          </w:rPr>
          <w:t>Impact Category</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453" w:name="_Toc477720179"/>
      <w:r>
        <w:t>Threat-risk-conceptual-model::Threat and Risk Specific Concepts::Incidents::Incident Response</w:t>
      </w:r>
      <w:bookmarkEnd w:id="1453"/>
    </w:p>
    <w:p w:rsidR="00347871" w:rsidRDefault="00347871" w:rsidP="00347871">
      <w:pPr>
        <w:pStyle w:val="Heading2"/>
      </w:pPr>
      <w:bookmarkStart w:id="1454" w:name="_Toc477720180"/>
      <w:r>
        <w:t>Diagram: Incident Response</w:t>
      </w:r>
      <w:bookmarkEnd w:id="1454"/>
    </w:p>
    <w:p w:rsidR="00347871" w:rsidRDefault="00FB4EB2" w:rsidP="00347871">
      <w:pPr>
        <w:jc w:val="center"/>
        <w:rPr>
          <w:rFonts w:cs="Arial"/>
        </w:rPr>
      </w:pPr>
      <w:r w:rsidRPr="00945284">
        <w:rPr>
          <w:noProof/>
        </w:rPr>
        <w:pict>
          <v:shape id="Picture -237884349.emf" o:spid="_x0000_i1184" type="#_x0000_t75" alt="-237884349.emf" style="width:487.2pt;height:244.8pt;visibility:visible;mso-wrap-style:square">
            <v:imagedata r:id="rId215" o:title="-237884349"/>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Incident Response</w:t>
      </w:r>
    </w:p>
    <w:p w:rsidR="00347871" w:rsidRDefault="00347871" w:rsidP="00A318C1">
      <w:pPr>
        <w:pStyle w:val="BodyText"/>
      </w:pPr>
      <w:r>
        <w:t>Incident recovery is an incident response that restores the functionality of impacted resources and systems, including the removal of temporary containment measures.</w:t>
      </w:r>
    </w:p>
    <w:p w:rsidR="00347871" w:rsidRDefault="00347871" w:rsidP="00347871">
      <w:r>
        <w:t xml:space="preserve"> </w:t>
      </w:r>
    </w:p>
    <w:p w:rsidR="00347871" w:rsidRDefault="00347871" w:rsidP="00347871"/>
    <w:p w:rsidR="00347871" w:rsidRDefault="00347871" w:rsidP="00347871">
      <w:pPr>
        <w:pStyle w:val="Heading2"/>
      </w:pPr>
      <w:bookmarkStart w:id="1455" w:name="_11fc76e0512b6c46b1fa823a4dc43caf"/>
      <w:bookmarkStart w:id="1456" w:name="_Toc477720181"/>
      <w:r>
        <w:t>Class Incident Containment</w:t>
      </w:r>
      <w:bookmarkEnd w:id="1455"/>
      <w:r w:rsidRPr="003A31EC">
        <w:rPr>
          <w:rFonts w:cs="Arial"/>
        </w:rPr>
        <w:t xml:space="preserve"> </w:t>
      </w:r>
      <w:r>
        <w:rPr>
          <w:rFonts w:cs="Arial"/>
        </w:rPr>
        <w:fldChar w:fldCharType="begin"/>
      </w:r>
      <w:r>
        <w:instrText>XE"</w:instrText>
      </w:r>
      <w:r w:rsidRPr="00413D75">
        <w:rPr>
          <w:rFonts w:cs="Arial"/>
        </w:rPr>
        <w:instrText>Incident Containment</w:instrText>
      </w:r>
      <w:r>
        <w:instrText>"</w:instrText>
      </w:r>
      <w:r>
        <w:rPr>
          <w:rFonts w:cs="Arial"/>
        </w:rPr>
        <w:fldChar w:fldCharType="end"/>
      </w:r>
      <w:r w:rsidR="009E71B4">
        <w:rPr>
          <w:rFonts w:cs="Arial"/>
        </w:rPr>
        <w:t xml:space="preserve"> </w:t>
      </w:r>
      <w:r w:rsidR="006F72CA">
        <w:rPr>
          <w:rFonts w:cs="Arial"/>
        </w:rPr>
        <w:t>&lt;&lt;Role&gt;&gt;</w:t>
      </w:r>
      <w:bookmarkEnd w:id="1456"/>
    </w:p>
    <w:p w:rsidR="00347871" w:rsidRDefault="00347871" w:rsidP="00F71BA8">
      <w:r>
        <w:t xml:space="preserve">Containment is an incident response that has two major goals: stopping the spread of the dangers causing the incident and preventing further harm. Containment includes the eradication of latent vulnerabilities of and infections to systems, such as the removal of malware. </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0546b6cb684363d623353273263b40f5" w:history="1">
        <w:r w:rsidR="00347871">
          <w:rPr>
            <w:rStyle w:val="Hyperlink"/>
          </w:rPr>
          <w:t>Incident Response</w:t>
        </w:r>
      </w:hyperlink>
    </w:p>
    <w:p w:rsidR="00347871" w:rsidRDefault="00347871" w:rsidP="00347871"/>
    <w:p w:rsidR="00347871" w:rsidRDefault="00347871" w:rsidP="00347871">
      <w:pPr>
        <w:pStyle w:val="Heading2"/>
      </w:pPr>
      <w:bookmarkStart w:id="1457" w:name="_8d9f14829b022074f0be04c8d063798e"/>
      <w:bookmarkStart w:id="1458" w:name="_Toc477720182"/>
      <w:r>
        <w:t>Class Incident Recovery</w:t>
      </w:r>
      <w:bookmarkEnd w:id="1457"/>
      <w:r w:rsidRPr="003A31EC">
        <w:rPr>
          <w:rFonts w:cs="Arial"/>
        </w:rPr>
        <w:t xml:space="preserve"> </w:t>
      </w:r>
      <w:r>
        <w:rPr>
          <w:rFonts w:cs="Arial"/>
        </w:rPr>
        <w:fldChar w:fldCharType="begin"/>
      </w:r>
      <w:r>
        <w:instrText>XE"</w:instrText>
      </w:r>
      <w:r w:rsidRPr="00413D75">
        <w:rPr>
          <w:rFonts w:cs="Arial"/>
        </w:rPr>
        <w:instrText>Incident Recovery</w:instrText>
      </w:r>
      <w:r>
        <w:instrText>"</w:instrText>
      </w:r>
      <w:r>
        <w:rPr>
          <w:rFonts w:cs="Arial"/>
        </w:rPr>
        <w:fldChar w:fldCharType="end"/>
      </w:r>
      <w:r w:rsidR="009E71B4">
        <w:rPr>
          <w:rFonts w:cs="Arial"/>
        </w:rPr>
        <w:t xml:space="preserve"> </w:t>
      </w:r>
      <w:r w:rsidR="006F72CA">
        <w:rPr>
          <w:rFonts w:cs="Arial"/>
        </w:rPr>
        <w:t>&lt;&lt;Role&gt;&gt;</w:t>
      </w:r>
      <w:bookmarkEnd w:id="1458"/>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0546b6cb684363d623353273263b40f5" w:history="1">
        <w:r w:rsidR="00347871">
          <w:rPr>
            <w:rStyle w:val="Hyperlink"/>
          </w:rPr>
          <w:t>Incident Response</w:t>
        </w:r>
      </w:hyperlink>
    </w:p>
    <w:p w:rsidR="00347871" w:rsidRDefault="00347871" w:rsidP="00347871"/>
    <w:p w:rsidR="00347871" w:rsidRDefault="00347871" w:rsidP="00347871">
      <w:pPr>
        <w:pStyle w:val="Heading2"/>
      </w:pPr>
      <w:bookmarkStart w:id="1459" w:name="_0546b6cb684363d623353273263b40f5"/>
      <w:bookmarkStart w:id="1460" w:name="_Toc477720183"/>
      <w:r>
        <w:lastRenderedPageBreak/>
        <w:t>Class Incident Response</w:t>
      </w:r>
      <w:bookmarkEnd w:id="1459"/>
      <w:r w:rsidRPr="003A31EC">
        <w:rPr>
          <w:rFonts w:cs="Arial"/>
        </w:rPr>
        <w:t xml:space="preserve"> </w:t>
      </w:r>
      <w:r>
        <w:rPr>
          <w:rFonts w:cs="Arial"/>
        </w:rPr>
        <w:fldChar w:fldCharType="begin"/>
      </w:r>
      <w:r>
        <w:instrText>XE"</w:instrText>
      </w:r>
      <w:r w:rsidRPr="00413D75">
        <w:rPr>
          <w:rFonts w:cs="Arial"/>
        </w:rPr>
        <w:instrText>Incident Response</w:instrText>
      </w:r>
      <w:r>
        <w:instrText>"</w:instrText>
      </w:r>
      <w:r>
        <w:rPr>
          <w:rFonts w:cs="Arial"/>
        </w:rPr>
        <w:fldChar w:fldCharType="end"/>
      </w:r>
      <w:r w:rsidR="009E71B4">
        <w:rPr>
          <w:rFonts w:cs="Arial"/>
        </w:rPr>
        <w:t xml:space="preserve"> </w:t>
      </w:r>
      <w:r w:rsidR="006F72CA">
        <w:rPr>
          <w:rFonts w:cs="Arial"/>
        </w:rPr>
        <w:t>&lt;&lt;Role&gt;&gt;</w:t>
      </w:r>
      <w:bookmarkEnd w:id="1460"/>
    </w:p>
    <w:p w:rsidR="00347871" w:rsidRDefault="00347871" w:rsidP="00F71BA8">
      <w:r>
        <w:t>Incident response is an activity to address and manage the scope and impact of an incident.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159061408edbc2b8be31c19f27dc2b51" w:history="1">
        <w:r w:rsidR="00347871">
          <w:rPr>
            <w:rStyle w:val="Hyperlink"/>
          </w:rPr>
          <w:t>Response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183" type="#_x0000_t75" alt="195569461.emf" style="width:12pt;height:12pt;visibility:visible;mso-wrap-style:square">
            <v:imagedata r:id="rId10" o:title="195569461"/>
          </v:shape>
        </w:pict>
      </w:r>
      <w:r w:rsidR="00347871">
        <w:t xml:space="preserve"> </w:t>
      </w:r>
      <w:r w:rsidR="007A366F">
        <w:t>&lt;&lt;Restriction&gt;&gt;</w:t>
      </w:r>
      <w:r w:rsidR="00347871">
        <w:t xml:space="preserve"> : </w:t>
      </w:r>
      <w:hyperlink w:anchor="_72703355926e6f9d23631bfd436b3d75" w:history="1">
        <w:r w:rsidR="00347871">
          <w:rPr>
            <w:rStyle w:val="Hyperlink"/>
          </w:rPr>
          <w:t>Incident</w:t>
        </w:r>
      </w:hyperlink>
      <w:r w:rsidR="00347871">
        <w:t xml:space="preserve"> [1..*]   </w:t>
      </w:r>
      <w:r w:rsidR="00347871" w:rsidRPr="00833C5F">
        <w:rPr>
          <w:i/>
        </w:rPr>
        <w:t>Redefines</w:t>
      </w:r>
      <w:r w:rsidR="00347871">
        <w:t>: responds to:</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461" w:name="_Toc477720184"/>
      <w:r>
        <w:t>Threat-risk-conceptual-model::Threat and Risk Specific Concepts::Indicators</w:t>
      </w:r>
      <w:bookmarkEnd w:id="1461"/>
    </w:p>
    <w:p w:rsidR="00DF4646" w:rsidRDefault="00CC4F8E">
      <w:r>
        <w:rPr>
          <w:i/>
          <w:iCs/>
        </w:rPr>
        <w:t>Indicators</w:t>
      </w:r>
      <w:r>
        <w:t xml:space="preserve"> are patterns of </w:t>
      </w:r>
      <w:r>
        <w:rPr>
          <w:i/>
          <w:iCs/>
        </w:rPr>
        <w:t xml:space="preserve">situations </w:t>
      </w:r>
      <w:r>
        <w:t xml:space="preserve">or lists of entities to watch out for that </w:t>
      </w:r>
      <w:r>
        <w:rPr>
          <w:b/>
          <w:bCs/>
        </w:rPr>
        <w:t>indicate</w:t>
      </w:r>
      <w:r>
        <w:t xml:space="preserve"> a </w:t>
      </w:r>
      <w:r>
        <w:rPr>
          <w:b/>
          <w:bCs/>
        </w:rPr>
        <w:t>situation</w:t>
      </w:r>
      <w:r>
        <w:t xml:space="preserve"> that may happen. An indicator may be scoped by an entity/situation, which contextualizes when it applies. When a situation matching an indicator is </w:t>
      </w:r>
      <w:r>
        <w:rPr>
          <w:i/>
          <w:iCs/>
        </w:rPr>
        <w:t>observed</w:t>
      </w:r>
      <w:r>
        <w:t xml:space="preserve"> there is a </w:t>
      </w:r>
      <w:r>
        <w:rPr>
          <w:i/>
          <w:iCs/>
        </w:rPr>
        <w:t>sighting</w:t>
      </w:r>
      <w:r>
        <w:t xml:space="preserve"> of t</w:t>
      </w:r>
      <w:r>
        <w:t xml:space="preserve">hat indicator which is then </w:t>
      </w:r>
      <w:r>
        <w:rPr>
          <w:i/>
          <w:iCs/>
        </w:rPr>
        <w:t>evidence</w:t>
      </w:r>
      <w:r>
        <w:t xml:space="preserve"> for an </w:t>
      </w:r>
      <w:r>
        <w:rPr>
          <w:i/>
          <w:iCs/>
        </w:rPr>
        <w:t>actual situation</w:t>
      </w:r>
      <w:r>
        <w:t>, such as an</w:t>
      </w:r>
      <w:r>
        <w:rPr>
          <w:i/>
          <w:iCs/>
        </w:rPr>
        <w:t xml:space="preserve"> incident</w:t>
      </w:r>
      <w:r>
        <w:t>. e.g., watch for these terrorists in airports.</w:t>
      </w:r>
    </w:p>
    <w:p w:rsidR="00DF4646" w:rsidRDefault="00CC4F8E">
      <w:r>
        <w:t xml:space="preserve">A </w:t>
      </w:r>
      <w:r>
        <w:rPr>
          <w:i/>
          <w:iCs/>
        </w:rPr>
        <w:t>sighting</w:t>
      </w:r>
      <w:r>
        <w:t xml:space="preserve"> is an </w:t>
      </w:r>
      <w:r>
        <w:rPr>
          <w:i/>
          <w:iCs/>
        </w:rPr>
        <w:t>observation</w:t>
      </w:r>
      <w:r>
        <w:t xml:space="preserve"> that matches the pattern of an indicator. e.g., the terrorist Killer-Joe was seen at BWI on 12/11/</w:t>
      </w:r>
      <w:r>
        <w:t>2014 by a police officer Sam Shoe.</w:t>
      </w:r>
    </w:p>
    <w:p w:rsidR="00DF4646" w:rsidRDefault="00CC4F8E">
      <w:r>
        <w:t>Indicators are not certain and may have a likelihood attached to the potential situations for which they are evidence.</w:t>
      </w:r>
    </w:p>
    <w:p w:rsidR="00DF4646" w:rsidRDefault="00CC4F8E">
      <w:r>
        <w:t xml:space="preserve">Once a sighting flags an indicator, a </w:t>
      </w:r>
      <w:r>
        <w:rPr>
          <w:i/>
          <w:iCs/>
        </w:rPr>
        <w:t>course of action</w:t>
      </w:r>
      <w:r>
        <w:t xml:space="preserve"> rule may be fired based on the indicated situat</w:t>
      </w:r>
      <w:r>
        <w:t>ion.</w:t>
      </w:r>
    </w:p>
    <w:p w:rsidR="00DF4646" w:rsidRDefault="00CC4F8E">
      <w:r>
        <w:t>Specializations of indicator include indicator patterns (an arbitrary pattern of anything) and watch lists. Indicators may also be grouped.</w:t>
      </w:r>
    </w:p>
    <w:p w:rsidR="00347871" w:rsidRDefault="00347871" w:rsidP="00347871">
      <w:pPr>
        <w:pStyle w:val="Heading2"/>
      </w:pPr>
      <w:bookmarkStart w:id="1462" w:name="_Toc477720185"/>
      <w:r>
        <w:t>Diagram: Indicator</w:t>
      </w:r>
      <w:bookmarkEnd w:id="1462"/>
    </w:p>
    <w:p w:rsidR="00347871" w:rsidRDefault="00FB4EB2" w:rsidP="00347871">
      <w:pPr>
        <w:jc w:val="center"/>
        <w:rPr>
          <w:rFonts w:cs="Arial"/>
        </w:rPr>
      </w:pPr>
      <w:r w:rsidRPr="00945284">
        <w:rPr>
          <w:noProof/>
        </w:rPr>
        <w:pict>
          <v:shape id="Picture 2065574521.emf" o:spid="_x0000_i1182" type="#_x0000_t75" alt="2065574521.emf" style="width:487.2pt;height:392.4pt;visibility:visible;mso-wrap-style:square">
            <v:imagedata r:id="rId216" o:title="2065574521"/>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lastRenderedPageBreak/>
        <w:t>Indicator</w:t>
      </w:r>
    </w:p>
    <w:p w:rsidR="00347871" w:rsidRDefault="00347871" w:rsidP="00347871">
      <w:pPr>
        <w:pStyle w:val="Heading2"/>
      </w:pPr>
      <w:bookmarkStart w:id="1463" w:name="_Toc477720186"/>
      <w:r>
        <w:t>Diagram: Sighting</w:t>
      </w:r>
      <w:bookmarkEnd w:id="1463"/>
    </w:p>
    <w:p w:rsidR="00347871" w:rsidRDefault="00FB4EB2" w:rsidP="00347871">
      <w:pPr>
        <w:jc w:val="center"/>
        <w:rPr>
          <w:rFonts w:cs="Arial"/>
        </w:rPr>
      </w:pPr>
      <w:r w:rsidRPr="00945284">
        <w:rPr>
          <w:noProof/>
        </w:rPr>
        <w:pict>
          <v:shape id="Picture -1754854139.emf" o:spid="_x0000_i1181" type="#_x0000_t75" alt="-1754854139.emf" style="width:487.2pt;height:235.2pt;visibility:visible;mso-wrap-style:square">
            <v:imagedata r:id="rId217" o:title="-1754854139"/>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Sighting</w:t>
      </w:r>
    </w:p>
    <w:p w:rsidR="00347871" w:rsidRDefault="00347871" w:rsidP="00347871">
      <w:r>
        <w:t xml:space="preserve"> </w:t>
      </w:r>
    </w:p>
    <w:p w:rsidR="00347871" w:rsidRDefault="00347871" w:rsidP="00347871"/>
    <w:p w:rsidR="00347871" w:rsidRDefault="00347871" w:rsidP="00347871">
      <w:pPr>
        <w:pStyle w:val="Heading2"/>
      </w:pPr>
      <w:bookmarkStart w:id="1464" w:name="_29df577c85e836dd3b546240d27b6c96"/>
      <w:bookmarkStart w:id="1465" w:name="_Toc477720187"/>
      <w:r>
        <w:t>Class Blacklist Indicator</w:t>
      </w:r>
      <w:bookmarkEnd w:id="1464"/>
      <w:bookmarkEnd w:id="1465"/>
      <w:r w:rsidRPr="003A31EC">
        <w:rPr>
          <w:rFonts w:cs="Arial"/>
        </w:rPr>
        <w:t xml:space="preserve"> </w:t>
      </w:r>
      <w:r>
        <w:rPr>
          <w:rFonts w:cs="Arial"/>
        </w:rPr>
        <w:fldChar w:fldCharType="begin"/>
      </w:r>
      <w:r>
        <w:instrText>XE"</w:instrText>
      </w:r>
      <w:r w:rsidRPr="00413D75">
        <w:rPr>
          <w:rFonts w:cs="Arial"/>
        </w:rPr>
        <w:instrText>Blacklist Indicator</w:instrText>
      </w:r>
      <w:r>
        <w:instrText>"</w:instrText>
      </w:r>
      <w:r>
        <w:rPr>
          <w:rFonts w:cs="Arial"/>
        </w:rPr>
        <w:fldChar w:fldCharType="end"/>
      </w:r>
      <w:r w:rsidR="009E71B4">
        <w:rPr>
          <w:rFonts w:cs="Arial"/>
        </w:rPr>
        <w:t xml:space="preserve"> </w:t>
      </w:r>
    </w:p>
    <w:p w:rsidR="00347871" w:rsidRDefault="00347871" w:rsidP="00F71BA8">
      <w:r>
        <w:t>A list of watched entities that are assumed to pose a threat.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a3511bec5be4181aed91476c6b138095" w:history="1">
        <w:r w:rsidR="00347871">
          <w:rPr>
            <w:rStyle w:val="Hyperlink"/>
          </w:rPr>
          <w:t>Indicator Watchlist</w:t>
        </w:r>
      </w:hyperlink>
    </w:p>
    <w:p w:rsidR="00347871" w:rsidRDefault="00347871" w:rsidP="00347871"/>
    <w:p w:rsidR="00347871" w:rsidRDefault="00347871" w:rsidP="00347871">
      <w:pPr>
        <w:pStyle w:val="Heading2"/>
      </w:pPr>
      <w:bookmarkStart w:id="1466" w:name="_0ea506f57adef61cfa374e799c7f4b3e"/>
      <w:bookmarkStart w:id="1467" w:name="_Toc477720188"/>
      <w:r>
        <w:t>Class Indicator</w:t>
      </w:r>
      <w:bookmarkEnd w:id="1466"/>
      <w:bookmarkEnd w:id="1467"/>
      <w:r w:rsidRPr="003A31EC">
        <w:rPr>
          <w:rFonts w:cs="Arial"/>
        </w:rPr>
        <w:t xml:space="preserve"> </w:t>
      </w:r>
      <w:r>
        <w:rPr>
          <w:rFonts w:cs="Arial"/>
        </w:rPr>
        <w:fldChar w:fldCharType="begin"/>
      </w:r>
      <w:r>
        <w:instrText>XE"</w:instrText>
      </w:r>
      <w:r w:rsidRPr="00413D75">
        <w:rPr>
          <w:rFonts w:cs="Arial"/>
        </w:rPr>
        <w:instrText>Indicator</w:instrText>
      </w:r>
      <w:r>
        <w:instrText>"</w:instrText>
      </w:r>
      <w:r>
        <w:rPr>
          <w:rFonts w:cs="Arial"/>
        </w:rPr>
        <w:fldChar w:fldCharType="end"/>
      </w:r>
      <w:r w:rsidR="009E71B4">
        <w:rPr>
          <w:rFonts w:cs="Arial"/>
        </w:rPr>
        <w:t xml:space="preserve"> </w:t>
      </w:r>
    </w:p>
    <w:p w:rsidR="00DF4646" w:rsidRDefault="00CC4F8E">
      <w:r>
        <w:t xml:space="preserve">An </w:t>
      </w:r>
      <w:r>
        <w:rPr>
          <w:b/>
          <w:bCs/>
        </w:rPr>
        <w:t>indicator is a predicate such that</w:t>
      </w:r>
      <w:r>
        <w:t xml:space="preserve"> matching sightings are evidence for a possible situation</w:t>
      </w:r>
      <w:r>
        <w:rPr>
          <w:i/>
          <w:iCs/>
        </w:rPr>
        <w:t>.</w:t>
      </w:r>
      <w:r>
        <w:t xml:space="preserve"> Sightings matching an indicator suggests further study or action based on a </w:t>
      </w:r>
      <w:r>
        <w:rPr>
          <w:b/>
          <w:bCs/>
        </w:rPr>
        <w:t>course of action rule</w:t>
      </w:r>
      <w:r>
        <w:t>.</w:t>
      </w:r>
    </w:p>
    <w:p w:rsidR="00DF4646" w:rsidRDefault="00CC4F8E">
      <w:r>
        <w:t>Subtypes of indicator define what is watched for: a pattern, a watch list or some combination of o</w:t>
      </w:r>
      <w:r>
        <w:t>ther indicators. Indicators may be restricted to (relevant only within) a specific scope.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d442d75c9ac335e7a2aadbc96919fc2d" w:history="1">
        <w:r w:rsidR="00347871">
          <w:rPr>
            <w:rStyle w:val="Hyperlink"/>
          </w:rPr>
          <w:t>Resource</w:t>
        </w:r>
      </w:hyperlink>
      <w:r w:rsidR="00347871">
        <w:t xml:space="preserve">, </w:t>
      </w:r>
      <w:hyperlink w:anchor="_50241f5936e61055293ca95f860768d8" w:history="1">
        <w:r w:rsidR="00347871">
          <w:rPr>
            <w:rStyle w:val="Hyperlink"/>
          </w:rPr>
          <w:t>Situation Type</w:t>
        </w:r>
      </w:hyperlink>
    </w:p>
    <w:p w:rsidR="00347871" w:rsidRDefault="00347871" w:rsidP="00347871"/>
    <w:p w:rsidR="00347871" w:rsidRDefault="00347871" w:rsidP="00347871">
      <w:pPr>
        <w:pStyle w:val="Heading2"/>
      </w:pPr>
      <w:bookmarkStart w:id="1468" w:name="_b686de9f7bf217483e718577a02e6e64"/>
      <w:bookmarkStart w:id="1469" w:name="_Toc477720189"/>
      <w:r>
        <w:t>Association Class Indicator Indicates Situation</w:t>
      </w:r>
      <w:bookmarkEnd w:id="1468"/>
      <w:r w:rsidRPr="003A31EC">
        <w:rPr>
          <w:rFonts w:cs="Arial"/>
        </w:rPr>
        <w:t xml:space="preserve"> </w:t>
      </w:r>
      <w:r>
        <w:rPr>
          <w:rFonts w:cs="Arial"/>
        </w:rPr>
        <w:fldChar w:fldCharType="begin"/>
      </w:r>
      <w:r>
        <w:instrText>XE"</w:instrText>
      </w:r>
      <w:r w:rsidRPr="00413D75">
        <w:rPr>
          <w:rFonts w:cs="Arial"/>
        </w:rPr>
        <w:instrText>Indicator Indicates Situation</w:instrText>
      </w:r>
      <w:r>
        <w:instrText>"</w:instrText>
      </w:r>
      <w:r>
        <w:rPr>
          <w:rFonts w:cs="Arial"/>
        </w:rPr>
        <w:fldChar w:fldCharType="end"/>
      </w:r>
      <w:r w:rsidR="009E71B4">
        <w:rPr>
          <w:rFonts w:cs="Arial"/>
        </w:rPr>
        <w:t xml:space="preserve"> </w:t>
      </w:r>
      <w:r w:rsidR="006F72CA">
        <w:rPr>
          <w:rFonts w:cs="Arial"/>
        </w:rPr>
        <w:t>&lt;&lt;Relationship&gt;&gt;</w:t>
      </w:r>
      <w:bookmarkEnd w:id="1469"/>
    </w:p>
    <w:p w:rsidR="00347871" w:rsidRDefault="00347871" w:rsidP="00F71BA8">
      <w:r>
        <w:t>Relationship between an indicator that classifies some kind of situation and the kind of potential situation that the indicator suggests. The indicator is evidence for the indicated situation.</w:t>
      </w:r>
    </w:p>
    <w:p w:rsidR="00347871" w:rsidRDefault="00FB4EB2" w:rsidP="00347871">
      <w:pPr>
        <w:jc w:val="center"/>
      </w:pPr>
      <w:r w:rsidRPr="00945284">
        <w:rPr>
          <w:noProof/>
        </w:rPr>
        <w:lastRenderedPageBreak/>
        <w:pict>
          <v:shape id="Picture -203266611.emf" o:spid="_x0000_i1180" type="#_x0000_t75" alt="-203266611.emf" style="width:465pt;height:218.4pt;visibility:visible;mso-wrap-style:square">
            <v:imagedata r:id="rId218" o:title="-203266611"/>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Indicator Indicates Situation</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ebfb31ee42848a5e98a87132d6936682" w:history="1">
        <w:r w:rsidR="00347871">
          <w:rPr>
            <w:rStyle w:val="Hyperlink"/>
          </w:rPr>
          <w:t>Related</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179" type="#_x0000_t75" alt="-1728404412.emf" style="width:12pt;height:12pt;visibility:visible;mso-wrap-style:square">
            <v:imagedata r:id="rId61" o:title="-1728404412"/>
          </v:shape>
        </w:pict>
      </w:r>
      <w:r w:rsidR="00347871">
        <w:t xml:space="preserve"> indicates situation</w:t>
      </w:r>
      <w:r w:rsidR="00347871">
        <w:rPr>
          <w:rFonts w:cs="Arial"/>
        </w:rPr>
        <w:fldChar w:fldCharType="begin"/>
      </w:r>
      <w:r w:rsidR="00347871">
        <w:instrText>XE"</w:instrText>
      </w:r>
      <w:r w:rsidR="00347871" w:rsidRPr="00413D75">
        <w:rPr>
          <w:rFonts w:cs="Arial"/>
        </w:rPr>
        <w:instrText>indicates situation</w:instrText>
      </w:r>
      <w:r w:rsidR="00347871">
        <w:instrText>"</w:instrText>
      </w:r>
      <w:r w:rsidR="00347871">
        <w:rPr>
          <w:rFonts w:cs="Arial"/>
        </w:rPr>
        <w:fldChar w:fldCharType="end"/>
      </w:r>
      <w:r w:rsidR="00347871">
        <w:t xml:space="preserve"> : </w:t>
      </w:r>
      <w:hyperlink w:anchor="_b5881b0e5e4eeb119cdf881b4c32b91f" w:history="1">
        <w:r w:rsidR="00347871">
          <w:rPr>
            <w:rStyle w:val="Hyperlink"/>
          </w:rPr>
          <w:t>Potential Situation</w:t>
        </w:r>
      </w:hyperlink>
      <w:r w:rsidR="00347871">
        <w:t xml:space="preserve"> [1..*]   </w:t>
      </w:r>
      <w:r w:rsidR="00347871" w:rsidRPr="00833C5F">
        <w:rPr>
          <w:i/>
        </w:rPr>
        <w:t>Redefines</w:t>
      </w:r>
      <w:r w:rsidR="00347871">
        <w:t xml:space="preserve">: responds to: </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 xml:space="preserve">The situation pattern  that may be inferred by a sighting matching the subject indicator. </w:t>
      </w:r>
    </w:p>
    <w:p w:rsidR="00347871" w:rsidRDefault="00FB4EB2" w:rsidP="00347871">
      <w:pPr>
        <w:ind w:firstLine="720"/>
      </w:pPr>
      <w:r w:rsidRPr="00945284">
        <w:rPr>
          <w:noProof/>
        </w:rPr>
        <w:pict>
          <v:shape id="_x0000_i1178" type="#_x0000_t75" alt="-1728404412.emf" style="width:12pt;height:12pt;visibility:visible;mso-wrap-style:square">
            <v:imagedata r:id="rId61" o:title="-1728404412"/>
          </v:shape>
        </w:pict>
      </w:r>
      <w:r w:rsidR="00347871">
        <w:t xml:space="preserve"> pattern indicated by</w:t>
      </w:r>
      <w:r w:rsidR="00347871">
        <w:rPr>
          <w:rFonts w:cs="Arial"/>
        </w:rPr>
        <w:fldChar w:fldCharType="begin"/>
      </w:r>
      <w:r w:rsidR="00347871">
        <w:instrText>XE"</w:instrText>
      </w:r>
      <w:r w:rsidR="00347871" w:rsidRPr="00413D75">
        <w:rPr>
          <w:rFonts w:cs="Arial"/>
        </w:rPr>
        <w:instrText>pattern indicated by</w:instrText>
      </w:r>
      <w:r w:rsidR="00347871">
        <w:instrText>"</w:instrText>
      </w:r>
      <w:r w:rsidR="00347871">
        <w:rPr>
          <w:rFonts w:cs="Arial"/>
        </w:rPr>
        <w:fldChar w:fldCharType="end"/>
      </w:r>
      <w:r w:rsidR="00347871">
        <w:t xml:space="preserve"> : </w:t>
      </w:r>
      <w:hyperlink w:anchor="_0ea506f57adef61cfa374e799c7f4b3e" w:history="1">
        <w:r w:rsidR="00347871">
          <w:rPr>
            <w:rStyle w:val="Hyperlink"/>
          </w:rPr>
          <w:t>Indicator</w:t>
        </w:r>
      </w:hyperlink>
      <w:r w:rsidR="00347871">
        <w:t xml:space="preserve"> [*]   </w:t>
      </w:r>
      <w:r w:rsidR="00347871" w:rsidRPr="00833C5F">
        <w:rPr>
          <w:i/>
        </w:rPr>
        <w:t>Redefines</w:t>
      </w:r>
      <w:r w:rsidR="00347871">
        <w:t xml:space="preserve">: responds to: </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Indicator that may be used as evidence that a potential situation has been realized by an actual situation.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1177" type="#_x0000_t75" alt="-905152249.emf" style="width:12pt;height:12pt;visibility:visible;mso-wrap-style:square">
            <v:imagedata r:id="rId13" o:title="-905152249"/>
          </v:shape>
        </w:pict>
      </w:r>
      <w:r w:rsidR="00347871">
        <w:t xml:space="preserve"> likelihood</w:t>
      </w:r>
      <w:r w:rsidR="00347871">
        <w:rPr>
          <w:rFonts w:cs="Arial"/>
        </w:rPr>
        <w:fldChar w:fldCharType="begin"/>
      </w:r>
      <w:r w:rsidR="00347871">
        <w:instrText>XE"</w:instrText>
      </w:r>
      <w:r w:rsidR="00347871" w:rsidRPr="00413D75">
        <w:rPr>
          <w:rFonts w:cs="Arial"/>
        </w:rPr>
        <w:instrText>likelihood</w:instrText>
      </w:r>
      <w:r w:rsidR="00347871">
        <w:instrText>"</w:instrText>
      </w:r>
      <w:r w:rsidR="00347871">
        <w:rPr>
          <w:rFonts w:cs="Arial"/>
        </w:rPr>
        <w:fldChar w:fldCharType="end"/>
      </w:r>
      <w:r w:rsidR="00347871">
        <w:t xml:space="preserve"> : </w:t>
      </w:r>
      <w:hyperlink w:anchor="_c4bee9dc62c41effa96910b60385b774" w:history="1">
        <w:r w:rsidR="00347871">
          <w:rPr>
            <w:rStyle w:val="Hyperlink"/>
          </w:rPr>
          <w:t>Probability Metric</w:t>
        </w:r>
      </w:hyperlink>
    </w:p>
    <w:p w:rsidR="00347871" w:rsidRDefault="00347871" w:rsidP="00E04E71">
      <w:pPr>
        <w:pStyle w:val="BodyText"/>
        <w:spacing w:before="0" w:after="120"/>
      </w:pPr>
      <w:r>
        <w:t>The probability that the indication relationship actually indicates the situation. Note that likelihood may be negative, indicating that the indicator suggests the absence of the indicated pattern .</w:t>
      </w:r>
    </w:p>
    <w:p w:rsidR="00347871" w:rsidRDefault="00FB4EB2" w:rsidP="00E04E71">
      <w:pPr>
        <w:pStyle w:val="BodyText2"/>
        <w:spacing w:after="0" w:line="240" w:lineRule="auto"/>
      </w:pPr>
      <w:r w:rsidRPr="00945284">
        <w:rPr>
          <w:noProof/>
        </w:rPr>
        <w:pict>
          <v:shape id="_x0000_i1176" type="#_x0000_t75" alt="-905152249.emf" style="width:12pt;height:12pt;visibility:visible;mso-wrap-style:square">
            <v:imagedata r:id="rId13" o:title="-905152249"/>
          </v:shape>
        </w:pict>
      </w:r>
      <w:r w:rsidR="00347871">
        <w:t xml:space="preserve"> negation</w:t>
      </w:r>
      <w:r w:rsidR="00347871">
        <w:rPr>
          <w:rFonts w:cs="Arial"/>
        </w:rPr>
        <w:fldChar w:fldCharType="begin"/>
      </w:r>
      <w:r w:rsidR="00347871">
        <w:instrText>XE"</w:instrText>
      </w:r>
      <w:r w:rsidR="00347871" w:rsidRPr="00413D75">
        <w:rPr>
          <w:rFonts w:cs="Arial"/>
        </w:rPr>
        <w:instrText>negation</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rsidR="00347871" w:rsidRDefault="00347871" w:rsidP="00E04E71">
      <w:pPr>
        <w:pStyle w:val="BodyText"/>
        <w:spacing w:before="0" w:after="120"/>
      </w:pPr>
      <w:r>
        <w:t>[STIX] The negate field specifies the absence of the indicated pattern, inverting the sign of "likelihood".</w:t>
      </w:r>
    </w:p>
    <w:p w:rsidR="00347871" w:rsidRDefault="00347871" w:rsidP="00347871"/>
    <w:p w:rsidR="00347871" w:rsidRDefault="00347871" w:rsidP="00347871">
      <w:pPr>
        <w:pStyle w:val="Heading2"/>
      </w:pPr>
      <w:bookmarkStart w:id="1470" w:name="_ae3bf32c5e91a5984c11a018889abf36"/>
      <w:bookmarkStart w:id="1471" w:name="_Toc477720190"/>
      <w:r>
        <w:t>Class Indicator Pattern</w:t>
      </w:r>
      <w:bookmarkEnd w:id="1470"/>
      <w:bookmarkEnd w:id="1471"/>
      <w:r w:rsidRPr="003A31EC">
        <w:rPr>
          <w:rFonts w:cs="Arial"/>
        </w:rPr>
        <w:t xml:space="preserve"> </w:t>
      </w:r>
      <w:r>
        <w:rPr>
          <w:rFonts w:cs="Arial"/>
        </w:rPr>
        <w:fldChar w:fldCharType="begin"/>
      </w:r>
      <w:r>
        <w:instrText>XE"</w:instrText>
      </w:r>
      <w:r w:rsidRPr="00413D75">
        <w:rPr>
          <w:rFonts w:cs="Arial"/>
        </w:rPr>
        <w:instrText>Indicator Pattern</w:instrText>
      </w:r>
      <w:r>
        <w:instrText>"</w:instrText>
      </w:r>
      <w:r>
        <w:rPr>
          <w:rFonts w:cs="Arial"/>
        </w:rPr>
        <w:fldChar w:fldCharType="end"/>
      </w:r>
      <w:r w:rsidR="009E71B4">
        <w:rPr>
          <w:rFonts w:cs="Arial"/>
        </w:rPr>
        <w:t xml:space="preserve"> </w:t>
      </w:r>
    </w:p>
    <w:p w:rsidR="00347871" w:rsidRDefault="00347871" w:rsidP="00F71BA8">
      <w:r>
        <w:t>An indicator defined by a pattern. When the pattern is matched, the indicator "fires", indicating instances of the indicated potential situations.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0ea506f57adef61cfa374e799c7f4b3e" w:history="1">
        <w:r w:rsidR="00347871">
          <w:rPr>
            <w:rStyle w:val="Hyperlink"/>
          </w:rPr>
          <w:t>Indicator</w:t>
        </w:r>
      </w:hyperlink>
      <w:r w:rsidR="00347871">
        <w:t xml:space="preserve">, </w:t>
      </w:r>
      <w:hyperlink w:anchor="_8d9c945b6f864c34fdd7a91d4d62755f" w:history="1">
        <w:r w:rsidR="00347871">
          <w:rPr>
            <w:rStyle w:val="Hyperlink"/>
          </w:rPr>
          <w:t>Pattern</w:t>
        </w:r>
      </w:hyperlink>
    </w:p>
    <w:p w:rsidR="00347871" w:rsidRDefault="00347871" w:rsidP="00347871"/>
    <w:p w:rsidR="00347871" w:rsidRDefault="00347871" w:rsidP="00347871">
      <w:pPr>
        <w:pStyle w:val="Heading2"/>
      </w:pPr>
      <w:bookmarkStart w:id="1472" w:name="_a3511bec5be4181aed91476c6b138095"/>
      <w:bookmarkStart w:id="1473" w:name="_Toc477720191"/>
      <w:r>
        <w:t>Class Indicator Watchlist</w:t>
      </w:r>
      <w:bookmarkEnd w:id="1472"/>
      <w:bookmarkEnd w:id="1473"/>
      <w:r w:rsidRPr="003A31EC">
        <w:rPr>
          <w:rFonts w:cs="Arial"/>
        </w:rPr>
        <w:t xml:space="preserve"> </w:t>
      </w:r>
      <w:r>
        <w:rPr>
          <w:rFonts w:cs="Arial"/>
        </w:rPr>
        <w:fldChar w:fldCharType="begin"/>
      </w:r>
      <w:r>
        <w:instrText>XE"</w:instrText>
      </w:r>
      <w:r w:rsidRPr="00413D75">
        <w:rPr>
          <w:rFonts w:cs="Arial"/>
        </w:rPr>
        <w:instrText>Indicator Watchlist</w:instrText>
      </w:r>
      <w:r>
        <w:instrText>"</w:instrText>
      </w:r>
      <w:r>
        <w:rPr>
          <w:rFonts w:cs="Arial"/>
        </w:rPr>
        <w:fldChar w:fldCharType="end"/>
      </w:r>
      <w:r w:rsidR="009E71B4">
        <w:rPr>
          <w:rFonts w:cs="Arial"/>
        </w:rPr>
        <w:t xml:space="preserve"> </w:t>
      </w:r>
    </w:p>
    <w:p w:rsidR="00347871" w:rsidRDefault="00347871" w:rsidP="00F71BA8">
      <w:r>
        <w:t>An indicator defined by a set of entities (which can be individuals' or situations) that should be watched for in a particular context. The members of the watch list are represented by "watches". When a watched individual is sighted, the indicator "fires", indicating instances of the indicated potential situations.</w:t>
      </w:r>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Direct Supertypes</w:t>
      </w:r>
    </w:p>
    <w:p w:rsidR="00347871" w:rsidRDefault="00CC4F8E" w:rsidP="00347871">
      <w:pPr>
        <w:ind w:left="360"/>
      </w:pPr>
      <w:hyperlink w:anchor="_0ea506f57adef61cfa374e799c7f4b3e" w:history="1">
        <w:r w:rsidR="00347871">
          <w:rPr>
            <w:rStyle w:val="Hyperlink"/>
          </w:rPr>
          <w:t>Indicator</w:t>
        </w:r>
      </w:hyperlink>
    </w:p>
    <w:p w:rsidR="00347871" w:rsidRDefault="00347871" w:rsidP="00347871"/>
    <w:p w:rsidR="00347871" w:rsidRDefault="00347871" w:rsidP="00347871">
      <w:pPr>
        <w:pStyle w:val="Heading2"/>
      </w:pPr>
      <w:bookmarkStart w:id="1474" w:name="_4d9ab30cc19b44b23ed55743db39553f"/>
      <w:bookmarkStart w:id="1475" w:name="_Toc477720192"/>
      <w:r>
        <w:t>Association Class Sighting</w:t>
      </w:r>
      <w:bookmarkEnd w:id="1474"/>
      <w:r w:rsidRPr="003A31EC">
        <w:rPr>
          <w:rFonts w:cs="Arial"/>
        </w:rPr>
        <w:t xml:space="preserve"> </w:t>
      </w:r>
      <w:r>
        <w:rPr>
          <w:rFonts w:cs="Arial"/>
        </w:rPr>
        <w:fldChar w:fldCharType="begin"/>
      </w:r>
      <w:r>
        <w:instrText>XE"</w:instrText>
      </w:r>
      <w:r w:rsidRPr="00413D75">
        <w:rPr>
          <w:rFonts w:cs="Arial"/>
        </w:rPr>
        <w:instrText>Sighting</w:instrText>
      </w:r>
      <w:r>
        <w:instrText>"</w:instrText>
      </w:r>
      <w:r>
        <w:rPr>
          <w:rFonts w:cs="Arial"/>
        </w:rPr>
        <w:fldChar w:fldCharType="end"/>
      </w:r>
      <w:r w:rsidR="009E71B4">
        <w:rPr>
          <w:rFonts w:cs="Arial"/>
        </w:rPr>
        <w:t xml:space="preserve"> </w:t>
      </w:r>
      <w:r w:rsidR="006F72CA">
        <w:rPr>
          <w:rFonts w:cs="Arial"/>
        </w:rPr>
        <w:t>&lt;&lt;Relationship&gt;&gt;</w:t>
      </w:r>
      <w:bookmarkEnd w:id="1475"/>
    </w:p>
    <w:p w:rsidR="00347871" w:rsidRDefault="00347871" w:rsidP="00F71BA8">
      <w:r>
        <w:t>A sighting is a kind of observation that matches one or more indicators and that by matching indicators it increases the likelihood of the situation it &lt;indicates&gt;.</w:t>
      </w:r>
      <w:r>
        <w:br/>
        <w:t>Sightings of indicators are not absolute. Both the matching of the sighting to the indicator and the indicated situation are qualified with a likelihood.</w:t>
      </w:r>
    </w:p>
    <w:p w:rsidR="00347871" w:rsidRDefault="00FB4EB2" w:rsidP="00347871">
      <w:pPr>
        <w:jc w:val="center"/>
      </w:pPr>
      <w:r w:rsidRPr="00945284">
        <w:rPr>
          <w:noProof/>
        </w:rPr>
        <w:pict>
          <v:shape id="Picture -774981479.emf" o:spid="_x0000_i1175" type="#_x0000_t75" alt="-774981479.emf" style="width:487.2pt;height:187.8pt;visibility:visible;mso-wrap-style:square">
            <v:imagedata r:id="rId219" o:title="-774981479"/>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Sighting Detail</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960171937742dc52d5e836efe2372504" w:history="1">
        <w:r w:rsidR="00347871">
          <w:rPr>
            <w:rStyle w:val="Hyperlink"/>
          </w:rPr>
          <w:t>Observation</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174" type="#_x0000_t75" alt="-1728404412.emf" style="width:12pt;height:12pt;visibility:visible;mso-wrap-style:square">
            <v:imagedata r:id="rId61" o:title="-1728404412"/>
          </v:shape>
        </w:pict>
      </w:r>
      <w:r w:rsidR="00347871">
        <w:t xml:space="preserve">  : </w:t>
      </w:r>
      <w:hyperlink w:anchor="_eb8398b5a178c638b98597120ec51c4d" w:history="1">
        <w:r w:rsidR="00347871">
          <w:rPr>
            <w:rStyle w:val="Hyperlink"/>
          </w:rPr>
          <w:t>Identifiable Entity</w:t>
        </w:r>
      </w:hyperlink>
      <w:r w:rsidR="00347871">
        <w:t xml:space="preserve"> [*]   </w:t>
      </w:r>
      <w:r w:rsidR="00347871" w:rsidRPr="00833C5F">
        <w:rPr>
          <w:i/>
        </w:rPr>
        <w:t>Redefines</w:t>
      </w:r>
      <w:r w:rsidR="00347871">
        <w:t xml:space="preserve">: responds to: </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FB4EB2" w:rsidP="00347871">
      <w:pPr>
        <w:ind w:firstLine="720"/>
      </w:pPr>
      <w:r w:rsidRPr="00945284">
        <w:rPr>
          <w:noProof/>
        </w:rPr>
        <w:pict>
          <v:shape id="_x0000_i1173" type="#_x0000_t75" alt="-1728404412.emf" style="width:12pt;height:12pt;visibility:visible;mso-wrap-style:square">
            <v:imagedata r:id="rId61" o:title="-1728404412"/>
          </v:shape>
        </w:pict>
      </w:r>
      <w:r w:rsidR="00347871">
        <w:t xml:space="preserve">  : </w:t>
      </w:r>
      <w:hyperlink w:anchor="_bf4ddd90cb2647b6fcaefae4ee1abbc6" w:history="1">
        <w:r w:rsidR="00347871">
          <w:rPr>
            <w:rStyle w:val="Hyperlink"/>
          </w:rPr>
          <w:t>Observer</w:t>
        </w:r>
      </w:hyperlink>
      <w:r w:rsidR="00347871">
        <w:t xml:space="preserve"> [0..*]   </w:t>
      </w:r>
      <w:r w:rsidR="00347871" w:rsidRPr="00833C5F">
        <w:rPr>
          <w:i/>
        </w:rPr>
        <w:t>Redefines</w:t>
      </w:r>
      <w:r w:rsidR="00347871">
        <w:t xml:space="preserve">: responds to: </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1476" w:name="_7990e6b2c6178e511e36c4293fd9f92f"/>
      <w:bookmarkStart w:id="1477" w:name="_Toc477720193"/>
      <w:r>
        <w:t>Association Class Sighting Indicates Situation</w:t>
      </w:r>
      <w:bookmarkEnd w:id="1476"/>
      <w:r w:rsidRPr="003A31EC">
        <w:rPr>
          <w:rFonts w:cs="Arial"/>
        </w:rPr>
        <w:t xml:space="preserve"> </w:t>
      </w:r>
      <w:r>
        <w:rPr>
          <w:rFonts w:cs="Arial"/>
        </w:rPr>
        <w:fldChar w:fldCharType="begin"/>
      </w:r>
      <w:r>
        <w:instrText>XE"</w:instrText>
      </w:r>
      <w:r w:rsidRPr="00413D75">
        <w:rPr>
          <w:rFonts w:cs="Arial"/>
        </w:rPr>
        <w:instrText>Sighting Indicates Situation</w:instrText>
      </w:r>
      <w:r>
        <w:instrText>"</w:instrText>
      </w:r>
      <w:r>
        <w:rPr>
          <w:rFonts w:cs="Arial"/>
        </w:rPr>
        <w:fldChar w:fldCharType="end"/>
      </w:r>
      <w:r w:rsidR="009E71B4">
        <w:rPr>
          <w:rFonts w:cs="Arial"/>
        </w:rPr>
        <w:t xml:space="preserve"> </w:t>
      </w:r>
      <w:r w:rsidR="006F72CA">
        <w:rPr>
          <w:rFonts w:cs="Arial"/>
        </w:rPr>
        <w:t>&lt;&lt;Relationship&gt;&gt;</w:t>
      </w:r>
      <w:bookmarkEnd w:id="1477"/>
    </w:p>
    <w:p w:rsidR="00347871" w:rsidRDefault="00347871" w:rsidP="00F71BA8">
      <w:r>
        <w:t>Sightings provide evidence that the &lt;indicates&gt; situation may be occurring. This is based on the probability metric of the indicator the sighting is an instance of. Sighting Indicates Situation is derived from Indicator Indicates Situation where each potential situation indicated becomes a possible actual situation as evidenced by the sighting.</w:t>
      </w:r>
      <w:r>
        <w:br/>
      </w:r>
      <w:r>
        <w:br/>
        <w:t>Similar to [SACM] AssertedEvidence: The AssertedEvidence association class records the declaration that one or more artefacts of Evidence (cited by ArtefactElementCitations) provide information that helps establish the truth of a Claim. {AssertedEvidence references the record (artefacts) where as sightings are the actual event which may have record}</w:t>
      </w:r>
    </w:p>
    <w:p w:rsidR="00347871" w:rsidRDefault="00FB4EB2" w:rsidP="00347871">
      <w:pPr>
        <w:jc w:val="center"/>
      </w:pPr>
      <w:r w:rsidRPr="00945284">
        <w:rPr>
          <w:noProof/>
        </w:rPr>
        <w:lastRenderedPageBreak/>
        <w:pict>
          <v:shape id="Picture 1403346932.emf" o:spid="_x0000_i1172" type="#_x0000_t75" alt="1403346932.emf" style="width:487.2pt;height:203.4pt;visibility:visible;mso-wrap-style:square">
            <v:imagedata r:id="rId220" o:title="1403346932"/>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Sighting Indicates Situation</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ebfb31ee42848a5e98a87132d6936682" w:history="1">
        <w:r w:rsidR="00347871">
          <w:rPr>
            <w:rStyle w:val="Hyperlink"/>
          </w:rPr>
          <w:t>Related</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171" type="#_x0000_t75" alt="-1728404412.emf" style="width:12pt;height:12pt;visibility:visible;mso-wrap-style:square">
            <v:imagedata r:id="rId61" o:title="-1728404412"/>
          </v:shape>
        </w:pict>
      </w:r>
      <w:r w:rsidR="00347871">
        <w:t xml:space="preserve"> indicates</w:t>
      </w:r>
      <w:r w:rsidR="00347871">
        <w:rPr>
          <w:rFonts w:cs="Arial"/>
        </w:rPr>
        <w:fldChar w:fldCharType="begin"/>
      </w:r>
      <w:r w:rsidR="00347871">
        <w:instrText>XE"</w:instrText>
      </w:r>
      <w:r w:rsidR="00347871" w:rsidRPr="00413D75">
        <w:rPr>
          <w:rFonts w:cs="Arial"/>
        </w:rPr>
        <w:instrText>indicates</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   </w:t>
      </w:r>
      <w:r w:rsidR="00347871" w:rsidRPr="00833C5F">
        <w:rPr>
          <w:i/>
        </w:rPr>
        <w:t>Redefines</w:t>
      </w:r>
      <w:r w:rsidR="00347871">
        <w:t xml:space="preserve">: responds to: </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Situation that is indicated by a sighting, the sighting is providing evidence for the situation.</w:t>
      </w:r>
    </w:p>
    <w:p w:rsidR="00347871" w:rsidRDefault="00FB4EB2" w:rsidP="00347871">
      <w:pPr>
        <w:ind w:firstLine="720"/>
      </w:pPr>
      <w:r w:rsidRPr="00945284">
        <w:rPr>
          <w:noProof/>
        </w:rPr>
        <w:pict>
          <v:shape id="_x0000_i1170" type="#_x0000_t75" alt="-1728404412.emf" style="width:12pt;height:12pt;visibility:visible;mso-wrap-style:square">
            <v:imagedata r:id="rId61" o:title="-1728404412"/>
          </v:shape>
        </w:pict>
      </w:r>
      <w:r w:rsidR="00347871">
        <w:t xml:space="preserve"> indicated by</w:t>
      </w:r>
      <w:r w:rsidR="00347871">
        <w:rPr>
          <w:rFonts w:cs="Arial"/>
        </w:rPr>
        <w:fldChar w:fldCharType="begin"/>
      </w:r>
      <w:r w:rsidR="00347871">
        <w:instrText>XE"</w:instrText>
      </w:r>
      <w:r w:rsidR="00347871" w:rsidRPr="00413D75">
        <w:rPr>
          <w:rFonts w:cs="Arial"/>
        </w:rPr>
        <w:instrText>indicated by</w:instrText>
      </w:r>
      <w:r w:rsidR="00347871">
        <w:instrText>"</w:instrText>
      </w:r>
      <w:r w:rsidR="00347871">
        <w:rPr>
          <w:rFonts w:cs="Arial"/>
        </w:rPr>
        <w:fldChar w:fldCharType="end"/>
      </w:r>
      <w:r w:rsidR="00347871">
        <w:t xml:space="preserve"> : </w:t>
      </w:r>
      <w:hyperlink w:anchor="_4d9ab30cc19b44b23ed55743db39553f" w:history="1">
        <w:r w:rsidR="00347871">
          <w:rPr>
            <w:rStyle w:val="Hyperlink"/>
          </w:rPr>
          <w:t>Sighting</w:t>
        </w:r>
      </w:hyperlink>
      <w:r w:rsidR="00347871">
        <w:t xml:space="preserve"> [*]   </w:t>
      </w:r>
      <w:r w:rsidR="00347871" w:rsidRPr="00833C5F">
        <w:rPr>
          <w:i/>
        </w:rPr>
        <w:t>Redefines</w:t>
      </w:r>
      <w:r w:rsidR="00347871">
        <w:t xml:space="preserve">: responds to: </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Sightings that have been observed with respect to an actual situation, providing evidence of the situation.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1169" type="#_x0000_t75" alt="-905152249.emf" style="width:12pt;height:12pt;visibility:visible;mso-wrap-style:square">
            <v:imagedata r:id="rId13" o:title="-905152249"/>
          </v:shape>
        </w:pict>
      </w:r>
      <w:r w:rsidR="00347871">
        <w:t xml:space="preserve"> likelihood</w:t>
      </w:r>
      <w:r w:rsidR="00347871">
        <w:rPr>
          <w:rFonts w:cs="Arial"/>
        </w:rPr>
        <w:fldChar w:fldCharType="begin"/>
      </w:r>
      <w:r w:rsidR="00347871">
        <w:instrText>XE"</w:instrText>
      </w:r>
      <w:r w:rsidR="00347871" w:rsidRPr="00413D75">
        <w:rPr>
          <w:rFonts w:cs="Arial"/>
        </w:rPr>
        <w:instrText>likelihood</w:instrText>
      </w:r>
      <w:r w:rsidR="00347871">
        <w:instrText>"</w:instrText>
      </w:r>
      <w:r w:rsidR="00347871">
        <w:rPr>
          <w:rFonts w:cs="Arial"/>
        </w:rPr>
        <w:fldChar w:fldCharType="end"/>
      </w:r>
      <w:r w:rsidR="00347871">
        <w:t xml:space="preserve"> : </w:t>
      </w:r>
      <w:hyperlink w:anchor="_c4bee9dc62c41effa96910b60385b774" w:history="1">
        <w:r w:rsidR="00347871">
          <w:rPr>
            <w:rStyle w:val="Hyperlink"/>
          </w:rPr>
          <w:t>Probability Metric</w:t>
        </w:r>
      </w:hyperlink>
    </w:p>
    <w:p w:rsidR="00347871" w:rsidRDefault="00347871" w:rsidP="00E04E71">
      <w:pPr>
        <w:pStyle w:val="BodyText"/>
        <w:spacing w:before="0" w:after="120"/>
      </w:pPr>
      <w:r>
        <w:t>Probability that the specific sighting indicates the specific, actual situation referenced. In many cases this will be the same as the likelihood of the indicator's "Indicator Indicates Situation" likelihood, but specific conditions may increase or decrease that likelihood.</w:t>
      </w:r>
    </w:p>
    <w:p w:rsidR="00347871" w:rsidRDefault="00347871" w:rsidP="00347871"/>
    <w:p w:rsidR="00347871" w:rsidRDefault="00347871" w:rsidP="00347871">
      <w:pPr>
        <w:pStyle w:val="Heading2"/>
      </w:pPr>
      <w:bookmarkStart w:id="1478" w:name="_af65a44d2a439fe538bb47d6ec5f453d"/>
      <w:bookmarkStart w:id="1479" w:name="_Toc477720194"/>
      <w:r>
        <w:t>Association Class Sighting Matches Indicator</w:t>
      </w:r>
      <w:bookmarkEnd w:id="1478"/>
      <w:r w:rsidRPr="003A31EC">
        <w:rPr>
          <w:rFonts w:cs="Arial"/>
        </w:rPr>
        <w:t xml:space="preserve"> </w:t>
      </w:r>
      <w:r>
        <w:rPr>
          <w:rFonts w:cs="Arial"/>
        </w:rPr>
        <w:fldChar w:fldCharType="begin"/>
      </w:r>
      <w:r>
        <w:instrText>XE"</w:instrText>
      </w:r>
      <w:r w:rsidRPr="00413D75">
        <w:rPr>
          <w:rFonts w:cs="Arial"/>
        </w:rPr>
        <w:instrText>Sighting Matches Indicator</w:instrText>
      </w:r>
      <w:r>
        <w:instrText>"</w:instrText>
      </w:r>
      <w:r>
        <w:rPr>
          <w:rFonts w:cs="Arial"/>
        </w:rPr>
        <w:fldChar w:fldCharType="end"/>
      </w:r>
      <w:r w:rsidR="009E71B4">
        <w:rPr>
          <w:rFonts w:cs="Arial"/>
        </w:rPr>
        <w:t xml:space="preserve"> </w:t>
      </w:r>
      <w:r w:rsidR="006F72CA">
        <w:rPr>
          <w:rFonts w:cs="Arial"/>
        </w:rPr>
        <w:t>&lt;&lt;Relationship&gt;&gt;</w:t>
      </w:r>
      <w:bookmarkEnd w:id="1479"/>
    </w:p>
    <w:p w:rsidR="00347871" w:rsidRDefault="00347871" w:rsidP="00F71BA8">
      <w:r>
        <w:t>An assertion that a observation matches a particular indicator, thus classifying the observation as a sighting and providing evidence for situations the indicator, indicates.</w:t>
      </w:r>
      <w:r>
        <w:br/>
      </w:r>
    </w:p>
    <w:p w:rsidR="00347871" w:rsidRDefault="00FB4EB2" w:rsidP="00347871">
      <w:pPr>
        <w:jc w:val="center"/>
      </w:pPr>
      <w:r w:rsidRPr="00945284">
        <w:rPr>
          <w:noProof/>
        </w:rPr>
        <w:lastRenderedPageBreak/>
        <w:pict>
          <v:shape id="Picture -407913819.emf" o:spid="_x0000_i1168" type="#_x0000_t75" alt="-407913819.emf" style="width:487.2pt;height:207pt;visibility:visible;mso-wrap-style:square">
            <v:imagedata r:id="rId221" o:title="-407913819"/>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Sighting Matches Indicator</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7930d7b301f56f0155603422a27ad833" w:history="1">
        <w:r w:rsidR="00347871">
          <w:rPr>
            <w:rStyle w:val="Hyperlink"/>
          </w:rPr>
          <w:t>Extent of Type</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167" type="#_x0000_t75" alt="-1728404412.emf" style="width:12pt;height:12pt;visibility:visible;mso-wrap-style:square">
            <v:imagedata r:id="rId61" o:title="-1728404412"/>
          </v:shape>
        </w:pict>
      </w:r>
      <w:r w:rsidR="00347871">
        <w:t xml:space="preserve"> matches indicator</w:t>
      </w:r>
      <w:r w:rsidR="00347871">
        <w:rPr>
          <w:rFonts w:cs="Arial"/>
        </w:rPr>
        <w:fldChar w:fldCharType="begin"/>
      </w:r>
      <w:r w:rsidR="00347871">
        <w:instrText>XE"</w:instrText>
      </w:r>
      <w:r w:rsidR="00347871" w:rsidRPr="00413D75">
        <w:rPr>
          <w:rFonts w:cs="Arial"/>
        </w:rPr>
        <w:instrText>matches indicator</w:instrText>
      </w:r>
      <w:r w:rsidR="00347871">
        <w:instrText>"</w:instrText>
      </w:r>
      <w:r w:rsidR="00347871">
        <w:rPr>
          <w:rFonts w:cs="Arial"/>
        </w:rPr>
        <w:fldChar w:fldCharType="end"/>
      </w:r>
      <w:r w:rsidR="00347871">
        <w:t xml:space="preserve"> : </w:t>
      </w:r>
      <w:hyperlink w:anchor="_0ea506f57adef61cfa374e799c7f4b3e" w:history="1">
        <w:r w:rsidR="00347871">
          <w:rPr>
            <w:rStyle w:val="Hyperlink"/>
          </w:rPr>
          <w:t>Indicator</w:t>
        </w:r>
      </w:hyperlink>
      <w:r w:rsidR="00347871">
        <w:t xml:space="preserve"> [1..*]   </w:t>
      </w:r>
      <w:r w:rsidR="00347871" w:rsidRPr="00833C5F">
        <w:rPr>
          <w:i/>
        </w:rPr>
        <w:t>Redefines</w:t>
      </w:r>
      <w:r w:rsidR="00347871">
        <w:t xml:space="preserve">: responds to: </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Indicator the subject sighting matches.The subject sighting will then provide evidence for an actual situation that is an instance of the potential situation of the indicator.</w:t>
      </w:r>
    </w:p>
    <w:p w:rsidR="00347871" w:rsidRDefault="00FB4EB2" w:rsidP="00347871">
      <w:pPr>
        <w:ind w:firstLine="720"/>
      </w:pPr>
      <w:r w:rsidRPr="00945284">
        <w:rPr>
          <w:noProof/>
        </w:rPr>
        <w:pict>
          <v:shape id="_x0000_i1166" type="#_x0000_t75" alt="-1728404412.emf" style="width:12pt;height:12pt;visibility:visible;mso-wrap-style:square">
            <v:imagedata r:id="rId61" o:title="-1728404412"/>
          </v:shape>
        </w:pict>
      </w:r>
      <w:r w:rsidR="00347871">
        <w:t xml:space="preserve"> has sighting</w:t>
      </w:r>
      <w:r w:rsidR="00347871">
        <w:rPr>
          <w:rFonts w:cs="Arial"/>
        </w:rPr>
        <w:fldChar w:fldCharType="begin"/>
      </w:r>
      <w:r w:rsidR="00347871">
        <w:instrText>XE"</w:instrText>
      </w:r>
      <w:r w:rsidR="00347871" w:rsidRPr="00413D75">
        <w:rPr>
          <w:rFonts w:cs="Arial"/>
        </w:rPr>
        <w:instrText>has sighting</w:instrText>
      </w:r>
      <w:r w:rsidR="00347871">
        <w:instrText>"</w:instrText>
      </w:r>
      <w:r w:rsidR="00347871">
        <w:rPr>
          <w:rFonts w:cs="Arial"/>
        </w:rPr>
        <w:fldChar w:fldCharType="end"/>
      </w:r>
      <w:r w:rsidR="00347871">
        <w:t xml:space="preserve"> : </w:t>
      </w:r>
      <w:hyperlink w:anchor="_4d9ab30cc19b44b23ed55743db39553f" w:history="1">
        <w:r w:rsidR="00347871">
          <w:rPr>
            <w:rStyle w:val="Hyperlink"/>
          </w:rPr>
          <w:t>Sighting</w:t>
        </w:r>
      </w:hyperlink>
      <w:r w:rsidR="00347871">
        <w:t xml:space="preserve"> [*]   </w:t>
      </w:r>
      <w:r w:rsidR="00347871" w:rsidRPr="00833C5F">
        <w:rPr>
          <w:i/>
        </w:rPr>
        <w:t>Redefines</w:t>
      </w:r>
      <w:r w:rsidR="00347871">
        <w:t xml:space="preserve">: responds to: </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Sightings that match the subject indicator and may therefore imply the indicated situation.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1165" type="#_x0000_t75" alt="-905152249.emf" style="width:12pt;height:12pt;visibility:visible;mso-wrap-style:square">
            <v:imagedata r:id="rId13" o:title="-905152249"/>
          </v:shape>
        </w:pict>
      </w:r>
      <w:r w:rsidR="00347871">
        <w:t xml:space="preserve"> confidence</w:t>
      </w:r>
      <w:r w:rsidR="00347871">
        <w:rPr>
          <w:rFonts w:cs="Arial"/>
        </w:rPr>
        <w:fldChar w:fldCharType="begin"/>
      </w:r>
      <w:r w:rsidR="00347871">
        <w:instrText>XE"</w:instrText>
      </w:r>
      <w:r w:rsidR="00347871" w:rsidRPr="00413D75">
        <w:rPr>
          <w:rFonts w:cs="Arial"/>
        </w:rPr>
        <w:instrText>confidence</w:instrText>
      </w:r>
      <w:r w:rsidR="00347871">
        <w:instrText>"</w:instrText>
      </w:r>
      <w:r w:rsidR="00347871">
        <w:rPr>
          <w:rFonts w:cs="Arial"/>
        </w:rPr>
        <w:fldChar w:fldCharType="end"/>
      </w:r>
      <w:r w:rsidR="00347871">
        <w:t xml:space="preserve"> : </w:t>
      </w:r>
      <w:hyperlink w:anchor="_515aa0b3c8b3af1351822986548c803a" w:history="1">
        <w:r w:rsidR="00347871">
          <w:rPr>
            <w:rStyle w:val="Hyperlink"/>
          </w:rPr>
          <w:t>Confidence Metric</w:t>
        </w:r>
      </w:hyperlink>
    </w:p>
    <w:p w:rsidR="00347871" w:rsidRDefault="00347871" w:rsidP="00E04E71">
      <w:pPr>
        <w:pStyle w:val="BodyText"/>
        <w:spacing w:before="0" w:after="120"/>
      </w:pPr>
      <w:r>
        <w:t>Confidence that the observed sighting does actually match the pattern. e.g. The witness is 50% certain that the man in the airport had a gun.</w:t>
      </w:r>
    </w:p>
    <w:p w:rsidR="00347871" w:rsidRDefault="00347871" w:rsidP="00347871"/>
    <w:p w:rsidR="00347871" w:rsidRDefault="00347871" w:rsidP="00347871">
      <w:pPr>
        <w:pStyle w:val="Heading2"/>
      </w:pPr>
      <w:bookmarkStart w:id="1480" w:name="_809aa72e84b0f394746a0f9a47174f9d"/>
      <w:bookmarkStart w:id="1481" w:name="_Toc477720195"/>
      <w:r>
        <w:t>Association Class Watch</w:t>
      </w:r>
      <w:bookmarkEnd w:id="1480"/>
      <w:r w:rsidRPr="003A31EC">
        <w:rPr>
          <w:rFonts w:cs="Arial"/>
        </w:rPr>
        <w:t xml:space="preserve"> </w:t>
      </w:r>
      <w:r>
        <w:rPr>
          <w:rFonts w:cs="Arial"/>
        </w:rPr>
        <w:fldChar w:fldCharType="begin"/>
      </w:r>
      <w:r>
        <w:instrText>XE"</w:instrText>
      </w:r>
      <w:r w:rsidRPr="00413D75">
        <w:rPr>
          <w:rFonts w:cs="Arial"/>
        </w:rPr>
        <w:instrText>Watch</w:instrText>
      </w:r>
      <w:r>
        <w:instrText>"</w:instrText>
      </w:r>
      <w:r>
        <w:rPr>
          <w:rFonts w:cs="Arial"/>
        </w:rPr>
        <w:fldChar w:fldCharType="end"/>
      </w:r>
      <w:r w:rsidR="009E71B4">
        <w:rPr>
          <w:rFonts w:cs="Arial"/>
        </w:rPr>
        <w:t xml:space="preserve"> </w:t>
      </w:r>
      <w:r w:rsidR="006F72CA">
        <w:rPr>
          <w:rFonts w:cs="Arial"/>
        </w:rPr>
        <w:t>&lt;&lt;Relationship&gt;&gt;</w:t>
      </w:r>
      <w:bookmarkEnd w:id="1481"/>
    </w:p>
    <w:p w:rsidR="00347871" w:rsidRDefault="00347871" w:rsidP="00F71BA8">
      <w:r>
        <w:t>Relationship defining that &lt;watches&gt; is on the &lt;watched by&gt; watch list.</w:t>
      </w:r>
    </w:p>
    <w:p w:rsidR="00347871" w:rsidRDefault="00FB4EB2" w:rsidP="00347871">
      <w:pPr>
        <w:jc w:val="center"/>
      </w:pPr>
      <w:r w:rsidRPr="00945284">
        <w:rPr>
          <w:noProof/>
        </w:rPr>
        <w:lastRenderedPageBreak/>
        <w:pict>
          <v:shape id="Picture -1239150870.emf" o:spid="_x0000_i1164" type="#_x0000_t75" alt="-1239150870.emf" style="width:450.6pt;height:192.6pt;visibility:visible;mso-wrap-style:square">
            <v:imagedata r:id="rId222" o:title="-1239150870"/>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Watch</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ebfb31ee42848a5e98a87132d6936682" w:history="1">
        <w:r w:rsidR="00347871">
          <w:rPr>
            <w:rStyle w:val="Hyperlink"/>
          </w:rPr>
          <w:t>Related</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163" type="#_x0000_t75" alt="-1728404412.emf" style="width:12pt;height:12pt;visibility:visible;mso-wrap-style:square">
            <v:imagedata r:id="rId61" o:title="-1728404412"/>
          </v:shape>
        </w:pict>
      </w:r>
      <w:r w:rsidR="00347871">
        <w:t xml:space="preserve"> watches</w:t>
      </w:r>
      <w:r w:rsidR="00347871">
        <w:rPr>
          <w:rFonts w:cs="Arial"/>
        </w:rPr>
        <w:fldChar w:fldCharType="begin"/>
      </w:r>
      <w:r w:rsidR="00347871">
        <w:instrText>XE"</w:instrText>
      </w:r>
      <w:r w:rsidR="00347871" w:rsidRPr="00413D75">
        <w:rPr>
          <w:rFonts w:cs="Arial"/>
        </w:rPr>
        <w:instrText>watches</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[1..*]   </w:t>
      </w:r>
      <w:r w:rsidR="00347871" w:rsidRPr="00833C5F">
        <w:rPr>
          <w:i/>
        </w:rPr>
        <w:t>Redefines</w:t>
      </w:r>
      <w:r w:rsidR="00347871">
        <w:t xml:space="preserve">: responds to: </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entities (individuals', systems, situations, etc.) watched by a watch list.</w:t>
      </w:r>
    </w:p>
    <w:p w:rsidR="00347871" w:rsidRDefault="00FB4EB2" w:rsidP="00347871">
      <w:pPr>
        <w:ind w:firstLine="720"/>
      </w:pPr>
      <w:r w:rsidRPr="00945284">
        <w:rPr>
          <w:noProof/>
        </w:rPr>
        <w:pict>
          <v:shape id="_x0000_i1162" type="#_x0000_t75" alt="-1728404412.emf" style="width:12pt;height:12pt;visibility:visible;mso-wrap-style:square">
            <v:imagedata r:id="rId61" o:title="-1728404412"/>
          </v:shape>
        </w:pict>
      </w:r>
      <w:r w:rsidR="00347871">
        <w:t xml:space="preserve"> watched by</w:t>
      </w:r>
      <w:r w:rsidR="00347871">
        <w:rPr>
          <w:rFonts w:cs="Arial"/>
        </w:rPr>
        <w:fldChar w:fldCharType="begin"/>
      </w:r>
      <w:r w:rsidR="00347871">
        <w:instrText>XE"</w:instrText>
      </w:r>
      <w:r w:rsidR="00347871" w:rsidRPr="00413D75">
        <w:rPr>
          <w:rFonts w:cs="Arial"/>
        </w:rPr>
        <w:instrText>watched by</w:instrText>
      </w:r>
      <w:r w:rsidR="00347871">
        <w:instrText>"</w:instrText>
      </w:r>
      <w:r w:rsidR="00347871">
        <w:rPr>
          <w:rFonts w:cs="Arial"/>
        </w:rPr>
        <w:fldChar w:fldCharType="end"/>
      </w:r>
      <w:r w:rsidR="00347871">
        <w:t xml:space="preserve"> : </w:t>
      </w:r>
      <w:hyperlink w:anchor="_a3511bec5be4181aed91476c6b138095" w:history="1">
        <w:r w:rsidR="00347871">
          <w:rPr>
            <w:rStyle w:val="Hyperlink"/>
          </w:rPr>
          <w:t>Indicator Watchlist</w:t>
        </w:r>
      </w:hyperlink>
      <w:r w:rsidR="00347871">
        <w:t xml:space="preserve"> [*]   </w:t>
      </w:r>
      <w:r w:rsidR="00347871" w:rsidRPr="00833C5F">
        <w:rPr>
          <w:i/>
        </w:rPr>
        <w:t>Redefines</w:t>
      </w:r>
      <w:r w:rsidR="00347871">
        <w:t xml:space="preserve">: responds to: </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Watch list the subject entity is listed in.</w:t>
      </w:r>
    </w:p>
    <w:p w:rsidR="00347871" w:rsidRDefault="00347871" w:rsidP="00347871"/>
    <w:p w:rsidR="00347871" w:rsidRDefault="00347871" w:rsidP="00347871">
      <w:pPr>
        <w:pStyle w:val="Heading2"/>
      </w:pPr>
      <w:bookmarkStart w:id="1482" w:name="_ae4fa1a5f9a8e1f8172519bac9a0927a"/>
      <w:bookmarkStart w:id="1483" w:name="_Toc477720196"/>
      <w:r>
        <w:t>Class Whitelist Indicator</w:t>
      </w:r>
      <w:bookmarkEnd w:id="1482"/>
      <w:bookmarkEnd w:id="1483"/>
      <w:r w:rsidRPr="003A31EC">
        <w:rPr>
          <w:rFonts w:cs="Arial"/>
        </w:rPr>
        <w:t xml:space="preserve"> </w:t>
      </w:r>
      <w:r>
        <w:rPr>
          <w:rFonts w:cs="Arial"/>
        </w:rPr>
        <w:fldChar w:fldCharType="begin"/>
      </w:r>
      <w:r>
        <w:instrText>XE"</w:instrText>
      </w:r>
      <w:r w:rsidRPr="00413D75">
        <w:rPr>
          <w:rFonts w:cs="Arial"/>
        </w:rPr>
        <w:instrText>Whitelist Indicator</w:instrText>
      </w:r>
      <w:r>
        <w:instrText>"</w:instrText>
      </w:r>
      <w:r>
        <w:rPr>
          <w:rFonts w:cs="Arial"/>
        </w:rPr>
        <w:fldChar w:fldCharType="end"/>
      </w:r>
      <w:r w:rsidR="009E71B4">
        <w:rPr>
          <w:rFonts w:cs="Arial"/>
        </w:rPr>
        <w:t xml:space="preserve"> </w:t>
      </w:r>
    </w:p>
    <w:p w:rsidR="00347871" w:rsidRDefault="00347871" w:rsidP="00F71BA8">
      <w:r>
        <w:t>A list of watched entities that are assumed not to pose a threat.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a3511bec5be4181aed91476c6b138095" w:history="1">
        <w:r w:rsidR="00347871">
          <w:rPr>
            <w:rStyle w:val="Hyperlink"/>
          </w:rPr>
          <w:t>Indicator Watchlist</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484" w:name="_Toc477720197"/>
      <w:r>
        <w:t>Threat-risk-conceptual-model::Threat and Risk Specific Concepts::Risk</w:t>
      </w:r>
      <w:bookmarkEnd w:id="1484"/>
    </w:p>
    <w:p w:rsidR="00347871" w:rsidRDefault="00347871" w:rsidP="00A318C1">
      <w:pPr>
        <w:pStyle w:val="BodyText"/>
      </w:pPr>
      <w:r>
        <w:t>Concepts relative to risk and risk analytics where risk is an assessment of the potential harm to resources important to a risk owner. At a high level risk is computed as the sum of the likelihood * impact for all resources valued by a risk owner.</w:t>
      </w:r>
    </w:p>
    <w:p w:rsidR="00347871" w:rsidRDefault="00347871" w:rsidP="00347871">
      <w:pPr>
        <w:pStyle w:val="Heading2"/>
      </w:pPr>
      <w:bookmarkStart w:id="1485" w:name="_Toc477720198"/>
      <w:r>
        <w:t>Diagram: Risk</w:t>
      </w:r>
      <w:bookmarkEnd w:id="1485"/>
    </w:p>
    <w:p w:rsidR="00347871" w:rsidRDefault="00FB4EB2" w:rsidP="00347871">
      <w:pPr>
        <w:jc w:val="center"/>
        <w:rPr>
          <w:rFonts w:cs="Arial"/>
        </w:rPr>
      </w:pPr>
      <w:r w:rsidRPr="00945284">
        <w:rPr>
          <w:noProof/>
        </w:rPr>
        <w:pict>
          <v:shape id="Picture -385354910.emf" o:spid="_x0000_i1161" type="#_x0000_t75" alt="-385354910.emf" style="width:487.2pt;height:436.8pt;visibility:visible;mso-wrap-style:square">
            <v:imagedata r:id="rId223" o:title="-385354910"/>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Risk</w:t>
      </w:r>
    </w:p>
    <w:p w:rsidR="00347871" w:rsidRDefault="00347871" w:rsidP="00347871">
      <w:pPr>
        <w:pStyle w:val="Heading2"/>
      </w:pPr>
      <w:bookmarkStart w:id="1486" w:name="_Toc477720199"/>
      <w:r>
        <w:lastRenderedPageBreak/>
        <w:t>Diagram: Risk Metrics</w:t>
      </w:r>
      <w:bookmarkEnd w:id="1486"/>
    </w:p>
    <w:p w:rsidR="00347871" w:rsidRDefault="00FB4EB2" w:rsidP="00347871">
      <w:pPr>
        <w:jc w:val="center"/>
        <w:rPr>
          <w:rFonts w:cs="Arial"/>
        </w:rPr>
      </w:pPr>
      <w:r w:rsidRPr="00945284">
        <w:rPr>
          <w:noProof/>
        </w:rPr>
        <w:pict>
          <v:shape id="Picture -1725952672.emf" o:spid="_x0000_i1160" type="#_x0000_t75" alt="-1725952672.emf" style="width:487.2pt;height:173.4pt;visibility:visible;mso-wrap-style:square">
            <v:imagedata r:id="rId224" o:title="-1725952672"/>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Risk Metrics</w:t>
      </w:r>
    </w:p>
    <w:p w:rsidR="00347871" w:rsidRDefault="00347871" w:rsidP="00347871">
      <w:r>
        <w:t xml:space="preserve"> </w:t>
      </w:r>
    </w:p>
    <w:p w:rsidR="00347871" w:rsidRDefault="00347871" w:rsidP="00347871"/>
    <w:p w:rsidR="00347871" w:rsidRDefault="00347871" w:rsidP="00347871">
      <w:pPr>
        <w:pStyle w:val="Heading2"/>
      </w:pPr>
      <w:bookmarkStart w:id="1487" w:name="_f0e1116a58f7d1624e5d52684cad1c49"/>
      <w:bookmarkStart w:id="1488" w:name="_Toc477720200"/>
      <w:r>
        <w:t>Association Class Impose Strategy</w:t>
      </w:r>
      <w:bookmarkEnd w:id="1487"/>
      <w:r w:rsidRPr="003A31EC">
        <w:rPr>
          <w:rFonts w:cs="Arial"/>
        </w:rPr>
        <w:t xml:space="preserve"> </w:t>
      </w:r>
      <w:r>
        <w:rPr>
          <w:rFonts w:cs="Arial"/>
        </w:rPr>
        <w:fldChar w:fldCharType="begin"/>
      </w:r>
      <w:r>
        <w:instrText>XE"</w:instrText>
      </w:r>
      <w:r w:rsidRPr="00413D75">
        <w:rPr>
          <w:rFonts w:cs="Arial"/>
        </w:rPr>
        <w:instrText>Impose Strategy</w:instrText>
      </w:r>
      <w:r>
        <w:instrText>"</w:instrText>
      </w:r>
      <w:r>
        <w:rPr>
          <w:rFonts w:cs="Arial"/>
        </w:rPr>
        <w:fldChar w:fldCharType="end"/>
      </w:r>
      <w:r w:rsidR="009E71B4">
        <w:rPr>
          <w:rFonts w:cs="Arial"/>
        </w:rPr>
        <w:t xml:space="preserve"> </w:t>
      </w:r>
      <w:r w:rsidR="006F72CA">
        <w:rPr>
          <w:rFonts w:cs="Arial"/>
        </w:rPr>
        <w:t>&lt;&lt;Relationship&gt;&gt;</w:t>
      </w:r>
      <w:bookmarkEnd w:id="1488"/>
    </w:p>
    <w:p w:rsidR="00347871" w:rsidRDefault="00347871" w:rsidP="00F71BA8">
      <w:r>
        <w:t>A risk owner imposes a risk treatment strategy as a policy with the intent that the strategy reduces their risk to an acceptable level. The policy will be imposed in the entity that the policy &lt;constrains&gt;.</w:t>
      </w:r>
    </w:p>
    <w:p w:rsidR="00347871" w:rsidRDefault="00FB4EB2" w:rsidP="00347871">
      <w:pPr>
        <w:jc w:val="center"/>
      </w:pPr>
      <w:r w:rsidRPr="00945284">
        <w:rPr>
          <w:noProof/>
        </w:rPr>
        <w:pict>
          <v:shape id="Picture -250982036.emf" o:spid="_x0000_i1159" type="#_x0000_t75" alt="-250982036.emf" style="width:487.2pt;height:151.2pt;visibility:visible;mso-wrap-style:square">
            <v:imagedata r:id="rId225" o:title="-250982036"/>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Impose Strategy</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0d7812a6d11747fb16d4f5e36e29bb8b" w:history="1">
        <w:r w:rsidR="00347871">
          <w:rPr>
            <w:rStyle w:val="Hyperlink"/>
          </w:rPr>
          <w:t>Assertion of Policy</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158" type="#_x0000_t75" alt="-1728404412.emf" style="width:12pt;height:12pt;visibility:visible;mso-wrap-style:square">
            <v:imagedata r:id="rId61" o:title="-1728404412"/>
          </v:shape>
        </w:pict>
      </w:r>
      <w:r w:rsidR="00347871">
        <w:t xml:space="preserve"> imposes</w:t>
      </w:r>
      <w:r w:rsidR="00347871">
        <w:rPr>
          <w:rFonts w:cs="Arial"/>
        </w:rPr>
        <w:fldChar w:fldCharType="begin"/>
      </w:r>
      <w:r w:rsidR="00347871">
        <w:instrText>XE"</w:instrText>
      </w:r>
      <w:r w:rsidR="00347871" w:rsidRPr="00413D75">
        <w:rPr>
          <w:rFonts w:cs="Arial"/>
        </w:rPr>
        <w:instrText>imposes</w:instrText>
      </w:r>
      <w:r w:rsidR="00347871">
        <w:instrText>"</w:instrText>
      </w:r>
      <w:r w:rsidR="00347871">
        <w:rPr>
          <w:rFonts w:cs="Arial"/>
        </w:rPr>
        <w:fldChar w:fldCharType="end"/>
      </w:r>
      <w:r w:rsidR="00347871">
        <w:t xml:space="preserve"> : </w:t>
      </w:r>
      <w:hyperlink w:anchor="_70807c15a257bc97a908d5f6b48d6c3d" w:history="1">
        <w:r w:rsidR="00347871">
          <w:rPr>
            <w:rStyle w:val="Hyperlink"/>
          </w:rPr>
          <w:t>Risk Treatment Strategy</w:t>
        </w:r>
      </w:hyperlink>
      <w:r w:rsidR="00347871">
        <w:t xml:space="preserve"> [*]   </w:t>
      </w:r>
      <w:r w:rsidR="00347871" w:rsidRPr="00833C5F">
        <w:rPr>
          <w:i/>
        </w:rPr>
        <w:t>Redefines</w:t>
      </w:r>
      <w:r w:rsidR="00347871">
        <w:t xml:space="preserve">: responds to: </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Risk treatment strategy imposed by a risk owner to mediate the owners risk.</w:t>
      </w:r>
    </w:p>
    <w:p w:rsidR="00347871" w:rsidRDefault="00FB4EB2" w:rsidP="00347871">
      <w:pPr>
        <w:ind w:firstLine="720"/>
      </w:pPr>
      <w:r w:rsidRPr="00945284">
        <w:rPr>
          <w:noProof/>
        </w:rPr>
        <w:pict>
          <v:shape id="_x0000_i1157" type="#_x0000_t75" alt="-1728404412.emf" style="width:12pt;height:12pt;visibility:visible;mso-wrap-style:square">
            <v:imagedata r:id="rId61" o:title="-1728404412"/>
          </v:shape>
        </w:pict>
      </w:r>
      <w:r w:rsidR="00347871">
        <w:t xml:space="preserve"> imposed by</w:t>
      </w:r>
      <w:r w:rsidR="00347871">
        <w:rPr>
          <w:rFonts w:cs="Arial"/>
        </w:rPr>
        <w:fldChar w:fldCharType="begin"/>
      </w:r>
      <w:r w:rsidR="00347871">
        <w:instrText>XE"</w:instrText>
      </w:r>
      <w:r w:rsidR="00347871" w:rsidRPr="00413D75">
        <w:rPr>
          <w:rFonts w:cs="Arial"/>
        </w:rPr>
        <w:instrText>imposed by</w:instrText>
      </w:r>
      <w:r w:rsidR="00347871">
        <w:instrText>"</w:instrText>
      </w:r>
      <w:r w:rsidR="00347871">
        <w:rPr>
          <w:rFonts w:cs="Arial"/>
        </w:rPr>
        <w:fldChar w:fldCharType="end"/>
      </w:r>
      <w:r w:rsidR="00347871">
        <w:t xml:space="preserve"> : </w:t>
      </w:r>
      <w:hyperlink w:anchor="_3cfd42cf030efeac6a57064d1bb33318" w:history="1">
        <w:r w:rsidR="00347871">
          <w:rPr>
            <w:rStyle w:val="Hyperlink"/>
          </w:rPr>
          <w:t>Risk Owner</w:t>
        </w:r>
      </w:hyperlink>
      <w:r w:rsidR="00347871">
        <w:t xml:space="preserve"> [*]   </w:t>
      </w:r>
      <w:r w:rsidR="00347871" w:rsidRPr="00833C5F">
        <w:rPr>
          <w:i/>
        </w:rPr>
        <w:t>Redefines</w:t>
      </w:r>
      <w:r w:rsidR="00347871">
        <w:t xml:space="preserve">: responds to: </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Authority that imposes a risk strategy such that it is intended to reduce their risk.</w:t>
      </w:r>
    </w:p>
    <w:p w:rsidR="00347871" w:rsidRDefault="00347871" w:rsidP="00347871"/>
    <w:p w:rsidR="00347871" w:rsidRDefault="00347871" w:rsidP="00347871">
      <w:pPr>
        <w:pStyle w:val="Heading2"/>
      </w:pPr>
      <w:bookmarkStart w:id="1489" w:name="_40a9ccd34b592f031ebb740bbade97ff"/>
      <w:bookmarkStart w:id="1490" w:name="_Toc477720201"/>
      <w:r>
        <w:t>Class Objective forSafety and Security</w:t>
      </w:r>
      <w:bookmarkEnd w:id="1489"/>
      <w:bookmarkEnd w:id="1490"/>
      <w:r w:rsidRPr="003A31EC">
        <w:rPr>
          <w:rFonts w:cs="Arial"/>
        </w:rPr>
        <w:t xml:space="preserve"> </w:t>
      </w:r>
      <w:r>
        <w:rPr>
          <w:rFonts w:cs="Arial"/>
        </w:rPr>
        <w:fldChar w:fldCharType="begin"/>
      </w:r>
      <w:r>
        <w:instrText>XE"</w:instrText>
      </w:r>
      <w:r w:rsidRPr="00413D75">
        <w:rPr>
          <w:rFonts w:cs="Arial"/>
        </w:rPr>
        <w:instrText>Objective forSafety and Security</w:instrText>
      </w:r>
      <w:r>
        <w:instrText>"</w:instrText>
      </w:r>
      <w:r>
        <w:rPr>
          <w:rFonts w:cs="Arial"/>
        </w:rPr>
        <w:fldChar w:fldCharType="end"/>
      </w:r>
      <w:r w:rsidR="009E71B4">
        <w:rPr>
          <w:rFonts w:cs="Arial"/>
        </w:rPr>
        <w:t xml:space="preserve"> </w:t>
      </w:r>
    </w:p>
    <w:p w:rsidR="00347871" w:rsidRDefault="00347871" w:rsidP="00F71BA8">
      <w:r>
        <w:t>Classification of an objective related to the safety and security of a stakeholder. The protection from harm.</w:t>
      </w:r>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Direct Supertypes</w:t>
      </w:r>
    </w:p>
    <w:p w:rsidR="00347871" w:rsidRDefault="00CC4F8E" w:rsidP="00347871">
      <w:pPr>
        <w:ind w:left="360"/>
      </w:pPr>
      <w:hyperlink w:anchor="_776d60fce8516dacf9ec47f77bef3822" w:history="1">
        <w:r w:rsidR="00347871">
          <w:rPr>
            <w:rStyle w:val="Hyperlink"/>
          </w:rPr>
          <w:t>Risk Reduction Objective</w:t>
        </w:r>
      </w:hyperlink>
    </w:p>
    <w:p w:rsidR="00347871" w:rsidRDefault="00347871" w:rsidP="00347871"/>
    <w:p w:rsidR="00347871" w:rsidRDefault="00347871" w:rsidP="00347871">
      <w:pPr>
        <w:pStyle w:val="Heading2"/>
      </w:pPr>
      <w:bookmarkStart w:id="1491" w:name="_9ebde53a1f70b354f94d28d6bc5313ff"/>
      <w:bookmarkStart w:id="1492" w:name="_Toc477720202"/>
      <w:r>
        <w:t>Class Objective to Protect Assets</w:t>
      </w:r>
      <w:bookmarkEnd w:id="1491"/>
      <w:bookmarkEnd w:id="1492"/>
      <w:r w:rsidRPr="003A31EC">
        <w:rPr>
          <w:rFonts w:cs="Arial"/>
        </w:rPr>
        <w:t xml:space="preserve"> </w:t>
      </w:r>
      <w:r>
        <w:rPr>
          <w:rFonts w:cs="Arial"/>
        </w:rPr>
        <w:fldChar w:fldCharType="begin"/>
      </w:r>
      <w:r>
        <w:instrText>XE"</w:instrText>
      </w:r>
      <w:r w:rsidRPr="00413D75">
        <w:rPr>
          <w:rFonts w:cs="Arial"/>
        </w:rPr>
        <w:instrText>Objective to Protect Assets</w:instrText>
      </w:r>
      <w:r>
        <w:instrText>"</w:instrText>
      </w:r>
      <w:r>
        <w:rPr>
          <w:rFonts w:cs="Arial"/>
        </w:rPr>
        <w:fldChar w:fldCharType="end"/>
      </w:r>
      <w:r w:rsidR="009E71B4">
        <w:rPr>
          <w:rFonts w:cs="Arial"/>
        </w:rPr>
        <w:t xml:space="preserve"> </w:t>
      </w:r>
    </w:p>
    <w:p w:rsidR="00347871" w:rsidRDefault="00347871" w:rsidP="00F71BA8">
      <w:r>
        <w:t>Objective of a stakeholder to protect an asset. To reduce the potential harm to valued assets.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776d60fce8516dacf9ec47f77bef3822" w:history="1">
        <w:r w:rsidR="00347871">
          <w:rPr>
            <w:rStyle w:val="Hyperlink"/>
          </w:rPr>
          <w:t>Risk Reduction Objective</w:t>
        </w:r>
      </w:hyperlink>
    </w:p>
    <w:p w:rsidR="00347871" w:rsidRDefault="00347871" w:rsidP="00347871"/>
    <w:p w:rsidR="00347871" w:rsidRDefault="00347871" w:rsidP="00347871">
      <w:pPr>
        <w:pStyle w:val="Heading2"/>
      </w:pPr>
      <w:bookmarkStart w:id="1493" w:name="_6353799abeba2c8c30ac41459fde204f"/>
      <w:bookmarkStart w:id="1494" w:name="_Toc477720203"/>
      <w:r>
        <w:t>Class Risk</w:t>
      </w:r>
      <w:bookmarkEnd w:id="1493"/>
      <w:bookmarkEnd w:id="1494"/>
      <w:r w:rsidRPr="003A31EC">
        <w:rPr>
          <w:rFonts w:cs="Arial"/>
        </w:rPr>
        <w:t xml:space="preserve"> </w:t>
      </w:r>
      <w:r>
        <w:rPr>
          <w:rFonts w:cs="Arial"/>
        </w:rPr>
        <w:fldChar w:fldCharType="begin"/>
      </w:r>
      <w:r>
        <w:instrText>XE"</w:instrText>
      </w:r>
      <w:r w:rsidRPr="00413D75">
        <w:rPr>
          <w:rFonts w:cs="Arial"/>
        </w:rPr>
        <w:instrText>Risk</w:instrText>
      </w:r>
      <w:r>
        <w:instrText>"</w:instrText>
      </w:r>
      <w:r>
        <w:rPr>
          <w:rFonts w:cs="Arial"/>
        </w:rPr>
        <w:fldChar w:fldCharType="end"/>
      </w:r>
      <w:r w:rsidR="009E71B4">
        <w:rPr>
          <w:rFonts w:cs="Arial"/>
        </w:rPr>
        <w:t xml:space="preserve"> </w:t>
      </w:r>
    </w:p>
    <w:p w:rsidR="00347871" w:rsidRDefault="00347871" w:rsidP="00F71BA8">
      <w:r>
        <w:t>[CNSSI 4009] Risk is a measure of the extent to which an entity is threatened by a potential circumstance or event, and typically a function of: (i) the adverse impacts that would arise if the circumstance or event occurs; and (ii) the likelihood of Event.</w:t>
      </w:r>
      <w:r>
        <w:br/>
        <w:t>[Note: Information system-related security risks are those risks that arise from the loss of confidentiality, integrity, or availability of information or information systems and reflect the potential adverse impacts to organizational operations (including mission, functions, image, or reputation), organizational assets, individuals', other organizations, and the Nation.]</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307f4f4f5a8ca8e147619d25a32c9000" w:history="1">
        <w:r w:rsidR="00347871">
          <w:rPr>
            <w:rStyle w:val="Hyperlink"/>
          </w:rPr>
          <w:t>Desirability Assessment</w:t>
        </w:r>
      </w:hyperlink>
    </w:p>
    <w:p w:rsidR="00347871" w:rsidRDefault="00347871" w:rsidP="00347871"/>
    <w:p w:rsidR="00347871" w:rsidRDefault="00347871" w:rsidP="00347871">
      <w:pPr>
        <w:pStyle w:val="Heading2"/>
      </w:pPr>
      <w:bookmarkStart w:id="1495" w:name="_4a31860e49ce04ad494ad84600b00364"/>
      <w:bookmarkStart w:id="1496" w:name="_Toc477720204"/>
      <w:r>
        <w:t>Class Risk Mitigation Strategy</w:t>
      </w:r>
      <w:bookmarkEnd w:id="1495"/>
      <w:bookmarkEnd w:id="1496"/>
      <w:r w:rsidRPr="003A31EC">
        <w:rPr>
          <w:rFonts w:cs="Arial"/>
        </w:rPr>
        <w:t xml:space="preserve"> </w:t>
      </w:r>
      <w:r>
        <w:rPr>
          <w:rFonts w:cs="Arial"/>
        </w:rPr>
        <w:fldChar w:fldCharType="begin"/>
      </w:r>
      <w:r>
        <w:instrText>XE"</w:instrText>
      </w:r>
      <w:r w:rsidRPr="00413D75">
        <w:rPr>
          <w:rFonts w:cs="Arial"/>
        </w:rPr>
        <w:instrText>Risk Mitigation Strategy</w:instrText>
      </w:r>
      <w:r>
        <w:instrText>"</w:instrText>
      </w:r>
      <w:r>
        <w:rPr>
          <w:rFonts w:cs="Arial"/>
        </w:rPr>
        <w:fldChar w:fldCharType="end"/>
      </w:r>
      <w:r w:rsidR="009E71B4">
        <w:rPr>
          <w:rFonts w:cs="Arial"/>
        </w:rPr>
        <w:t xml:space="preserve"> </w:t>
      </w:r>
    </w:p>
    <w:p w:rsidR="00347871" w:rsidRDefault="00347871" w:rsidP="00F71BA8">
      <w:r>
        <w:t>A plan which minimizes or eliminates the possibility or impact of a danger or risk.</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70807c15a257bc97a908d5f6b48d6c3d" w:history="1">
        <w:r w:rsidR="00347871">
          <w:rPr>
            <w:rStyle w:val="Hyperlink"/>
          </w:rPr>
          <w:t>Risk Treatment Strategy</w:t>
        </w:r>
      </w:hyperlink>
    </w:p>
    <w:p w:rsidR="00347871" w:rsidRDefault="00347871" w:rsidP="00347871"/>
    <w:p w:rsidR="00347871" w:rsidRDefault="00347871" w:rsidP="00347871">
      <w:pPr>
        <w:pStyle w:val="Heading2"/>
      </w:pPr>
      <w:bookmarkStart w:id="1497" w:name="_3cfd42cf030efeac6a57064d1bb33318"/>
      <w:bookmarkStart w:id="1498" w:name="_Toc477720205"/>
      <w:r>
        <w:t>Class Risk Owner</w:t>
      </w:r>
      <w:bookmarkEnd w:id="1497"/>
      <w:r w:rsidRPr="003A31EC">
        <w:rPr>
          <w:rFonts w:cs="Arial"/>
        </w:rPr>
        <w:t xml:space="preserve"> </w:t>
      </w:r>
      <w:r>
        <w:rPr>
          <w:rFonts w:cs="Arial"/>
        </w:rPr>
        <w:fldChar w:fldCharType="begin"/>
      </w:r>
      <w:r>
        <w:instrText>XE"</w:instrText>
      </w:r>
      <w:r w:rsidRPr="00413D75">
        <w:rPr>
          <w:rFonts w:cs="Arial"/>
        </w:rPr>
        <w:instrText>Risk Owner</w:instrText>
      </w:r>
      <w:r>
        <w:instrText>"</w:instrText>
      </w:r>
      <w:r>
        <w:rPr>
          <w:rFonts w:cs="Arial"/>
        </w:rPr>
        <w:fldChar w:fldCharType="end"/>
      </w:r>
      <w:r w:rsidR="009E71B4">
        <w:rPr>
          <w:rFonts w:cs="Arial"/>
        </w:rPr>
        <w:t xml:space="preserve"> </w:t>
      </w:r>
      <w:r w:rsidR="006F72CA">
        <w:rPr>
          <w:rFonts w:cs="Arial"/>
        </w:rPr>
        <w:t>&lt;&lt;Role&gt;&gt;</w:t>
      </w:r>
      <w:bookmarkEnd w:id="1498"/>
    </w:p>
    <w:p w:rsidR="00347871" w:rsidRDefault="00347871" w:rsidP="00F71BA8">
      <w:r>
        <w:t>A stakeholder with an objective to manage risk.</w:t>
      </w:r>
      <w:r>
        <w:br/>
        <w:t>[ISO 73:2009] person or entity with the accountability and authority to manage a risk.</w:t>
      </w:r>
    </w:p>
    <w:p w:rsidR="00347871" w:rsidRDefault="00FB4EB2" w:rsidP="00347871">
      <w:pPr>
        <w:jc w:val="center"/>
      </w:pPr>
      <w:r w:rsidRPr="00945284">
        <w:rPr>
          <w:noProof/>
        </w:rPr>
        <w:lastRenderedPageBreak/>
        <w:pict>
          <v:shape id="Picture -1940304183.emf" o:spid="_x0000_i1156" type="#_x0000_t75" alt="-1940304183.emf" style="width:487.2pt;height:304.8pt;visibility:visible;mso-wrap-style:square">
            <v:imagedata r:id="rId226" o:title="-1940304183"/>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Risk Owner</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4a5f789e0663312e51a7733bd354bc59" w:history="1">
        <w:r w:rsidR="00347871">
          <w:rPr>
            <w:rStyle w:val="Hyperlink"/>
          </w:rPr>
          <w:t>Authority</w:t>
        </w:r>
      </w:hyperlink>
      <w:r w:rsidR="00347871">
        <w:t xml:space="preserve">, </w:t>
      </w:r>
      <w:hyperlink w:anchor="_e6b0cbf74d66e662c0e3b43efa323757" w:history="1">
        <w:r w:rsidR="00347871">
          <w:rPr>
            <w:rStyle w:val="Hyperlink"/>
          </w:rPr>
          <w:t>Stakeholder</w:t>
        </w:r>
      </w:hyperlink>
    </w:p>
    <w:p w:rsidR="00347871" w:rsidRDefault="00347871" w:rsidP="00347871"/>
    <w:p w:rsidR="00347871" w:rsidRDefault="00347871" w:rsidP="00347871">
      <w:pPr>
        <w:pStyle w:val="Heading2"/>
      </w:pPr>
      <w:bookmarkStart w:id="1499" w:name="_776d60fce8516dacf9ec47f77bef3822"/>
      <w:bookmarkStart w:id="1500" w:name="_Toc477720206"/>
      <w:r>
        <w:t>Class Risk Reduction Objective</w:t>
      </w:r>
      <w:bookmarkEnd w:id="1499"/>
      <w:bookmarkEnd w:id="1500"/>
      <w:r w:rsidRPr="003A31EC">
        <w:rPr>
          <w:rFonts w:cs="Arial"/>
        </w:rPr>
        <w:t xml:space="preserve"> </w:t>
      </w:r>
      <w:r>
        <w:rPr>
          <w:rFonts w:cs="Arial"/>
        </w:rPr>
        <w:fldChar w:fldCharType="begin"/>
      </w:r>
      <w:r>
        <w:instrText>XE"</w:instrText>
      </w:r>
      <w:r w:rsidRPr="00413D75">
        <w:rPr>
          <w:rFonts w:cs="Arial"/>
        </w:rPr>
        <w:instrText>Risk Reduction Objective</w:instrText>
      </w:r>
      <w:r>
        <w:instrText>"</w:instrText>
      </w:r>
      <w:r>
        <w:rPr>
          <w:rFonts w:cs="Arial"/>
        </w:rPr>
        <w:fldChar w:fldCharType="end"/>
      </w:r>
      <w:r w:rsidR="009E71B4">
        <w:rPr>
          <w:rFonts w:cs="Arial"/>
        </w:rPr>
        <w:t xml:space="preserve"> </w:t>
      </w:r>
    </w:p>
    <w:p w:rsidR="00347871" w:rsidRDefault="00347871" w:rsidP="00F71BA8">
      <w:r>
        <w:t>An objective of a risk owner to reduce risk.</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1a3b26382bc038a9cd845e258d24db0f" w:history="1">
        <w:r w:rsidR="00347871">
          <w:rPr>
            <w:rStyle w:val="Hyperlink"/>
          </w:rPr>
          <w:t>Objective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155" type="#_x0000_t75" alt="195569461.emf" style="width:12pt;height:12pt;visibility:visible;mso-wrap-style:square">
            <v:imagedata r:id="rId10" o:title="195569461"/>
          </v:shape>
        </w:pict>
      </w:r>
      <w:r w:rsidR="00347871">
        <w:t xml:space="preserve">  : </w:t>
      </w:r>
      <w:hyperlink w:anchor="_5938c7e5b57b4ceff1fe62141187c995" w:history="1">
        <w:r w:rsidR="00347871">
          <w:rPr>
            <w:rStyle w:val="Hyperlink"/>
          </w:rPr>
          <w:t>Defensive Step</w:t>
        </w:r>
      </w:hyperlink>
      <w:r w:rsidR="00347871">
        <w:t xml:space="preserve"> [*]   </w:t>
      </w:r>
      <w:r w:rsidR="00347871" w:rsidRPr="00833C5F">
        <w:rPr>
          <w:i/>
        </w:rPr>
        <w:t>Subsets</w:t>
      </w:r>
      <w:r w:rsidR="00347871">
        <w:t>: realized by:</w:t>
      </w:r>
      <w:hyperlink w:anchor="_5cb707f0e4b55ba1e0378efebf7dcea9" w:history="1">
        <w:r w:rsidR="00347871">
          <w:rPr>
            <w:rStyle w:val="Hyperlink"/>
          </w:rPr>
          <w:t>Means</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1501" w:name="_9d4311bf0cea055584934a5e407cf77c"/>
      <w:bookmarkStart w:id="1502" w:name="_Toc477720207"/>
      <w:r>
        <w:t>Association Class Risk To Resource</w:t>
      </w:r>
      <w:bookmarkEnd w:id="1501"/>
      <w:r w:rsidRPr="003A31EC">
        <w:rPr>
          <w:rFonts w:cs="Arial"/>
        </w:rPr>
        <w:t xml:space="preserve"> </w:t>
      </w:r>
      <w:r>
        <w:rPr>
          <w:rFonts w:cs="Arial"/>
        </w:rPr>
        <w:fldChar w:fldCharType="begin"/>
      </w:r>
      <w:r>
        <w:instrText>XE"</w:instrText>
      </w:r>
      <w:r w:rsidRPr="00413D75">
        <w:rPr>
          <w:rFonts w:cs="Arial"/>
        </w:rPr>
        <w:instrText>Risk To Resource</w:instrText>
      </w:r>
      <w:r>
        <w:instrText>"</w:instrText>
      </w:r>
      <w:r>
        <w:rPr>
          <w:rFonts w:cs="Arial"/>
        </w:rPr>
        <w:fldChar w:fldCharType="end"/>
      </w:r>
      <w:r w:rsidR="009E71B4">
        <w:rPr>
          <w:rFonts w:cs="Arial"/>
        </w:rPr>
        <w:t xml:space="preserve"> </w:t>
      </w:r>
      <w:r w:rsidR="006F72CA">
        <w:rPr>
          <w:rFonts w:cs="Arial"/>
        </w:rPr>
        <w:t>&lt;&lt;Relationship&gt;&gt;</w:t>
      </w:r>
      <w:bookmarkEnd w:id="1502"/>
    </w:p>
    <w:p w:rsidR="00347871" w:rsidRDefault="00347871" w:rsidP="00F71BA8">
      <w:r>
        <w:t>The Risk to Resource relationship identifies the resources for which risk will be measured for the risk owner.</w:t>
      </w:r>
    </w:p>
    <w:p w:rsidR="00347871" w:rsidRDefault="00FB4EB2" w:rsidP="00347871">
      <w:pPr>
        <w:jc w:val="center"/>
      </w:pPr>
      <w:r w:rsidRPr="00945284">
        <w:rPr>
          <w:noProof/>
        </w:rPr>
        <w:lastRenderedPageBreak/>
        <w:pict>
          <v:shape id="Picture -1730989015.emf" o:spid="_x0000_i1154" type="#_x0000_t75" alt="-1730989015.emf" style="width:407.4pt;height:195.6pt;visibility:visible;mso-wrap-style:square">
            <v:imagedata r:id="rId227" o:title="-1730989015"/>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Risk To Resource</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04d9fcb22701af60514ddb0abc8b04d4" w:history="1">
        <w:r w:rsidR="00347871">
          <w:rPr>
            <w:rStyle w:val="Hyperlink"/>
          </w:rPr>
          <w:t>Entity Assessment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153" type="#_x0000_t75" alt="-1728404412.emf" style="width:12pt;height:12pt;visibility:visible;mso-wrap-style:square">
            <v:imagedata r:id="rId61" o:title="-1728404412"/>
          </v:shape>
        </w:pict>
      </w:r>
      <w:r w:rsidR="00347871">
        <w:t xml:space="preserve"> measures risk to</w:t>
      </w:r>
      <w:r w:rsidR="00347871">
        <w:rPr>
          <w:rFonts w:cs="Arial"/>
        </w:rPr>
        <w:fldChar w:fldCharType="begin"/>
      </w:r>
      <w:r w:rsidR="00347871">
        <w:instrText>XE"</w:instrText>
      </w:r>
      <w:r w:rsidR="00347871" w:rsidRPr="00413D75">
        <w:rPr>
          <w:rFonts w:cs="Arial"/>
        </w:rPr>
        <w:instrText>measures risk to</w:instrText>
      </w:r>
      <w:r w:rsidR="00347871">
        <w:instrText>"</w:instrText>
      </w:r>
      <w:r w:rsidR="00347871">
        <w:rPr>
          <w:rFonts w:cs="Arial"/>
        </w:rPr>
        <w:fldChar w:fldCharType="end"/>
      </w:r>
      <w:r w:rsidR="00347871">
        <w:t xml:space="preserve"> : </w:t>
      </w:r>
      <w:hyperlink w:anchor="_47ee5282957e27e87ceca3ae35620f9a" w:history="1">
        <w:r w:rsidR="00347871">
          <w:rPr>
            <w:rStyle w:val="Hyperlink"/>
          </w:rPr>
          <w:t>Valued Asset</w:t>
        </w:r>
      </w:hyperlink>
      <w:r w:rsidR="00347871">
        <w:t xml:space="preserve"> [1..*]   </w:t>
      </w:r>
      <w:r w:rsidR="00347871" w:rsidRPr="00833C5F">
        <w:rPr>
          <w:i/>
        </w:rPr>
        <w:t>Subsets</w:t>
      </w:r>
      <w:r w:rsidR="00347871">
        <w:t>: realized by:</w:t>
      </w:r>
      <w:hyperlink w:anchor="_5cb707f0e4b55ba1e0378efebf7dcea9" w:history="1">
        <w:r w:rsidR="00347871">
          <w:rPr>
            <w:rStyle w:val="Hyperlink"/>
          </w:rPr>
          <w:t>Means</w:t>
        </w:r>
      </w:hyperlink>
      <w:r w:rsidR="00347871">
        <w:rPr>
          <w:rStyle w:val="Hyperlink"/>
        </w:rPr>
        <w:t xml:space="preserve"> </w:t>
      </w:r>
      <w:r w:rsidR="00347871">
        <w:t xml:space="preserve">   </w:t>
      </w:r>
    </w:p>
    <w:p w:rsidR="00347871" w:rsidRDefault="00347871" w:rsidP="004E3AD0">
      <w:pPr>
        <w:pStyle w:val="BodyText"/>
        <w:spacing w:before="60" w:after="120"/>
        <w:ind w:firstLine="720"/>
      </w:pPr>
      <w:r>
        <w:t>Resources (aka assets) at risk.</w:t>
      </w:r>
    </w:p>
    <w:p w:rsidR="00347871" w:rsidRDefault="00FB4EB2" w:rsidP="00347871">
      <w:pPr>
        <w:ind w:firstLine="720"/>
      </w:pPr>
      <w:r w:rsidRPr="00945284">
        <w:rPr>
          <w:noProof/>
        </w:rPr>
        <w:pict>
          <v:shape id="_x0000_i1152" type="#_x0000_t75" alt="-1728404412.emf" style="width:12pt;height:12pt;visibility:visible;mso-wrap-style:square">
            <v:imagedata r:id="rId61" o:title="-1728404412"/>
          </v:shape>
        </w:pict>
      </w:r>
      <w:r w:rsidR="00347871">
        <w:t xml:space="preserve"> has risk of harm</w:t>
      </w:r>
      <w:r w:rsidR="00347871">
        <w:rPr>
          <w:rFonts w:cs="Arial"/>
        </w:rPr>
        <w:fldChar w:fldCharType="begin"/>
      </w:r>
      <w:r w:rsidR="00347871">
        <w:instrText>XE"</w:instrText>
      </w:r>
      <w:r w:rsidR="00347871" w:rsidRPr="00413D75">
        <w:rPr>
          <w:rFonts w:cs="Arial"/>
        </w:rPr>
        <w:instrText>has risk of harm</w:instrText>
      </w:r>
      <w:r w:rsidR="00347871">
        <w:instrText>"</w:instrText>
      </w:r>
      <w:r w:rsidR="00347871">
        <w:rPr>
          <w:rFonts w:cs="Arial"/>
        </w:rPr>
        <w:fldChar w:fldCharType="end"/>
      </w:r>
      <w:r w:rsidR="00347871">
        <w:t xml:space="preserve"> : </w:t>
      </w:r>
      <w:hyperlink w:anchor="_6353799abeba2c8c30ac41459fde204f" w:history="1">
        <w:r w:rsidR="00347871">
          <w:rPr>
            <w:rStyle w:val="Hyperlink"/>
          </w:rPr>
          <w:t>Risk</w:t>
        </w:r>
      </w:hyperlink>
      <w:r w:rsidR="00347871">
        <w:t xml:space="preserve"> [0..*]   </w:t>
      </w:r>
      <w:r w:rsidR="00347871" w:rsidRPr="00833C5F">
        <w:rPr>
          <w:i/>
        </w:rPr>
        <w:t>Subsets</w:t>
      </w:r>
      <w:r w:rsidR="00347871">
        <w:t>: realized by:</w:t>
      </w:r>
      <w:hyperlink w:anchor="_5cb707f0e4b55ba1e0378efebf7dcea9" w:history="1">
        <w:r w:rsidR="00347871">
          <w:rPr>
            <w:rStyle w:val="Hyperlink"/>
          </w:rPr>
          <w:t>Means</w:t>
        </w:r>
      </w:hyperlink>
      <w:r w:rsidR="00347871">
        <w:rPr>
          <w:rStyle w:val="Hyperlink"/>
        </w:rPr>
        <w:t xml:space="preserve"> </w:t>
      </w:r>
      <w:r w:rsidR="00347871">
        <w:t xml:space="preserve">   </w:t>
      </w:r>
    </w:p>
    <w:p w:rsidR="00347871" w:rsidRDefault="00347871" w:rsidP="004E3AD0">
      <w:pPr>
        <w:pStyle w:val="BodyText"/>
        <w:spacing w:before="60" w:after="120"/>
        <w:ind w:firstLine="720"/>
      </w:pPr>
      <w:r>
        <w:t>Potential risk to the subject resource.</w:t>
      </w:r>
    </w:p>
    <w:p w:rsidR="00347871" w:rsidRDefault="00347871" w:rsidP="00347871"/>
    <w:p w:rsidR="00347871" w:rsidRDefault="00347871" w:rsidP="00347871">
      <w:pPr>
        <w:pStyle w:val="Heading2"/>
      </w:pPr>
      <w:bookmarkStart w:id="1503" w:name="_c49631d60db8228c8cab1a1c1fbbfe4d"/>
      <w:bookmarkStart w:id="1504" w:name="_Toc477720208"/>
      <w:r>
        <w:t>Association Class Risk Topic</w:t>
      </w:r>
      <w:bookmarkEnd w:id="1503"/>
      <w:r w:rsidRPr="003A31EC">
        <w:rPr>
          <w:rFonts w:cs="Arial"/>
        </w:rPr>
        <w:t xml:space="preserve"> </w:t>
      </w:r>
      <w:r>
        <w:rPr>
          <w:rFonts w:cs="Arial"/>
        </w:rPr>
        <w:fldChar w:fldCharType="begin"/>
      </w:r>
      <w:r>
        <w:instrText>XE"</w:instrText>
      </w:r>
      <w:r w:rsidRPr="00413D75">
        <w:rPr>
          <w:rFonts w:cs="Arial"/>
        </w:rPr>
        <w:instrText>Risk Topic</w:instrText>
      </w:r>
      <w:r>
        <w:instrText>"</w:instrText>
      </w:r>
      <w:r>
        <w:rPr>
          <w:rFonts w:cs="Arial"/>
        </w:rPr>
        <w:fldChar w:fldCharType="end"/>
      </w:r>
      <w:r w:rsidR="009E71B4">
        <w:rPr>
          <w:rFonts w:cs="Arial"/>
        </w:rPr>
        <w:t xml:space="preserve"> </w:t>
      </w:r>
      <w:r w:rsidR="006F72CA">
        <w:rPr>
          <w:rFonts w:cs="Arial"/>
        </w:rPr>
        <w:t>&lt;&lt;Relationship&gt;&gt;</w:t>
      </w:r>
      <w:bookmarkEnd w:id="1504"/>
    </w:p>
    <w:p w:rsidR="00347871" w:rsidRDefault="00347871" w:rsidP="00F71BA8">
      <w:r>
        <w:t>One or more undesirable situations that are assessed together in terms of their risk - the impact and likelihood that those situations will cause harm to resources valued by a risk owner.</w:t>
      </w:r>
    </w:p>
    <w:p w:rsidR="00347871" w:rsidRDefault="00FB4EB2" w:rsidP="00347871">
      <w:pPr>
        <w:jc w:val="center"/>
      </w:pPr>
      <w:r w:rsidRPr="00945284">
        <w:rPr>
          <w:noProof/>
        </w:rPr>
        <w:pict>
          <v:shape id="Picture 455421096.emf" o:spid="_x0000_i1151" type="#_x0000_t75" alt="455421096.emf" style="width:448.8pt;height:214.8pt;visibility:visible;mso-wrap-style:square">
            <v:imagedata r:id="rId228" o:title="455421096"/>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Risk Topic</w:t>
      </w:r>
    </w:p>
    <w:p w:rsidR="00347871" w:rsidRPr="002A7C0D" w:rsidRDefault="00347871" w:rsidP="00232C10">
      <w:pPr>
        <w:pStyle w:val="Subtitle"/>
        <w:spacing w:before="120"/>
        <w:rPr>
          <w:rStyle w:val="IntenseEmphasis"/>
          <w:sz w:val="24"/>
          <w:szCs w:val="24"/>
        </w:rPr>
      </w:pPr>
      <w:r w:rsidRPr="002A7C0D">
        <w:rPr>
          <w:rStyle w:val="IntenseEmphasis"/>
          <w:sz w:val="24"/>
          <w:szCs w:val="24"/>
        </w:rPr>
        <w:lastRenderedPageBreak/>
        <w:t>Direct Supertypes</w:t>
      </w:r>
    </w:p>
    <w:p w:rsidR="00347871" w:rsidRDefault="00CC4F8E" w:rsidP="00347871">
      <w:pPr>
        <w:ind w:left="360"/>
      </w:pPr>
      <w:hyperlink w:anchor="_04d9fcb22701af60514ddb0abc8b04d4" w:history="1">
        <w:r w:rsidR="00347871">
          <w:rPr>
            <w:rStyle w:val="Hyperlink"/>
          </w:rPr>
          <w:t>Entity Assessment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150" type="#_x0000_t75" alt="-1728404412.emf" style="width:12pt;height:12pt;visibility:visible;mso-wrap-style:square">
            <v:imagedata r:id="rId61" o:title="-1728404412"/>
          </v:shape>
        </w:pict>
      </w:r>
      <w:r w:rsidR="00347871">
        <w:t xml:space="preserve"> measures risk of</w:t>
      </w:r>
      <w:r w:rsidR="00347871">
        <w:rPr>
          <w:rFonts w:cs="Arial"/>
        </w:rPr>
        <w:fldChar w:fldCharType="begin"/>
      </w:r>
      <w:r w:rsidR="00347871">
        <w:instrText>XE"</w:instrText>
      </w:r>
      <w:r w:rsidR="00347871" w:rsidRPr="00413D75">
        <w:rPr>
          <w:rFonts w:cs="Arial"/>
        </w:rPr>
        <w:instrText>measures risk of</w:instrText>
      </w:r>
      <w:r w:rsidR="00347871">
        <w:instrText>"</w:instrText>
      </w:r>
      <w:r w:rsidR="00347871">
        <w:rPr>
          <w:rFonts w:cs="Arial"/>
        </w:rPr>
        <w:fldChar w:fldCharType="end"/>
      </w:r>
      <w:r w:rsidR="00347871">
        <w:t xml:space="preserve"> : </w:t>
      </w:r>
      <w:hyperlink w:anchor="_4bdee0568b2f36e553f586b458dace32" w:history="1">
        <w:r w:rsidR="00347871">
          <w:rPr>
            <w:rStyle w:val="Hyperlink"/>
          </w:rPr>
          <w:t>Undesirable Situation</w:t>
        </w:r>
      </w:hyperlink>
      <w:r w:rsidR="00347871">
        <w:t xml:space="preserve"> [1..*]   </w:t>
      </w:r>
      <w:r w:rsidR="00347871" w:rsidRPr="00833C5F">
        <w:rPr>
          <w:i/>
        </w:rPr>
        <w:t>Subsets</w:t>
      </w:r>
      <w:r w:rsidR="00347871">
        <w:t>: realized by:</w:t>
      </w:r>
      <w:hyperlink w:anchor="_5cb707f0e4b55ba1e0378efebf7dcea9" w:history="1">
        <w:r w:rsidR="00347871">
          <w:rPr>
            <w:rStyle w:val="Hyperlink"/>
          </w:rPr>
          <w:t>Means</w:t>
        </w:r>
      </w:hyperlink>
      <w:r w:rsidR="00347871">
        <w:rPr>
          <w:rStyle w:val="Hyperlink"/>
        </w:rPr>
        <w:t xml:space="preserve"> </w:t>
      </w:r>
      <w:r w:rsidR="00347871">
        <w:t xml:space="preserve">   </w:t>
      </w:r>
    </w:p>
    <w:p w:rsidR="00347871" w:rsidRDefault="00347871" w:rsidP="004E3AD0">
      <w:pPr>
        <w:pStyle w:val="BodyText"/>
        <w:spacing w:before="60" w:after="120"/>
        <w:ind w:firstLine="720"/>
      </w:pPr>
      <w:r>
        <w:t>Undesirable situations measured in terms of their risk of harming resources valued by a risk owner.</w:t>
      </w:r>
    </w:p>
    <w:p w:rsidR="00347871" w:rsidRDefault="00FB4EB2" w:rsidP="00347871">
      <w:pPr>
        <w:ind w:firstLine="720"/>
      </w:pPr>
      <w:r w:rsidRPr="00945284">
        <w:rPr>
          <w:noProof/>
        </w:rPr>
        <w:pict>
          <v:shape id="_x0000_i1149" type="#_x0000_t75" alt="-1728404412.emf" style="width:12pt;height:12pt;visibility:visible;mso-wrap-style:square">
            <v:imagedata r:id="rId61" o:title="-1728404412"/>
          </v:shape>
        </w:pict>
      </w:r>
      <w:r w:rsidR="00347871">
        <w:t xml:space="preserve"> may entail risk</w:t>
      </w:r>
      <w:r w:rsidR="00347871">
        <w:rPr>
          <w:rFonts w:cs="Arial"/>
        </w:rPr>
        <w:fldChar w:fldCharType="begin"/>
      </w:r>
      <w:r w:rsidR="00347871">
        <w:instrText>XE"</w:instrText>
      </w:r>
      <w:r w:rsidR="00347871" w:rsidRPr="00413D75">
        <w:rPr>
          <w:rFonts w:cs="Arial"/>
        </w:rPr>
        <w:instrText>may entail risk</w:instrText>
      </w:r>
      <w:r w:rsidR="00347871">
        <w:instrText>"</w:instrText>
      </w:r>
      <w:r w:rsidR="00347871">
        <w:rPr>
          <w:rFonts w:cs="Arial"/>
        </w:rPr>
        <w:fldChar w:fldCharType="end"/>
      </w:r>
      <w:r w:rsidR="00347871">
        <w:t xml:space="preserve"> : </w:t>
      </w:r>
      <w:hyperlink w:anchor="_6353799abeba2c8c30ac41459fde204f" w:history="1">
        <w:r w:rsidR="00347871">
          <w:rPr>
            <w:rStyle w:val="Hyperlink"/>
          </w:rPr>
          <w:t>Risk</w:t>
        </w:r>
      </w:hyperlink>
      <w:r w:rsidR="00347871">
        <w:t xml:space="preserve"> [0..*]   </w:t>
      </w:r>
      <w:r w:rsidR="00347871" w:rsidRPr="00833C5F">
        <w:rPr>
          <w:i/>
        </w:rPr>
        <w:t>Subsets</w:t>
      </w:r>
      <w:r w:rsidR="00347871">
        <w:t>: realized by:</w:t>
      </w:r>
      <w:hyperlink w:anchor="_5cb707f0e4b55ba1e0378efebf7dcea9" w:history="1">
        <w:r w:rsidR="00347871">
          <w:rPr>
            <w:rStyle w:val="Hyperlink"/>
          </w:rPr>
          <w:t>Means</w:t>
        </w:r>
      </w:hyperlink>
      <w:r w:rsidR="00347871">
        <w:rPr>
          <w:rStyle w:val="Hyperlink"/>
        </w:rPr>
        <w:t xml:space="preserve"> </w:t>
      </w:r>
      <w:r w:rsidR="00347871">
        <w:t xml:space="preserve">   </w:t>
      </w:r>
    </w:p>
    <w:p w:rsidR="00347871" w:rsidRDefault="00347871" w:rsidP="004E3AD0">
      <w:pPr>
        <w:pStyle w:val="BodyText"/>
        <w:spacing w:before="60" w:after="120"/>
        <w:ind w:firstLine="720"/>
      </w:pPr>
      <w:r>
        <w:t>Risk resulting from a situation happening where the situation may cause harm to resources valued by a risk owner.</w:t>
      </w:r>
    </w:p>
    <w:p w:rsidR="00347871" w:rsidRDefault="00347871" w:rsidP="00347871"/>
    <w:p w:rsidR="00347871" w:rsidRDefault="00347871" w:rsidP="00347871">
      <w:pPr>
        <w:pStyle w:val="Heading2"/>
      </w:pPr>
      <w:bookmarkStart w:id="1505" w:name="_3dc517c121c4cb38a25e54fb4323cfe9"/>
      <w:bookmarkStart w:id="1506" w:name="_Toc477720209"/>
      <w:r>
        <w:t>Association Class Stakeholder Risk</w:t>
      </w:r>
      <w:bookmarkEnd w:id="1505"/>
      <w:r w:rsidRPr="003A31EC">
        <w:rPr>
          <w:rFonts w:cs="Arial"/>
        </w:rPr>
        <w:t xml:space="preserve"> </w:t>
      </w:r>
      <w:r>
        <w:rPr>
          <w:rFonts w:cs="Arial"/>
        </w:rPr>
        <w:fldChar w:fldCharType="begin"/>
      </w:r>
      <w:r>
        <w:instrText>XE"</w:instrText>
      </w:r>
      <w:r w:rsidRPr="00413D75">
        <w:rPr>
          <w:rFonts w:cs="Arial"/>
        </w:rPr>
        <w:instrText>Stakeholder Risk</w:instrText>
      </w:r>
      <w:r>
        <w:instrText>"</w:instrText>
      </w:r>
      <w:r>
        <w:rPr>
          <w:rFonts w:cs="Arial"/>
        </w:rPr>
        <w:fldChar w:fldCharType="end"/>
      </w:r>
      <w:r w:rsidR="009E71B4">
        <w:rPr>
          <w:rFonts w:cs="Arial"/>
        </w:rPr>
        <w:t xml:space="preserve"> </w:t>
      </w:r>
      <w:r w:rsidR="006F72CA">
        <w:rPr>
          <w:rFonts w:cs="Arial"/>
        </w:rPr>
        <w:t>&lt;&lt;Relationship&gt;&gt;</w:t>
      </w:r>
      <w:bookmarkEnd w:id="1506"/>
    </w:p>
    <w:p w:rsidR="00347871" w:rsidRDefault="00347871" w:rsidP="00F71BA8">
      <w:r>
        <w:t>A relationship representing the impact of risk owned by a risk owner. The impact may be ranked as part of risk assessment.</w:t>
      </w:r>
    </w:p>
    <w:p w:rsidR="00347871" w:rsidRDefault="00FB4EB2" w:rsidP="00347871">
      <w:pPr>
        <w:jc w:val="center"/>
      </w:pPr>
      <w:r w:rsidRPr="00945284">
        <w:rPr>
          <w:noProof/>
        </w:rPr>
        <w:pict>
          <v:shape id="Picture 1774300082.emf" o:spid="_x0000_i1148" type="#_x0000_t75" alt="1774300082.emf" style="width:487.2pt;height:267.6pt;visibility:visible;mso-wrap-style:square">
            <v:imagedata r:id="rId229" o:title="1774300082"/>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Stakeholder Risk</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04d9fcb22701af60514ddb0abc8b04d4" w:history="1">
        <w:r w:rsidR="00347871">
          <w:rPr>
            <w:rStyle w:val="Hyperlink"/>
          </w:rPr>
          <w:t>Entity Assessment</w:t>
        </w:r>
      </w:hyperlink>
      <w:r w:rsidR="00347871">
        <w:t xml:space="preserve">, </w:t>
      </w:r>
      <w:hyperlink w:anchor="_e33780607cd553fb55b8907600848b66" w:history="1">
        <w:r w:rsidR="00347871">
          <w:rPr>
            <w:rStyle w:val="Hyperlink"/>
          </w:rPr>
          <w:t>Impact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147" type="#_x0000_t75" alt="-1728404412.emf" style="width:12pt;height:12pt;visibility:visible;mso-wrap-style:square">
            <v:imagedata r:id="rId61" o:title="-1728404412"/>
          </v:shape>
        </w:pict>
      </w:r>
      <w:r w:rsidR="00347871">
        <w:t xml:space="preserve"> risk for</w:t>
      </w:r>
      <w:r w:rsidR="00347871">
        <w:rPr>
          <w:rFonts w:cs="Arial"/>
        </w:rPr>
        <w:fldChar w:fldCharType="begin"/>
      </w:r>
      <w:r w:rsidR="00347871">
        <w:instrText>XE"</w:instrText>
      </w:r>
      <w:r w:rsidR="00347871" w:rsidRPr="00413D75">
        <w:rPr>
          <w:rFonts w:cs="Arial"/>
        </w:rPr>
        <w:instrText>risk for</w:instrText>
      </w:r>
      <w:r w:rsidR="00347871">
        <w:instrText>"</w:instrText>
      </w:r>
      <w:r w:rsidR="00347871">
        <w:rPr>
          <w:rFonts w:cs="Arial"/>
        </w:rPr>
        <w:fldChar w:fldCharType="end"/>
      </w:r>
      <w:r w:rsidR="00347871">
        <w:t xml:space="preserve"> : </w:t>
      </w:r>
      <w:hyperlink w:anchor="_3cfd42cf030efeac6a57064d1bb33318" w:history="1">
        <w:r w:rsidR="00347871">
          <w:rPr>
            <w:rStyle w:val="Hyperlink"/>
          </w:rPr>
          <w:t>Risk Owner</w:t>
        </w:r>
      </w:hyperlink>
      <w:r w:rsidR="00347871">
        <w:t xml:space="preserve"> [1..*]   </w:t>
      </w:r>
      <w:r w:rsidR="00347871" w:rsidRPr="00833C5F">
        <w:rPr>
          <w:i/>
        </w:rPr>
        <w:t>Subsets</w:t>
      </w:r>
      <w:r w:rsidR="00347871">
        <w:t>: realized by:</w:t>
      </w:r>
      <w:hyperlink w:anchor="_5cb707f0e4b55ba1e0378efebf7dcea9" w:history="1">
        <w:r w:rsidR="00347871">
          <w:rPr>
            <w:rStyle w:val="Hyperlink"/>
          </w:rPr>
          <w:t>Means</w:t>
        </w:r>
      </w:hyperlink>
      <w:r w:rsidR="00347871">
        <w:rPr>
          <w:rStyle w:val="Hyperlink"/>
        </w:rPr>
        <w:t xml:space="preserve"> </w:t>
      </w:r>
      <w:r w:rsidR="00347871">
        <w:t xml:space="preserve">   </w:t>
      </w:r>
    </w:p>
    <w:p w:rsidR="00347871" w:rsidRDefault="00347871" w:rsidP="004E3AD0">
      <w:pPr>
        <w:pStyle w:val="BodyText"/>
        <w:spacing w:before="60" w:after="120"/>
        <w:ind w:firstLine="720"/>
      </w:pPr>
      <w:r>
        <w:t>Owner of a risk. The risk owner has objectives to minimize the subject risk.</w:t>
      </w:r>
    </w:p>
    <w:p w:rsidR="00347871" w:rsidRDefault="00FB4EB2" w:rsidP="00347871">
      <w:pPr>
        <w:ind w:firstLine="720"/>
      </w:pPr>
      <w:r w:rsidRPr="00945284">
        <w:rPr>
          <w:noProof/>
        </w:rPr>
        <w:pict>
          <v:shape id="_x0000_i1146" type="#_x0000_t75" alt="-1728404412.emf" style="width:12pt;height:12pt;visibility:visible;mso-wrap-style:square">
            <v:imagedata r:id="rId61" o:title="-1728404412"/>
          </v:shape>
        </w:pict>
      </w:r>
      <w:r w:rsidR="00347871">
        <w:t xml:space="preserve"> has risk to objectives</w:t>
      </w:r>
      <w:r w:rsidR="00347871">
        <w:rPr>
          <w:rFonts w:cs="Arial"/>
        </w:rPr>
        <w:fldChar w:fldCharType="begin"/>
      </w:r>
      <w:r w:rsidR="00347871">
        <w:instrText>XE"</w:instrText>
      </w:r>
      <w:r w:rsidR="00347871" w:rsidRPr="00413D75">
        <w:rPr>
          <w:rFonts w:cs="Arial"/>
        </w:rPr>
        <w:instrText>has risk to objectives</w:instrText>
      </w:r>
      <w:r w:rsidR="00347871">
        <w:instrText>"</w:instrText>
      </w:r>
      <w:r w:rsidR="00347871">
        <w:rPr>
          <w:rFonts w:cs="Arial"/>
        </w:rPr>
        <w:fldChar w:fldCharType="end"/>
      </w:r>
      <w:r w:rsidR="00347871">
        <w:t xml:space="preserve"> : </w:t>
      </w:r>
      <w:hyperlink w:anchor="_6353799abeba2c8c30ac41459fde204f" w:history="1">
        <w:r w:rsidR="00347871">
          <w:rPr>
            <w:rStyle w:val="Hyperlink"/>
          </w:rPr>
          <w:t>Risk</w:t>
        </w:r>
      </w:hyperlink>
      <w:r w:rsidR="00347871">
        <w:t xml:space="preserve"> [1..*]   </w:t>
      </w:r>
      <w:r w:rsidR="00347871" w:rsidRPr="00833C5F">
        <w:rPr>
          <w:i/>
        </w:rPr>
        <w:t>Subsets</w:t>
      </w:r>
      <w:r w:rsidR="00347871">
        <w:t>: realized by:</w:t>
      </w:r>
      <w:hyperlink w:anchor="_5cb707f0e4b55ba1e0378efebf7dcea9" w:history="1">
        <w:r w:rsidR="00347871">
          <w:rPr>
            <w:rStyle w:val="Hyperlink"/>
          </w:rPr>
          <w:t>Means</w:t>
        </w:r>
      </w:hyperlink>
      <w:r w:rsidR="00347871">
        <w:rPr>
          <w:rStyle w:val="Hyperlink"/>
        </w:rPr>
        <w:t xml:space="preserve"> </w:t>
      </w:r>
      <w:r w:rsidR="00347871">
        <w:t xml:space="preserve">   </w:t>
      </w:r>
    </w:p>
    <w:p w:rsidR="00347871" w:rsidRDefault="00347871" w:rsidP="004E3AD0">
      <w:pPr>
        <w:pStyle w:val="BodyText"/>
        <w:spacing w:before="60" w:after="120"/>
        <w:ind w:firstLine="720"/>
      </w:pPr>
      <w:r>
        <w:t>Risk owned by a risk owner such that the risk may impact the risk owners objectives.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1145" type="#_x0000_t75" alt="-905152249.emf" style="width:12pt;height:12pt;visibility:visible;mso-wrap-style:square">
            <v:imagedata r:id="rId13" o:title="-905152249"/>
          </v:shape>
        </w:pict>
      </w:r>
      <w:r w:rsidR="00347871">
        <w:t xml:space="preserve"> rank</w:t>
      </w:r>
      <w:r w:rsidR="00347871">
        <w:rPr>
          <w:rFonts w:cs="Arial"/>
        </w:rPr>
        <w:fldChar w:fldCharType="begin"/>
      </w:r>
      <w:r w:rsidR="00347871">
        <w:instrText>XE"</w:instrText>
      </w:r>
      <w:r w:rsidR="00347871" w:rsidRPr="00413D75">
        <w:rPr>
          <w:rFonts w:cs="Arial"/>
        </w:rPr>
        <w:instrText>rank</w:instrText>
      </w:r>
      <w:r w:rsidR="00347871">
        <w:instrText>"</w:instrText>
      </w:r>
      <w:r w:rsidR="00347871">
        <w:rPr>
          <w:rFonts w:cs="Arial"/>
        </w:rPr>
        <w:fldChar w:fldCharType="end"/>
      </w:r>
      <w:r w:rsidR="00347871">
        <w:t xml:space="preserve"> : </w:t>
      </w:r>
      <w:hyperlink w:anchor="_aeefbb09a8c456505ebb76cf8a103a03" w:history="1">
        <w:r w:rsidR="00347871">
          <w:rPr>
            <w:rStyle w:val="Hyperlink"/>
          </w:rPr>
          <w:t>Integer</w:t>
        </w:r>
      </w:hyperlink>
    </w:p>
    <w:p w:rsidR="00347871" w:rsidRDefault="00347871" w:rsidP="00E04E71">
      <w:pPr>
        <w:pStyle w:val="BodyText"/>
        <w:spacing w:before="0" w:after="120"/>
      </w:pPr>
      <w:r>
        <w:lastRenderedPageBreak/>
        <w:t>An ordering of how important a risk is relative to all the risks of a risk stakeholder. How the rank is computed is usually determined by net risk but is not specified in this specification.</w:t>
      </w:r>
    </w:p>
    <w:p w:rsidR="00347871" w:rsidRDefault="00347871" w:rsidP="00347871"/>
    <w:p w:rsidR="00347871" w:rsidRDefault="00347871" w:rsidP="00347871">
      <w:pPr>
        <w:pStyle w:val="Heading2"/>
      </w:pPr>
      <w:bookmarkStart w:id="1507" w:name="_58f03fd75f9559369b1644d185b18bdb"/>
      <w:bookmarkStart w:id="1508" w:name="_Toc477720210"/>
      <w:r>
        <w:t>Class Threat Likelihood</w:t>
      </w:r>
      <w:bookmarkEnd w:id="1507"/>
      <w:r w:rsidRPr="003A31EC">
        <w:rPr>
          <w:rFonts w:cs="Arial"/>
        </w:rPr>
        <w:t xml:space="preserve"> </w:t>
      </w:r>
      <w:r>
        <w:rPr>
          <w:rFonts w:cs="Arial"/>
        </w:rPr>
        <w:fldChar w:fldCharType="begin"/>
      </w:r>
      <w:r>
        <w:instrText>XE"</w:instrText>
      </w:r>
      <w:r w:rsidRPr="00413D75">
        <w:rPr>
          <w:rFonts w:cs="Arial"/>
        </w:rPr>
        <w:instrText>Threat Likelihood</w:instrText>
      </w:r>
      <w:r>
        <w:instrText>"</w:instrText>
      </w:r>
      <w:r>
        <w:rPr>
          <w:rFonts w:cs="Arial"/>
        </w:rPr>
        <w:fldChar w:fldCharType="end"/>
      </w:r>
      <w:r w:rsidR="009E71B4">
        <w:rPr>
          <w:rFonts w:cs="Arial"/>
        </w:rPr>
        <w:t xml:space="preserve"> </w:t>
      </w:r>
      <w:r w:rsidR="006F72CA">
        <w:rPr>
          <w:rFonts w:cs="Arial"/>
        </w:rPr>
        <w:t>&lt;&lt;Quantity Kind&gt;&gt;</w:t>
      </w:r>
      <w:bookmarkEnd w:id="1508"/>
    </w:p>
    <w:p w:rsidR="00347871" w:rsidRDefault="00347871" w:rsidP="00F71BA8">
      <w:r>
        <w:t>A metric representing the likelihood of a threat occurring.</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c4bee9dc62c41effa96910b60385b774" w:history="1">
        <w:r w:rsidR="00347871">
          <w:rPr>
            <w:rStyle w:val="Hyperlink"/>
          </w:rPr>
          <w:t>Probability Metric</w:t>
        </w:r>
      </w:hyperlink>
    </w:p>
    <w:p w:rsidR="00347871" w:rsidRDefault="00347871" w:rsidP="00347871"/>
    <w:p w:rsidR="00347871" w:rsidRDefault="00347871" w:rsidP="00347871">
      <w:pPr>
        <w:pStyle w:val="Heading2"/>
      </w:pPr>
      <w:bookmarkStart w:id="1509" w:name="_b426b9fd0fce18ffb413e635c930302b"/>
      <w:bookmarkStart w:id="1510" w:name="_Toc477720211"/>
      <w:r>
        <w:t>Association Class Valuation of Asset</w:t>
      </w:r>
      <w:bookmarkEnd w:id="1509"/>
      <w:r w:rsidRPr="003A31EC">
        <w:rPr>
          <w:rFonts w:cs="Arial"/>
        </w:rPr>
        <w:t xml:space="preserve"> </w:t>
      </w:r>
      <w:r>
        <w:rPr>
          <w:rFonts w:cs="Arial"/>
        </w:rPr>
        <w:fldChar w:fldCharType="begin"/>
      </w:r>
      <w:r>
        <w:instrText>XE"</w:instrText>
      </w:r>
      <w:r w:rsidRPr="00413D75">
        <w:rPr>
          <w:rFonts w:cs="Arial"/>
        </w:rPr>
        <w:instrText>Valuation of Asset</w:instrText>
      </w:r>
      <w:r>
        <w:instrText>"</w:instrText>
      </w:r>
      <w:r>
        <w:rPr>
          <w:rFonts w:cs="Arial"/>
        </w:rPr>
        <w:fldChar w:fldCharType="end"/>
      </w:r>
      <w:r w:rsidR="009E71B4">
        <w:rPr>
          <w:rFonts w:cs="Arial"/>
        </w:rPr>
        <w:t xml:space="preserve"> </w:t>
      </w:r>
      <w:r w:rsidR="006F72CA">
        <w:rPr>
          <w:rFonts w:cs="Arial"/>
        </w:rPr>
        <w:t>&lt;&lt;Relationship&gt;&gt;</w:t>
      </w:r>
      <w:bookmarkEnd w:id="1510"/>
    </w:p>
    <w:p w:rsidR="00347871" w:rsidRDefault="00347871" w:rsidP="00F71BA8">
      <w:r>
        <w:t>A relationship representing the set of valued assets for a stakeholder's objectives.</w:t>
      </w:r>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144" type="#_x0000_t75" alt="-1728404412.emf" style="width:12pt;height:12pt;visibility:visible;mso-wrap-style:square">
            <v:imagedata r:id="rId61" o:title="-1728404412"/>
          </v:shape>
        </w:pict>
      </w:r>
      <w:r w:rsidR="00347871">
        <w:t xml:space="preserve"> values</w:t>
      </w:r>
      <w:r w:rsidR="00347871">
        <w:rPr>
          <w:rFonts w:cs="Arial"/>
        </w:rPr>
        <w:fldChar w:fldCharType="begin"/>
      </w:r>
      <w:r w:rsidR="00347871">
        <w:instrText>XE"</w:instrText>
      </w:r>
      <w:r w:rsidR="00347871" w:rsidRPr="00413D75">
        <w:rPr>
          <w:rFonts w:cs="Arial"/>
        </w:rPr>
        <w:instrText>values</w:instrText>
      </w:r>
      <w:r w:rsidR="00347871">
        <w:instrText>"</w:instrText>
      </w:r>
      <w:r w:rsidR="00347871">
        <w:rPr>
          <w:rFonts w:cs="Arial"/>
        </w:rPr>
        <w:fldChar w:fldCharType="end"/>
      </w:r>
      <w:r w:rsidR="00347871">
        <w:t xml:space="preserve"> : </w:t>
      </w:r>
      <w:hyperlink w:anchor="_47ee5282957e27e87ceca3ae35620f9a" w:history="1">
        <w:r w:rsidR="00347871">
          <w:rPr>
            <w:rStyle w:val="Hyperlink"/>
          </w:rPr>
          <w:t>Valued Asset</w:t>
        </w:r>
      </w:hyperlink>
      <w:r w:rsidR="00347871">
        <w:t xml:space="preserve"> [*]   </w:t>
      </w:r>
      <w:r w:rsidR="00347871" w:rsidRPr="00833C5F">
        <w:rPr>
          <w:i/>
        </w:rPr>
        <w:t>Subsets</w:t>
      </w:r>
      <w:r w:rsidR="00347871">
        <w:t>: realized by:</w:t>
      </w:r>
      <w:hyperlink w:anchor="_5cb707f0e4b55ba1e0378efebf7dcea9" w:history="1">
        <w:r w:rsidR="00347871">
          <w:rPr>
            <w:rStyle w:val="Hyperlink"/>
          </w:rPr>
          <w:t>Means</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An asset for which there is an objective to create, sustain, or protect the asset.</w:t>
      </w:r>
    </w:p>
    <w:p w:rsidR="00347871" w:rsidRDefault="00FB4EB2" w:rsidP="00347871">
      <w:pPr>
        <w:ind w:firstLine="720"/>
      </w:pPr>
      <w:r w:rsidRPr="00945284">
        <w:rPr>
          <w:noProof/>
        </w:rPr>
        <w:pict>
          <v:shape id="_x0000_i1143" type="#_x0000_t75" alt="-1728404412.emf" style="width:12pt;height:12pt;visibility:visible;mso-wrap-style:square">
            <v:imagedata r:id="rId61" o:title="-1728404412"/>
          </v:shape>
        </w:pict>
      </w:r>
      <w:r w:rsidR="00347871">
        <w:t xml:space="preserve"> supported by</w:t>
      </w:r>
      <w:r w:rsidR="00347871">
        <w:rPr>
          <w:rFonts w:cs="Arial"/>
        </w:rPr>
        <w:fldChar w:fldCharType="begin"/>
      </w:r>
      <w:r w:rsidR="00347871">
        <w:instrText>XE"</w:instrText>
      </w:r>
      <w:r w:rsidR="00347871" w:rsidRPr="00413D75">
        <w:rPr>
          <w:rFonts w:cs="Arial"/>
        </w:rPr>
        <w:instrText>supported by</w:instrText>
      </w:r>
      <w:r w:rsidR="00347871">
        <w:instrText>"</w:instrText>
      </w:r>
      <w:r w:rsidR="00347871">
        <w:rPr>
          <w:rFonts w:cs="Arial"/>
        </w:rPr>
        <w:fldChar w:fldCharType="end"/>
      </w:r>
      <w:r w:rsidR="00347871">
        <w:t xml:space="preserve"> : </w:t>
      </w:r>
      <w:hyperlink w:anchor="_9ebde53a1f70b354f94d28d6bc5313ff" w:history="1">
        <w:r w:rsidR="00347871">
          <w:rPr>
            <w:rStyle w:val="Hyperlink"/>
          </w:rPr>
          <w:t>Objective to Protect Assets</w:t>
        </w:r>
      </w:hyperlink>
      <w:r w:rsidR="00347871">
        <w:t xml:space="preserve"> [*]   </w:t>
      </w:r>
      <w:r w:rsidR="00347871" w:rsidRPr="00833C5F">
        <w:rPr>
          <w:i/>
        </w:rPr>
        <w:t>Subsets</w:t>
      </w:r>
      <w:r w:rsidR="00347871">
        <w:t>: realized by:</w:t>
      </w:r>
      <w:hyperlink w:anchor="_5cb707f0e4b55ba1e0378efebf7dcea9" w:history="1">
        <w:r w:rsidR="00347871">
          <w:rPr>
            <w:rStyle w:val="Hyperlink"/>
          </w:rPr>
          <w:t>Means</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An objective that supports the creation, sustainment, or safety of a valued asset.</w:t>
      </w:r>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1142" type="#_x0000_t75" alt="-905152249.emf" style="width:12pt;height:12pt;visibility:visible;mso-wrap-style:square">
            <v:imagedata r:id="rId13" o:title="-905152249"/>
          </v:shape>
        </w:pict>
      </w:r>
      <w:r w:rsidR="00347871">
        <w:t xml:space="preserve"> sensitivity threshhold</w:t>
      </w:r>
      <w:r w:rsidR="00347871">
        <w:rPr>
          <w:rFonts w:cs="Arial"/>
        </w:rPr>
        <w:fldChar w:fldCharType="begin"/>
      </w:r>
      <w:r w:rsidR="00347871">
        <w:instrText>XE"</w:instrText>
      </w:r>
      <w:r w:rsidR="00347871" w:rsidRPr="00413D75">
        <w:rPr>
          <w:rFonts w:cs="Arial"/>
        </w:rPr>
        <w:instrText>sensitivity threshhold</w:instrText>
      </w:r>
      <w:r w:rsidR="00347871">
        <w:instrText>"</w:instrText>
      </w:r>
      <w:r w:rsidR="00347871">
        <w:rPr>
          <w:rFonts w:cs="Arial"/>
        </w:rPr>
        <w:fldChar w:fldCharType="end"/>
      </w:r>
      <w:r w:rsidR="00347871">
        <w:t xml:space="preserve"> : </w:t>
      </w:r>
      <w:hyperlink w:anchor="_23c4326044009f885190c5ab985800db" w:history="1">
        <w:r w:rsidR="00347871">
          <w:rPr>
            <w:rStyle w:val="Hyperlink"/>
          </w:rPr>
          <w:t>Metric</w:t>
        </w:r>
      </w:hyperlink>
      <w:r w:rsidR="00347871">
        <w:t xml:space="preserve"> [0..1]</w:t>
      </w:r>
    </w:p>
    <w:p w:rsidR="00347871" w:rsidRDefault="00347871" w:rsidP="00E04E71">
      <w:pPr>
        <w:pStyle w:val="BodyText"/>
        <w:spacing w:before="0" w:after="120"/>
      </w:pPr>
      <w:r>
        <w:t>A metric representing the threshold over which damage to an asset will be of concern to a risk stakeholder.</w:t>
      </w:r>
    </w:p>
    <w:p w:rsidR="00347871" w:rsidRDefault="00347871" w:rsidP="00347871"/>
    <w:p w:rsidR="00347871" w:rsidRDefault="00347871" w:rsidP="00347871">
      <w:pPr>
        <w:pStyle w:val="Heading2"/>
      </w:pPr>
      <w:bookmarkStart w:id="1511" w:name="_47ee5282957e27e87ceca3ae35620f9a"/>
      <w:bookmarkStart w:id="1512" w:name="_Toc477720212"/>
      <w:r>
        <w:t>Class Valued Asset</w:t>
      </w:r>
      <w:bookmarkEnd w:id="1511"/>
      <w:r w:rsidRPr="003A31EC">
        <w:rPr>
          <w:rFonts w:cs="Arial"/>
        </w:rPr>
        <w:t xml:space="preserve"> </w:t>
      </w:r>
      <w:r>
        <w:rPr>
          <w:rFonts w:cs="Arial"/>
        </w:rPr>
        <w:fldChar w:fldCharType="begin"/>
      </w:r>
      <w:r>
        <w:instrText>XE"</w:instrText>
      </w:r>
      <w:r w:rsidRPr="00413D75">
        <w:rPr>
          <w:rFonts w:cs="Arial"/>
        </w:rPr>
        <w:instrText>Valued Asset</w:instrText>
      </w:r>
      <w:r>
        <w:instrText>"</w:instrText>
      </w:r>
      <w:r>
        <w:rPr>
          <w:rFonts w:cs="Arial"/>
        </w:rPr>
        <w:fldChar w:fldCharType="end"/>
      </w:r>
      <w:r w:rsidR="009E71B4">
        <w:rPr>
          <w:rFonts w:cs="Arial"/>
        </w:rPr>
        <w:t xml:space="preserve"> </w:t>
      </w:r>
      <w:r w:rsidR="006F72CA">
        <w:rPr>
          <w:rFonts w:cs="Arial"/>
        </w:rPr>
        <w:t>&lt;&lt;Role&gt;&gt;</w:t>
      </w:r>
      <w:bookmarkEnd w:id="1512"/>
    </w:p>
    <w:p w:rsidR="00347871" w:rsidRDefault="00347871" w:rsidP="00F71BA8">
      <w:r>
        <w:t>A system, organization, thing, process or person that is the direct concern of a stakeholder.</w:t>
      </w:r>
      <w:r>
        <w:br/>
        <w:t>[BMM] Asset: something of value owned by the enterprise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d442d75c9ac335e7a2aadbc96919fc2d" w:history="1">
        <w:r w:rsidR="00347871">
          <w:rPr>
            <w:rStyle w:val="Hyperlink"/>
          </w:rPr>
          <w:t>Resource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1141" type="#_x0000_t75" alt="-905152249.emf" style="width:12pt;height:12pt;visibility:visible;mso-wrap-style:square">
            <v:imagedata r:id="rId13" o:title="-905152249"/>
          </v:shape>
        </w:pict>
      </w:r>
      <w:r w:rsidR="00347871">
        <w:t xml:space="preserve"> replacement cost</w:t>
      </w:r>
      <w:r w:rsidR="00347871">
        <w:rPr>
          <w:rFonts w:cs="Arial"/>
        </w:rPr>
        <w:fldChar w:fldCharType="begin"/>
      </w:r>
      <w:r w:rsidR="00347871">
        <w:instrText>XE"</w:instrText>
      </w:r>
      <w:r w:rsidR="00347871" w:rsidRPr="00413D75">
        <w:rPr>
          <w:rFonts w:cs="Arial"/>
        </w:rPr>
        <w:instrText>replacement cost</w:instrText>
      </w:r>
      <w:r w:rsidR="00347871">
        <w:instrText>"</w:instrText>
      </w:r>
      <w:r w:rsidR="00347871">
        <w:rPr>
          <w:rFonts w:cs="Arial"/>
        </w:rPr>
        <w:fldChar w:fldCharType="end"/>
      </w:r>
      <w:r w:rsidR="00347871">
        <w:t xml:space="preserve"> : </w:t>
      </w:r>
      <w:hyperlink w:anchor="_997a0ba201c30f8d42890534fddc88b3" w:history="1">
        <w:r w:rsidR="00347871">
          <w:rPr>
            <w:rStyle w:val="Hyperlink"/>
          </w:rPr>
          <w:t>Currency</w:t>
        </w:r>
      </w:hyperlink>
      <w:r w:rsidR="00347871">
        <w:t xml:space="preserve"> [0..1]</w:t>
      </w:r>
    </w:p>
    <w:p w:rsidR="00347871" w:rsidRDefault="00347871" w:rsidP="00E04E71">
      <w:pPr>
        <w:pStyle w:val="BodyText"/>
        <w:spacing w:before="0" w:after="120"/>
      </w:pPr>
      <w:r>
        <w:t>Cost to replace the capability offered by the subject valued asset. This may or may not be the cost to replace the asset with an identical one.</w:t>
      </w:r>
    </w:p>
    <w:p w:rsidR="00347871" w:rsidRDefault="00347871" w:rsidP="00347871"/>
    <w:p w:rsidR="00347871" w:rsidRDefault="00347871" w:rsidP="00347871">
      <w:pPr>
        <w:pStyle w:val="Heading3"/>
      </w:pPr>
      <w:bookmarkStart w:id="1513" w:name="_2cbe30855e7c38eda8fd532436d545b8"/>
      <w:bookmarkStart w:id="1514" w:name="_Toc477720213"/>
      <w:r>
        <w:t>Enumeration Likelihood Categories</w:t>
      </w:r>
      <w:bookmarkEnd w:id="1513"/>
      <w:bookmarkEnd w:id="1514"/>
      <w:r w:rsidRPr="003A31EC">
        <w:rPr>
          <w:rFonts w:cs="Arial"/>
        </w:rPr>
        <w:t xml:space="preserve"> </w:t>
      </w:r>
      <w:r w:rsidR="00951276">
        <w:rPr>
          <w:rFonts w:cs="Arial"/>
        </w:rPr>
        <w:fldChar w:fldCharType="begin"/>
      </w:r>
      <w:r w:rsidR="00951276">
        <w:instrText>XE"</w:instrText>
      </w:r>
      <w:r w:rsidR="00951276" w:rsidRPr="00413D75">
        <w:rPr>
          <w:rFonts w:cs="Arial"/>
        </w:rPr>
        <w:instrText>Likelihood Categories</w:instrText>
      </w:r>
      <w:r w:rsidR="00951276">
        <w:instrText>"</w:instrText>
      </w:r>
      <w:r w:rsidR="00951276">
        <w:rPr>
          <w:rFonts w:cs="Arial"/>
        </w:rPr>
        <w:fldChar w:fldCharType="end"/>
      </w:r>
      <w:r w:rsidR="000C6CB8">
        <w:rPr>
          <w:rFonts w:cs="Arial"/>
        </w:rPr>
        <w:t xml:space="preserve"> </w:t>
      </w:r>
    </w:p>
    <w:p w:rsidR="00347871" w:rsidRDefault="00347871" w:rsidP="00A318C1">
      <w:pPr>
        <w:pStyle w:val="BodyText"/>
      </w:pPr>
      <w:r>
        <w:t>A high-level scale of likelihood.</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Known Superclasses</w:t>
      </w:r>
    </w:p>
    <w:p w:rsidR="00347871" w:rsidRDefault="00CC4F8E" w:rsidP="00347871">
      <w:pPr>
        <w:ind w:left="360"/>
      </w:pPr>
      <w:hyperlink w:anchor="_3fa8c492a17af297d5ce0d1966c78286" w:history="1">
        <w:r w:rsidR="00347871">
          <w:rPr>
            <w:rStyle w:val="Hyperlink"/>
          </w:rPr>
          <w:t>Scale</w:t>
        </w:r>
      </w:hyperlink>
    </w:p>
    <w:p w:rsidR="00347871" w:rsidRDefault="00347871" w:rsidP="00347871">
      <w:pPr>
        <w:pStyle w:val="Code0"/>
      </w:pPr>
      <w:r>
        <w:t>package Threat-risk-conceptual-model::Threat and Risk Specific Concepts::Risk</w:t>
      </w:r>
    </w:p>
    <w:p w:rsidR="00347871" w:rsidRDefault="00347871" w:rsidP="00347871">
      <w:pPr>
        <w:pStyle w:val="Code0"/>
      </w:pPr>
      <w:r>
        <w:t>public enum Likelihood Categories</w:t>
      </w:r>
    </w:p>
    <w:p w:rsidR="00347871" w:rsidRDefault="00347871" w:rsidP="00347871">
      <w:pPr>
        <w:pStyle w:val="Code0"/>
      </w:pPr>
      <w:r>
        <w:t>{Frequent, Probable, Occasional, Remote, Improbable}</w:t>
      </w:r>
    </w:p>
    <w:p w:rsidR="00347871" w:rsidRDefault="00347871" w:rsidP="00347871">
      <w:pPr>
        <w:pStyle w:val="Code0"/>
      </w:pPr>
    </w:p>
    <w:p w:rsidR="00347871" w:rsidRPr="002A7C0D" w:rsidRDefault="00347871" w:rsidP="00232C10">
      <w:pPr>
        <w:pStyle w:val="Subtitle"/>
        <w:spacing w:before="120"/>
        <w:rPr>
          <w:rStyle w:val="IntenseEmphasis"/>
          <w:sz w:val="24"/>
          <w:szCs w:val="24"/>
        </w:rPr>
      </w:pPr>
      <w:r w:rsidRPr="002A7C0D">
        <w:rPr>
          <w:rStyle w:val="IntenseEmphasis"/>
          <w:sz w:val="24"/>
          <w:szCs w:val="24"/>
        </w:rPr>
        <w:t>Literals</w:t>
      </w:r>
    </w:p>
    <w:p w:rsidR="00347871" w:rsidRDefault="00FB4EB2" w:rsidP="00347871">
      <w:pPr>
        <w:ind w:left="605" w:hanging="245"/>
      </w:pPr>
      <w:r w:rsidRPr="00945284">
        <w:rPr>
          <w:noProof/>
        </w:rPr>
        <w:pict>
          <v:shape id="_x0000_i1140" type="#_x0000_t75" alt="2122609207.emf" style="width:12pt;height:12pt;visibility:visible;mso-wrap-style:square">
            <v:imagedata r:id="rId31" o:title="2122609207"/>
          </v:shape>
        </w:pict>
      </w:r>
      <w:r w:rsidR="00347871">
        <w:t xml:space="preserve"> Frequent</w:t>
      </w:r>
      <w:r w:rsidR="00347871">
        <w:rPr>
          <w:rFonts w:cs="Arial"/>
        </w:rPr>
        <w:fldChar w:fldCharType="begin"/>
      </w:r>
      <w:r w:rsidR="00347871">
        <w:instrText>XE"</w:instrText>
      </w:r>
      <w:r w:rsidR="00347871" w:rsidRPr="00413D75">
        <w:rPr>
          <w:rFonts w:cs="Arial"/>
        </w:rPr>
        <w:instrText>Frequent</w:instrText>
      </w:r>
      <w:r w:rsidR="00347871">
        <w:instrText>"</w:instrText>
      </w:r>
      <w:r w:rsidR="00347871">
        <w:rPr>
          <w:rFonts w:cs="Arial"/>
        </w:rPr>
        <w:fldChar w:fldCharType="end"/>
      </w:r>
    </w:p>
    <w:p w:rsidR="00347871" w:rsidRDefault="00347871" w:rsidP="00A318C1">
      <w:pPr>
        <w:pStyle w:val="BodyText"/>
      </w:pPr>
      <w:r>
        <w:lastRenderedPageBreak/>
        <w:t>Likely to occur often in the life of an item, with a probability of Event greater than 10:1 in that life.</w:t>
      </w:r>
    </w:p>
    <w:p w:rsidR="00347871" w:rsidRDefault="00FB4EB2" w:rsidP="00347871">
      <w:pPr>
        <w:ind w:left="605" w:hanging="245"/>
      </w:pPr>
      <w:r w:rsidRPr="00945284">
        <w:rPr>
          <w:noProof/>
        </w:rPr>
        <w:pict>
          <v:shape id="_x0000_i1139" type="#_x0000_t75" alt="2122609207.emf" style="width:12pt;height:12pt;visibility:visible;mso-wrap-style:square">
            <v:imagedata r:id="rId31" o:title="2122609207"/>
          </v:shape>
        </w:pict>
      </w:r>
      <w:r w:rsidR="00347871">
        <w:t xml:space="preserve"> Probable</w:t>
      </w:r>
      <w:r w:rsidR="00347871">
        <w:rPr>
          <w:rFonts w:cs="Arial"/>
        </w:rPr>
        <w:fldChar w:fldCharType="begin"/>
      </w:r>
      <w:r w:rsidR="00347871">
        <w:instrText>XE"</w:instrText>
      </w:r>
      <w:r w:rsidR="00347871" w:rsidRPr="00413D75">
        <w:rPr>
          <w:rFonts w:cs="Arial"/>
        </w:rPr>
        <w:instrText>Probable</w:instrText>
      </w:r>
      <w:r w:rsidR="00347871">
        <w:instrText>"</w:instrText>
      </w:r>
      <w:r w:rsidR="00347871">
        <w:rPr>
          <w:rFonts w:cs="Arial"/>
        </w:rPr>
        <w:fldChar w:fldCharType="end"/>
      </w:r>
    </w:p>
    <w:p w:rsidR="00347871" w:rsidRDefault="00347871" w:rsidP="00A318C1">
      <w:pPr>
        <w:pStyle w:val="BodyText"/>
      </w:pPr>
      <w:r>
        <w:t xml:space="preserve">Will occur several times in the life of an item, with a probability of Event less than 10:1 but greater than 10:2 in that life. </w:t>
      </w:r>
      <w:r>
        <w:br/>
      </w:r>
    </w:p>
    <w:p w:rsidR="00347871" w:rsidRDefault="00FB4EB2" w:rsidP="00347871">
      <w:pPr>
        <w:ind w:left="605" w:hanging="245"/>
      </w:pPr>
      <w:r w:rsidRPr="00945284">
        <w:rPr>
          <w:noProof/>
        </w:rPr>
        <w:pict>
          <v:shape id="_x0000_i1138" type="#_x0000_t75" alt="2122609207.emf" style="width:12pt;height:12pt;visibility:visible;mso-wrap-style:square">
            <v:imagedata r:id="rId31" o:title="2122609207"/>
          </v:shape>
        </w:pict>
      </w:r>
      <w:r w:rsidR="00347871">
        <w:t xml:space="preserve"> Occasional</w:t>
      </w:r>
      <w:r w:rsidR="00347871">
        <w:rPr>
          <w:rFonts w:cs="Arial"/>
        </w:rPr>
        <w:fldChar w:fldCharType="begin"/>
      </w:r>
      <w:r w:rsidR="00347871">
        <w:instrText>XE"</w:instrText>
      </w:r>
      <w:r w:rsidR="00347871" w:rsidRPr="00413D75">
        <w:rPr>
          <w:rFonts w:cs="Arial"/>
        </w:rPr>
        <w:instrText>Occasional</w:instrText>
      </w:r>
      <w:r w:rsidR="00347871">
        <w:instrText>"</w:instrText>
      </w:r>
      <w:r w:rsidR="00347871">
        <w:rPr>
          <w:rFonts w:cs="Arial"/>
        </w:rPr>
        <w:fldChar w:fldCharType="end"/>
      </w:r>
    </w:p>
    <w:p w:rsidR="00347871" w:rsidRDefault="00347871" w:rsidP="00A318C1">
      <w:pPr>
        <w:pStyle w:val="BodyText"/>
      </w:pPr>
      <w:r>
        <w:t xml:space="preserve">Likely to occur sometime in the life of an item, with a probability of Event less than 10-2 but greater than 10:3 in that life. </w:t>
      </w:r>
    </w:p>
    <w:p w:rsidR="00347871" w:rsidRDefault="00FB4EB2" w:rsidP="00347871">
      <w:pPr>
        <w:ind w:left="605" w:hanging="245"/>
      </w:pPr>
      <w:r w:rsidRPr="00945284">
        <w:rPr>
          <w:noProof/>
        </w:rPr>
        <w:pict>
          <v:shape id="_x0000_i1137" type="#_x0000_t75" alt="2122609207.emf" style="width:12pt;height:12pt;visibility:visible;mso-wrap-style:square">
            <v:imagedata r:id="rId31" o:title="2122609207"/>
          </v:shape>
        </w:pict>
      </w:r>
      <w:r w:rsidR="00347871">
        <w:t xml:space="preserve"> Remote</w:t>
      </w:r>
      <w:r w:rsidR="00347871">
        <w:rPr>
          <w:rFonts w:cs="Arial"/>
        </w:rPr>
        <w:fldChar w:fldCharType="begin"/>
      </w:r>
      <w:r w:rsidR="00347871">
        <w:instrText>XE"</w:instrText>
      </w:r>
      <w:r w:rsidR="00347871" w:rsidRPr="00413D75">
        <w:rPr>
          <w:rFonts w:cs="Arial"/>
        </w:rPr>
        <w:instrText>Remote</w:instrText>
      </w:r>
      <w:r w:rsidR="00347871">
        <w:instrText>"</w:instrText>
      </w:r>
      <w:r w:rsidR="00347871">
        <w:rPr>
          <w:rFonts w:cs="Arial"/>
        </w:rPr>
        <w:fldChar w:fldCharType="end"/>
      </w:r>
    </w:p>
    <w:p w:rsidR="00347871" w:rsidRDefault="00347871" w:rsidP="00A318C1">
      <w:pPr>
        <w:pStyle w:val="BodyText"/>
      </w:pPr>
      <w:r>
        <w:t xml:space="preserve">Unlikely but possible to occur in the life of an item, with a probability of Event less than 10:3 but greater than 10:6 in that life. </w:t>
      </w:r>
    </w:p>
    <w:p w:rsidR="00347871" w:rsidRDefault="00FB4EB2" w:rsidP="00347871">
      <w:pPr>
        <w:ind w:left="605" w:hanging="245"/>
      </w:pPr>
      <w:r w:rsidRPr="00945284">
        <w:rPr>
          <w:noProof/>
        </w:rPr>
        <w:pict>
          <v:shape id="_x0000_i1136" type="#_x0000_t75" alt="2122609207.emf" style="width:12pt;height:12pt;visibility:visible;mso-wrap-style:square">
            <v:imagedata r:id="rId31" o:title="2122609207"/>
          </v:shape>
        </w:pict>
      </w:r>
      <w:r w:rsidR="00347871">
        <w:t xml:space="preserve"> Improbable</w:t>
      </w:r>
      <w:r w:rsidR="00347871">
        <w:rPr>
          <w:rFonts w:cs="Arial"/>
        </w:rPr>
        <w:fldChar w:fldCharType="begin"/>
      </w:r>
      <w:r w:rsidR="00347871">
        <w:instrText>XE"</w:instrText>
      </w:r>
      <w:r w:rsidR="00347871" w:rsidRPr="00413D75">
        <w:rPr>
          <w:rFonts w:cs="Arial"/>
        </w:rPr>
        <w:instrText>Improbable</w:instrText>
      </w:r>
      <w:r w:rsidR="00347871">
        <w:instrText>"</w:instrText>
      </w:r>
      <w:r w:rsidR="00347871">
        <w:rPr>
          <w:rFonts w:cs="Arial"/>
        </w:rPr>
        <w:fldChar w:fldCharType="end"/>
      </w:r>
    </w:p>
    <w:p w:rsidR="00347871" w:rsidRDefault="00347871" w:rsidP="00A318C1">
      <w:pPr>
        <w:pStyle w:val="BodyText"/>
      </w:pPr>
      <w:r>
        <w:t xml:space="preserve">So unlikely, it can be assumed Event may not be experienced, with a probability of Event less than 10:6 in that life. </w:t>
      </w:r>
    </w:p>
    <w:p w:rsidR="00347871" w:rsidRDefault="00347871" w:rsidP="00347871"/>
    <w:p w:rsidR="00347871" w:rsidRDefault="00347871" w:rsidP="00347871">
      <w:pPr>
        <w:pStyle w:val="Heading3"/>
      </w:pPr>
      <w:bookmarkStart w:id="1515" w:name="_dbc10d4bb5d103ca01dfc9a56a55dca2"/>
      <w:bookmarkStart w:id="1516" w:name="_Toc477720214"/>
      <w:r>
        <w:t>Enumeration Severity Categories</w:t>
      </w:r>
      <w:bookmarkEnd w:id="1515"/>
      <w:bookmarkEnd w:id="1516"/>
      <w:r w:rsidRPr="003A31EC">
        <w:rPr>
          <w:rFonts w:cs="Arial"/>
        </w:rPr>
        <w:t xml:space="preserve"> </w:t>
      </w:r>
      <w:r w:rsidR="00951276">
        <w:rPr>
          <w:rFonts w:cs="Arial"/>
        </w:rPr>
        <w:fldChar w:fldCharType="begin"/>
      </w:r>
      <w:r w:rsidR="00951276">
        <w:instrText>XE"</w:instrText>
      </w:r>
      <w:r w:rsidR="00951276" w:rsidRPr="00413D75">
        <w:rPr>
          <w:rFonts w:cs="Arial"/>
        </w:rPr>
        <w:instrText>Severity Categories</w:instrText>
      </w:r>
      <w:r w:rsidR="00951276">
        <w:instrText>"</w:instrText>
      </w:r>
      <w:r w:rsidR="00951276">
        <w:rPr>
          <w:rFonts w:cs="Arial"/>
        </w:rPr>
        <w:fldChar w:fldCharType="end"/>
      </w:r>
      <w:r w:rsidR="000C6CB8">
        <w:rPr>
          <w:rFonts w:cs="Arial"/>
        </w:rPr>
        <w:t xml:space="preserve"> </w:t>
      </w:r>
    </w:p>
    <w:p w:rsidR="00347871" w:rsidRDefault="00347871" w:rsidP="00A318C1">
      <w:pPr>
        <w:pStyle w:val="BodyText"/>
      </w:pPr>
      <w:r>
        <w:t>A high-level scale of severity.</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Known Superclasses</w:t>
      </w:r>
    </w:p>
    <w:p w:rsidR="00347871" w:rsidRDefault="00CC4F8E" w:rsidP="00347871">
      <w:pPr>
        <w:ind w:left="360"/>
      </w:pPr>
      <w:hyperlink w:anchor="_3fa8c492a17af297d5ce0d1966c78286" w:history="1">
        <w:r w:rsidR="00347871">
          <w:rPr>
            <w:rStyle w:val="Hyperlink"/>
          </w:rPr>
          <w:t>Scale</w:t>
        </w:r>
      </w:hyperlink>
    </w:p>
    <w:p w:rsidR="00347871" w:rsidRDefault="00347871" w:rsidP="00347871">
      <w:pPr>
        <w:pStyle w:val="Code0"/>
      </w:pPr>
      <w:r>
        <w:t>package Threat-risk-conceptual-model::Threat and Risk Specific Concepts::Risk</w:t>
      </w:r>
    </w:p>
    <w:p w:rsidR="00347871" w:rsidRDefault="00347871" w:rsidP="00347871">
      <w:pPr>
        <w:pStyle w:val="Code0"/>
      </w:pPr>
      <w:r>
        <w:t>public enum Severity Categories</w:t>
      </w:r>
    </w:p>
    <w:p w:rsidR="00347871" w:rsidRDefault="00347871" w:rsidP="00347871">
      <w:pPr>
        <w:pStyle w:val="Code0"/>
      </w:pPr>
      <w:r>
        <w:t>{Catastrophic, Critical, Marginal, Negligable}</w:t>
      </w:r>
    </w:p>
    <w:p w:rsidR="00347871" w:rsidRDefault="00347871" w:rsidP="00347871">
      <w:pPr>
        <w:pStyle w:val="Code0"/>
      </w:pPr>
    </w:p>
    <w:p w:rsidR="00347871" w:rsidRPr="002A7C0D" w:rsidRDefault="00347871" w:rsidP="00232C10">
      <w:pPr>
        <w:pStyle w:val="Subtitle"/>
        <w:spacing w:before="120"/>
        <w:rPr>
          <w:rStyle w:val="IntenseEmphasis"/>
          <w:sz w:val="24"/>
          <w:szCs w:val="24"/>
        </w:rPr>
      </w:pPr>
      <w:r w:rsidRPr="002A7C0D">
        <w:rPr>
          <w:rStyle w:val="IntenseEmphasis"/>
          <w:sz w:val="24"/>
          <w:szCs w:val="24"/>
        </w:rPr>
        <w:t>Literals</w:t>
      </w:r>
    </w:p>
    <w:p w:rsidR="00347871" w:rsidRDefault="00FB4EB2" w:rsidP="00347871">
      <w:pPr>
        <w:ind w:left="605" w:hanging="245"/>
      </w:pPr>
      <w:r w:rsidRPr="00945284">
        <w:rPr>
          <w:noProof/>
        </w:rPr>
        <w:pict>
          <v:shape id="_x0000_i1135" type="#_x0000_t75" alt="2122609207.emf" style="width:12pt;height:12pt;visibility:visible;mso-wrap-style:square">
            <v:imagedata r:id="rId31" o:title="2122609207"/>
          </v:shape>
        </w:pict>
      </w:r>
      <w:r w:rsidR="00347871">
        <w:t xml:space="preserve"> Catastrophic</w:t>
      </w:r>
      <w:r w:rsidR="00347871">
        <w:rPr>
          <w:rFonts w:cs="Arial"/>
        </w:rPr>
        <w:fldChar w:fldCharType="begin"/>
      </w:r>
      <w:r w:rsidR="00347871">
        <w:instrText>XE"</w:instrText>
      </w:r>
      <w:r w:rsidR="00347871" w:rsidRPr="00413D75">
        <w:rPr>
          <w:rFonts w:cs="Arial"/>
        </w:rPr>
        <w:instrText>Catastrophic</w:instrText>
      </w:r>
      <w:r w:rsidR="00347871">
        <w:instrText>"</w:instrText>
      </w:r>
      <w:r w:rsidR="00347871">
        <w:rPr>
          <w:rFonts w:cs="Arial"/>
        </w:rPr>
        <w:fldChar w:fldCharType="end"/>
      </w:r>
    </w:p>
    <w:p w:rsidR="00347871" w:rsidRDefault="00347871" w:rsidP="00A318C1">
      <w:pPr>
        <w:pStyle w:val="BodyText"/>
      </w:pPr>
      <w:r>
        <w:t xml:space="preserve">Could result in death, permanent total disability, loss exceeding $1M, or irreversible severe environmental damage that violates law or regulation. </w:t>
      </w:r>
    </w:p>
    <w:p w:rsidR="00347871" w:rsidRDefault="00FB4EB2" w:rsidP="00347871">
      <w:pPr>
        <w:ind w:left="605" w:hanging="245"/>
      </w:pPr>
      <w:r w:rsidRPr="00945284">
        <w:rPr>
          <w:noProof/>
        </w:rPr>
        <w:pict>
          <v:shape id="_x0000_i1134" type="#_x0000_t75" alt="2122609207.emf" style="width:12pt;height:12pt;visibility:visible;mso-wrap-style:square">
            <v:imagedata r:id="rId31" o:title="2122609207"/>
          </v:shape>
        </w:pict>
      </w:r>
      <w:r w:rsidR="00347871">
        <w:t xml:space="preserve"> Critical</w:t>
      </w:r>
      <w:r w:rsidR="00347871">
        <w:rPr>
          <w:rFonts w:cs="Arial"/>
        </w:rPr>
        <w:fldChar w:fldCharType="begin"/>
      </w:r>
      <w:r w:rsidR="00347871">
        <w:instrText>XE"</w:instrText>
      </w:r>
      <w:r w:rsidR="00347871" w:rsidRPr="00413D75">
        <w:rPr>
          <w:rFonts w:cs="Arial"/>
        </w:rPr>
        <w:instrText>Critical</w:instrText>
      </w:r>
      <w:r w:rsidR="00347871">
        <w:instrText>"</w:instrText>
      </w:r>
      <w:r w:rsidR="00347871">
        <w:rPr>
          <w:rFonts w:cs="Arial"/>
        </w:rPr>
        <w:fldChar w:fldCharType="end"/>
      </w:r>
    </w:p>
    <w:p w:rsidR="00347871" w:rsidRDefault="00347871" w:rsidP="00A318C1">
      <w:pPr>
        <w:pStyle w:val="BodyText"/>
      </w:pPr>
      <w:r>
        <w:t xml:space="preserve">Could result in permanent partial disability, injuries, or occupational illness that may result in hospitalization of at least three personnel, loss exceeding $200K but less than $1M, or reversible environmental damage causing a violation of law or regulation. </w:t>
      </w:r>
    </w:p>
    <w:p w:rsidR="00347871" w:rsidRDefault="00FB4EB2" w:rsidP="00347871">
      <w:pPr>
        <w:ind w:left="605" w:hanging="245"/>
      </w:pPr>
      <w:r w:rsidRPr="00945284">
        <w:rPr>
          <w:noProof/>
        </w:rPr>
        <w:pict>
          <v:shape id="_x0000_i1133" type="#_x0000_t75" alt="2122609207.emf" style="width:12pt;height:12pt;visibility:visible;mso-wrap-style:square">
            <v:imagedata r:id="rId31" o:title="2122609207"/>
          </v:shape>
        </w:pict>
      </w:r>
      <w:r w:rsidR="00347871">
        <w:t xml:space="preserve"> Marginal</w:t>
      </w:r>
      <w:r w:rsidR="00347871">
        <w:rPr>
          <w:rFonts w:cs="Arial"/>
        </w:rPr>
        <w:fldChar w:fldCharType="begin"/>
      </w:r>
      <w:r w:rsidR="00347871">
        <w:instrText>XE"</w:instrText>
      </w:r>
      <w:r w:rsidR="00347871" w:rsidRPr="00413D75">
        <w:rPr>
          <w:rFonts w:cs="Arial"/>
        </w:rPr>
        <w:instrText>Marginal</w:instrText>
      </w:r>
      <w:r w:rsidR="00347871">
        <w:instrText>"</w:instrText>
      </w:r>
      <w:r w:rsidR="00347871">
        <w:rPr>
          <w:rFonts w:cs="Arial"/>
        </w:rPr>
        <w:fldChar w:fldCharType="end"/>
      </w:r>
    </w:p>
    <w:p w:rsidR="00347871" w:rsidRDefault="00347871" w:rsidP="00A318C1">
      <w:pPr>
        <w:pStyle w:val="BodyText"/>
      </w:pPr>
      <w:r>
        <w:t xml:space="preserve">Could result in injury or occupational illness resulting in one or more lost work day(s), loss exceeding $10K but less than $200K, or mitigatible environmental damage without violation of law or regulation where restoration activities can be accomplished. </w:t>
      </w:r>
    </w:p>
    <w:p w:rsidR="00347871" w:rsidRDefault="00FB4EB2" w:rsidP="00347871">
      <w:pPr>
        <w:ind w:left="605" w:hanging="245"/>
      </w:pPr>
      <w:r w:rsidRPr="00945284">
        <w:rPr>
          <w:noProof/>
        </w:rPr>
        <w:pict>
          <v:shape id="_x0000_i1132" type="#_x0000_t75" alt="2122609207.emf" style="width:12pt;height:12pt;visibility:visible;mso-wrap-style:square">
            <v:imagedata r:id="rId31" o:title="2122609207"/>
          </v:shape>
        </w:pict>
      </w:r>
      <w:r w:rsidR="00347871">
        <w:t xml:space="preserve"> Negligable</w:t>
      </w:r>
      <w:r w:rsidR="00347871">
        <w:rPr>
          <w:rFonts w:cs="Arial"/>
        </w:rPr>
        <w:fldChar w:fldCharType="begin"/>
      </w:r>
      <w:r w:rsidR="00347871">
        <w:instrText>XE"</w:instrText>
      </w:r>
      <w:r w:rsidR="00347871" w:rsidRPr="00413D75">
        <w:rPr>
          <w:rFonts w:cs="Arial"/>
        </w:rPr>
        <w:instrText>Negligable</w:instrText>
      </w:r>
      <w:r w:rsidR="00347871">
        <w:instrText>"</w:instrText>
      </w:r>
      <w:r w:rsidR="00347871">
        <w:rPr>
          <w:rFonts w:cs="Arial"/>
        </w:rPr>
        <w:fldChar w:fldCharType="end"/>
      </w:r>
    </w:p>
    <w:p w:rsidR="00347871" w:rsidRDefault="00347871" w:rsidP="00A318C1">
      <w:pPr>
        <w:pStyle w:val="BodyText"/>
      </w:pPr>
      <w:r>
        <w:t xml:space="preserve">Could result in injury or illness not resulting in a lost work day, loss exceeding $2K but less than $10K, or minimal environmental damage not violating law or regulation. </w:t>
      </w:r>
    </w:p>
    <w:p w:rsidR="00347871" w:rsidRPr="00232C10" w:rsidRDefault="00347871" w:rsidP="00232C10">
      <w:pPr>
        <w:pStyle w:val="Subtitle"/>
        <w:spacing w:before="120"/>
        <w:rPr>
          <w:rStyle w:val="IntenseEmphasis"/>
          <w:sz w:val="24"/>
          <w:szCs w:val="24"/>
        </w:rPr>
      </w:pPr>
      <w:r w:rsidRPr="00232C10">
        <w:rPr>
          <w:rStyle w:val="IntenseEmphasis"/>
          <w:sz w:val="24"/>
          <w:szCs w:val="24"/>
        </w:rPr>
        <w:t>Known other enumerations</w:t>
      </w:r>
    </w:p>
    <w:p w:rsidR="00347871" w:rsidRDefault="00CC4F8E" w:rsidP="00347871">
      <w:pPr>
        <w:ind w:left="360"/>
      </w:pPr>
      <w:hyperlink w:anchor="_2cbe30855e7c38eda8fd532436d545b8" w:history="1">
        <w:r w:rsidR="00347871">
          <w:rPr>
            <w:rStyle w:val="Hyperlink"/>
          </w:rPr>
          <w:t>Enumeration Likelihood Categories</w:t>
        </w:r>
      </w:hyperlink>
      <w:r w:rsidR="00347871">
        <w:t xml:space="preserve">, </w:t>
      </w:r>
      <w:hyperlink w:anchor="_dbc10d4bb5d103ca01dfc9a56a55dca2" w:history="1">
        <w:r w:rsidR="00347871">
          <w:rPr>
            <w:rStyle w:val="Hyperlink"/>
          </w:rPr>
          <w:t>Enumeration Severity Categories</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517" w:name="_Toc477720215"/>
      <w:r>
        <w:t>Threat-risk-conceptual-model::Threat and Risk Specific Concepts::Risk Treatments</w:t>
      </w:r>
      <w:bookmarkEnd w:id="1517"/>
    </w:p>
    <w:p w:rsidR="00347871" w:rsidRDefault="00347871" w:rsidP="00A318C1">
      <w:pPr>
        <w:pStyle w:val="BodyText"/>
      </w:pPr>
      <w:r>
        <w:t>Concepts relative to risk treatment. Risk treatments lessen the likelihood or impact of undesirable situations.</w:t>
      </w:r>
    </w:p>
    <w:p w:rsidR="00347871" w:rsidRDefault="00347871" w:rsidP="00347871">
      <w:pPr>
        <w:pStyle w:val="Heading2"/>
      </w:pPr>
      <w:bookmarkStart w:id="1518" w:name="_Toc477720216"/>
      <w:r>
        <w:t>Diagram: Risk Treatment</w:t>
      </w:r>
      <w:bookmarkEnd w:id="1518"/>
    </w:p>
    <w:p w:rsidR="00347871" w:rsidRDefault="00FB4EB2" w:rsidP="00347871">
      <w:pPr>
        <w:jc w:val="center"/>
        <w:rPr>
          <w:rFonts w:cs="Arial"/>
        </w:rPr>
      </w:pPr>
      <w:r w:rsidRPr="00945284">
        <w:rPr>
          <w:noProof/>
        </w:rPr>
        <w:pict>
          <v:shape id="Picture -1871279965.emf" o:spid="_x0000_i1131" type="#_x0000_t75" alt="-1871279965.emf" style="width:487.2pt;height:334.8pt;visibility:visible;mso-wrap-style:square">
            <v:imagedata r:id="rId230" o:title="-1871279965"/>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Risk Treatment</w:t>
      </w:r>
    </w:p>
    <w:p w:rsidR="00347871" w:rsidRDefault="00347871" w:rsidP="00347871">
      <w:pPr>
        <w:pStyle w:val="Heading2"/>
      </w:pPr>
      <w:bookmarkStart w:id="1519" w:name="_Toc477720217"/>
      <w:r>
        <w:lastRenderedPageBreak/>
        <w:t>Diagram: Safeguard Monitoring</w:t>
      </w:r>
      <w:bookmarkEnd w:id="1519"/>
    </w:p>
    <w:p w:rsidR="00347871" w:rsidRDefault="00FB4EB2" w:rsidP="00347871">
      <w:pPr>
        <w:jc w:val="center"/>
        <w:rPr>
          <w:rFonts w:cs="Arial"/>
        </w:rPr>
      </w:pPr>
      <w:r w:rsidRPr="00945284">
        <w:rPr>
          <w:noProof/>
        </w:rPr>
        <w:pict>
          <v:shape id="Picture -287736811.emf" o:spid="_x0000_i1130" type="#_x0000_t75" alt="-287736811.emf" style="width:288.6pt;height:306.6pt;visibility:visible;mso-wrap-style:square">
            <v:imagedata r:id="rId231" o:title="-287736811"/>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Safeguard Monitoring</w:t>
      </w:r>
    </w:p>
    <w:p w:rsidR="00347871" w:rsidRDefault="00347871" w:rsidP="00347871">
      <w:r>
        <w:t xml:space="preserve"> </w:t>
      </w:r>
    </w:p>
    <w:p w:rsidR="00347871" w:rsidRDefault="00347871" w:rsidP="00347871"/>
    <w:p w:rsidR="00347871" w:rsidRDefault="00347871" w:rsidP="00347871">
      <w:pPr>
        <w:pStyle w:val="Heading2"/>
      </w:pPr>
      <w:bookmarkStart w:id="1520" w:name="_05d311ce0d5f000da01711134ef050ee"/>
      <w:bookmarkStart w:id="1521" w:name="_Toc477720218"/>
      <w:r>
        <w:t>Class Accept Risk</w:t>
      </w:r>
      <w:bookmarkEnd w:id="1520"/>
      <w:bookmarkEnd w:id="1521"/>
      <w:r w:rsidRPr="003A31EC">
        <w:rPr>
          <w:rFonts w:cs="Arial"/>
        </w:rPr>
        <w:t xml:space="preserve"> </w:t>
      </w:r>
      <w:r>
        <w:rPr>
          <w:rFonts w:cs="Arial"/>
        </w:rPr>
        <w:fldChar w:fldCharType="begin"/>
      </w:r>
      <w:r>
        <w:instrText>XE"</w:instrText>
      </w:r>
      <w:r w:rsidRPr="00413D75">
        <w:rPr>
          <w:rFonts w:cs="Arial"/>
        </w:rPr>
        <w:instrText>Accept Risk</w:instrText>
      </w:r>
      <w:r>
        <w:instrText>"</w:instrText>
      </w:r>
      <w:r>
        <w:rPr>
          <w:rFonts w:cs="Arial"/>
        </w:rPr>
        <w:fldChar w:fldCharType="end"/>
      </w:r>
      <w:r w:rsidR="009E71B4">
        <w:rPr>
          <w:rFonts w:cs="Arial"/>
        </w:rPr>
        <w:t xml:space="preserve"> </w:t>
      </w:r>
    </w:p>
    <w:p w:rsidR="00347871" w:rsidRDefault="00347871" w:rsidP="00F71BA8">
      <w:r>
        <w:t>A strategy to live with the consequences of a risk and not mitigate it.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70807c15a257bc97a908d5f6b48d6c3d" w:history="1">
        <w:r w:rsidR="00347871">
          <w:rPr>
            <w:rStyle w:val="Hyperlink"/>
          </w:rPr>
          <w:t>Risk Treatment Strategy</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1129" type="#_x0000_t75" alt="-905152249.emf" style="width:12pt;height:12pt;visibility:visible;mso-wrap-style:square">
            <v:imagedata r:id="rId13" o:title="-905152249"/>
          </v:shape>
        </w:pict>
      </w:r>
      <w:r w:rsidR="00347871">
        <w:t xml:space="preserve"> risk level accepted</w:t>
      </w:r>
      <w:r w:rsidR="00347871">
        <w:rPr>
          <w:rFonts w:cs="Arial"/>
        </w:rPr>
        <w:fldChar w:fldCharType="begin"/>
      </w:r>
      <w:r w:rsidR="00347871">
        <w:instrText>XE"</w:instrText>
      </w:r>
      <w:r w:rsidR="00347871" w:rsidRPr="00413D75">
        <w:rPr>
          <w:rFonts w:cs="Arial"/>
        </w:rPr>
        <w:instrText>risk level accepted</w:instrText>
      </w:r>
      <w:r w:rsidR="00347871">
        <w:instrText>"</w:instrText>
      </w:r>
      <w:r w:rsidR="00347871">
        <w:rPr>
          <w:rFonts w:cs="Arial"/>
        </w:rPr>
        <w:fldChar w:fldCharType="end"/>
      </w:r>
      <w:r w:rsidR="00347871">
        <w:t xml:space="preserve"> : </w:t>
      </w:r>
      <w:hyperlink w:anchor="_23c4326044009f885190c5ab985800db" w:history="1">
        <w:r w:rsidR="00347871">
          <w:rPr>
            <w:rStyle w:val="Hyperlink"/>
          </w:rPr>
          <w:t>Metric</w:t>
        </w:r>
      </w:hyperlink>
    </w:p>
    <w:p w:rsidR="00347871" w:rsidRDefault="00347871" w:rsidP="00E04E71">
      <w:pPr>
        <w:pStyle w:val="BodyText"/>
        <w:spacing w:before="0" w:after="120"/>
      </w:pPr>
      <w:r>
        <w:t>A metric representing the level of acceptable risk for the accept risk strategy.</w:t>
      </w:r>
    </w:p>
    <w:p w:rsidR="00347871" w:rsidRDefault="00347871" w:rsidP="00347871"/>
    <w:p w:rsidR="00347871" w:rsidRDefault="00347871" w:rsidP="00347871">
      <w:pPr>
        <w:pStyle w:val="Heading2"/>
      </w:pPr>
      <w:bookmarkStart w:id="1522" w:name="_7961cbbe08b7b0231a48af545c5cf364"/>
      <w:bookmarkStart w:id="1523" w:name="_Toc477720219"/>
      <w:r>
        <w:t>Association Class Assume Risk</w:t>
      </w:r>
      <w:bookmarkEnd w:id="1522"/>
      <w:r w:rsidRPr="003A31EC">
        <w:rPr>
          <w:rFonts w:cs="Arial"/>
        </w:rPr>
        <w:t xml:space="preserve"> </w:t>
      </w:r>
      <w:r>
        <w:rPr>
          <w:rFonts w:cs="Arial"/>
        </w:rPr>
        <w:fldChar w:fldCharType="begin"/>
      </w:r>
      <w:r>
        <w:instrText>XE"</w:instrText>
      </w:r>
      <w:r w:rsidRPr="00413D75">
        <w:rPr>
          <w:rFonts w:cs="Arial"/>
        </w:rPr>
        <w:instrText>Assume Risk</w:instrText>
      </w:r>
      <w:r>
        <w:instrText>"</w:instrText>
      </w:r>
      <w:r>
        <w:rPr>
          <w:rFonts w:cs="Arial"/>
        </w:rPr>
        <w:fldChar w:fldCharType="end"/>
      </w:r>
      <w:r w:rsidR="009E71B4">
        <w:rPr>
          <w:rFonts w:cs="Arial"/>
        </w:rPr>
        <w:t xml:space="preserve"> </w:t>
      </w:r>
      <w:r w:rsidR="006F72CA">
        <w:rPr>
          <w:rFonts w:cs="Arial"/>
        </w:rPr>
        <w:t>&lt;&lt;Relationship&gt;&gt;</w:t>
      </w:r>
      <w:bookmarkEnd w:id="1523"/>
    </w:p>
    <w:p w:rsidR="00347871" w:rsidRDefault="00347871" w:rsidP="00F71BA8">
      <w:r>
        <w:t>A relationship defining the stakeholder assuming a risk for another as part of a risk transfer risk strategy.</w:t>
      </w:r>
    </w:p>
    <w:p w:rsidR="00347871" w:rsidRDefault="00FB4EB2" w:rsidP="00347871">
      <w:pPr>
        <w:jc w:val="center"/>
      </w:pPr>
      <w:r w:rsidRPr="00945284">
        <w:rPr>
          <w:noProof/>
        </w:rPr>
        <w:lastRenderedPageBreak/>
        <w:pict>
          <v:shape id="Picture 444523840.emf" o:spid="_x0000_i1128" type="#_x0000_t75" alt="444523840.emf" style="width:402.6pt;height:182.4pt;visibility:visible;mso-wrap-style:square">
            <v:imagedata r:id="rId232" o:title="444523840"/>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Assume Risk</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e33780607cd553fb55b8907600848b66" w:history="1">
        <w:r w:rsidR="00347871">
          <w:rPr>
            <w:rStyle w:val="Hyperlink"/>
          </w:rPr>
          <w:t>Impact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127" type="#_x0000_t75" alt="-1728404412.emf" style="width:12pt;height:12pt;visibility:visible;mso-wrap-style:square">
            <v:imagedata r:id="rId61" o:title="-1728404412"/>
          </v:shape>
        </w:pict>
      </w:r>
      <w:r w:rsidR="00347871">
        <w:t xml:space="preserve"> transfer risk to</w:t>
      </w:r>
      <w:r w:rsidR="00347871">
        <w:rPr>
          <w:rFonts w:cs="Arial"/>
        </w:rPr>
        <w:fldChar w:fldCharType="begin"/>
      </w:r>
      <w:r w:rsidR="00347871">
        <w:instrText>XE"</w:instrText>
      </w:r>
      <w:r w:rsidR="00347871" w:rsidRPr="00413D75">
        <w:rPr>
          <w:rFonts w:cs="Arial"/>
        </w:rPr>
        <w:instrText>transfer risk to</w:instrText>
      </w:r>
      <w:r w:rsidR="00347871">
        <w:instrText>"</w:instrText>
      </w:r>
      <w:r w:rsidR="00347871">
        <w:rPr>
          <w:rFonts w:cs="Arial"/>
        </w:rPr>
        <w:fldChar w:fldCharType="end"/>
      </w:r>
      <w:r w:rsidR="00347871">
        <w:t xml:space="preserve"> : </w:t>
      </w:r>
      <w:hyperlink w:anchor="_3dad71bdd97f208703b94ffa6e9fd693" w:history="1">
        <w:r w:rsidR="00347871">
          <w:rPr>
            <w:rStyle w:val="Hyperlink"/>
          </w:rPr>
          <w:t>Risk Agent</w:t>
        </w:r>
      </w:hyperlink>
      <w:r w:rsidR="00347871">
        <w:t xml:space="preserve"> [1..*]   </w:t>
      </w:r>
      <w:r w:rsidR="00347871" w:rsidRPr="00833C5F">
        <w:rPr>
          <w:i/>
        </w:rPr>
        <w:t>Subsets</w:t>
      </w:r>
      <w:r w:rsidR="00347871">
        <w:t>: realized by:</w:t>
      </w:r>
      <w:hyperlink w:anchor="_5cb707f0e4b55ba1e0378efebf7dcea9" w:history="1">
        <w:r w:rsidR="00347871">
          <w:rPr>
            <w:rStyle w:val="Hyperlink"/>
          </w:rPr>
          <w:t>Means</w:t>
        </w:r>
      </w:hyperlink>
      <w:r w:rsidR="00347871">
        <w:rPr>
          <w:rStyle w:val="Hyperlink"/>
        </w:rPr>
        <w:t xml:space="preserve"> </w:t>
      </w:r>
      <w:r w:rsidR="00347871">
        <w:t xml:space="preserve">   </w:t>
      </w:r>
    </w:p>
    <w:p w:rsidR="00347871" w:rsidRDefault="00347871" w:rsidP="004E3AD0">
      <w:pPr>
        <w:pStyle w:val="BodyText"/>
        <w:spacing w:before="60" w:after="120"/>
        <w:ind w:firstLine="720"/>
      </w:pPr>
      <w:r>
        <w:t>Stakeholder that assumes a risk as the result of a transfer risk action.</w:t>
      </w:r>
    </w:p>
    <w:p w:rsidR="00347871" w:rsidRDefault="00FB4EB2" w:rsidP="00347871">
      <w:pPr>
        <w:ind w:firstLine="720"/>
      </w:pPr>
      <w:r w:rsidRPr="00945284">
        <w:rPr>
          <w:noProof/>
        </w:rPr>
        <w:pict>
          <v:shape id="_x0000_i1126" type="#_x0000_t75" alt="-1728404412.emf" style="width:12pt;height:12pt;visibility:visible;mso-wrap-style:square">
            <v:imagedata r:id="rId61" o:title="-1728404412"/>
          </v:shape>
        </w:pict>
      </w:r>
      <w:r w:rsidR="00347871">
        <w:t xml:space="preserve"> assumes risk from</w:t>
      </w:r>
      <w:r w:rsidR="00347871">
        <w:rPr>
          <w:rFonts w:cs="Arial"/>
        </w:rPr>
        <w:fldChar w:fldCharType="begin"/>
      </w:r>
      <w:r w:rsidR="00347871">
        <w:instrText>XE"</w:instrText>
      </w:r>
      <w:r w:rsidR="00347871" w:rsidRPr="00413D75">
        <w:rPr>
          <w:rFonts w:cs="Arial"/>
        </w:rPr>
        <w:instrText>assumes risk from</w:instrText>
      </w:r>
      <w:r w:rsidR="00347871">
        <w:instrText>"</w:instrText>
      </w:r>
      <w:r w:rsidR="00347871">
        <w:rPr>
          <w:rFonts w:cs="Arial"/>
        </w:rPr>
        <w:fldChar w:fldCharType="end"/>
      </w:r>
      <w:r w:rsidR="00347871">
        <w:t xml:space="preserve"> : </w:t>
      </w:r>
      <w:hyperlink w:anchor="_dcfb009f3ea89ca1b2bc5f2909bc3829" w:history="1">
        <w:r w:rsidR="00347871">
          <w:rPr>
            <w:rStyle w:val="Hyperlink"/>
          </w:rPr>
          <w:t>Transfer Risk</w:t>
        </w:r>
      </w:hyperlink>
      <w:r w:rsidR="00347871">
        <w:t xml:space="preserve"> [1..*]   </w:t>
      </w:r>
      <w:r w:rsidR="00347871" w:rsidRPr="00833C5F">
        <w:rPr>
          <w:i/>
        </w:rPr>
        <w:t>Subsets</w:t>
      </w:r>
      <w:r w:rsidR="00347871">
        <w:t>: realized by:</w:t>
      </w:r>
      <w:hyperlink w:anchor="_5cb707f0e4b55ba1e0378efebf7dcea9" w:history="1">
        <w:r w:rsidR="00347871">
          <w:rPr>
            <w:rStyle w:val="Hyperlink"/>
          </w:rPr>
          <w:t>Means</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stakeholder that assumes a risk for another, such as an insurance company.</w:t>
      </w:r>
    </w:p>
    <w:p w:rsidR="00347871" w:rsidRDefault="00347871" w:rsidP="00347871"/>
    <w:p w:rsidR="00347871" w:rsidRDefault="00347871" w:rsidP="00347871">
      <w:pPr>
        <w:pStyle w:val="Heading2"/>
      </w:pPr>
      <w:bookmarkStart w:id="1524" w:name="_25ccd740e3f422b039f4a4374ff01abf"/>
      <w:bookmarkStart w:id="1525" w:name="_Toc477720220"/>
      <w:r>
        <w:t>Class Avoid Danger</w:t>
      </w:r>
      <w:bookmarkEnd w:id="1524"/>
      <w:bookmarkEnd w:id="1525"/>
      <w:r w:rsidRPr="003A31EC">
        <w:rPr>
          <w:rFonts w:cs="Arial"/>
        </w:rPr>
        <w:t xml:space="preserve"> </w:t>
      </w:r>
      <w:r>
        <w:rPr>
          <w:rFonts w:cs="Arial"/>
        </w:rPr>
        <w:fldChar w:fldCharType="begin"/>
      </w:r>
      <w:r>
        <w:instrText>XE"</w:instrText>
      </w:r>
      <w:r w:rsidRPr="00413D75">
        <w:rPr>
          <w:rFonts w:cs="Arial"/>
        </w:rPr>
        <w:instrText>Avoid Danger</w:instrText>
      </w:r>
      <w:r>
        <w:instrText>"</w:instrText>
      </w:r>
      <w:r>
        <w:rPr>
          <w:rFonts w:cs="Arial"/>
        </w:rPr>
        <w:fldChar w:fldCharType="end"/>
      </w:r>
      <w:r w:rsidR="009E71B4">
        <w:rPr>
          <w:rFonts w:cs="Arial"/>
        </w:rPr>
        <w:t xml:space="preserve"> </w:t>
      </w:r>
    </w:p>
    <w:p w:rsidR="00347871" w:rsidRDefault="00347871" w:rsidP="00F71BA8">
      <w:r>
        <w:t>A likelihood reduction strategy whereby a stakeholder decides not to engage in a risky activity.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70807c15a257bc97a908d5f6b48d6c3d" w:history="1">
        <w:r w:rsidR="00347871">
          <w:rPr>
            <w:rStyle w:val="Hyperlink"/>
          </w:rPr>
          <w:t>Risk Treatment Strategy</w:t>
        </w:r>
      </w:hyperlink>
    </w:p>
    <w:p w:rsidR="00347871" w:rsidRDefault="00347871" w:rsidP="00347871"/>
    <w:p w:rsidR="00347871" w:rsidRDefault="00347871" w:rsidP="00347871">
      <w:pPr>
        <w:pStyle w:val="Heading2"/>
      </w:pPr>
      <w:bookmarkStart w:id="1526" w:name="_27de7baab353145ea28cd16935bf947f"/>
      <w:bookmarkStart w:id="1527" w:name="_Toc477720221"/>
      <w:r>
        <w:t>Class Countermeasure</w:t>
      </w:r>
      <w:bookmarkEnd w:id="1526"/>
      <w:r w:rsidRPr="003A31EC">
        <w:rPr>
          <w:rFonts w:cs="Arial"/>
        </w:rPr>
        <w:t xml:space="preserve"> </w:t>
      </w:r>
      <w:r>
        <w:rPr>
          <w:rFonts w:cs="Arial"/>
        </w:rPr>
        <w:fldChar w:fldCharType="begin"/>
      </w:r>
      <w:r>
        <w:instrText>XE"</w:instrText>
      </w:r>
      <w:r w:rsidRPr="00413D75">
        <w:rPr>
          <w:rFonts w:cs="Arial"/>
        </w:rPr>
        <w:instrText>Countermeasure</w:instrText>
      </w:r>
      <w:r>
        <w:instrText>"</w:instrText>
      </w:r>
      <w:r>
        <w:rPr>
          <w:rFonts w:cs="Arial"/>
        </w:rPr>
        <w:fldChar w:fldCharType="end"/>
      </w:r>
      <w:r w:rsidR="009E71B4">
        <w:rPr>
          <w:rFonts w:cs="Arial"/>
        </w:rPr>
        <w:t xml:space="preserve"> </w:t>
      </w:r>
      <w:r w:rsidR="006F72CA">
        <w:rPr>
          <w:rFonts w:cs="Arial"/>
        </w:rPr>
        <w:t>&lt;&lt;Role&gt;&gt;</w:t>
      </w:r>
      <w:bookmarkEnd w:id="1527"/>
    </w:p>
    <w:p w:rsidR="00347871" w:rsidRDefault="00347871" w:rsidP="00F71BA8">
      <w:r>
        <w:t>Countermeasure – actions, devices, procedures, techniques, or other measures that are designed to lower the likelihood of a threat scenario succeeding in its objectives, reduce the likely consequences of a threat scenario, or minimizing vulnerabilities that a threat scenario can exploit.</w:t>
      </w:r>
      <w:r>
        <w:br/>
        <w:t>Derived from [ISO 28001:2015], [ISO/IEC 2382:2015]</w:t>
      </w:r>
      <w:r>
        <w:br/>
      </w:r>
      <w:r>
        <w:br/>
        <w:t>Related concept: Security controls are safeguards or countermeasures to avoid, detect, counteract, or minimize security risks to physical property, information, computer systems, or other assets.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d442d75c9ac335e7a2aadbc96919fc2d" w:history="1">
        <w:r w:rsidR="00347871">
          <w:rPr>
            <w:rStyle w:val="Hyperlink"/>
          </w:rPr>
          <w:t>Resource</w:t>
        </w:r>
      </w:hyperlink>
      <w:r w:rsidR="00347871">
        <w:t xml:space="preserve">, </w:t>
      </w:r>
      <w:hyperlink w:anchor="_8c517cf1950741c0f89edebf828214cc" w:history="1">
        <w:r w:rsidR="00347871">
          <w:rPr>
            <w:rStyle w:val="Hyperlink"/>
          </w:rPr>
          <w:t>Situation</w:t>
        </w:r>
      </w:hyperlink>
    </w:p>
    <w:p w:rsidR="00347871" w:rsidRDefault="00347871" w:rsidP="00347871"/>
    <w:p w:rsidR="00347871" w:rsidRDefault="00347871" w:rsidP="00347871">
      <w:pPr>
        <w:pStyle w:val="Heading2"/>
      </w:pPr>
      <w:bookmarkStart w:id="1528" w:name="_98062bd0af16369b215233ccdbee1875"/>
      <w:bookmarkStart w:id="1529" w:name="_Toc477720222"/>
      <w:r>
        <w:lastRenderedPageBreak/>
        <w:t>Association Class Countermeasure for Strategy</w:t>
      </w:r>
      <w:bookmarkEnd w:id="1528"/>
      <w:r w:rsidRPr="003A31EC">
        <w:rPr>
          <w:rFonts w:cs="Arial"/>
        </w:rPr>
        <w:t xml:space="preserve"> </w:t>
      </w:r>
      <w:r>
        <w:rPr>
          <w:rFonts w:cs="Arial"/>
        </w:rPr>
        <w:fldChar w:fldCharType="begin"/>
      </w:r>
      <w:r>
        <w:instrText>XE"</w:instrText>
      </w:r>
      <w:r w:rsidRPr="00413D75">
        <w:rPr>
          <w:rFonts w:cs="Arial"/>
        </w:rPr>
        <w:instrText>Countermeasure for Strategy</w:instrText>
      </w:r>
      <w:r>
        <w:instrText>"</w:instrText>
      </w:r>
      <w:r>
        <w:rPr>
          <w:rFonts w:cs="Arial"/>
        </w:rPr>
        <w:fldChar w:fldCharType="end"/>
      </w:r>
      <w:r w:rsidR="009E71B4">
        <w:rPr>
          <w:rFonts w:cs="Arial"/>
        </w:rPr>
        <w:t xml:space="preserve"> </w:t>
      </w:r>
      <w:r w:rsidR="006F72CA">
        <w:rPr>
          <w:rFonts w:cs="Arial"/>
        </w:rPr>
        <w:t>&lt;&lt;Relationship&gt;&gt;</w:t>
      </w:r>
      <w:bookmarkEnd w:id="1529"/>
    </w:p>
    <w:p w:rsidR="00347871" w:rsidRDefault="00347871" w:rsidP="00F71BA8">
      <w:r>
        <w:t>Countermeasure for strategy defines a specific &lt;leverages countermeasure&gt; countermeasure that helps to mitigate risk as part of a &lt;countermeasure for&gt; risk mitigation strategy.</w:t>
      </w:r>
    </w:p>
    <w:p w:rsidR="00347871" w:rsidRDefault="00FB4EB2" w:rsidP="00347871">
      <w:pPr>
        <w:jc w:val="center"/>
      </w:pPr>
      <w:r w:rsidRPr="00945284">
        <w:rPr>
          <w:noProof/>
        </w:rPr>
        <w:pict>
          <v:shape id="Picture -1376793872.emf" o:spid="_x0000_i1125" type="#_x0000_t75" alt="-1376793872.emf" style="width:487.2pt;height:186pt;visibility:visible;mso-wrap-style:square">
            <v:imagedata r:id="rId233" o:title="-1376793872"/>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Countermeasure for Strategy</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9947aea823e055519b8971f4fde028ea" w:history="1">
        <w:r w:rsidR="00347871">
          <w:rPr>
            <w:rStyle w:val="Hyperlink"/>
          </w:rPr>
          <w:t>Usage</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124" type="#_x0000_t75" alt="-1728404412.emf" style="width:12pt;height:12pt;visibility:visible;mso-wrap-style:square">
            <v:imagedata r:id="rId61" o:title="-1728404412"/>
          </v:shape>
        </w:pict>
      </w:r>
      <w:r w:rsidR="00347871">
        <w:t xml:space="preserve"> leverages countermeasure</w:t>
      </w:r>
      <w:r w:rsidR="00347871">
        <w:rPr>
          <w:rFonts w:cs="Arial"/>
        </w:rPr>
        <w:fldChar w:fldCharType="begin"/>
      </w:r>
      <w:r w:rsidR="00347871">
        <w:instrText>XE"</w:instrText>
      </w:r>
      <w:r w:rsidR="00347871" w:rsidRPr="00413D75">
        <w:rPr>
          <w:rFonts w:cs="Arial"/>
        </w:rPr>
        <w:instrText>leverages countermeasure</w:instrText>
      </w:r>
      <w:r w:rsidR="00347871">
        <w:instrText>"</w:instrText>
      </w:r>
      <w:r w:rsidR="00347871">
        <w:rPr>
          <w:rFonts w:cs="Arial"/>
        </w:rPr>
        <w:fldChar w:fldCharType="end"/>
      </w:r>
      <w:r w:rsidR="00347871">
        <w:t xml:space="preserve"> : </w:t>
      </w:r>
      <w:hyperlink w:anchor="_27de7baab353145ea28cd16935bf947f" w:history="1">
        <w:r w:rsidR="00347871">
          <w:rPr>
            <w:rStyle w:val="Hyperlink"/>
          </w:rPr>
          <w:t>Countermeasure</w:t>
        </w:r>
      </w:hyperlink>
      <w:r w:rsidR="00347871">
        <w:t xml:space="preserve"> [1..*]   </w:t>
      </w:r>
      <w:r w:rsidR="00347871" w:rsidRPr="00833C5F">
        <w:rPr>
          <w:i/>
        </w:rPr>
        <w:t>Subsets</w:t>
      </w:r>
      <w:r w:rsidR="00347871">
        <w:t>: realized by:</w:t>
      </w:r>
      <w:hyperlink w:anchor="_5cb707f0e4b55ba1e0378efebf7dcea9" w:history="1">
        <w:r w:rsidR="00347871">
          <w:rPr>
            <w:rStyle w:val="Hyperlink"/>
          </w:rPr>
          <w:t>Means</w:t>
        </w:r>
      </w:hyperlink>
      <w:r w:rsidR="00347871">
        <w:rPr>
          <w:rStyle w:val="Hyperlink"/>
        </w:rPr>
        <w:t xml:space="preserve"> </w:t>
      </w:r>
      <w:r w:rsidR="00347871">
        <w:t xml:space="preserve">   </w:t>
      </w:r>
    </w:p>
    <w:p w:rsidR="00347871" w:rsidRDefault="00347871" w:rsidP="004E3AD0">
      <w:pPr>
        <w:pStyle w:val="BodyText"/>
        <w:spacing w:before="60" w:after="120"/>
        <w:ind w:firstLine="720"/>
      </w:pPr>
      <w:r>
        <w:t>Countermeasure which serves a risk mitigation strategy.</w:t>
      </w:r>
    </w:p>
    <w:p w:rsidR="00347871" w:rsidRDefault="00FB4EB2" w:rsidP="00347871">
      <w:pPr>
        <w:ind w:firstLine="720"/>
      </w:pPr>
      <w:r w:rsidRPr="00945284">
        <w:rPr>
          <w:noProof/>
        </w:rPr>
        <w:pict>
          <v:shape id="_x0000_i1123" type="#_x0000_t75" alt="-1728404412.emf" style="width:12pt;height:12pt;visibility:visible;mso-wrap-style:square">
            <v:imagedata r:id="rId61" o:title="-1728404412"/>
          </v:shape>
        </w:pict>
      </w:r>
      <w:r w:rsidR="00347871">
        <w:t xml:space="preserve"> countermeasure for</w:t>
      </w:r>
      <w:r w:rsidR="00347871">
        <w:rPr>
          <w:rFonts w:cs="Arial"/>
        </w:rPr>
        <w:fldChar w:fldCharType="begin"/>
      </w:r>
      <w:r w:rsidR="00347871">
        <w:instrText>XE"</w:instrText>
      </w:r>
      <w:r w:rsidR="00347871" w:rsidRPr="00413D75">
        <w:rPr>
          <w:rFonts w:cs="Arial"/>
        </w:rPr>
        <w:instrText>countermeasure for</w:instrText>
      </w:r>
      <w:r w:rsidR="00347871">
        <w:instrText>"</w:instrText>
      </w:r>
      <w:r w:rsidR="00347871">
        <w:rPr>
          <w:rFonts w:cs="Arial"/>
        </w:rPr>
        <w:fldChar w:fldCharType="end"/>
      </w:r>
      <w:r w:rsidR="00347871">
        <w:t xml:space="preserve"> : </w:t>
      </w:r>
      <w:hyperlink w:anchor="_4a31860e49ce04ad494ad84600b00364" w:history="1">
        <w:r w:rsidR="00347871">
          <w:rPr>
            <w:rStyle w:val="Hyperlink"/>
          </w:rPr>
          <w:t>Risk Mitigation Strategy</w:t>
        </w:r>
      </w:hyperlink>
      <w:r w:rsidR="00347871">
        <w:t xml:space="preserve"> [*]   </w:t>
      </w:r>
      <w:r w:rsidR="00347871" w:rsidRPr="00833C5F">
        <w:rPr>
          <w:i/>
        </w:rPr>
        <w:t>Subsets</w:t>
      </w:r>
      <w:r w:rsidR="00347871">
        <w:t>: realized by:</w:t>
      </w:r>
      <w:hyperlink w:anchor="_5cb707f0e4b55ba1e0378efebf7dcea9" w:history="1">
        <w:r w:rsidR="00347871">
          <w:rPr>
            <w:rStyle w:val="Hyperlink"/>
          </w:rPr>
          <w:t>Means</w:t>
        </w:r>
      </w:hyperlink>
      <w:r w:rsidR="00347871">
        <w:rPr>
          <w:rStyle w:val="Hyperlink"/>
        </w:rPr>
        <w:t xml:space="preserve"> </w:t>
      </w:r>
      <w:r w:rsidR="00347871">
        <w:t xml:space="preserve">   </w:t>
      </w:r>
    </w:p>
    <w:p w:rsidR="00347871" w:rsidRDefault="00347871" w:rsidP="004E3AD0">
      <w:pPr>
        <w:pStyle w:val="BodyText"/>
        <w:spacing w:before="60" w:after="120"/>
        <w:ind w:firstLine="720"/>
      </w:pPr>
      <w:r>
        <w:t>Mitigation strategy supported by a countermeasure.</w:t>
      </w:r>
    </w:p>
    <w:p w:rsidR="00347871" w:rsidRDefault="00347871" w:rsidP="00347871"/>
    <w:p w:rsidR="00347871" w:rsidRDefault="00347871" w:rsidP="00347871">
      <w:pPr>
        <w:pStyle w:val="Heading2"/>
      </w:pPr>
      <w:bookmarkStart w:id="1530" w:name="_19320424e8a589dfba13fc047186f44e"/>
      <w:bookmarkStart w:id="1531" w:name="_Toc477720223"/>
      <w:r>
        <w:t>Association Class Countermeasure Mitigates</w:t>
      </w:r>
      <w:bookmarkEnd w:id="1530"/>
      <w:r w:rsidRPr="003A31EC">
        <w:rPr>
          <w:rFonts w:cs="Arial"/>
        </w:rPr>
        <w:t xml:space="preserve"> </w:t>
      </w:r>
      <w:r>
        <w:rPr>
          <w:rFonts w:cs="Arial"/>
        </w:rPr>
        <w:fldChar w:fldCharType="begin"/>
      </w:r>
      <w:r>
        <w:instrText>XE"</w:instrText>
      </w:r>
      <w:r w:rsidRPr="00413D75">
        <w:rPr>
          <w:rFonts w:cs="Arial"/>
        </w:rPr>
        <w:instrText>Countermeasure Mitigates</w:instrText>
      </w:r>
      <w:r>
        <w:instrText>"</w:instrText>
      </w:r>
      <w:r>
        <w:rPr>
          <w:rFonts w:cs="Arial"/>
        </w:rPr>
        <w:fldChar w:fldCharType="end"/>
      </w:r>
      <w:r w:rsidR="009E71B4">
        <w:rPr>
          <w:rFonts w:cs="Arial"/>
        </w:rPr>
        <w:t xml:space="preserve"> </w:t>
      </w:r>
      <w:r w:rsidR="006F72CA">
        <w:rPr>
          <w:rFonts w:cs="Arial"/>
        </w:rPr>
        <w:t>&lt;&lt;Relationship&gt;&gt;</w:t>
      </w:r>
      <w:bookmarkEnd w:id="1531"/>
    </w:p>
    <w:p w:rsidR="00347871" w:rsidRDefault="00347871" w:rsidP="00F71BA8">
      <w:r>
        <w:t>Undesirable situations mitigated by a countermeasure.</w:t>
      </w:r>
    </w:p>
    <w:p w:rsidR="00347871" w:rsidRDefault="00FB4EB2" w:rsidP="00347871">
      <w:pPr>
        <w:jc w:val="center"/>
      </w:pPr>
      <w:r w:rsidRPr="00945284">
        <w:rPr>
          <w:noProof/>
        </w:rPr>
        <w:pict>
          <v:shape id="Picture 1484716116.emf" o:spid="_x0000_i1122" type="#_x0000_t75" alt="1484716116.emf" style="width:487.2pt;height:193.2pt;visibility:visible;mso-wrap-style:square">
            <v:imagedata r:id="rId234" o:title="1484716116"/>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lastRenderedPageBreak/>
        <w:t>Countermeasure Mitigation</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e33780607cd553fb55b8907600848b66" w:history="1">
        <w:r w:rsidR="00347871">
          <w:rPr>
            <w:rStyle w:val="Hyperlink"/>
          </w:rPr>
          <w:t>Impact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121" type="#_x0000_t75" alt="-1728404412.emf" style="width:12pt;height:12pt;visibility:visible;mso-wrap-style:square">
            <v:imagedata r:id="rId61" o:title="-1728404412"/>
          </v:shape>
        </w:pict>
      </w:r>
      <w:r w:rsidR="00347871">
        <w:t xml:space="preserve"> reduce harm via</w:t>
      </w:r>
      <w:r w:rsidR="00347871">
        <w:rPr>
          <w:rFonts w:cs="Arial"/>
        </w:rPr>
        <w:fldChar w:fldCharType="begin"/>
      </w:r>
      <w:r w:rsidR="00347871">
        <w:instrText>XE"</w:instrText>
      </w:r>
      <w:r w:rsidR="00347871" w:rsidRPr="00413D75">
        <w:rPr>
          <w:rFonts w:cs="Arial"/>
        </w:rPr>
        <w:instrText>reduce harm via</w:instrText>
      </w:r>
      <w:r w:rsidR="00347871">
        <w:instrText>"</w:instrText>
      </w:r>
      <w:r w:rsidR="00347871">
        <w:rPr>
          <w:rFonts w:cs="Arial"/>
        </w:rPr>
        <w:fldChar w:fldCharType="end"/>
      </w:r>
      <w:r w:rsidR="00347871">
        <w:t xml:space="preserve"> : </w:t>
      </w:r>
      <w:hyperlink w:anchor="_27de7baab353145ea28cd16935bf947f" w:history="1">
        <w:r w:rsidR="00347871">
          <w:rPr>
            <w:rStyle w:val="Hyperlink"/>
          </w:rPr>
          <w:t>Countermeasure</w:t>
        </w:r>
      </w:hyperlink>
      <w:r w:rsidR="00347871">
        <w:t xml:space="preserve"> [*]   </w:t>
      </w:r>
      <w:r w:rsidR="00347871" w:rsidRPr="00833C5F">
        <w:rPr>
          <w:i/>
        </w:rPr>
        <w:t>Subsets</w:t>
      </w:r>
      <w:r w:rsidR="00347871">
        <w:t>: realized by:</w:t>
      </w:r>
      <w:hyperlink w:anchor="_5cb707f0e4b55ba1e0378efebf7dcea9" w:history="1">
        <w:r w:rsidR="00347871">
          <w:rPr>
            <w:rStyle w:val="Hyperlink"/>
          </w:rPr>
          <w:t>Means</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An actual or potential response to a danger to minimize the impact of the subject undesirable situation.</w:t>
      </w:r>
    </w:p>
    <w:p w:rsidR="00347871" w:rsidRDefault="00FB4EB2" w:rsidP="00347871">
      <w:pPr>
        <w:ind w:firstLine="720"/>
      </w:pPr>
      <w:r w:rsidRPr="00945284">
        <w:rPr>
          <w:noProof/>
        </w:rPr>
        <w:pict>
          <v:shape id="_x0000_i1120" type="#_x0000_t75" alt="-1728404412.emf" style="width:12pt;height:12pt;visibility:visible;mso-wrap-style:square">
            <v:imagedata r:id="rId61" o:title="-1728404412"/>
          </v:shape>
        </w:pict>
      </w:r>
      <w:r w:rsidR="00347871">
        <w:t xml:space="preserve"> mitigates</w:t>
      </w:r>
      <w:r w:rsidR="00347871">
        <w:rPr>
          <w:rFonts w:cs="Arial"/>
        </w:rPr>
        <w:fldChar w:fldCharType="begin"/>
      </w:r>
      <w:r w:rsidR="00347871">
        <w:instrText>XE"</w:instrText>
      </w:r>
      <w:r w:rsidR="00347871" w:rsidRPr="00413D75">
        <w:rPr>
          <w:rFonts w:cs="Arial"/>
        </w:rPr>
        <w:instrText>mitigates</w:instrText>
      </w:r>
      <w:r w:rsidR="00347871">
        <w:instrText>"</w:instrText>
      </w:r>
      <w:r w:rsidR="00347871">
        <w:rPr>
          <w:rFonts w:cs="Arial"/>
        </w:rPr>
        <w:fldChar w:fldCharType="end"/>
      </w:r>
      <w:r w:rsidR="00347871">
        <w:t xml:space="preserve"> : </w:t>
      </w:r>
      <w:hyperlink w:anchor="_4bdee0568b2f36e553f586b458dace32" w:history="1">
        <w:r w:rsidR="00347871">
          <w:rPr>
            <w:rStyle w:val="Hyperlink"/>
          </w:rPr>
          <w:t>Undesirable Situation</w:t>
        </w:r>
      </w:hyperlink>
      <w:r w:rsidR="00347871">
        <w:t xml:space="preserve"> [1..*]   </w:t>
      </w:r>
      <w:r w:rsidR="00347871" w:rsidRPr="00833C5F">
        <w:rPr>
          <w:i/>
        </w:rPr>
        <w:t>Subsets</w:t>
      </w:r>
      <w:r w:rsidR="00347871">
        <w:t>: realized by:</w:t>
      </w:r>
      <w:hyperlink w:anchor="_5cb707f0e4b55ba1e0378efebf7dcea9" w:history="1">
        <w:r w:rsidR="00347871">
          <w:rPr>
            <w:rStyle w:val="Hyperlink"/>
          </w:rPr>
          <w:t>Means</w:t>
        </w:r>
      </w:hyperlink>
      <w:r w:rsidR="00347871">
        <w:rPr>
          <w:rStyle w:val="Hyperlink"/>
        </w:rPr>
        <w:t xml:space="preserve"> </w:t>
      </w:r>
      <w:r w:rsidR="00347871">
        <w:t xml:space="preserve">   </w:t>
      </w:r>
    </w:p>
    <w:p w:rsidR="00347871" w:rsidRDefault="00347871" w:rsidP="004E3AD0">
      <w:pPr>
        <w:pStyle w:val="BodyText"/>
        <w:spacing w:before="60" w:after="120"/>
        <w:ind w:firstLine="720"/>
      </w:pPr>
      <w:r>
        <w:t>Undesirable situation for which mitigation reduces the likelihood or impact.</w:t>
      </w:r>
    </w:p>
    <w:p w:rsidR="00347871" w:rsidRDefault="00347871" w:rsidP="00347871"/>
    <w:p w:rsidR="00347871" w:rsidRDefault="00347871" w:rsidP="00347871">
      <w:pPr>
        <w:pStyle w:val="Heading2"/>
      </w:pPr>
      <w:bookmarkStart w:id="1532" w:name="_74c2fc1a107afc97d5fb106a57037e87"/>
      <w:bookmarkStart w:id="1533" w:name="_Toc477720224"/>
      <w:r>
        <w:t>Class Management Control</w:t>
      </w:r>
      <w:bookmarkEnd w:id="1532"/>
      <w:bookmarkEnd w:id="1533"/>
      <w:r w:rsidRPr="003A31EC">
        <w:rPr>
          <w:rFonts w:cs="Arial"/>
        </w:rPr>
        <w:t xml:space="preserve"> </w:t>
      </w:r>
      <w:r>
        <w:rPr>
          <w:rFonts w:cs="Arial"/>
        </w:rPr>
        <w:fldChar w:fldCharType="begin"/>
      </w:r>
      <w:r>
        <w:instrText>XE"</w:instrText>
      </w:r>
      <w:r w:rsidRPr="00413D75">
        <w:rPr>
          <w:rFonts w:cs="Arial"/>
        </w:rPr>
        <w:instrText>Management Control</w:instrText>
      </w:r>
      <w:r>
        <w:instrText>"</w:instrText>
      </w:r>
      <w:r>
        <w:rPr>
          <w:rFonts w:cs="Arial"/>
        </w:rPr>
        <w:fldChar w:fldCharType="end"/>
      </w:r>
      <w:r w:rsidR="009E71B4">
        <w:rPr>
          <w:rFonts w:cs="Arial"/>
        </w:rPr>
        <w:t xml:space="preserve"> </w:t>
      </w:r>
    </w:p>
    <w:p w:rsidR="00347871" w:rsidRDefault="00347871" w:rsidP="00F71BA8">
      <w:r>
        <w:t>Derived from [NIST.IR.7298]: The security controls (i.e., safeguards or countermeasures)  that focus on the management of risk and the management of information system security.</w:t>
      </w:r>
      <w:r>
        <w:br/>
        <w:t>SOURCE: SP 800-37; SP 800-53; SP 800-53A; FIPS 200</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27de7baab353145ea28cd16935bf947f" w:history="1">
        <w:r w:rsidR="00347871">
          <w:rPr>
            <w:rStyle w:val="Hyperlink"/>
          </w:rPr>
          <w:t>Countermeasure</w:t>
        </w:r>
      </w:hyperlink>
    </w:p>
    <w:p w:rsidR="00347871" w:rsidRDefault="00347871" w:rsidP="00347871"/>
    <w:p w:rsidR="00347871" w:rsidRDefault="00347871" w:rsidP="00347871">
      <w:pPr>
        <w:pStyle w:val="Heading2"/>
      </w:pPr>
      <w:bookmarkStart w:id="1534" w:name="_54ac2232a62cea44227bb2836a1a1334"/>
      <w:bookmarkStart w:id="1535" w:name="_Toc477720225"/>
      <w:r>
        <w:t>Class Mitigation Actor</w:t>
      </w:r>
      <w:bookmarkEnd w:id="1534"/>
      <w:r w:rsidRPr="003A31EC">
        <w:rPr>
          <w:rFonts w:cs="Arial"/>
        </w:rPr>
        <w:t xml:space="preserve"> </w:t>
      </w:r>
      <w:r>
        <w:rPr>
          <w:rFonts w:cs="Arial"/>
        </w:rPr>
        <w:fldChar w:fldCharType="begin"/>
      </w:r>
      <w:r>
        <w:instrText>XE"</w:instrText>
      </w:r>
      <w:r w:rsidRPr="00413D75">
        <w:rPr>
          <w:rFonts w:cs="Arial"/>
        </w:rPr>
        <w:instrText>Mitigation Actor</w:instrText>
      </w:r>
      <w:r>
        <w:instrText>"</w:instrText>
      </w:r>
      <w:r>
        <w:rPr>
          <w:rFonts w:cs="Arial"/>
        </w:rPr>
        <w:fldChar w:fldCharType="end"/>
      </w:r>
      <w:r w:rsidR="009E71B4">
        <w:rPr>
          <w:rFonts w:cs="Arial"/>
        </w:rPr>
        <w:t xml:space="preserve"> </w:t>
      </w:r>
      <w:r w:rsidR="006F72CA">
        <w:rPr>
          <w:rFonts w:cs="Arial"/>
        </w:rPr>
        <w:t>&lt;&lt;Role&gt;&gt;</w:t>
      </w:r>
      <w:bookmarkEnd w:id="1535"/>
    </w:p>
    <w:p w:rsidR="00347871" w:rsidRDefault="00347871" w:rsidP="00F71BA8">
      <w:r>
        <w:t>Actor that performs a mitigation.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195976dea0d8187e1656ac43c072c070" w:history="1">
        <w:r w:rsidR="00347871">
          <w:rPr>
            <w:rStyle w:val="Hyperlink"/>
          </w:rPr>
          <w:t>Actor</w:t>
        </w:r>
      </w:hyperlink>
      <w:r w:rsidR="00347871">
        <w:t xml:space="preserve">, </w:t>
      </w:r>
      <w:hyperlink w:anchor="_d442d75c9ac335e7a2aadbc96919fc2d" w:history="1">
        <w:r w:rsidR="00347871">
          <w:rPr>
            <w:rStyle w:val="Hyperlink"/>
          </w:rPr>
          <w:t>Resource</w:t>
        </w:r>
      </w:hyperlink>
    </w:p>
    <w:p w:rsidR="00347871" w:rsidRDefault="00347871" w:rsidP="00347871"/>
    <w:p w:rsidR="00347871" w:rsidRDefault="00347871" w:rsidP="00347871">
      <w:pPr>
        <w:pStyle w:val="Heading2"/>
      </w:pPr>
      <w:bookmarkStart w:id="1536" w:name="_11a139c82b90a645f9a69b764a6de051"/>
      <w:bookmarkStart w:id="1537" w:name="_Toc477720226"/>
      <w:r>
        <w:t>Association Class Monitor</w:t>
      </w:r>
      <w:bookmarkEnd w:id="1536"/>
      <w:r w:rsidRPr="003A31EC">
        <w:rPr>
          <w:rFonts w:cs="Arial"/>
        </w:rPr>
        <w:t xml:space="preserve"> </w:t>
      </w:r>
      <w:r>
        <w:rPr>
          <w:rFonts w:cs="Arial"/>
        </w:rPr>
        <w:fldChar w:fldCharType="begin"/>
      </w:r>
      <w:r>
        <w:instrText>XE"</w:instrText>
      </w:r>
      <w:r w:rsidRPr="00413D75">
        <w:rPr>
          <w:rFonts w:cs="Arial"/>
        </w:rPr>
        <w:instrText>Monitor</w:instrText>
      </w:r>
      <w:r>
        <w:instrText>"</w:instrText>
      </w:r>
      <w:r>
        <w:rPr>
          <w:rFonts w:cs="Arial"/>
        </w:rPr>
        <w:fldChar w:fldCharType="end"/>
      </w:r>
      <w:r w:rsidR="009E71B4">
        <w:rPr>
          <w:rFonts w:cs="Arial"/>
        </w:rPr>
        <w:t xml:space="preserve"> </w:t>
      </w:r>
      <w:r w:rsidR="006F72CA">
        <w:rPr>
          <w:rFonts w:cs="Arial"/>
        </w:rPr>
        <w:t>&lt;&lt;Relationship&gt;&gt;</w:t>
      </w:r>
      <w:bookmarkEnd w:id="1537"/>
    </w:p>
    <w:p w:rsidR="00347871" w:rsidRDefault="00347871" w:rsidP="00F71BA8">
      <w:r>
        <w:t>Monitor relates the &lt;monitored by&gt; safeguard with a &lt;watch based on&gt; indicator such that the monitoring of the indicator becomes a safeguard that &lt;protects&gt; resources.</w:t>
      </w:r>
    </w:p>
    <w:p w:rsidR="00347871" w:rsidRDefault="00FB4EB2" w:rsidP="00347871">
      <w:pPr>
        <w:jc w:val="center"/>
      </w:pPr>
      <w:r w:rsidRPr="00945284">
        <w:rPr>
          <w:noProof/>
        </w:rPr>
        <w:pict>
          <v:shape id="Picture -1905790854.emf" o:spid="_x0000_i1119" type="#_x0000_t75" alt="-1905790854.emf" style="width:400.2pt;height:198.6pt;visibility:visible;mso-wrap-style:square">
            <v:imagedata r:id="rId235" o:title="-1905790854"/>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Monitor</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9947aea823e055519b8971f4fde028ea" w:history="1">
        <w:r w:rsidR="00347871">
          <w:rPr>
            <w:rStyle w:val="Hyperlink"/>
          </w:rPr>
          <w:t>Usage</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118" type="#_x0000_t75" alt="-1728404412.emf" style="width:12pt;height:12pt;visibility:visible;mso-wrap-style:square">
            <v:imagedata r:id="rId61" o:title="-1728404412"/>
          </v:shape>
        </w:pict>
      </w:r>
      <w:r w:rsidR="00347871">
        <w:t xml:space="preserve"> watch based on</w:t>
      </w:r>
      <w:r w:rsidR="00347871">
        <w:rPr>
          <w:rFonts w:cs="Arial"/>
        </w:rPr>
        <w:fldChar w:fldCharType="begin"/>
      </w:r>
      <w:r w:rsidR="00347871">
        <w:instrText>XE"</w:instrText>
      </w:r>
      <w:r w:rsidR="00347871" w:rsidRPr="00413D75">
        <w:rPr>
          <w:rFonts w:cs="Arial"/>
        </w:rPr>
        <w:instrText>watch based on</w:instrText>
      </w:r>
      <w:r w:rsidR="00347871">
        <w:instrText>"</w:instrText>
      </w:r>
      <w:r w:rsidR="00347871">
        <w:rPr>
          <w:rFonts w:cs="Arial"/>
        </w:rPr>
        <w:fldChar w:fldCharType="end"/>
      </w:r>
      <w:r w:rsidR="00347871">
        <w:t xml:space="preserve"> : </w:t>
      </w:r>
      <w:hyperlink w:anchor="_0ea506f57adef61cfa374e799c7f4b3e" w:history="1">
        <w:r w:rsidR="00347871">
          <w:rPr>
            <w:rStyle w:val="Hyperlink"/>
          </w:rPr>
          <w:t>Indicator</w:t>
        </w:r>
      </w:hyperlink>
      <w:r w:rsidR="00347871">
        <w:t xml:space="preserve"> [0..*]   </w:t>
      </w:r>
      <w:r w:rsidR="00347871" w:rsidRPr="00833C5F">
        <w:rPr>
          <w:i/>
        </w:rPr>
        <w:t>Subsets</w:t>
      </w:r>
      <w:r w:rsidR="00347871">
        <w:t>: realized by:</w:t>
      </w:r>
      <w:hyperlink w:anchor="_5cb707f0e4b55ba1e0378efebf7dcea9" w:history="1">
        <w:r w:rsidR="00347871">
          <w:rPr>
            <w:rStyle w:val="Hyperlink"/>
          </w:rPr>
          <w:t>Means</w:t>
        </w:r>
      </w:hyperlink>
      <w:r w:rsidR="00347871">
        <w:rPr>
          <w:rStyle w:val="Hyperlink"/>
        </w:rPr>
        <w:t xml:space="preserve"> </w:t>
      </w:r>
      <w:r w:rsidR="00347871">
        <w:t xml:space="preserve">   </w:t>
      </w:r>
    </w:p>
    <w:p w:rsidR="00347871" w:rsidRDefault="00347871" w:rsidP="004E3AD0">
      <w:pPr>
        <w:pStyle w:val="BodyText"/>
        <w:spacing w:before="60" w:after="120"/>
        <w:ind w:firstLine="720"/>
      </w:pPr>
      <w:r>
        <w:t>Indicators watched by the subject safeguard.</w:t>
      </w:r>
    </w:p>
    <w:p w:rsidR="00347871" w:rsidRDefault="00FB4EB2" w:rsidP="00347871">
      <w:pPr>
        <w:ind w:firstLine="720"/>
      </w:pPr>
      <w:r w:rsidRPr="00945284">
        <w:rPr>
          <w:noProof/>
        </w:rPr>
        <w:pict>
          <v:shape id="_x0000_i1117" type="#_x0000_t75" alt="-1728404412.emf" style="width:12pt;height:12pt;visibility:visible;mso-wrap-style:square">
            <v:imagedata r:id="rId61" o:title="-1728404412"/>
          </v:shape>
        </w:pict>
      </w:r>
      <w:r w:rsidR="00347871">
        <w:t xml:space="preserve"> monitored by</w:t>
      </w:r>
      <w:r w:rsidR="00347871">
        <w:rPr>
          <w:rFonts w:cs="Arial"/>
        </w:rPr>
        <w:fldChar w:fldCharType="begin"/>
      </w:r>
      <w:r w:rsidR="00347871">
        <w:instrText>XE"</w:instrText>
      </w:r>
      <w:r w:rsidR="00347871" w:rsidRPr="00413D75">
        <w:rPr>
          <w:rFonts w:cs="Arial"/>
        </w:rPr>
        <w:instrText>monitored by</w:instrText>
      </w:r>
      <w:r w:rsidR="00347871">
        <w:instrText>"</w:instrText>
      </w:r>
      <w:r w:rsidR="00347871">
        <w:rPr>
          <w:rFonts w:cs="Arial"/>
        </w:rPr>
        <w:fldChar w:fldCharType="end"/>
      </w:r>
      <w:r w:rsidR="00347871">
        <w:t xml:space="preserve"> : </w:t>
      </w:r>
      <w:hyperlink w:anchor="_42a5d012e70fe684985bbcc8a0c4b4b5" w:history="1">
        <w:r w:rsidR="00347871">
          <w:rPr>
            <w:rStyle w:val="Hyperlink"/>
          </w:rPr>
          <w:t>Monitoring Control</w:t>
        </w:r>
      </w:hyperlink>
      <w:r w:rsidR="00347871">
        <w:t xml:space="preserve"> [0..*]   </w:t>
      </w:r>
      <w:r w:rsidR="00347871" w:rsidRPr="00833C5F">
        <w:rPr>
          <w:i/>
        </w:rPr>
        <w:t>Subsets</w:t>
      </w:r>
      <w:r w:rsidR="00347871">
        <w:t>: realized by:</w:t>
      </w:r>
      <w:hyperlink w:anchor="_5cb707f0e4b55ba1e0378efebf7dcea9" w:history="1">
        <w:r w:rsidR="00347871">
          <w:rPr>
            <w:rStyle w:val="Hyperlink"/>
          </w:rPr>
          <w:t>Means</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Activities monitoring an indicator using a monitoring safeguard.</w:t>
      </w:r>
    </w:p>
    <w:p w:rsidR="00347871" w:rsidRDefault="00347871" w:rsidP="00347871"/>
    <w:p w:rsidR="00347871" w:rsidRDefault="00347871" w:rsidP="00347871">
      <w:pPr>
        <w:pStyle w:val="Heading2"/>
      </w:pPr>
      <w:bookmarkStart w:id="1538" w:name="_42a5d012e70fe684985bbcc8a0c4b4b5"/>
      <w:bookmarkStart w:id="1539" w:name="_Toc477720227"/>
      <w:r>
        <w:t>Class Monitoring Control</w:t>
      </w:r>
      <w:bookmarkEnd w:id="1538"/>
      <w:bookmarkEnd w:id="1539"/>
      <w:r w:rsidRPr="003A31EC">
        <w:rPr>
          <w:rFonts w:cs="Arial"/>
        </w:rPr>
        <w:t xml:space="preserve"> </w:t>
      </w:r>
      <w:r>
        <w:rPr>
          <w:rFonts w:cs="Arial"/>
        </w:rPr>
        <w:fldChar w:fldCharType="begin"/>
      </w:r>
      <w:r>
        <w:instrText>XE"</w:instrText>
      </w:r>
      <w:r w:rsidRPr="00413D75">
        <w:rPr>
          <w:rFonts w:cs="Arial"/>
        </w:rPr>
        <w:instrText>Monitoring Control</w:instrText>
      </w:r>
      <w:r>
        <w:instrText>"</w:instrText>
      </w:r>
      <w:r>
        <w:rPr>
          <w:rFonts w:cs="Arial"/>
        </w:rPr>
        <w:fldChar w:fldCharType="end"/>
      </w:r>
      <w:r w:rsidR="009E71B4">
        <w:rPr>
          <w:rFonts w:cs="Arial"/>
        </w:rPr>
        <w:t xml:space="preserve"> </w:t>
      </w:r>
    </w:p>
    <w:p w:rsidR="00347871" w:rsidRDefault="00347871" w:rsidP="00F71BA8">
      <w:r>
        <w:t>The action or process of observing something or someone based on well-defined indicators so as to mitigate risks.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d62cdaff29d6a9151ff47cf9daa85ffd" w:history="1">
        <w:r w:rsidR="00347871">
          <w:rPr>
            <w:rStyle w:val="Hyperlink"/>
          </w:rPr>
          <w:t>Operational Control</w:t>
        </w:r>
      </w:hyperlink>
    </w:p>
    <w:p w:rsidR="00347871" w:rsidRDefault="00347871" w:rsidP="00347871"/>
    <w:p w:rsidR="00347871" w:rsidRDefault="00347871" w:rsidP="00347871">
      <w:pPr>
        <w:pStyle w:val="Heading2"/>
      </w:pPr>
      <w:bookmarkStart w:id="1540" w:name="_d62cdaff29d6a9151ff47cf9daa85ffd"/>
      <w:bookmarkStart w:id="1541" w:name="_Toc477720228"/>
      <w:r>
        <w:t>Class Operational Control</w:t>
      </w:r>
      <w:bookmarkEnd w:id="1540"/>
      <w:bookmarkEnd w:id="1541"/>
      <w:r w:rsidRPr="003A31EC">
        <w:rPr>
          <w:rFonts w:cs="Arial"/>
        </w:rPr>
        <w:t xml:space="preserve"> </w:t>
      </w:r>
      <w:r>
        <w:rPr>
          <w:rFonts w:cs="Arial"/>
        </w:rPr>
        <w:fldChar w:fldCharType="begin"/>
      </w:r>
      <w:r>
        <w:instrText>XE"</w:instrText>
      </w:r>
      <w:r w:rsidRPr="00413D75">
        <w:rPr>
          <w:rFonts w:cs="Arial"/>
        </w:rPr>
        <w:instrText>Operational Control</w:instrText>
      </w:r>
      <w:r>
        <w:instrText>"</w:instrText>
      </w:r>
      <w:r>
        <w:rPr>
          <w:rFonts w:cs="Arial"/>
        </w:rPr>
        <w:fldChar w:fldCharType="end"/>
      </w:r>
      <w:r w:rsidR="009E71B4">
        <w:rPr>
          <w:rFonts w:cs="Arial"/>
        </w:rPr>
        <w:t xml:space="preserve"> </w:t>
      </w:r>
    </w:p>
    <w:p w:rsidR="00347871" w:rsidRDefault="00347871" w:rsidP="00F71BA8">
      <w:r>
        <w:t>[NIST.IR.7298] The security controls (i.e., safeguards or countermeasures) for an information system that primarily are implemented and executed by people (as opposed to systems).</w:t>
      </w:r>
      <w:r>
        <w:br/>
        <w:t>SOURCE: SP 800-53; SP 800-37; FIPS 200</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fb06e097d35e72980035cfd1bc9106cb" w:history="1">
        <w:r w:rsidR="00347871">
          <w:rPr>
            <w:rStyle w:val="Hyperlink"/>
          </w:rPr>
          <w:t>Activity</w:t>
        </w:r>
      </w:hyperlink>
      <w:r w:rsidR="00347871">
        <w:t xml:space="preserve">, </w:t>
      </w:r>
      <w:hyperlink w:anchor="_27de7baab353145ea28cd16935bf947f" w:history="1">
        <w:r w:rsidR="00347871">
          <w:rPr>
            <w:rStyle w:val="Hyperlink"/>
          </w:rPr>
          <w:t>Countermeasure</w:t>
        </w:r>
      </w:hyperlink>
    </w:p>
    <w:p w:rsidR="00347871" w:rsidRDefault="00347871" w:rsidP="00347871"/>
    <w:p w:rsidR="00347871" w:rsidRDefault="00347871" w:rsidP="00347871">
      <w:pPr>
        <w:pStyle w:val="Heading2"/>
      </w:pPr>
      <w:bookmarkStart w:id="1542" w:name="_a15f63ef5aef82d8db6d37a6d0f358fa"/>
      <w:bookmarkStart w:id="1543" w:name="_Toc477720229"/>
      <w:r>
        <w:t>Association Class Protection</w:t>
      </w:r>
      <w:bookmarkEnd w:id="1542"/>
      <w:r w:rsidRPr="003A31EC">
        <w:rPr>
          <w:rFonts w:cs="Arial"/>
        </w:rPr>
        <w:t xml:space="preserve"> </w:t>
      </w:r>
      <w:r>
        <w:rPr>
          <w:rFonts w:cs="Arial"/>
        </w:rPr>
        <w:fldChar w:fldCharType="begin"/>
      </w:r>
      <w:r>
        <w:instrText>XE"</w:instrText>
      </w:r>
      <w:r w:rsidRPr="00413D75">
        <w:rPr>
          <w:rFonts w:cs="Arial"/>
        </w:rPr>
        <w:instrText>Protection</w:instrText>
      </w:r>
      <w:r>
        <w:instrText>"</w:instrText>
      </w:r>
      <w:r>
        <w:rPr>
          <w:rFonts w:cs="Arial"/>
        </w:rPr>
        <w:fldChar w:fldCharType="end"/>
      </w:r>
      <w:r w:rsidR="009E71B4">
        <w:rPr>
          <w:rFonts w:cs="Arial"/>
        </w:rPr>
        <w:t xml:space="preserve"> </w:t>
      </w:r>
      <w:r w:rsidR="006F72CA">
        <w:rPr>
          <w:rFonts w:cs="Arial"/>
        </w:rPr>
        <w:t>&lt;&lt;Relationship&gt;&gt;</w:t>
      </w:r>
      <w:bookmarkEnd w:id="1543"/>
    </w:p>
    <w:p w:rsidR="00347871" w:rsidRDefault="00347871" w:rsidP="00F71BA8">
      <w:r>
        <w:t>The protection of a resource by a countermeasure.</w:t>
      </w:r>
    </w:p>
    <w:p w:rsidR="00347871" w:rsidRDefault="00FB4EB2" w:rsidP="00347871">
      <w:pPr>
        <w:jc w:val="center"/>
      </w:pPr>
      <w:r w:rsidRPr="00945284">
        <w:rPr>
          <w:noProof/>
        </w:rPr>
        <w:pict>
          <v:shape id="Picture -64411379.emf" o:spid="_x0000_i1116" type="#_x0000_t75" alt="-64411379.emf" style="width:487.2pt;height:200.4pt;visibility:visible;mso-wrap-style:square">
            <v:imagedata r:id="rId236" o:title="-64411379"/>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Protection</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385bfb714afbd0573ac7b8ebd47ea20b" w:history="1">
        <w:r w:rsidR="00347871">
          <w:rPr>
            <w:rStyle w:val="Hyperlink"/>
          </w:rPr>
          <w:t>Resource Dependency</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115" type="#_x0000_t75" alt="-1728404412.emf" style="width:12pt;height:12pt;visibility:visible;mso-wrap-style:square">
            <v:imagedata r:id="rId61" o:title="-1728404412"/>
          </v:shape>
        </w:pict>
      </w:r>
      <w:r w:rsidR="00347871">
        <w:t xml:space="preserve"> protects</w:t>
      </w:r>
      <w:r w:rsidR="00347871">
        <w:rPr>
          <w:rFonts w:cs="Arial"/>
        </w:rPr>
        <w:fldChar w:fldCharType="begin"/>
      </w:r>
      <w:r w:rsidR="00347871">
        <w:instrText>XE"</w:instrText>
      </w:r>
      <w:r w:rsidR="00347871" w:rsidRPr="00413D75">
        <w:rPr>
          <w:rFonts w:cs="Arial"/>
        </w:rPr>
        <w:instrText>protects</w:instrText>
      </w:r>
      <w:r w:rsidR="00347871">
        <w:instrText>"</w:instrText>
      </w:r>
      <w:r w:rsidR="00347871">
        <w:rPr>
          <w:rFonts w:cs="Arial"/>
        </w:rPr>
        <w:fldChar w:fldCharType="end"/>
      </w:r>
      <w:r w:rsidR="00347871">
        <w:t xml:space="preserve"> : </w:t>
      </w:r>
      <w:hyperlink w:anchor="_d442d75c9ac335e7a2aadbc96919fc2d" w:history="1">
        <w:r w:rsidR="00347871">
          <w:rPr>
            <w:rStyle w:val="Hyperlink"/>
          </w:rPr>
          <w:t>Resource</w:t>
        </w:r>
      </w:hyperlink>
      <w:r w:rsidR="00347871">
        <w:t xml:space="preserve"> [1..*]   </w:t>
      </w:r>
      <w:r w:rsidR="00347871" w:rsidRPr="00833C5F">
        <w:rPr>
          <w:i/>
        </w:rPr>
        <w:t>Subsets</w:t>
      </w:r>
      <w:r w:rsidR="00347871">
        <w:t>: realized by:</w:t>
      </w:r>
      <w:hyperlink w:anchor="_5cb707f0e4b55ba1e0378efebf7dcea9" w:history="1">
        <w:r w:rsidR="00347871">
          <w:rPr>
            <w:rStyle w:val="Hyperlink"/>
          </w:rPr>
          <w:t>Means</w:t>
        </w:r>
      </w:hyperlink>
      <w:r w:rsidR="00347871">
        <w:rPr>
          <w:rStyle w:val="Hyperlink"/>
        </w:rPr>
        <w:t xml:space="preserve"> </w:t>
      </w:r>
      <w:r w:rsidR="00347871">
        <w:t xml:space="preserve">   </w:t>
      </w:r>
    </w:p>
    <w:p w:rsidR="00347871" w:rsidRDefault="00347871" w:rsidP="004E3AD0">
      <w:pPr>
        <w:pStyle w:val="BodyText"/>
        <w:spacing w:before="60" w:after="120"/>
        <w:ind w:firstLine="720"/>
      </w:pPr>
      <w:r>
        <w:lastRenderedPageBreak/>
        <w:t>Resource protected by a countermeasure such that the risk to the resource is reduced. Note that resources include actors, people, organizations and things.</w:t>
      </w:r>
    </w:p>
    <w:p w:rsidR="00347871" w:rsidRDefault="00FB4EB2" w:rsidP="00347871">
      <w:pPr>
        <w:ind w:firstLine="720"/>
      </w:pPr>
      <w:r w:rsidRPr="00945284">
        <w:rPr>
          <w:noProof/>
        </w:rPr>
        <w:pict>
          <v:shape id="_x0000_i1114" type="#_x0000_t75" alt="-1728404412.emf" style="width:12pt;height:12pt;visibility:visible;mso-wrap-style:square">
            <v:imagedata r:id="rId61" o:title="-1728404412"/>
          </v:shape>
        </w:pict>
      </w:r>
      <w:r w:rsidR="00347871">
        <w:t xml:space="preserve"> protected by</w:t>
      </w:r>
      <w:r w:rsidR="00347871">
        <w:rPr>
          <w:rFonts w:cs="Arial"/>
        </w:rPr>
        <w:fldChar w:fldCharType="begin"/>
      </w:r>
      <w:r w:rsidR="00347871">
        <w:instrText>XE"</w:instrText>
      </w:r>
      <w:r w:rsidR="00347871" w:rsidRPr="00413D75">
        <w:rPr>
          <w:rFonts w:cs="Arial"/>
        </w:rPr>
        <w:instrText>protected by</w:instrText>
      </w:r>
      <w:r w:rsidR="00347871">
        <w:instrText>"</w:instrText>
      </w:r>
      <w:r w:rsidR="00347871">
        <w:rPr>
          <w:rFonts w:cs="Arial"/>
        </w:rPr>
        <w:fldChar w:fldCharType="end"/>
      </w:r>
      <w:r w:rsidR="00347871">
        <w:t xml:space="preserve"> : </w:t>
      </w:r>
      <w:hyperlink w:anchor="_27de7baab353145ea28cd16935bf947f" w:history="1">
        <w:r w:rsidR="00347871">
          <w:rPr>
            <w:rStyle w:val="Hyperlink"/>
          </w:rPr>
          <w:t>Countermeasure</w:t>
        </w:r>
      </w:hyperlink>
      <w:r w:rsidR="00347871">
        <w:t xml:space="preserve"> [*]   </w:t>
      </w:r>
      <w:r w:rsidR="00347871" w:rsidRPr="00833C5F">
        <w:rPr>
          <w:i/>
        </w:rPr>
        <w:t>Subsets</w:t>
      </w:r>
      <w:r w:rsidR="00347871">
        <w:t>: realized by:</w:t>
      </w:r>
      <w:hyperlink w:anchor="_5cb707f0e4b55ba1e0378efebf7dcea9" w:history="1">
        <w:r w:rsidR="00347871">
          <w:rPr>
            <w:rStyle w:val="Hyperlink"/>
          </w:rPr>
          <w:t>Means</w:t>
        </w:r>
      </w:hyperlink>
      <w:r w:rsidR="00347871">
        <w:rPr>
          <w:rStyle w:val="Hyperlink"/>
        </w:rPr>
        <w:t xml:space="preserve"> </w:t>
      </w:r>
      <w:r w:rsidR="00347871">
        <w:t xml:space="preserve">   </w:t>
      </w:r>
    </w:p>
    <w:p w:rsidR="00347871" w:rsidRDefault="00347871" w:rsidP="004E3AD0">
      <w:pPr>
        <w:pStyle w:val="BodyText"/>
        <w:spacing w:before="60" w:after="120"/>
        <w:ind w:firstLine="720"/>
      </w:pPr>
      <w:r>
        <w:t>Countermeasure that protects the subject resource.</w:t>
      </w:r>
    </w:p>
    <w:p w:rsidR="00347871" w:rsidRDefault="00347871" w:rsidP="00347871"/>
    <w:p w:rsidR="00347871" w:rsidRDefault="00347871" w:rsidP="00347871">
      <w:pPr>
        <w:pStyle w:val="Heading2"/>
      </w:pPr>
      <w:bookmarkStart w:id="1544" w:name="_3dad71bdd97f208703b94ffa6e9fd693"/>
      <w:bookmarkStart w:id="1545" w:name="_Toc477720230"/>
      <w:r>
        <w:t>Class Risk Agent</w:t>
      </w:r>
      <w:bookmarkEnd w:id="1544"/>
      <w:r w:rsidRPr="003A31EC">
        <w:rPr>
          <w:rFonts w:cs="Arial"/>
        </w:rPr>
        <w:t xml:space="preserve"> </w:t>
      </w:r>
      <w:r>
        <w:rPr>
          <w:rFonts w:cs="Arial"/>
        </w:rPr>
        <w:fldChar w:fldCharType="begin"/>
      </w:r>
      <w:r>
        <w:instrText>XE"</w:instrText>
      </w:r>
      <w:r w:rsidRPr="00413D75">
        <w:rPr>
          <w:rFonts w:cs="Arial"/>
        </w:rPr>
        <w:instrText>Risk Agent</w:instrText>
      </w:r>
      <w:r>
        <w:instrText>"</w:instrText>
      </w:r>
      <w:r>
        <w:rPr>
          <w:rFonts w:cs="Arial"/>
        </w:rPr>
        <w:fldChar w:fldCharType="end"/>
      </w:r>
      <w:r w:rsidR="009E71B4">
        <w:rPr>
          <w:rFonts w:cs="Arial"/>
        </w:rPr>
        <w:t xml:space="preserve"> </w:t>
      </w:r>
      <w:r w:rsidR="006F72CA">
        <w:rPr>
          <w:rFonts w:cs="Arial"/>
        </w:rPr>
        <w:t>&lt;&lt;Role&gt;&gt;</w:t>
      </w:r>
      <w:bookmarkEnd w:id="1545"/>
    </w:p>
    <w:p w:rsidR="00347871" w:rsidRDefault="00347871" w:rsidP="00F71BA8">
      <w:r>
        <w:t>An entity that assumes risk on behalf of another. e.g. an insurance company.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3cfd42cf030efeac6a57064d1bb33318" w:history="1">
        <w:r w:rsidR="00347871">
          <w:rPr>
            <w:rStyle w:val="Hyperlink"/>
          </w:rPr>
          <w:t>Risk Owner</w:t>
        </w:r>
      </w:hyperlink>
    </w:p>
    <w:p w:rsidR="00347871" w:rsidRDefault="00347871" w:rsidP="00347871"/>
    <w:p w:rsidR="00347871" w:rsidRDefault="00347871" w:rsidP="00347871">
      <w:pPr>
        <w:pStyle w:val="Heading2"/>
      </w:pPr>
      <w:bookmarkStart w:id="1546" w:name="_5d36b66d3c5d48278414245688225020"/>
      <w:bookmarkStart w:id="1547" w:name="_Toc477720231"/>
      <w:r>
        <w:t>Association Class Risk Treatment</w:t>
      </w:r>
      <w:bookmarkEnd w:id="1546"/>
      <w:r w:rsidRPr="003A31EC">
        <w:rPr>
          <w:rFonts w:cs="Arial"/>
        </w:rPr>
        <w:t xml:space="preserve"> </w:t>
      </w:r>
      <w:r>
        <w:rPr>
          <w:rFonts w:cs="Arial"/>
        </w:rPr>
        <w:fldChar w:fldCharType="begin"/>
      </w:r>
      <w:r>
        <w:instrText>XE"</w:instrText>
      </w:r>
      <w:r w:rsidRPr="00413D75">
        <w:rPr>
          <w:rFonts w:cs="Arial"/>
        </w:rPr>
        <w:instrText>Risk Treatment</w:instrText>
      </w:r>
      <w:r>
        <w:instrText>"</w:instrText>
      </w:r>
      <w:r>
        <w:rPr>
          <w:rFonts w:cs="Arial"/>
        </w:rPr>
        <w:fldChar w:fldCharType="end"/>
      </w:r>
      <w:r w:rsidR="009E71B4">
        <w:rPr>
          <w:rFonts w:cs="Arial"/>
        </w:rPr>
        <w:t xml:space="preserve"> </w:t>
      </w:r>
      <w:r w:rsidR="006F72CA">
        <w:rPr>
          <w:rFonts w:cs="Arial"/>
        </w:rPr>
        <w:t>&lt;&lt;Relationship&gt;&gt;</w:t>
      </w:r>
      <w:bookmarkEnd w:id="1547"/>
    </w:p>
    <w:p w:rsidR="00347871" w:rsidRDefault="00347871" w:rsidP="00F71BA8">
      <w:r>
        <w:t>Risk treatment connects a &lt;modified by&gt; risk treatment strategy with the &lt;modifies risk&gt; Risk that it is intended to reduce.</w:t>
      </w:r>
    </w:p>
    <w:p w:rsidR="00347871" w:rsidRDefault="00FB4EB2" w:rsidP="00347871">
      <w:pPr>
        <w:jc w:val="center"/>
      </w:pPr>
      <w:r w:rsidRPr="00945284">
        <w:rPr>
          <w:noProof/>
        </w:rPr>
        <w:pict>
          <v:shape id="Picture 837004825.emf" o:spid="_x0000_i1113" type="#_x0000_t75" alt="837004825.emf" style="width:478.2pt;height:203.4pt;visibility:visible;mso-wrap-style:square">
            <v:imagedata r:id="rId237" o:title="837004825"/>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Risk Treatment</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e33780607cd553fb55b8907600848b66" w:history="1">
        <w:r w:rsidR="00347871">
          <w:rPr>
            <w:rStyle w:val="Hyperlink"/>
          </w:rPr>
          <w:t>Impact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112" type="#_x0000_t75" alt="-1728404412.emf" style="width:12pt;height:12pt;visibility:visible;mso-wrap-style:square">
            <v:imagedata r:id="rId61" o:title="-1728404412"/>
          </v:shape>
        </w:pict>
      </w:r>
      <w:r w:rsidR="00347871">
        <w:t xml:space="preserve"> modifies risk</w:t>
      </w:r>
      <w:r w:rsidR="00347871">
        <w:rPr>
          <w:rFonts w:cs="Arial"/>
        </w:rPr>
        <w:fldChar w:fldCharType="begin"/>
      </w:r>
      <w:r w:rsidR="00347871">
        <w:instrText>XE"</w:instrText>
      </w:r>
      <w:r w:rsidR="00347871" w:rsidRPr="00413D75">
        <w:rPr>
          <w:rFonts w:cs="Arial"/>
        </w:rPr>
        <w:instrText>modifies risk</w:instrText>
      </w:r>
      <w:r w:rsidR="00347871">
        <w:instrText>"</w:instrText>
      </w:r>
      <w:r w:rsidR="00347871">
        <w:rPr>
          <w:rFonts w:cs="Arial"/>
        </w:rPr>
        <w:fldChar w:fldCharType="end"/>
      </w:r>
      <w:r w:rsidR="00347871">
        <w:t xml:space="preserve"> : </w:t>
      </w:r>
      <w:hyperlink w:anchor="_6353799abeba2c8c30ac41459fde204f" w:history="1">
        <w:r w:rsidR="00347871">
          <w:rPr>
            <w:rStyle w:val="Hyperlink"/>
          </w:rPr>
          <w:t>Risk</w:t>
        </w:r>
      </w:hyperlink>
      <w:r w:rsidR="00347871">
        <w:t xml:space="preserve"> [1..*]   </w:t>
      </w:r>
      <w:r w:rsidR="00347871" w:rsidRPr="00833C5F">
        <w:rPr>
          <w:i/>
        </w:rPr>
        <w:t>Subsets</w:t>
      </w:r>
      <w:r w:rsidR="00347871">
        <w:t>: realized by:</w:t>
      </w:r>
      <w:hyperlink w:anchor="_5cb707f0e4b55ba1e0378efebf7dcea9" w:history="1">
        <w:r w:rsidR="00347871">
          <w:rPr>
            <w:rStyle w:val="Hyperlink"/>
          </w:rPr>
          <w:t>Means</w:t>
        </w:r>
      </w:hyperlink>
      <w:r w:rsidR="00347871">
        <w:rPr>
          <w:rStyle w:val="Hyperlink"/>
        </w:rPr>
        <w:t xml:space="preserve"> </w:t>
      </w:r>
      <w:r w:rsidR="00347871">
        <w:t xml:space="preserve">   </w:t>
      </w:r>
    </w:p>
    <w:p w:rsidR="00347871" w:rsidRDefault="00347871" w:rsidP="004E3AD0">
      <w:pPr>
        <w:pStyle w:val="BodyText"/>
        <w:spacing w:before="60" w:after="120"/>
        <w:ind w:firstLine="720"/>
      </w:pPr>
      <w:r>
        <w:t>Risk that a risk treatment strategy reduces for the risk owner.</w:t>
      </w:r>
    </w:p>
    <w:p w:rsidR="00347871" w:rsidRDefault="00FB4EB2" w:rsidP="00347871">
      <w:pPr>
        <w:ind w:firstLine="720"/>
      </w:pPr>
      <w:r w:rsidRPr="00945284">
        <w:rPr>
          <w:noProof/>
        </w:rPr>
        <w:pict>
          <v:shape id="_x0000_i1111" type="#_x0000_t75" alt="-1728404412.emf" style="width:12pt;height:12pt;visibility:visible;mso-wrap-style:square">
            <v:imagedata r:id="rId61" o:title="-1728404412"/>
          </v:shape>
        </w:pict>
      </w:r>
      <w:r w:rsidR="00347871">
        <w:t xml:space="preserve"> modified by</w:t>
      </w:r>
      <w:r w:rsidR="00347871">
        <w:rPr>
          <w:rFonts w:cs="Arial"/>
        </w:rPr>
        <w:fldChar w:fldCharType="begin"/>
      </w:r>
      <w:r w:rsidR="00347871">
        <w:instrText>XE"</w:instrText>
      </w:r>
      <w:r w:rsidR="00347871" w:rsidRPr="00413D75">
        <w:rPr>
          <w:rFonts w:cs="Arial"/>
        </w:rPr>
        <w:instrText>modified by</w:instrText>
      </w:r>
      <w:r w:rsidR="00347871">
        <w:instrText>"</w:instrText>
      </w:r>
      <w:r w:rsidR="00347871">
        <w:rPr>
          <w:rFonts w:cs="Arial"/>
        </w:rPr>
        <w:fldChar w:fldCharType="end"/>
      </w:r>
      <w:r w:rsidR="00347871">
        <w:t xml:space="preserve"> : </w:t>
      </w:r>
      <w:hyperlink w:anchor="_70807c15a257bc97a908d5f6b48d6c3d" w:history="1">
        <w:r w:rsidR="00347871">
          <w:rPr>
            <w:rStyle w:val="Hyperlink"/>
          </w:rPr>
          <w:t>Risk Treatment Strategy</w:t>
        </w:r>
      </w:hyperlink>
      <w:r w:rsidR="00347871">
        <w:t xml:space="preserve"> [0..*]   </w:t>
      </w:r>
      <w:r w:rsidR="00347871" w:rsidRPr="00833C5F">
        <w:rPr>
          <w:i/>
        </w:rPr>
        <w:t>Subsets</w:t>
      </w:r>
      <w:r w:rsidR="00347871">
        <w:t>: realized by:</w:t>
      </w:r>
      <w:hyperlink w:anchor="_5cb707f0e4b55ba1e0378efebf7dcea9" w:history="1">
        <w:r w:rsidR="00347871">
          <w:rPr>
            <w:rStyle w:val="Hyperlink"/>
          </w:rPr>
          <w:t>Means</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strategy to reduce the subject risk for the risk owner.</w:t>
      </w:r>
    </w:p>
    <w:p w:rsidR="00347871" w:rsidRDefault="00347871" w:rsidP="00347871"/>
    <w:p w:rsidR="00347871" w:rsidRDefault="00347871" w:rsidP="00347871">
      <w:pPr>
        <w:pStyle w:val="Heading2"/>
      </w:pPr>
      <w:bookmarkStart w:id="1548" w:name="_70807c15a257bc97a908d5f6b48d6c3d"/>
      <w:bookmarkStart w:id="1549" w:name="_Toc477720232"/>
      <w:r>
        <w:t>Class Risk Treatment Strategy</w:t>
      </w:r>
      <w:bookmarkEnd w:id="1548"/>
      <w:bookmarkEnd w:id="1549"/>
      <w:r w:rsidRPr="003A31EC">
        <w:rPr>
          <w:rFonts w:cs="Arial"/>
        </w:rPr>
        <w:t xml:space="preserve"> </w:t>
      </w:r>
      <w:r>
        <w:rPr>
          <w:rFonts w:cs="Arial"/>
        </w:rPr>
        <w:fldChar w:fldCharType="begin"/>
      </w:r>
      <w:r>
        <w:instrText>XE"</w:instrText>
      </w:r>
      <w:r w:rsidRPr="00413D75">
        <w:rPr>
          <w:rFonts w:cs="Arial"/>
        </w:rPr>
        <w:instrText>Risk Treatment Strategy</w:instrText>
      </w:r>
      <w:r>
        <w:instrText>"</w:instrText>
      </w:r>
      <w:r>
        <w:rPr>
          <w:rFonts w:cs="Arial"/>
        </w:rPr>
        <w:fldChar w:fldCharType="end"/>
      </w:r>
      <w:r w:rsidR="009E71B4">
        <w:rPr>
          <w:rFonts w:cs="Arial"/>
        </w:rPr>
        <w:t xml:space="preserve"> </w:t>
      </w:r>
    </w:p>
    <w:p w:rsidR="00347871" w:rsidRDefault="00347871" w:rsidP="00F71BA8">
      <w:r>
        <w:t>A plan, method or process for dealing with risk by reducing the likelihood or impact.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7daadbc830989af27cf7b63ab50ef17a" w:history="1">
        <w:r w:rsidR="00347871">
          <w:rPr>
            <w:rStyle w:val="Hyperlink"/>
          </w:rPr>
          <w:t>Policy</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Attributes</w:t>
      </w:r>
    </w:p>
    <w:p w:rsidR="00347871" w:rsidRDefault="00FB4EB2" w:rsidP="00E04E71">
      <w:pPr>
        <w:pStyle w:val="BodyText2"/>
        <w:spacing w:after="0" w:line="240" w:lineRule="auto"/>
      </w:pPr>
      <w:r w:rsidRPr="00945284">
        <w:rPr>
          <w:noProof/>
        </w:rPr>
        <w:pict>
          <v:shape id="_x0000_i1110" type="#_x0000_t75" alt="-905152249.emf" style="width:12pt;height:12pt;visibility:visible;mso-wrap-style:square">
            <v:imagedata r:id="rId13" o:title="-905152249"/>
          </v:shape>
        </w:pict>
      </w:r>
      <w:r w:rsidR="00347871">
        <w:t xml:space="preserve"> degree of mitigation</w:t>
      </w:r>
      <w:r w:rsidR="00347871">
        <w:rPr>
          <w:rFonts w:cs="Arial"/>
        </w:rPr>
        <w:fldChar w:fldCharType="begin"/>
      </w:r>
      <w:r w:rsidR="00347871">
        <w:instrText>XE"</w:instrText>
      </w:r>
      <w:r w:rsidR="00347871" w:rsidRPr="00413D75">
        <w:rPr>
          <w:rFonts w:cs="Arial"/>
        </w:rPr>
        <w:instrText>degree of mitigation</w:instrText>
      </w:r>
      <w:r w:rsidR="00347871">
        <w:instrText>"</w:instrText>
      </w:r>
      <w:r w:rsidR="00347871">
        <w:rPr>
          <w:rFonts w:cs="Arial"/>
        </w:rPr>
        <w:fldChar w:fldCharType="end"/>
      </w:r>
      <w:r w:rsidR="00347871">
        <w:t xml:space="preserve"> : </w:t>
      </w:r>
      <w:hyperlink w:anchor="_23c4326044009f885190c5ab985800db" w:history="1">
        <w:r w:rsidR="00347871">
          <w:rPr>
            <w:rStyle w:val="Hyperlink"/>
          </w:rPr>
          <w:t>Metric</w:t>
        </w:r>
      </w:hyperlink>
    </w:p>
    <w:p w:rsidR="00347871" w:rsidRDefault="00347871" w:rsidP="00E04E71">
      <w:pPr>
        <w:pStyle w:val="BodyText"/>
        <w:spacing w:before="0" w:after="120"/>
      </w:pPr>
      <w:r>
        <w:t>A metric for how much a mitigation reduces the likelihood or impact of an undesirable situation.</w:t>
      </w:r>
    </w:p>
    <w:p w:rsidR="00347871" w:rsidRDefault="00347871" w:rsidP="00347871"/>
    <w:p w:rsidR="00347871" w:rsidRDefault="00347871" w:rsidP="00347871">
      <w:pPr>
        <w:pStyle w:val="Heading2"/>
      </w:pPr>
      <w:bookmarkStart w:id="1550" w:name="_20cfcc94a7e626254a0b830c1ebd4f47"/>
      <w:bookmarkStart w:id="1551" w:name="_Toc477720233"/>
      <w:r>
        <w:t>Association Class Safeguarding</w:t>
      </w:r>
      <w:bookmarkEnd w:id="1550"/>
      <w:r w:rsidRPr="003A31EC">
        <w:rPr>
          <w:rFonts w:cs="Arial"/>
        </w:rPr>
        <w:t xml:space="preserve"> </w:t>
      </w:r>
      <w:r>
        <w:rPr>
          <w:rFonts w:cs="Arial"/>
        </w:rPr>
        <w:fldChar w:fldCharType="begin"/>
      </w:r>
      <w:r>
        <w:instrText>XE"</w:instrText>
      </w:r>
      <w:r w:rsidRPr="00413D75">
        <w:rPr>
          <w:rFonts w:cs="Arial"/>
        </w:rPr>
        <w:instrText>Safeguarding</w:instrText>
      </w:r>
      <w:r>
        <w:instrText>"</w:instrText>
      </w:r>
      <w:r>
        <w:rPr>
          <w:rFonts w:cs="Arial"/>
        </w:rPr>
        <w:fldChar w:fldCharType="end"/>
      </w:r>
      <w:r w:rsidR="009E71B4">
        <w:rPr>
          <w:rFonts w:cs="Arial"/>
        </w:rPr>
        <w:t xml:space="preserve"> </w:t>
      </w:r>
      <w:r w:rsidR="006F72CA">
        <w:rPr>
          <w:rFonts w:cs="Arial"/>
        </w:rPr>
        <w:t>&lt;&lt;Relationship&gt;&gt;</w:t>
      </w:r>
      <w:bookmarkEnd w:id="1551"/>
    </w:p>
    <w:p w:rsidR="00347871" w:rsidRDefault="00347871" w:rsidP="00F71BA8">
      <w:r>
        <w:t>The safeguarding relationship relates a &lt;mitigated by&gt; mitigation actor with a &lt;performs safeguard&gt; safeguard activity such that it &lt;protects&gt; resources.</w:t>
      </w:r>
    </w:p>
    <w:p w:rsidR="00347871" w:rsidRDefault="00FB4EB2" w:rsidP="00347871">
      <w:pPr>
        <w:jc w:val="center"/>
      </w:pPr>
      <w:r w:rsidRPr="00945284">
        <w:rPr>
          <w:noProof/>
        </w:rPr>
        <w:pict>
          <v:shape id="Picture 1235953355.emf" o:spid="_x0000_i1109" type="#_x0000_t75" alt="1235953355.emf" style="width:482.4pt;height:203.4pt;visibility:visible;mso-wrap-style:square">
            <v:imagedata r:id="rId238" o:title="1235953355"/>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Safeguarding</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7cb122971c56ec063bf75eab0015b63f" w:history="1">
        <w:r w:rsidR="00347871">
          <w:rPr>
            <w:rStyle w:val="Hyperlink"/>
          </w:rPr>
          <w:t>Performance</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108" type="#_x0000_t75" alt="-1728404412.emf" style="width:12pt;height:12pt;visibility:visible;mso-wrap-style:square">
            <v:imagedata r:id="rId61" o:title="-1728404412"/>
          </v:shape>
        </w:pict>
      </w:r>
      <w:r w:rsidR="00347871">
        <w:t xml:space="preserve"> performs safeguard</w:t>
      </w:r>
      <w:r w:rsidR="00347871">
        <w:rPr>
          <w:rFonts w:cs="Arial"/>
        </w:rPr>
        <w:fldChar w:fldCharType="begin"/>
      </w:r>
      <w:r w:rsidR="00347871">
        <w:instrText>XE"</w:instrText>
      </w:r>
      <w:r w:rsidR="00347871" w:rsidRPr="00413D75">
        <w:rPr>
          <w:rFonts w:cs="Arial"/>
        </w:rPr>
        <w:instrText>performs safeguard</w:instrText>
      </w:r>
      <w:r w:rsidR="00347871">
        <w:instrText>"</w:instrText>
      </w:r>
      <w:r w:rsidR="00347871">
        <w:rPr>
          <w:rFonts w:cs="Arial"/>
        </w:rPr>
        <w:fldChar w:fldCharType="end"/>
      </w:r>
      <w:r w:rsidR="00347871">
        <w:t xml:space="preserve"> : </w:t>
      </w:r>
      <w:hyperlink w:anchor="_d62cdaff29d6a9151ff47cf9daa85ffd" w:history="1">
        <w:r w:rsidR="00347871">
          <w:rPr>
            <w:rStyle w:val="Hyperlink"/>
          </w:rPr>
          <w:t>Operational Control</w:t>
        </w:r>
      </w:hyperlink>
      <w:r w:rsidR="00347871">
        <w:t xml:space="preserve"> [*]   </w:t>
      </w:r>
      <w:r w:rsidR="00347871" w:rsidRPr="00833C5F">
        <w:rPr>
          <w:i/>
        </w:rPr>
        <w:t>Subsets</w:t>
      </w:r>
      <w:r w:rsidR="00347871">
        <w:t>: realized by:</w:t>
      </w:r>
      <w:hyperlink w:anchor="_5cb707f0e4b55ba1e0378efebf7dcea9" w:history="1">
        <w:r w:rsidR="00347871">
          <w:rPr>
            <w:rStyle w:val="Hyperlink"/>
          </w:rPr>
          <w:t>Means</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An activity a mitigation actor performs to protect resources identified by &lt;protects&gt;.</w:t>
      </w:r>
    </w:p>
    <w:p w:rsidR="00347871" w:rsidRDefault="00FB4EB2" w:rsidP="00347871">
      <w:pPr>
        <w:ind w:firstLine="720"/>
      </w:pPr>
      <w:r w:rsidRPr="00945284">
        <w:rPr>
          <w:noProof/>
        </w:rPr>
        <w:pict>
          <v:shape id="_x0000_i1107" type="#_x0000_t75" alt="-1728404412.emf" style="width:12pt;height:12pt;visibility:visible;mso-wrap-style:square">
            <v:imagedata r:id="rId61" o:title="-1728404412"/>
          </v:shape>
        </w:pict>
      </w:r>
      <w:r w:rsidR="00347871">
        <w:t xml:space="preserve"> mitigated by</w:t>
      </w:r>
      <w:r w:rsidR="00347871">
        <w:rPr>
          <w:rFonts w:cs="Arial"/>
        </w:rPr>
        <w:fldChar w:fldCharType="begin"/>
      </w:r>
      <w:r w:rsidR="00347871">
        <w:instrText>XE"</w:instrText>
      </w:r>
      <w:r w:rsidR="00347871" w:rsidRPr="00413D75">
        <w:rPr>
          <w:rFonts w:cs="Arial"/>
        </w:rPr>
        <w:instrText>mitigated by</w:instrText>
      </w:r>
      <w:r w:rsidR="00347871">
        <w:instrText>"</w:instrText>
      </w:r>
      <w:r w:rsidR="00347871">
        <w:rPr>
          <w:rFonts w:cs="Arial"/>
        </w:rPr>
        <w:fldChar w:fldCharType="end"/>
      </w:r>
      <w:r w:rsidR="00347871">
        <w:t xml:space="preserve"> : </w:t>
      </w:r>
      <w:hyperlink w:anchor="_54ac2232a62cea44227bb2836a1a1334" w:history="1">
        <w:r w:rsidR="00347871">
          <w:rPr>
            <w:rStyle w:val="Hyperlink"/>
          </w:rPr>
          <w:t>Mitigation Actor</w:t>
        </w:r>
      </w:hyperlink>
      <w:r w:rsidR="00347871">
        <w:t xml:space="preserve"> [*]   </w:t>
      </w:r>
      <w:r w:rsidR="00347871" w:rsidRPr="00833C5F">
        <w:rPr>
          <w:i/>
        </w:rPr>
        <w:t>Subsets</w:t>
      </w:r>
      <w:r w:rsidR="00347871">
        <w:t>: realized by:</w:t>
      </w:r>
      <w:hyperlink w:anchor="_5cb707f0e4b55ba1e0378efebf7dcea9" w:history="1">
        <w:r w:rsidR="00347871">
          <w:rPr>
            <w:rStyle w:val="Hyperlink"/>
          </w:rPr>
          <w:t>Means</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actor(s) that perform an activity to safeguard resources.</w:t>
      </w:r>
    </w:p>
    <w:p w:rsidR="00347871" w:rsidRDefault="00347871" w:rsidP="00347871"/>
    <w:p w:rsidR="00347871" w:rsidRDefault="00347871" w:rsidP="00347871">
      <w:pPr>
        <w:pStyle w:val="Heading2"/>
      </w:pPr>
      <w:bookmarkStart w:id="1552" w:name="_1eff94b482b320886f6e683d513d2ae1"/>
      <w:bookmarkStart w:id="1553" w:name="_Toc477720234"/>
      <w:r>
        <w:t>Class Technical Control</w:t>
      </w:r>
      <w:bookmarkEnd w:id="1552"/>
      <w:bookmarkEnd w:id="1553"/>
      <w:r w:rsidRPr="003A31EC">
        <w:rPr>
          <w:rFonts w:cs="Arial"/>
        </w:rPr>
        <w:t xml:space="preserve"> </w:t>
      </w:r>
      <w:r>
        <w:rPr>
          <w:rFonts w:cs="Arial"/>
        </w:rPr>
        <w:fldChar w:fldCharType="begin"/>
      </w:r>
      <w:r>
        <w:instrText>XE"</w:instrText>
      </w:r>
      <w:r w:rsidRPr="00413D75">
        <w:rPr>
          <w:rFonts w:cs="Arial"/>
        </w:rPr>
        <w:instrText>Technical Control</w:instrText>
      </w:r>
      <w:r>
        <w:instrText>"</w:instrText>
      </w:r>
      <w:r>
        <w:rPr>
          <w:rFonts w:cs="Arial"/>
        </w:rPr>
        <w:fldChar w:fldCharType="end"/>
      </w:r>
      <w:r w:rsidR="009E71B4">
        <w:rPr>
          <w:rFonts w:cs="Arial"/>
        </w:rPr>
        <w:t xml:space="preserve"> </w:t>
      </w:r>
    </w:p>
    <w:p w:rsidR="00347871" w:rsidRDefault="00347871" w:rsidP="00F71BA8">
      <w:r>
        <w:t>Derived from [NIST.IR.7298]: The security controls (i.e., safeguards or countermeasures) that are primarily implemented and executed by the information system through mechanisms contained in the hardware, software, or firmware components of the system.</w:t>
      </w:r>
      <w:r>
        <w:br/>
        <w:t>SOURCE: SP 800-53; SP 800-53A; SP 800-37; FIPS 200</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27de7baab353145ea28cd16935bf947f" w:history="1">
        <w:r w:rsidR="00347871">
          <w:rPr>
            <w:rStyle w:val="Hyperlink"/>
          </w:rPr>
          <w:t>Countermeasure</w:t>
        </w:r>
      </w:hyperlink>
    </w:p>
    <w:p w:rsidR="00347871" w:rsidRDefault="00347871" w:rsidP="00347871"/>
    <w:p w:rsidR="00347871" w:rsidRDefault="00347871" w:rsidP="00347871">
      <w:pPr>
        <w:pStyle w:val="Heading2"/>
      </w:pPr>
      <w:bookmarkStart w:id="1554" w:name="_dcfb009f3ea89ca1b2bc5f2909bc3829"/>
      <w:bookmarkStart w:id="1555" w:name="_Toc477720235"/>
      <w:r>
        <w:t>Class Transfer Risk</w:t>
      </w:r>
      <w:bookmarkEnd w:id="1554"/>
      <w:bookmarkEnd w:id="1555"/>
      <w:r w:rsidRPr="003A31EC">
        <w:rPr>
          <w:rFonts w:cs="Arial"/>
        </w:rPr>
        <w:t xml:space="preserve"> </w:t>
      </w:r>
      <w:r>
        <w:rPr>
          <w:rFonts w:cs="Arial"/>
        </w:rPr>
        <w:fldChar w:fldCharType="begin"/>
      </w:r>
      <w:r>
        <w:instrText>XE"</w:instrText>
      </w:r>
      <w:r w:rsidRPr="00413D75">
        <w:rPr>
          <w:rFonts w:cs="Arial"/>
        </w:rPr>
        <w:instrText>Transfer Risk</w:instrText>
      </w:r>
      <w:r>
        <w:instrText>"</w:instrText>
      </w:r>
      <w:r>
        <w:rPr>
          <w:rFonts w:cs="Arial"/>
        </w:rPr>
        <w:fldChar w:fldCharType="end"/>
      </w:r>
      <w:r w:rsidR="009E71B4">
        <w:rPr>
          <w:rFonts w:cs="Arial"/>
        </w:rPr>
        <w:t xml:space="preserve"> </w:t>
      </w:r>
    </w:p>
    <w:p w:rsidR="00347871" w:rsidRDefault="00347871" w:rsidP="00F71BA8">
      <w:r>
        <w:t>A strategy to cause another to assume the impact of a risk. e.g., insurance.</w:t>
      </w:r>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Direct Supertypes</w:t>
      </w:r>
    </w:p>
    <w:p w:rsidR="00347871" w:rsidRDefault="00CC4F8E" w:rsidP="00347871">
      <w:pPr>
        <w:ind w:left="360"/>
      </w:pPr>
      <w:hyperlink w:anchor="_70807c15a257bc97a908d5f6b48d6c3d" w:history="1">
        <w:r w:rsidR="00347871">
          <w:rPr>
            <w:rStyle w:val="Hyperlink"/>
          </w:rPr>
          <w:t>Risk Treatment Strategy</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556" w:name="_Toc477720236"/>
      <w:r>
        <w:t>Threat-risk-conceptual-model::Threat and Risk Specific Concepts::Threat Actors</w:t>
      </w:r>
      <w:bookmarkEnd w:id="1556"/>
    </w:p>
    <w:p w:rsidR="00347871" w:rsidRDefault="00347871" w:rsidP="00347871">
      <w:pPr>
        <w:pStyle w:val="Heading2"/>
      </w:pPr>
      <w:bookmarkStart w:id="1557" w:name="_Toc477720237"/>
      <w:r>
        <w:t>Diagram: Threat Actors</w:t>
      </w:r>
      <w:bookmarkEnd w:id="1557"/>
    </w:p>
    <w:p w:rsidR="00347871" w:rsidRDefault="00FB4EB2" w:rsidP="00347871">
      <w:pPr>
        <w:jc w:val="center"/>
        <w:rPr>
          <w:rFonts w:cs="Arial"/>
        </w:rPr>
      </w:pPr>
      <w:r w:rsidRPr="00945284">
        <w:rPr>
          <w:noProof/>
        </w:rPr>
        <w:pict>
          <v:shape id="Picture 732110119.emf" o:spid="_x0000_i1106" type="#_x0000_t75" alt="732110119.emf" style="width:487.2pt;height:444pt;visibility:visible;mso-wrap-style:square">
            <v:imagedata r:id="rId239" o:title="732110119"/>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Threat Actors</w:t>
      </w:r>
    </w:p>
    <w:p w:rsidR="00347871" w:rsidRDefault="00347871" w:rsidP="00347871">
      <w:r>
        <w:t xml:space="preserve"> </w:t>
      </w:r>
    </w:p>
    <w:p w:rsidR="00347871" w:rsidRDefault="00347871" w:rsidP="00347871"/>
    <w:p w:rsidR="00347871" w:rsidRDefault="00347871" w:rsidP="00347871">
      <w:pPr>
        <w:pStyle w:val="Heading2"/>
      </w:pPr>
      <w:bookmarkStart w:id="1558" w:name="_1b064056002f89a4ba6f4565e08b4f3a"/>
      <w:bookmarkStart w:id="1559" w:name="_Toc477720238"/>
      <w:r>
        <w:lastRenderedPageBreak/>
        <w:t>Class Disruptive Action</w:t>
      </w:r>
      <w:bookmarkEnd w:id="1558"/>
      <w:r w:rsidRPr="003A31EC">
        <w:rPr>
          <w:rFonts w:cs="Arial"/>
        </w:rPr>
        <w:t xml:space="preserve"> </w:t>
      </w:r>
      <w:r>
        <w:rPr>
          <w:rFonts w:cs="Arial"/>
        </w:rPr>
        <w:fldChar w:fldCharType="begin"/>
      </w:r>
      <w:r>
        <w:instrText>XE"</w:instrText>
      </w:r>
      <w:r w:rsidRPr="00413D75">
        <w:rPr>
          <w:rFonts w:cs="Arial"/>
        </w:rPr>
        <w:instrText>Disruptive Action</w:instrText>
      </w:r>
      <w:r>
        <w:instrText>"</w:instrText>
      </w:r>
      <w:r>
        <w:rPr>
          <w:rFonts w:cs="Arial"/>
        </w:rPr>
        <w:fldChar w:fldCharType="end"/>
      </w:r>
      <w:r w:rsidR="009E71B4">
        <w:rPr>
          <w:rFonts w:cs="Arial"/>
        </w:rPr>
        <w:t xml:space="preserve"> </w:t>
      </w:r>
      <w:r w:rsidR="006F72CA">
        <w:rPr>
          <w:rFonts w:cs="Arial"/>
        </w:rPr>
        <w:t>&lt;&lt;Role&gt;&gt;</w:t>
      </w:r>
      <w:bookmarkEnd w:id="1559"/>
    </w:p>
    <w:p w:rsidR="00347871" w:rsidRDefault="00347871" w:rsidP="00F71BA8">
      <w:r>
        <w:t>An intentional activity that serves the objectives of a threat actor to cause harm or violate law. Some disruptive actions are threats.</w:t>
      </w:r>
    </w:p>
    <w:p w:rsidR="00347871" w:rsidRDefault="00FB4EB2" w:rsidP="00347871">
      <w:pPr>
        <w:jc w:val="center"/>
      </w:pPr>
      <w:r w:rsidRPr="00945284">
        <w:rPr>
          <w:noProof/>
        </w:rPr>
        <w:pict>
          <v:shape id="Picture 1438400901.emf" o:spid="_x0000_i1105" type="#_x0000_t75" alt="1438400901.emf" style="width:487.2pt;height:247.8pt;visibility:visible;mso-wrap-style:square">
            <v:imagedata r:id="rId240" o:title="1438400901"/>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Disruptive Actions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fb06e097d35e72980035cfd1bc9106cb" w:history="1">
        <w:r w:rsidR="00347871">
          <w:rPr>
            <w:rStyle w:val="Hyperlink"/>
          </w:rPr>
          <w:t>Activity</w:t>
        </w:r>
      </w:hyperlink>
      <w:r w:rsidR="00347871">
        <w:t xml:space="preserve">, </w:t>
      </w:r>
      <w:hyperlink w:anchor="_f2fa5e8341680da5e6e7a3cee51ee0a0" w:history="1">
        <w:r w:rsidR="00347871">
          <w:rPr>
            <w:rStyle w:val="Hyperlink"/>
          </w:rPr>
          <w:t>Dangerous Event</w:t>
        </w:r>
      </w:hyperlink>
    </w:p>
    <w:p w:rsidR="00347871" w:rsidRDefault="00347871" w:rsidP="00347871"/>
    <w:p w:rsidR="00347871" w:rsidRDefault="00347871" w:rsidP="00347871">
      <w:pPr>
        <w:pStyle w:val="Heading2"/>
      </w:pPr>
      <w:bookmarkStart w:id="1560" w:name="_9cce584dae2f3d3a1d3ba9a5464b0c5a"/>
      <w:bookmarkStart w:id="1561" w:name="_Toc477720239"/>
      <w:r>
        <w:t>Association Class Perpetrate</w:t>
      </w:r>
      <w:bookmarkEnd w:id="1560"/>
      <w:r w:rsidRPr="003A31EC">
        <w:rPr>
          <w:rFonts w:cs="Arial"/>
        </w:rPr>
        <w:t xml:space="preserve"> </w:t>
      </w:r>
      <w:r>
        <w:rPr>
          <w:rFonts w:cs="Arial"/>
        </w:rPr>
        <w:fldChar w:fldCharType="begin"/>
      </w:r>
      <w:r>
        <w:instrText>XE"</w:instrText>
      </w:r>
      <w:r w:rsidRPr="00413D75">
        <w:rPr>
          <w:rFonts w:cs="Arial"/>
        </w:rPr>
        <w:instrText>Perpetrate</w:instrText>
      </w:r>
      <w:r>
        <w:instrText>"</w:instrText>
      </w:r>
      <w:r>
        <w:rPr>
          <w:rFonts w:cs="Arial"/>
        </w:rPr>
        <w:fldChar w:fldCharType="end"/>
      </w:r>
      <w:r w:rsidR="009E71B4">
        <w:rPr>
          <w:rFonts w:cs="Arial"/>
        </w:rPr>
        <w:t xml:space="preserve"> </w:t>
      </w:r>
      <w:r w:rsidR="006F72CA">
        <w:rPr>
          <w:rFonts w:cs="Arial"/>
        </w:rPr>
        <w:t>&lt;&lt;Relationship&gt;&gt;</w:t>
      </w:r>
      <w:bookmarkEnd w:id="1561"/>
    </w:p>
    <w:p w:rsidR="00347871" w:rsidRDefault="00347871" w:rsidP="00F71BA8">
      <w:r>
        <w:t>An actor involved in perpetrating an attack or other disruptive action.</w:t>
      </w:r>
    </w:p>
    <w:p w:rsidR="00347871" w:rsidRDefault="00FB4EB2" w:rsidP="00347871">
      <w:pPr>
        <w:jc w:val="center"/>
      </w:pPr>
      <w:r w:rsidRPr="00945284">
        <w:rPr>
          <w:noProof/>
        </w:rPr>
        <w:pict>
          <v:shape id="Picture 1078964355.emf" o:spid="_x0000_i1104" type="#_x0000_t75" alt="1078964355.emf" style="width:487.2pt;height:238.2pt;visibility:visible;mso-wrap-style:square">
            <v:imagedata r:id="rId241" o:title="1078964355"/>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lastRenderedPageBreak/>
        <w:t>Perpetrate</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b0b77eaf00ae3779a25865ff1f826f9d" w:history="1">
        <w:r w:rsidR="00347871">
          <w:rPr>
            <w:rStyle w:val="Hyperlink"/>
          </w:rPr>
          <w:t>Contribution to Danger</w:t>
        </w:r>
      </w:hyperlink>
      <w:r w:rsidR="00347871">
        <w:t xml:space="preserve">, </w:t>
      </w:r>
      <w:hyperlink w:anchor="_7cb122971c56ec063bf75eab0015b63f" w:history="1">
        <w:r w:rsidR="00347871">
          <w:rPr>
            <w:rStyle w:val="Hyperlink"/>
          </w:rPr>
          <w:t>Performance</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103" type="#_x0000_t75" alt="-1728404412.emf" style="width:12pt;height:12pt;visibility:visible;mso-wrap-style:square">
            <v:imagedata r:id="rId61" o:title="-1728404412"/>
          </v:shape>
        </w:pict>
      </w:r>
      <w:r w:rsidR="00347871">
        <w:t xml:space="preserve"> perpetrates</w:t>
      </w:r>
      <w:r w:rsidR="00347871">
        <w:rPr>
          <w:rFonts w:cs="Arial"/>
        </w:rPr>
        <w:fldChar w:fldCharType="begin"/>
      </w:r>
      <w:r w:rsidR="00347871">
        <w:instrText>XE"</w:instrText>
      </w:r>
      <w:r w:rsidR="00347871" w:rsidRPr="00413D75">
        <w:rPr>
          <w:rFonts w:cs="Arial"/>
        </w:rPr>
        <w:instrText>perpetrates</w:instrText>
      </w:r>
      <w:r w:rsidR="00347871">
        <w:instrText>"</w:instrText>
      </w:r>
      <w:r w:rsidR="00347871">
        <w:rPr>
          <w:rFonts w:cs="Arial"/>
        </w:rPr>
        <w:fldChar w:fldCharType="end"/>
      </w:r>
      <w:r w:rsidR="00347871">
        <w:t xml:space="preserve"> : </w:t>
      </w:r>
      <w:hyperlink w:anchor="_1b064056002f89a4ba6f4565e08b4f3a" w:history="1">
        <w:r w:rsidR="00347871">
          <w:rPr>
            <w:rStyle w:val="Hyperlink"/>
          </w:rPr>
          <w:t>Disruptive Action</w:t>
        </w:r>
      </w:hyperlink>
      <w:r w:rsidR="00347871">
        <w:t xml:space="preserve"> [*]   </w:t>
      </w:r>
      <w:r w:rsidR="00347871" w:rsidRPr="00833C5F">
        <w:rPr>
          <w:i/>
        </w:rPr>
        <w:t>Subsets</w:t>
      </w:r>
      <w:r w:rsidR="00347871">
        <w:t>: realized by:</w:t>
      </w:r>
      <w:hyperlink w:anchor="_5cb707f0e4b55ba1e0378efebf7dcea9" w:history="1">
        <w:r w:rsidR="00347871">
          <w:rPr>
            <w:rStyle w:val="Hyperlink"/>
          </w:rPr>
          <w:t>Means</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activity performed by a threat actor to cause or contribute to an attack.</w:t>
      </w:r>
    </w:p>
    <w:p w:rsidR="00347871" w:rsidRDefault="00FB4EB2" w:rsidP="00347871">
      <w:pPr>
        <w:ind w:firstLine="720"/>
      </w:pPr>
      <w:r w:rsidRPr="00945284">
        <w:rPr>
          <w:noProof/>
        </w:rPr>
        <w:pict>
          <v:shape id="_x0000_i1102" type="#_x0000_t75" alt="-1728404412.emf" style="width:12pt;height:12pt;visibility:visible;mso-wrap-style:square">
            <v:imagedata r:id="rId61" o:title="-1728404412"/>
          </v:shape>
        </w:pict>
      </w:r>
      <w:r w:rsidR="00347871">
        <w:t xml:space="preserve"> perpetrator</w:t>
      </w:r>
      <w:r w:rsidR="00347871">
        <w:rPr>
          <w:rFonts w:cs="Arial"/>
        </w:rPr>
        <w:fldChar w:fldCharType="begin"/>
      </w:r>
      <w:r w:rsidR="00347871">
        <w:instrText>XE"</w:instrText>
      </w:r>
      <w:r w:rsidR="00347871" w:rsidRPr="00413D75">
        <w:rPr>
          <w:rFonts w:cs="Arial"/>
        </w:rPr>
        <w:instrText>perpetrator</w:instrText>
      </w:r>
      <w:r w:rsidR="00347871">
        <w:instrText>"</w:instrText>
      </w:r>
      <w:r w:rsidR="00347871">
        <w:rPr>
          <w:rFonts w:cs="Arial"/>
        </w:rPr>
        <w:fldChar w:fldCharType="end"/>
      </w:r>
      <w:r w:rsidR="00347871">
        <w:t xml:space="preserve"> : </w:t>
      </w:r>
      <w:hyperlink w:anchor="_a2021927a094afb50933eb829143a391" w:history="1">
        <w:r w:rsidR="00347871">
          <w:rPr>
            <w:rStyle w:val="Hyperlink"/>
          </w:rPr>
          <w:t>Threat Actor</w:t>
        </w:r>
      </w:hyperlink>
      <w:r w:rsidR="00347871">
        <w:t xml:space="preserve"> [1..*]   </w:t>
      </w:r>
      <w:r w:rsidR="00347871" w:rsidRPr="00833C5F">
        <w:rPr>
          <w:i/>
        </w:rPr>
        <w:t>Subsets</w:t>
      </w:r>
      <w:r w:rsidR="00347871">
        <w:t>: realized by:</w:t>
      </w:r>
      <w:hyperlink w:anchor="_5cb707f0e4b55ba1e0378efebf7dcea9" w:history="1">
        <w:r w:rsidR="00347871">
          <w:rPr>
            <w:rStyle w:val="Hyperlink"/>
          </w:rPr>
          <w:t>Means</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threat actor performing an activity to cause or contribute to  an attack.</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101" type="#_x0000_t75" alt="-1728404412.emf" style="width:12pt;height:12pt;visibility:visible;mso-wrap-style:square">
            <v:imagedata r:id="rId61" o:title="-1728404412"/>
          </v:shape>
        </w:pict>
      </w:r>
      <w:r w:rsidR="00347871">
        <w:t xml:space="preserve"> </w:t>
      </w:r>
      <w:r w:rsidR="0061586D">
        <w:t xml:space="preserve"> </w:t>
      </w:r>
      <w:r w:rsidR="00347871">
        <w:t>accusation made by</w:t>
      </w:r>
      <w:r w:rsidR="00347871">
        <w:rPr>
          <w:rFonts w:cs="Arial"/>
        </w:rPr>
        <w:fldChar w:fldCharType="begin"/>
      </w:r>
      <w:r w:rsidR="00347871">
        <w:instrText>XE"</w:instrText>
      </w:r>
      <w:r w:rsidR="00347871" w:rsidRPr="00413D75">
        <w:rPr>
          <w:rFonts w:cs="Arial"/>
        </w:rPr>
        <w:instrText>accusation made by</w:instrText>
      </w:r>
      <w:r w:rsidR="00347871">
        <w:instrText>"</w:instrText>
      </w:r>
      <w:r w:rsidR="00347871">
        <w:rPr>
          <w:rFonts w:cs="Arial"/>
        </w:rPr>
        <w:fldChar w:fldCharType="end"/>
      </w:r>
      <w:r w:rsidR="00347871">
        <w:t xml:space="preserve"> : </w:t>
      </w:r>
      <w:hyperlink w:anchor="_98dc776c0c33f3d31feb4b2ebb61522f" w:history="1">
        <w:r w:rsidR="00347871">
          <w:rPr>
            <w:rStyle w:val="Hyperlink"/>
          </w:rPr>
          <w:t>Social Agent</w:t>
        </w:r>
      </w:hyperlink>
      <w:r w:rsidR="00347871">
        <w:t xml:space="preserve"> [0..*]   </w:t>
      </w:r>
      <w:r w:rsidR="00347871" w:rsidRPr="00833C5F">
        <w:rPr>
          <w:i/>
        </w:rPr>
        <w:t>Subsets</w:t>
      </w:r>
      <w:r w:rsidR="00347871">
        <w:t>: asserted by:</w:t>
      </w:r>
      <w:hyperlink w:anchor="_98dc776c0c33f3d31feb4b2ebb61522f" w:history="1">
        <w:r w:rsidR="00347871">
          <w:rPr>
            <w:rStyle w:val="Hyperlink"/>
          </w:rPr>
          <w:t>Social Agent</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79ea7a737201f920b6099e772bd62469" w:history="1">
        <w:r w:rsidRPr="00446E2F">
          <w:rPr>
            <w:rStyle w:val="Hyperlink"/>
            <w:color w:val="0066FF"/>
          </w:rPr>
          <w:t>Accusation</w:t>
        </w:r>
      </w:hyperlink>
      <w:r w:rsidR="00446E2F">
        <w:t xml:space="preserve"> </w:t>
      </w:r>
    </w:p>
    <w:p w:rsidR="00347871" w:rsidRDefault="00347871" w:rsidP="004E3AD0">
      <w:pPr>
        <w:pStyle w:val="BodyText"/>
        <w:spacing w:before="60" w:after="120"/>
        <w:ind w:firstLine="720"/>
      </w:pPr>
      <w:r>
        <w:t>Social agent asserting that a threat actor perpetrated a disruptive action.</w:t>
      </w:r>
    </w:p>
    <w:p w:rsidR="00347871" w:rsidRDefault="00347871" w:rsidP="00347871"/>
    <w:p w:rsidR="00347871" w:rsidRDefault="00347871" w:rsidP="00347871">
      <w:pPr>
        <w:pStyle w:val="Heading2"/>
      </w:pPr>
      <w:bookmarkStart w:id="1562" w:name="_a2021927a094afb50933eb829143a391"/>
      <w:bookmarkStart w:id="1563" w:name="_Toc477720240"/>
      <w:r>
        <w:t>Class Threat Actor</w:t>
      </w:r>
      <w:bookmarkEnd w:id="1562"/>
      <w:r w:rsidRPr="003A31EC">
        <w:rPr>
          <w:rFonts w:cs="Arial"/>
        </w:rPr>
        <w:t xml:space="preserve"> </w:t>
      </w:r>
      <w:r>
        <w:rPr>
          <w:rFonts w:cs="Arial"/>
        </w:rPr>
        <w:fldChar w:fldCharType="begin"/>
      </w:r>
      <w:r>
        <w:instrText>XE"</w:instrText>
      </w:r>
      <w:r w:rsidRPr="00413D75">
        <w:rPr>
          <w:rFonts w:cs="Arial"/>
        </w:rPr>
        <w:instrText>Threat Actor</w:instrText>
      </w:r>
      <w:r>
        <w:instrText>"</w:instrText>
      </w:r>
      <w:r>
        <w:rPr>
          <w:rFonts w:cs="Arial"/>
        </w:rPr>
        <w:fldChar w:fldCharType="end"/>
      </w:r>
      <w:r w:rsidR="009E71B4">
        <w:rPr>
          <w:rFonts w:cs="Arial"/>
        </w:rPr>
        <w:t xml:space="preserve"> </w:t>
      </w:r>
      <w:r w:rsidR="006F72CA">
        <w:rPr>
          <w:rFonts w:cs="Arial"/>
        </w:rPr>
        <w:t>&lt;&lt;Role&gt;&gt;</w:t>
      </w:r>
      <w:bookmarkEnd w:id="1563"/>
    </w:p>
    <w:p w:rsidR="00347871" w:rsidRDefault="00347871" w:rsidP="00F71BA8">
      <w:r>
        <w:t>Role of an actor; all or partially responsible for some undesired situation - threat, risk, or attack. Threat actors have intent to do harm.</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195976dea0d8187e1656ac43c072c070" w:history="1">
        <w:r w:rsidR="00347871">
          <w:rPr>
            <w:rStyle w:val="Hyperlink"/>
          </w:rPr>
          <w:t>Actor</w:t>
        </w:r>
      </w:hyperlink>
      <w:r w:rsidR="00347871">
        <w:t xml:space="preserve">, </w:t>
      </w:r>
      <w:hyperlink w:anchor="_e92228f26631bd725a174bd1e0d187f6" w:history="1">
        <w:r w:rsidR="00347871">
          <w:rPr>
            <w:rStyle w:val="Hyperlink"/>
          </w:rPr>
          <w:t>Danger Source</w:t>
        </w:r>
      </w:hyperlink>
      <w:r w:rsidR="00347871">
        <w:t xml:space="preserve">, </w:t>
      </w:r>
      <w:hyperlink w:anchor="_e6b0cbf74d66e662c0e3b43efa323757" w:history="1">
        <w:r w:rsidR="00347871">
          <w:rPr>
            <w:rStyle w:val="Hyperlink"/>
          </w:rPr>
          <w:t>Stakeholder</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564" w:name="_Toc477720241"/>
      <w:r>
        <w:t>Threat-risk-conceptual-model::Threat and Risk Specific Concepts::Undesirable Situations</w:t>
      </w:r>
      <w:bookmarkEnd w:id="1564"/>
    </w:p>
    <w:p w:rsidR="00DF4646" w:rsidRDefault="00CC4F8E">
      <w:r>
        <w:t xml:space="preserve">Undesirable situations are a fundamentally concept that unifies the threat-risk framework.  Undesirable situations classify a situation as one that causes harm to stakeholders (directly or indirectly). Undesirable situations are further specialized across </w:t>
      </w:r>
      <w:r>
        <w:t>three dimensions:</w:t>
      </w:r>
    </w:p>
    <w:p w:rsidR="00DF4646" w:rsidRDefault="00CC4F8E">
      <w:pPr>
        <w:numPr>
          <w:ilvl w:val="0"/>
          <w:numId w:val="24"/>
        </w:numPr>
      </w:pPr>
      <w:r>
        <w:rPr>
          <w:rFonts w:ascii="Calibri" w:hAnsi="Calibri" w:cs="Calibri"/>
        </w:rPr>
        <w:t>Events Vs. Conditions - Events "happen" whereas conditions are a steady state for some period.</w:t>
      </w:r>
    </w:p>
    <w:p w:rsidR="00DF4646" w:rsidRDefault="00CC4F8E">
      <w:pPr>
        <w:numPr>
          <w:ilvl w:val="0"/>
          <w:numId w:val="24"/>
        </w:numPr>
      </w:pPr>
      <w:r>
        <w:rPr>
          <w:rFonts w:ascii="Calibri" w:hAnsi="Calibri" w:cs="Calibri"/>
        </w:rPr>
        <w:t>Actual Vs. Potential.</w:t>
      </w:r>
    </w:p>
    <w:p w:rsidR="00DF4646" w:rsidRDefault="00CC4F8E">
      <w:pPr>
        <w:numPr>
          <w:ilvl w:val="0"/>
          <w:numId w:val="24"/>
        </w:numPr>
      </w:pPr>
      <w:r>
        <w:rPr>
          <w:rFonts w:ascii="Calibri" w:hAnsi="Calibri" w:cs="Calibri"/>
        </w:rPr>
        <w:t>Intentional Vs. Natural or Systematic. Intentional dangers involve a "threat actor" whereas unintentional only involve weaknesses in resources.</w:t>
      </w:r>
    </w:p>
    <w:p w:rsidR="00DF4646" w:rsidRDefault="00CC4F8E">
      <w:pPr>
        <w:spacing w:after="200"/>
      </w:pPr>
      <w:r>
        <w:rPr>
          <w:rFonts w:ascii="Calibri" w:hAnsi="Calibri" w:cs="Calibri"/>
        </w:rPr>
        <w:t>The above are used to define more specific risk &amp; threat concepts, such as:</w:t>
      </w:r>
    </w:p>
    <w:p w:rsidR="00DF4646" w:rsidRDefault="00CC4F8E">
      <w:pPr>
        <w:numPr>
          <w:ilvl w:val="0"/>
          <w:numId w:val="25"/>
        </w:numPr>
      </w:pPr>
      <w:r>
        <w:rPr>
          <w:rFonts w:ascii="Calibri" w:hAnsi="Calibri" w:cs="Calibri"/>
        </w:rPr>
        <w:t>Incidents which are actual dangerous</w:t>
      </w:r>
      <w:r>
        <w:rPr>
          <w:rFonts w:ascii="Calibri" w:hAnsi="Calibri" w:cs="Calibri"/>
        </w:rPr>
        <w:t xml:space="preserve"> situations.</w:t>
      </w:r>
    </w:p>
    <w:p w:rsidR="00DF4646" w:rsidRDefault="00CC4F8E">
      <w:pPr>
        <w:numPr>
          <w:ilvl w:val="0"/>
          <w:numId w:val="25"/>
        </w:numPr>
      </w:pPr>
      <w:r>
        <w:rPr>
          <w:rFonts w:ascii="Calibri" w:hAnsi="Calibri" w:cs="Calibri"/>
        </w:rPr>
        <w:t>Disasters and Accidents which are unintentional actual situation (no threat actor).</w:t>
      </w:r>
    </w:p>
    <w:p w:rsidR="00DF4646" w:rsidRDefault="00CC4F8E">
      <w:pPr>
        <w:numPr>
          <w:ilvl w:val="0"/>
          <w:numId w:val="25"/>
        </w:numPr>
      </w:pPr>
      <w:r>
        <w:rPr>
          <w:rFonts w:ascii="Calibri" w:hAnsi="Calibri" w:cs="Calibri"/>
        </w:rPr>
        <w:t>Attacks which are actual situations perpetrated by a threat actor.</w:t>
      </w:r>
    </w:p>
    <w:p w:rsidR="00DF4646" w:rsidRDefault="00CC4F8E">
      <w:pPr>
        <w:numPr>
          <w:ilvl w:val="0"/>
          <w:numId w:val="25"/>
        </w:numPr>
      </w:pPr>
      <w:r>
        <w:rPr>
          <w:rFonts w:ascii="Calibri" w:hAnsi="Calibri" w:cs="Calibri"/>
        </w:rPr>
        <w:t>Risks which are potential dangerous situations, thus having some level of uncertainty.</w:t>
      </w:r>
    </w:p>
    <w:p w:rsidR="00DF4646" w:rsidRDefault="00CC4F8E">
      <w:pPr>
        <w:numPr>
          <w:ilvl w:val="0"/>
          <w:numId w:val="25"/>
        </w:numPr>
      </w:pPr>
      <w:r>
        <w:rPr>
          <w:rFonts w:ascii="Calibri" w:hAnsi="Calibri" w:cs="Calibri"/>
        </w:rPr>
        <w:t>Threa</w:t>
      </w:r>
      <w:r>
        <w:rPr>
          <w:rFonts w:ascii="Calibri" w:hAnsi="Calibri" w:cs="Calibri"/>
        </w:rPr>
        <w:t>ts which are intentional risks from a threat actor.</w:t>
      </w:r>
    </w:p>
    <w:p w:rsidR="00DF4646" w:rsidRDefault="00CC4F8E">
      <w:pPr>
        <w:numPr>
          <w:ilvl w:val="0"/>
          <w:numId w:val="25"/>
        </w:numPr>
      </w:pPr>
      <w:r>
        <w:rPr>
          <w:rFonts w:ascii="Calibri" w:hAnsi="Calibri" w:cs="Calibri"/>
        </w:rPr>
        <w:t>Hazards which are natural or systematic risks.</w:t>
      </w:r>
    </w:p>
    <w:p w:rsidR="00DF4646" w:rsidRDefault="00CC4F8E">
      <w:pPr>
        <w:spacing w:after="200"/>
      </w:pPr>
      <w:r>
        <w:rPr>
          <w:rFonts w:ascii="Calibri" w:hAnsi="Calibri" w:cs="Calibri"/>
        </w:rPr>
        <w:t>Resources also play an important role in the risk/threat framework in that resources are harmed by dangers but risks are also important for attackers to expl</w:t>
      </w:r>
      <w:r>
        <w:rPr>
          <w:rFonts w:ascii="Calibri" w:hAnsi="Calibri" w:cs="Calibri"/>
        </w:rPr>
        <w:t>oit vulnerabilities and for defenders to realize mitigations.</w:t>
      </w:r>
    </w:p>
    <w:p w:rsidR="00DF4646" w:rsidRDefault="00CC4F8E">
      <w:r>
        <w:t xml:space="preserve"> </w:t>
      </w:r>
    </w:p>
    <w:p w:rsidR="00DF4646" w:rsidRDefault="00CC4F8E">
      <w:r>
        <w:t xml:space="preserve"> </w:t>
      </w:r>
    </w:p>
    <w:p w:rsidR="00347871" w:rsidRDefault="00347871" w:rsidP="00347871">
      <w:pPr>
        <w:pStyle w:val="Heading2"/>
      </w:pPr>
      <w:bookmarkStart w:id="1565" w:name="_Toc477720242"/>
      <w:r>
        <w:lastRenderedPageBreak/>
        <w:t>Diagram: Undesirable Situations</w:t>
      </w:r>
      <w:bookmarkEnd w:id="1565"/>
    </w:p>
    <w:p w:rsidR="00347871" w:rsidRDefault="00FB4EB2" w:rsidP="00347871">
      <w:pPr>
        <w:jc w:val="center"/>
        <w:rPr>
          <w:rFonts w:cs="Arial"/>
        </w:rPr>
      </w:pPr>
      <w:r w:rsidRPr="00945284">
        <w:rPr>
          <w:noProof/>
        </w:rPr>
        <w:pict>
          <v:shape id="Picture -1984814941.emf" o:spid="_x0000_i1100" type="#_x0000_t75" alt="-1984814941.emf" style="width:487.2pt;height:319.8pt;visibility:visible;mso-wrap-style:square">
            <v:imagedata r:id="rId242" o:title="-1984814941"/>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Undesirable Situations</w:t>
      </w:r>
    </w:p>
    <w:p w:rsidR="00347871" w:rsidRDefault="00347871" w:rsidP="00347871">
      <w:r>
        <w:t xml:space="preserve"> </w:t>
      </w:r>
    </w:p>
    <w:p w:rsidR="00347871" w:rsidRDefault="00347871" w:rsidP="00347871"/>
    <w:p w:rsidR="00347871" w:rsidRDefault="00347871" w:rsidP="00347871">
      <w:pPr>
        <w:pStyle w:val="Heading2"/>
      </w:pPr>
      <w:bookmarkStart w:id="1566" w:name="_dc3f174a7d2e028c99d9ddf49c48c64f"/>
      <w:bookmarkStart w:id="1567" w:name="_Toc477720243"/>
      <w:r>
        <w:t>Class Harm</w:t>
      </w:r>
      <w:bookmarkEnd w:id="1566"/>
      <w:bookmarkEnd w:id="1567"/>
      <w:r w:rsidRPr="003A31EC">
        <w:rPr>
          <w:rFonts w:cs="Arial"/>
        </w:rPr>
        <w:t xml:space="preserve"> </w:t>
      </w:r>
      <w:r>
        <w:rPr>
          <w:rFonts w:cs="Arial"/>
        </w:rPr>
        <w:fldChar w:fldCharType="begin"/>
      </w:r>
      <w:r>
        <w:instrText>XE"</w:instrText>
      </w:r>
      <w:r w:rsidRPr="00413D75">
        <w:rPr>
          <w:rFonts w:cs="Arial"/>
        </w:rPr>
        <w:instrText>Harm</w:instrText>
      </w:r>
      <w:r>
        <w:instrText>"</w:instrText>
      </w:r>
      <w:r>
        <w:rPr>
          <w:rFonts w:cs="Arial"/>
        </w:rPr>
        <w:fldChar w:fldCharType="end"/>
      </w:r>
      <w:r w:rsidR="009E71B4">
        <w:rPr>
          <w:rFonts w:cs="Arial"/>
        </w:rPr>
        <w:t xml:space="preserve"> </w:t>
      </w:r>
    </w:p>
    <w:p w:rsidR="00347871" w:rsidRDefault="00347871" w:rsidP="00F71BA8">
      <w:r>
        <w:t xml:space="preserve">Harm is a consequence of a situation that negatively impacts the objectives of stakeholders and therefore has negative desirability for those stakeholders. </w:t>
      </w:r>
      <w:r>
        <w:br/>
        <w:t xml:space="preserve">[Firesmith 2003] Harm is a negative impact associated with an asset. Harm is due to an accident when dealing with safety requirements, is due to an attack when dealing with security requirements, and may be due to both accidents and attacks when dealing with survivability requirements. </w:t>
      </w:r>
      <w:r>
        <w:br/>
        <w:t>[NIEM] Injury (More specific concept - Person specific).</w:t>
      </w:r>
    </w:p>
    <w:p w:rsidR="00347871" w:rsidRDefault="00FB4EB2" w:rsidP="00347871">
      <w:pPr>
        <w:jc w:val="center"/>
      </w:pPr>
      <w:r w:rsidRPr="00945284">
        <w:rPr>
          <w:noProof/>
        </w:rPr>
        <w:lastRenderedPageBreak/>
        <w:pict>
          <v:shape id="Picture 452989071.emf" o:spid="_x0000_i1099" type="#_x0000_t75" alt="452989071.emf" style="width:446.4pt;height:411pt;visibility:visible;mso-wrap-style:square">
            <v:imagedata r:id="rId243" o:title="452989071"/>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Harm</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9bf67544840a1cd6396f28cc292e3ca0" w:history="1">
        <w:r w:rsidR="00347871">
          <w:rPr>
            <w:rStyle w:val="Hyperlink"/>
          </w:rPr>
          <w:t>Consequence</w:t>
        </w:r>
      </w:hyperlink>
      <w:r w:rsidR="00347871">
        <w:t xml:space="preserve">, </w:t>
      </w:r>
      <w:hyperlink w:anchor="_4bdee0568b2f36e553f586b458dace32" w:history="1">
        <w:r w:rsidR="00347871">
          <w:rPr>
            <w:rStyle w:val="Hyperlink"/>
          </w:rPr>
          <w:t>Undesirable Situation</w:t>
        </w:r>
      </w:hyperlink>
    </w:p>
    <w:p w:rsidR="00347871" w:rsidRDefault="00347871" w:rsidP="00347871"/>
    <w:p w:rsidR="00347871" w:rsidRDefault="00347871" w:rsidP="00347871">
      <w:pPr>
        <w:pStyle w:val="Heading2"/>
      </w:pPr>
      <w:bookmarkStart w:id="1568" w:name="_e3e835c55e6764e9bf6882e05ebc21be"/>
      <w:bookmarkStart w:id="1569" w:name="_Toc477720244"/>
      <w:r>
        <w:t>Association Class Harms Resource</w:t>
      </w:r>
      <w:bookmarkEnd w:id="1568"/>
      <w:r w:rsidRPr="003A31EC">
        <w:rPr>
          <w:rFonts w:cs="Arial"/>
        </w:rPr>
        <w:t xml:space="preserve"> </w:t>
      </w:r>
      <w:r>
        <w:rPr>
          <w:rFonts w:cs="Arial"/>
        </w:rPr>
        <w:fldChar w:fldCharType="begin"/>
      </w:r>
      <w:r>
        <w:instrText>XE"</w:instrText>
      </w:r>
      <w:r w:rsidRPr="00413D75">
        <w:rPr>
          <w:rFonts w:cs="Arial"/>
        </w:rPr>
        <w:instrText>Harms Resource</w:instrText>
      </w:r>
      <w:r>
        <w:instrText>"</w:instrText>
      </w:r>
      <w:r>
        <w:rPr>
          <w:rFonts w:cs="Arial"/>
        </w:rPr>
        <w:fldChar w:fldCharType="end"/>
      </w:r>
      <w:r w:rsidR="009E71B4">
        <w:rPr>
          <w:rFonts w:cs="Arial"/>
        </w:rPr>
        <w:t xml:space="preserve"> </w:t>
      </w:r>
      <w:r w:rsidR="006F72CA">
        <w:rPr>
          <w:rFonts w:cs="Arial"/>
        </w:rPr>
        <w:t>&lt;&lt;Relationship&gt;&gt;</w:t>
      </w:r>
      <w:bookmarkEnd w:id="1569"/>
    </w:p>
    <w:p w:rsidR="00347871" w:rsidRDefault="00347871" w:rsidP="00F71BA8">
      <w:r>
        <w:t>Resources harmed or potentially harmed by an undesirable situation.</w:t>
      </w:r>
    </w:p>
    <w:p w:rsidR="00347871" w:rsidRDefault="00FB4EB2" w:rsidP="00347871">
      <w:pPr>
        <w:jc w:val="center"/>
      </w:pPr>
      <w:r w:rsidRPr="00945284">
        <w:rPr>
          <w:noProof/>
        </w:rPr>
        <w:lastRenderedPageBreak/>
        <w:pict>
          <v:shape id="Picture 782994739.emf" o:spid="_x0000_i1098" type="#_x0000_t75" alt="782994739.emf" style="width:487.2pt;height:180pt;visibility:visible;mso-wrap-style:square">
            <v:imagedata r:id="rId244" o:title="782994739"/>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Harms Resource</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dc3f174a7d2e028c99d9ddf49c48c64f" w:history="1">
        <w:r w:rsidR="00347871">
          <w:rPr>
            <w:rStyle w:val="Hyperlink"/>
          </w:rPr>
          <w:t>Harm</w:t>
        </w:r>
      </w:hyperlink>
      <w:r w:rsidR="00347871">
        <w:t xml:space="preserve">, </w:t>
      </w:r>
      <w:hyperlink w:anchor="_e33780607cd553fb55b8907600848b66" w:history="1">
        <w:r w:rsidR="00347871">
          <w:rPr>
            <w:rStyle w:val="Hyperlink"/>
          </w:rPr>
          <w:t>Impact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097" type="#_x0000_t75" alt="-1728404412.emf" style="width:12pt;height:12pt;visibility:visible;mso-wrap-style:square">
            <v:imagedata r:id="rId61" o:title="-1728404412"/>
          </v:shape>
        </w:pict>
      </w:r>
      <w:r w:rsidR="00347871">
        <w:t xml:space="preserve"> harms</w:t>
      </w:r>
      <w:r w:rsidR="00347871">
        <w:rPr>
          <w:rFonts w:cs="Arial"/>
        </w:rPr>
        <w:fldChar w:fldCharType="begin"/>
      </w:r>
      <w:r w:rsidR="00347871">
        <w:instrText>XE"</w:instrText>
      </w:r>
      <w:r w:rsidR="00347871" w:rsidRPr="00413D75">
        <w:rPr>
          <w:rFonts w:cs="Arial"/>
        </w:rPr>
        <w:instrText>harms</w:instrText>
      </w:r>
      <w:r w:rsidR="00347871">
        <w:instrText>"</w:instrText>
      </w:r>
      <w:r w:rsidR="00347871">
        <w:rPr>
          <w:rFonts w:cs="Arial"/>
        </w:rPr>
        <w:fldChar w:fldCharType="end"/>
      </w:r>
      <w:r w:rsidR="00347871">
        <w:t xml:space="preserve"> : </w:t>
      </w:r>
      <w:hyperlink w:anchor="_d442d75c9ac335e7a2aadbc96919fc2d" w:history="1">
        <w:r w:rsidR="00347871">
          <w:rPr>
            <w:rStyle w:val="Hyperlink"/>
          </w:rPr>
          <w:t>Resource</w:t>
        </w:r>
      </w:hyperlink>
      <w:r w:rsidR="00347871">
        <w:t xml:space="preserve"> [*]   </w:t>
      </w:r>
      <w:r w:rsidR="00347871" w:rsidRPr="00833C5F">
        <w:rPr>
          <w:i/>
        </w:rPr>
        <w:t>Subsets</w:t>
      </w:r>
      <w:r w:rsidR="00347871">
        <w:t>: asserted by:</w:t>
      </w:r>
      <w:hyperlink w:anchor="_98dc776c0c33f3d31feb4b2ebb61522f" w:history="1">
        <w:r w:rsidR="00347871">
          <w:rPr>
            <w:rStyle w:val="Hyperlink"/>
          </w:rPr>
          <w:t>Social Agent</w:t>
        </w:r>
      </w:hyperlink>
      <w:r w:rsidR="00347871">
        <w:rPr>
          <w:rStyle w:val="Hyperlink"/>
        </w:rPr>
        <w:t xml:space="preserve"> </w:t>
      </w:r>
      <w:r w:rsidR="00347871">
        <w:t xml:space="preserve">   </w:t>
      </w:r>
    </w:p>
    <w:p w:rsidR="00347871" w:rsidRDefault="00FB4EB2" w:rsidP="00347871">
      <w:pPr>
        <w:ind w:firstLine="720"/>
      </w:pPr>
      <w:r w:rsidRPr="00945284">
        <w:rPr>
          <w:noProof/>
        </w:rPr>
        <w:pict>
          <v:shape id="_x0000_i1096" type="#_x0000_t75" alt="-1728404412.emf" style="width:12pt;height:12pt;visibility:visible;mso-wrap-style:square">
            <v:imagedata r:id="rId61" o:title="-1728404412"/>
          </v:shape>
        </w:pict>
      </w:r>
      <w:r w:rsidR="00347871">
        <w:t xml:space="preserve"> harmed by</w:t>
      </w:r>
      <w:r w:rsidR="00347871">
        <w:rPr>
          <w:rFonts w:cs="Arial"/>
        </w:rPr>
        <w:fldChar w:fldCharType="begin"/>
      </w:r>
      <w:r w:rsidR="00347871">
        <w:instrText>XE"</w:instrText>
      </w:r>
      <w:r w:rsidR="00347871" w:rsidRPr="00413D75">
        <w:rPr>
          <w:rFonts w:cs="Arial"/>
        </w:rPr>
        <w:instrText>harmed by</w:instrText>
      </w:r>
      <w:r w:rsidR="00347871">
        <w:instrText>"</w:instrText>
      </w:r>
      <w:r w:rsidR="00347871">
        <w:rPr>
          <w:rFonts w:cs="Arial"/>
        </w:rPr>
        <w:fldChar w:fldCharType="end"/>
      </w:r>
      <w:r w:rsidR="00347871">
        <w:t xml:space="preserve"> : </w:t>
      </w:r>
      <w:hyperlink w:anchor="_4bdee0568b2f36e553f586b458dace32" w:history="1">
        <w:r w:rsidR="00347871">
          <w:rPr>
            <w:rStyle w:val="Hyperlink"/>
          </w:rPr>
          <w:t>Undesirable Situation</w:t>
        </w:r>
      </w:hyperlink>
      <w:r w:rsidR="00347871">
        <w:t xml:space="preserve"> [*]   </w:t>
      </w:r>
      <w:r w:rsidR="00347871" w:rsidRPr="00833C5F">
        <w:rPr>
          <w:i/>
        </w:rPr>
        <w:t>Subsets</w:t>
      </w:r>
      <w:r w:rsidR="00347871">
        <w:t>: asserted by:</w:t>
      </w:r>
      <w:hyperlink w:anchor="_98dc776c0c33f3d31feb4b2ebb61522f" w:history="1">
        <w:r w:rsidR="00347871">
          <w:rPr>
            <w:rStyle w:val="Hyperlink"/>
          </w:rPr>
          <w:t>Social Agent</w:t>
        </w:r>
      </w:hyperlink>
      <w:r w:rsidR="00347871">
        <w:rPr>
          <w:rStyle w:val="Hyperlink"/>
        </w:rPr>
        <w:t xml:space="preserve"> </w:t>
      </w:r>
      <w:r w:rsidR="00347871">
        <w:t xml:space="preserve">   </w:t>
      </w:r>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1095" type="#_x0000_t75" alt="-905152249.emf" style="width:12pt;height:12pt;visibility:visible;mso-wrap-style:square">
            <v:imagedata r:id="rId13" o:title="-905152249"/>
          </v:shape>
        </w:pict>
      </w:r>
      <w:r w:rsidR="00347871">
        <w:t xml:space="preserve"> likelihood</w:t>
      </w:r>
      <w:r w:rsidR="00347871">
        <w:rPr>
          <w:rFonts w:cs="Arial"/>
        </w:rPr>
        <w:fldChar w:fldCharType="begin"/>
      </w:r>
      <w:r w:rsidR="00347871">
        <w:instrText>XE"</w:instrText>
      </w:r>
      <w:r w:rsidR="00347871" w:rsidRPr="00413D75">
        <w:rPr>
          <w:rFonts w:cs="Arial"/>
        </w:rPr>
        <w:instrText>likelihood</w:instrText>
      </w:r>
      <w:r w:rsidR="00347871">
        <w:instrText>"</w:instrText>
      </w:r>
      <w:r w:rsidR="00347871">
        <w:rPr>
          <w:rFonts w:cs="Arial"/>
        </w:rPr>
        <w:fldChar w:fldCharType="end"/>
      </w:r>
      <w:r w:rsidR="00347871">
        <w:t xml:space="preserve"> : </w:t>
      </w:r>
      <w:hyperlink w:anchor="_c4bee9dc62c41effa96910b60385b774" w:history="1">
        <w:r w:rsidR="00347871">
          <w:rPr>
            <w:rStyle w:val="Hyperlink"/>
          </w:rPr>
          <w:t>Probability Metric</w:t>
        </w:r>
      </w:hyperlink>
    </w:p>
    <w:p w:rsidR="00347871" w:rsidRDefault="00347871" w:rsidP="00347871"/>
    <w:p w:rsidR="00347871" w:rsidRDefault="00347871" w:rsidP="00347871">
      <w:pPr>
        <w:pStyle w:val="Heading2"/>
      </w:pPr>
      <w:bookmarkStart w:id="1570" w:name="_3498b44251cdfb920f7aea146ee333d6"/>
      <w:bookmarkStart w:id="1571" w:name="_Toc477720245"/>
      <w:r>
        <w:t>Association Class Harms Victim</w:t>
      </w:r>
      <w:bookmarkEnd w:id="1570"/>
      <w:r w:rsidRPr="003A31EC">
        <w:rPr>
          <w:rFonts w:cs="Arial"/>
        </w:rPr>
        <w:t xml:space="preserve"> </w:t>
      </w:r>
      <w:r>
        <w:rPr>
          <w:rFonts w:cs="Arial"/>
        </w:rPr>
        <w:fldChar w:fldCharType="begin"/>
      </w:r>
      <w:r>
        <w:instrText>XE"</w:instrText>
      </w:r>
      <w:r w:rsidRPr="00413D75">
        <w:rPr>
          <w:rFonts w:cs="Arial"/>
        </w:rPr>
        <w:instrText>Harms Victim</w:instrText>
      </w:r>
      <w:r>
        <w:instrText>"</w:instrText>
      </w:r>
      <w:r>
        <w:rPr>
          <w:rFonts w:cs="Arial"/>
        </w:rPr>
        <w:fldChar w:fldCharType="end"/>
      </w:r>
      <w:r w:rsidR="009E71B4">
        <w:rPr>
          <w:rFonts w:cs="Arial"/>
        </w:rPr>
        <w:t xml:space="preserve"> </w:t>
      </w:r>
      <w:r w:rsidR="006F72CA">
        <w:rPr>
          <w:rFonts w:cs="Arial"/>
        </w:rPr>
        <w:t>&lt;&lt;Relationship&gt;&gt;</w:t>
      </w:r>
      <w:bookmarkEnd w:id="1571"/>
    </w:p>
    <w:p w:rsidR="00347871" w:rsidRDefault="00347871" w:rsidP="00F71BA8">
      <w:r>
        <w:t>People or organizations (social agents) harmed or potentially harmed by an undesirable situation.</w:t>
      </w:r>
    </w:p>
    <w:p w:rsidR="00347871" w:rsidRDefault="00FB4EB2" w:rsidP="00347871">
      <w:pPr>
        <w:jc w:val="center"/>
      </w:pPr>
      <w:r w:rsidRPr="00945284">
        <w:rPr>
          <w:noProof/>
        </w:rPr>
        <w:pict>
          <v:shape id="Picture 506290638.emf" o:spid="_x0000_i1094" type="#_x0000_t75" alt="506290638.emf" style="width:487.2pt;height:181.2pt;visibility:visible;mso-wrap-style:square">
            <v:imagedata r:id="rId245" o:title="506290638"/>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Harms Victim</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e3e835c55e6764e9bf6882e05ebc21be" w:history="1">
        <w:r w:rsidR="00347871">
          <w:rPr>
            <w:rStyle w:val="Hyperlink"/>
          </w:rPr>
          <w:t>Harms Resource</w:t>
        </w:r>
      </w:hyperlink>
      <w:r w:rsidR="00347871">
        <w:t xml:space="preserve">, </w:t>
      </w:r>
      <w:hyperlink w:anchor="_989aaebdfe7f1a2a4a983d63cf40a705" w:history="1">
        <w:r w:rsidR="00347871">
          <w:rPr>
            <w:rStyle w:val="Hyperlink"/>
          </w:rPr>
          <w:t>Involvement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093" type="#_x0000_t75" alt="-1728404412.emf" style="width:12pt;height:12pt;visibility:visible;mso-wrap-style:square">
            <v:imagedata r:id="rId61" o:title="-1728404412"/>
          </v:shape>
        </w:pict>
      </w:r>
      <w:r w:rsidR="00347871">
        <w:t xml:space="preserve"> harms victim</w:t>
      </w:r>
      <w:r w:rsidR="00347871">
        <w:rPr>
          <w:rFonts w:cs="Arial"/>
        </w:rPr>
        <w:fldChar w:fldCharType="begin"/>
      </w:r>
      <w:r w:rsidR="00347871">
        <w:instrText>XE"</w:instrText>
      </w:r>
      <w:r w:rsidR="00347871" w:rsidRPr="00413D75">
        <w:rPr>
          <w:rFonts w:cs="Arial"/>
        </w:rPr>
        <w:instrText>harms victim</w:instrText>
      </w:r>
      <w:r w:rsidR="00347871">
        <w:instrText>"</w:instrText>
      </w:r>
      <w:r w:rsidR="00347871">
        <w:rPr>
          <w:rFonts w:cs="Arial"/>
        </w:rPr>
        <w:fldChar w:fldCharType="end"/>
      </w:r>
      <w:r w:rsidR="00347871">
        <w:t xml:space="preserve"> : </w:t>
      </w:r>
      <w:hyperlink w:anchor="_ebb283dc92a0ce409be895b1b9adf6e7" w:history="1">
        <w:r w:rsidR="00347871">
          <w:rPr>
            <w:rStyle w:val="Hyperlink"/>
          </w:rPr>
          <w:t>Victim</w:t>
        </w:r>
      </w:hyperlink>
      <w:r w:rsidR="00347871">
        <w:t xml:space="preserve"> [*]   </w:t>
      </w:r>
      <w:r w:rsidR="00347871" w:rsidRPr="00833C5F">
        <w:rPr>
          <w:i/>
        </w:rPr>
        <w:t>Subsets</w:t>
      </w:r>
      <w:r w:rsidR="00347871">
        <w:t>: asserted by:</w:t>
      </w:r>
      <w:hyperlink w:anchor="_98dc776c0c33f3d31feb4b2ebb61522f" w:history="1">
        <w:r w:rsidR="00347871">
          <w:rPr>
            <w:rStyle w:val="Hyperlink"/>
          </w:rPr>
          <w:t>Social Agent</w:t>
        </w:r>
      </w:hyperlink>
      <w:r w:rsidR="00347871">
        <w:rPr>
          <w:rStyle w:val="Hyperlink"/>
        </w:rPr>
        <w:t xml:space="preserve"> </w:t>
      </w:r>
      <w:r w:rsidR="00347871">
        <w:t xml:space="preserve">   </w:t>
      </w:r>
    </w:p>
    <w:p w:rsidR="00347871" w:rsidRDefault="00347871" w:rsidP="004E3AD0">
      <w:pPr>
        <w:pStyle w:val="BodyText"/>
        <w:spacing w:before="60" w:after="120"/>
        <w:ind w:firstLine="720"/>
      </w:pPr>
      <w:r>
        <w:lastRenderedPageBreak/>
        <w:t>Victim harmed by a situation.</w:t>
      </w:r>
    </w:p>
    <w:p w:rsidR="00347871" w:rsidRDefault="00FB4EB2" w:rsidP="00347871">
      <w:pPr>
        <w:ind w:firstLine="720"/>
      </w:pPr>
      <w:r w:rsidRPr="00945284">
        <w:rPr>
          <w:noProof/>
        </w:rPr>
        <w:pict>
          <v:shape id="_x0000_i1092" type="#_x0000_t75" alt="-1728404412.emf" style="width:12pt;height:12pt;visibility:visible;mso-wrap-style:square">
            <v:imagedata r:id="rId61" o:title="-1728404412"/>
          </v:shape>
        </w:pict>
      </w:r>
      <w:r w:rsidR="00347871">
        <w:t xml:space="preserve"> victim of</w:t>
      </w:r>
      <w:r w:rsidR="00347871">
        <w:rPr>
          <w:rFonts w:cs="Arial"/>
        </w:rPr>
        <w:fldChar w:fldCharType="begin"/>
      </w:r>
      <w:r w:rsidR="00347871">
        <w:instrText>XE"</w:instrText>
      </w:r>
      <w:r w:rsidR="00347871" w:rsidRPr="00413D75">
        <w:rPr>
          <w:rFonts w:cs="Arial"/>
        </w:rPr>
        <w:instrText>victim of</w:instrText>
      </w:r>
      <w:r w:rsidR="00347871">
        <w:instrText>"</w:instrText>
      </w:r>
      <w:r w:rsidR="00347871">
        <w:rPr>
          <w:rFonts w:cs="Arial"/>
        </w:rPr>
        <w:fldChar w:fldCharType="end"/>
      </w:r>
      <w:r w:rsidR="00347871">
        <w:t xml:space="preserve"> : </w:t>
      </w:r>
      <w:hyperlink w:anchor="_4bdee0568b2f36e553f586b458dace32" w:history="1">
        <w:r w:rsidR="00347871">
          <w:rPr>
            <w:rStyle w:val="Hyperlink"/>
          </w:rPr>
          <w:t>Undesirable Situation</w:t>
        </w:r>
      </w:hyperlink>
      <w:r w:rsidR="00347871">
        <w:t xml:space="preserve"> [1..*]   </w:t>
      </w:r>
      <w:r w:rsidR="00347871" w:rsidRPr="00833C5F">
        <w:rPr>
          <w:i/>
        </w:rPr>
        <w:t>Subsets</w:t>
      </w:r>
      <w:r w:rsidR="00347871">
        <w:t>: asserted by:</w:t>
      </w:r>
      <w:hyperlink w:anchor="_98dc776c0c33f3d31feb4b2ebb61522f" w:history="1">
        <w:r w:rsidR="00347871">
          <w:rPr>
            <w:rStyle w:val="Hyperlink"/>
          </w:rPr>
          <w:t>Social Agent</w:t>
        </w:r>
      </w:hyperlink>
      <w:r w:rsidR="00347871">
        <w:rPr>
          <w:rStyle w:val="Hyperlink"/>
        </w:rPr>
        <w:t xml:space="preserve"> </w:t>
      </w:r>
      <w:r w:rsidR="00347871">
        <w:t xml:space="preserve">   </w:t>
      </w:r>
    </w:p>
    <w:p w:rsidR="00347871" w:rsidRDefault="00347871" w:rsidP="004E3AD0">
      <w:pPr>
        <w:pStyle w:val="BodyText"/>
        <w:spacing w:before="60" w:after="120"/>
        <w:ind w:firstLine="720"/>
      </w:pPr>
      <w:r>
        <w:t>Situations for which the subject is a victim.</w:t>
      </w:r>
    </w:p>
    <w:p w:rsidR="00347871" w:rsidRDefault="00347871" w:rsidP="00347871"/>
    <w:p w:rsidR="00347871" w:rsidRDefault="00347871" w:rsidP="00347871">
      <w:pPr>
        <w:pStyle w:val="Heading2"/>
      </w:pPr>
      <w:bookmarkStart w:id="1572" w:name="_188bf4b66d558836957166bd541c8f8b"/>
      <w:bookmarkStart w:id="1573" w:name="_Toc477720246"/>
      <w:r>
        <w:t>Association Class Source of Harm</w:t>
      </w:r>
      <w:bookmarkEnd w:id="1572"/>
      <w:r w:rsidRPr="003A31EC">
        <w:rPr>
          <w:rFonts w:cs="Arial"/>
        </w:rPr>
        <w:t xml:space="preserve"> </w:t>
      </w:r>
      <w:r>
        <w:rPr>
          <w:rFonts w:cs="Arial"/>
        </w:rPr>
        <w:fldChar w:fldCharType="begin"/>
      </w:r>
      <w:r>
        <w:instrText>XE"</w:instrText>
      </w:r>
      <w:r w:rsidRPr="00413D75">
        <w:rPr>
          <w:rFonts w:cs="Arial"/>
        </w:rPr>
        <w:instrText>Source of Harm</w:instrText>
      </w:r>
      <w:r>
        <w:instrText>"</w:instrText>
      </w:r>
      <w:r>
        <w:rPr>
          <w:rFonts w:cs="Arial"/>
        </w:rPr>
        <w:fldChar w:fldCharType="end"/>
      </w:r>
      <w:r w:rsidR="009E71B4">
        <w:rPr>
          <w:rFonts w:cs="Arial"/>
        </w:rPr>
        <w:t xml:space="preserve"> </w:t>
      </w:r>
      <w:r w:rsidR="006F72CA">
        <w:rPr>
          <w:rFonts w:cs="Arial"/>
        </w:rPr>
        <w:t>&lt;&lt;Relationship&gt;&gt;</w:t>
      </w:r>
      <w:bookmarkEnd w:id="1573"/>
    </w:p>
    <w:p w:rsidR="00347871" w:rsidRDefault="00347871" w:rsidP="00F71BA8">
      <w:r>
        <w:t>Relationship describing the harm produced as a result of a situation.</w:t>
      </w:r>
    </w:p>
    <w:p w:rsidR="00347871" w:rsidRDefault="00FB4EB2" w:rsidP="00347871">
      <w:pPr>
        <w:jc w:val="center"/>
      </w:pPr>
      <w:r w:rsidRPr="00945284">
        <w:rPr>
          <w:noProof/>
        </w:rPr>
        <w:pict>
          <v:shape id="Picture 351095935.emf" o:spid="_x0000_i1091" type="#_x0000_t75" alt="351095935.emf" style="width:487.2pt;height:172.8pt;visibility:visible;mso-wrap-style:square">
            <v:imagedata r:id="rId246" o:title="351095935"/>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Harm Source</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cacdb7f15f2656887bb31fc137562d0b" w:history="1">
        <w:r w:rsidR="00347871">
          <w:rPr>
            <w:rStyle w:val="Hyperlink"/>
          </w:rPr>
          <w:t>Consequence of Situation</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090" type="#_x0000_t75" alt="-1728404412.emf" style="width:12pt;height:12pt;visibility:visible;mso-wrap-style:square">
            <v:imagedata r:id="rId61" o:title="-1728404412"/>
          </v:shape>
        </w:pict>
      </w:r>
      <w:r w:rsidR="00347871">
        <w:t xml:space="preserve"> causes harm</w:t>
      </w:r>
      <w:r w:rsidR="00347871">
        <w:rPr>
          <w:rFonts w:cs="Arial"/>
        </w:rPr>
        <w:fldChar w:fldCharType="begin"/>
      </w:r>
      <w:r w:rsidR="00347871">
        <w:instrText>XE"</w:instrText>
      </w:r>
      <w:r w:rsidR="00347871" w:rsidRPr="00413D75">
        <w:rPr>
          <w:rFonts w:cs="Arial"/>
        </w:rPr>
        <w:instrText>causes harm</w:instrText>
      </w:r>
      <w:r w:rsidR="00347871">
        <w:instrText>"</w:instrText>
      </w:r>
      <w:r w:rsidR="00347871">
        <w:rPr>
          <w:rFonts w:cs="Arial"/>
        </w:rPr>
        <w:fldChar w:fldCharType="end"/>
      </w:r>
      <w:r w:rsidR="00347871">
        <w:t xml:space="preserve"> : </w:t>
      </w:r>
      <w:hyperlink w:anchor="_dc3f174a7d2e028c99d9ddf49c48c64f" w:history="1">
        <w:r w:rsidR="00347871">
          <w:rPr>
            <w:rStyle w:val="Hyperlink"/>
          </w:rPr>
          <w:t>Harm</w:t>
        </w:r>
      </w:hyperlink>
      <w:r w:rsidR="00347871">
        <w:t xml:space="preserve"> [*]   </w:t>
      </w:r>
      <w:r w:rsidR="00347871" w:rsidRPr="00833C5F">
        <w:rPr>
          <w:i/>
        </w:rPr>
        <w:t>Subsets</w:t>
      </w:r>
      <w:r w:rsidR="00347871">
        <w:t>: asserted by:</w:t>
      </w:r>
      <w:hyperlink w:anchor="_98dc776c0c33f3d31feb4b2ebb61522f" w:history="1">
        <w:r w:rsidR="00347871">
          <w:rPr>
            <w:rStyle w:val="Hyperlink"/>
          </w:rPr>
          <w:t>Social Agent</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harm to a resource caused by a undesirable situation.</w:t>
      </w:r>
    </w:p>
    <w:p w:rsidR="00347871" w:rsidRDefault="00FB4EB2" w:rsidP="00347871">
      <w:pPr>
        <w:ind w:firstLine="720"/>
      </w:pPr>
      <w:r w:rsidRPr="00945284">
        <w:rPr>
          <w:noProof/>
        </w:rPr>
        <w:pict>
          <v:shape id="_x0000_i1089" type="#_x0000_t75" alt="-1728404412.emf" style="width:12pt;height:12pt;visibility:visible;mso-wrap-style:square">
            <v:imagedata r:id="rId61" o:title="-1728404412"/>
          </v:shape>
        </w:pict>
      </w:r>
      <w:r w:rsidR="00347871">
        <w:t xml:space="preserve"> harm from</w:t>
      </w:r>
      <w:r w:rsidR="00347871">
        <w:rPr>
          <w:rFonts w:cs="Arial"/>
        </w:rPr>
        <w:fldChar w:fldCharType="begin"/>
      </w:r>
      <w:r w:rsidR="00347871">
        <w:instrText>XE"</w:instrText>
      </w:r>
      <w:r w:rsidR="00347871" w:rsidRPr="00413D75">
        <w:rPr>
          <w:rFonts w:cs="Arial"/>
        </w:rPr>
        <w:instrText>harm from</w:instrText>
      </w:r>
      <w:r w:rsidR="00347871">
        <w:instrText>"</w:instrText>
      </w:r>
      <w:r w:rsidR="00347871">
        <w:rPr>
          <w:rFonts w:cs="Arial"/>
        </w:rPr>
        <w:fldChar w:fldCharType="end"/>
      </w:r>
      <w:r w:rsidR="00347871">
        <w:t xml:space="preserve"> : </w:t>
      </w:r>
      <w:hyperlink w:anchor="_4bdee0568b2f36e553f586b458dace32" w:history="1">
        <w:r w:rsidR="00347871">
          <w:rPr>
            <w:rStyle w:val="Hyperlink"/>
          </w:rPr>
          <w:t>Undesirable Situation</w:t>
        </w:r>
      </w:hyperlink>
      <w:r w:rsidR="00347871">
        <w:t xml:space="preserve"> [1..*]   </w:t>
      </w:r>
      <w:r w:rsidR="00347871" w:rsidRPr="00833C5F">
        <w:rPr>
          <w:i/>
        </w:rPr>
        <w:t>Subsets</w:t>
      </w:r>
      <w:r w:rsidR="00347871">
        <w:t>: asserted by:</w:t>
      </w:r>
      <w:hyperlink w:anchor="_98dc776c0c33f3d31feb4b2ebb61522f" w:history="1">
        <w:r w:rsidR="00347871">
          <w:rPr>
            <w:rStyle w:val="Hyperlink"/>
          </w:rPr>
          <w:t>Social Agent</w:t>
        </w:r>
      </w:hyperlink>
      <w:r w:rsidR="00347871">
        <w:rPr>
          <w:rStyle w:val="Hyperlink"/>
        </w:rPr>
        <w:t xml:space="preserve"> </w:t>
      </w:r>
      <w:r w:rsidR="00347871">
        <w:t xml:space="preserve">   </w:t>
      </w:r>
    </w:p>
    <w:p w:rsidR="00347871" w:rsidRDefault="00347871" w:rsidP="004E3AD0">
      <w:pPr>
        <w:pStyle w:val="BodyText"/>
        <w:spacing w:before="60" w:after="120"/>
        <w:ind w:firstLine="720"/>
      </w:pPr>
      <w:r>
        <w:t>Situation which contributes to harm.</w:t>
      </w:r>
    </w:p>
    <w:p w:rsidR="00347871" w:rsidRDefault="00347871" w:rsidP="00347871"/>
    <w:p w:rsidR="00347871" w:rsidRDefault="00347871" w:rsidP="00347871">
      <w:pPr>
        <w:pStyle w:val="Heading2"/>
      </w:pPr>
      <w:bookmarkStart w:id="1574" w:name="_1e65602d4dd275cfb1ddaa86376c7fed"/>
      <w:bookmarkStart w:id="1575" w:name="_Toc477720247"/>
      <w:r>
        <w:t>Class Undesirable Condition</w:t>
      </w:r>
      <w:bookmarkEnd w:id="1574"/>
      <w:r w:rsidRPr="003A31EC">
        <w:rPr>
          <w:rFonts w:cs="Arial"/>
        </w:rPr>
        <w:t xml:space="preserve"> </w:t>
      </w:r>
      <w:r>
        <w:rPr>
          <w:rFonts w:cs="Arial"/>
        </w:rPr>
        <w:fldChar w:fldCharType="begin"/>
      </w:r>
      <w:r>
        <w:instrText>XE"</w:instrText>
      </w:r>
      <w:r w:rsidRPr="00413D75">
        <w:rPr>
          <w:rFonts w:cs="Arial"/>
        </w:rPr>
        <w:instrText>Undesirable Condition</w:instrText>
      </w:r>
      <w:r>
        <w:instrText>"</w:instrText>
      </w:r>
      <w:r>
        <w:rPr>
          <w:rFonts w:cs="Arial"/>
        </w:rPr>
        <w:fldChar w:fldCharType="end"/>
      </w:r>
      <w:r w:rsidR="009E71B4">
        <w:rPr>
          <w:rFonts w:cs="Arial"/>
        </w:rPr>
        <w:t xml:space="preserve"> </w:t>
      </w:r>
      <w:r w:rsidR="006F72CA">
        <w:rPr>
          <w:rFonts w:cs="Arial"/>
        </w:rPr>
        <w:t>&lt;&lt;Role&gt;&gt;</w:t>
      </w:r>
      <w:bookmarkEnd w:id="1575"/>
    </w:p>
    <w:p w:rsidR="00347871" w:rsidRDefault="00347871" w:rsidP="00F71BA8">
      <w:r>
        <w:t xml:space="preserve">A role of a situation as an undesirable static situation (a condition, not something happening) that directly or indirectly does or may have detrimental consequences impacting the objectives of stakeholders. </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927c2855748f476d96735ff79da4ebff" w:history="1">
        <w:r w:rsidR="00347871">
          <w:rPr>
            <w:rStyle w:val="Hyperlink"/>
          </w:rPr>
          <w:t>State</w:t>
        </w:r>
      </w:hyperlink>
      <w:r w:rsidR="00347871">
        <w:t xml:space="preserve">, </w:t>
      </w:r>
      <w:hyperlink w:anchor="_4bdee0568b2f36e553f586b458dace32" w:history="1">
        <w:r w:rsidR="00347871">
          <w:rPr>
            <w:rStyle w:val="Hyperlink"/>
          </w:rPr>
          <w:t>Undesirable Situation</w:t>
        </w:r>
      </w:hyperlink>
    </w:p>
    <w:p w:rsidR="00347871" w:rsidRDefault="00347871" w:rsidP="00347871"/>
    <w:p w:rsidR="00347871" w:rsidRDefault="00347871" w:rsidP="00347871">
      <w:pPr>
        <w:pStyle w:val="Heading2"/>
      </w:pPr>
      <w:bookmarkStart w:id="1576" w:name="_83770257a20b9ec56f996c13de27165d"/>
      <w:bookmarkStart w:id="1577" w:name="_Toc477720248"/>
      <w:r>
        <w:t>Class Undesirable Event</w:t>
      </w:r>
      <w:bookmarkEnd w:id="1576"/>
      <w:r w:rsidRPr="003A31EC">
        <w:rPr>
          <w:rFonts w:cs="Arial"/>
        </w:rPr>
        <w:t xml:space="preserve"> </w:t>
      </w:r>
      <w:r>
        <w:rPr>
          <w:rFonts w:cs="Arial"/>
        </w:rPr>
        <w:fldChar w:fldCharType="begin"/>
      </w:r>
      <w:r>
        <w:instrText>XE"</w:instrText>
      </w:r>
      <w:r w:rsidRPr="00413D75">
        <w:rPr>
          <w:rFonts w:cs="Arial"/>
        </w:rPr>
        <w:instrText>Undesirable Event</w:instrText>
      </w:r>
      <w:r>
        <w:instrText>"</w:instrText>
      </w:r>
      <w:r>
        <w:rPr>
          <w:rFonts w:cs="Arial"/>
        </w:rPr>
        <w:fldChar w:fldCharType="end"/>
      </w:r>
      <w:r w:rsidR="009E71B4">
        <w:rPr>
          <w:rFonts w:cs="Arial"/>
        </w:rPr>
        <w:t xml:space="preserve"> </w:t>
      </w:r>
      <w:r w:rsidR="006F72CA">
        <w:rPr>
          <w:rFonts w:cs="Arial"/>
        </w:rPr>
        <w:t>&lt;&lt;Role&gt;&gt;</w:t>
      </w:r>
      <w:bookmarkEnd w:id="1577"/>
    </w:p>
    <w:p w:rsidR="00347871" w:rsidRDefault="00347871" w:rsidP="00F71BA8">
      <w:r>
        <w:t>A role of an Event that may directly or indirectly cause harm.</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c05d8ea54231ef8385ae369a8cb18a7f" w:history="1">
        <w:r w:rsidR="00347871">
          <w:rPr>
            <w:rStyle w:val="Hyperlink"/>
          </w:rPr>
          <w:t>Event</w:t>
        </w:r>
      </w:hyperlink>
      <w:r w:rsidR="00347871">
        <w:t xml:space="preserve">, </w:t>
      </w:r>
      <w:hyperlink w:anchor="_4bdee0568b2f36e553f586b458dace32" w:history="1">
        <w:r w:rsidR="00347871">
          <w:rPr>
            <w:rStyle w:val="Hyperlink"/>
          </w:rPr>
          <w:t>Undesirable Situation</w:t>
        </w:r>
      </w:hyperlink>
    </w:p>
    <w:p w:rsidR="00347871" w:rsidRDefault="00347871" w:rsidP="00347871"/>
    <w:p w:rsidR="00347871" w:rsidRDefault="00347871" w:rsidP="00347871">
      <w:pPr>
        <w:pStyle w:val="Heading2"/>
      </w:pPr>
      <w:bookmarkStart w:id="1578" w:name="_4bdee0568b2f36e553f586b458dace32"/>
      <w:bookmarkStart w:id="1579" w:name="_Toc477720249"/>
      <w:r>
        <w:lastRenderedPageBreak/>
        <w:t>Class Undesirable Situation</w:t>
      </w:r>
      <w:bookmarkEnd w:id="1578"/>
      <w:r w:rsidRPr="003A31EC">
        <w:rPr>
          <w:rFonts w:cs="Arial"/>
        </w:rPr>
        <w:t xml:space="preserve"> </w:t>
      </w:r>
      <w:r>
        <w:rPr>
          <w:rFonts w:cs="Arial"/>
        </w:rPr>
        <w:fldChar w:fldCharType="begin"/>
      </w:r>
      <w:r>
        <w:instrText>XE"</w:instrText>
      </w:r>
      <w:r w:rsidRPr="00413D75">
        <w:rPr>
          <w:rFonts w:cs="Arial"/>
        </w:rPr>
        <w:instrText>Undesirable Situation</w:instrText>
      </w:r>
      <w:r>
        <w:instrText>"</w:instrText>
      </w:r>
      <w:r>
        <w:rPr>
          <w:rFonts w:cs="Arial"/>
        </w:rPr>
        <w:fldChar w:fldCharType="end"/>
      </w:r>
      <w:r w:rsidR="009E71B4">
        <w:rPr>
          <w:rFonts w:cs="Arial"/>
        </w:rPr>
        <w:t xml:space="preserve"> </w:t>
      </w:r>
      <w:r w:rsidR="006F72CA">
        <w:rPr>
          <w:rFonts w:cs="Arial"/>
        </w:rPr>
        <w:t>&lt;&lt;Role&gt;&gt;</w:t>
      </w:r>
      <w:bookmarkEnd w:id="1579"/>
    </w:p>
    <w:p w:rsidR="00347871" w:rsidRDefault="00347871" w:rsidP="00F71BA8">
      <w:r>
        <w:t>An undesirable situation is a role of a situation (condition or event) that has, is, or may cause harm (directly or indirectly). Undesirable situations negatively impact the objectives of stakeholders. An undesirable situation may be classified in the context of the impacted stakeholders - what is undesirable to one stakeholder may be desirable to another.</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8c517cf1950741c0f89edebf828214cc" w:history="1">
        <w:r w:rsidR="00347871">
          <w:rPr>
            <w:rStyle w:val="Hyperlink"/>
          </w:rPr>
          <w:t>Situation</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1088" type="#_x0000_t75" alt="-905152249.emf" style="width:12pt;height:12pt;visibility:visible;mso-wrap-style:square">
            <v:imagedata r:id="rId13" o:title="-905152249"/>
          </v:shape>
        </w:pict>
      </w:r>
      <w:r w:rsidR="00347871">
        <w:t xml:space="preserve"> severity</w:t>
      </w:r>
      <w:r w:rsidR="00347871">
        <w:rPr>
          <w:rFonts w:cs="Arial"/>
        </w:rPr>
        <w:fldChar w:fldCharType="begin"/>
      </w:r>
      <w:r w:rsidR="00347871">
        <w:instrText>XE"</w:instrText>
      </w:r>
      <w:r w:rsidR="00347871" w:rsidRPr="00413D75">
        <w:rPr>
          <w:rFonts w:cs="Arial"/>
        </w:rPr>
        <w:instrText>severity</w:instrText>
      </w:r>
      <w:r w:rsidR="00347871">
        <w:instrText>"</w:instrText>
      </w:r>
      <w:r w:rsidR="00347871">
        <w:rPr>
          <w:rFonts w:cs="Arial"/>
        </w:rPr>
        <w:fldChar w:fldCharType="end"/>
      </w:r>
      <w:r w:rsidR="00347871">
        <w:t xml:space="preserve"> : </w:t>
      </w:r>
      <w:hyperlink w:anchor="_23c4326044009f885190c5ab985800db" w:history="1">
        <w:r w:rsidR="00347871">
          <w:rPr>
            <w:rStyle w:val="Hyperlink"/>
          </w:rPr>
          <w:t>Metric</w:t>
        </w:r>
      </w:hyperlink>
    </w:p>
    <w:p w:rsidR="00347871" w:rsidRDefault="00347871" w:rsidP="00E04E71">
      <w:pPr>
        <w:pStyle w:val="BodyText"/>
        <w:spacing w:before="0" w:after="120"/>
      </w:pPr>
      <w:r>
        <w:t>A metric for the total harm caused by a undesirable situation.</w:t>
      </w:r>
    </w:p>
    <w:p w:rsidR="00347871" w:rsidRDefault="00347871" w:rsidP="00347871"/>
    <w:p w:rsidR="00347871" w:rsidRDefault="00347871" w:rsidP="00347871">
      <w:pPr>
        <w:pStyle w:val="Heading2"/>
      </w:pPr>
      <w:bookmarkStart w:id="1580" w:name="_ebb283dc92a0ce409be895b1b9adf6e7"/>
      <w:bookmarkStart w:id="1581" w:name="_Toc477720250"/>
      <w:r>
        <w:t>Class Victim</w:t>
      </w:r>
      <w:bookmarkEnd w:id="1580"/>
      <w:r w:rsidRPr="003A31EC">
        <w:rPr>
          <w:rFonts w:cs="Arial"/>
        </w:rPr>
        <w:t xml:space="preserve"> </w:t>
      </w:r>
      <w:r>
        <w:rPr>
          <w:rFonts w:cs="Arial"/>
        </w:rPr>
        <w:fldChar w:fldCharType="begin"/>
      </w:r>
      <w:r>
        <w:instrText>XE"</w:instrText>
      </w:r>
      <w:r w:rsidRPr="00413D75">
        <w:rPr>
          <w:rFonts w:cs="Arial"/>
        </w:rPr>
        <w:instrText>Victim</w:instrText>
      </w:r>
      <w:r>
        <w:instrText>"</w:instrText>
      </w:r>
      <w:r>
        <w:rPr>
          <w:rFonts w:cs="Arial"/>
        </w:rPr>
        <w:fldChar w:fldCharType="end"/>
      </w:r>
      <w:r w:rsidR="009E71B4">
        <w:rPr>
          <w:rFonts w:cs="Arial"/>
        </w:rPr>
        <w:t xml:space="preserve"> </w:t>
      </w:r>
      <w:r w:rsidR="006F72CA">
        <w:rPr>
          <w:rFonts w:cs="Arial"/>
        </w:rPr>
        <w:t>&lt;&lt;Role&gt;&gt;</w:t>
      </w:r>
      <w:bookmarkEnd w:id="1581"/>
    </w:p>
    <w:p w:rsidR="00347871" w:rsidRDefault="00347871" w:rsidP="00F71BA8">
      <w:r>
        <w:t>The role of any actor harmed by an incident.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98dc776c0c33f3d31feb4b2ebb61522f" w:history="1">
        <w:r w:rsidR="00347871">
          <w:rPr>
            <w:rStyle w:val="Hyperlink"/>
          </w:rPr>
          <w:t>Social Agent</w:t>
        </w:r>
      </w:hyperlink>
      <w:r w:rsidR="00347871">
        <w:t xml:space="preserve">, </w:t>
      </w:r>
      <w:hyperlink w:anchor="_47ee5282957e27e87ceca3ae35620f9a" w:history="1">
        <w:r w:rsidR="00347871">
          <w:rPr>
            <w:rStyle w:val="Hyperlink"/>
          </w:rPr>
          <w:t>Valued Asset</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582" w:name="_Toc477720251"/>
      <w:r>
        <w:t>Threat-risk-conceptual-model::Threat and Risk Specific Concepts::Vulnerabilities</w:t>
      </w:r>
      <w:bookmarkEnd w:id="1582"/>
    </w:p>
    <w:p w:rsidR="00DF4646" w:rsidRDefault="00CC4F8E">
      <w:r>
        <w:t xml:space="preserve">Vulnerabilities and weaknesses represent </w:t>
      </w:r>
      <w:r>
        <w:t>flaws or inherent qualities of some resource that can be the source of danger.</w:t>
      </w:r>
    </w:p>
    <w:p w:rsidR="00DF4646" w:rsidRDefault="00CC4F8E">
      <w:r>
        <w:t xml:space="preserve"> </w:t>
      </w:r>
    </w:p>
    <w:p w:rsidR="00347871" w:rsidRDefault="00347871" w:rsidP="00347871">
      <w:pPr>
        <w:pStyle w:val="Heading2"/>
      </w:pPr>
      <w:bookmarkStart w:id="1583" w:name="_Toc477720252"/>
      <w:r>
        <w:t>Diagram: Vulnerability</w:t>
      </w:r>
      <w:bookmarkEnd w:id="1583"/>
    </w:p>
    <w:p w:rsidR="00347871" w:rsidRDefault="00FB4EB2" w:rsidP="00347871">
      <w:pPr>
        <w:jc w:val="center"/>
        <w:rPr>
          <w:rFonts w:cs="Arial"/>
        </w:rPr>
      </w:pPr>
      <w:r w:rsidRPr="00945284">
        <w:rPr>
          <w:noProof/>
        </w:rPr>
        <w:pict>
          <v:shape id="Picture -1272477928.emf" o:spid="_x0000_i1087" type="#_x0000_t75" alt="-1272477928.emf" style="width:487.2pt;height:456pt;visibility:visible;mso-wrap-style:square">
            <v:imagedata r:id="rId247" o:title="-1272477928"/>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Vulnerability</w:t>
      </w:r>
    </w:p>
    <w:p w:rsidR="00347871" w:rsidRDefault="00347871" w:rsidP="00347871">
      <w:pPr>
        <w:pStyle w:val="Heading2"/>
      </w:pPr>
      <w:bookmarkStart w:id="1584" w:name="_Toc477720253"/>
      <w:r>
        <w:lastRenderedPageBreak/>
        <w:t>Diagram: Vulnerability Identifiers</w:t>
      </w:r>
      <w:bookmarkEnd w:id="1584"/>
    </w:p>
    <w:p w:rsidR="00347871" w:rsidRDefault="00FB4EB2" w:rsidP="00347871">
      <w:pPr>
        <w:jc w:val="center"/>
        <w:rPr>
          <w:rFonts w:cs="Arial"/>
        </w:rPr>
      </w:pPr>
      <w:r w:rsidRPr="00945284">
        <w:rPr>
          <w:noProof/>
        </w:rPr>
        <w:pict>
          <v:shape id="Picture 1688242488.emf" o:spid="_x0000_i1086" type="#_x0000_t75" alt="1688242488.emf" style="width:487.2pt;height:231.6pt;visibility:visible;mso-wrap-style:square">
            <v:imagedata r:id="rId248" o:title="1688242488"/>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Vulnerability Identifiers</w:t>
      </w:r>
    </w:p>
    <w:p w:rsidR="00347871" w:rsidRDefault="00347871" w:rsidP="00347871">
      <w:r>
        <w:t xml:space="preserve"> </w:t>
      </w:r>
    </w:p>
    <w:p w:rsidR="00347871" w:rsidRDefault="00347871" w:rsidP="00347871"/>
    <w:p w:rsidR="00347871" w:rsidRDefault="00347871" w:rsidP="00347871">
      <w:pPr>
        <w:pStyle w:val="Heading2"/>
      </w:pPr>
      <w:bookmarkStart w:id="1585" w:name="_2e8bcc53b329a75d620a7be4d6962d1f"/>
      <w:bookmarkStart w:id="1586" w:name="_Toc477720254"/>
      <w:r>
        <w:t>Class Physical Vulnerability</w:t>
      </w:r>
      <w:bookmarkEnd w:id="1585"/>
      <w:bookmarkEnd w:id="1586"/>
      <w:r w:rsidRPr="003A31EC">
        <w:rPr>
          <w:rFonts w:cs="Arial"/>
        </w:rPr>
        <w:t xml:space="preserve"> </w:t>
      </w:r>
      <w:r>
        <w:rPr>
          <w:rFonts w:cs="Arial"/>
        </w:rPr>
        <w:fldChar w:fldCharType="begin"/>
      </w:r>
      <w:r>
        <w:instrText>XE"</w:instrText>
      </w:r>
      <w:r w:rsidRPr="00413D75">
        <w:rPr>
          <w:rFonts w:cs="Arial"/>
        </w:rPr>
        <w:instrText>Physical Vulnerability</w:instrText>
      </w:r>
      <w:r>
        <w:instrText>"</w:instrText>
      </w:r>
      <w:r>
        <w:rPr>
          <w:rFonts w:cs="Arial"/>
        </w:rPr>
        <w:fldChar w:fldCharType="end"/>
      </w:r>
      <w:r w:rsidR="009E71B4">
        <w:rPr>
          <w:rFonts w:cs="Arial"/>
        </w:rPr>
        <w:t xml:space="preserve"> </w:t>
      </w:r>
    </w:p>
    <w:p w:rsidR="00347871" w:rsidRDefault="00347871" w:rsidP="00F71BA8">
      <w:r>
        <w:t>A category of vulnerability of something to physical danger or attack.</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d936caf19626476c163d1b8384647aa0" w:history="1">
        <w:r w:rsidR="00347871">
          <w:rPr>
            <w:rStyle w:val="Hyperlink"/>
          </w:rPr>
          <w:t>Vulnerability</w:t>
        </w:r>
      </w:hyperlink>
    </w:p>
    <w:p w:rsidR="00347871" w:rsidRDefault="00347871" w:rsidP="00347871"/>
    <w:p w:rsidR="00347871" w:rsidRDefault="00347871" w:rsidP="00347871">
      <w:pPr>
        <w:pStyle w:val="Heading2"/>
      </w:pPr>
      <w:bookmarkStart w:id="1587" w:name="_a22e2b94fc75b80825864539737c5c4b"/>
      <w:bookmarkStart w:id="1588" w:name="_Toc477720255"/>
      <w:r>
        <w:t>Association Class Supporting Condition</w:t>
      </w:r>
      <w:bookmarkEnd w:id="1587"/>
      <w:r w:rsidRPr="003A31EC">
        <w:rPr>
          <w:rFonts w:cs="Arial"/>
        </w:rPr>
        <w:t xml:space="preserve"> </w:t>
      </w:r>
      <w:r>
        <w:rPr>
          <w:rFonts w:cs="Arial"/>
        </w:rPr>
        <w:fldChar w:fldCharType="begin"/>
      </w:r>
      <w:r>
        <w:instrText>XE"</w:instrText>
      </w:r>
      <w:r w:rsidRPr="00413D75">
        <w:rPr>
          <w:rFonts w:cs="Arial"/>
        </w:rPr>
        <w:instrText>Supporting Condition</w:instrText>
      </w:r>
      <w:r>
        <w:instrText>"</w:instrText>
      </w:r>
      <w:r>
        <w:rPr>
          <w:rFonts w:cs="Arial"/>
        </w:rPr>
        <w:fldChar w:fldCharType="end"/>
      </w:r>
      <w:r w:rsidR="009E71B4">
        <w:rPr>
          <w:rFonts w:cs="Arial"/>
        </w:rPr>
        <w:t xml:space="preserve"> </w:t>
      </w:r>
      <w:r w:rsidR="006F72CA">
        <w:rPr>
          <w:rFonts w:cs="Arial"/>
        </w:rPr>
        <w:t>&lt;&lt;Relationship&gt;&gt;</w:t>
      </w:r>
      <w:bookmarkEnd w:id="1588"/>
    </w:p>
    <w:p w:rsidR="00347871" w:rsidRDefault="00347871" w:rsidP="00F71BA8">
      <w:r>
        <w:t>Vulnerabilities required to exist for a threat to transition to an incident.</w:t>
      </w:r>
    </w:p>
    <w:p w:rsidR="00347871" w:rsidRDefault="00FB4EB2" w:rsidP="00347871">
      <w:pPr>
        <w:jc w:val="center"/>
      </w:pPr>
      <w:r w:rsidRPr="00945284">
        <w:rPr>
          <w:noProof/>
        </w:rPr>
        <w:pict>
          <v:shape id="Picture -1438933646.emf" o:spid="_x0000_i1085" type="#_x0000_t75" alt="-1438933646.emf" style="width:487.2pt;height:201pt;visibility:visible;mso-wrap-style:square">
            <v:imagedata r:id="rId249" o:title="-1438933646"/>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Supporting Condition</w:t>
      </w:r>
    </w:p>
    <w:p w:rsidR="00347871" w:rsidRPr="002A7C0D" w:rsidRDefault="00347871" w:rsidP="00232C10">
      <w:pPr>
        <w:pStyle w:val="Subtitle"/>
        <w:spacing w:before="120"/>
        <w:rPr>
          <w:rStyle w:val="IntenseEmphasis"/>
          <w:sz w:val="24"/>
          <w:szCs w:val="24"/>
        </w:rPr>
      </w:pPr>
      <w:r w:rsidRPr="002A7C0D">
        <w:rPr>
          <w:rStyle w:val="IntenseEmphasis"/>
          <w:sz w:val="24"/>
          <w:szCs w:val="24"/>
        </w:rPr>
        <w:lastRenderedPageBreak/>
        <w:t>Direct Supertypes</w:t>
      </w:r>
    </w:p>
    <w:p w:rsidR="00347871" w:rsidRDefault="00CC4F8E" w:rsidP="00347871">
      <w:pPr>
        <w:ind w:left="360"/>
      </w:pPr>
      <w:hyperlink w:anchor="_8f79ff9a9d6d601e416cea95750422fe" w:history="1">
        <w:r w:rsidR="00347871">
          <w:rPr>
            <w:rStyle w:val="Hyperlink"/>
          </w:rPr>
          <w:t>Cause and Effect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084" type="#_x0000_t75" alt="-1728404412.emf" style="width:12pt;height:12pt;visibility:visible;mso-wrap-style:square">
            <v:imagedata r:id="rId61" o:title="-1728404412"/>
          </v:shape>
        </w:pict>
      </w:r>
      <w:r w:rsidR="00347871">
        <w:t xml:space="preserve"> condition for</w:t>
      </w:r>
      <w:r w:rsidR="00347871">
        <w:rPr>
          <w:rFonts w:cs="Arial"/>
        </w:rPr>
        <w:fldChar w:fldCharType="begin"/>
      </w:r>
      <w:r w:rsidR="00347871">
        <w:instrText>XE"</w:instrText>
      </w:r>
      <w:r w:rsidR="00347871" w:rsidRPr="00413D75">
        <w:rPr>
          <w:rFonts w:cs="Arial"/>
        </w:rPr>
        <w:instrText>condition for</w:instrText>
      </w:r>
      <w:r w:rsidR="00347871">
        <w:instrText>"</w:instrText>
      </w:r>
      <w:r w:rsidR="00347871">
        <w:rPr>
          <w:rFonts w:cs="Arial"/>
        </w:rPr>
        <w:fldChar w:fldCharType="end"/>
      </w:r>
      <w:r w:rsidR="00347871">
        <w:t xml:space="preserve"> : </w:t>
      </w:r>
      <w:hyperlink w:anchor="_4bdee0568b2f36e553f586b458dace32" w:history="1">
        <w:r w:rsidR="00347871">
          <w:rPr>
            <w:rStyle w:val="Hyperlink"/>
          </w:rPr>
          <w:t>Undesirable Situation</w:t>
        </w:r>
      </w:hyperlink>
      <w:r w:rsidR="00347871">
        <w:t xml:space="preserve"> [0..*]   </w:t>
      </w:r>
      <w:r w:rsidR="00347871" w:rsidRPr="00833C5F">
        <w:rPr>
          <w:i/>
        </w:rPr>
        <w:t>Subsets</w:t>
      </w:r>
      <w:r w:rsidR="00347871">
        <w:t>: asserted by:</w:t>
      </w:r>
      <w:hyperlink w:anchor="_98dc776c0c33f3d31feb4b2ebb61522f" w:history="1">
        <w:r w:rsidR="00347871">
          <w:rPr>
            <w:rStyle w:val="Hyperlink"/>
          </w:rPr>
          <w:t>Social Agent</w:t>
        </w:r>
      </w:hyperlink>
      <w:r w:rsidR="00347871">
        <w:rPr>
          <w:rStyle w:val="Hyperlink"/>
        </w:rPr>
        <w:t xml:space="preserve"> </w:t>
      </w:r>
      <w:r w:rsidR="00347871">
        <w:t xml:space="preserve">   </w:t>
      </w:r>
    </w:p>
    <w:p w:rsidR="00347871" w:rsidRDefault="00347871" w:rsidP="004E3AD0">
      <w:pPr>
        <w:pStyle w:val="BodyText"/>
        <w:spacing w:before="60" w:after="120"/>
        <w:ind w:firstLine="720"/>
      </w:pPr>
      <w:r>
        <w:t xml:space="preserve">Incident or failure for which a vulnerability is a condition. </w:t>
      </w:r>
    </w:p>
    <w:p w:rsidR="00347871" w:rsidRDefault="00FB4EB2" w:rsidP="00347871">
      <w:pPr>
        <w:ind w:firstLine="720"/>
      </w:pPr>
      <w:r w:rsidRPr="00945284">
        <w:rPr>
          <w:noProof/>
        </w:rPr>
        <w:pict>
          <v:shape id="_x0000_i1083" type="#_x0000_t75" alt="-1728404412.emf" style="width:12pt;height:12pt;visibility:visible;mso-wrap-style:square">
            <v:imagedata r:id="rId61" o:title="-1728404412"/>
          </v:shape>
        </w:pict>
      </w:r>
      <w:r w:rsidR="00347871">
        <w:t xml:space="preserve"> has condition</w:t>
      </w:r>
      <w:r w:rsidR="00347871">
        <w:rPr>
          <w:rFonts w:cs="Arial"/>
        </w:rPr>
        <w:fldChar w:fldCharType="begin"/>
      </w:r>
      <w:r w:rsidR="00347871">
        <w:instrText>XE"</w:instrText>
      </w:r>
      <w:r w:rsidR="00347871" w:rsidRPr="00413D75">
        <w:rPr>
          <w:rFonts w:cs="Arial"/>
        </w:rPr>
        <w:instrText>has condition</w:instrText>
      </w:r>
      <w:r w:rsidR="00347871">
        <w:instrText>"</w:instrText>
      </w:r>
      <w:r w:rsidR="00347871">
        <w:rPr>
          <w:rFonts w:cs="Arial"/>
        </w:rPr>
        <w:fldChar w:fldCharType="end"/>
      </w:r>
      <w:r w:rsidR="00347871">
        <w:t xml:space="preserve"> : </w:t>
      </w:r>
      <w:hyperlink w:anchor="_d936caf19626476c163d1b8384647aa0" w:history="1">
        <w:r w:rsidR="00347871">
          <w:rPr>
            <w:rStyle w:val="Hyperlink"/>
          </w:rPr>
          <w:t>Vulnerability</w:t>
        </w:r>
      </w:hyperlink>
      <w:r w:rsidR="00347871">
        <w:t xml:space="preserve"> [0..*]   </w:t>
      </w:r>
      <w:r w:rsidR="00347871" w:rsidRPr="00833C5F">
        <w:rPr>
          <w:i/>
        </w:rPr>
        <w:t>Subsets</w:t>
      </w:r>
      <w:r w:rsidR="00347871">
        <w:t>: asserted by:</w:t>
      </w:r>
      <w:hyperlink w:anchor="_98dc776c0c33f3d31feb4b2ebb61522f" w:history="1">
        <w:r w:rsidR="00347871">
          <w:rPr>
            <w:rStyle w:val="Hyperlink"/>
          </w:rPr>
          <w:t>Social Agent</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vulnerability as a condition for the a undesirable condition to occur.</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1082" type="#_x0000_t75" alt="-905152249.emf" style="width:12pt;height:12pt;visibility:visible;mso-wrap-style:square">
            <v:imagedata r:id="rId13" o:title="-905152249"/>
          </v:shape>
        </w:pict>
      </w:r>
      <w:r w:rsidR="00347871">
        <w:t xml:space="preserve"> required</w:t>
      </w:r>
      <w:r w:rsidR="00347871">
        <w:rPr>
          <w:rFonts w:cs="Arial"/>
        </w:rPr>
        <w:fldChar w:fldCharType="begin"/>
      </w:r>
      <w:r w:rsidR="00347871">
        <w:instrText>XE"</w:instrText>
      </w:r>
      <w:r w:rsidR="00347871" w:rsidRPr="00413D75">
        <w:rPr>
          <w:rFonts w:cs="Arial"/>
        </w:rPr>
        <w:instrText>required</w:instrText>
      </w:r>
      <w:r w:rsidR="00347871">
        <w:instrText>"</w:instrText>
      </w:r>
      <w:r w:rsidR="00347871">
        <w:rPr>
          <w:rFonts w:cs="Arial"/>
        </w:rPr>
        <w:fldChar w:fldCharType="end"/>
      </w:r>
      <w:r w:rsidR="00347871">
        <w:t xml:space="preserve"> : </w:t>
      </w:r>
      <w:hyperlink w:anchor="_b060823e66d947b1a1791c4970f48631" w:history="1">
        <w:r w:rsidR="00347871">
          <w:rPr>
            <w:rStyle w:val="Hyperlink"/>
          </w:rPr>
          <w:t>Boolean</w:t>
        </w:r>
      </w:hyperlink>
    </w:p>
    <w:p w:rsidR="00347871" w:rsidRDefault="00347871" w:rsidP="00E04E71">
      <w:pPr>
        <w:pStyle w:val="BodyText"/>
        <w:spacing w:before="0" w:after="120"/>
      </w:pPr>
      <w:r>
        <w:t>True if the condition is required for the undesirable condition to occur, false if the condition is one of many conditions that may enable the undesirable situation.</w:t>
      </w:r>
      <w:r>
        <w:br/>
      </w:r>
    </w:p>
    <w:p w:rsidR="00347871" w:rsidRDefault="00347871" w:rsidP="00347871"/>
    <w:p w:rsidR="00347871" w:rsidRDefault="00347871" w:rsidP="00347871">
      <w:pPr>
        <w:pStyle w:val="Heading2"/>
      </w:pPr>
      <w:bookmarkStart w:id="1589" w:name="_d936caf19626476c163d1b8384647aa0"/>
      <w:bookmarkStart w:id="1590" w:name="_Toc477720256"/>
      <w:r>
        <w:t>Class Vulnerability</w:t>
      </w:r>
      <w:bookmarkEnd w:id="1589"/>
      <w:bookmarkEnd w:id="1590"/>
      <w:r w:rsidRPr="003A31EC">
        <w:rPr>
          <w:rFonts w:cs="Arial"/>
        </w:rPr>
        <w:t xml:space="preserve"> </w:t>
      </w:r>
      <w:r>
        <w:rPr>
          <w:rFonts w:cs="Arial"/>
        </w:rPr>
        <w:fldChar w:fldCharType="begin"/>
      </w:r>
      <w:r>
        <w:instrText>XE"</w:instrText>
      </w:r>
      <w:r w:rsidRPr="00413D75">
        <w:rPr>
          <w:rFonts w:cs="Arial"/>
        </w:rPr>
        <w:instrText>Vulnerability</w:instrText>
      </w:r>
      <w:r>
        <w:instrText>"</w:instrText>
      </w:r>
      <w:r>
        <w:rPr>
          <w:rFonts w:cs="Arial"/>
        </w:rPr>
        <w:fldChar w:fldCharType="end"/>
      </w:r>
      <w:r w:rsidR="009E71B4">
        <w:rPr>
          <w:rFonts w:cs="Arial"/>
        </w:rPr>
        <w:t xml:space="preserve"> </w:t>
      </w:r>
    </w:p>
    <w:p w:rsidR="00347871" w:rsidRDefault="00347871" w:rsidP="00F71BA8">
      <w:r>
        <w:t>A Vulnerability (of an object and a cause of failure, i.e. attack, natural cause, mistake, natural cause, accidental cause, or indirect) is the set of conditions under which an object fails under the particular cause of failure.</w:t>
      </w:r>
      <w:r>
        <w:br/>
        <w:t>This is consistent with NIST 800-30 (based on CNSSII 4009)</w:t>
      </w:r>
      <w:r>
        <w:br/>
        <w:t>Vulnerability is a weakness in an information system, system security procedures, internal controls, or implementation that could be exploited by a threat source.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1e65602d4dd275cfb1ddaa86376c7fed" w:history="1">
        <w:r w:rsidR="00347871">
          <w:rPr>
            <w:rStyle w:val="Hyperlink"/>
          </w:rPr>
          <w:t>Undesirable Condition</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_x0000_i1081" type="#_x0000_t75" alt="-905152249.emf" style="width:12pt;height:12pt;visibility:visible;mso-wrap-style:square">
            <v:imagedata r:id="rId13" o:title="-905152249"/>
          </v:shape>
        </w:pict>
      </w:r>
      <w:r w:rsidR="00347871">
        <w:t xml:space="preserve"> previously known</w:t>
      </w:r>
      <w:r w:rsidR="00347871">
        <w:rPr>
          <w:rFonts w:cs="Arial"/>
        </w:rPr>
        <w:fldChar w:fldCharType="begin"/>
      </w:r>
      <w:r w:rsidR="00347871">
        <w:instrText>XE"</w:instrText>
      </w:r>
      <w:r w:rsidR="00347871" w:rsidRPr="00413D75">
        <w:rPr>
          <w:rFonts w:cs="Arial"/>
        </w:rPr>
        <w:instrText>previously known</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rsidR="00347871" w:rsidRDefault="00347871" w:rsidP="00E04E71">
      <w:pPr>
        <w:pStyle w:val="BodyText"/>
        <w:spacing w:before="0" w:after="120"/>
      </w:pPr>
      <w:r>
        <w:t>At the time of the latest vulnerability characterization, true if the vulnerability had been previously reported, false if newly discovered or "zero day". Time is recorded in the "starts on" property of vulnerability.</w:t>
      </w:r>
    </w:p>
    <w:p w:rsidR="00347871" w:rsidRDefault="00FB4EB2" w:rsidP="00E04E71">
      <w:pPr>
        <w:pStyle w:val="BodyText2"/>
        <w:spacing w:after="0" w:line="240" w:lineRule="auto"/>
      </w:pPr>
      <w:r w:rsidRPr="00945284">
        <w:rPr>
          <w:noProof/>
        </w:rPr>
        <w:pict>
          <v:shape id="_x0000_i1080" type="#_x0000_t75" alt="-905152249.emf" style="width:12pt;height:12pt;visibility:visible;mso-wrap-style:square">
            <v:imagedata r:id="rId13" o:title="-905152249"/>
          </v:shape>
        </w:pict>
      </w:r>
      <w:r w:rsidR="00347871">
        <w:t xml:space="preserve"> publicly known</w:t>
      </w:r>
      <w:r w:rsidR="00347871">
        <w:rPr>
          <w:rFonts w:cs="Arial"/>
        </w:rPr>
        <w:fldChar w:fldCharType="begin"/>
      </w:r>
      <w:r w:rsidR="00347871">
        <w:instrText>XE"</w:instrText>
      </w:r>
      <w:r w:rsidR="00347871" w:rsidRPr="00413D75">
        <w:rPr>
          <w:rFonts w:cs="Arial"/>
        </w:rPr>
        <w:instrText>publicly known</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rsidR="00347871" w:rsidRDefault="00347871" w:rsidP="00E04E71">
      <w:pPr>
        <w:pStyle w:val="BodyText"/>
        <w:spacing w:before="0" w:after="120"/>
      </w:pPr>
      <w:r>
        <w:t>An assertion that the existence of vulnerability is public knowledge, not closely held within an organization.</w:t>
      </w:r>
    </w:p>
    <w:p w:rsidR="00347871" w:rsidRDefault="00FB4EB2" w:rsidP="00E04E71">
      <w:pPr>
        <w:pStyle w:val="BodyText2"/>
        <w:spacing w:after="0" w:line="240" w:lineRule="auto"/>
      </w:pPr>
      <w:r w:rsidRPr="00945284">
        <w:rPr>
          <w:noProof/>
        </w:rPr>
        <w:pict>
          <v:shape id="_x0000_i1079" type="#_x0000_t75" alt="-905152249.emf" style="width:12pt;height:12pt;visibility:visible;mso-wrap-style:square">
            <v:imagedata r:id="rId13" o:title="-905152249"/>
          </v:shape>
        </w:pict>
      </w:r>
      <w:r w:rsidR="00347871">
        <w:t xml:space="preserve"> score</w:t>
      </w:r>
      <w:r w:rsidR="00347871">
        <w:rPr>
          <w:rFonts w:cs="Arial"/>
        </w:rPr>
        <w:fldChar w:fldCharType="begin"/>
      </w:r>
      <w:r w:rsidR="00347871">
        <w:instrText>XE"</w:instrText>
      </w:r>
      <w:r w:rsidR="00347871" w:rsidRPr="00413D75">
        <w:rPr>
          <w:rFonts w:cs="Arial"/>
        </w:rPr>
        <w:instrText>score</w:instrText>
      </w:r>
      <w:r w:rsidR="00347871">
        <w:instrText>"</w:instrText>
      </w:r>
      <w:r w:rsidR="00347871">
        <w:rPr>
          <w:rFonts w:cs="Arial"/>
        </w:rPr>
        <w:fldChar w:fldCharType="end"/>
      </w:r>
      <w:r w:rsidR="00347871">
        <w:t xml:space="preserve"> : </w:t>
      </w:r>
      <w:hyperlink w:anchor="_0255e9784e5af62b9441b7694cddbe80" w:history="1">
        <w:r w:rsidR="00347871">
          <w:rPr>
            <w:rStyle w:val="Hyperlink"/>
          </w:rPr>
          <w:t>Vulnerability Metric</w:t>
        </w:r>
      </w:hyperlink>
    </w:p>
    <w:p w:rsidR="00347871" w:rsidRDefault="00347871" w:rsidP="00E04E71">
      <w:pPr>
        <w:pStyle w:val="BodyText"/>
        <w:spacing w:before="0" w:after="120"/>
      </w:pPr>
      <w:r>
        <w:t>Score for the severity of the subject vulnerability - may use CVSS or other metrics.</w:t>
      </w:r>
    </w:p>
    <w:p w:rsidR="00347871" w:rsidRDefault="00FB4EB2" w:rsidP="00E04E71">
      <w:pPr>
        <w:pStyle w:val="BodyText2"/>
        <w:spacing w:after="0" w:line="240" w:lineRule="auto"/>
      </w:pPr>
      <w:r w:rsidRPr="00945284">
        <w:rPr>
          <w:noProof/>
        </w:rPr>
        <w:pict>
          <v:shape id="_x0000_i1078" type="#_x0000_t75" alt="-905152249.emf" style="width:12pt;height:12pt;visibility:visible;mso-wrap-style:square">
            <v:imagedata r:id="rId13" o:title="-905152249"/>
          </v:shape>
        </w:pict>
      </w:r>
      <w:r w:rsidR="00347871">
        <w:t xml:space="preserve"> vector</w:t>
      </w:r>
      <w:r w:rsidR="00347871">
        <w:rPr>
          <w:rFonts w:cs="Arial"/>
        </w:rPr>
        <w:fldChar w:fldCharType="begin"/>
      </w:r>
      <w:r w:rsidR="00347871">
        <w:instrText>XE"</w:instrText>
      </w:r>
      <w:r w:rsidR="00347871" w:rsidRPr="00413D75">
        <w:rPr>
          <w:rFonts w:cs="Arial"/>
        </w:rPr>
        <w:instrText>vector</w:instrText>
      </w:r>
      <w:r w:rsidR="00347871">
        <w:instrText>"</w:instrText>
      </w:r>
      <w:r w:rsidR="00347871">
        <w:rPr>
          <w:rFonts w:cs="Arial"/>
        </w:rPr>
        <w:fldChar w:fldCharType="end"/>
      </w:r>
      <w:r w:rsidR="00347871">
        <w:t xml:space="preserve"> : </w:t>
      </w:r>
      <w:hyperlink w:anchor="_8b2a118b6c1323a86fe36c7eb129f9d9" w:history="1">
        <w:r w:rsidR="00347871">
          <w:rPr>
            <w:rStyle w:val="Hyperlink"/>
          </w:rPr>
          <w:t>Vulnerability Vector</w:t>
        </w:r>
      </w:hyperlink>
      <w:r w:rsidR="00347871">
        <w:t xml:space="preserve"> [*]</w:t>
      </w:r>
    </w:p>
    <w:p w:rsidR="00347871" w:rsidRDefault="00347871" w:rsidP="00E04E71">
      <w:pPr>
        <w:pStyle w:val="BodyText"/>
        <w:spacing w:before="0" w:after="120"/>
      </w:pPr>
      <w:r>
        <w:t>Factors influencing the subject vulnerabilitie's score.</w:t>
      </w:r>
    </w:p>
    <w:p w:rsidR="00347871" w:rsidRDefault="00347871" w:rsidP="00347871"/>
    <w:p w:rsidR="00347871" w:rsidRDefault="00347871" w:rsidP="00347871">
      <w:pPr>
        <w:pStyle w:val="Heading2"/>
      </w:pPr>
      <w:bookmarkStart w:id="1591" w:name="_4860316d895463f3d07bcbfdf8d15257"/>
      <w:bookmarkStart w:id="1592" w:name="_Toc477720257"/>
      <w:r>
        <w:t>Class Vulnerability Identifier</w:t>
      </w:r>
      <w:bookmarkEnd w:id="1591"/>
      <w:r w:rsidRPr="003A31EC">
        <w:rPr>
          <w:rFonts w:cs="Arial"/>
        </w:rPr>
        <w:t xml:space="preserve"> </w:t>
      </w:r>
      <w:r>
        <w:rPr>
          <w:rFonts w:cs="Arial"/>
        </w:rPr>
        <w:fldChar w:fldCharType="begin"/>
      </w:r>
      <w:r>
        <w:instrText>XE"</w:instrText>
      </w:r>
      <w:r w:rsidRPr="00413D75">
        <w:rPr>
          <w:rFonts w:cs="Arial"/>
        </w:rPr>
        <w:instrText>Vulnerability Identifier</w:instrText>
      </w:r>
      <w:r>
        <w:instrText>"</w:instrText>
      </w:r>
      <w:r>
        <w:rPr>
          <w:rFonts w:cs="Arial"/>
        </w:rPr>
        <w:fldChar w:fldCharType="end"/>
      </w:r>
      <w:r w:rsidR="009E71B4">
        <w:rPr>
          <w:rFonts w:cs="Arial"/>
        </w:rPr>
        <w:t xml:space="preserve"> </w:t>
      </w:r>
      <w:r w:rsidR="006F72CA">
        <w:rPr>
          <w:rFonts w:cs="Arial"/>
        </w:rPr>
        <w:t>&lt;&lt;Value&gt;&gt;</w:t>
      </w:r>
      <w:bookmarkEnd w:id="1592"/>
    </w:p>
    <w:p w:rsidR="00347871" w:rsidRDefault="00347871" w:rsidP="00F71BA8">
      <w:r>
        <w:t>An identifier for a vulnerability.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380248073543af7bed8363f2b34ad5f7" w:history="1">
        <w:r w:rsidR="00347871">
          <w:rPr>
            <w:rStyle w:val="Hyperlink"/>
          </w:rPr>
          <w:t>Text Identifier</w:t>
        </w:r>
      </w:hyperlink>
    </w:p>
    <w:p w:rsidR="00347871" w:rsidRDefault="00347871" w:rsidP="00347871"/>
    <w:p w:rsidR="00347871" w:rsidRDefault="00347871" w:rsidP="00347871">
      <w:pPr>
        <w:pStyle w:val="Heading2"/>
      </w:pPr>
      <w:bookmarkStart w:id="1593" w:name="_0255e9784e5af62b9441b7694cddbe80"/>
      <w:bookmarkStart w:id="1594" w:name="_Toc477720258"/>
      <w:r>
        <w:t>Class Vulnerability Metric</w:t>
      </w:r>
      <w:bookmarkEnd w:id="1593"/>
      <w:r w:rsidRPr="003A31EC">
        <w:rPr>
          <w:rFonts w:cs="Arial"/>
        </w:rPr>
        <w:t xml:space="preserve"> </w:t>
      </w:r>
      <w:r>
        <w:rPr>
          <w:rFonts w:cs="Arial"/>
        </w:rPr>
        <w:fldChar w:fldCharType="begin"/>
      </w:r>
      <w:r>
        <w:instrText>XE"</w:instrText>
      </w:r>
      <w:r w:rsidRPr="00413D75">
        <w:rPr>
          <w:rFonts w:cs="Arial"/>
        </w:rPr>
        <w:instrText>Vulnerability Metric</w:instrText>
      </w:r>
      <w:r>
        <w:instrText>"</w:instrText>
      </w:r>
      <w:r>
        <w:rPr>
          <w:rFonts w:cs="Arial"/>
        </w:rPr>
        <w:fldChar w:fldCharType="end"/>
      </w:r>
      <w:r w:rsidR="009E71B4">
        <w:rPr>
          <w:rFonts w:cs="Arial"/>
        </w:rPr>
        <w:t xml:space="preserve"> </w:t>
      </w:r>
      <w:r w:rsidR="006F72CA">
        <w:rPr>
          <w:rFonts w:cs="Arial"/>
        </w:rPr>
        <w:t>&lt;&lt;Quantity Kind&gt;&gt;</w:t>
      </w:r>
      <w:bookmarkEnd w:id="1594"/>
    </w:p>
    <w:p w:rsidR="00347871" w:rsidRDefault="00347871" w:rsidP="00F71BA8">
      <w:r>
        <w:t>A metric representing the overall impact of a vulnerability.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Direct Supertypes</w:t>
      </w:r>
    </w:p>
    <w:p w:rsidR="00347871" w:rsidRDefault="00CC4F8E" w:rsidP="00347871">
      <w:pPr>
        <w:ind w:left="360"/>
      </w:pPr>
      <w:hyperlink w:anchor="_dc91d557c5f8d1545ccae8040a890568" w:history="1">
        <w:r w:rsidR="00347871">
          <w:rPr>
            <w:rStyle w:val="Hyperlink"/>
          </w:rPr>
          <w:t>Harm-Benefit Metric</w:t>
        </w:r>
      </w:hyperlink>
    </w:p>
    <w:p w:rsidR="00347871" w:rsidRDefault="00347871" w:rsidP="00347871"/>
    <w:p w:rsidR="00347871" w:rsidRDefault="00347871" w:rsidP="00347871">
      <w:pPr>
        <w:pStyle w:val="Heading2"/>
      </w:pPr>
      <w:bookmarkStart w:id="1595" w:name="_448d433337db8c344629b2711787bdbe"/>
      <w:bookmarkStart w:id="1596" w:name="_Toc477720259"/>
      <w:r>
        <w:t>Association Class Vulnerability of Resource</w:t>
      </w:r>
      <w:bookmarkEnd w:id="1595"/>
      <w:r w:rsidRPr="003A31EC">
        <w:rPr>
          <w:rFonts w:cs="Arial"/>
        </w:rPr>
        <w:t xml:space="preserve"> </w:t>
      </w:r>
      <w:r>
        <w:rPr>
          <w:rFonts w:cs="Arial"/>
        </w:rPr>
        <w:fldChar w:fldCharType="begin"/>
      </w:r>
      <w:r>
        <w:instrText>XE"</w:instrText>
      </w:r>
      <w:r w:rsidRPr="00413D75">
        <w:rPr>
          <w:rFonts w:cs="Arial"/>
        </w:rPr>
        <w:instrText>Vulnerability of Resource</w:instrText>
      </w:r>
      <w:r>
        <w:instrText>"</w:instrText>
      </w:r>
      <w:r>
        <w:rPr>
          <w:rFonts w:cs="Arial"/>
        </w:rPr>
        <w:fldChar w:fldCharType="end"/>
      </w:r>
      <w:r w:rsidR="009E71B4">
        <w:rPr>
          <w:rFonts w:cs="Arial"/>
        </w:rPr>
        <w:t xml:space="preserve"> </w:t>
      </w:r>
      <w:r w:rsidR="006F72CA">
        <w:rPr>
          <w:rFonts w:cs="Arial"/>
        </w:rPr>
        <w:t>&lt;&lt;Relationship&gt;&gt;</w:t>
      </w:r>
      <w:bookmarkEnd w:id="1596"/>
    </w:p>
    <w:p w:rsidR="00347871" w:rsidRDefault="00347871" w:rsidP="00F71BA8">
      <w:r>
        <w:t>Relationship defining the resources that have a particular vulnerability.</w:t>
      </w:r>
    </w:p>
    <w:p w:rsidR="00347871" w:rsidRDefault="00FB4EB2" w:rsidP="00347871">
      <w:pPr>
        <w:jc w:val="center"/>
      </w:pPr>
      <w:r w:rsidRPr="00945284">
        <w:rPr>
          <w:noProof/>
        </w:rPr>
        <w:pict>
          <v:shape id="Picture -883256697.emf" o:spid="_x0000_i1077" type="#_x0000_t75" alt="-883256697.emf" style="width:487.2pt;height:196.8pt;visibility:visible;mso-wrap-style:square">
            <v:imagedata r:id="rId250" o:title="-883256697"/>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Vulnerability of Resource</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e33780607cd553fb55b8907600848b66" w:history="1">
        <w:r w:rsidR="00347871">
          <w:rPr>
            <w:rStyle w:val="Hyperlink"/>
          </w:rPr>
          <w:t>Impact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076" type="#_x0000_t75" alt="-1728404412.emf" style="width:12pt;height:12pt;visibility:visible;mso-wrap-style:square">
            <v:imagedata r:id="rId61" o:title="-1728404412"/>
          </v:shape>
        </w:pict>
      </w:r>
      <w:r w:rsidR="00347871">
        <w:t xml:space="preserve"> vulnerability of</w:t>
      </w:r>
      <w:r w:rsidR="00347871">
        <w:rPr>
          <w:rFonts w:cs="Arial"/>
        </w:rPr>
        <w:fldChar w:fldCharType="begin"/>
      </w:r>
      <w:r w:rsidR="00347871">
        <w:instrText>XE"</w:instrText>
      </w:r>
      <w:r w:rsidR="00347871" w:rsidRPr="00413D75">
        <w:rPr>
          <w:rFonts w:cs="Arial"/>
        </w:rPr>
        <w:instrText>vulnerability of</w:instrText>
      </w:r>
      <w:r w:rsidR="00347871">
        <w:instrText>"</w:instrText>
      </w:r>
      <w:r w:rsidR="00347871">
        <w:rPr>
          <w:rFonts w:cs="Arial"/>
        </w:rPr>
        <w:fldChar w:fldCharType="end"/>
      </w:r>
      <w:r w:rsidR="00347871">
        <w:t xml:space="preserve"> : </w:t>
      </w:r>
      <w:hyperlink w:anchor="_d442d75c9ac335e7a2aadbc96919fc2d" w:history="1">
        <w:r w:rsidR="00347871">
          <w:rPr>
            <w:rStyle w:val="Hyperlink"/>
          </w:rPr>
          <w:t>Resource</w:t>
        </w:r>
      </w:hyperlink>
      <w:r w:rsidR="00347871">
        <w:t xml:space="preserve"> [1..*]   </w:t>
      </w:r>
      <w:r w:rsidR="00347871" w:rsidRPr="00833C5F">
        <w:rPr>
          <w:i/>
        </w:rPr>
        <w:t>Subsets</w:t>
      </w:r>
      <w:r w:rsidR="00347871">
        <w:t>: asserted by:</w:t>
      </w:r>
      <w:hyperlink w:anchor="_98dc776c0c33f3d31feb4b2ebb61522f" w:history="1">
        <w:r w:rsidR="00347871">
          <w:rPr>
            <w:rStyle w:val="Hyperlink"/>
          </w:rPr>
          <w:t>Social Agent</w:t>
        </w:r>
      </w:hyperlink>
      <w:r w:rsidR="00347871">
        <w:rPr>
          <w:rStyle w:val="Hyperlink"/>
        </w:rPr>
        <w:t xml:space="preserve"> </w:t>
      </w:r>
      <w:r w:rsidR="00347871">
        <w:t xml:space="preserve">   </w:t>
      </w:r>
    </w:p>
    <w:p w:rsidR="00347871" w:rsidRDefault="00347871" w:rsidP="004E3AD0">
      <w:pPr>
        <w:pStyle w:val="BodyText"/>
        <w:spacing w:before="60" w:after="120"/>
        <w:ind w:firstLine="720"/>
      </w:pPr>
      <w:r>
        <w:t>Resource the subject vulnerability may impact.</w:t>
      </w:r>
    </w:p>
    <w:p w:rsidR="00347871" w:rsidRDefault="00FB4EB2" w:rsidP="00347871">
      <w:pPr>
        <w:ind w:firstLine="720"/>
      </w:pPr>
      <w:r w:rsidRPr="00945284">
        <w:rPr>
          <w:noProof/>
        </w:rPr>
        <w:pict>
          <v:shape id="_x0000_i1075" type="#_x0000_t75" alt="-1728404412.emf" style="width:12pt;height:12pt;visibility:visible;mso-wrap-style:square">
            <v:imagedata r:id="rId61" o:title="-1728404412"/>
          </v:shape>
        </w:pict>
      </w:r>
      <w:r w:rsidR="00347871">
        <w:t xml:space="preserve"> has vulnerability</w:t>
      </w:r>
      <w:r w:rsidR="00347871">
        <w:rPr>
          <w:rFonts w:cs="Arial"/>
        </w:rPr>
        <w:fldChar w:fldCharType="begin"/>
      </w:r>
      <w:r w:rsidR="00347871">
        <w:instrText>XE"</w:instrText>
      </w:r>
      <w:r w:rsidR="00347871" w:rsidRPr="00413D75">
        <w:rPr>
          <w:rFonts w:cs="Arial"/>
        </w:rPr>
        <w:instrText>has vulnerability</w:instrText>
      </w:r>
      <w:r w:rsidR="00347871">
        <w:instrText>"</w:instrText>
      </w:r>
      <w:r w:rsidR="00347871">
        <w:rPr>
          <w:rFonts w:cs="Arial"/>
        </w:rPr>
        <w:fldChar w:fldCharType="end"/>
      </w:r>
      <w:r w:rsidR="00347871">
        <w:t xml:space="preserve"> : </w:t>
      </w:r>
      <w:hyperlink w:anchor="_d936caf19626476c163d1b8384647aa0" w:history="1">
        <w:r w:rsidR="00347871">
          <w:rPr>
            <w:rStyle w:val="Hyperlink"/>
          </w:rPr>
          <w:t>Vulnerability</w:t>
        </w:r>
      </w:hyperlink>
      <w:r w:rsidR="00347871">
        <w:t xml:space="preserve"> [0..*]   </w:t>
      </w:r>
      <w:r w:rsidR="00347871" w:rsidRPr="00833C5F">
        <w:rPr>
          <w:i/>
        </w:rPr>
        <w:t>Subsets</w:t>
      </w:r>
      <w:r w:rsidR="00347871">
        <w:t>: asserted by:</w:t>
      </w:r>
      <w:hyperlink w:anchor="_98dc776c0c33f3d31feb4b2ebb61522f" w:history="1">
        <w:r w:rsidR="00347871">
          <w:rPr>
            <w:rStyle w:val="Hyperlink"/>
          </w:rPr>
          <w:t>Social Agent</w:t>
        </w:r>
      </w:hyperlink>
      <w:r w:rsidR="00347871">
        <w:rPr>
          <w:rStyle w:val="Hyperlink"/>
        </w:rPr>
        <w:t xml:space="preserve"> </w:t>
      </w:r>
      <w:r w:rsidR="00347871">
        <w:t xml:space="preserve">   </w:t>
      </w:r>
    </w:p>
    <w:p w:rsidR="00347871" w:rsidRDefault="00347871" w:rsidP="004E3AD0">
      <w:pPr>
        <w:pStyle w:val="BodyText"/>
        <w:spacing w:before="60" w:after="120"/>
        <w:ind w:firstLine="720"/>
      </w:pPr>
      <w:r>
        <w:t>Vulnerabilities of a resource, ways it may be compromised.</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597" w:name="_Toc477720260"/>
      <w:r>
        <w:t>Threat-risk-conceptual-model::Threat and Risk Specific Concepts::Vulnerabilities::Cyber Vulnerabilities</w:t>
      </w:r>
      <w:bookmarkEnd w:id="1597"/>
    </w:p>
    <w:p w:rsidR="00347871" w:rsidRDefault="00347871" w:rsidP="00347871">
      <w:pPr>
        <w:pStyle w:val="Heading2"/>
      </w:pPr>
      <w:bookmarkStart w:id="1598" w:name="_Toc477720261"/>
      <w:r>
        <w:t>Diagram: Cyber Vulnerability</w:t>
      </w:r>
      <w:bookmarkEnd w:id="1598"/>
    </w:p>
    <w:p w:rsidR="00347871" w:rsidRDefault="00FB4EB2" w:rsidP="00347871">
      <w:pPr>
        <w:jc w:val="center"/>
        <w:rPr>
          <w:rFonts w:cs="Arial"/>
        </w:rPr>
      </w:pPr>
      <w:r w:rsidRPr="00945284">
        <w:rPr>
          <w:noProof/>
        </w:rPr>
        <w:pict>
          <v:shape id="Picture -423333947.emf" o:spid="_x0000_i1074" type="#_x0000_t75" alt="-423333947.emf" style="width:487.2pt;height:417.6pt;visibility:visible;mso-wrap-style:square">
            <v:imagedata r:id="rId251" o:title="-423333947"/>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Cyber Vulnerability</w:t>
      </w:r>
    </w:p>
    <w:p w:rsidR="00347871" w:rsidRDefault="00347871" w:rsidP="00347871">
      <w:r>
        <w:t xml:space="preserve"> </w:t>
      </w:r>
    </w:p>
    <w:p w:rsidR="00347871" w:rsidRDefault="00347871" w:rsidP="00347871"/>
    <w:p w:rsidR="00347871" w:rsidRDefault="00347871" w:rsidP="00347871">
      <w:pPr>
        <w:pStyle w:val="Heading2"/>
      </w:pPr>
      <w:bookmarkStart w:id="1599" w:name="_3ec4da3df477b133aa5f067d044b8f28"/>
      <w:bookmarkStart w:id="1600" w:name="_Toc477720262"/>
      <w:r>
        <w:lastRenderedPageBreak/>
        <w:t>Class Communications Vulnerability</w:t>
      </w:r>
      <w:bookmarkEnd w:id="1599"/>
      <w:bookmarkEnd w:id="1600"/>
      <w:r w:rsidRPr="003A31EC">
        <w:rPr>
          <w:rFonts w:cs="Arial"/>
        </w:rPr>
        <w:t xml:space="preserve"> </w:t>
      </w:r>
      <w:r>
        <w:rPr>
          <w:rFonts w:cs="Arial"/>
        </w:rPr>
        <w:fldChar w:fldCharType="begin"/>
      </w:r>
      <w:r>
        <w:instrText>XE"</w:instrText>
      </w:r>
      <w:r w:rsidRPr="00413D75">
        <w:rPr>
          <w:rFonts w:cs="Arial"/>
        </w:rPr>
        <w:instrText>Communications Vulnerability</w:instrText>
      </w:r>
      <w:r>
        <w:instrText>"</w:instrText>
      </w:r>
      <w:r>
        <w:rPr>
          <w:rFonts w:cs="Arial"/>
        </w:rPr>
        <w:fldChar w:fldCharType="end"/>
      </w:r>
      <w:r w:rsidR="009E71B4">
        <w:rPr>
          <w:rFonts w:cs="Arial"/>
        </w:rPr>
        <w:t xml:space="preserve"> </w:t>
      </w:r>
    </w:p>
    <w:p w:rsidR="00347871" w:rsidRDefault="00347871" w:rsidP="00F71BA8">
      <w:r>
        <w:t>A potential failure of a communications systems to restrict information flow to unintended parties.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7d4585c7408bb8f24ed25aed0548c471" w:history="1">
        <w:r w:rsidR="00347871">
          <w:rPr>
            <w:rStyle w:val="Hyperlink"/>
          </w:rPr>
          <w:t>Cyber Vulnerability</w:t>
        </w:r>
      </w:hyperlink>
    </w:p>
    <w:p w:rsidR="00347871" w:rsidRDefault="00347871" w:rsidP="00347871"/>
    <w:p w:rsidR="00347871" w:rsidRDefault="00347871" w:rsidP="00347871">
      <w:pPr>
        <w:pStyle w:val="Heading2"/>
      </w:pPr>
      <w:bookmarkStart w:id="1601" w:name="_717801001c30f49ff06ac1ac5cf40300"/>
      <w:bookmarkStart w:id="1602" w:name="_Toc477720263"/>
      <w:r>
        <w:t>Class CVE Identifier</w:t>
      </w:r>
      <w:bookmarkEnd w:id="1601"/>
      <w:r w:rsidRPr="003A31EC">
        <w:rPr>
          <w:rFonts w:cs="Arial"/>
        </w:rPr>
        <w:t xml:space="preserve"> </w:t>
      </w:r>
      <w:r>
        <w:rPr>
          <w:rFonts w:cs="Arial"/>
        </w:rPr>
        <w:fldChar w:fldCharType="begin"/>
      </w:r>
      <w:r>
        <w:instrText>XE"</w:instrText>
      </w:r>
      <w:r w:rsidRPr="00413D75">
        <w:rPr>
          <w:rFonts w:cs="Arial"/>
        </w:rPr>
        <w:instrText>CVE Identifier</w:instrText>
      </w:r>
      <w:r>
        <w:instrText>"</w:instrText>
      </w:r>
      <w:r>
        <w:rPr>
          <w:rFonts w:cs="Arial"/>
        </w:rPr>
        <w:fldChar w:fldCharType="end"/>
      </w:r>
      <w:r w:rsidR="009E71B4">
        <w:rPr>
          <w:rFonts w:cs="Arial"/>
        </w:rPr>
        <w:t xml:space="preserve"> </w:t>
      </w:r>
      <w:r w:rsidR="006F72CA">
        <w:rPr>
          <w:rFonts w:cs="Arial"/>
        </w:rPr>
        <w:t>&lt;&lt;Value&gt;&gt;</w:t>
      </w:r>
      <w:bookmarkEnd w:id="1602"/>
    </w:p>
    <w:p w:rsidR="00347871" w:rsidRDefault="00347871" w:rsidP="00F71BA8">
      <w:r>
        <w:t>An identifier for Common Vulnerabilities and Exposures [https://cve.mitre.org/].</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4860316d895463f3d07bcbfdf8d15257" w:history="1">
        <w:r w:rsidR="00347871">
          <w:rPr>
            <w:rStyle w:val="Hyperlink"/>
          </w:rPr>
          <w:t>Vulnerability Identifier</w:t>
        </w:r>
      </w:hyperlink>
    </w:p>
    <w:p w:rsidR="00347871" w:rsidRDefault="00347871" w:rsidP="00347871"/>
    <w:p w:rsidR="00347871" w:rsidRDefault="00347871" w:rsidP="00347871">
      <w:pPr>
        <w:pStyle w:val="Heading2"/>
      </w:pPr>
      <w:bookmarkStart w:id="1603" w:name="_7d4585c7408bb8f24ed25aed0548c471"/>
      <w:bookmarkStart w:id="1604" w:name="_Toc477720264"/>
      <w:r>
        <w:t>Class Cyber Vulnerability</w:t>
      </w:r>
      <w:bookmarkEnd w:id="1603"/>
      <w:bookmarkEnd w:id="1604"/>
      <w:r w:rsidRPr="003A31EC">
        <w:rPr>
          <w:rFonts w:cs="Arial"/>
        </w:rPr>
        <w:t xml:space="preserve"> </w:t>
      </w:r>
      <w:r>
        <w:rPr>
          <w:rFonts w:cs="Arial"/>
        </w:rPr>
        <w:fldChar w:fldCharType="begin"/>
      </w:r>
      <w:r>
        <w:instrText>XE"</w:instrText>
      </w:r>
      <w:r w:rsidRPr="00413D75">
        <w:rPr>
          <w:rFonts w:cs="Arial"/>
        </w:rPr>
        <w:instrText>Cyber Vulnerability</w:instrText>
      </w:r>
      <w:r>
        <w:instrText>"</w:instrText>
      </w:r>
      <w:r>
        <w:rPr>
          <w:rFonts w:cs="Arial"/>
        </w:rPr>
        <w:fldChar w:fldCharType="end"/>
      </w:r>
      <w:r w:rsidR="009E71B4">
        <w:rPr>
          <w:rFonts w:cs="Arial"/>
        </w:rPr>
        <w:t xml:space="preserve"> </w:t>
      </w:r>
    </w:p>
    <w:p w:rsidR="00347871" w:rsidRDefault="00347871" w:rsidP="00F71BA8">
      <w:r>
        <w:t>A vulnerability of any cyber related resource.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d936caf19626476c163d1b8384647aa0" w:history="1">
        <w:r w:rsidR="00347871">
          <w:rPr>
            <w:rStyle w:val="Hyperlink"/>
          </w:rPr>
          <w:t>Vulnerability</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FB4EB2" w:rsidP="00347871">
      <w:pPr>
        <w:ind w:left="605" w:hanging="245"/>
      </w:pPr>
      <w:r w:rsidRPr="00945284">
        <w:rPr>
          <w:noProof/>
        </w:rPr>
        <w:pict>
          <v:shape id="_x0000_i1073" type="#_x0000_t75" alt="195569461.emf" style="width:12pt;height:12pt;visibility:visible;mso-wrap-style:square">
            <v:imagedata r:id="rId10" o:title="195569461"/>
          </v:shape>
        </w:pict>
      </w:r>
      <w:r w:rsidR="00347871">
        <w:t xml:space="preserve"> </w:t>
      </w:r>
      <w:r w:rsidR="007A366F">
        <w:t>&lt;&lt;Restriction&gt;&gt;</w:t>
      </w:r>
      <w:r w:rsidR="00347871">
        <w:t xml:space="preserve"> : </w:t>
      </w:r>
      <w:hyperlink w:anchor="_56d94e5931ba654061cd0363c6ff32d0" w:history="1">
        <w:r w:rsidR="00347871">
          <w:rPr>
            <w:rStyle w:val="Hyperlink"/>
          </w:rPr>
          <w:t>Cyber Weapon</w:t>
        </w:r>
      </w:hyperlink>
      <w:r w:rsidR="00347871">
        <w:t xml:space="preserve"> [*]   </w:t>
      </w:r>
      <w:r w:rsidR="00347871" w:rsidRPr="00833C5F">
        <w:rPr>
          <w:i/>
        </w:rPr>
        <w:t>Subsets</w:t>
      </w:r>
      <w:r w:rsidR="00347871">
        <w:t>: leveraged by:</w:t>
      </w:r>
      <w:hyperlink w:anchor="_85732391519559b8da2839960274417a" w:history="1">
        <w:r w:rsidR="00347871">
          <w:rPr>
            <w:rStyle w:val="Hyperlink"/>
          </w:rPr>
          <w:t>Weapon</w:t>
        </w:r>
      </w:hyperlink>
      <w:r w:rsidR="00347871">
        <w:rPr>
          <w:rStyle w:val="Hyperlink"/>
        </w:rPr>
        <w:t xml:space="preserve"> </w:t>
      </w:r>
      <w:r w:rsidR="00347871">
        <w:t xml:space="preserve">   </w:t>
      </w:r>
    </w:p>
    <w:p w:rsidR="00347871" w:rsidRDefault="00FB4EB2" w:rsidP="00347871">
      <w:pPr>
        <w:ind w:left="605" w:hanging="245"/>
      </w:pPr>
      <w:r w:rsidRPr="00945284">
        <w:rPr>
          <w:noProof/>
        </w:rPr>
        <w:pict>
          <v:shape id="Picture 195569461.emf" o:spid="_x0000_i1072" type="#_x0000_t75" alt="195569461.emf" style="width:12pt;height:12pt;visibility:visible;mso-wrap-style:square">
            <v:imagedata r:id="rId10" o:title="195569461"/>
          </v:shape>
        </w:pict>
      </w:r>
      <w:r w:rsidR="00347871">
        <w:t xml:space="preserve"> </w:t>
      </w:r>
      <w:r w:rsidR="007A366F">
        <w:t>&lt;&lt;Restriction&gt;&gt;</w:t>
      </w:r>
      <w:r w:rsidR="00347871">
        <w:t xml:space="preserve"> : </w:t>
      </w:r>
      <w:hyperlink w:anchor="_9c35ce64f0f21064139da0d54d8c7416" w:history="1">
        <w:r w:rsidR="00347871">
          <w:rPr>
            <w:rStyle w:val="Hyperlink"/>
          </w:rPr>
          <w:t>Cyber Resource</w:t>
        </w:r>
      </w:hyperlink>
      <w:r w:rsidR="00347871">
        <w:t xml:space="preserve"> [1..*]   </w:t>
      </w:r>
      <w:r w:rsidR="00347871" w:rsidRPr="00833C5F">
        <w:rPr>
          <w:i/>
        </w:rPr>
        <w:t>Redefines</w:t>
      </w:r>
      <w:r w:rsidR="00347871">
        <w:t>: vulnerability of:</w:t>
      </w:r>
      <w:hyperlink w:anchor="_d442d75c9ac335e7a2aadbc96919fc2d" w:history="1">
        <w:r w:rsidR="00347871">
          <w:rPr>
            <w:rStyle w:val="Hyperlink"/>
          </w:rPr>
          <w:t>Resource</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1605" w:name="_8f0fe350810d255855b89a57ce14c385"/>
      <w:bookmarkStart w:id="1606" w:name="_Toc477720265"/>
      <w:r>
        <w:t>Class Information System Vulnerability</w:t>
      </w:r>
      <w:bookmarkEnd w:id="1605"/>
      <w:bookmarkEnd w:id="1606"/>
      <w:r w:rsidRPr="003A31EC">
        <w:rPr>
          <w:rFonts w:cs="Arial"/>
        </w:rPr>
        <w:t xml:space="preserve"> </w:t>
      </w:r>
      <w:r>
        <w:rPr>
          <w:rFonts w:cs="Arial"/>
        </w:rPr>
        <w:fldChar w:fldCharType="begin"/>
      </w:r>
      <w:r>
        <w:instrText>XE"</w:instrText>
      </w:r>
      <w:r w:rsidRPr="00413D75">
        <w:rPr>
          <w:rFonts w:cs="Arial"/>
        </w:rPr>
        <w:instrText>Information System Vulnerability</w:instrText>
      </w:r>
      <w:r>
        <w:instrText>"</w:instrText>
      </w:r>
      <w:r>
        <w:rPr>
          <w:rFonts w:cs="Arial"/>
        </w:rPr>
        <w:fldChar w:fldCharType="end"/>
      </w:r>
      <w:r w:rsidR="009E71B4">
        <w:rPr>
          <w:rFonts w:cs="Arial"/>
        </w:rPr>
        <w:t xml:space="preserve"> </w:t>
      </w:r>
    </w:p>
    <w:p w:rsidR="00347871" w:rsidRDefault="00347871" w:rsidP="00F71BA8">
      <w:r>
        <w:t>Category of vulnerability of a computer system and/or its network, software and execution of processes.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7d4585c7408bb8f24ed25aed0548c471" w:history="1">
        <w:r w:rsidR="00347871">
          <w:rPr>
            <w:rStyle w:val="Hyperlink"/>
          </w:rPr>
          <w:t>Cyber Vulnerability</w:t>
        </w:r>
      </w:hyperlink>
    </w:p>
    <w:p w:rsidR="00347871" w:rsidRDefault="00347871" w:rsidP="00347871"/>
    <w:p w:rsidR="00347871" w:rsidRDefault="00347871" w:rsidP="00347871">
      <w:pPr>
        <w:pStyle w:val="Heading2"/>
      </w:pPr>
      <w:bookmarkStart w:id="1607" w:name="_6433c0c01e0b22dd9ee8ea16d594f0b6"/>
      <w:bookmarkStart w:id="1608" w:name="_Toc477720266"/>
      <w:r>
        <w:t>Class Information Vulnerability</w:t>
      </w:r>
      <w:bookmarkEnd w:id="1607"/>
      <w:bookmarkEnd w:id="1608"/>
      <w:r w:rsidRPr="003A31EC">
        <w:rPr>
          <w:rFonts w:cs="Arial"/>
        </w:rPr>
        <w:t xml:space="preserve"> </w:t>
      </w:r>
      <w:r>
        <w:rPr>
          <w:rFonts w:cs="Arial"/>
        </w:rPr>
        <w:fldChar w:fldCharType="begin"/>
      </w:r>
      <w:r>
        <w:instrText>XE"</w:instrText>
      </w:r>
      <w:r w:rsidRPr="00413D75">
        <w:rPr>
          <w:rFonts w:cs="Arial"/>
        </w:rPr>
        <w:instrText>Information Vulnerability</w:instrText>
      </w:r>
      <w:r>
        <w:instrText>"</w:instrText>
      </w:r>
      <w:r>
        <w:rPr>
          <w:rFonts w:cs="Arial"/>
        </w:rPr>
        <w:fldChar w:fldCharType="end"/>
      </w:r>
      <w:r w:rsidR="009E71B4">
        <w:rPr>
          <w:rFonts w:cs="Arial"/>
        </w:rPr>
        <w:t xml:space="preserve"> </w:t>
      </w:r>
    </w:p>
    <w:p w:rsidR="00347871" w:rsidRDefault="00347871" w:rsidP="00F71BA8">
      <w:r>
        <w:t>A category of vulnerability of information loss, misuse or corruption.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7d4585c7408bb8f24ed25aed0548c471" w:history="1">
        <w:r w:rsidR="00347871">
          <w:rPr>
            <w:rStyle w:val="Hyperlink"/>
          </w:rPr>
          <w:t>Cyber Vulnerability</w:t>
        </w:r>
      </w:hyperlink>
    </w:p>
    <w:p w:rsidR="00347871" w:rsidRDefault="00347871" w:rsidP="00347871"/>
    <w:p w:rsidR="00347871" w:rsidRDefault="00347871" w:rsidP="00347871">
      <w:pPr>
        <w:pStyle w:val="Heading2"/>
      </w:pPr>
      <w:bookmarkStart w:id="1609" w:name="_2cb4e8a18deeb6cf45cb9a475d2a28da"/>
      <w:bookmarkStart w:id="1610" w:name="_Toc477720267"/>
      <w:r>
        <w:t>Class OSVDB Identifier</w:t>
      </w:r>
      <w:bookmarkEnd w:id="1609"/>
      <w:r w:rsidRPr="003A31EC">
        <w:rPr>
          <w:rFonts w:cs="Arial"/>
        </w:rPr>
        <w:t xml:space="preserve"> </w:t>
      </w:r>
      <w:r>
        <w:rPr>
          <w:rFonts w:cs="Arial"/>
        </w:rPr>
        <w:fldChar w:fldCharType="begin"/>
      </w:r>
      <w:r>
        <w:instrText>XE"</w:instrText>
      </w:r>
      <w:r w:rsidRPr="00413D75">
        <w:rPr>
          <w:rFonts w:cs="Arial"/>
        </w:rPr>
        <w:instrText>OSVDB Identifier</w:instrText>
      </w:r>
      <w:r>
        <w:instrText>"</w:instrText>
      </w:r>
      <w:r>
        <w:rPr>
          <w:rFonts w:cs="Arial"/>
        </w:rPr>
        <w:fldChar w:fldCharType="end"/>
      </w:r>
      <w:r w:rsidR="009E71B4">
        <w:rPr>
          <w:rFonts w:cs="Arial"/>
        </w:rPr>
        <w:t xml:space="preserve"> </w:t>
      </w:r>
      <w:r w:rsidR="006F72CA">
        <w:rPr>
          <w:rFonts w:cs="Arial"/>
        </w:rPr>
        <w:t>&lt;&lt;Value&gt;&gt;</w:t>
      </w:r>
      <w:bookmarkEnd w:id="1610"/>
    </w:p>
    <w:p w:rsidR="00347871" w:rsidRDefault="00347871" w:rsidP="00F71BA8">
      <w:r>
        <w:t>OSVDB is an independent and open sourced web-based vulnerability database created for the security community.[http://osvdb.org/]. This package defines identifiers for referencing OSVDB.</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4860316d895463f3d07bcbfdf8d15257" w:history="1">
        <w:r w:rsidR="00347871">
          <w:rPr>
            <w:rStyle w:val="Hyperlink"/>
          </w:rPr>
          <w:t>Vulnerability Identifier</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FB4EB2" w:rsidP="00E04E71">
      <w:pPr>
        <w:pStyle w:val="BodyText2"/>
        <w:spacing w:after="0" w:line="240" w:lineRule="auto"/>
      </w:pPr>
      <w:r w:rsidRPr="00945284">
        <w:rPr>
          <w:noProof/>
        </w:rPr>
        <w:pict>
          <v:shape id="Picture -905152249.emf" o:spid="_x0000_i1071" type="#_x0000_t75" alt="-905152249.emf" style="width:12pt;height:12pt;visibility:visible;mso-wrap-style:square">
            <v:imagedata r:id="rId13" o:title="-905152249"/>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aeefbb09a8c456505ebb76cf8a103a03" w:history="1">
        <w:r w:rsidR="00347871">
          <w:rPr>
            <w:rStyle w:val="Hyperlink"/>
          </w:rPr>
          <w:t>Integer</w:t>
        </w:r>
      </w:hyperlink>
      <w:r w:rsidR="00347871">
        <w:t xml:space="preserve"> [1]</w:t>
      </w:r>
    </w:p>
    <w:p w:rsidR="00347871" w:rsidRDefault="00347871" w:rsidP="00E04E71">
      <w:pPr>
        <w:pStyle w:val="BodyText"/>
        <w:spacing w:before="0" w:after="120"/>
      </w:pPr>
      <w:r>
        <w:t>Index into the OSVDB database.</w:t>
      </w:r>
    </w:p>
    <w:p w:rsidR="00347871" w:rsidRDefault="00347871" w:rsidP="00347871"/>
    <w:p w:rsidR="00347871" w:rsidRDefault="00347871" w:rsidP="00347871">
      <w:pPr>
        <w:pStyle w:val="Heading2"/>
      </w:pPr>
      <w:bookmarkStart w:id="1611" w:name="_5d0bbd1b2865ee291b6e66f722203ab9"/>
      <w:bookmarkStart w:id="1612" w:name="_Toc477720268"/>
      <w:r>
        <w:lastRenderedPageBreak/>
        <w:t>Class Software Vulnerability</w:t>
      </w:r>
      <w:bookmarkEnd w:id="1611"/>
      <w:bookmarkEnd w:id="1612"/>
      <w:r w:rsidRPr="003A31EC">
        <w:rPr>
          <w:rFonts w:cs="Arial"/>
        </w:rPr>
        <w:t xml:space="preserve"> </w:t>
      </w:r>
      <w:r>
        <w:rPr>
          <w:rFonts w:cs="Arial"/>
        </w:rPr>
        <w:fldChar w:fldCharType="begin"/>
      </w:r>
      <w:r>
        <w:instrText>XE"</w:instrText>
      </w:r>
      <w:r w:rsidRPr="00413D75">
        <w:rPr>
          <w:rFonts w:cs="Arial"/>
        </w:rPr>
        <w:instrText>Software Vulnerability</w:instrText>
      </w:r>
      <w:r>
        <w:instrText>"</w:instrText>
      </w:r>
      <w:r>
        <w:rPr>
          <w:rFonts w:cs="Arial"/>
        </w:rPr>
        <w:fldChar w:fldCharType="end"/>
      </w:r>
      <w:r w:rsidR="009E71B4">
        <w:rPr>
          <w:rFonts w:cs="Arial"/>
        </w:rPr>
        <w:t xml:space="preserve"> </w:t>
      </w:r>
    </w:p>
    <w:p w:rsidR="00347871" w:rsidRDefault="00347871" w:rsidP="00F71BA8">
      <w:r>
        <w:t>A vulnerability of software such that the software such that the softwares operation is comprised.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7d4585c7408bb8f24ed25aed0548c471" w:history="1">
        <w:r w:rsidR="00347871">
          <w:rPr>
            <w:rStyle w:val="Hyperlink"/>
          </w:rPr>
          <w:t>Cyber Vulnerability</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613" w:name="_Toc477720269"/>
      <w:r>
        <w:t>Threat-risk-conceptual-model::Threat and Risk Specific Concepts::Vulnerabilities::Vulnerability Vectors</w:t>
      </w:r>
      <w:bookmarkEnd w:id="1613"/>
    </w:p>
    <w:p w:rsidR="00DF4646" w:rsidRDefault="00CC4F8E">
      <w:r>
        <w:t>[cvss] IT management must identify and assess vulnerabilities across many disparate hardware and software platforms. They need to prioritize these vulne</w:t>
      </w:r>
      <w:r>
        <w:t>rabilities and remediate those that pose the greatest risk. But when there are so many to fix, with each being scored using different scales, how can IT managers convert this mountain of vulnerability data into actionable information? The Common Vulnerabil</w:t>
      </w:r>
      <w:r>
        <w:t>ity Scoring System (CVSS) is an open framework that addresses this issue. It offers the following benefits:</w:t>
      </w:r>
    </w:p>
    <w:p w:rsidR="00DF4646" w:rsidRDefault="00CC4F8E">
      <w:pPr>
        <w:numPr>
          <w:ilvl w:val="0"/>
          <w:numId w:val="26"/>
        </w:numPr>
      </w:pPr>
      <w:r>
        <w:t>Standardized Vulnerability Scores: When an organization normalizes vulnerability scores across all of its software and hardware platforms, it can leverage a single vulnerability management policy. This policy may be similar to a service level agreement (SL</w:t>
      </w:r>
      <w:r>
        <w:t>A) that states how quickly a particular vulnerability must be validated and remediated.</w:t>
      </w:r>
    </w:p>
    <w:p w:rsidR="00DF4646" w:rsidRDefault="00CC4F8E">
      <w:pPr>
        <w:numPr>
          <w:ilvl w:val="0"/>
          <w:numId w:val="26"/>
        </w:numPr>
      </w:pPr>
      <w:r>
        <w:t>Open Framework: Users can be confused when a vulnerability is assigned an arbitrary score. “Which properties gave it that score? How does it differ from the one release</w:t>
      </w:r>
      <w:r>
        <w:t>d yesterday?” With CVSS, anyone can see the individual characteristics used to derive a score.</w:t>
      </w:r>
    </w:p>
    <w:p w:rsidR="00DF4646" w:rsidRDefault="00CC4F8E">
      <w:pPr>
        <w:numPr>
          <w:ilvl w:val="0"/>
          <w:numId w:val="26"/>
        </w:numPr>
      </w:pPr>
      <w:r>
        <w:t>Prioritized Risk: When the environmental score is computed, the vulnerability now becomes contextual. That is, vulnerability scores are now representative of the</w:t>
      </w:r>
      <w:r>
        <w:t xml:space="preserve"> actual risk to an organization. Users know how important a given vulnerability is in relation to other vulnerabilities.</w:t>
      </w:r>
    </w:p>
    <w:p w:rsidR="00347871" w:rsidRDefault="00347871" w:rsidP="00347871">
      <w:pPr>
        <w:pStyle w:val="Heading2"/>
      </w:pPr>
      <w:bookmarkStart w:id="1614" w:name="_Toc477720270"/>
      <w:r>
        <w:lastRenderedPageBreak/>
        <w:t>Diagram: Vulnerability Vectors</w:t>
      </w:r>
      <w:bookmarkEnd w:id="1614"/>
    </w:p>
    <w:p w:rsidR="00347871" w:rsidRDefault="00FB4EB2" w:rsidP="00347871">
      <w:pPr>
        <w:jc w:val="center"/>
        <w:rPr>
          <w:rFonts w:cs="Arial"/>
        </w:rPr>
      </w:pPr>
      <w:r w:rsidRPr="00945284">
        <w:rPr>
          <w:noProof/>
        </w:rPr>
        <w:pict>
          <v:shape id="Picture -70415530.emf" o:spid="_x0000_i1070" type="#_x0000_t75" alt="-70415530.emf" style="width:363pt;height:565.2pt;visibility:visible;mso-wrap-style:square">
            <v:imagedata r:id="rId252" o:title="-70415530"/>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Vulnerability Vectors</w:t>
      </w:r>
    </w:p>
    <w:p w:rsidR="00347871" w:rsidRDefault="00347871" w:rsidP="00347871">
      <w:r>
        <w:t xml:space="preserve"> </w:t>
      </w:r>
    </w:p>
    <w:p w:rsidR="00347871" w:rsidRDefault="00347871" w:rsidP="00347871"/>
    <w:p w:rsidR="00347871" w:rsidRDefault="00347871" w:rsidP="00347871">
      <w:pPr>
        <w:pStyle w:val="Heading2"/>
      </w:pPr>
      <w:bookmarkStart w:id="1615" w:name="_86f74f1525c62c0b703bafefa1504913"/>
      <w:bookmarkStart w:id="1616" w:name="_Toc477720271"/>
      <w:r>
        <w:lastRenderedPageBreak/>
        <w:t>Class CVSS Score</w:t>
      </w:r>
      <w:bookmarkEnd w:id="1615"/>
      <w:r w:rsidRPr="003A31EC">
        <w:rPr>
          <w:rFonts w:cs="Arial"/>
        </w:rPr>
        <w:t xml:space="preserve"> </w:t>
      </w:r>
      <w:r>
        <w:rPr>
          <w:rFonts w:cs="Arial"/>
        </w:rPr>
        <w:fldChar w:fldCharType="begin"/>
      </w:r>
      <w:r>
        <w:instrText>XE"</w:instrText>
      </w:r>
      <w:r w:rsidRPr="00413D75">
        <w:rPr>
          <w:rFonts w:cs="Arial"/>
        </w:rPr>
        <w:instrText>CVSS Score</w:instrText>
      </w:r>
      <w:r>
        <w:instrText>"</w:instrText>
      </w:r>
      <w:r>
        <w:rPr>
          <w:rFonts w:cs="Arial"/>
        </w:rPr>
        <w:fldChar w:fldCharType="end"/>
      </w:r>
      <w:r w:rsidR="009E71B4">
        <w:rPr>
          <w:rFonts w:cs="Arial"/>
        </w:rPr>
        <w:t xml:space="preserve"> </w:t>
      </w:r>
      <w:r w:rsidR="006F72CA">
        <w:rPr>
          <w:rFonts w:cs="Arial"/>
        </w:rPr>
        <w:t>&lt;&lt;Quantity Kind&gt;&gt;</w:t>
      </w:r>
      <w:bookmarkEnd w:id="1616"/>
    </w:p>
    <w:p w:rsidR="00347871" w:rsidRDefault="00347871" w:rsidP="00F71BA8">
      <w:r>
        <w:t>Common Vulnerability Scoring System. A number in the range of 0..10 representing a CVSS metric.</w:t>
      </w:r>
      <w:r>
        <w:br/>
        <w:t>[CVSS]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0255e9784e5af62b9441b7694cddbe80" w:history="1">
        <w:r w:rsidR="00347871">
          <w:rPr>
            <w:rStyle w:val="Hyperlink"/>
          </w:rPr>
          <w:t>Vulnerability Metric</w:t>
        </w:r>
      </w:hyperlink>
    </w:p>
    <w:p w:rsidR="00347871" w:rsidRDefault="00347871" w:rsidP="00347871"/>
    <w:p w:rsidR="00347871" w:rsidRDefault="00347871" w:rsidP="00347871">
      <w:pPr>
        <w:pStyle w:val="Heading3"/>
      </w:pPr>
      <w:bookmarkStart w:id="1617" w:name="_50d5886e252e2a1001ba39037c02fdc4"/>
      <w:bookmarkStart w:id="1618" w:name="_Toc477720272"/>
      <w:r>
        <w:t>Enumeration Access Complexity</w:t>
      </w:r>
      <w:bookmarkEnd w:id="1617"/>
      <w:bookmarkEnd w:id="1618"/>
      <w:r w:rsidRPr="003A31EC">
        <w:rPr>
          <w:rFonts w:cs="Arial"/>
        </w:rPr>
        <w:t xml:space="preserve"> </w:t>
      </w:r>
      <w:r w:rsidR="00951276">
        <w:rPr>
          <w:rFonts w:cs="Arial"/>
        </w:rPr>
        <w:fldChar w:fldCharType="begin"/>
      </w:r>
      <w:r w:rsidR="00951276">
        <w:instrText>XE"</w:instrText>
      </w:r>
      <w:r w:rsidR="00951276" w:rsidRPr="00413D75">
        <w:rPr>
          <w:rFonts w:cs="Arial"/>
        </w:rPr>
        <w:instrText>Access Complexity</w:instrText>
      </w:r>
      <w:r w:rsidR="00951276">
        <w:instrText>"</w:instrText>
      </w:r>
      <w:r w:rsidR="00951276">
        <w:rPr>
          <w:rFonts w:cs="Arial"/>
        </w:rPr>
        <w:fldChar w:fldCharType="end"/>
      </w:r>
      <w:r w:rsidR="000C6CB8">
        <w:rPr>
          <w:rFonts w:cs="Arial"/>
        </w:rPr>
        <w:t xml:space="preserve"> </w:t>
      </w:r>
    </w:p>
    <w:p w:rsidR="00347871" w:rsidRDefault="00347871" w:rsidP="00A318C1">
      <w:pPr>
        <w:pStyle w:val="BodyText"/>
      </w:pPr>
      <w:r>
        <w:t>[CVSS] This metric measures the complexity of the attack required to exploit the vulnerability once an attacker has gained access to the target system. For example, consider a buffer overflow in an Internet service:</w:t>
      </w:r>
      <w:r>
        <w:br/>
        <w:t>once the target system is located, the attacker can launch an exploit at will.</w:t>
      </w:r>
      <w:r>
        <w:br/>
        <w:t>Other vulnerabilities, however, may require additional steps in order to be exploited. For example, a vulnerability in an email client is only exploited after the user downloads and opens a tainted attachment.</w:t>
      </w:r>
      <w:r>
        <w:br/>
        <w:t>The lower the required complexity, the higher the vulnerability score.</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Known Superclasses</w:t>
      </w:r>
    </w:p>
    <w:p w:rsidR="00347871" w:rsidRDefault="00CC4F8E" w:rsidP="00347871">
      <w:pPr>
        <w:ind w:left="360"/>
      </w:pPr>
      <w:hyperlink w:anchor="_196d76f570f8c2bd9cccd75b4f5ce514" w:history="1">
        <w:r w:rsidR="00347871">
          <w:rPr>
            <w:rStyle w:val="Hyperlink"/>
          </w:rPr>
          <w:t>Vulnerability Base Vector</w:t>
        </w:r>
      </w:hyperlink>
    </w:p>
    <w:p w:rsidR="00347871" w:rsidRDefault="00347871" w:rsidP="00347871">
      <w:pPr>
        <w:pStyle w:val="Code0"/>
      </w:pPr>
      <w:r>
        <w:t>package Threat-risk-conceptual-model::Threat and Risk Specific Concepts::Vulnerabilities::Vulnerability Vectors</w:t>
      </w:r>
    </w:p>
    <w:p w:rsidR="00347871" w:rsidRDefault="00347871" w:rsidP="00347871">
      <w:pPr>
        <w:pStyle w:val="Code0"/>
      </w:pPr>
      <w:r>
        <w:t>public enum Access Complexity</w:t>
      </w:r>
    </w:p>
    <w:p w:rsidR="00347871" w:rsidRDefault="00347871" w:rsidP="00347871">
      <w:pPr>
        <w:pStyle w:val="Code0"/>
      </w:pPr>
      <w:r>
        <w:t>{High, Medium, Low}</w:t>
      </w:r>
    </w:p>
    <w:p w:rsidR="00347871" w:rsidRDefault="00347871" w:rsidP="00347871">
      <w:pPr>
        <w:pStyle w:val="Code0"/>
      </w:pPr>
    </w:p>
    <w:p w:rsidR="00347871" w:rsidRPr="002A7C0D" w:rsidRDefault="00347871" w:rsidP="00232C10">
      <w:pPr>
        <w:pStyle w:val="Subtitle"/>
        <w:spacing w:before="120"/>
        <w:rPr>
          <w:rStyle w:val="IntenseEmphasis"/>
          <w:sz w:val="24"/>
          <w:szCs w:val="24"/>
        </w:rPr>
      </w:pPr>
      <w:r w:rsidRPr="002A7C0D">
        <w:rPr>
          <w:rStyle w:val="IntenseEmphasis"/>
          <w:sz w:val="24"/>
          <w:szCs w:val="24"/>
        </w:rPr>
        <w:t>Literals</w:t>
      </w:r>
    </w:p>
    <w:p w:rsidR="00347871" w:rsidRDefault="00FB4EB2" w:rsidP="00347871">
      <w:pPr>
        <w:ind w:left="605" w:hanging="245"/>
      </w:pPr>
      <w:r w:rsidRPr="00945284">
        <w:rPr>
          <w:noProof/>
        </w:rPr>
        <w:pict>
          <v:shape id="_x0000_i1069" type="#_x0000_t75" alt="2122609207.emf" style="width:12pt;height:12pt;visibility:visible;mso-wrap-style:square">
            <v:imagedata r:id="rId31" o:title="2122609207"/>
          </v:shape>
        </w:pict>
      </w:r>
      <w:r w:rsidR="00347871">
        <w:t xml:space="preserve"> High</w:t>
      </w:r>
      <w:r w:rsidR="00347871">
        <w:rPr>
          <w:rFonts w:cs="Arial"/>
        </w:rPr>
        <w:fldChar w:fldCharType="begin"/>
      </w:r>
      <w:r w:rsidR="00347871">
        <w:instrText>XE"</w:instrText>
      </w:r>
      <w:r w:rsidR="00347871" w:rsidRPr="00413D75">
        <w:rPr>
          <w:rFonts w:cs="Arial"/>
        </w:rPr>
        <w:instrText>High</w:instrText>
      </w:r>
      <w:r w:rsidR="00347871">
        <w:instrText>"</w:instrText>
      </w:r>
      <w:r w:rsidR="00347871">
        <w:rPr>
          <w:rFonts w:cs="Arial"/>
        </w:rPr>
        <w:fldChar w:fldCharType="end"/>
      </w:r>
    </w:p>
    <w:p w:rsidR="00DF4646" w:rsidRDefault="00CC4F8E">
      <w:r>
        <w:t>Specialized access conditions exist. For example:</w:t>
      </w:r>
    </w:p>
    <w:p w:rsidR="00DF4646" w:rsidRDefault="00CC4F8E">
      <w:pPr>
        <w:numPr>
          <w:ilvl w:val="0"/>
          <w:numId w:val="27"/>
        </w:numPr>
      </w:pPr>
      <w:r>
        <w:t>In most configurations, the attacking party must already have elevated privileges or spoof additional systems in addition to the attacking system (e.g., DNS hijacking).</w:t>
      </w:r>
    </w:p>
    <w:p w:rsidR="00DF4646" w:rsidRDefault="00CC4F8E">
      <w:pPr>
        <w:numPr>
          <w:ilvl w:val="0"/>
          <w:numId w:val="27"/>
        </w:numPr>
      </w:pPr>
      <w:r>
        <w:t>The attack depends on social engineering methods that would be easily detected by</w:t>
      </w:r>
    </w:p>
    <w:p w:rsidR="00DF4646" w:rsidRDefault="00CC4F8E">
      <w:pPr>
        <w:numPr>
          <w:ilvl w:val="0"/>
          <w:numId w:val="27"/>
        </w:numPr>
      </w:pPr>
      <w:r>
        <w:t>knowl</w:t>
      </w:r>
      <w:r>
        <w:t>edgeable people. For example, the victim must perform several suspicious or</w:t>
      </w:r>
    </w:p>
    <w:p w:rsidR="00DF4646" w:rsidRDefault="00CC4F8E">
      <w:pPr>
        <w:numPr>
          <w:ilvl w:val="0"/>
          <w:numId w:val="27"/>
        </w:numPr>
      </w:pPr>
      <w:r>
        <w:t>atypical actions.</w:t>
      </w:r>
    </w:p>
    <w:p w:rsidR="00DF4646" w:rsidRDefault="00CC4F8E">
      <w:pPr>
        <w:numPr>
          <w:ilvl w:val="0"/>
          <w:numId w:val="27"/>
        </w:numPr>
      </w:pPr>
      <w:r>
        <w:t>The vulnerable configuration is seen very rarely in practice.</w:t>
      </w:r>
    </w:p>
    <w:p w:rsidR="00DF4646" w:rsidRDefault="00CC4F8E">
      <w:pPr>
        <w:numPr>
          <w:ilvl w:val="0"/>
          <w:numId w:val="27"/>
        </w:numPr>
      </w:pPr>
      <w:r>
        <w:t>If a race condition exists, the window is very narrow.</w:t>
      </w:r>
    </w:p>
    <w:p w:rsidR="00347871" w:rsidRDefault="00FB4EB2" w:rsidP="00347871">
      <w:pPr>
        <w:ind w:left="605" w:hanging="245"/>
      </w:pPr>
      <w:r w:rsidRPr="00945284">
        <w:rPr>
          <w:noProof/>
        </w:rPr>
        <w:pict>
          <v:shape id="_x0000_i1068" type="#_x0000_t75" alt="2122609207.emf" style="width:12pt;height:12pt;visibility:visible;mso-wrap-style:square">
            <v:imagedata r:id="rId31" o:title="2122609207"/>
          </v:shape>
        </w:pict>
      </w:r>
      <w:r w:rsidR="00347871">
        <w:t xml:space="preserve"> Medium</w:t>
      </w:r>
      <w:r w:rsidR="00347871">
        <w:rPr>
          <w:rFonts w:cs="Arial"/>
        </w:rPr>
        <w:fldChar w:fldCharType="begin"/>
      </w:r>
      <w:r w:rsidR="00347871">
        <w:instrText>XE"</w:instrText>
      </w:r>
      <w:r w:rsidR="00347871" w:rsidRPr="00413D75">
        <w:rPr>
          <w:rFonts w:cs="Arial"/>
        </w:rPr>
        <w:instrText>Medium</w:instrText>
      </w:r>
      <w:r w:rsidR="00347871">
        <w:instrText>"</w:instrText>
      </w:r>
      <w:r w:rsidR="00347871">
        <w:rPr>
          <w:rFonts w:cs="Arial"/>
        </w:rPr>
        <w:fldChar w:fldCharType="end"/>
      </w:r>
    </w:p>
    <w:p w:rsidR="00DF4646" w:rsidRDefault="00CC4F8E">
      <w:r>
        <w:t>The access conditions ar</w:t>
      </w:r>
      <w:r>
        <w:t>e somewhat specialized; the following are examples:</w:t>
      </w:r>
    </w:p>
    <w:p w:rsidR="00DF4646" w:rsidRDefault="00CC4F8E">
      <w:pPr>
        <w:numPr>
          <w:ilvl w:val="0"/>
          <w:numId w:val="28"/>
        </w:numPr>
      </w:pPr>
      <w:r>
        <w:t>The attacking party is limited to a group of systems or users at some level of authorization, possibly untrusted.</w:t>
      </w:r>
    </w:p>
    <w:p w:rsidR="00DF4646" w:rsidRDefault="00CC4F8E">
      <w:pPr>
        <w:numPr>
          <w:ilvl w:val="0"/>
          <w:numId w:val="28"/>
        </w:numPr>
      </w:pPr>
      <w:r>
        <w:t>Some information must be gathered before a successful attack can be launched.</w:t>
      </w:r>
    </w:p>
    <w:p w:rsidR="00DF4646" w:rsidRDefault="00CC4F8E">
      <w:pPr>
        <w:numPr>
          <w:ilvl w:val="0"/>
          <w:numId w:val="28"/>
        </w:numPr>
      </w:pPr>
      <w:r>
        <w:t>The affected</w:t>
      </w:r>
      <w:r>
        <w:t xml:space="preserve"> configuration is non-default, and is not commonly configured (e.g., a vulnerability present when a server performs user account authentication via a specific scheme, but not present for another authentication scheme).</w:t>
      </w:r>
    </w:p>
    <w:p w:rsidR="00DF4646" w:rsidRDefault="00CC4F8E">
      <w:pPr>
        <w:numPr>
          <w:ilvl w:val="0"/>
          <w:numId w:val="28"/>
        </w:numPr>
      </w:pPr>
      <w:r>
        <w:t>The attack requires a small amount of</w:t>
      </w:r>
      <w:r>
        <w:t xml:space="preserve"> social engineering that might occasionally fool cautious users (e.g., phishing attacks that modify a web browser’s status bar to show a false link, having to be on someone’s “buddy” list before sending an IM exploit).</w:t>
      </w:r>
    </w:p>
    <w:p w:rsidR="00347871" w:rsidRDefault="00FB4EB2" w:rsidP="00347871">
      <w:pPr>
        <w:ind w:left="605" w:hanging="245"/>
      </w:pPr>
      <w:r w:rsidRPr="00945284">
        <w:rPr>
          <w:noProof/>
        </w:rPr>
        <w:pict>
          <v:shape id="_x0000_i1067" type="#_x0000_t75" alt="2122609207.emf" style="width:12pt;height:12pt;visibility:visible;mso-wrap-style:square">
            <v:imagedata r:id="rId31" o:title="2122609207"/>
          </v:shape>
        </w:pict>
      </w:r>
      <w:r w:rsidR="00347871">
        <w:t xml:space="preserve"> Low</w:t>
      </w:r>
      <w:r w:rsidR="00347871">
        <w:rPr>
          <w:rFonts w:cs="Arial"/>
        </w:rPr>
        <w:fldChar w:fldCharType="begin"/>
      </w:r>
      <w:r w:rsidR="00347871">
        <w:instrText>XE"</w:instrText>
      </w:r>
      <w:r w:rsidR="00347871" w:rsidRPr="00413D75">
        <w:rPr>
          <w:rFonts w:cs="Arial"/>
        </w:rPr>
        <w:instrText>Low</w:instrText>
      </w:r>
      <w:r w:rsidR="00347871">
        <w:instrText>"</w:instrText>
      </w:r>
      <w:r w:rsidR="00347871">
        <w:rPr>
          <w:rFonts w:cs="Arial"/>
        </w:rPr>
        <w:fldChar w:fldCharType="end"/>
      </w:r>
    </w:p>
    <w:p w:rsidR="00DF4646" w:rsidRDefault="00CC4F8E">
      <w:r>
        <w:t>Specialized access con</w:t>
      </w:r>
      <w:r>
        <w:t>ditions or extenuating circumstances do not exist. The following are</w:t>
      </w:r>
    </w:p>
    <w:p w:rsidR="00DF4646" w:rsidRDefault="00CC4F8E">
      <w:r>
        <w:t>examples:</w:t>
      </w:r>
    </w:p>
    <w:p w:rsidR="00DF4646" w:rsidRDefault="00CC4F8E">
      <w:pPr>
        <w:numPr>
          <w:ilvl w:val="0"/>
          <w:numId w:val="29"/>
        </w:numPr>
      </w:pPr>
      <w:r>
        <w:t>The affected product typically requires access to a wide range of systems and users, possibly anonymous and untrusted (e.g., Internet-facing web or mail server).</w:t>
      </w:r>
    </w:p>
    <w:p w:rsidR="00DF4646" w:rsidRDefault="00CC4F8E">
      <w:pPr>
        <w:numPr>
          <w:ilvl w:val="0"/>
          <w:numId w:val="29"/>
        </w:numPr>
      </w:pPr>
      <w:r>
        <w:t>The affected configuration is default or ubiquitous.</w:t>
      </w:r>
    </w:p>
    <w:p w:rsidR="00DF4646" w:rsidRDefault="00CC4F8E">
      <w:pPr>
        <w:numPr>
          <w:ilvl w:val="0"/>
          <w:numId w:val="29"/>
        </w:numPr>
      </w:pPr>
      <w:r>
        <w:t>The attack can be performed manually and requires little skill or additional information gathering.</w:t>
      </w:r>
    </w:p>
    <w:p w:rsidR="00DF4646" w:rsidRDefault="00CC4F8E">
      <w:pPr>
        <w:numPr>
          <w:ilvl w:val="0"/>
          <w:numId w:val="29"/>
        </w:numPr>
      </w:pPr>
      <w:r>
        <w:t>The “race condition” is a lazy one (i.e., it is technically a race but easily winnable).</w:t>
      </w:r>
    </w:p>
    <w:p w:rsidR="00347871" w:rsidRDefault="00347871" w:rsidP="00347871"/>
    <w:p w:rsidR="00347871" w:rsidRDefault="00347871" w:rsidP="00347871">
      <w:pPr>
        <w:pStyle w:val="Heading3"/>
      </w:pPr>
      <w:bookmarkStart w:id="1619" w:name="_56fa71dcc0b39cbcdb123f77020e3f86"/>
      <w:bookmarkStart w:id="1620" w:name="_Toc477720273"/>
      <w:r>
        <w:lastRenderedPageBreak/>
        <w:t>Enumeration Access Vector</w:t>
      </w:r>
      <w:bookmarkEnd w:id="1619"/>
      <w:bookmarkEnd w:id="1620"/>
      <w:r w:rsidRPr="003A31EC">
        <w:rPr>
          <w:rFonts w:cs="Arial"/>
        </w:rPr>
        <w:t xml:space="preserve"> </w:t>
      </w:r>
      <w:r w:rsidR="00951276">
        <w:rPr>
          <w:rFonts w:cs="Arial"/>
        </w:rPr>
        <w:fldChar w:fldCharType="begin"/>
      </w:r>
      <w:r w:rsidR="00951276">
        <w:instrText>XE"</w:instrText>
      </w:r>
      <w:r w:rsidR="00951276" w:rsidRPr="00413D75">
        <w:rPr>
          <w:rFonts w:cs="Arial"/>
        </w:rPr>
        <w:instrText>Access Vector</w:instrText>
      </w:r>
      <w:r w:rsidR="00951276">
        <w:instrText>"</w:instrText>
      </w:r>
      <w:r w:rsidR="00951276">
        <w:rPr>
          <w:rFonts w:cs="Arial"/>
        </w:rPr>
        <w:fldChar w:fldCharType="end"/>
      </w:r>
      <w:r w:rsidR="000C6CB8">
        <w:rPr>
          <w:rFonts w:cs="Arial"/>
        </w:rPr>
        <w:t xml:space="preserve"> </w:t>
      </w:r>
    </w:p>
    <w:p w:rsidR="00347871" w:rsidRDefault="00347871" w:rsidP="00A318C1">
      <w:pPr>
        <w:pStyle w:val="BodyText"/>
      </w:pPr>
      <w:r>
        <w:t>[CVSS]This metric reflects how the vulnerability is exploited. The more remote an attacker can be to attack a host, the greater the vulnerability score.</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Known Superclasses</w:t>
      </w:r>
    </w:p>
    <w:p w:rsidR="00347871" w:rsidRDefault="00CC4F8E" w:rsidP="00347871">
      <w:pPr>
        <w:ind w:left="360"/>
      </w:pPr>
      <w:hyperlink w:anchor="_196d76f570f8c2bd9cccd75b4f5ce514" w:history="1">
        <w:r w:rsidR="00347871">
          <w:rPr>
            <w:rStyle w:val="Hyperlink"/>
          </w:rPr>
          <w:t>Vulnerability Base Vector</w:t>
        </w:r>
      </w:hyperlink>
    </w:p>
    <w:p w:rsidR="00347871" w:rsidRDefault="00347871" w:rsidP="00347871">
      <w:pPr>
        <w:pStyle w:val="Code0"/>
      </w:pPr>
      <w:r>
        <w:t>package Threat-risk-conceptual-model::Threat and Risk Specific Concepts::Vulnerabilities::Vulnerability Vectors</w:t>
      </w:r>
    </w:p>
    <w:p w:rsidR="00347871" w:rsidRDefault="00347871" w:rsidP="00347871">
      <w:pPr>
        <w:pStyle w:val="Code0"/>
      </w:pPr>
      <w:r>
        <w:t>public enum Access Vector</w:t>
      </w:r>
    </w:p>
    <w:p w:rsidR="00347871" w:rsidRDefault="00347871" w:rsidP="00347871">
      <w:pPr>
        <w:pStyle w:val="Code0"/>
      </w:pPr>
      <w:r>
        <w:t>{Local, Adjacent, Remote}</w:t>
      </w:r>
    </w:p>
    <w:p w:rsidR="00347871" w:rsidRDefault="00347871" w:rsidP="00347871">
      <w:pPr>
        <w:pStyle w:val="Code0"/>
      </w:pPr>
    </w:p>
    <w:p w:rsidR="00347871" w:rsidRPr="002A7C0D" w:rsidRDefault="00347871" w:rsidP="00232C10">
      <w:pPr>
        <w:pStyle w:val="Subtitle"/>
        <w:spacing w:before="120"/>
        <w:rPr>
          <w:rStyle w:val="IntenseEmphasis"/>
          <w:sz w:val="24"/>
          <w:szCs w:val="24"/>
        </w:rPr>
      </w:pPr>
      <w:r w:rsidRPr="002A7C0D">
        <w:rPr>
          <w:rStyle w:val="IntenseEmphasis"/>
          <w:sz w:val="24"/>
          <w:szCs w:val="24"/>
        </w:rPr>
        <w:t>Literals</w:t>
      </w:r>
    </w:p>
    <w:p w:rsidR="00347871" w:rsidRDefault="00FB4EB2" w:rsidP="00347871">
      <w:pPr>
        <w:ind w:left="605" w:hanging="245"/>
      </w:pPr>
      <w:r w:rsidRPr="00945284">
        <w:rPr>
          <w:noProof/>
        </w:rPr>
        <w:pict>
          <v:shape id="_x0000_i1066" type="#_x0000_t75" alt="2122609207.emf" style="width:12pt;height:12pt;visibility:visible;mso-wrap-style:square">
            <v:imagedata r:id="rId31" o:title="2122609207"/>
          </v:shape>
        </w:pict>
      </w:r>
      <w:r w:rsidR="00347871">
        <w:t xml:space="preserve"> Local</w:t>
      </w:r>
      <w:r w:rsidR="00347871">
        <w:rPr>
          <w:rFonts w:cs="Arial"/>
        </w:rPr>
        <w:fldChar w:fldCharType="begin"/>
      </w:r>
      <w:r w:rsidR="00347871">
        <w:instrText>XE"</w:instrText>
      </w:r>
      <w:r w:rsidR="00347871" w:rsidRPr="00413D75">
        <w:rPr>
          <w:rFonts w:cs="Arial"/>
        </w:rPr>
        <w:instrText>Local</w:instrText>
      </w:r>
      <w:r w:rsidR="00347871">
        <w:instrText>"</w:instrText>
      </w:r>
      <w:r w:rsidR="00347871">
        <w:rPr>
          <w:rFonts w:cs="Arial"/>
        </w:rPr>
        <w:fldChar w:fldCharType="end"/>
      </w:r>
    </w:p>
    <w:p w:rsidR="00347871" w:rsidRDefault="00347871" w:rsidP="00A318C1">
      <w:pPr>
        <w:pStyle w:val="BodyText"/>
      </w:pPr>
      <w:r>
        <w:t>Local access to a vulnerable resource.</w:t>
      </w:r>
      <w:r>
        <w:br/>
        <w:t>[cvss]A vulnerability exploitable with only local access requires the attacker to have either physical access to the vulnerable system or a local (shell) account. Examples of locally exploitable vulnerabilities are peripheral attacks such as Firewire/USB DMA attacks, and local privilege escalations (e.g., sudo).</w:t>
      </w:r>
    </w:p>
    <w:p w:rsidR="00347871" w:rsidRDefault="00FB4EB2" w:rsidP="00347871">
      <w:pPr>
        <w:ind w:left="605" w:hanging="245"/>
      </w:pPr>
      <w:r w:rsidRPr="00945284">
        <w:rPr>
          <w:noProof/>
        </w:rPr>
        <w:pict>
          <v:shape id="_x0000_i1065" type="#_x0000_t75" alt="2122609207.emf" style="width:12pt;height:12pt;visibility:visible;mso-wrap-style:square">
            <v:imagedata r:id="rId31" o:title="2122609207"/>
          </v:shape>
        </w:pict>
      </w:r>
      <w:r w:rsidR="00347871">
        <w:t xml:space="preserve"> Adjacent</w:t>
      </w:r>
      <w:r w:rsidR="00347871">
        <w:rPr>
          <w:rFonts w:cs="Arial"/>
        </w:rPr>
        <w:fldChar w:fldCharType="begin"/>
      </w:r>
      <w:r w:rsidR="00347871">
        <w:instrText>XE"</w:instrText>
      </w:r>
      <w:r w:rsidR="00347871" w:rsidRPr="00413D75">
        <w:rPr>
          <w:rFonts w:cs="Arial"/>
        </w:rPr>
        <w:instrText>Adjacent</w:instrText>
      </w:r>
      <w:r w:rsidR="00347871">
        <w:instrText>"</w:instrText>
      </w:r>
      <w:r w:rsidR="00347871">
        <w:rPr>
          <w:rFonts w:cs="Arial"/>
        </w:rPr>
        <w:fldChar w:fldCharType="end"/>
      </w:r>
    </w:p>
    <w:p w:rsidR="00347871" w:rsidRDefault="00347871" w:rsidP="00A318C1">
      <w:pPr>
        <w:pStyle w:val="BodyText"/>
      </w:pPr>
      <w:r>
        <w:t>A resource vulnerable to an attacker with have access adjacent to the vulnerable resource.</w:t>
      </w:r>
      <w:r>
        <w:br/>
        <w:t>[cvss] Adjacent Network. A vulnerability exploitable with adjacent network access requires the attacker to have access to either the broadcast or collision domain of the vulnerable software. Examples of local networks include local IP subnet, Bluetooth, IEEE 802.11, and local Ethernet segment.</w:t>
      </w:r>
    </w:p>
    <w:p w:rsidR="00347871" w:rsidRDefault="00FB4EB2" w:rsidP="00347871">
      <w:pPr>
        <w:ind w:left="605" w:hanging="245"/>
      </w:pPr>
      <w:r w:rsidRPr="00945284">
        <w:rPr>
          <w:noProof/>
        </w:rPr>
        <w:pict>
          <v:shape id="_x0000_i1064" type="#_x0000_t75" alt="2122609207.emf" style="width:12pt;height:12pt;visibility:visible;mso-wrap-style:square">
            <v:imagedata r:id="rId31" o:title="2122609207"/>
          </v:shape>
        </w:pict>
      </w:r>
      <w:r w:rsidR="00347871">
        <w:t xml:space="preserve"> Remote</w:t>
      </w:r>
      <w:r w:rsidR="00347871">
        <w:rPr>
          <w:rFonts w:cs="Arial"/>
        </w:rPr>
        <w:fldChar w:fldCharType="begin"/>
      </w:r>
      <w:r w:rsidR="00347871">
        <w:instrText>XE"</w:instrText>
      </w:r>
      <w:r w:rsidR="00347871" w:rsidRPr="00413D75">
        <w:rPr>
          <w:rFonts w:cs="Arial"/>
        </w:rPr>
        <w:instrText>Remote</w:instrText>
      </w:r>
      <w:r w:rsidR="00347871">
        <w:instrText>"</w:instrText>
      </w:r>
      <w:r w:rsidR="00347871">
        <w:rPr>
          <w:rFonts w:cs="Arial"/>
        </w:rPr>
        <w:fldChar w:fldCharType="end"/>
      </w:r>
    </w:p>
    <w:p w:rsidR="00347871" w:rsidRDefault="00347871" w:rsidP="00A318C1">
      <w:pPr>
        <w:pStyle w:val="BodyText"/>
      </w:pPr>
      <w:r>
        <w:t>A vulnerability that does not require physical or virtual proximity.</w:t>
      </w:r>
      <w:r>
        <w:br/>
        <w:t>[cvss] Network: A vulnerability exploitable with network access means the vulnerable software is bound to the network stack and the attacker does not require local network access or local access.</w:t>
      </w:r>
      <w:r>
        <w:br/>
        <w:t>Such a vulnerability is often termed “remotely exploitable”. An example of a network attack is an RPC buffer overflow.</w:t>
      </w:r>
    </w:p>
    <w:p w:rsidR="00347871" w:rsidRDefault="00347871" w:rsidP="00347871"/>
    <w:p w:rsidR="00347871" w:rsidRDefault="00347871" w:rsidP="00347871">
      <w:pPr>
        <w:pStyle w:val="Heading3"/>
      </w:pPr>
      <w:bookmarkStart w:id="1621" w:name="_7a1c6d8a044ed1c107c3e81fa1e748b2"/>
      <w:bookmarkStart w:id="1622" w:name="_Toc477720274"/>
      <w:r>
        <w:t>Enumeration Authentication</w:t>
      </w:r>
      <w:bookmarkEnd w:id="1621"/>
      <w:bookmarkEnd w:id="1622"/>
      <w:r w:rsidRPr="003A31EC">
        <w:rPr>
          <w:rFonts w:cs="Arial"/>
        </w:rPr>
        <w:t xml:space="preserve"> </w:t>
      </w:r>
      <w:r w:rsidR="00951276">
        <w:rPr>
          <w:rFonts w:cs="Arial"/>
        </w:rPr>
        <w:fldChar w:fldCharType="begin"/>
      </w:r>
      <w:r w:rsidR="00951276">
        <w:instrText>XE"</w:instrText>
      </w:r>
      <w:r w:rsidR="00951276" w:rsidRPr="00413D75">
        <w:rPr>
          <w:rFonts w:cs="Arial"/>
        </w:rPr>
        <w:instrText>Authentication</w:instrText>
      </w:r>
      <w:r w:rsidR="00951276">
        <w:instrText>"</w:instrText>
      </w:r>
      <w:r w:rsidR="00951276">
        <w:rPr>
          <w:rFonts w:cs="Arial"/>
        </w:rPr>
        <w:fldChar w:fldCharType="end"/>
      </w:r>
      <w:r w:rsidR="000C6CB8">
        <w:rPr>
          <w:rFonts w:cs="Arial"/>
        </w:rPr>
        <w:t xml:space="preserve"> </w:t>
      </w:r>
    </w:p>
    <w:p w:rsidR="00347871" w:rsidRDefault="00347871" w:rsidP="00A318C1">
      <w:pPr>
        <w:pStyle w:val="BodyText"/>
      </w:pPr>
      <w:r>
        <w:t>[CVSS] This metric measures the number of times an attacker must authenticate to a target in order to exploit a vulnerability. This metric does not gauge the strength or complexity of the authentication process, only that an attacker is required to provide credentials before an exploit may occur. The fewer authentication instances that are required, the higher the vulnerability score.</w:t>
      </w:r>
      <w:r>
        <w:br/>
        <w:t>It is important to note that the Authentication metric is different from Access Vector. Here, authentication requirements are considered once the system has already been accessed. Specifically, for locally exploitable vulnerabilities, this metric should only be set to “single” or “multiple” if authentication is needed beyond what is required to log into the system. An example of a locally exploitable vulnerability that requires authentication is one affecting a database engine listening on a Unix domain socket (or some other non-network interface). If the user must authenticate as a valid database user in order to exploit the vulnerability, then this metric should be set to “single.”</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Known Superclasses</w:t>
      </w:r>
    </w:p>
    <w:p w:rsidR="00347871" w:rsidRDefault="00CC4F8E" w:rsidP="00347871">
      <w:pPr>
        <w:ind w:left="360"/>
      </w:pPr>
      <w:hyperlink w:anchor="_196d76f570f8c2bd9cccd75b4f5ce514" w:history="1">
        <w:r w:rsidR="00347871">
          <w:rPr>
            <w:rStyle w:val="Hyperlink"/>
          </w:rPr>
          <w:t>Vulnerability Base Vector</w:t>
        </w:r>
      </w:hyperlink>
    </w:p>
    <w:p w:rsidR="00347871" w:rsidRDefault="00347871" w:rsidP="00347871">
      <w:pPr>
        <w:pStyle w:val="Code0"/>
      </w:pPr>
      <w:r>
        <w:t>package Threat-risk-conceptual-model::Threat and Risk Specific Concepts::Vulnerabilities::Vulnerability Vectors</w:t>
      </w:r>
    </w:p>
    <w:p w:rsidR="00347871" w:rsidRDefault="00347871" w:rsidP="00347871">
      <w:pPr>
        <w:pStyle w:val="Code0"/>
      </w:pPr>
      <w:r>
        <w:t>public enum Authentication</w:t>
      </w:r>
    </w:p>
    <w:p w:rsidR="00347871" w:rsidRDefault="00347871" w:rsidP="00347871">
      <w:pPr>
        <w:pStyle w:val="Code0"/>
      </w:pPr>
      <w:r>
        <w:t>{Multiple, Single, None}</w:t>
      </w:r>
    </w:p>
    <w:p w:rsidR="00347871" w:rsidRDefault="00347871" w:rsidP="00347871">
      <w:pPr>
        <w:pStyle w:val="Code0"/>
      </w:pPr>
    </w:p>
    <w:p w:rsidR="00347871" w:rsidRPr="002A7C0D" w:rsidRDefault="00347871" w:rsidP="00232C10">
      <w:pPr>
        <w:pStyle w:val="Subtitle"/>
        <w:spacing w:before="120"/>
        <w:rPr>
          <w:rStyle w:val="IntenseEmphasis"/>
          <w:sz w:val="24"/>
          <w:szCs w:val="24"/>
        </w:rPr>
      </w:pPr>
      <w:r w:rsidRPr="002A7C0D">
        <w:rPr>
          <w:rStyle w:val="IntenseEmphasis"/>
          <w:sz w:val="24"/>
          <w:szCs w:val="24"/>
        </w:rPr>
        <w:t>Literals</w:t>
      </w:r>
    </w:p>
    <w:p w:rsidR="00347871" w:rsidRDefault="00FB4EB2" w:rsidP="00347871">
      <w:pPr>
        <w:ind w:left="605" w:hanging="245"/>
      </w:pPr>
      <w:r w:rsidRPr="00945284">
        <w:rPr>
          <w:noProof/>
        </w:rPr>
        <w:pict>
          <v:shape id="_x0000_i1063" type="#_x0000_t75" alt="2122609207.emf" style="width:12pt;height:12pt;visibility:visible;mso-wrap-style:square">
            <v:imagedata r:id="rId31" o:title="2122609207"/>
          </v:shape>
        </w:pict>
      </w:r>
      <w:r w:rsidR="00347871">
        <w:t xml:space="preserve"> Multiple</w:t>
      </w:r>
      <w:r w:rsidR="00347871">
        <w:rPr>
          <w:rFonts w:cs="Arial"/>
        </w:rPr>
        <w:fldChar w:fldCharType="begin"/>
      </w:r>
      <w:r w:rsidR="00347871">
        <w:instrText>XE"</w:instrText>
      </w:r>
      <w:r w:rsidR="00347871" w:rsidRPr="00413D75">
        <w:rPr>
          <w:rFonts w:cs="Arial"/>
        </w:rPr>
        <w:instrText>Multiple</w:instrText>
      </w:r>
      <w:r w:rsidR="00347871">
        <w:instrText>"</w:instrText>
      </w:r>
      <w:r w:rsidR="00347871">
        <w:rPr>
          <w:rFonts w:cs="Arial"/>
        </w:rPr>
        <w:fldChar w:fldCharType="end"/>
      </w:r>
    </w:p>
    <w:p w:rsidR="00347871" w:rsidRDefault="00347871" w:rsidP="00A318C1">
      <w:pPr>
        <w:pStyle w:val="BodyText"/>
      </w:pPr>
      <w:r>
        <w:lastRenderedPageBreak/>
        <w:t>Exploiting the vulnerability requires that the attacker authenticate two or more times, even if the same credentials are used each time. An example is an attacker authenticating to an operating system in addition to providing credentials to access an application hosted on that system.</w:t>
      </w:r>
    </w:p>
    <w:p w:rsidR="00347871" w:rsidRDefault="00FB4EB2" w:rsidP="00347871">
      <w:pPr>
        <w:ind w:left="605" w:hanging="245"/>
      </w:pPr>
      <w:r w:rsidRPr="00945284">
        <w:rPr>
          <w:noProof/>
        </w:rPr>
        <w:pict>
          <v:shape id="_x0000_i1062" type="#_x0000_t75" alt="2122609207.emf" style="width:12pt;height:12pt;visibility:visible;mso-wrap-style:square">
            <v:imagedata r:id="rId31" o:title="2122609207"/>
          </v:shape>
        </w:pict>
      </w:r>
      <w:r w:rsidR="00347871">
        <w:t xml:space="preserve"> Single</w:t>
      </w:r>
      <w:r w:rsidR="00347871">
        <w:rPr>
          <w:rFonts w:cs="Arial"/>
        </w:rPr>
        <w:fldChar w:fldCharType="begin"/>
      </w:r>
      <w:r w:rsidR="00347871">
        <w:instrText>XE"</w:instrText>
      </w:r>
      <w:r w:rsidR="00347871" w:rsidRPr="00413D75">
        <w:rPr>
          <w:rFonts w:cs="Arial"/>
        </w:rPr>
        <w:instrText>Single</w:instrText>
      </w:r>
      <w:r w:rsidR="00347871">
        <w:instrText>"</w:instrText>
      </w:r>
      <w:r w:rsidR="00347871">
        <w:rPr>
          <w:rFonts w:cs="Arial"/>
        </w:rPr>
        <w:fldChar w:fldCharType="end"/>
      </w:r>
    </w:p>
    <w:p w:rsidR="00347871" w:rsidRDefault="00347871" w:rsidP="00A318C1">
      <w:pPr>
        <w:pStyle w:val="BodyText"/>
      </w:pPr>
      <w:r>
        <w:t>One instance of authentication is required to access and exploit the vulnerability.</w:t>
      </w:r>
    </w:p>
    <w:p w:rsidR="00347871" w:rsidRDefault="00FB4EB2" w:rsidP="00347871">
      <w:pPr>
        <w:ind w:left="605" w:hanging="245"/>
      </w:pPr>
      <w:r w:rsidRPr="00945284">
        <w:rPr>
          <w:noProof/>
        </w:rPr>
        <w:pict>
          <v:shape id="_x0000_i1061" type="#_x0000_t75" alt="2122609207.emf" style="width:12pt;height:12pt;visibility:visible;mso-wrap-style:square">
            <v:imagedata r:id="rId31" o:title="2122609207"/>
          </v:shape>
        </w:pict>
      </w:r>
      <w:r w:rsidR="00347871">
        <w:t xml:space="preserve"> None</w:t>
      </w:r>
      <w:r w:rsidR="00347871">
        <w:rPr>
          <w:rFonts w:cs="Arial"/>
        </w:rPr>
        <w:fldChar w:fldCharType="begin"/>
      </w:r>
      <w:r w:rsidR="00347871">
        <w:instrText>XE"</w:instrText>
      </w:r>
      <w:r w:rsidR="00347871" w:rsidRPr="00413D75">
        <w:rPr>
          <w:rFonts w:cs="Arial"/>
        </w:rPr>
        <w:instrText>None</w:instrText>
      </w:r>
      <w:r w:rsidR="00347871">
        <w:instrText>"</w:instrText>
      </w:r>
      <w:r w:rsidR="00347871">
        <w:rPr>
          <w:rFonts w:cs="Arial"/>
        </w:rPr>
        <w:fldChar w:fldCharType="end"/>
      </w:r>
    </w:p>
    <w:p w:rsidR="00347871" w:rsidRDefault="00347871" w:rsidP="00A318C1">
      <w:pPr>
        <w:pStyle w:val="BodyText"/>
      </w:pPr>
      <w:r>
        <w:t>Authentication is not required to access and exploit the vulnerability.</w:t>
      </w:r>
    </w:p>
    <w:p w:rsidR="00347871" w:rsidRDefault="00347871" w:rsidP="00347871"/>
    <w:p w:rsidR="00347871" w:rsidRDefault="00347871" w:rsidP="00347871">
      <w:pPr>
        <w:pStyle w:val="Heading3"/>
      </w:pPr>
      <w:bookmarkStart w:id="1623" w:name="_753cefe315d16c30e57e5297cf514d11"/>
      <w:bookmarkStart w:id="1624" w:name="_Toc477720275"/>
      <w:r>
        <w:t>Enumeration Availability Impact</w:t>
      </w:r>
      <w:bookmarkEnd w:id="1623"/>
      <w:bookmarkEnd w:id="1624"/>
      <w:r w:rsidRPr="003A31EC">
        <w:rPr>
          <w:rFonts w:cs="Arial"/>
        </w:rPr>
        <w:t xml:space="preserve"> </w:t>
      </w:r>
      <w:r w:rsidR="00951276">
        <w:rPr>
          <w:rFonts w:cs="Arial"/>
        </w:rPr>
        <w:fldChar w:fldCharType="begin"/>
      </w:r>
      <w:r w:rsidR="00951276">
        <w:instrText>XE"</w:instrText>
      </w:r>
      <w:r w:rsidR="00951276" w:rsidRPr="00413D75">
        <w:rPr>
          <w:rFonts w:cs="Arial"/>
        </w:rPr>
        <w:instrText>Availability Impact</w:instrText>
      </w:r>
      <w:r w:rsidR="00951276">
        <w:instrText>"</w:instrText>
      </w:r>
      <w:r w:rsidR="00951276">
        <w:rPr>
          <w:rFonts w:cs="Arial"/>
        </w:rPr>
        <w:fldChar w:fldCharType="end"/>
      </w:r>
      <w:r w:rsidR="000C6CB8">
        <w:rPr>
          <w:rFonts w:cs="Arial"/>
        </w:rPr>
        <w:t xml:space="preserve"> </w:t>
      </w:r>
    </w:p>
    <w:p w:rsidR="00347871" w:rsidRDefault="00347871" w:rsidP="00A318C1">
      <w:pPr>
        <w:pStyle w:val="BodyText"/>
      </w:pPr>
      <w:r>
        <w:t>[CVSS]  Impact affecting the availability of a resource for its intended use.</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Known Superclasses</w:t>
      </w:r>
    </w:p>
    <w:p w:rsidR="00347871" w:rsidRDefault="00CC4F8E" w:rsidP="00347871">
      <w:pPr>
        <w:ind w:left="360"/>
      </w:pPr>
      <w:hyperlink w:anchor="_196d76f570f8c2bd9cccd75b4f5ce514" w:history="1">
        <w:r w:rsidR="00347871">
          <w:rPr>
            <w:rStyle w:val="Hyperlink"/>
          </w:rPr>
          <w:t>Vulnerability Base Vector</w:t>
        </w:r>
      </w:hyperlink>
    </w:p>
    <w:p w:rsidR="00347871" w:rsidRDefault="00347871" w:rsidP="00347871">
      <w:pPr>
        <w:pStyle w:val="Code0"/>
      </w:pPr>
      <w:r>
        <w:t>package Threat-risk-conceptual-model::Threat and Risk Specific Concepts::Vulnerabilities::Vulnerability Vectors</w:t>
      </w:r>
    </w:p>
    <w:p w:rsidR="00347871" w:rsidRDefault="00347871" w:rsidP="00347871">
      <w:pPr>
        <w:pStyle w:val="Code0"/>
      </w:pPr>
      <w:r>
        <w:t>public enum Availability Impact</w:t>
      </w:r>
    </w:p>
    <w:p w:rsidR="00347871" w:rsidRDefault="00347871" w:rsidP="00347871">
      <w:pPr>
        <w:pStyle w:val="Code0"/>
      </w:pPr>
      <w:r>
        <w:t>{None, Partial, Complete}</w:t>
      </w:r>
    </w:p>
    <w:p w:rsidR="00347871" w:rsidRDefault="00347871" w:rsidP="00347871">
      <w:pPr>
        <w:pStyle w:val="Code0"/>
      </w:pPr>
    </w:p>
    <w:p w:rsidR="00347871" w:rsidRPr="002A7C0D" w:rsidRDefault="00347871" w:rsidP="00232C10">
      <w:pPr>
        <w:pStyle w:val="Subtitle"/>
        <w:spacing w:before="120"/>
        <w:rPr>
          <w:rStyle w:val="IntenseEmphasis"/>
          <w:sz w:val="24"/>
          <w:szCs w:val="24"/>
        </w:rPr>
      </w:pPr>
      <w:r w:rsidRPr="002A7C0D">
        <w:rPr>
          <w:rStyle w:val="IntenseEmphasis"/>
          <w:sz w:val="24"/>
          <w:szCs w:val="24"/>
        </w:rPr>
        <w:t>Literals</w:t>
      </w:r>
    </w:p>
    <w:p w:rsidR="00347871" w:rsidRDefault="00FB4EB2" w:rsidP="00347871">
      <w:pPr>
        <w:ind w:left="605" w:hanging="245"/>
      </w:pPr>
      <w:r w:rsidRPr="00945284">
        <w:rPr>
          <w:noProof/>
        </w:rPr>
        <w:pict>
          <v:shape id="_x0000_i1060" type="#_x0000_t75" alt="2122609207.emf" style="width:12pt;height:12pt;visibility:visible;mso-wrap-style:square">
            <v:imagedata r:id="rId31" o:title="2122609207"/>
          </v:shape>
        </w:pict>
      </w:r>
      <w:r w:rsidR="00347871">
        <w:t xml:space="preserve"> None</w:t>
      </w:r>
      <w:r w:rsidR="00347871">
        <w:rPr>
          <w:rFonts w:cs="Arial"/>
        </w:rPr>
        <w:fldChar w:fldCharType="begin"/>
      </w:r>
      <w:r w:rsidR="00347871">
        <w:instrText>XE"</w:instrText>
      </w:r>
      <w:r w:rsidR="00347871" w:rsidRPr="00413D75">
        <w:rPr>
          <w:rFonts w:cs="Arial"/>
        </w:rPr>
        <w:instrText>None</w:instrText>
      </w:r>
      <w:r w:rsidR="00347871">
        <w:instrText>"</w:instrText>
      </w:r>
      <w:r w:rsidR="00347871">
        <w:rPr>
          <w:rFonts w:cs="Arial"/>
        </w:rPr>
        <w:fldChar w:fldCharType="end"/>
      </w:r>
    </w:p>
    <w:p w:rsidR="00347871" w:rsidRDefault="00347871" w:rsidP="00A318C1">
      <w:pPr>
        <w:pStyle w:val="BodyText"/>
      </w:pPr>
      <w:r>
        <w:t>[cvss] There is no impact to the availability of the system.</w:t>
      </w:r>
    </w:p>
    <w:p w:rsidR="00347871" w:rsidRDefault="00FB4EB2" w:rsidP="00347871">
      <w:pPr>
        <w:ind w:left="605" w:hanging="245"/>
      </w:pPr>
      <w:r w:rsidRPr="00945284">
        <w:rPr>
          <w:noProof/>
        </w:rPr>
        <w:pict>
          <v:shape id="_x0000_i1059" type="#_x0000_t75" alt="2122609207.emf" style="width:12pt;height:12pt;visibility:visible;mso-wrap-style:square">
            <v:imagedata r:id="rId31" o:title="2122609207"/>
          </v:shape>
        </w:pict>
      </w:r>
      <w:r w:rsidR="00347871">
        <w:t xml:space="preserve"> Partial</w:t>
      </w:r>
      <w:r w:rsidR="00347871">
        <w:rPr>
          <w:rFonts w:cs="Arial"/>
        </w:rPr>
        <w:fldChar w:fldCharType="begin"/>
      </w:r>
      <w:r w:rsidR="00347871">
        <w:instrText>XE"</w:instrText>
      </w:r>
      <w:r w:rsidR="00347871" w:rsidRPr="00413D75">
        <w:rPr>
          <w:rFonts w:cs="Arial"/>
        </w:rPr>
        <w:instrText>Partial</w:instrText>
      </w:r>
      <w:r w:rsidR="00347871">
        <w:instrText>"</w:instrText>
      </w:r>
      <w:r w:rsidR="00347871">
        <w:rPr>
          <w:rFonts w:cs="Arial"/>
        </w:rPr>
        <w:fldChar w:fldCharType="end"/>
      </w:r>
    </w:p>
    <w:p w:rsidR="00347871" w:rsidRDefault="00347871" w:rsidP="00A318C1">
      <w:pPr>
        <w:pStyle w:val="BodyText"/>
      </w:pPr>
      <w:r>
        <w:t>[cvss] There is reduced performance or interruptions in resource availability. An example is a network-based flood attack that permits a limited number of successful connections to an Internet service.</w:t>
      </w:r>
    </w:p>
    <w:p w:rsidR="00347871" w:rsidRDefault="00FB4EB2" w:rsidP="00347871">
      <w:pPr>
        <w:ind w:left="605" w:hanging="245"/>
      </w:pPr>
      <w:r w:rsidRPr="00945284">
        <w:rPr>
          <w:noProof/>
        </w:rPr>
        <w:pict>
          <v:shape id="_x0000_i1058" type="#_x0000_t75" alt="2122609207.emf" style="width:12pt;height:12pt;visibility:visible;mso-wrap-style:square">
            <v:imagedata r:id="rId31" o:title="2122609207"/>
          </v:shape>
        </w:pict>
      </w:r>
      <w:r w:rsidR="00347871">
        <w:t xml:space="preserve"> Complete</w:t>
      </w:r>
      <w:r w:rsidR="00347871">
        <w:rPr>
          <w:rFonts w:cs="Arial"/>
        </w:rPr>
        <w:fldChar w:fldCharType="begin"/>
      </w:r>
      <w:r w:rsidR="00347871">
        <w:instrText>XE"</w:instrText>
      </w:r>
      <w:r w:rsidR="00347871" w:rsidRPr="00413D75">
        <w:rPr>
          <w:rFonts w:cs="Arial"/>
        </w:rPr>
        <w:instrText>Complete</w:instrText>
      </w:r>
      <w:r w:rsidR="00347871">
        <w:instrText>"</w:instrText>
      </w:r>
      <w:r w:rsidR="00347871">
        <w:rPr>
          <w:rFonts w:cs="Arial"/>
        </w:rPr>
        <w:fldChar w:fldCharType="end"/>
      </w:r>
    </w:p>
    <w:p w:rsidR="00347871" w:rsidRDefault="00347871" w:rsidP="00A318C1">
      <w:pPr>
        <w:pStyle w:val="BodyText"/>
      </w:pPr>
      <w:r>
        <w:t>[cvss] There is a total shutdown of the affected resource. The attacker can render the resource completely unavailable.</w:t>
      </w:r>
    </w:p>
    <w:p w:rsidR="00347871" w:rsidRDefault="00347871" w:rsidP="00347871"/>
    <w:p w:rsidR="00347871" w:rsidRDefault="00347871" w:rsidP="00347871">
      <w:pPr>
        <w:pStyle w:val="Heading3"/>
      </w:pPr>
      <w:bookmarkStart w:id="1625" w:name="_7bce0e92e046c484133564f051a47c76"/>
      <w:bookmarkStart w:id="1626" w:name="_Toc477720276"/>
      <w:r>
        <w:t>Enumeration Collateral Damage Potential</w:t>
      </w:r>
      <w:bookmarkEnd w:id="1625"/>
      <w:bookmarkEnd w:id="1626"/>
      <w:r w:rsidRPr="003A31EC">
        <w:rPr>
          <w:rFonts w:cs="Arial"/>
        </w:rPr>
        <w:t xml:space="preserve"> </w:t>
      </w:r>
      <w:r w:rsidR="00951276">
        <w:rPr>
          <w:rFonts w:cs="Arial"/>
        </w:rPr>
        <w:fldChar w:fldCharType="begin"/>
      </w:r>
      <w:r w:rsidR="00951276">
        <w:instrText>XE"</w:instrText>
      </w:r>
      <w:r w:rsidR="00951276" w:rsidRPr="00413D75">
        <w:rPr>
          <w:rFonts w:cs="Arial"/>
        </w:rPr>
        <w:instrText>Collateral Damage Potential</w:instrText>
      </w:r>
      <w:r w:rsidR="00951276">
        <w:instrText>"</w:instrText>
      </w:r>
      <w:r w:rsidR="00951276">
        <w:rPr>
          <w:rFonts w:cs="Arial"/>
        </w:rPr>
        <w:fldChar w:fldCharType="end"/>
      </w:r>
      <w:r w:rsidR="000C6CB8">
        <w:rPr>
          <w:rFonts w:cs="Arial"/>
        </w:rPr>
        <w:t xml:space="preserve"> </w:t>
      </w:r>
    </w:p>
    <w:p w:rsidR="00347871" w:rsidRDefault="00347871" w:rsidP="00A318C1">
      <w:pPr>
        <w:pStyle w:val="BodyText"/>
      </w:pPr>
      <w:r>
        <w:t>[CVSS] This metric measures the potential for loss of life or physical assets through damage or theft of property or equipment. The metric may also measure economic loss of productivity or revenue. Naturally, the greater the damage potential, the higher the vulnerability score.</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Known Superclasses</w:t>
      </w:r>
    </w:p>
    <w:p w:rsidR="00347871" w:rsidRDefault="00CC4F8E" w:rsidP="00347871">
      <w:pPr>
        <w:ind w:left="360"/>
      </w:pPr>
      <w:hyperlink w:anchor="_ab1b10800dbf4458dc008d00f609c924" w:history="1">
        <w:r w:rsidR="00347871">
          <w:rPr>
            <w:rStyle w:val="Hyperlink"/>
          </w:rPr>
          <w:t>Vulnerability Environmental Vector</w:t>
        </w:r>
      </w:hyperlink>
    </w:p>
    <w:p w:rsidR="00347871" w:rsidRDefault="00347871" w:rsidP="00347871">
      <w:pPr>
        <w:pStyle w:val="Code0"/>
      </w:pPr>
      <w:r>
        <w:t>package Threat-risk-conceptual-model::Threat and Risk Specific Concepts::Vulnerabilities::Vulnerability Vectors</w:t>
      </w:r>
    </w:p>
    <w:p w:rsidR="00347871" w:rsidRDefault="00347871" w:rsidP="00347871">
      <w:pPr>
        <w:pStyle w:val="Code0"/>
      </w:pPr>
      <w:r>
        <w:t>public enum Collateral Damage Potential</w:t>
      </w:r>
    </w:p>
    <w:p w:rsidR="00347871" w:rsidRDefault="00347871" w:rsidP="00347871">
      <w:pPr>
        <w:pStyle w:val="Code0"/>
      </w:pPr>
      <w:r>
        <w:t>{None, Low, Low-Medium, Medium High, High}</w:t>
      </w:r>
    </w:p>
    <w:p w:rsidR="00347871" w:rsidRDefault="00347871" w:rsidP="00347871">
      <w:pPr>
        <w:pStyle w:val="Code0"/>
      </w:pPr>
    </w:p>
    <w:p w:rsidR="00347871" w:rsidRPr="002A7C0D" w:rsidRDefault="00347871" w:rsidP="00232C10">
      <w:pPr>
        <w:pStyle w:val="Subtitle"/>
        <w:spacing w:before="120"/>
        <w:rPr>
          <w:rStyle w:val="IntenseEmphasis"/>
          <w:sz w:val="24"/>
          <w:szCs w:val="24"/>
        </w:rPr>
      </w:pPr>
      <w:r w:rsidRPr="002A7C0D">
        <w:rPr>
          <w:rStyle w:val="IntenseEmphasis"/>
          <w:sz w:val="24"/>
          <w:szCs w:val="24"/>
        </w:rPr>
        <w:t>Literals</w:t>
      </w:r>
    </w:p>
    <w:p w:rsidR="00347871" w:rsidRDefault="00FB4EB2" w:rsidP="00347871">
      <w:pPr>
        <w:ind w:left="605" w:hanging="245"/>
      </w:pPr>
      <w:r w:rsidRPr="00945284">
        <w:rPr>
          <w:noProof/>
        </w:rPr>
        <w:pict>
          <v:shape id="_x0000_i1057" type="#_x0000_t75" alt="2122609207.emf" style="width:12pt;height:12pt;visibility:visible;mso-wrap-style:square">
            <v:imagedata r:id="rId31" o:title="2122609207"/>
          </v:shape>
        </w:pict>
      </w:r>
      <w:r w:rsidR="00347871">
        <w:t xml:space="preserve"> None</w:t>
      </w:r>
      <w:r w:rsidR="00347871">
        <w:rPr>
          <w:rFonts w:cs="Arial"/>
        </w:rPr>
        <w:fldChar w:fldCharType="begin"/>
      </w:r>
      <w:r w:rsidR="00347871">
        <w:instrText>XE"</w:instrText>
      </w:r>
      <w:r w:rsidR="00347871" w:rsidRPr="00413D75">
        <w:rPr>
          <w:rFonts w:cs="Arial"/>
        </w:rPr>
        <w:instrText>None</w:instrText>
      </w:r>
      <w:r w:rsidR="00347871">
        <w:instrText>"</w:instrText>
      </w:r>
      <w:r w:rsidR="00347871">
        <w:rPr>
          <w:rFonts w:cs="Arial"/>
        </w:rPr>
        <w:fldChar w:fldCharType="end"/>
      </w:r>
    </w:p>
    <w:p w:rsidR="00347871" w:rsidRDefault="00347871" w:rsidP="00A318C1">
      <w:pPr>
        <w:pStyle w:val="BodyText"/>
      </w:pPr>
      <w:r>
        <w:t>[cvss] There is no potential for loss of life, physical assets, productivity, or revenue.</w:t>
      </w:r>
    </w:p>
    <w:p w:rsidR="00347871" w:rsidRDefault="00FB4EB2" w:rsidP="00347871">
      <w:pPr>
        <w:ind w:left="605" w:hanging="245"/>
      </w:pPr>
      <w:r w:rsidRPr="00945284">
        <w:rPr>
          <w:noProof/>
        </w:rPr>
        <w:pict>
          <v:shape id="_x0000_i1056" type="#_x0000_t75" alt="2122609207.emf" style="width:12pt;height:12pt;visibility:visible;mso-wrap-style:square">
            <v:imagedata r:id="rId31" o:title="2122609207"/>
          </v:shape>
        </w:pict>
      </w:r>
      <w:r w:rsidR="00347871">
        <w:t xml:space="preserve"> Low</w:t>
      </w:r>
      <w:r w:rsidR="00347871">
        <w:rPr>
          <w:rFonts w:cs="Arial"/>
        </w:rPr>
        <w:fldChar w:fldCharType="begin"/>
      </w:r>
      <w:r w:rsidR="00347871">
        <w:instrText>XE"</w:instrText>
      </w:r>
      <w:r w:rsidR="00347871" w:rsidRPr="00413D75">
        <w:rPr>
          <w:rFonts w:cs="Arial"/>
        </w:rPr>
        <w:instrText>Low</w:instrText>
      </w:r>
      <w:r w:rsidR="00347871">
        <w:instrText>"</w:instrText>
      </w:r>
      <w:r w:rsidR="00347871">
        <w:rPr>
          <w:rFonts w:cs="Arial"/>
        </w:rPr>
        <w:fldChar w:fldCharType="end"/>
      </w:r>
    </w:p>
    <w:p w:rsidR="00347871" w:rsidRDefault="00347871" w:rsidP="00A318C1">
      <w:pPr>
        <w:pStyle w:val="BodyText"/>
      </w:pPr>
      <w:r>
        <w:t>[cvss] A successful exploit of this vulnerability may result in slight physical or property damage. Or, there may be a slight loss of revenue or productivity to the organization.</w:t>
      </w:r>
    </w:p>
    <w:p w:rsidR="00347871" w:rsidRDefault="00FB4EB2" w:rsidP="00347871">
      <w:pPr>
        <w:ind w:left="605" w:hanging="245"/>
      </w:pPr>
      <w:r w:rsidRPr="00945284">
        <w:rPr>
          <w:noProof/>
        </w:rPr>
        <w:lastRenderedPageBreak/>
        <w:pict>
          <v:shape id="_x0000_i1055" type="#_x0000_t75" alt="2122609207.emf" style="width:12pt;height:12pt;visibility:visible;mso-wrap-style:square">
            <v:imagedata r:id="rId31" o:title="2122609207"/>
          </v:shape>
        </w:pict>
      </w:r>
      <w:r w:rsidR="00347871">
        <w:t xml:space="preserve"> Low-Medium</w:t>
      </w:r>
      <w:r w:rsidR="00347871">
        <w:rPr>
          <w:rFonts w:cs="Arial"/>
        </w:rPr>
        <w:fldChar w:fldCharType="begin"/>
      </w:r>
      <w:r w:rsidR="00347871">
        <w:instrText>XE"</w:instrText>
      </w:r>
      <w:r w:rsidR="00347871" w:rsidRPr="00413D75">
        <w:rPr>
          <w:rFonts w:cs="Arial"/>
        </w:rPr>
        <w:instrText>Low-Medium</w:instrText>
      </w:r>
      <w:r w:rsidR="00347871">
        <w:instrText>"</w:instrText>
      </w:r>
      <w:r w:rsidR="00347871">
        <w:rPr>
          <w:rFonts w:cs="Arial"/>
        </w:rPr>
        <w:fldChar w:fldCharType="end"/>
      </w:r>
    </w:p>
    <w:p w:rsidR="00347871" w:rsidRDefault="00347871" w:rsidP="00A318C1">
      <w:pPr>
        <w:pStyle w:val="BodyText"/>
      </w:pPr>
      <w:r>
        <w:t>[cvss] A successful exploit of this vulnerability may result in moderate physical or property</w:t>
      </w:r>
      <w:r>
        <w:br/>
        <w:t>damage. Or, there may be a moderate loss of revenue or productivity to the</w:t>
      </w:r>
      <w:r>
        <w:br/>
        <w:t>organization.</w:t>
      </w:r>
    </w:p>
    <w:p w:rsidR="00347871" w:rsidRDefault="00FB4EB2" w:rsidP="00347871">
      <w:pPr>
        <w:ind w:left="605" w:hanging="245"/>
      </w:pPr>
      <w:r w:rsidRPr="00945284">
        <w:rPr>
          <w:noProof/>
        </w:rPr>
        <w:pict>
          <v:shape id="_x0000_i1054" type="#_x0000_t75" alt="2122609207.emf" style="width:12pt;height:12pt;visibility:visible;mso-wrap-style:square">
            <v:imagedata r:id="rId31" o:title="2122609207"/>
          </v:shape>
        </w:pict>
      </w:r>
      <w:r w:rsidR="00347871">
        <w:t xml:space="preserve"> Medium High</w:t>
      </w:r>
      <w:r w:rsidR="00347871">
        <w:rPr>
          <w:rFonts w:cs="Arial"/>
        </w:rPr>
        <w:fldChar w:fldCharType="begin"/>
      </w:r>
      <w:r w:rsidR="00347871">
        <w:instrText>XE"</w:instrText>
      </w:r>
      <w:r w:rsidR="00347871" w:rsidRPr="00413D75">
        <w:rPr>
          <w:rFonts w:cs="Arial"/>
        </w:rPr>
        <w:instrText>Medium High</w:instrText>
      </w:r>
      <w:r w:rsidR="00347871">
        <w:instrText>"</w:instrText>
      </w:r>
      <w:r w:rsidR="00347871">
        <w:rPr>
          <w:rFonts w:cs="Arial"/>
        </w:rPr>
        <w:fldChar w:fldCharType="end"/>
      </w:r>
    </w:p>
    <w:p w:rsidR="00347871" w:rsidRDefault="00347871" w:rsidP="00A318C1">
      <w:pPr>
        <w:pStyle w:val="BodyText"/>
      </w:pPr>
      <w:r>
        <w:t>[cvss] A successful exploit of this vulnerability may result in significant physical or property damage or loss. Or, there may be a significant loss of revenue or productivity.</w:t>
      </w:r>
    </w:p>
    <w:p w:rsidR="00347871" w:rsidRDefault="00FB4EB2" w:rsidP="00347871">
      <w:pPr>
        <w:ind w:left="605" w:hanging="245"/>
      </w:pPr>
      <w:r w:rsidRPr="00945284">
        <w:rPr>
          <w:noProof/>
        </w:rPr>
        <w:pict>
          <v:shape id="_x0000_i1053" type="#_x0000_t75" alt="2122609207.emf" style="width:12pt;height:12pt;visibility:visible;mso-wrap-style:square">
            <v:imagedata r:id="rId31" o:title="2122609207"/>
          </v:shape>
        </w:pict>
      </w:r>
      <w:r w:rsidR="00347871">
        <w:t xml:space="preserve"> High</w:t>
      </w:r>
      <w:r w:rsidR="00347871">
        <w:rPr>
          <w:rFonts w:cs="Arial"/>
        </w:rPr>
        <w:fldChar w:fldCharType="begin"/>
      </w:r>
      <w:r w:rsidR="00347871">
        <w:instrText>XE"</w:instrText>
      </w:r>
      <w:r w:rsidR="00347871" w:rsidRPr="00413D75">
        <w:rPr>
          <w:rFonts w:cs="Arial"/>
        </w:rPr>
        <w:instrText>High</w:instrText>
      </w:r>
      <w:r w:rsidR="00347871">
        <w:instrText>"</w:instrText>
      </w:r>
      <w:r w:rsidR="00347871">
        <w:rPr>
          <w:rFonts w:cs="Arial"/>
        </w:rPr>
        <w:fldChar w:fldCharType="end"/>
      </w:r>
    </w:p>
    <w:p w:rsidR="00347871" w:rsidRDefault="00347871" w:rsidP="00A318C1">
      <w:pPr>
        <w:pStyle w:val="BodyText"/>
      </w:pPr>
      <w:r>
        <w:t>[cvss]  A successful exploit of this vulnerability may result in catastrophic physical or property damage and loss. Or, there may be a catastrophic loss of revenue or productivity.</w:t>
      </w:r>
    </w:p>
    <w:p w:rsidR="00347871" w:rsidRDefault="00347871" w:rsidP="00347871"/>
    <w:p w:rsidR="00347871" w:rsidRDefault="00347871" w:rsidP="00347871">
      <w:pPr>
        <w:pStyle w:val="Heading3"/>
      </w:pPr>
      <w:bookmarkStart w:id="1627" w:name="_ddbd46432599b9986766c246f0818690"/>
      <w:bookmarkStart w:id="1628" w:name="_Toc477720277"/>
      <w:r>
        <w:t>Enumeration Confidentiality Impact</w:t>
      </w:r>
      <w:bookmarkEnd w:id="1627"/>
      <w:bookmarkEnd w:id="1628"/>
      <w:r w:rsidRPr="003A31EC">
        <w:rPr>
          <w:rFonts w:cs="Arial"/>
        </w:rPr>
        <w:t xml:space="preserve"> </w:t>
      </w:r>
      <w:r w:rsidR="00951276">
        <w:rPr>
          <w:rFonts w:cs="Arial"/>
        </w:rPr>
        <w:fldChar w:fldCharType="begin"/>
      </w:r>
      <w:r w:rsidR="00951276">
        <w:instrText>XE"</w:instrText>
      </w:r>
      <w:r w:rsidR="00951276" w:rsidRPr="00413D75">
        <w:rPr>
          <w:rFonts w:cs="Arial"/>
        </w:rPr>
        <w:instrText>Confidentiality Impact</w:instrText>
      </w:r>
      <w:r w:rsidR="00951276">
        <w:instrText>"</w:instrText>
      </w:r>
      <w:r w:rsidR="00951276">
        <w:rPr>
          <w:rFonts w:cs="Arial"/>
        </w:rPr>
        <w:fldChar w:fldCharType="end"/>
      </w:r>
      <w:r w:rsidR="000C6CB8">
        <w:rPr>
          <w:rFonts w:cs="Arial"/>
        </w:rPr>
        <w:t xml:space="preserve"> </w:t>
      </w:r>
    </w:p>
    <w:p w:rsidR="00347871" w:rsidRDefault="00347871" w:rsidP="00A318C1">
      <w:pPr>
        <w:pStyle w:val="BodyText"/>
      </w:pPr>
      <w:r>
        <w:t>[CVSS]  This metric measures the impact on confidentiality of a successfully exploited vulnerability.</w:t>
      </w:r>
      <w:r>
        <w:br/>
        <w:t>Confidentiality refers to limiting information access and disclosure to only authorized users, as well as preventing access by, or disclosure to, unauthorized ones.  Increased confidentiality impact increases the vulnerability score.</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Known Superclasses</w:t>
      </w:r>
    </w:p>
    <w:p w:rsidR="00347871" w:rsidRDefault="00CC4F8E" w:rsidP="00347871">
      <w:pPr>
        <w:ind w:left="360"/>
      </w:pPr>
      <w:hyperlink w:anchor="_196d76f570f8c2bd9cccd75b4f5ce514" w:history="1">
        <w:r w:rsidR="00347871">
          <w:rPr>
            <w:rStyle w:val="Hyperlink"/>
          </w:rPr>
          <w:t>Vulnerability Base Vector</w:t>
        </w:r>
      </w:hyperlink>
    </w:p>
    <w:p w:rsidR="00347871" w:rsidRDefault="00347871" w:rsidP="00347871">
      <w:pPr>
        <w:pStyle w:val="Code0"/>
      </w:pPr>
      <w:r>
        <w:t>package Threat-risk-conceptual-model::Threat and Risk Specific Concepts::Vulnerabilities::Vulnerability Vectors</w:t>
      </w:r>
    </w:p>
    <w:p w:rsidR="00347871" w:rsidRDefault="00347871" w:rsidP="00347871">
      <w:pPr>
        <w:pStyle w:val="Code0"/>
      </w:pPr>
      <w:r>
        <w:t>public enum Confidentiality Impact</w:t>
      </w:r>
    </w:p>
    <w:p w:rsidR="00347871" w:rsidRDefault="00347871" w:rsidP="00347871">
      <w:pPr>
        <w:pStyle w:val="Code0"/>
      </w:pPr>
      <w:r>
        <w:t>{None, Partial, Complete}</w:t>
      </w:r>
    </w:p>
    <w:p w:rsidR="00347871" w:rsidRDefault="00347871" w:rsidP="00347871">
      <w:pPr>
        <w:pStyle w:val="Code0"/>
      </w:pPr>
    </w:p>
    <w:p w:rsidR="00347871" w:rsidRPr="002A7C0D" w:rsidRDefault="00347871" w:rsidP="00232C10">
      <w:pPr>
        <w:pStyle w:val="Subtitle"/>
        <w:spacing w:before="120"/>
        <w:rPr>
          <w:rStyle w:val="IntenseEmphasis"/>
          <w:sz w:val="24"/>
          <w:szCs w:val="24"/>
        </w:rPr>
      </w:pPr>
      <w:r w:rsidRPr="002A7C0D">
        <w:rPr>
          <w:rStyle w:val="IntenseEmphasis"/>
          <w:sz w:val="24"/>
          <w:szCs w:val="24"/>
        </w:rPr>
        <w:t>Literals</w:t>
      </w:r>
    </w:p>
    <w:p w:rsidR="00347871" w:rsidRDefault="00FB4EB2" w:rsidP="00347871">
      <w:pPr>
        <w:ind w:left="605" w:hanging="245"/>
      </w:pPr>
      <w:r w:rsidRPr="00945284">
        <w:rPr>
          <w:noProof/>
        </w:rPr>
        <w:pict>
          <v:shape id="_x0000_i1052" type="#_x0000_t75" alt="2122609207.emf" style="width:12pt;height:12pt;visibility:visible;mso-wrap-style:square">
            <v:imagedata r:id="rId31" o:title="2122609207"/>
          </v:shape>
        </w:pict>
      </w:r>
      <w:r w:rsidR="00347871">
        <w:t xml:space="preserve"> None</w:t>
      </w:r>
      <w:r w:rsidR="00347871">
        <w:rPr>
          <w:rFonts w:cs="Arial"/>
        </w:rPr>
        <w:fldChar w:fldCharType="begin"/>
      </w:r>
      <w:r w:rsidR="00347871">
        <w:instrText>XE"</w:instrText>
      </w:r>
      <w:r w:rsidR="00347871" w:rsidRPr="00413D75">
        <w:rPr>
          <w:rFonts w:cs="Arial"/>
        </w:rPr>
        <w:instrText>None</w:instrText>
      </w:r>
      <w:r w:rsidR="00347871">
        <w:instrText>"</w:instrText>
      </w:r>
      <w:r w:rsidR="00347871">
        <w:rPr>
          <w:rFonts w:cs="Arial"/>
        </w:rPr>
        <w:fldChar w:fldCharType="end"/>
      </w:r>
    </w:p>
    <w:p w:rsidR="00347871" w:rsidRDefault="00347871" w:rsidP="00A318C1">
      <w:pPr>
        <w:pStyle w:val="BodyText"/>
      </w:pPr>
      <w:r>
        <w:t>[cvss] There is no impact to the confidentiality of the system.</w:t>
      </w:r>
    </w:p>
    <w:p w:rsidR="00347871" w:rsidRDefault="00FB4EB2" w:rsidP="00347871">
      <w:pPr>
        <w:ind w:left="605" w:hanging="245"/>
      </w:pPr>
      <w:r w:rsidRPr="00945284">
        <w:rPr>
          <w:noProof/>
        </w:rPr>
        <w:pict>
          <v:shape id="_x0000_i1051" type="#_x0000_t75" alt="2122609207.emf" style="width:12pt;height:12pt;visibility:visible;mso-wrap-style:square">
            <v:imagedata r:id="rId31" o:title="2122609207"/>
          </v:shape>
        </w:pict>
      </w:r>
      <w:r w:rsidR="00347871">
        <w:t xml:space="preserve"> Partial</w:t>
      </w:r>
      <w:r w:rsidR="00347871">
        <w:rPr>
          <w:rFonts w:cs="Arial"/>
        </w:rPr>
        <w:fldChar w:fldCharType="begin"/>
      </w:r>
      <w:r w:rsidR="00347871">
        <w:instrText>XE"</w:instrText>
      </w:r>
      <w:r w:rsidR="00347871" w:rsidRPr="00413D75">
        <w:rPr>
          <w:rFonts w:cs="Arial"/>
        </w:rPr>
        <w:instrText>Partial</w:instrText>
      </w:r>
      <w:r w:rsidR="00347871">
        <w:instrText>"</w:instrText>
      </w:r>
      <w:r w:rsidR="00347871">
        <w:rPr>
          <w:rFonts w:cs="Arial"/>
        </w:rPr>
        <w:fldChar w:fldCharType="end"/>
      </w:r>
    </w:p>
    <w:p w:rsidR="00347871" w:rsidRDefault="00347871" w:rsidP="00A318C1">
      <w:pPr>
        <w:pStyle w:val="BodyText"/>
      </w:pPr>
      <w:r>
        <w:t>[cvss] There is considerable informational disclosure. Access to some system files is</w:t>
      </w:r>
      <w:r>
        <w:br/>
        <w:t>possible, but the attacker does not have control over what is obtained, or the scope of</w:t>
      </w:r>
      <w:r>
        <w:br/>
        <w:t>the loss is constrained. An example is a vulnerability that divulges only certain tables</w:t>
      </w:r>
      <w:r>
        <w:br/>
        <w:t>in a database.</w:t>
      </w:r>
    </w:p>
    <w:p w:rsidR="00347871" w:rsidRDefault="00FB4EB2" w:rsidP="00347871">
      <w:pPr>
        <w:ind w:left="605" w:hanging="245"/>
      </w:pPr>
      <w:r w:rsidRPr="00945284">
        <w:rPr>
          <w:noProof/>
        </w:rPr>
        <w:pict>
          <v:shape id="_x0000_i1050" type="#_x0000_t75" alt="2122609207.emf" style="width:12pt;height:12pt;visibility:visible;mso-wrap-style:square">
            <v:imagedata r:id="rId31" o:title="2122609207"/>
          </v:shape>
        </w:pict>
      </w:r>
      <w:r w:rsidR="00347871">
        <w:t xml:space="preserve"> Complete</w:t>
      </w:r>
      <w:r w:rsidR="00347871">
        <w:rPr>
          <w:rFonts w:cs="Arial"/>
        </w:rPr>
        <w:fldChar w:fldCharType="begin"/>
      </w:r>
      <w:r w:rsidR="00347871">
        <w:instrText>XE"</w:instrText>
      </w:r>
      <w:r w:rsidR="00347871" w:rsidRPr="00413D75">
        <w:rPr>
          <w:rFonts w:cs="Arial"/>
        </w:rPr>
        <w:instrText>Complete</w:instrText>
      </w:r>
      <w:r w:rsidR="00347871">
        <w:instrText>"</w:instrText>
      </w:r>
      <w:r w:rsidR="00347871">
        <w:rPr>
          <w:rFonts w:cs="Arial"/>
        </w:rPr>
        <w:fldChar w:fldCharType="end"/>
      </w:r>
    </w:p>
    <w:p w:rsidR="00347871" w:rsidRDefault="00347871" w:rsidP="00A318C1">
      <w:pPr>
        <w:pStyle w:val="BodyText"/>
      </w:pPr>
      <w:r>
        <w:t>[cvss] There is total information disclosure, resulting in all system files being revealed. The attacker is able to read all of the system's data (memory, files, etc.)</w:t>
      </w:r>
    </w:p>
    <w:p w:rsidR="00347871" w:rsidRDefault="00347871" w:rsidP="00347871"/>
    <w:p w:rsidR="00347871" w:rsidRDefault="00347871" w:rsidP="00347871">
      <w:pPr>
        <w:pStyle w:val="Heading3"/>
      </w:pPr>
      <w:bookmarkStart w:id="1629" w:name="_1fc2aeaf15f47f8cad2d4914f1c577b0"/>
      <w:bookmarkStart w:id="1630" w:name="_Toc477720278"/>
      <w:r>
        <w:t>Enumeration Exploitability</w:t>
      </w:r>
      <w:bookmarkEnd w:id="1629"/>
      <w:bookmarkEnd w:id="1630"/>
      <w:r w:rsidRPr="003A31EC">
        <w:rPr>
          <w:rFonts w:cs="Arial"/>
        </w:rPr>
        <w:t xml:space="preserve"> </w:t>
      </w:r>
      <w:r w:rsidR="00951276">
        <w:rPr>
          <w:rFonts w:cs="Arial"/>
        </w:rPr>
        <w:fldChar w:fldCharType="begin"/>
      </w:r>
      <w:r w:rsidR="00951276">
        <w:instrText>XE"</w:instrText>
      </w:r>
      <w:r w:rsidR="00951276" w:rsidRPr="00413D75">
        <w:rPr>
          <w:rFonts w:cs="Arial"/>
        </w:rPr>
        <w:instrText>Exploitability</w:instrText>
      </w:r>
      <w:r w:rsidR="00951276">
        <w:instrText>"</w:instrText>
      </w:r>
      <w:r w:rsidR="00951276">
        <w:rPr>
          <w:rFonts w:cs="Arial"/>
        </w:rPr>
        <w:fldChar w:fldCharType="end"/>
      </w:r>
      <w:r w:rsidR="000C6CB8">
        <w:rPr>
          <w:rFonts w:cs="Arial"/>
        </w:rPr>
        <w:t xml:space="preserve"> </w:t>
      </w:r>
    </w:p>
    <w:p w:rsidR="00347871" w:rsidRDefault="00347871" w:rsidP="00A318C1">
      <w:pPr>
        <w:pStyle w:val="BodyText"/>
      </w:pPr>
      <w:r>
        <w:t xml:space="preserve">This metric measures the current state of exploit techniques or code availability. Public availability of easy-to-use exploit code increases the number of potential attackers by including those who are unskilled, thereby increasing the severity of the vulnerability.  </w:t>
      </w:r>
      <w:r>
        <w:br/>
        <w:t xml:space="preserve">Initially, real-world exploitation may only be theoretical. Publication of proof of concept code, functional exploit code, or sufficient technical details necessary to exploit the vulnerability may follow. Furthermore, the exploit code available may progress from a proof-of-concept demonstration to exploit code that is successful in exploiting the vulnerability consistently. In severe cases, it may be delivered as the payload of a network-based worm or virus. The more easily a vulnerability can be exploited, the higher the vulnerability score. </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Known Superclasses</w:t>
      </w:r>
    </w:p>
    <w:p w:rsidR="00347871" w:rsidRDefault="00CC4F8E" w:rsidP="00347871">
      <w:pPr>
        <w:ind w:left="360"/>
      </w:pPr>
      <w:hyperlink w:anchor="_e53dd5572fd3346fa73d5e5e4a87c50a" w:history="1">
        <w:r w:rsidR="00347871">
          <w:rPr>
            <w:rStyle w:val="Hyperlink"/>
          </w:rPr>
          <w:t xml:space="preserve">Vulnerability Temporal Vector </w:t>
        </w:r>
      </w:hyperlink>
    </w:p>
    <w:p w:rsidR="00347871" w:rsidRDefault="00347871" w:rsidP="00347871">
      <w:pPr>
        <w:pStyle w:val="Code0"/>
      </w:pPr>
      <w:r>
        <w:t>package Threat-risk-conceptual-model::Threat and Risk Specific Concepts::Vulnerabilities::Vulnerability Vectors</w:t>
      </w:r>
    </w:p>
    <w:p w:rsidR="00347871" w:rsidRDefault="00347871" w:rsidP="00347871">
      <w:pPr>
        <w:pStyle w:val="Code0"/>
      </w:pPr>
      <w:r>
        <w:t>public enum Exploitability</w:t>
      </w:r>
    </w:p>
    <w:p w:rsidR="00347871" w:rsidRDefault="00347871" w:rsidP="00347871">
      <w:pPr>
        <w:pStyle w:val="Code0"/>
      </w:pPr>
      <w:r>
        <w:t>{Unproven, Proof of concept, Functional, High}</w:t>
      </w:r>
    </w:p>
    <w:p w:rsidR="00347871" w:rsidRDefault="00347871" w:rsidP="00347871">
      <w:pPr>
        <w:pStyle w:val="Code0"/>
      </w:pPr>
    </w:p>
    <w:p w:rsidR="00347871" w:rsidRPr="002A7C0D" w:rsidRDefault="00347871" w:rsidP="00232C10">
      <w:pPr>
        <w:pStyle w:val="Subtitle"/>
        <w:spacing w:before="120"/>
        <w:rPr>
          <w:rStyle w:val="IntenseEmphasis"/>
          <w:sz w:val="24"/>
          <w:szCs w:val="24"/>
        </w:rPr>
      </w:pPr>
      <w:r w:rsidRPr="002A7C0D">
        <w:rPr>
          <w:rStyle w:val="IntenseEmphasis"/>
          <w:sz w:val="24"/>
          <w:szCs w:val="24"/>
        </w:rPr>
        <w:t>Literals</w:t>
      </w:r>
    </w:p>
    <w:p w:rsidR="00347871" w:rsidRDefault="00FB4EB2" w:rsidP="00347871">
      <w:pPr>
        <w:ind w:left="605" w:hanging="245"/>
      </w:pPr>
      <w:r w:rsidRPr="00945284">
        <w:rPr>
          <w:noProof/>
        </w:rPr>
        <w:pict>
          <v:shape id="_x0000_i1049" type="#_x0000_t75" alt="2122609207.emf" style="width:12pt;height:12pt;visibility:visible;mso-wrap-style:square">
            <v:imagedata r:id="rId31" o:title="2122609207"/>
          </v:shape>
        </w:pict>
      </w:r>
      <w:r w:rsidR="00347871">
        <w:t xml:space="preserve"> Unproven</w:t>
      </w:r>
      <w:r w:rsidR="00347871">
        <w:rPr>
          <w:rFonts w:cs="Arial"/>
        </w:rPr>
        <w:fldChar w:fldCharType="begin"/>
      </w:r>
      <w:r w:rsidR="00347871">
        <w:instrText>XE"</w:instrText>
      </w:r>
      <w:r w:rsidR="00347871" w:rsidRPr="00413D75">
        <w:rPr>
          <w:rFonts w:cs="Arial"/>
        </w:rPr>
        <w:instrText>Unproven</w:instrText>
      </w:r>
      <w:r w:rsidR="00347871">
        <w:instrText>"</w:instrText>
      </w:r>
      <w:r w:rsidR="00347871">
        <w:rPr>
          <w:rFonts w:cs="Arial"/>
        </w:rPr>
        <w:fldChar w:fldCharType="end"/>
      </w:r>
    </w:p>
    <w:p w:rsidR="00347871" w:rsidRDefault="00347871" w:rsidP="00A318C1">
      <w:pPr>
        <w:pStyle w:val="BodyText"/>
      </w:pPr>
      <w:r>
        <w:t>[cvss] No exploit [code] is available, or an exploit is entirely theoretical.</w:t>
      </w:r>
    </w:p>
    <w:p w:rsidR="00347871" w:rsidRDefault="00FB4EB2" w:rsidP="00347871">
      <w:pPr>
        <w:ind w:left="605" w:hanging="245"/>
      </w:pPr>
      <w:r w:rsidRPr="00945284">
        <w:rPr>
          <w:noProof/>
        </w:rPr>
        <w:pict>
          <v:shape id="_x0000_i1048" type="#_x0000_t75" alt="2122609207.emf" style="width:12pt;height:12pt;visibility:visible;mso-wrap-style:square">
            <v:imagedata r:id="rId31" o:title="2122609207"/>
          </v:shape>
        </w:pict>
      </w:r>
      <w:r w:rsidR="00347871">
        <w:t xml:space="preserve"> Proof of concept</w:t>
      </w:r>
      <w:r w:rsidR="00347871">
        <w:rPr>
          <w:rFonts w:cs="Arial"/>
        </w:rPr>
        <w:fldChar w:fldCharType="begin"/>
      </w:r>
      <w:r w:rsidR="00347871">
        <w:instrText>XE"</w:instrText>
      </w:r>
      <w:r w:rsidR="00347871" w:rsidRPr="00413D75">
        <w:rPr>
          <w:rFonts w:cs="Arial"/>
        </w:rPr>
        <w:instrText>Proof of concept</w:instrText>
      </w:r>
      <w:r w:rsidR="00347871">
        <w:instrText>"</w:instrText>
      </w:r>
      <w:r w:rsidR="00347871">
        <w:rPr>
          <w:rFonts w:cs="Arial"/>
        </w:rPr>
        <w:fldChar w:fldCharType="end"/>
      </w:r>
    </w:p>
    <w:p w:rsidR="00347871" w:rsidRDefault="00347871" w:rsidP="00A318C1">
      <w:pPr>
        <w:pStyle w:val="BodyText"/>
      </w:pPr>
      <w:r>
        <w:t>[cvss] Proof-of-concept exploit [code] or an attack demonstration that is not practical for most systems is available. The code or technique is not functional in all situations and may require substantial modification by a skilled attacker.</w:t>
      </w:r>
    </w:p>
    <w:p w:rsidR="00347871" w:rsidRDefault="00FB4EB2" w:rsidP="00347871">
      <w:pPr>
        <w:ind w:left="605" w:hanging="245"/>
      </w:pPr>
      <w:r w:rsidRPr="00945284">
        <w:rPr>
          <w:noProof/>
        </w:rPr>
        <w:pict>
          <v:shape id="_x0000_i1047" type="#_x0000_t75" alt="2122609207.emf" style="width:12pt;height:12pt;visibility:visible;mso-wrap-style:square">
            <v:imagedata r:id="rId31" o:title="2122609207"/>
          </v:shape>
        </w:pict>
      </w:r>
      <w:r w:rsidR="00347871">
        <w:t xml:space="preserve"> Functional</w:t>
      </w:r>
      <w:r w:rsidR="00347871">
        <w:rPr>
          <w:rFonts w:cs="Arial"/>
        </w:rPr>
        <w:fldChar w:fldCharType="begin"/>
      </w:r>
      <w:r w:rsidR="00347871">
        <w:instrText>XE"</w:instrText>
      </w:r>
      <w:r w:rsidR="00347871" w:rsidRPr="00413D75">
        <w:rPr>
          <w:rFonts w:cs="Arial"/>
        </w:rPr>
        <w:instrText>Functional</w:instrText>
      </w:r>
      <w:r w:rsidR="00347871">
        <w:instrText>"</w:instrText>
      </w:r>
      <w:r w:rsidR="00347871">
        <w:rPr>
          <w:rFonts w:cs="Arial"/>
        </w:rPr>
        <w:fldChar w:fldCharType="end"/>
      </w:r>
    </w:p>
    <w:p w:rsidR="00347871" w:rsidRDefault="00347871" w:rsidP="00A318C1">
      <w:pPr>
        <w:pStyle w:val="BodyText"/>
      </w:pPr>
      <w:r>
        <w:t>[cvss] Functional exploit [code] is available. The [code/exploit] works in most situations where the vulnerability exists.</w:t>
      </w:r>
    </w:p>
    <w:p w:rsidR="00347871" w:rsidRDefault="00FB4EB2" w:rsidP="00347871">
      <w:pPr>
        <w:ind w:left="605" w:hanging="245"/>
      </w:pPr>
      <w:r w:rsidRPr="00945284">
        <w:rPr>
          <w:noProof/>
        </w:rPr>
        <w:pict>
          <v:shape id="_x0000_i1046" type="#_x0000_t75" alt="2122609207.emf" style="width:12pt;height:12pt;visibility:visible;mso-wrap-style:square">
            <v:imagedata r:id="rId31" o:title="2122609207"/>
          </v:shape>
        </w:pict>
      </w:r>
      <w:r w:rsidR="00347871">
        <w:t xml:space="preserve"> High</w:t>
      </w:r>
      <w:r w:rsidR="00347871">
        <w:rPr>
          <w:rFonts w:cs="Arial"/>
        </w:rPr>
        <w:fldChar w:fldCharType="begin"/>
      </w:r>
      <w:r w:rsidR="00347871">
        <w:instrText>XE"</w:instrText>
      </w:r>
      <w:r w:rsidR="00347871" w:rsidRPr="00413D75">
        <w:rPr>
          <w:rFonts w:cs="Arial"/>
        </w:rPr>
        <w:instrText>High</w:instrText>
      </w:r>
      <w:r w:rsidR="00347871">
        <w:instrText>"</w:instrText>
      </w:r>
      <w:r w:rsidR="00347871">
        <w:rPr>
          <w:rFonts w:cs="Arial"/>
        </w:rPr>
        <w:fldChar w:fldCharType="end"/>
      </w:r>
    </w:p>
    <w:p w:rsidR="00347871" w:rsidRDefault="00347871" w:rsidP="00A318C1">
      <w:pPr>
        <w:pStyle w:val="BodyText"/>
      </w:pPr>
      <w:r>
        <w:t>[cvss] Either the vulnerability is exploitable by functional mobile autonomous code, or no exploit is required (manual trigger) and details are widely available. The code works in every situation, or is actively being delivered via a mobile autonomous agent (such as a worm or virus).</w:t>
      </w:r>
    </w:p>
    <w:p w:rsidR="00347871" w:rsidRDefault="00347871" w:rsidP="00347871"/>
    <w:p w:rsidR="00347871" w:rsidRDefault="00347871" w:rsidP="00347871">
      <w:pPr>
        <w:pStyle w:val="Heading3"/>
      </w:pPr>
      <w:bookmarkStart w:id="1631" w:name="_c583438a9d42aadb8db254a30f20229b"/>
      <w:bookmarkStart w:id="1632" w:name="_Toc477720279"/>
      <w:r>
        <w:t>Enumeration Integrity Impact</w:t>
      </w:r>
      <w:bookmarkEnd w:id="1631"/>
      <w:bookmarkEnd w:id="1632"/>
      <w:r w:rsidRPr="003A31EC">
        <w:rPr>
          <w:rFonts w:cs="Arial"/>
        </w:rPr>
        <w:t xml:space="preserve"> </w:t>
      </w:r>
      <w:r w:rsidR="00951276">
        <w:rPr>
          <w:rFonts w:cs="Arial"/>
        </w:rPr>
        <w:fldChar w:fldCharType="begin"/>
      </w:r>
      <w:r w:rsidR="00951276">
        <w:instrText>XE"</w:instrText>
      </w:r>
      <w:r w:rsidR="00951276" w:rsidRPr="00413D75">
        <w:rPr>
          <w:rFonts w:cs="Arial"/>
        </w:rPr>
        <w:instrText>Integrity Impact</w:instrText>
      </w:r>
      <w:r w:rsidR="00951276">
        <w:instrText>"</w:instrText>
      </w:r>
      <w:r w:rsidR="00951276">
        <w:rPr>
          <w:rFonts w:cs="Arial"/>
        </w:rPr>
        <w:fldChar w:fldCharType="end"/>
      </w:r>
      <w:r w:rsidR="000C6CB8">
        <w:rPr>
          <w:rFonts w:cs="Arial"/>
        </w:rPr>
        <w:t xml:space="preserve"> </w:t>
      </w:r>
    </w:p>
    <w:p w:rsidR="00347871" w:rsidRDefault="00347871" w:rsidP="00A318C1">
      <w:pPr>
        <w:pStyle w:val="BodyText"/>
      </w:pPr>
      <w:r>
        <w:t>[CVSS] This metric measures the impact to integrity of a successfully exploited vulnerability. Integrity refers to the trustworthiness and guaranteed veracity of information.  Increased integrity impact increases the vulnerability score.</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Known Superclasses</w:t>
      </w:r>
    </w:p>
    <w:p w:rsidR="00347871" w:rsidRDefault="00CC4F8E" w:rsidP="00347871">
      <w:pPr>
        <w:ind w:left="360"/>
      </w:pPr>
      <w:hyperlink w:anchor="_196d76f570f8c2bd9cccd75b4f5ce514" w:history="1">
        <w:r w:rsidR="00347871">
          <w:rPr>
            <w:rStyle w:val="Hyperlink"/>
          </w:rPr>
          <w:t>Vulnerability Base Vector</w:t>
        </w:r>
      </w:hyperlink>
    </w:p>
    <w:p w:rsidR="00347871" w:rsidRDefault="00347871" w:rsidP="00347871">
      <w:pPr>
        <w:pStyle w:val="Code0"/>
      </w:pPr>
      <w:r>
        <w:t>package Threat-risk-conceptual-model::Threat and Risk Specific Concepts::Vulnerabilities::Vulnerability Vectors</w:t>
      </w:r>
    </w:p>
    <w:p w:rsidR="00347871" w:rsidRDefault="00347871" w:rsidP="00347871">
      <w:pPr>
        <w:pStyle w:val="Code0"/>
      </w:pPr>
      <w:r>
        <w:t>public enum Integrity Impact</w:t>
      </w:r>
    </w:p>
    <w:p w:rsidR="00347871" w:rsidRDefault="00347871" w:rsidP="00347871">
      <w:pPr>
        <w:pStyle w:val="Code0"/>
      </w:pPr>
      <w:r>
        <w:t>{None, Partial, Complete}</w:t>
      </w:r>
    </w:p>
    <w:p w:rsidR="00347871" w:rsidRDefault="00347871" w:rsidP="00347871">
      <w:pPr>
        <w:pStyle w:val="Code0"/>
      </w:pPr>
    </w:p>
    <w:p w:rsidR="00347871" w:rsidRPr="002A7C0D" w:rsidRDefault="00347871" w:rsidP="00232C10">
      <w:pPr>
        <w:pStyle w:val="Subtitle"/>
        <w:spacing w:before="120"/>
        <w:rPr>
          <w:rStyle w:val="IntenseEmphasis"/>
          <w:sz w:val="24"/>
          <w:szCs w:val="24"/>
        </w:rPr>
      </w:pPr>
      <w:r w:rsidRPr="002A7C0D">
        <w:rPr>
          <w:rStyle w:val="IntenseEmphasis"/>
          <w:sz w:val="24"/>
          <w:szCs w:val="24"/>
        </w:rPr>
        <w:t>Literals</w:t>
      </w:r>
    </w:p>
    <w:p w:rsidR="00347871" w:rsidRDefault="00FB4EB2" w:rsidP="00347871">
      <w:pPr>
        <w:ind w:left="605" w:hanging="245"/>
      </w:pPr>
      <w:r w:rsidRPr="00945284">
        <w:rPr>
          <w:noProof/>
        </w:rPr>
        <w:pict>
          <v:shape id="_x0000_i1045" type="#_x0000_t75" alt="2122609207.emf" style="width:12pt;height:12pt;visibility:visible;mso-wrap-style:square">
            <v:imagedata r:id="rId31" o:title="2122609207"/>
          </v:shape>
        </w:pict>
      </w:r>
      <w:r w:rsidR="00347871">
        <w:t xml:space="preserve"> None</w:t>
      </w:r>
      <w:r w:rsidR="00347871">
        <w:rPr>
          <w:rFonts w:cs="Arial"/>
        </w:rPr>
        <w:fldChar w:fldCharType="begin"/>
      </w:r>
      <w:r w:rsidR="00347871">
        <w:instrText>XE"</w:instrText>
      </w:r>
      <w:r w:rsidR="00347871" w:rsidRPr="00413D75">
        <w:rPr>
          <w:rFonts w:cs="Arial"/>
        </w:rPr>
        <w:instrText>None</w:instrText>
      </w:r>
      <w:r w:rsidR="00347871">
        <w:instrText>"</w:instrText>
      </w:r>
      <w:r w:rsidR="00347871">
        <w:rPr>
          <w:rFonts w:cs="Arial"/>
        </w:rPr>
        <w:fldChar w:fldCharType="end"/>
      </w:r>
    </w:p>
    <w:p w:rsidR="00347871" w:rsidRDefault="00347871" w:rsidP="00A318C1">
      <w:pPr>
        <w:pStyle w:val="BodyText"/>
      </w:pPr>
      <w:r>
        <w:t>[cvss] There is no impact to the integrity of the system.</w:t>
      </w:r>
    </w:p>
    <w:p w:rsidR="00347871" w:rsidRDefault="00FB4EB2" w:rsidP="00347871">
      <w:pPr>
        <w:ind w:left="605" w:hanging="245"/>
      </w:pPr>
      <w:r w:rsidRPr="00945284">
        <w:rPr>
          <w:noProof/>
        </w:rPr>
        <w:pict>
          <v:shape id="_x0000_i1044" type="#_x0000_t75" alt="2122609207.emf" style="width:12pt;height:12pt;visibility:visible;mso-wrap-style:square">
            <v:imagedata r:id="rId31" o:title="2122609207"/>
          </v:shape>
        </w:pict>
      </w:r>
      <w:r w:rsidR="00347871">
        <w:t xml:space="preserve"> Partial</w:t>
      </w:r>
      <w:r w:rsidR="00347871">
        <w:rPr>
          <w:rFonts w:cs="Arial"/>
        </w:rPr>
        <w:fldChar w:fldCharType="begin"/>
      </w:r>
      <w:r w:rsidR="00347871">
        <w:instrText>XE"</w:instrText>
      </w:r>
      <w:r w:rsidR="00347871" w:rsidRPr="00413D75">
        <w:rPr>
          <w:rFonts w:cs="Arial"/>
        </w:rPr>
        <w:instrText>Partial</w:instrText>
      </w:r>
      <w:r w:rsidR="00347871">
        <w:instrText>"</w:instrText>
      </w:r>
      <w:r w:rsidR="00347871">
        <w:rPr>
          <w:rFonts w:cs="Arial"/>
        </w:rPr>
        <w:fldChar w:fldCharType="end"/>
      </w:r>
    </w:p>
    <w:p w:rsidR="00347871" w:rsidRDefault="00347871" w:rsidP="00A318C1">
      <w:pPr>
        <w:pStyle w:val="BodyText"/>
      </w:pPr>
      <w:r>
        <w:t>Control over the system is partially comprised.</w:t>
      </w:r>
      <w:r>
        <w:br/>
        <w:t>[cvss] Modification of some system files or information is possible, but the attacker does not have control over what can be modified, or the scope of what the attacker can affect is limited. For example, system or application files may be overwritten or modified, but either the attacker has no control over which files are affected or the attacker can modify files within only a limited context or scope.</w:t>
      </w:r>
    </w:p>
    <w:p w:rsidR="00347871" w:rsidRDefault="00FB4EB2" w:rsidP="00347871">
      <w:pPr>
        <w:ind w:left="605" w:hanging="245"/>
      </w:pPr>
      <w:r w:rsidRPr="00945284">
        <w:rPr>
          <w:noProof/>
        </w:rPr>
        <w:pict>
          <v:shape id="_x0000_i1043" type="#_x0000_t75" alt="2122609207.emf" style="width:12pt;height:12pt;visibility:visible;mso-wrap-style:square">
            <v:imagedata r:id="rId31" o:title="2122609207"/>
          </v:shape>
        </w:pict>
      </w:r>
      <w:r w:rsidR="00347871">
        <w:t xml:space="preserve"> Complete</w:t>
      </w:r>
      <w:r w:rsidR="00347871">
        <w:rPr>
          <w:rFonts w:cs="Arial"/>
        </w:rPr>
        <w:fldChar w:fldCharType="begin"/>
      </w:r>
      <w:r w:rsidR="00347871">
        <w:instrText>XE"</w:instrText>
      </w:r>
      <w:r w:rsidR="00347871" w:rsidRPr="00413D75">
        <w:rPr>
          <w:rFonts w:cs="Arial"/>
        </w:rPr>
        <w:instrText>Complete</w:instrText>
      </w:r>
      <w:r w:rsidR="00347871">
        <w:instrText>"</w:instrText>
      </w:r>
      <w:r w:rsidR="00347871">
        <w:rPr>
          <w:rFonts w:cs="Arial"/>
        </w:rPr>
        <w:fldChar w:fldCharType="end"/>
      </w:r>
    </w:p>
    <w:p w:rsidR="00347871" w:rsidRDefault="00347871" w:rsidP="00A318C1">
      <w:pPr>
        <w:pStyle w:val="BodyText"/>
      </w:pPr>
      <w:r>
        <w:t xml:space="preserve">[CVSS] There is a total compromise of system integrity. There is a complete loss of system protection, resulting in the entire system being compromised. </w:t>
      </w:r>
    </w:p>
    <w:p w:rsidR="00347871" w:rsidRDefault="00347871" w:rsidP="00347871"/>
    <w:p w:rsidR="00347871" w:rsidRDefault="00347871" w:rsidP="00347871">
      <w:pPr>
        <w:pStyle w:val="Heading3"/>
      </w:pPr>
      <w:bookmarkStart w:id="1633" w:name="_f250facf8ceceabc6e58e15ee07b6bc0"/>
      <w:bookmarkStart w:id="1634" w:name="_Toc477720280"/>
      <w:r>
        <w:lastRenderedPageBreak/>
        <w:t>Enumeration Remediation Level</w:t>
      </w:r>
      <w:bookmarkEnd w:id="1633"/>
      <w:bookmarkEnd w:id="1634"/>
      <w:r w:rsidRPr="003A31EC">
        <w:rPr>
          <w:rFonts w:cs="Arial"/>
        </w:rPr>
        <w:t xml:space="preserve"> </w:t>
      </w:r>
      <w:r w:rsidR="00951276">
        <w:rPr>
          <w:rFonts w:cs="Arial"/>
        </w:rPr>
        <w:fldChar w:fldCharType="begin"/>
      </w:r>
      <w:r w:rsidR="00951276">
        <w:instrText>XE"</w:instrText>
      </w:r>
      <w:r w:rsidR="00951276" w:rsidRPr="00413D75">
        <w:rPr>
          <w:rFonts w:cs="Arial"/>
        </w:rPr>
        <w:instrText>Remediation Level</w:instrText>
      </w:r>
      <w:r w:rsidR="00951276">
        <w:instrText>"</w:instrText>
      </w:r>
      <w:r w:rsidR="00951276">
        <w:rPr>
          <w:rFonts w:cs="Arial"/>
        </w:rPr>
        <w:fldChar w:fldCharType="end"/>
      </w:r>
      <w:r w:rsidR="000C6CB8">
        <w:rPr>
          <w:rFonts w:cs="Arial"/>
        </w:rPr>
        <w:t xml:space="preserve"> </w:t>
      </w:r>
    </w:p>
    <w:p w:rsidR="00347871" w:rsidRDefault="00347871" w:rsidP="00A318C1">
      <w:pPr>
        <w:pStyle w:val="BodyText"/>
      </w:pPr>
      <w:r>
        <w:t>[CVSS] A way to express the degree of remediation that can be provided.</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Known Superclasses</w:t>
      </w:r>
    </w:p>
    <w:p w:rsidR="00347871" w:rsidRDefault="00CC4F8E" w:rsidP="00347871">
      <w:pPr>
        <w:ind w:left="360"/>
      </w:pPr>
      <w:hyperlink w:anchor="_e53dd5572fd3346fa73d5e5e4a87c50a" w:history="1">
        <w:r w:rsidR="00347871">
          <w:rPr>
            <w:rStyle w:val="Hyperlink"/>
          </w:rPr>
          <w:t xml:space="preserve">Vulnerability Temporal Vector </w:t>
        </w:r>
      </w:hyperlink>
    </w:p>
    <w:p w:rsidR="00347871" w:rsidRDefault="00347871" w:rsidP="00347871">
      <w:pPr>
        <w:pStyle w:val="Code0"/>
      </w:pPr>
      <w:r>
        <w:t>package Threat-risk-conceptual-model::Threat and Risk Specific Concepts::Vulnerabilities::Vulnerability Vectors</w:t>
      </w:r>
    </w:p>
    <w:p w:rsidR="00347871" w:rsidRDefault="00347871" w:rsidP="00347871">
      <w:pPr>
        <w:pStyle w:val="Code0"/>
      </w:pPr>
      <w:r>
        <w:t>public enum Remediation Level</w:t>
      </w:r>
    </w:p>
    <w:p w:rsidR="00347871" w:rsidRDefault="00347871" w:rsidP="00347871">
      <w:pPr>
        <w:pStyle w:val="Code0"/>
      </w:pPr>
      <w:r>
        <w:t>{Offical Fix, Temporary Fix, Workaround, Unavailable}</w:t>
      </w:r>
    </w:p>
    <w:p w:rsidR="00347871" w:rsidRDefault="00347871" w:rsidP="00347871">
      <w:pPr>
        <w:pStyle w:val="Code0"/>
      </w:pPr>
    </w:p>
    <w:p w:rsidR="00347871" w:rsidRPr="002A7C0D" w:rsidRDefault="00347871" w:rsidP="00232C10">
      <w:pPr>
        <w:pStyle w:val="Subtitle"/>
        <w:spacing w:before="120"/>
        <w:rPr>
          <w:rStyle w:val="IntenseEmphasis"/>
          <w:sz w:val="24"/>
          <w:szCs w:val="24"/>
        </w:rPr>
      </w:pPr>
      <w:r w:rsidRPr="002A7C0D">
        <w:rPr>
          <w:rStyle w:val="IntenseEmphasis"/>
          <w:sz w:val="24"/>
          <w:szCs w:val="24"/>
        </w:rPr>
        <w:t>Literals</w:t>
      </w:r>
    </w:p>
    <w:p w:rsidR="00347871" w:rsidRDefault="00FB4EB2" w:rsidP="00347871">
      <w:pPr>
        <w:ind w:left="605" w:hanging="245"/>
      </w:pPr>
      <w:r w:rsidRPr="00945284">
        <w:rPr>
          <w:noProof/>
        </w:rPr>
        <w:pict>
          <v:shape id="_x0000_i1042" type="#_x0000_t75" alt="2122609207.emf" style="width:12pt;height:12pt;visibility:visible;mso-wrap-style:square">
            <v:imagedata r:id="rId31" o:title="2122609207"/>
          </v:shape>
        </w:pict>
      </w:r>
      <w:r w:rsidR="00347871">
        <w:t xml:space="preserve"> Offical Fix</w:t>
      </w:r>
      <w:r w:rsidR="00347871">
        <w:rPr>
          <w:rFonts w:cs="Arial"/>
        </w:rPr>
        <w:fldChar w:fldCharType="begin"/>
      </w:r>
      <w:r w:rsidR="00347871">
        <w:instrText>XE"</w:instrText>
      </w:r>
      <w:r w:rsidR="00347871" w:rsidRPr="00413D75">
        <w:rPr>
          <w:rFonts w:cs="Arial"/>
        </w:rPr>
        <w:instrText>Offical Fix</w:instrText>
      </w:r>
      <w:r w:rsidR="00347871">
        <w:instrText>"</w:instrText>
      </w:r>
      <w:r w:rsidR="00347871">
        <w:rPr>
          <w:rFonts w:cs="Arial"/>
        </w:rPr>
        <w:fldChar w:fldCharType="end"/>
      </w:r>
    </w:p>
    <w:p w:rsidR="00347871" w:rsidRDefault="00347871" w:rsidP="00A318C1">
      <w:pPr>
        <w:pStyle w:val="BodyText"/>
      </w:pPr>
      <w:r>
        <w:t>[cvss] A complete vendor solution is available. Either the vendor has issued an official patch, or an upgrade is available.</w:t>
      </w:r>
    </w:p>
    <w:p w:rsidR="00347871" w:rsidRDefault="00FB4EB2" w:rsidP="00347871">
      <w:pPr>
        <w:ind w:left="605" w:hanging="245"/>
      </w:pPr>
      <w:r w:rsidRPr="00945284">
        <w:rPr>
          <w:noProof/>
        </w:rPr>
        <w:pict>
          <v:shape id="_x0000_i1041" type="#_x0000_t75" alt="2122609207.emf" style="width:12pt;height:12pt;visibility:visible;mso-wrap-style:square">
            <v:imagedata r:id="rId31" o:title="2122609207"/>
          </v:shape>
        </w:pict>
      </w:r>
      <w:r w:rsidR="00347871">
        <w:t xml:space="preserve"> Temporary Fix</w:t>
      </w:r>
      <w:r w:rsidR="00347871">
        <w:rPr>
          <w:rFonts w:cs="Arial"/>
        </w:rPr>
        <w:fldChar w:fldCharType="begin"/>
      </w:r>
      <w:r w:rsidR="00347871">
        <w:instrText>XE"</w:instrText>
      </w:r>
      <w:r w:rsidR="00347871" w:rsidRPr="00413D75">
        <w:rPr>
          <w:rFonts w:cs="Arial"/>
        </w:rPr>
        <w:instrText>Temporary Fix</w:instrText>
      </w:r>
      <w:r w:rsidR="00347871">
        <w:instrText>"</w:instrText>
      </w:r>
      <w:r w:rsidR="00347871">
        <w:rPr>
          <w:rFonts w:cs="Arial"/>
        </w:rPr>
        <w:fldChar w:fldCharType="end"/>
      </w:r>
    </w:p>
    <w:p w:rsidR="00347871" w:rsidRDefault="00347871" w:rsidP="00A318C1">
      <w:pPr>
        <w:pStyle w:val="BodyText"/>
      </w:pPr>
      <w:r>
        <w:t>[cvss] There is an official but temporary fix available. This includes instances where the vendor issues a temporary hotfix, tool, or workaround.</w:t>
      </w:r>
    </w:p>
    <w:p w:rsidR="00347871" w:rsidRDefault="00FB4EB2" w:rsidP="00347871">
      <w:pPr>
        <w:ind w:left="605" w:hanging="245"/>
      </w:pPr>
      <w:r w:rsidRPr="00945284">
        <w:rPr>
          <w:noProof/>
        </w:rPr>
        <w:pict>
          <v:shape id="_x0000_i1040" type="#_x0000_t75" alt="2122609207.emf" style="width:12pt;height:12pt;visibility:visible;mso-wrap-style:square">
            <v:imagedata r:id="rId31" o:title="2122609207"/>
          </v:shape>
        </w:pict>
      </w:r>
      <w:r w:rsidR="00347871">
        <w:t xml:space="preserve"> Workaround</w:t>
      </w:r>
      <w:r w:rsidR="00347871">
        <w:rPr>
          <w:rFonts w:cs="Arial"/>
        </w:rPr>
        <w:fldChar w:fldCharType="begin"/>
      </w:r>
      <w:r w:rsidR="00347871">
        <w:instrText>XE"</w:instrText>
      </w:r>
      <w:r w:rsidR="00347871" w:rsidRPr="00413D75">
        <w:rPr>
          <w:rFonts w:cs="Arial"/>
        </w:rPr>
        <w:instrText>Workaround</w:instrText>
      </w:r>
      <w:r w:rsidR="00347871">
        <w:instrText>"</w:instrText>
      </w:r>
      <w:r w:rsidR="00347871">
        <w:rPr>
          <w:rFonts w:cs="Arial"/>
        </w:rPr>
        <w:fldChar w:fldCharType="end"/>
      </w:r>
    </w:p>
    <w:p w:rsidR="00347871" w:rsidRDefault="00347871" w:rsidP="00A318C1">
      <w:pPr>
        <w:pStyle w:val="BodyText"/>
      </w:pPr>
      <w:r>
        <w:t>[cvss] There is an unofficial, non-vendor solution available. In some cases, users of the affected technology will create a patch of their own or provide steps to work around or otherwise mitigate the vulnerability.</w:t>
      </w:r>
    </w:p>
    <w:p w:rsidR="00347871" w:rsidRDefault="00FB4EB2" w:rsidP="00347871">
      <w:pPr>
        <w:ind w:left="605" w:hanging="245"/>
      </w:pPr>
      <w:r w:rsidRPr="00945284">
        <w:rPr>
          <w:noProof/>
        </w:rPr>
        <w:pict>
          <v:shape id="_x0000_i1039" type="#_x0000_t75" alt="2122609207.emf" style="width:12pt;height:12pt;visibility:visible;mso-wrap-style:square">
            <v:imagedata r:id="rId31" o:title="2122609207"/>
          </v:shape>
        </w:pict>
      </w:r>
      <w:r w:rsidR="00347871">
        <w:t xml:space="preserve"> Unavailable</w:t>
      </w:r>
      <w:r w:rsidR="00347871">
        <w:rPr>
          <w:rFonts w:cs="Arial"/>
        </w:rPr>
        <w:fldChar w:fldCharType="begin"/>
      </w:r>
      <w:r w:rsidR="00347871">
        <w:instrText>XE"</w:instrText>
      </w:r>
      <w:r w:rsidR="00347871" w:rsidRPr="00413D75">
        <w:rPr>
          <w:rFonts w:cs="Arial"/>
        </w:rPr>
        <w:instrText>Unavailable</w:instrText>
      </w:r>
      <w:r w:rsidR="00347871">
        <w:instrText>"</w:instrText>
      </w:r>
      <w:r w:rsidR="00347871">
        <w:rPr>
          <w:rFonts w:cs="Arial"/>
        </w:rPr>
        <w:fldChar w:fldCharType="end"/>
      </w:r>
    </w:p>
    <w:p w:rsidR="00347871" w:rsidRDefault="00347871" w:rsidP="00A318C1">
      <w:pPr>
        <w:pStyle w:val="BodyText"/>
      </w:pPr>
      <w:r>
        <w:t>[cvss] There is either no solution available or it is impossible to apply</w:t>
      </w:r>
    </w:p>
    <w:p w:rsidR="00347871" w:rsidRDefault="00347871" w:rsidP="00347871"/>
    <w:p w:rsidR="00347871" w:rsidRDefault="00347871" w:rsidP="00347871">
      <w:pPr>
        <w:pStyle w:val="Heading3"/>
      </w:pPr>
      <w:bookmarkStart w:id="1635" w:name="_07486b77998271cd52d9b3d10ecc22ba"/>
      <w:bookmarkStart w:id="1636" w:name="_Toc477720281"/>
      <w:r>
        <w:t>Enumeration Report Confidence</w:t>
      </w:r>
      <w:bookmarkEnd w:id="1635"/>
      <w:bookmarkEnd w:id="1636"/>
      <w:r w:rsidRPr="003A31EC">
        <w:rPr>
          <w:rFonts w:cs="Arial"/>
        </w:rPr>
        <w:t xml:space="preserve"> </w:t>
      </w:r>
      <w:r w:rsidR="00951276">
        <w:rPr>
          <w:rFonts w:cs="Arial"/>
        </w:rPr>
        <w:fldChar w:fldCharType="begin"/>
      </w:r>
      <w:r w:rsidR="00951276">
        <w:instrText>XE"</w:instrText>
      </w:r>
      <w:r w:rsidR="00951276" w:rsidRPr="00413D75">
        <w:rPr>
          <w:rFonts w:cs="Arial"/>
        </w:rPr>
        <w:instrText>Report Confidence</w:instrText>
      </w:r>
      <w:r w:rsidR="00951276">
        <w:instrText>"</w:instrText>
      </w:r>
      <w:r w:rsidR="00951276">
        <w:rPr>
          <w:rFonts w:cs="Arial"/>
        </w:rPr>
        <w:fldChar w:fldCharType="end"/>
      </w:r>
      <w:r w:rsidR="000C6CB8">
        <w:rPr>
          <w:rFonts w:cs="Arial"/>
        </w:rPr>
        <w:t xml:space="preserve"> </w:t>
      </w:r>
    </w:p>
    <w:p w:rsidR="00347871" w:rsidRDefault="00347871" w:rsidP="00A318C1">
      <w:pPr>
        <w:pStyle w:val="BodyText"/>
      </w:pPr>
      <w:r>
        <w:t>[CVSS] Confidence in a report.</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Known Superclasses</w:t>
      </w:r>
    </w:p>
    <w:p w:rsidR="00347871" w:rsidRDefault="00CC4F8E" w:rsidP="00347871">
      <w:pPr>
        <w:ind w:left="360"/>
      </w:pPr>
      <w:hyperlink w:anchor="_e53dd5572fd3346fa73d5e5e4a87c50a" w:history="1">
        <w:r w:rsidR="00347871">
          <w:rPr>
            <w:rStyle w:val="Hyperlink"/>
          </w:rPr>
          <w:t xml:space="preserve">Vulnerability Temporal Vector </w:t>
        </w:r>
      </w:hyperlink>
    </w:p>
    <w:p w:rsidR="00347871" w:rsidRDefault="00347871" w:rsidP="00347871">
      <w:pPr>
        <w:pStyle w:val="Code0"/>
      </w:pPr>
      <w:r>
        <w:t>package Threat-risk-conceptual-model::Threat and Risk Specific Concepts::Vulnerabilities::Vulnerability Vectors</w:t>
      </w:r>
    </w:p>
    <w:p w:rsidR="00347871" w:rsidRDefault="00347871" w:rsidP="00347871">
      <w:pPr>
        <w:pStyle w:val="Code0"/>
      </w:pPr>
      <w:r>
        <w:t>public enum Report Confidence</w:t>
      </w:r>
    </w:p>
    <w:p w:rsidR="00347871" w:rsidRDefault="00347871" w:rsidP="00347871">
      <w:pPr>
        <w:pStyle w:val="Code0"/>
      </w:pPr>
      <w:r>
        <w:t>{Unconfirmed, Uncorroborated, Confirmed}</w:t>
      </w:r>
    </w:p>
    <w:p w:rsidR="00347871" w:rsidRDefault="00347871" w:rsidP="00347871">
      <w:pPr>
        <w:pStyle w:val="Code0"/>
      </w:pPr>
    </w:p>
    <w:p w:rsidR="00347871" w:rsidRPr="002A7C0D" w:rsidRDefault="00347871" w:rsidP="00232C10">
      <w:pPr>
        <w:pStyle w:val="Subtitle"/>
        <w:spacing w:before="120"/>
        <w:rPr>
          <w:rStyle w:val="IntenseEmphasis"/>
          <w:sz w:val="24"/>
          <w:szCs w:val="24"/>
        </w:rPr>
      </w:pPr>
      <w:r w:rsidRPr="002A7C0D">
        <w:rPr>
          <w:rStyle w:val="IntenseEmphasis"/>
          <w:sz w:val="24"/>
          <w:szCs w:val="24"/>
        </w:rPr>
        <w:t>Literals</w:t>
      </w:r>
    </w:p>
    <w:p w:rsidR="00347871" w:rsidRDefault="00FB4EB2" w:rsidP="00347871">
      <w:pPr>
        <w:ind w:left="605" w:hanging="245"/>
      </w:pPr>
      <w:r w:rsidRPr="00945284">
        <w:rPr>
          <w:noProof/>
        </w:rPr>
        <w:pict>
          <v:shape id="_x0000_i1038" type="#_x0000_t75" alt="2122609207.emf" style="width:12pt;height:12pt;visibility:visible;mso-wrap-style:square">
            <v:imagedata r:id="rId31" o:title="2122609207"/>
          </v:shape>
        </w:pict>
      </w:r>
      <w:r w:rsidR="00347871">
        <w:t xml:space="preserve"> Unconfirmed</w:t>
      </w:r>
      <w:r w:rsidR="00347871">
        <w:rPr>
          <w:rFonts w:cs="Arial"/>
        </w:rPr>
        <w:fldChar w:fldCharType="begin"/>
      </w:r>
      <w:r w:rsidR="00347871">
        <w:instrText>XE"</w:instrText>
      </w:r>
      <w:r w:rsidR="00347871" w:rsidRPr="00413D75">
        <w:rPr>
          <w:rFonts w:cs="Arial"/>
        </w:rPr>
        <w:instrText>Unconfirmed</w:instrText>
      </w:r>
      <w:r w:rsidR="00347871">
        <w:instrText>"</w:instrText>
      </w:r>
      <w:r w:rsidR="00347871">
        <w:rPr>
          <w:rFonts w:cs="Arial"/>
        </w:rPr>
        <w:fldChar w:fldCharType="end"/>
      </w:r>
    </w:p>
    <w:p w:rsidR="00347871" w:rsidRDefault="00347871" w:rsidP="00A318C1">
      <w:pPr>
        <w:pStyle w:val="BodyText"/>
      </w:pPr>
      <w:r>
        <w:t>[cvss] There is a single unconfirmed source or possibly multiple conflicting reports. There is little confidence in the validity of the reports. An example is a rumor that surfaces from the hacker underground.</w:t>
      </w:r>
    </w:p>
    <w:p w:rsidR="00347871" w:rsidRDefault="00FB4EB2" w:rsidP="00347871">
      <w:pPr>
        <w:ind w:left="605" w:hanging="245"/>
      </w:pPr>
      <w:r w:rsidRPr="00945284">
        <w:rPr>
          <w:noProof/>
        </w:rPr>
        <w:pict>
          <v:shape id="_x0000_i1037" type="#_x0000_t75" alt="2122609207.emf" style="width:12pt;height:12pt;visibility:visible;mso-wrap-style:square">
            <v:imagedata r:id="rId31" o:title="2122609207"/>
          </v:shape>
        </w:pict>
      </w:r>
      <w:r w:rsidR="00347871">
        <w:t xml:space="preserve"> Uncorroborated</w:t>
      </w:r>
      <w:r w:rsidR="00347871">
        <w:rPr>
          <w:rFonts w:cs="Arial"/>
        </w:rPr>
        <w:fldChar w:fldCharType="begin"/>
      </w:r>
      <w:r w:rsidR="00347871">
        <w:instrText>XE"</w:instrText>
      </w:r>
      <w:r w:rsidR="00347871" w:rsidRPr="00413D75">
        <w:rPr>
          <w:rFonts w:cs="Arial"/>
        </w:rPr>
        <w:instrText>Uncorroborated</w:instrText>
      </w:r>
      <w:r w:rsidR="00347871">
        <w:instrText>"</w:instrText>
      </w:r>
      <w:r w:rsidR="00347871">
        <w:rPr>
          <w:rFonts w:cs="Arial"/>
        </w:rPr>
        <w:fldChar w:fldCharType="end"/>
      </w:r>
    </w:p>
    <w:p w:rsidR="00347871" w:rsidRDefault="00347871" w:rsidP="00A318C1">
      <w:pPr>
        <w:pStyle w:val="BodyText"/>
      </w:pPr>
      <w:r>
        <w:t>[cvss] There are multiple non-official sources, possibly including independent security companies or research organizations. At this point there may be conflicting technical details or some other lingering ambiguity.</w:t>
      </w:r>
    </w:p>
    <w:p w:rsidR="00347871" w:rsidRDefault="00FB4EB2" w:rsidP="00347871">
      <w:pPr>
        <w:ind w:left="605" w:hanging="245"/>
      </w:pPr>
      <w:r w:rsidRPr="00945284">
        <w:rPr>
          <w:noProof/>
        </w:rPr>
        <w:pict>
          <v:shape id="_x0000_i1036" type="#_x0000_t75" alt="2122609207.emf" style="width:12pt;height:12pt;visibility:visible;mso-wrap-style:square">
            <v:imagedata r:id="rId31" o:title="2122609207"/>
          </v:shape>
        </w:pict>
      </w:r>
      <w:r w:rsidR="00347871">
        <w:t xml:space="preserve"> Confirmed</w:t>
      </w:r>
      <w:r w:rsidR="00347871">
        <w:rPr>
          <w:rFonts w:cs="Arial"/>
        </w:rPr>
        <w:fldChar w:fldCharType="begin"/>
      </w:r>
      <w:r w:rsidR="00347871">
        <w:instrText>XE"</w:instrText>
      </w:r>
      <w:r w:rsidR="00347871" w:rsidRPr="00413D75">
        <w:rPr>
          <w:rFonts w:cs="Arial"/>
        </w:rPr>
        <w:instrText>Confirmed</w:instrText>
      </w:r>
      <w:r w:rsidR="00347871">
        <w:instrText>"</w:instrText>
      </w:r>
      <w:r w:rsidR="00347871">
        <w:rPr>
          <w:rFonts w:cs="Arial"/>
        </w:rPr>
        <w:fldChar w:fldCharType="end"/>
      </w:r>
    </w:p>
    <w:p w:rsidR="00347871" w:rsidRDefault="00347871" w:rsidP="00A318C1">
      <w:pPr>
        <w:pStyle w:val="BodyText"/>
      </w:pPr>
      <w:r>
        <w:t>[cvss] The vulnerability has been acknowledged by the vendor or author of the affected technology. The vulnerability may also be “Confirmed” when its existence is confirmed from an external event such as publication of functional or proof-of-concept exploit code or widespread exploitation.</w:t>
      </w:r>
    </w:p>
    <w:p w:rsidR="00347871" w:rsidRDefault="00347871" w:rsidP="00347871"/>
    <w:p w:rsidR="00347871" w:rsidRDefault="00347871" w:rsidP="00347871">
      <w:pPr>
        <w:pStyle w:val="Heading3"/>
      </w:pPr>
      <w:bookmarkStart w:id="1637" w:name="_1729edc792154aab3a976a39aac93791"/>
      <w:bookmarkStart w:id="1638" w:name="_Toc477720282"/>
      <w:r>
        <w:lastRenderedPageBreak/>
        <w:t>Enumeration Security Requirements</w:t>
      </w:r>
      <w:bookmarkEnd w:id="1637"/>
      <w:bookmarkEnd w:id="1638"/>
      <w:r w:rsidRPr="003A31EC">
        <w:rPr>
          <w:rFonts w:cs="Arial"/>
        </w:rPr>
        <w:t xml:space="preserve"> </w:t>
      </w:r>
      <w:r w:rsidR="00951276">
        <w:rPr>
          <w:rFonts w:cs="Arial"/>
        </w:rPr>
        <w:fldChar w:fldCharType="begin"/>
      </w:r>
      <w:r w:rsidR="00951276">
        <w:instrText>XE"</w:instrText>
      </w:r>
      <w:r w:rsidR="00951276" w:rsidRPr="00413D75">
        <w:rPr>
          <w:rFonts w:cs="Arial"/>
        </w:rPr>
        <w:instrText>Security Requirements</w:instrText>
      </w:r>
      <w:r w:rsidR="00951276">
        <w:instrText>"</w:instrText>
      </w:r>
      <w:r w:rsidR="00951276">
        <w:rPr>
          <w:rFonts w:cs="Arial"/>
        </w:rPr>
        <w:fldChar w:fldCharType="end"/>
      </w:r>
      <w:r w:rsidR="000C6CB8">
        <w:rPr>
          <w:rFonts w:cs="Arial"/>
        </w:rPr>
        <w:t xml:space="preserve"> </w:t>
      </w:r>
    </w:p>
    <w:p w:rsidR="00347871" w:rsidRDefault="00347871" w:rsidP="00A318C1">
      <w:pPr>
        <w:pStyle w:val="BodyText"/>
      </w:pPr>
      <w:r>
        <w:t>[CVSS] These metrics enable the analyst to customize the CVSS score depending on the importance of the affected IT asset to a user’s organization, measured in terms of confidentiality, integrity, and availability. That is, if an IT asset supports a business function for which availability is most important, the analyst can assign a greater value to availability, relative to confidentiality and integrity. Each security requirement has three possible values: “low,” “medium,” or “high.” The full effect on the environmental score is determined by the corresponding base impact metrics. That is, these metrics modify the environmental score by reweighting the (base) confidentiality, integrity, and availability impact metrics. For example, the confidentiality impact (C) metric has increased weight if the confidentiality requirement (CR) is “high.” Likewise, the confidentiality impact metric has decreased weight if the confidentiality requirement is “low.” The confidentiality impact metric weighting is neutral if the confidentiality requirement is “medium.” This same logic is applied to the integrity and availability requirements.</w:t>
      </w:r>
      <w:r>
        <w:br/>
        <w:t>Note that the confidentiality requirement will not affect the environmental score if the (base) confidentiality impact is set to “none.” Also, increasing the confidentiality requirement from “medium” to “high” will not change the environmental score when the (base) impact metrics are set to “complete.”</w:t>
      </w:r>
      <w:r>
        <w:br/>
        <w:t>This is because the impact sub score (part of the base score that calculates impact) is already at a maximum value of 10.</w:t>
      </w:r>
      <w:r>
        <w:br/>
        <w:t xml:space="preserve">The greater the security requirement, the higher the score (remember that “medium” is considered the default). </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Known Superclasses</w:t>
      </w:r>
    </w:p>
    <w:p w:rsidR="00347871" w:rsidRDefault="00CC4F8E" w:rsidP="00347871">
      <w:pPr>
        <w:ind w:left="360"/>
      </w:pPr>
      <w:hyperlink w:anchor="_ab1b10800dbf4458dc008d00f609c924" w:history="1">
        <w:r w:rsidR="00347871">
          <w:rPr>
            <w:rStyle w:val="Hyperlink"/>
          </w:rPr>
          <w:t>Vulnerability Environmental Vector</w:t>
        </w:r>
      </w:hyperlink>
    </w:p>
    <w:p w:rsidR="00347871" w:rsidRDefault="00347871" w:rsidP="00347871">
      <w:pPr>
        <w:pStyle w:val="Code0"/>
      </w:pPr>
      <w:r>
        <w:t>package Threat-risk-conceptual-model::Threat and Risk Specific Concepts::Vulnerabilities::Vulnerability Vectors</w:t>
      </w:r>
    </w:p>
    <w:p w:rsidR="00347871" w:rsidRDefault="00347871" w:rsidP="00347871">
      <w:pPr>
        <w:pStyle w:val="Code0"/>
      </w:pPr>
      <w:r>
        <w:t>public enum Security Requirements</w:t>
      </w:r>
    </w:p>
    <w:p w:rsidR="00347871" w:rsidRDefault="00347871" w:rsidP="00347871">
      <w:pPr>
        <w:pStyle w:val="Code0"/>
      </w:pPr>
      <w:r>
        <w:t>{Low, Medium, High}</w:t>
      </w:r>
    </w:p>
    <w:p w:rsidR="00347871" w:rsidRDefault="00347871" w:rsidP="00347871">
      <w:pPr>
        <w:pStyle w:val="Code0"/>
      </w:pPr>
    </w:p>
    <w:p w:rsidR="00347871" w:rsidRPr="002A7C0D" w:rsidRDefault="00347871" w:rsidP="00232C10">
      <w:pPr>
        <w:pStyle w:val="Subtitle"/>
        <w:spacing w:before="120"/>
        <w:rPr>
          <w:rStyle w:val="IntenseEmphasis"/>
          <w:sz w:val="24"/>
          <w:szCs w:val="24"/>
        </w:rPr>
      </w:pPr>
      <w:r w:rsidRPr="002A7C0D">
        <w:rPr>
          <w:rStyle w:val="IntenseEmphasis"/>
          <w:sz w:val="24"/>
          <w:szCs w:val="24"/>
        </w:rPr>
        <w:t>Literals</w:t>
      </w:r>
    </w:p>
    <w:p w:rsidR="00347871" w:rsidRDefault="00FB4EB2" w:rsidP="00347871">
      <w:pPr>
        <w:ind w:left="605" w:hanging="245"/>
      </w:pPr>
      <w:r w:rsidRPr="00945284">
        <w:rPr>
          <w:noProof/>
        </w:rPr>
        <w:pict>
          <v:shape id="_x0000_i1035" type="#_x0000_t75" alt="2122609207.emf" style="width:12pt;height:12pt;visibility:visible;mso-wrap-style:square">
            <v:imagedata r:id="rId31" o:title="2122609207"/>
          </v:shape>
        </w:pict>
      </w:r>
      <w:r w:rsidR="00347871">
        <w:t xml:space="preserve"> Low</w:t>
      </w:r>
      <w:r w:rsidR="00347871">
        <w:rPr>
          <w:rFonts w:cs="Arial"/>
        </w:rPr>
        <w:fldChar w:fldCharType="begin"/>
      </w:r>
      <w:r w:rsidR="00347871">
        <w:instrText>XE"</w:instrText>
      </w:r>
      <w:r w:rsidR="00347871" w:rsidRPr="00413D75">
        <w:rPr>
          <w:rFonts w:cs="Arial"/>
        </w:rPr>
        <w:instrText>Low</w:instrText>
      </w:r>
      <w:r w:rsidR="00347871">
        <w:instrText>"</w:instrText>
      </w:r>
      <w:r w:rsidR="00347871">
        <w:rPr>
          <w:rFonts w:cs="Arial"/>
        </w:rPr>
        <w:fldChar w:fldCharType="end"/>
      </w:r>
    </w:p>
    <w:p w:rsidR="00347871" w:rsidRDefault="00347871" w:rsidP="00A318C1">
      <w:pPr>
        <w:pStyle w:val="BodyText"/>
      </w:pPr>
      <w:r>
        <w:t>[cvss] Loss of [confidentiality | integrity | availability] is likely to have only a limited adverse effect on the organization or individuals' associated with the organization (e.g., employees, customers).</w:t>
      </w:r>
    </w:p>
    <w:p w:rsidR="00347871" w:rsidRDefault="00FB4EB2" w:rsidP="00347871">
      <w:pPr>
        <w:ind w:left="605" w:hanging="245"/>
      </w:pPr>
      <w:r w:rsidRPr="00945284">
        <w:rPr>
          <w:noProof/>
        </w:rPr>
        <w:pict>
          <v:shape id="_x0000_i1034" type="#_x0000_t75" alt="2122609207.emf" style="width:12pt;height:12pt;visibility:visible;mso-wrap-style:square">
            <v:imagedata r:id="rId31" o:title="2122609207"/>
          </v:shape>
        </w:pict>
      </w:r>
      <w:r w:rsidR="00347871">
        <w:t xml:space="preserve"> Medium</w:t>
      </w:r>
      <w:r w:rsidR="00347871">
        <w:rPr>
          <w:rFonts w:cs="Arial"/>
        </w:rPr>
        <w:fldChar w:fldCharType="begin"/>
      </w:r>
      <w:r w:rsidR="00347871">
        <w:instrText>XE"</w:instrText>
      </w:r>
      <w:r w:rsidR="00347871" w:rsidRPr="00413D75">
        <w:rPr>
          <w:rFonts w:cs="Arial"/>
        </w:rPr>
        <w:instrText>Medium</w:instrText>
      </w:r>
      <w:r w:rsidR="00347871">
        <w:instrText>"</w:instrText>
      </w:r>
      <w:r w:rsidR="00347871">
        <w:rPr>
          <w:rFonts w:cs="Arial"/>
        </w:rPr>
        <w:fldChar w:fldCharType="end"/>
      </w:r>
    </w:p>
    <w:p w:rsidR="00347871" w:rsidRDefault="00347871" w:rsidP="00A318C1">
      <w:pPr>
        <w:pStyle w:val="BodyText"/>
      </w:pPr>
      <w:r>
        <w:t>[cvss] Loss of [confidentiality | integrity | availability] is likely to have a serious adverse effect on the organization or individuals' associated with the organization (e.g., employees, customers).</w:t>
      </w:r>
    </w:p>
    <w:p w:rsidR="00347871" w:rsidRDefault="00FB4EB2" w:rsidP="00347871">
      <w:pPr>
        <w:ind w:left="605" w:hanging="245"/>
      </w:pPr>
      <w:r w:rsidRPr="00945284">
        <w:rPr>
          <w:noProof/>
        </w:rPr>
        <w:pict>
          <v:shape id="_x0000_i1033" type="#_x0000_t75" alt="2122609207.emf" style="width:12pt;height:12pt;visibility:visible;mso-wrap-style:square">
            <v:imagedata r:id="rId31" o:title="2122609207"/>
          </v:shape>
        </w:pict>
      </w:r>
      <w:r w:rsidR="00347871">
        <w:t xml:space="preserve"> High</w:t>
      </w:r>
      <w:r w:rsidR="00347871">
        <w:rPr>
          <w:rFonts w:cs="Arial"/>
        </w:rPr>
        <w:fldChar w:fldCharType="begin"/>
      </w:r>
      <w:r w:rsidR="00347871">
        <w:instrText>XE"</w:instrText>
      </w:r>
      <w:r w:rsidR="00347871" w:rsidRPr="00413D75">
        <w:rPr>
          <w:rFonts w:cs="Arial"/>
        </w:rPr>
        <w:instrText>High</w:instrText>
      </w:r>
      <w:r w:rsidR="00347871">
        <w:instrText>"</w:instrText>
      </w:r>
      <w:r w:rsidR="00347871">
        <w:rPr>
          <w:rFonts w:cs="Arial"/>
        </w:rPr>
        <w:fldChar w:fldCharType="end"/>
      </w:r>
    </w:p>
    <w:p w:rsidR="00347871" w:rsidRDefault="00347871" w:rsidP="00A318C1">
      <w:pPr>
        <w:pStyle w:val="BodyText"/>
      </w:pPr>
      <w:r>
        <w:t>[cvss] Loss of [confidentiality | integrity | availability] is likely to have a catastrophic adverse effect on the organization or individuals' associated with the organization (e.g., employees, customers)</w:t>
      </w:r>
    </w:p>
    <w:p w:rsidR="00347871" w:rsidRDefault="00347871" w:rsidP="00347871"/>
    <w:p w:rsidR="00347871" w:rsidRDefault="00347871" w:rsidP="00347871">
      <w:pPr>
        <w:pStyle w:val="Heading3"/>
      </w:pPr>
      <w:bookmarkStart w:id="1639" w:name="_2de129439033c45e95f31a9f092a67f7"/>
      <w:bookmarkStart w:id="1640" w:name="_Toc477720283"/>
      <w:r>
        <w:t>Enumeration Target Distribution</w:t>
      </w:r>
      <w:bookmarkEnd w:id="1639"/>
      <w:bookmarkEnd w:id="1640"/>
      <w:r w:rsidRPr="003A31EC">
        <w:rPr>
          <w:rFonts w:cs="Arial"/>
        </w:rPr>
        <w:t xml:space="preserve"> </w:t>
      </w:r>
      <w:r w:rsidR="00951276">
        <w:rPr>
          <w:rFonts w:cs="Arial"/>
        </w:rPr>
        <w:fldChar w:fldCharType="begin"/>
      </w:r>
      <w:r w:rsidR="00951276">
        <w:instrText>XE"</w:instrText>
      </w:r>
      <w:r w:rsidR="00951276" w:rsidRPr="00413D75">
        <w:rPr>
          <w:rFonts w:cs="Arial"/>
        </w:rPr>
        <w:instrText>Target Distribution</w:instrText>
      </w:r>
      <w:r w:rsidR="00951276">
        <w:instrText>"</w:instrText>
      </w:r>
      <w:r w:rsidR="00951276">
        <w:rPr>
          <w:rFonts w:cs="Arial"/>
        </w:rPr>
        <w:fldChar w:fldCharType="end"/>
      </w:r>
      <w:r w:rsidR="000C6CB8">
        <w:rPr>
          <w:rFonts w:cs="Arial"/>
        </w:rPr>
        <w:t xml:space="preserve"> </w:t>
      </w:r>
    </w:p>
    <w:p w:rsidR="00347871" w:rsidRDefault="00347871" w:rsidP="00A318C1">
      <w:pPr>
        <w:pStyle w:val="BodyText"/>
      </w:pPr>
      <w:r>
        <w:t>[CVSS] This metric measures the proportion of vulnerable systems. It is meant as an environment-specific indicator in order to approximate the percentage of systems that could be affected by the vulnerability.</w:t>
      </w:r>
      <w:r>
        <w:br/>
        <w:t>The greater the proportion of vulnerable systems, the higher the score.</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Known Superclasses</w:t>
      </w:r>
    </w:p>
    <w:p w:rsidR="00347871" w:rsidRDefault="00CC4F8E" w:rsidP="00347871">
      <w:pPr>
        <w:ind w:left="360"/>
      </w:pPr>
      <w:hyperlink w:anchor="_ab1b10800dbf4458dc008d00f609c924" w:history="1">
        <w:r w:rsidR="00347871">
          <w:rPr>
            <w:rStyle w:val="Hyperlink"/>
          </w:rPr>
          <w:t>Vulnerability Environmental Vector</w:t>
        </w:r>
      </w:hyperlink>
    </w:p>
    <w:p w:rsidR="00347871" w:rsidRDefault="00347871" w:rsidP="00347871">
      <w:pPr>
        <w:pStyle w:val="Code0"/>
      </w:pPr>
      <w:r>
        <w:t>package Threat-risk-conceptual-model::Threat and Risk Specific Concepts::Vulnerabilities::Vulnerability Vectors</w:t>
      </w:r>
    </w:p>
    <w:p w:rsidR="00347871" w:rsidRDefault="00347871" w:rsidP="00347871">
      <w:pPr>
        <w:pStyle w:val="Code0"/>
      </w:pPr>
      <w:r>
        <w:t>public enum Target Distribution</w:t>
      </w:r>
    </w:p>
    <w:p w:rsidR="00347871" w:rsidRDefault="00347871" w:rsidP="00347871">
      <w:pPr>
        <w:pStyle w:val="Code0"/>
      </w:pPr>
      <w:r>
        <w:t>{None, Low, Medum, High}</w:t>
      </w:r>
    </w:p>
    <w:p w:rsidR="00347871" w:rsidRDefault="00347871" w:rsidP="00347871">
      <w:pPr>
        <w:pStyle w:val="Code0"/>
      </w:pPr>
    </w:p>
    <w:p w:rsidR="00347871" w:rsidRPr="002A7C0D" w:rsidRDefault="00347871" w:rsidP="00232C10">
      <w:pPr>
        <w:pStyle w:val="Subtitle"/>
        <w:spacing w:before="120"/>
        <w:rPr>
          <w:rStyle w:val="IntenseEmphasis"/>
          <w:sz w:val="24"/>
          <w:szCs w:val="24"/>
        </w:rPr>
      </w:pPr>
      <w:r w:rsidRPr="002A7C0D">
        <w:rPr>
          <w:rStyle w:val="IntenseEmphasis"/>
          <w:sz w:val="24"/>
          <w:szCs w:val="24"/>
        </w:rPr>
        <w:t>Literals</w:t>
      </w:r>
    </w:p>
    <w:p w:rsidR="00347871" w:rsidRDefault="00FB4EB2" w:rsidP="00347871">
      <w:pPr>
        <w:ind w:left="605" w:hanging="245"/>
      </w:pPr>
      <w:r w:rsidRPr="00945284">
        <w:rPr>
          <w:noProof/>
        </w:rPr>
        <w:pict>
          <v:shape id="_x0000_i1032" type="#_x0000_t75" alt="2122609207.emf" style="width:12pt;height:12pt;visibility:visible;mso-wrap-style:square">
            <v:imagedata r:id="rId31" o:title="2122609207"/>
          </v:shape>
        </w:pict>
      </w:r>
      <w:r w:rsidR="00347871">
        <w:t xml:space="preserve"> None</w:t>
      </w:r>
      <w:r w:rsidR="00347871">
        <w:rPr>
          <w:rFonts w:cs="Arial"/>
        </w:rPr>
        <w:fldChar w:fldCharType="begin"/>
      </w:r>
      <w:r w:rsidR="00347871">
        <w:instrText>XE"</w:instrText>
      </w:r>
      <w:r w:rsidR="00347871" w:rsidRPr="00413D75">
        <w:rPr>
          <w:rFonts w:cs="Arial"/>
        </w:rPr>
        <w:instrText>None</w:instrText>
      </w:r>
      <w:r w:rsidR="00347871">
        <w:instrText>"</w:instrText>
      </w:r>
      <w:r w:rsidR="00347871">
        <w:rPr>
          <w:rFonts w:cs="Arial"/>
        </w:rPr>
        <w:fldChar w:fldCharType="end"/>
      </w:r>
    </w:p>
    <w:p w:rsidR="00347871" w:rsidRDefault="00347871" w:rsidP="00A318C1">
      <w:pPr>
        <w:pStyle w:val="BodyText"/>
      </w:pPr>
      <w:r>
        <w:lastRenderedPageBreak/>
        <w:t>[cvss] No target systems exist, or targets are so highly specialized that they only exist in a laboratory setting. Effectively 0% of the environment is at risk.</w:t>
      </w:r>
    </w:p>
    <w:p w:rsidR="00347871" w:rsidRDefault="00FB4EB2" w:rsidP="00347871">
      <w:pPr>
        <w:ind w:left="605" w:hanging="245"/>
      </w:pPr>
      <w:r w:rsidRPr="00945284">
        <w:rPr>
          <w:noProof/>
        </w:rPr>
        <w:pict>
          <v:shape id="_x0000_i1031" type="#_x0000_t75" alt="2122609207.emf" style="width:12pt;height:12pt;visibility:visible;mso-wrap-style:square">
            <v:imagedata r:id="rId31" o:title="2122609207"/>
          </v:shape>
        </w:pict>
      </w:r>
      <w:r w:rsidR="00347871">
        <w:t xml:space="preserve"> Low</w:t>
      </w:r>
      <w:r w:rsidR="00347871">
        <w:rPr>
          <w:rFonts w:cs="Arial"/>
        </w:rPr>
        <w:fldChar w:fldCharType="begin"/>
      </w:r>
      <w:r w:rsidR="00347871">
        <w:instrText>XE"</w:instrText>
      </w:r>
      <w:r w:rsidR="00347871" w:rsidRPr="00413D75">
        <w:rPr>
          <w:rFonts w:cs="Arial"/>
        </w:rPr>
        <w:instrText>Low</w:instrText>
      </w:r>
      <w:r w:rsidR="00347871">
        <w:instrText>"</w:instrText>
      </w:r>
      <w:r w:rsidR="00347871">
        <w:rPr>
          <w:rFonts w:cs="Arial"/>
        </w:rPr>
        <w:fldChar w:fldCharType="end"/>
      </w:r>
    </w:p>
    <w:p w:rsidR="00347871" w:rsidRDefault="00347871" w:rsidP="00A318C1">
      <w:pPr>
        <w:pStyle w:val="BodyText"/>
      </w:pPr>
      <w:r>
        <w:t>[cvss] Targets exist inside the environment, but on a small scale. Between 1% - 25% of the total environment is at risk.</w:t>
      </w:r>
    </w:p>
    <w:p w:rsidR="00347871" w:rsidRDefault="00FB4EB2" w:rsidP="00347871">
      <w:pPr>
        <w:ind w:left="605" w:hanging="245"/>
      </w:pPr>
      <w:r w:rsidRPr="00945284">
        <w:rPr>
          <w:noProof/>
        </w:rPr>
        <w:pict>
          <v:shape id="_x0000_i1030" type="#_x0000_t75" alt="2122609207.emf" style="width:12pt;height:12pt;visibility:visible;mso-wrap-style:square">
            <v:imagedata r:id="rId31" o:title="2122609207"/>
          </v:shape>
        </w:pict>
      </w:r>
      <w:r w:rsidR="00347871">
        <w:t xml:space="preserve"> Medum</w:t>
      </w:r>
      <w:r w:rsidR="00347871">
        <w:rPr>
          <w:rFonts w:cs="Arial"/>
        </w:rPr>
        <w:fldChar w:fldCharType="begin"/>
      </w:r>
      <w:r w:rsidR="00347871">
        <w:instrText>XE"</w:instrText>
      </w:r>
      <w:r w:rsidR="00347871" w:rsidRPr="00413D75">
        <w:rPr>
          <w:rFonts w:cs="Arial"/>
        </w:rPr>
        <w:instrText>Medum</w:instrText>
      </w:r>
      <w:r w:rsidR="00347871">
        <w:instrText>"</w:instrText>
      </w:r>
      <w:r w:rsidR="00347871">
        <w:rPr>
          <w:rFonts w:cs="Arial"/>
        </w:rPr>
        <w:fldChar w:fldCharType="end"/>
      </w:r>
    </w:p>
    <w:p w:rsidR="00347871" w:rsidRDefault="00347871" w:rsidP="00A318C1">
      <w:pPr>
        <w:pStyle w:val="BodyText"/>
      </w:pPr>
      <w:r>
        <w:t>[cvss] Targets exist inside the environment, but on a medium scale. Between 26% - 75% of the total environment is at risk</w:t>
      </w:r>
    </w:p>
    <w:p w:rsidR="00347871" w:rsidRDefault="00FB4EB2" w:rsidP="00347871">
      <w:pPr>
        <w:ind w:left="605" w:hanging="245"/>
      </w:pPr>
      <w:r w:rsidRPr="00945284">
        <w:rPr>
          <w:noProof/>
        </w:rPr>
        <w:pict>
          <v:shape id="Picture 2122609207.emf" o:spid="_x0000_i1029" type="#_x0000_t75" alt="2122609207.emf" style="width:12pt;height:12pt;visibility:visible;mso-wrap-style:square">
            <v:imagedata r:id="rId31" o:title="2122609207"/>
          </v:shape>
        </w:pict>
      </w:r>
      <w:r w:rsidR="00347871">
        <w:t xml:space="preserve"> High</w:t>
      </w:r>
      <w:r w:rsidR="00347871">
        <w:rPr>
          <w:rFonts w:cs="Arial"/>
        </w:rPr>
        <w:fldChar w:fldCharType="begin"/>
      </w:r>
      <w:r w:rsidR="00347871">
        <w:instrText>XE"</w:instrText>
      </w:r>
      <w:r w:rsidR="00347871" w:rsidRPr="00413D75">
        <w:rPr>
          <w:rFonts w:cs="Arial"/>
        </w:rPr>
        <w:instrText>High</w:instrText>
      </w:r>
      <w:r w:rsidR="00347871">
        <w:instrText>"</w:instrText>
      </w:r>
      <w:r w:rsidR="00347871">
        <w:rPr>
          <w:rFonts w:cs="Arial"/>
        </w:rPr>
        <w:fldChar w:fldCharType="end"/>
      </w:r>
    </w:p>
    <w:p w:rsidR="00347871" w:rsidRDefault="00347871" w:rsidP="00A318C1">
      <w:pPr>
        <w:pStyle w:val="BodyText"/>
      </w:pPr>
      <w:r>
        <w:t>[cvss] Targets exist inside the environment on a considerable scale. Between 76% - 100% of the total environment is considered at risk.</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641" w:name="_Toc477720284"/>
      <w:r>
        <w:t>Threat-risk-conceptual-model::Threat and Risk Specific Concepts::Weapons</w:t>
      </w:r>
      <w:bookmarkEnd w:id="1641"/>
    </w:p>
    <w:p w:rsidR="00347871" w:rsidRDefault="00347871" w:rsidP="00347871">
      <w:pPr>
        <w:pStyle w:val="Heading2"/>
      </w:pPr>
      <w:bookmarkStart w:id="1642" w:name="_Toc477720285"/>
      <w:r>
        <w:t>Diagram: Weapons</w:t>
      </w:r>
      <w:bookmarkEnd w:id="1642"/>
    </w:p>
    <w:p w:rsidR="00347871" w:rsidRDefault="00FB4EB2" w:rsidP="00347871">
      <w:pPr>
        <w:jc w:val="center"/>
        <w:rPr>
          <w:rFonts w:cs="Arial"/>
        </w:rPr>
      </w:pPr>
      <w:r w:rsidRPr="00945284">
        <w:rPr>
          <w:noProof/>
        </w:rPr>
        <w:pict>
          <v:shape id="Picture 806699539.emf" o:spid="_x0000_i1028" type="#_x0000_t75" alt="806699539.emf" style="width:487.2pt;height:259.8pt;visibility:visible;mso-wrap-style:square">
            <v:imagedata r:id="rId253" o:title="806699539"/>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Weapons</w:t>
      </w:r>
    </w:p>
    <w:p w:rsidR="00347871" w:rsidRDefault="00347871" w:rsidP="00347871">
      <w:r>
        <w:t xml:space="preserve"> </w:t>
      </w:r>
    </w:p>
    <w:p w:rsidR="00347871" w:rsidRDefault="00347871" w:rsidP="00347871"/>
    <w:p w:rsidR="00347871" w:rsidRDefault="00347871" w:rsidP="00347871">
      <w:pPr>
        <w:pStyle w:val="Heading2"/>
      </w:pPr>
      <w:bookmarkStart w:id="1643" w:name="_0e012078be710b4e9db1bea3e93f7301"/>
      <w:bookmarkStart w:id="1644" w:name="_Toc477720286"/>
      <w:r>
        <w:t>Class Physical Weapon</w:t>
      </w:r>
      <w:bookmarkEnd w:id="1643"/>
      <w:r w:rsidRPr="003A31EC">
        <w:rPr>
          <w:rFonts w:cs="Arial"/>
        </w:rPr>
        <w:t xml:space="preserve"> </w:t>
      </w:r>
      <w:r>
        <w:rPr>
          <w:rFonts w:cs="Arial"/>
        </w:rPr>
        <w:fldChar w:fldCharType="begin"/>
      </w:r>
      <w:r>
        <w:instrText>XE"</w:instrText>
      </w:r>
      <w:r w:rsidRPr="00413D75">
        <w:rPr>
          <w:rFonts w:cs="Arial"/>
        </w:rPr>
        <w:instrText>Physical Weapon</w:instrText>
      </w:r>
      <w:r>
        <w:instrText>"</w:instrText>
      </w:r>
      <w:r>
        <w:rPr>
          <w:rFonts w:cs="Arial"/>
        </w:rPr>
        <w:fldChar w:fldCharType="end"/>
      </w:r>
      <w:r w:rsidR="009E71B4">
        <w:rPr>
          <w:rFonts w:cs="Arial"/>
        </w:rPr>
        <w:t xml:space="preserve"> </w:t>
      </w:r>
      <w:r w:rsidR="006F72CA">
        <w:rPr>
          <w:rFonts w:cs="Arial"/>
        </w:rPr>
        <w:t>&lt;&lt;Role&gt;&gt;</w:t>
      </w:r>
      <w:bookmarkEnd w:id="1644"/>
    </w:p>
    <w:p w:rsidR="00347871" w:rsidRDefault="00347871" w:rsidP="00F71BA8">
      <w:r>
        <w:t>A physical item intended to exploit a vulnerability and cause harm to some class of entities.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a779409105510d5f4e508fa1992b1ee7" w:history="1">
        <w:r w:rsidR="00347871">
          <w:rPr>
            <w:rStyle w:val="Hyperlink"/>
          </w:rPr>
          <w:t>Physical Tool</w:t>
        </w:r>
      </w:hyperlink>
      <w:r w:rsidR="00347871">
        <w:t xml:space="preserve">, </w:t>
      </w:r>
      <w:hyperlink w:anchor="_85732391519559b8da2839960274417a" w:history="1">
        <w:r w:rsidR="00347871">
          <w:rPr>
            <w:rStyle w:val="Hyperlink"/>
          </w:rPr>
          <w:t>Weapon</w:t>
        </w:r>
      </w:hyperlink>
    </w:p>
    <w:p w:rsidR="00347871" w:rsidRDefault="00347871" w:rsidP="00347871"/>
    <w:p w:rsidR="00347871" w:rsidRDefault="00347871" w:rsidP="00347871">
      <w:pPr>
        <w:pStyle w:val="Heading2"/>
      </w:pPr>
      <w:bookmarkStart w:id="1645" w:name="_85732391519559b8da2839960274417a"/>
      <w:bookmarkStart w:id="1646" w:name="_Toc477720287"/>
      <w:r>
        <w:t>Class Weapon</w:t>
      </w:r>
      <w:bookmarkEnd w:id="1645"/>
      <w:r w:rsidRPr="003A31EC">
        <w:rPr>
          <w:rFonts w:cs="Arial"/>
        </w:rPr>
        <w:t xml:space="preserve"> </w:t>
      </w:r>
      <w:r>
        <w:rPr>
          <w:rFonts w:cs="Arial"/>
        </w:rPr>
        <w:fldChar w:fldCharType="begin"/>
      </w:r>
      <w:r>
        <w:instrText>XE"</w:instrText>
      </w:r>
      <w:r w:rsidRPr="00413D75">
        <w:rPr>
          <w:rFonts w:cs="Arial"/>
        </w:rPr>
        <w:instrText>Weapon</w:instrText>
      </w:r>
      <w:r>
        <w:instrText>"</w:instrText>
      </w:r>
      <w:r>
        <w:rPr>
          <w:rFonts w:cs="Arial"/>
        </w:rPr>
        <w:fldChar w:fldCharType="end"/>
      </w:r>
      <w:r w:rsidR="009E71B4">
        <w:rPr>
          <w:rFonts w:cs="Arial"/>
        </w:rPr>
        <w:t xml:space="preserve"> </w:t>
      </w:r>
      <w:r w:rsidR="006F72CA">
        <w:rPr>
          <w:rFonts w:cs="Arial"/>
        </w:rPr>
        <w:t>&lt;&lt;Role&gt;&gt;</w:t>
      </w:r>
      <w:bookmarkEnd w:id="1646"/>
    </w:p>
    <w:p w:rsidR="00347871" w:rsidRDefault="00347871" w:rsidP="00F71BA8">
      <w:r>
        <w:t>Role of something used by an actor to cause harm by exploiting vulnerabilities.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F8E" w:rsidP="00347871">
      <w:pPr>
        <w:ind w:left="360"/>
      </w:pPr>
      <w:hyperlink w:anchor="_f30be98a62689f653323fa62df1ac908" w:history="1">
        <w:r w:rsidR="00347871">
          <w:rPr>
            <w:rStyle w:val="Hyperlink"/>
          </w:rPr>
          <w:t>Tool</w:t>
        </w:r>
      </w:hyperlink>
    </w:p>
    <w:p w:rsidR="00347871" w:rsidRDefault="00347871" w:rsidP="00347871"/>
    <w:p w:rsidR="00347871" w:rsidRDefault="00347871" w:rsidP="00347871">
      <w:pPr>
        <w:pStyle w:val="Heading2"/>
      </w:pPr>
      <w:bookmarkStart w:id="1647" w:name="_4ec66408dffc41dce21177c25cd61c41"/>
      <w:bookmarkStart w:id="1648" w:name="_Toc477720288"/>
      <w:r>
        <w:lastRenderedPageBreak/>
        <w:t>Association Class Weapon Leverages Vulnerability</w:t>
      </w:r>
      <w:bookmarkEnd w:id="1647"/>
      <w:r w:rsidRPr="003A31EC">
        <w:rPr>
          <w:rFonts w:cs="Arial"/>
        </w:rPr>
        <w:t xml:space="preserve"> </w:t>
      </w:r>
      <w:r>
        <w:rPr>
          <w:rFonts w:cs="Arial"/>
        </w:rPr>
        <w:fldChar w:fldCharType="begin"/>
      </w:r>
      <w:r>
        <w:instrText>XE"</w:instrText>
      </w:r>
      <w:r w:rsidRPr="00413D75">
        <w:rPr>
          <w:rFonts w:cs="Arial"/>
        </w:rPr>
        <w:instrText>Weapon Leverages Vulnerability</w:instrText>
      </w:r>
      <w:r>
        <w:instrText>"</w:instrText>
      </w:r>
      <w:r>
        <w:rPr>
          <w:rFonts w:cs="Arial"/>
        </w:rPr>
        <w:fldChar w:fldCharType="end"/>
      </w:r>
      <w:r w:rsidR="009E71B4">
        <w:rPr>
          <w:rFonts w:cs="Arial"/>
        </w:rPr>
        <w:t xml:space="preserve"> </w:t>
      </w:r>
      <w:r w:rsidR="006F72CA">
        <w:rPr>
          <w:rFonts w:cs="Arial"/>
        </w:rPr>
        <w:t>&lt;&lt;Relationship&gt;&gt;</w:t>
      </w:r>
      <w:bookmarkEnd w:id="1648"/>
    </w:p>
    <w:p w:rsidR="00347871" w:rsidRDefault="00347871" w:rsidP="00F71BA8">
      <w:r>
        <w:t>Relationship defining the weapons that can leverage (exploit) a vulnerability.</w:t>
      </w:r>
    </w:p>
    <w:p w:rsidR="00347871" w:rsidRDefault="00FB4EB2" w:rsidP="00347871">
      <w:pPr>
        <w:jc w:val="center"/>
      </w:pPr>
      <w:r w:rsidRPr="00945284">
        <w:rPr>
          <w:noProof/>
        </w:rPr>
        <w:pict>
          <v:shape id="Picture -1235900478.emf" o:spid="_x0000_i1027" type="#_x0000_t75" alt="-1235900478.emf" style="width:487.2pt;height:225.6pt;visibility:visible;mso-wrap-style:square">
            <v:imagedata r:id="rId254" o:title="-1235900478"/>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Weapon Leverages Vulnerability</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F8E" w:rsidP="00347871">
      <w:pPr>
        <w:ind w:left="360"/>
      </w:pPr>
      <w:hyperlink w:anchor="_e33780607cd553fb55b8907600848b66" w:history="1">
        <w:r w:rsidR="00347871">
          <w:rPr>
            <w:rStyle w:val="Hyperlink"/>
          </w:rPr>
          <w:t>Impact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FB4EB2" w:rsidP="00347871">
      <w:pPr>
        <w:ind w:firstLine="720"/>
      </w:pPr>
      <w:r w:rsidRPr="00945284">
        <w:rPr>
          <w:noProof/>
        </w:rPr>
        <w:pict>
          <v:shape id="_x0000_i1026" type="#_x0000_t75" alt="-1728404412.emf" style="width:12pt;height:12pt;visibility:visible;mso-wrap-style:square">
            <v:imagedata r:id="rId61" o:title="-1728404412"/>
          </v:shape>
        </w:pict>
      </w:r>
      <w:r w:rsidR="00347871">
        <w:t xml:space="preserve"> leverages</w:t>
      </w:r>
      <w:r w:rsidR="00347871">
        <w:rPr>
          <w:rFonts w:cs="Arial"/>
        </w:rPr>
        <w:fldChar w:fldCharType="begin"/>
      </w:r>
      <w:r w:rsidR="00347871">
        <w:instrText>XE"</w:instrText>
      </w:r>
      <w:r w:rsidR="00347871" w:rsidRPr="00413D75">
        <w:rPr>
          <w:rFonts w:cs="Arial"/>
        </w:rPr>
        <w:instrText>leverages</w:instrText>
      </w:r>
      <w:r w:rsidR="00347871">
        <w:instrText>"</w:instrText>
      </w:r>
      <w:r w:rsidR="00347871">
        <w:rPr>
          <w:rFonts w:cs="Arial"/>
        </w:rPr>
        <w:fldChar w:fldCharType="end"/>
      </w:r>
      <w:r w:rsidR="00347871">
        <w:t xml:space="preserve"> : </w:t>
      </w:r>
      <w:hyperlink w:anchor="_d936caf19626476c163d1b8384647aa0" w:history="1">
        <w:r w:rsidR="00347871">
          <w:rPr>
            <w:rStyle w:val="Hyperlink"/>
          </w:rPr>
          <w:t>Vulnerability</w:t>
        </w:r>
      </w:hyperlink>
      <w:r w:rsidR="00347871">
        <w:t xml:space="preserve"> [0..*]   </w:t>
      </w:r>
      <w:r w:rsidR="00347871" w:rsidRPr="00833C5F">
        <w:rPr>
          <w:i/>
        </w:rPr>
        <w:t>Redefines</w:t>
      </w:r>
      <w:r w:rsidR="00347871">
        <w:t xml:space="preserve">: vulnerability of: </w:t>
      </w:r>
      <w:hyperlink w:anchor="_d442d75c9ac335e7a2aadbc96919fc2d" w:history="1">
        <w:r w:rsidR="00347871">
          <w:rPr>
            <w:rStyle w:val="Hyperlink"/>
          </w:rPr>
          <w:t>Resource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Vulnerability that a weapon helps an actor take advantage of.</w:t>
      </w:r>
    </w:p>
    <w:p w:rsidR="00347871" w:rsidRDefault="00FB4EB2" w:rsidP="00347871">
      <w:pPr>
        <w:ind w:firstLine="720"/>
      </w:pPr>
      <w:r w:rsidRPr="00945284">
        <w:rPr>
          <w:noProof/>
        </w:rPr>
        <w:pict>
          <v:shape id="Picture -1728404412.emf" o:spid="_x0000_i1025" type="#_x0000_t75" alt="-1728404412.emf" style="width:12pt;height:12pt;visibility:visible;mso-wrap-style:square">
            <v:imagedata r:id="rId61" o:title="-1728404412"/>
          </v:shape>
        </w:pict>
      </w:r>
      <w:r w:rsidR="00347871">
        <w:t xml:space="preserve"> leveraged by</w:t>
      </w:r>
      <w:r w:rsidR="00347871">
        <w:rPr>
          <w:rFonts w:cs="Arial"/>
        </w:rPr>
        <w:fldChar w:fldCharType="begin"/>
      </w:r>
      <w:r w:rsidR="00347871">
        <w:instrText>XE"</w:instrText>
      </w:r>
      <w:r w:rsidR="00347871" w:rsidRPr="00413D75">
        <w:rPr>
          <w:rFonts w:cs="Arial"/>
        </w:rPr>
        <w:instrText>leveraged by</w:instrText>
      </w:r>
      <w:r w:rsidR="00347871">
        <w:instrText>"</w:instrText>
      </w:r>
      <w:r w:rsidR="00347871">
        <w:rPr>
          <w:rFonts w:cs="Arial"/>
        </w:rPr>
        <w:fldChar w:fldCharType="end"/>
      </w:r>
      <w:r w:rsidR="00347871">
        <w:t xml:space="preserve"> : </w:t>
      </w:r>
      <w:hyperlink w:anchor="_85732391519559b8da2839960274417a" w:history="1">
        <w:r w:rsidR="00347871">
          <w:rPr>
            <w:rStyle w:val="Hyperlink"/>
          </w:rPr>
          <w:t>Weapon</w:t>
        </w:r>
      </w:hyperlink>
      <w:r w:rsidR="00347871">
        <w:t xml:space="preserve"> [0..*]   </w:t>
      </w:r>
      <w:r w:rsidR="00347871" w:rsidRPr="00833C5F">
        <w:rPr>
          <w:i/>
        </w:rPr>
        <w:t>Redefines</w:t>
      </w:r>
      <w:r w:rsidR="00347871">
        <w:t xml:space="preserve">: vulnerability of: </w:t>
      </w:r>
      <w:hyperlink w:anchor="_d442d75c9ac335e7a2aadbc96919fc2d" w:history="1">
        <w:r w:rsidR="00347871">
          <w:rPr>
            <w:rStyle w:val="Hyperlink"/>
          </w:rPr>
          <w:t>Resource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Weapon that can leverage a vulnerability to help an actor take advantage of that vulnerability.</w:t>
      </w:r>
    </w:p>
    <w:p w:rsidR="00347871" w:rsidRDefault="00347871" w:rsidP="00347871"/>
    <w:p w:rsidR="001A1D9F" w:rsidRPr="00347871" w:rsidRDefault="001A1D9F" w:rsidP="00347871"/>
    <w:sectPr w:rsidR="001A1D9F" w:rsidRPr="00347871">
      <w:footerReference w:type="even" r:id="rId255"/>
      <w:footerReference w:type="default" r:id="rId256"/>
      <w:pgSz w:w="11905" w:h="15840"/>
      <w:pgMar w:top="1080" w:right="720" w:bottom="1656" w:left="1440" w:header="720" w:footer="108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4F8E" w:rsidRDefault="00CC4F8E">
      <w:r>
        <w:separator/>
      </w:r>
    </w:p>
  </w:endnote>
  <w:endnote w:type="continuationSeparator" w:id="0">
    <w:p w:rsidR="00CC4F8E" w:rsidRDefault="00CC4F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Courier">
    <w:panose1 w:val="020704090202050204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34A4" w:rsidRDefault="005234A4">
    <w:pPr>
      <w:pStyle w:val="Footer"/>
      <w:rPr>
        <w:rFonts w:ascii="Arial" w:hAnsi="Arial"/>
        <w:b/>
        <w:sz w:val="18"/>
      </w:rPr>
    </w:pPr>
    <w:r>
      <w:rPr>
        <w:rFonts w:ascii="Arial" w:hAnsi="Arial"/>
        <w:b/>
        <w:sz w:val="18"/>
      </w:rPr>
      <w:t xml:space="preserve">  </w:t>
    </w:r>
    <w:r>
      <w:rPr>
        <w:b/>
        <w:sz w:val="18"/>
      </w:rPr>
      <w:fldChar w:fldCharType="begin"/>
    </w:r>
    <w:r>
      <w:rPr>
        <w:b/>
        <w:sz w:val="18"/>
      </w:rPr>
      <w:instrText xml:space="preserve"> PAGE </w:instrText>
    </w:r>
    <w:r>
      <w:rPr>
        <w:b/>
        <w:sz w:val="18"/>
      </w:rPr>
      <w:fldChar w:fldCharType="separate"/>
    </w:r>
    <w:r w:rsidR="00FB4EB2">
      <w:rPr>
        <w:b/>
        <w:noProof/>
        <w:sz w:val="18"/>
      </w:rPr>
      <w:t>40</w:t>
    </w:r>
    <w:r>
      <w:rPr>
        <w:rFonts w:ascii="Arial" w:hAnsi="Arial"/>
        <w:b/>
        <w:sz w:val="18"/>
      </w:rPr>
      <w:fldChar w:fldCharType="end"/>
    </w:r>
    <w:r>
      <w:rPr>
        <w:rFonts w:ascii="Arial" w:hAnsi="Arial"/>
        <w:b/>
        <w:sz w:val="18"/>
      </w:rPr>
      <w:t xml:space="preserve">                                                                          </w:t>
    </w:r>
    <w:r>
      <w:rPr>
        <w:rFonts w:ascii="Arial" w:hAnsi="Arial"/>
        <w:sz w:val="18"/>
      </w:rPr>
      <w:t xml:space="preserve">                                                                </w:t>
    </w:r>
    <w:r>
      <w:rPr>
        <w:rFonts w:ascii="Arial" w:hAnsi="Arial"/>
        <w:b/>
        <w:sz w:val="18"/>
      </w:rPr>
      <w:t xml:space="preserve">                           </w:t>
    </w:r>
    <w:r>
      <w:rPr>
        <w:rFonts w:ascii="Arial" w:hAnsi="Arial"/>
        <w:sz w:val="18"/>
      </w:rPr>
      <w:t>Title, version</w:t>
    </w:r>
    <w:r>
      <w:rPr>
        <w:rFonts w:ascii="Arial" w:hAnsi="Arial"/>
        <w:b/>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34A4" w:rsidRDefault="005234A4">
    <w:pPr>
      <w:pStyle w:val="Footer"/>
    </w:pPr>
    <w:r>
      <w:rPr>
        <w:rFonts w:ascii="Arial" w:hAnsi="Arial"/>
        <w:sz w:val="18"/>
      </w:rPr>
      <w:t xml:space="preserve">Title, version                                                                                                                                                                          </w:t>
    </w:r>
    <w:r>
      <w:rPr>
        <w:b/>
        <w:sz w:val="18"/>
      </w:rPr>
      <w:fldChar w:fldCharType="begin"/>
    </w:r>
    <w:r>
      <w:rPr>
        <w:b/>
        <w:sz w:val="18"/>
      </w:rPr>
      <w:instrText xml:space="preserve"> PAGE </w:instrText>
    </w:r>
    <w:r>
      <w:rPr>
        <w:b/>
        <w:sz w:val="18"/>
      </w:rPr>
      <w:fldChar w:fldCharType="separate"/>
    </w:r>
    <w:r w:rsidR="00FB4EB2">
      <w:rPr>
        <w:b/>
        <w:noProof/>
        <w:sz w:val="18"/>
      </w:rPr>
      <w:t>1</w:t>
    </w:r>
    <w:r>
      <w:rPr>
        <w:rFonts w:ascii="Arial" w:hAnsi="Arial"/>
        <w:b/>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4F8E" w:rsidRDefault="00CC4F8E">
      <w:r>
        <w:separator/>
      </w:r>
    </w:p>
  </w:footnote>
  <w:footnote w:type="continuationSeparator" w:id="0">
    <w:p w:rsidR="00CC4F8E" w:rsidRDefault="00CC4F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2348D5E6"/>
    <w:lvl w:ilvl="0">
      <w:start w:val="1"/>
      <w:numFmt w:val="decimal"/>
      <w:pStyle w:val="Heading1"/>
      <w:lvlText w:val="%1"/>
      <w:legacy w:legacy="1" w:legacySpace="0" w:legacyIndent="1080"/>
      <w:lvlJc w:val="left"/>
      <w:pPr>
        <w:ind w:left="1080" w:hanging="1080"/>
      </w:pPr>
    </w:lvl>
    <w:lvl w:ilvl="1">
      <w:start w:val="1"/>
      <w:numFmt w:val="decimal"/>
      <w:pStyle w:val="Heading2"/>
      <w:lvlText w:val="%1.%2"/>
      <w:legacy w:legacy="1" w:legacySpace="0" w:legacyIndent="1080"/>
      <w:lvlJc w:val="left"/>
      <w:pPr>
        <w:ind w:left="1080" w:hanging="1080"/>
      </w:pPr>
    </w:lvl>
    <w:lvl w:ilvl="2">
      <w:start w:val="1"/>
      <w:numFmt w:val="decimal"/>
      <w:pStyle w:val="Heading3"/>
      <w:lvlText w:val="%1.%2.%3"/>
      <w:legacy w:legacy="1" w:legacySpace="0" w:legacyIndent="1080"/>
      <w:lvlJc w:val="left"/>
      <w:pPr>
        <w:ind w:left="1080" w:hanging="1080"/>
      </w:pPr>
    </w:lvl>
    <w:lvl w:ilvl="3">
      <w:start w:val="1"/>
      <w:numFmt w:val="decimal"/>
      <w:pStyle w:val="Heading4"/>
      <w:lvlText w:val="%1.%2.%3%4"/>
      <w:legacy w:legacy="1" w:legacySpace="0" w:legacyIndent="1008"/>
      <w:lvlJc w:val="left"/>
      <w:pPr>
        <w:ind w:left="1008" w:hanging="1008"/>
      </w:pPr>
    </w:lvl>
    <w:lvl w:ilvl="4">
      <w:start w:val="1"/>
      <w:numFmt w:val="none"/>
      <w:pStyle w:val="Heading5"/>
      <w:lvlText w:val="%1.%2.%3%4"/>
      <w:legacy w:legacy="1" w:legacySpace="0" w:legacyIndent="0"/>
      <w:lvlJc w:val="left"/>
    </w:lvl>
    <w:lvl w:ilvl="5">
      <w:start w:val="1"/>
      <w:numFmt w:val="none"/>
      <w:pStyle w:val="Heading6"/>
      <w:lvlText w:val="%1.%2.%3%4"/>
      <w:legacy w:legacy="1" w:legacySpace="0" w:legacyIndent="0"/>
      <w:lvlJc w:val="left"/>
    </w:lvl>
    <w:lvl w:ilvl="6">
      <w:numFmt w:val="none"/>
      <w:lvlText w:val=""/>
      <w:lvlJc w:val="left"/>
    </w:lvl>
    <w:lvl w:ilvl="7">
      <w:numFmt w:val="none"/>
      <w:lvlText w:val=""/>
      <w:lvlJc w:val="left"/>
    </w:lvl>
    <w:lvl w:ilvl="8">
      <w:numFmt w:val="none"/>
      <w:lvlText w:val=""/>
      <w:lvlJc w:val="left"/>
    </w:lvl>
  </w:abstractNum>
  <w:abstractNum w:abstractNumId="1" w15:restartNumberingAfterBreak="0">
    <w:nsid w:val="FFFFFFFE"/>
    <w:multiLevelType w:val="singleLevel"/>
    <w:tmpl w:val="941C964C"/>
    <w:lvl w:ilvl="0">
      <w:numFmt w:val="decimal"/>
      <w:lvlText w:val="*"/>
      <w:lvlJc w:val="left"/>
    </w:lvl>
  </w:abstractNum>
  <w:abstractNum w:abstractNumId="2" w15:restartNumberingAfterBreak="0">
    <w:nsid w:val="00000008"/>
    <w:multiLevelType w:val="hybridMultilevel"/>
    <w:tmpl w:val="0000000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 w15:restartNumberingAfterBreak="0">
    <w:nsid w:val="00000009"/>
    <w:multiLevelType w:val="hybridMultilevel"/>
    <w:tmpl w:val="00000009"/>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 w15:restartNumberingAfterBreak="0">
    <w:nsid w:val="00000010"/>
    <w:multiLevelType w:val="hybridMultilevel"/>
    <w:tmpl w:val="00000010"/>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5" w15:restartNumberingAfterBreak="0">
    <w:nsid w:val="00000011"/>
    <w:multiLevelType w:val="hybridMultilevel"/>
    <w:tmpl w:val="00000011"/>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6" w15:restartNumberingAfterBreak="0">
    <w:nsid w:val="00000012"/>
    <w:multiLevelType w:val="hybridMultilevel"/>
    <w:tmpl w:val="00000012"/>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7" w15:restartNumberingAfterBreak="0">
    <w:nsid w:val="00000013"/>
    <w:multiLevelType w:val="hybridMultilevel"/>
    <w:tmpl w:val="00000013"/>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8" w15:restartNumberingAfterBreak="0">
    <w:nsid w:val="00000014"/>
    <w:multiLevelType w:val="hybridMultilevel"/>
    <w:tmpl w:val="0000001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9" w15:restartNumberingAfterBreak="0">
    <w:nsid w:val="00000015"/>
    <w:multiLevelType w:val="hybridMultilevel"/>
    <w:tmpl w:val="00000015"/>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0" w15:restartNumberingAfterBreak="0">
    <w:nsid w:val="00000016"/>
    <w:multiLevelType w:val="hybridMultilevel"/>
    <w:tmpl w:val="00000016"/>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1" w15:restartNumberingAfterBreak="0">
    <w:nsid w:val="00000017"/>
    <w:multiLevelType w:val="hybridMultilevel"/>
    <w:tmpl w:val="00000017"/>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2" w15:restartNumberingAfterBreak="0">
    <w:nsid w:val="01EF5124"/>
    <w:multiLevelType w:val="multilevel"/>
    <w:tmpl w:val="2BF0EE5E"/>
    <w:lvl w:ilvl="0">
      <w:start w:val="7"/>
      <w:numFmt w:val="decimal"/>
      <w:lvlText w:val="%1"/>
      <w:lvlJc w:val="left"/>
      <w:pPr>
        <w:tabs>
          <w:tab w:val="num" w:pos="600"/>
        </w:tabs>
        <w:ind w:left="600" w:hanging="600"/>
      </w:pPr>
      <w:rPr>
        <w:rFonts w:hint="default"/>
        <w:i w:val="0"/>
      </w:rPr>
    </w:lvl>
    <w:lvl w:ilvl="1">
      <w:start w:val="1"/>
      <w:numFmt w:val="decimal"/>
      <w:lvlText w:val="%1.%2"/>
      <w:lvlJc w:val="left"/>
      <w:pPr>
        <w:tabs>
          <w:tab w:val="num" w:pos="600"/>
        </w:tabs>
        <w:ind w:left="600" w:hanging="600"/>
      </w:pPr>
      <w:rPr>
        <w:rFonts w:hint="default"/>
        <w:i w:val="0"/>
      </w:rPr>
    </w:lvl>
    <w:lvl w:ilvl="2">
      <w:start w:val="1"/>
      <w:numFmt w:val="decimal"/>
      <w:lvlText w:val="%1.%2.%3"/>
      <w:lvlJc w:val="left"/>
      <w:pPr>
        <w:tabs>
          <w:tab w:val="num" w:pos="720"/>
        </w:tabs>
        <w:ind w:left="720" w:hanging="720"/>
      </w:pPr>
      <w:rPr>
        <w:rFonts w:hint="default"/>
        <w:i w:val="0"/>
      </w:rPr>
    </w:lvl>
    <w:lvl w:ilvl="3">
      <w:start w:val="1"/>
      <w:numFmt w:val="decimal"/>
      <w:lvlText w:val="%1.%2.%3.%4"/>
      <w:lvlJc w:val="left"/>
      <w:pPr>
        <w:tabs>
          <w:tab w:val="num" w:pos="720"/>
        </w:tabs>
        <w:ind w:left="720" w:hanging="720"/>
      </w:pPr>
      <w:rPr>
        <w:rFonts w:hint="default"/>
        <w:i w:val="0"/>
      </w:rPr>
    </w:lvl>
    <w:lvl w:ilvl="4">
      <w:start w:val="1"/>
      <w:numFmt w:val="decimal"/>
      <w:lvlText w:val="%1.%2.%3.%4.%5"/>
      <w:lvlJc w:val="left"/>
      <w:pPr>
        <w:tabs>
          <w:tab w:val="num" w:pos="1080"/>
        </w:tabs>
        <w:ind w:left="1080" w:hanging="1080"/>
      </w:pPr>
      <w:rPr>
        <w:rFonts w:hint="default"/>
        <w:i w:val="0"/>
      </w:rPr>
    </w:lvl>
    <w:lvl w:ilvl="5">
      <w:start w:val="1"/>
      <w:numFmt w:val="decimal"/>
      <w:lvlText w:val="%1.%2.%3.%4.%5.%6"/>
      <w:lvlJc w:val="left"/>
      <w:pPr>
        <w:tabs>
          <w:tab w:val="num" w:pos="1080"/>
        </w:tabs>
        <w:ind w:left="1080" w:hanging="1080"/>
      </w:pPr>
      <w:rPr>
        <w:rFonts w:hint="default"/>
        <w:i w:val="0"/>
      </w:rPr>
    </w:lvl>
    <w:lvl w:ilvl="6">
      <w:start w:val="1"/>
      <w:numFmt w:val="decimal"/>
      <w:lvlText w:val="%1.%2.%3.%4.%5.%6.%7"/>
      <w:lvlJc w:val="left"/>
      <w:pPr>
        <w:tabs>
          <w:tab w:val="num" w:pos="1440"/>
        </w:tabs>
        <w:ind w:left="1440" w:hanging="1440"/>
      </w:pPr>
      <w:rPr>
        <w:rFonts w:hint="default"/>
        <w:i w:val="0"/>
      </w:rPr>
    </w:lvl>
    <w:lvl w:ilvl="7">
      <w:start w:val="1"/>
      <w:numFmt w:val="decimal"/>
      <w:lvlText w:val="%1.%2.%3.%4.%5.%6.%7.%8"/>
      <w:lvlJc w:val="left"/>
      <w:pPr>
        <w:tabs>
          <w:tab w:val="num" w:pos="1440"/>
        </w:tabs>
        <w:ind w:left="1440" w:hanging="1440"/>
      </w:pPr>
      <w:rPr>
        <w:rFonts w:hint="default"/>
        <w:i w:val="0"/>
      </w:rPr>
    </w:lvl>
    <w:lvl w:ilvl="8">
      <w:start w:val="1"/>
      <w:numFmt w:val="decimal"/>
      <w:lvlText w:val="%1.%2.%3.%4.%5.%6.%7.%8.%9"/>
      <w:lvlJc w:val="left"/>
      <w:pPr>
        <w:tabs>
          <w:tab w:val="num" w:pos="1440"/>
        </w:tabs>
        <w:ind w:left="1440" w:hanging="1440"/>
      </w:pPr>
      <w:rPr>
        <w:rFonts w:hint="default"/>
        <w:i w:val="0"/>
      </w:rPr>
    </w:lvl>
  </w:abstractNum>
  <w:abstractNum w:abstractNumId="13" w15:restartNumberingAfterBreak="0">
    <w:nsid w:val="081544A4"/>
    <w:multiLevelType w:val="multilevel"/>
    <w:tmpl w:val="1E646006"/>
    <w:lvl w:ilvl="0">
      <w:start w:val="1"/>
      <w:numFmt w:val="decimal"/>
      <w:lvlText w:val="%1"/>
      <w:legacy w:legacy="1" w:legacySpace="0" w:legacyIndent="1080"/>
      <w:lvlJc w:val="left"/>
      <w:pPr>
        <w:ind w:left="1080" w:hanging="1080"/>
      </w:pPr>
    </w:lvl>
    <w:lvl w:ilvl="1">
      <w:start w:val="1"/>
      <w:numFmt w:val="decimal"/>
      <w:lvlText w:val="%1.%2"/>
      <w:legacy w:legacy="1" w:legacySpace="0" w:legacyIndent="1080"/>
      <w:lvlJc w:val="left"/>
      <w:pPr>
        <w:ind w:left="2160" w:hanging="1080"/>
      </w:pPr>
    </w:lvl>
    <w:lvl w:ilvl="2">
      <w:start w:val="1"/>
      <w:numFmt w:val="decimal"/>
      <w:lvlText w:val="%1.%2.%3"/>
      <w:legacy w:legacy="1" w:legacySpace="0" w:legacyIndent="1080"/>
      <w:lvlJc w:val="left"/>
      <w:pPr>
        <w:ind w:left="3240" w:hanging="1080"/>
      </w:pPr>
    </w:lvl>
    <w:lvl w:ilvl="3">
      <w:start w:val="1"/>
      <w:numFmt w:val="decimal"/>
      <w:lvlText w:val="%1.%2.%3%4"/>
      <w:legacy w:legacy="1" w:legacySpace="0" w:legacyIndent="1008"/>
      <w:lvlJc w:val="left"/>
      <w:pPr>
        <w:ind w:left="4248" w:hanging="1008"/>
      </w:pPr>
    </w:lvl>
    <w:lvl w:ilvl="4">
      <w:start w:val="1"/>
      <w:numFmt w:val="none"/>
      <w:lvlText w:val="%1.%2.%3%4"/>
      <w:legacy w:legacy="1" w:legacySpace="0" w:legacyIndent="0"/>
      <w:lvlJc w:val="left"/>
    </w:lvl>
    <w:lvl w:ilvl="5">
      <w:start w:val="1"/>
      <w:numFmt w:val="none"/>
      <w:lvlText w:val="%1.%2.%3%4"/>
      <w:legacy w:legacy="1" w:legacySpace="0" w:legacyIndent="0"/>
      <w:lvlJc w:val="left"/>
    </w:lvl>
    <w:lvl w:ilvl="6">
      <w:start w:val="1"/>
      <w:numFmt w:val="none"/>
      <w:lvlText w:val="%1.%2.%3%4"/>
      <w:legacy w:legacy="1" w:legacySpace="0" w:legacyIndent="0"/>
      <w:lvlJc w:val="left"/>
    </w:lvl>
    <w:lvl w:ilvl="7">
      <w:start w:val="1"/>
      <w:numFmt w:val="decimal"/>
      <w:lvlText w:val="%1.%2.%3%4.%8"/>
      <w:legacy w:legacy="1" w:legacySpace="0" w:legacyIndent="567"/>
      <w:lvlJc w:val="left"/>
      <w:pPr>
        <w:ind w:left="4815" w:hanging="567"/>
      </w:pPr>
    </w:lvl>
    <w:lvl w:ilvl="8">
      <w:start w:val="1"/>
      <w:numFmt w:val="decimal"/>
      <w:lvlText w:val="%1.%2.%3%4.%8.%9"/>
      <w:legacy w:legacy="1" w:legacySpace="0" w:legacyIndent="851"/>
      <w:lvlJc w:val="left"/>
      <w:pPr>
        <w:ind w:left="5666" w:hanging="851"/>
      </w:pPr>
    </w:lvl>
  </w:abstractNum>
  <w:abstractNum w:abstractNumId="14" w15:restartNumberingAfterBreak="0">
    <w:nsid w:val="1BBC42A1"/>
    <w:multiLevelType w:val="hybridMultilevel"/>
    <w:tmpl w:val="C39E2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776247"/>
    <w:multiLevelType w:val="hybridMultilevel"/>
    <w:tmpl w:val="856852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28DE002A"/>
    <w:multiLevelType w:val="hybridMultilevel"/>
    <w:tmpl w:val="69F2C9D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C110AE"/>
    <w:multiLevelType w:val="hybridMultilevel"/>
    <w:tmpl w:val="D304D678"/>
    <w:lvl w:ilvl="0" w:tplc="4502CF36">
      <w:start w:val="1"/>
      <w:numFmt w:val="decimal"/>
      <w:lvlText w:val="Figure %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8" w15:restartNumberingAfterBreak="0">
    <w:nsid w:val="3B4742B3"/>
    <w:multiLevelType w:val="singleLevel"/>
    <w:tmpl w:val="0DFCE334"/>
    <w:lvl w:ilvl="0">
      <w:start w:val="1"/>
      <w:numFmt w:val="decimal"/>
      <w:lvlText w:val="%1."/>
      <w:legacy w:legacy="1" w:legacySpace="0" w:legacyIndent="360"/>
      <w:lvlJc w:val="left"/>
      <w:pPr>
        <w:ind w:left="360" w:hanging="360"/>
      </w:pPr>
    </w:lvl>
  </w:abstractNum>
  <w:abstractNum w:abstractNumId="19" w15:restartNumberingAfterBreak="0">
    <w:nsid w:val="464D4C2A"/>
    <w:multiLevelType w:val="hybridMultilevel"/>
    <w:tmpl w:val="7722ED5A"/>
    <w:lvl w:ilvl="0" w:tplc="B3F2BD3E">
      <w:start w:val="1"/>
      <w:numFmt w:val="upperLetter"/>
      <w:lvlText w:val="Appendix %1:"/>
      <w:lvlJc w:val="left"/>
      <w:pPr>
        <w:tabs>
          <w:tab w:val="num" w:pos="2520"/>
        </w:tabs>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num w:numId="1">
    <w:abstractNumId w:val="0"/>
  </w:num>
  <w:num w:numId="2">
    <w:abstractNumId w:val="13"/>
  </w:num>
  <w:num w:numId="3">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4">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5">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6">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7">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8">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9">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10">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11">
    <w:abstractNumId w:val="18"/>
  </w:num>
  <w:num w:numId="12">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13">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14">
    <w:abstractNumId w:val="1"/>
    <w:lvlOverride w:ilvl="0">
      <w:lvl w:ilvl="0">
        <w:start w:val="1"/>
        <w:numFmt w:val="bullet"/>
        <w:lvlText w:val="%1"/>
        <w:legacy w:legacy="1" w:legacySpace="0" w:legacyIndent="360"/>
        <w:lvlJc w:val="left"/>
        <w:pPr>
          <w:ind w:left="864" w:hanging="360"/>
        </w:pPr>
        <w:rPr>
          <w:rFonts w:ascii="Symbol" w:hAnsi="Symbol" w:hint="default"/>
        </w:rPr>
      </w:lvl>
    </w:lvlOverride>
  </w:num>
  <w:num w:numId="15">
    <w:abstractNumId w:val="1"/>
    <w:lvlOverride w:ilvl="0">
      <w:lvl w:ilvl="0">
        <w:start w:val="1"/>
        <w:numFmt w:val="bullet"/>
        <w:lvlText w:val="•  "/>
        <w:legacy w:legacy="1" w:legacySpace="0" w:legacyIndent="0"/>
        <w:lvlJc w:val="left"/>
        <w:pPr>
          <w:ind w:left="360" w:firstLine="0"/>
        </w:pPr>
        <w:rPr>
          <w:rFonts w:ascii="Arial" w:hAnsi="Arial" w:hint="default"/>
          <w:b/>
          <w:i w:val="0"/>
          <w:strike w:val="0"/>
          <w:color w:val="000000"/>
          <w:sz w:val="20"/>
          <w:u w:val="none"/>
        </w:rPr>
      </w:lvl>
    </w:lvlOverride>
  </w:num>
  <w:num w:numId="16">
    <w:abstractNumId w:val="12"/>
  </w:num>
  <w:num w:numId="17">
    <w:abstractNumId w:val="1"/>
    <w:lvlOverride w:ilvl="0">
      <w:lvl w:ilvl="0">
        <w:start w:val="1"/>
        <w:numFmt w:val="bullet"/>
        <w:lvlText w:val="Editorial Comment: "/>
        <w:legacy w:legacy="1" w:legacySpace="0" w:legacyIndent="0"/>
        <w:lvlJc w:val="left"/>
        <w:pPr>
          <w:ind w:left="0" w:firstLine="0"/>
        </w:pPr>
        <w:rPr>
          <w:rFonts w:ascii="Helvetica" w:hAnsi="Helvetica" w:hint="default"/>
          <w:b w:val="0"/>
          <w:i w:val="0"/>
          <w:strike w:val="0"/>
          <w:color w:val="FF00FF"/>
          <w:sz w:val="20"/>
          <w:u w:val="none"/>
        </w:rPr>
      </w:lvl>
    </w:lvlOverride>
  </w:num>
  <w:num w:numId="18">
    <w:abstractNumId w:val="17"/>
  </w:num>
  <w:num w:numId="19">
    <w:abstractNumId w:val="15"/>
  </w:num>
  <w:num w:numId="20">
    <w:abstractNumId w:val="19"/>
  </w:num>
  <w:num w:numId="21">
    <w:abstractNumId w:val="17"/>
    <w:lvlOverride w:ilvl="0">
      <w:startOverride w:val="1"/>
    </w:lvlOverride>
  </w:num>
  <w:num w:numId="22">
    <w:abstractNumId w:val="4"/>
  </w:num>
  <w:num w:numId="23">
    <w:abstractNumId w:val="5"/>
  </w:num>
  <w:num w:numId="24">
    <w:abstractNumId w:val="6"/>
  </w:num>
  <w:num w:numId="25">
    <w:abstractNumId w:val="7"/>
  </w:num>
  <w:num w:numId="26">
    <w:abstractNumId w:val="8"/>
  </w:num>
  <w:num w:numId="27">
    <w:abstractNumId w:val="9"/>
  </w:num>
  <w:num w:numId="28">
    <w:abstractNumId w:val="10"/>
  </w:num>
  <w:num w:numId="29">
    <w:abstractNumId w:val="11"/>
  </w:num>
  <w:num w:numId="30">
    <w:abstractNumId w:val="2"/>
  </w:num>
  <w:num w:numId="31">
    <w:abstractNumId w:val="3"/>
  </w:num>
  <w:num w:numId="32">
    <w:abstractNumId w:val="16"/>
  </w:num>
  <w:num w:numId="33">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oNotTrackMoves/>
  <w:defaultTabStop w:val="720"/>
  <w:evenAndOddHeaders/>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usePrinterMetrics/>
    <w:doNotSuppressParagraphBorders/>
    <w:footnoteLayoutLikeWW8/>
    <w:shapeLayoutLikeWW8/>
    <w:alignTablesRowByRow/>
    <w:forgetLastTabAlignment/>
    <w:autoSpaceLikeWord95/>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4E79CB"/>
    <w:rsid w:val="00000E9A"/>
    <w:rsid w:val="00032320"/>
    <w:rsid w:val="0003588A"/>
    <w:rsid w:val="00047D47"/>
    <w:rsid w:val="000534B9"/>
    <w:rsid w:val="000569A5"/>
    <w:rsid w:val="00076596"/>
    <w:rsid w:val="000B290A"/>
    <w:rsid w:val="000C6CB8"/>
    <w:rsid w:val="00102E5C"/>
    <w:rsid w:val="00153F9B"/>
    <w:rsid w:val="0016774B"/>
    <w:rsid w:val="001A1D9F"/>
    <w:rsid w:val="002176BA"/>
    <w:rsid w:val="0022771A"/>
    <w:rsid w:val="00232C10"/>
    <w:rsid w:val="002770CD"/>
    <w:rsid w:val="0028482E"/>
    <w:rsid w:val="00297C0A"/>
    <w:rsid w:val="002A7C0D"/>
    <w:rsid w:val="002E322D"/>
    <w:rsid w:val="00306274"/>
    <w:rsid w:val="00323AF1"/>
    <w:rsid w:val="00331BBE"/>
    <w:rsid w:val="003330BC"/>
    <w:rsid w:val="00336D2A"/>
    <w:rsid w:val="00342B62"/>
    <w:rsid w:val="00347871"/>
    <w:rsid w:val="0035778D"/>
    <w:rsid w:val="003729E8"/>
    <w:rsid w:val="003B3C12"/>
    <w:rsid w:val="0042034E"/>
    <w:rsid w:val="004241E6"/>
    <w:rsid w:val="00446E2F"/>
    <w:rsid w:val="00477EE5"/>
    <w:rsid w:val="00487424"/>
    <w:rsid w:val="004A0320"/>
    <w:rsid w:val="004A32B4"/>
    <w:rsid w:val="004B426D"/>
    <w:rsid w:val="004D4367"/>
    <w:rsid w:val="004E3AD0"/>
    <w:rsid w:val="004E79CB"/>
    <w:rsid w:val="004F3D66"/>
    <w:rsid w:val="00521CAF"/>
    <w:rsid w:val="005234A4"/>
    <w:rsid w:val="0058370F"/>
    <w:rsid w:val="005F2E04"/>
    <w:rsid w:val="0061586D"/>
    <w:rsid w:val="006267D8"/>
    <w:rsid w:val="0063329F"/>
    <w:rsid w:val="00636F66"/>
    <w:rsid w:val="00654CC4"/>
    <w:rsid w:val="0066231F"/>
    <w:rsid w:val="006956CE"/>
    <w:rsid w:val="006A3F19"/>
    <w:rsid w:val="006F72CA"/>
    <w:rsid w:val="00737278"/>
    <w:rsid w:val="00774F7D"/>
    <w:rsid w:val="007A366F"/>
    <w:rsid w:val="007A490E"/>
    <w:rsid w:val="00817FF0"/>
    <w:rsid w:val="008408D8"/>
    <w:rsid w:val="00852E9D"/>
    <w:rsid w:val="008C7700"/>
    <w:rsid w:val="0090104D"/>
    <w:rsid w:val="009038DA"/>
    <w:rsid w:val="00951276"/>
    <w:rsid w:val="00970FA0"/>
    <w:rsid w:val="00977C1A"/>
    <w:rsid w:val="009E4A36"/>
    <w:rsid w:val="009E71B4"/>
    <w:rsid w:val="009F6685"/>
    <w:rsid w:val="00A318C1"/>
    <w:rsid w:val="00AF31B5"/>
    <w:rsid w:val="00B40C2B"/>
    <w:rsid w:val="00B60C38"/>
    <w:rsid w:val="00B74037"/>
    <w:rsid w:val="00B93D78"/>
    <w:rsid w:val="00BB2B71"/>
    <w:rsid w:val="00BC2AA4"/>
    <w:rsid w:val="00BE6E0E"/>
    <w:rsid w:val="00C60DAD"/>
    <w:rsid w:val="00C72958"/>
    <w:rsid w:val="00CA0242"/>
    <w:rsid w:val="00CB2753"/>
    <w:rsid w:val="00CC4F8E"/>
    <w:rsid w:val="00D20F6E"/>
    <w:rsid w:val="00D5719E"/>
    <w:rsid w:val="00DF4646"/>
    <w:rsid w:val="00E04E71"/>
    <w:rsid w:val="00E07F54"/>
    <w:rsid w:val="00E876AB"/>
    <w:rsid w:val="00EE3FF4"/>
    <w:rsid w:val="00F5483C"/>
    <w:rsid w:val="00F71BA8"/>
    <w:rsid w:val="00F80248"/>
    <w:rsid w:val="00FB4EB2"/>
    <w:rsid w:val="00FC719B"/>
    <w:rsid w:val="00FF58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A29297"/>
  <w15:chartTrackingRefBased/>
  <w15:docId w15:val="{8C5BA7E1-5CCE-4C7C-9DF8-1613E4325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318C1"/>
    <w:pPr>
      <w:suppressAutoHyphens/>
      <w:overflowPunct w:val="0"/>
      <w:autoSpaceDE w:val="0"/>
      <w:autoSpaceDN w:val="0"/>
      <w:adjustRightInd w:val="0"/>
      <w:textAlignment w:val="baseline"/>
    </w:pPr>
  </w:style>
  <w:style w:type="paragraph" w:styleId="Heading1">
    <w:name w:val="heading 1"/>
    <w:basedOn w:val="Normal"/>
    <w:next w:val="BodyText"/>
    <w:link w:val="Heading1Char"/>
    <w:uiPriority w:val="99"/>
    <w:qFormat/>
    <w:pPr>
      <w:numPr>
        <w:numId w:val="1"/>
      </w:numPr>
      <w:spacing w:before="245" w:after="259"/>
      <w:outlineLvl w:val="0"/>
    </w:pPr>
    <w:rPr>
      <w:rFonts w:ascii="Arial" w:hAnsi="Arial"/>
      <w:b/>
      <w:kern w:val="1"/>
      <w:sz w:val="36"/>
    </w:rPr>
  </w:style>
  <w:style w:type="paragraph" w:styleId="Heading2">
    <w:name w:val="heading 2"/>
    <w:basedOn w:val="Normal"/>
    <w:next w:val="BodyText"/>
    <w:link w:val="Heading2Char"/>
    <w:uiPriority w:val="99"/>
    <w:qFormat/>
    <w:pPr>
      <w:keepNext/>
      <w:numPr>
        <w:ilvl w:val="1"/>
        <w:numId w:val="1"/>
      </w:numPr>
      <w:spacing w:before="187" w:after="115"/>
      <w:outlineLvl w:val="1"/>
    </w:pPr>
    <w:rPr>
      <w:rFonts w:ascii="Arial" w:hAnsi="Arial"/>
      <w:b/>
      <w:sz w:val="28"/>
    </w:rPr>
  </w:style>
  <w:style w:type="paragraph" w:styleId="Heading3">
    <w:name w:val="heading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uiPriority w:val="99"/>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uiPriority w:val="99"/>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uiPriority w:val="99"/>
    <w:qFormat/>
    <w:pPr>
      <w:keepNext/>
      <w:numPr>
        <w:ilvl w:val="5"/>
        <w:numId w:val="1"/>
      </w:numPr>
      <w:spacing w:before="120"/>
      <w:outlineLvl w:val="5"/>
    </w:pPr>
    <w:rPr>
      <w:b/>
    </w:rPr>
  </w:style>
  <w:style w:type="paragraph" w:styleId="Heading7">
    <w:name w:val="heading 7"/>
    <w:basedOn w:val="Normal"/>
    <w:next w:val="Normal"/>
    <w:link w:val="Heading7Char"/>
    <w:uiPriority w:val="99"/>
    <w:qFormat/>
    <w:pPr>
      <w:spacing w:before="240"/>
      <w:outlineLvl w:val="6"/>
    </w:pPr>
  </w:style>
  <w:style w:type="paragraph" w:styleId="Heading8">
    <w:name w:val="heading 8"/>
    <w:basedOn w:val="Normal"/>
    <w:next w:val="Normal"/>
    <w:link w:val="Heading8Char"/>
    <w:uiPriority w:val="99"/>
    <w:qFormat/>
    <w:pPr>
      <w:tabs>
        <w:tab w:val="left" w:pos="567"/>
      </w:tabs>
      <w:spacing w:before="240" w:after="60"/>
      <w:ind w:left="567" w:hanging="567"/>
      <w:outlineLvl w:val="7"/>
    </w:pPr>
    <w:rPr>
      <w:i/>
    </w:rPr>
  </w:style>
  <w:style w:type="paragraph" w:styleId="Heading9">
    <w:name w:val="heading 9"/>
    <w:basedOn w:val="Normal"/>
    <w:next w:val="Normal"/>
    <w:link w:val="Heading9Char"/>
    <w:uiPriority w:val="9"/>
    <w:qFormat/>
    <w:pPr>
      <w:tabs>
        <w:tab w:val="left" w:pos="851"/>
      </w:tabs>
      <w:spacing w:before="240" w:after="60"/>
      <w:ind w:left="851" w:hanging="851"/>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
    <w:semiHidden/>
  </w:style>
  <w:style w:type="character" w:customStyle="1" w:styleId="RoleChar">
    <w:name w:val="Role Char"/>
    <w:rPr>
      <w:rFonts w:ascii="Arial" w:hAnsi="Arial"/>
      <w:b/>
      <w:noProof w:val="0"/>
      <w:sz w:val="22"/>
      <w:lang w:val="en-US"/>
    </w:rPr>
  </w:style>
  <w:style w:type="character" w:styleId="Emphasis">
    <w:name w:val="Emphasis"/>
    <w:qFormat/>
    <w:rPr>
      <w:i/>
    </w:rPr>
  </w:style>
  <w:style w:type="character" w:customStyle="1" w:styleId="code">
    <w:name w:val="code"/>
    <w:rPr>
      <w:rFonts w:ascii="Courier" w:hAnsi="Courier"/>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qFormat/>
    <w:pPr>
      <w:spacing w:before="160"/>
    </w:pPr>
  </w:style>
  <w:style w:type="paragraph" w:styleId="List">
    <w:name w:val="List"/>
    <w:basedOn w:val="Normal"/>
    <w:semiHidden/>
  </w:style>
  <w:style w:type="paragraph" w:styleId="Caption">
    <w:name w:val="caption"/>
    <w:basedOn w:val="Normal"/>
    <w:uiPriority w:val="99"/>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39"/>
    <w:pPr>
      <w:tabs>
        <w:tab w:val="right" w:leader="dot" w:pos="9000"/>
      </w:tabs>
    </w:pPr>
  </w:style>
  <w:style w:type="paragraph" w:styleId="TOC2">
    <w:name w:val="toc 2"/>
    <w:basedOn w:val="Normal"/>
    <w:next w:val="Normal"/>
    <w:uiPriority w:val="39"/>
    <w:pPr>
      <w:tabs>
        <w:tab w:val="left" w:pos="1080"/>
        <w:tab w:val="right" w:leader="dot" w:pos="9000"/>
      </w:tabs>
      <w:ind w:left="1512" w:hanging="1080"/>
    </w:pPr>
  </w:style>
  <w:style w:type="paragraph" w:styleId="TOC3">
    <w:name w:val="toc 3"/>
    <w:basedOn w:val="Normal"/>
    <w:next w:val="Normal"/>
    <w:uiPriority w:val="39"/>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39"/>
    <w:pPr>
      <w:tabs>
        <w:tab w:val="right" w:leader="dot" w:pos="9972"/>
      </w:tabs>
      <w:ind w:left="849"/>
    </w:pPr>
  </w:style>
  <w:style w:type="paragraph" w:styleId="TOC5">
    <w:name w:val="toc 5"/>
    <w:basedOn w:val="Index"/>
    <w:uiPriority w:val="39"/>
    <w:pPr>
      <w:tabs>
        <w:tab w:val="right" w:leader="dot" w:pos="9972"/>
      </w:tabs>
      <w:ind w:left="1132"/>
    </w:pPr>
  </w:style>
  <w:style w:type="paragraph" w:styleId="TOC6">
    <w:name w:val="toc 6"/>
    <w:basedOn w:val="Index"/>
    <w:uiPriority w:val="3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1">
    <w:name w:val="TOC 1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paragraph" w:styleId="BodyText2">
    <w:name w:val="Body Text 2"/>
    <w:basedOn w:val="Normal"/>
    <w:link w:val="BodyText2Char"/>
    <w:uiPriority w:val="99"/>
    <w:unhideWhenUsed/>
    <w:rsid w:val="00347871"/>
    <w:pPr>
      <w:spacing w:after="120" w:line="480" w:lineRule="auto"/>
    </w:pPr>
  </w:style>
  <w:style w:type="character" w:customStyle="1" w:styleId="BodyText2Char">
    <w:name w:val="Body Text 2 Char"/>
    <w:basedOn w:val="DefaultParagraphFont"/>
    <w:link w:val="BodyText2"/>
    <w:uiPriority w:val="99"/>
    <w:semiHidden/>
    <w:rsid w:val="00347871"/>
  </w:style>
  <w:style w:type="character" w:customStyle="1" w:styleId="Heading1Char">
    <w:name w:val="Heading 1 Char"/>
    <w:link w:val="Heading1"/>
    <w:uiPriority w:val="99"/>
    <w:rsid w:val="00347871"/>
    <w:rPr>
      <w:rFonts w:ascii="Arial" w:hAnsi="Arial"/>
      <w:b/>
      <w:kern w:val="1"/>
      <w:sz w:val="36"/>
    </w:rPr>
  </w:style>
  <w:style w:type="character" w:customStyle="1" w:styleId="Heading2Char">
    <w:name w:val="Heading 2 Char"/>
    <w:link w:val="Heading2"/>
    <w:uiPriority w:val="99"/>
    <w:rsid w:val="00347871"/>
    <w:rPr>
      <w:rFonts w:ascii="Arial" w:hAnsi="Arial"/>
      <w:b/>
      <w:sz w:val="28"/>
    </w:rPr>
  </w:style>
  <w:style w:type="character" w:customStyle="1" w:styleId="Heading3Char">
    <w:name w:val="Heading 3 Char"/>
    <w:link w:val="Heading3"/>
    <w:uiPriority w:val="99"/>
    <w:rsid w:val="00347871"/>
    <w:rPr>
      <w:rFonts w:ascii="Arial" w:hAnsi="Arial"/>
      <w:b/>
      <w:sz w:val="24"/>
    </w:rPr>
  </w:style>
  <w:style w:type="character" w:customStyle="1" w:styleId="Heading4Char">
    <w:name w:val="Heading 4 Char"/>
    <w:link w:val="Heading4"/>
    <w:uiPriority w:val="99"/>
    <w:rsid w:val="00347871"/>
    <w:rPr>
      <w:rFonts w:ascii="Arial" w:hAnsi="Arial"/>
      <w:b/>
    </w:rPr>
  </w:style>
  <w:style w:type="character" w:customStyle="1" w:styleId="Heading5Char">
    <w:name w:val="Heading 5 Char"/>
    <w:link w:val="Heading5"/>
    <w:uiPriority w:val="99"/>
    <w:rsid w:val="00347871"/>
    <w:rPr>
      <w:rFonts w:ascii="Arial" w:hAnsi="Arial"/>
      <w:b/>
      <w:sz w:val="22"/>
    </w:rPr>
  </w:style>
  <w:style w:type="character" w:customStyle="1" w:styleId="Heading6Char">
    <w:name w:val="Heading 6 Char"/>
    <w:link w:val="Heading6"/>
    <w:uiPriority w:val="99"/>
    <w:rsid w:val="00347871"/>
    <w:rPr>
      <w:b/>
    </w:rPr>
  </w:style>
  <w:style w:type="character" w:customStyle="1" w:styleId="Heading7Char">
    <w:name w:val="Heading 7 Char"/>
    <w:link w:val="Heading7"/>
    <w:uiPriority w:val="99"/>
    <w:rsid w:val="00347871"/>
  </w:style>
  <w:style w:type="character" w:customStyle="1" w:styleId="Heading8Char">
    <w:name w:val="Heading 8 Char"/>
    <w:link w:val="Heading8"/>
    <w:uiPriority w:val="99"/>
    <w:rsid w:val="00347871"/>
    <w:rPr>
      <w:i/>
    </w:rPr>
  </w:style>
  <w:style w:type="paragraph" w:styleId="ListParagraph">
    <w:name w:val="List Paragraph"/>
    <w:basedOn w:val="Normal"/>
    <w:uiPriority w:val="99"/>
    <w:qFormat/>
    <w:rsid w:val="00347871"/>
    <w:pPr>
      <w:suppressAutoHyphens w:val="0"/>
      <w:overflowPunct/>
      <w:autoSpaceDE/>
      <w:autoSpaceDN/>
      <w:adjustRightInd/>
      <w:spacing w:after="120"/>
      <w:ind w:left="720"/>
      <w:textAlignment w:val="auto"/>
    </w:pPr>
    <w:rPr>
      <w:rFonts w:ascii="Arial" w:hAnsi="Arial" w:cs="Tahoma"/>
      <w:lang w:bidi="th-TH"/>
    </w:rPr>
  </w:style>
  <w:style w:type="paragraph" w:styleId="NoSpacing">
    <w:name w:val="No Spacing"/>
    <w:uiPriority w:val="99"/>
    <w:qFormat/>
    <w:rsid w:val="00347871"/>
    <w:rPr>
      <w:rFonts w:ascii="Arial" w:hAnsi="Arial"/>
    </w:rPr>
  </w:style>
  <w:style w:type="character" w:customStyle="1" w:styleId="NoSpacingChar">
    <w:name w:val="No Spacing Char"/>
    <w:uiPriority w:val="99"/>
    <w:rsid w:val="00347871"/>
    <w:rPr>
      <w:rFonts w:eastAsia="Times New Roman" w:cs="Cordia New"/>
      <w:lang w:bidi="ar-SA"/>
    </w:rPr>
  </w:style>
  <w:style w:type="character" w:customStyle="1" w:styleId="BalloonTextChar">
    <w:name w:val="Balloon Text Char"/>
    <w:link w:val="BalloonText"/>
    <w:uiPriority w:val="99"/>
    <w:rsid w:val="00347871"/>
    <w:rPr>
      <w:rFonts w:ascii="Tahoma" w:hAnsi="Tahoma"/>
      <w:sz w:val="16"/>
    </w:rPr>
  </w:style>
  <w:style w:type="character" w:customStyle="1" w:styleId="HeaderChar">
    <w:name w:val="Header Char"/>
    <w:link w:val="Header"/>
    <w:uiPriority w:val="99"/>
    <w:rsid w:val="00347871"/>
  </w:style>
  <w:style w:type="character" w:customStyle="1" w:styleId="FooterChar">
    <w:name w:val="Footer Char"/>
    <w:link w:val="Footer"/>
    <w:uiPriority w:val="99"/>
    <w:rsid w:val="00347871"/>
  </w:style>
  <w:style w:type="paragraph" w:customStyle="1" w:styleId="Headline">
    <w:name w:val="Headline"/>
    <w:basedOn w:val="Normal"/>
    <w:next w:val="Normal"/>
    <w:autoRedefine/>
    <w:uiPriority w:val="99"/>
    <w:rsid w:val="00347871"/>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347871"/>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347871"/>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347871"/>
    <w:pPr>
      <w:spacing w:after="120"/>
      <w:jc w:val="right"/>
    </w:pPr>
    <w:rPr>
      <w:sz w:val="28"/>
      <w:szCs w:val="28"/>
    </w:rPr>
  </w:style>
  <w:style w:type="character" w:customStyle="1" w:styleId="DocumentDate">
    <w:name w:val="Document Date"/>
    <w:uiPriority w:val="99"/>
    <w:rsid w:val="00347871"/>
    <w:rPr>
      <w:rFonts w:cs="Arial"/>
      <w:color w:val="4F81BD"/>
      <w:sz w:val="22"/>
      <w:szCs w:val="22"/>
    </w:rPr>
  </w:style>
  <w:style w:type="character" w:customStyle="1" w:styleId="CompanyName">
    <w:name w:val="CompanyName"/>
    <w:uiPriority w:val="99"/>
    <w:rsid w:val="00347871"/>
    <w:rPr>
      <w:rFonts w:cs="Arial"/>
      <w:color w:val="4F81BD"/>
      <w:sz w:val="22"/>
      <w:szCs w:val="22"/>
    </w:rPr>
  </w:style>
  <w:style w:type="character" w:styleId="LineNumber">
    <w:name w:val="line number"/>
    <w:uiPriority w:val="99"/>
    <w:rsid w:val="00347871"/>
    <w:rPr>
      <w:rFonts w:cs="Times New Roman"/>
    </w:rPr>
  </w:style>
  <w:style w:type="paragraph" w:styleId="Revision">
    <w:name w:val="Revision"/>
    <w:basedOn w:val="Normal"/>
    <w:uiPriority w:val="99"/>
    <w:rsid w:val="00347871"/>
    <w:pPr>
      <w:suppressAutoHyphens w:val="0"/>
      <w:overflowPunct/>
      <w:autoSpaceDE/>
      <w:autoSpaceDN/>
      <w:adjustRightInd/>
      <w:spacing w:after="120"/>
      <w:jc w:val="right"/>
      <w:textAlignment w:val="auto"/>
    </w:pPr>
    <w:rPr>
      <w:rFonts w:ascii="Arial" w:hAnsi="Arial" w:cs="Tahoma"/>
      <w:lang w:bidi="th-TH"/>
    </w:rPr>
  </w:style>
  <w:style w:type="character" w:customStyle="1" w:styleId="BodyTextChar">
    <w:name w:val="Body Text Char"/>
    <w:link w:val="BodyText"/>
    <w:uiPriority w:val="99"/>
    <w:rsid w:val="00347871"/>
  </w:style>
  <w:style w:type="character" w:customStyle="1" w:styleId="Heading9Char">
    <w:name w:val="Heading 9 Char"/>
    <w:link w:val="Heading9"/>
    <w:uiPriority w:val="9"/>
    <w:rsid w:val="00347871"/>
    <w:rPr>
      <w:rFonts w:ascii="Arial" w:hAnsi="Arial"/>
      <w:sz w:val="22"/>
    </w:rPr>
  </w:style>
  <w:style w:type="character" w:styleId="Strong">
    <w:name w:val="Strong"/>
    <w:uiPriority w:val="22"/>
    <w:qFormat/>
    <w:rsid w:val="009F6685"/>
    <w:rPr>
      <w:b/>
      <w:bCs/>
    </w:rPr>
  </w:style>
  <w:style w:type="character" w:styleId="IntenseEmphasis">
    <w:name w:val="Intense Emphasis"/>
    <w:uiPriority w:val="21"/>
    <w:qFormat/>
    <w:rsid w:val="009F6685"/>
    <w:rPr>
      <w:i/>
      <w:iCs/>
      <w:color w:val="5B9BD5"/>
    </w:rPr>
  </w:style>
  <w:style w:type="paragraph" w:styleId="TOCHeading">
    <w:name w:val="TOC Heading"/>
    <w:basedOn w:val="Heading1"/>
    <w:next w:val="Normal"/>
    <w:uiPriority w:val="39"/>
    <w:unhideWhenUsed/>
    <w:qFormat/>
    <w:rsid w:val="00FB4EB2"/>
    <w:pPr>
      <w:keepNext/>
      <w:keepLines/>
      <w:numPr>
        <w:numId w:val="0"/>
      </w:numPr>
      <w:suppressAutoHyphens w:val="0"/>
      <w:overflowPunct/>
      <w:autoSpaceDE/>
      <w:autoSpaceDN/>
      <w:adjustRightInd/>
      <w:spacing w:before="240" w:after="0" w:line="259" w:lineRule="auto"/>
      <w:textAlignment w:val="auto"/>
      <w:outlineLvl w:val="9"/>
    </w:pPr>
    <w:rPr>
      <w:rFonts w:ascii="Calibri Light" w:hAnsi="Calibri Light"/>
      <w:b w:val="0"/>
      <w:color w:val="2F5496"/>
      <w:kern w:val="0"/>
      <w:sz w:val="32"/>
      <w:szCs w:val="32"/>
    </w:rPr>
  </w:style>
  <w:style w:type="character" w:styleId="Mention">
    <w:name w:val="Mention"/>
    <w:uiPriority w:val="99"/>
    <w:semiHidden/>
    <w:unhideWhenUsed/>
    <w:rsid w:val="00FB4EB2"/>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emf"/><Relationship Id="rId21" Type="http://schemas.openxmlformats.org/officeDocument/2006/relationships/image" Target="media/image14.emf"/><Relationship Id="rId42" Type="http://schemas.openxmlformats.org/officeDocument/2006/relationships/image" Target="media/image35.emf"/><Relationship Id="rId63" Type="http://schemas.openxmlformats.org/officeDocument/2006/relationships/image" Target="media/image56.emf"/><Relationship Id="rId84" Type="http://schemas.openxmlformats.org/officeDocument/2006/relationships/image" Target="media/image77.emf"/><Relationship Id="rId138" Type="http://schemas.openxmlformats.org/officeDocument/2006/relationships/image" Target="media/image131.emf"/><Relationship Id="rId159" Type="http://schemas.openxmlformats.org/officeDocument/2006/relationships/image" Target="media/image152.emf"/><Relationship Id="rId170" Type="http://schemas.openxmlformats.org/officeDocument/2006/relationships/image" Target="media/image163.emf"/><Relationship Id="rId191" Type="http://schemas.openxmlformats.org/officeDocument/2006/relationships/image" Target="media/image184.emf"/><Relationship Id="rId205" Type="http://schemas.openxmlformats.org/officeDocument/2006/relationships/image" Target="media/image198.emf"/><Relationship Id="rId226" Type="http://schemas.openxmlformats.org/officeDocument/2006/relationships/image" Target="media/image219.emf"/><Relationship Id="rId247" Type="http://schemas.openxmlformats.org/officeDocument/2006/relationships/image" Target="media/image240.emf"/><Relationship Id="rId107" Type="http://schemas.openxmlformats.org/officeDocument/2006/relationships/image" Target="media/image100.emf"/><Relationship Id="rId11" Type="http://schemas.openxmlformats.org/officeDocument/2006/relationships/image" Target="media/image4.emf"/><Relationship Id="rId32" Type="http://schemas.openxmlformats.org/officeDocument/2006/relationships/image" Target="media/image25.emf"/><Relationship Id="rId53" Type="http://schemas.openxmlformats.org/officeDocument/2006/relationships/image" Target="media/image46.emf"/><Relationship Id="rId74" Type="http://schemas.openxmlformats.org/officeDocument/2006/relationships/image" Target="media/image67.emf"/><Relationship Id="rId128" Type="http://schemas.openxmlformats.org/officeDocument/2006/relationships/image" Target="media/image121.emf"/><Relationship Id="rId149" Type="http://schemas.openxmlformats.org/officeDocument/2006/relationships/image" Target="media/image142.emf"/><Relationship Id="rId5" Type="http://schemas.openxmlformats.org/officeDocument/2006/relationships/webSettings" Target="webSettings.xml"/><Relationship Id="rId95" Type="http://schemas.openxmlformats.org/officeDocument/2006/relationships/image" Target="media/image88.emf"/><Relationship Id="rId160" Type="http://schemas.openxmlformats.org/officeDocument/2006/relationships/image" Target="media/image153.emf"/><Relationship Id="rId181" Type="http://schemas.openxmlformats.org/officeDocument/2006/relationships/image" Target="media/image174.emf"/><Relationship Id="rId216" Type="http://schemas.openxmlformats.org/officeDocument/2006/relationships/image" Target="media/image209.emf"/><Relationship Id="rId237" Type="http://schemas.openxmlformats.org/officeDocument/2006/relationships/image" Target="media/image230.emf"/><Relationship Id="rId258" Type="http://schemas.openxmlformats.org/officeDocument/2006/relationships/theme" Target="theme/theme1.xml"/><Relationship Id="rId22" Type="http://schemas.openxmlformats.org/officeDocument/2006/relationships/image" Target="media/image15.emf"/><Relationship Id="rId43" Type="http://schemas.openxmlformats.org/officeDocument/2006/relationships/image" Target="media/image36.emf"/><Relationship Id="rId64" Type="http://schemas.openxmlformats.org/officeDocument/2006/relationships/image" Target="media/image57.emf"/><Relationship Id="rId118" Type="http://schemas.openxmlformats.org/officeDocument/2006/relationships/image" Target="media/image111.emf"/><Relationship Id="rId139" Type="http://schemas.openxmlformats.org/officeDocument/2006/relationships/image" Target="media/image132.emf"/><Relationship Id="rId85" Type="http://schemas.openxmlformats.org/officeDocument/2006/relationships/image" Target="media/image78.emf"/><Relationship Id="rId150" Type="http://schemas.openxmlformats.org/officeDocument/2006/relationships/image" Target="media/image143.emf"/><Relationship Id="rId171" Type="http://schemas.openxmlformats.org/officeDocument/2006/relationships/image" Target="media/image164.emf"/><Relationship Id="rId192" Type="http://schemas.openxmlformats.org/officeDocument/2006/relationships/image" Target="media/image185.emf"/><Relationship Id="rId206" Type="http://schemas.openxmlformats.org/officeDocument/2006/relationships/image" Target="media/image199.emf"/><Relationship Id="rId227" Type="http://schemas.openxmlformats.org/officeDocument/2006/relationships/image" Target="media/image220.emf"/><Relationship Id="rId248" Type="http://schemas.openxmlformats.org/officeDocument/2006/relationships/image" Target="media/image241.emf"/><Relationship Id="rId12" Type="http://schemas.openxmlformats.org/officeDocument/2006/relationships/image" Target="media/image5.png"/><Relationship Id="rId33" Type="http://schemas.openxmlformats.org/officeDocument/2006/relationships/image" Target="media/image26.emf"/><Relationship Id="rId108" Type="http://schemas.openxmlformats.org/officeDocument/2006/relationships/image" Target="media/image101.emf"/><Relationship Id="rId129" Type="http://schemas.openxmlformats.org/officeDocument/2006/relationships/image" Target="media/image122.emf"/><Relationship Id="rId54" Type="http://schemas.openxmlformats.org/officeDocument/2006/relationships/image" Target="media/image47.emf"/><Relationship Id="rId70" Type="http://schemas.openxmlformats.org/officeDocument/2006/relationships/image" Target="media/image63.emf"/><Relationship Id="rId75" Type="http://schemas.openxmlformats.org/officeDocument/2006/relationships/image" Target="media/image68.emf"/><Relationship Id="rId91" Type="http://schemas.openxmlformats.org/officeDocument/2006/relationships/image" Target="media/image84.emf"/><Relationship Id="rId96" Type="http://schemas.openxmlformats.org/officeDocument/2006/relationships/image" Target="media/image89.emf"/><Relationship Id="rId140" Type="http://schemas.openxmlformats.org/officeDocument/2006/relationships/image" Target="media/image133.emf"/><Relationship Id="rId145" Type="http://schemas.openxmlformats.org/officeDocument/2006/relationships/image" Target="media/image138.emf"/><Relationship Id="rId161" Type="http://schemas.openxmlformats.org/officeDocument/2006/relationships/image" Target="media/image154.emf"/><Relationship Id="rId166" Type="http://schemas.openxmlformats.org/officeDocument/2006/relationships/image" Target="media/image159.emf"/><Relationship Id="rId182" Type="http://schemas.openxmlformats.org/officeDocument/2006/relationships/image" Target="media/image175.emf"/><Relationship Id="rId187" Type="http://schemas.openxmlformats.org/officeDocument/2006/relationships/image" Target="media/image180.emf"/><Relationship Id="rId217" Type="http://schemas.openxmlformats.org/officeDocument/2006/relationships/image" Target="media/image210.emf"/><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205.emf"/><Relationship Id="rId233" Type="http://schemas.openxmlformats.org/officeDocument/2006/relationships/image" Target="media/image226.emf"/><Relationship Id="rId238" Type="http://schemas.openxmlformats.org/officeDocument/2006/relationships/image" Target="media/image231.emf"/><Relationship Id="rId254" Type="http://schemas.openxmlformats.org/officeDocument/2006/relationships/image" Target="media/image247.emf"/><Relationship Id="rId23" Type="http://schemas.openxmlformats.org/officeDocument/2006/relationships/image" Target="media/image16.emf"/><Relationship Id="rId28" Type="http://schemas.openxmlformats.org/officeDocument/2006/relationships/image" Target="media/image21.emf"/><Relationship Id="rId49" Type="http://schemas.openxmlformats.org/officeDocument/2006/relationships/image" Target="media/image42.emf"/><Relationship Id="rId114" Type="http://schemas.openxmlformats.org/officeDocument/2006/relationships/image" Target="media/image107.emf"/><Relationship Id="rId119" Type="http://schemas.openxmlformats.org/officeDocument/2006/relationships/image" Target="media/image112.emf"/><Relationship Id="rId44" Type="http://schemas.openxmlformats.org/officeDocument/2006/relationships/image" Target="media/image37.emf"/><Relationship Id="rId60" Type="http://schemas.openxmlformats.org/officeDocument/2006/relationships/image" Target="media/image53.emf"/><Relationship Id="rId65" Type="http://schemas.openxmlformats.org/officeDocument/2006/relationships/image" Target="media/image58.emf"/><Relationship Id="rId81" Type="http://schemas.openxmlformats.org/officeDocument/2006/relationships/image" Target="media/image74.emf"/><Relationship Id="rId86" Type="http://schemas.openxmlformats.org/officeDocument/2006/relationships/image" Target="media/image79.emf"/><Relationship Id="rId130" Type="http://schemas.openxmlformats.org/officeDocument/2006/relationships/image" Target="media/image123.emf"/><Relationship Id="rId135" Type="http://schemas.openxmlformats.org/officeDocument/2006/relationships/image" Target="media/image128.emf"/><Relationship Id="rId151" Type="http://schemas.openxmlformats.org/officeDocument/2006/relationships/image" Target="media/image144.emf"/><Relationship Id="rId156" Type="http://schemas.openxmlformats.org/officeDocument/2006/relationships/image" Target="media/image149.emf"/><Relationship Id="rId177" Type="http://schemas.openxmlformats.org/officeDocument/2006/relationships/image" Target="media/image170.emf"/><Relationship Id="rId198" Type="http://schemas.openxmlformats.org/officeDocument/2006/relationships/image" Target="media/image191.emf"/><Relationship Id="rId172" Type="http://schemas.openxmlformats.org/officeDocument/2006/relationships/image" Target="media/image165.emf"/><Relationship Id="rId193" Type="http://schemas.openxmlformats.org/officeDocument/2006/relationships/image" Target="media/image186.emf"/><Relationship Id="rId202" Type="http://schemas.openxmlformats.org/officeDocument/2006/relationships/image" Target="media/image195.emf"/><Relationship Id="rId207" Type="http://schemas.openxmlformats.org/officeDocument/2006/relationships/image" Target="media/image200.emf"/><Relationship Id="rId223" Type="http://schemas.openxmlformats.org/officeDocument/2006/relationships/image" Target="media/image216.emf"/><Relationship Id="rId228" Type="http://schemas.openxmlformats.org/officeDocument/2006/relationships/image" Target="media/image221.emf"/><Relationship Id="rId244" Type="http://schemas.openxmlformats.org/officeDocument/2006/relationships/image" Target="media/image237.emf"/><Relationship Id="rId249" Type="http://schemas.openxmlformats.org/officeDocument/2006/relationships/image" Target="media/image242.emf"/><Relationship Id="rId13" Type="http://schemas.openxmlformats.org/officeDocument/2006/relationships/image" Target="media/image6.png"/><Relationship Id="rId18" Type="http://schemas.openxmlformats.org/officeDocument/2006/relationships/image" Target="media/image11.emf"/><Relationship Id="rId39" Type="http://schemas.openxmlformats.org/officeDocument/2006/relationships/image" Target="media/image32.emf"/><Relationship Id="rId109" Type="http://schemas.openxmlformats.org/officeDocument/2006/relationships/image" Target="media/image102.emf"/><Relationship Id="rId34" Type="http://schemas.openxmlformats.org/officeDocument/2006/relationships/image" Target="media/image27.emf"/><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9.emf"/><Relationship Id="rId97" Type="http://schemas.openxmlformats.org/officeDocument/2006/relationships/image" Target="media/image90.emf"/><Relationship Id="rId104" Type="http://schemas.openxmlformats.org/officeDocument/2006/relationships/image" Target="media/image97.emf"/><Relationship Id="rId120" Type="http://schemas.openxmlformats.org/officeDocument/2006/relationships/image" Target="media/image113.emf"/><Relationship Id="rId125" Type="http://schemas.openxmlformats.org/officeDocument/2006/relationships/image" Target="media/image118.emf"/><Relationship Id="rId141" Type="http://schemas.openxmlformats.org/officeDocument/2006/relationships/image" Target="media/image134.emf"/><Relationship Id="rId146" Type="http://schemas.openxmlformats.org/officeDocument/2006/relationships/image" Target="media/image139.emf"/><Relationship Id="rId167" Type="http://schemas.openxmlformats.org/officeDocument/2006/relationships/image" Target="media/image160.emf"/><Relationship Id="rId188" Type="http://schemas.openxmlformats.org/officeDocument/2006/relationships/image" Target="media/image181.emf"/><Relationship Id="rId7" Type="http://schemas.openxmlformats.org/officeDocument/2006/relationships/endnotes" Target="endnotes.xml"/><Relationship Id="rId71" Type="http://schemas.openxmlformats.org/officeDocument/2006/relationships/image" Target="media/image64.emf"/><Relationship Id="rId92" Type="http://schemas.openxmlformats.org/officeDocument/2006/relationships/image" Target="media/image85.emf"/><Relationship Id="rId162" Type="http://schemas.openxmlformats.org/officeDocument/2006/relationships/image" Target="media/image155.emf"/><Relationship Id="rId183" Type="http://schemas.openxmlformats.org/officeDocument/2006/relationships/image" Target="media/image176.emf"/><Relationship Id="rId213" Type="http://schemas.openxmlformats.org/officeDocument/2006/relationships/image" Target="media/image206.emf"/><Relationship Id="rId218" Type="http://schemas.openxmlformats.org/officeDocument/2006/relationships/image" Target="media/image211.emf"/><Relationship Id="rId234" Type="http://schemas.openxmlformats.org/officeDocument/2006/relationships/image" Target="media/image227.emf"/><Relationship Id="rId239" Type="http://schemas.openxmlformats.org/officeDocument/2006/relationships/image" Target="media/image232.emf"/><Relationship Id="rId2" Type="http://schemas.openxmlformats.org/officeDocument/2006/relationships/numbering" Target="numbering.xml"/><Relationship Id="rId29" Type="http://schemas.openxmlformats.org/officeDocument/2006/relationships/image" Target="media/image22.png"/><Relationship Id="rId250" Type="http://schemas.openxmlformats.org/officeDocument/2006/relationships/image" Target="media/image243.emf"/><Relationship Id="rId255" Type="http://schemas.openxmlformats.org/officeDocument/2006/relationships/footer" Target="footer1.xml"/><Relationship Id="rId24" Type="http://schemas.openxmlformats.org/officeDocument/2006/relationships/image" Target="media/image17.emf"/><Relationship Id="rId40" Type="http://schemas.openxmlformats.org/officeDocument/2006/relationships/image" Target="media/image33.emf"/><Relationship Id="rId45" Type="http://schemas.openxmlformats.org/officeDocument/2006/relationships/image" Target="media/image38.emf"/><Relationship Id="rId66" Type="http://schemas.openxmlformats.org/officeDocument/2006/relationships/image" Target="media/image59.emf"/><Relationship Id="rId87" Type="http://schemas.openxmlformats.org/officeDocument/2006/relationships/image" Target="media/image80.emf"/><Relationship Id="rId110" Type="http://schemas.openxmlformats.org/officeDocument/2006/relationships/image" Target="media/image103.emf"/><Relationship Id="rId115" Type="http://schemas.openxmlformats.org/officeDocument/2006/relationships/image" Target="media/image108.emf"/><Relationship Id="rId131" Type="http://schemas.openxmlformats.org/officeDocument/2006/relationships/image" Target="media/image124.emf"/><Relationship Id="rId136" Type="http://schemas.openxmlformats.org/officeDocument/2006/relationships/image" Target="media/image129.emf"/><Relationship Id="rId157" Type="http://schemas.openxmlformats.org/officeDocument/2006/relationships/image" Target="media/image150.emf"/><Relationship Id="rId178" Type="http://schemas.openxmlformats.org/officeDocument/2006/relationships/image" Target="media/image171.emf"/><Relationship Id="rId61" Type="http://schemas.openxmlformats.org/officeDocument/2006/relationships/image" Target="media/image54.png"/><Relationship Id="rId82" Type="http://schemas.openxmlformats.org/officeDocument/2006/relationships/image" Target="media/image75.emf"/><Relationship Id="rId152" Type="http://schemas.openxmlformats.org/officeDocument/2006/relationships/image" Target="media/image145.emf"/><Relationship Id="rId173" Type="http://schemas.openxmlformats.org/officeDocument/2006/relationships/image" Target="media/image166.emf"/><Relationship Id="rId194" Type="http://schemas.openxmlformats.org/officeDocument/2006/relationships/image" Target="media/image187.emf"/><Relationship Id="rId199" Type="http://schemas.openxmlformats.org/officeDocument/2006/relationships/image" Target="media/image192.emf"/><Relationship Id="rId203" Type="http://schemas.openxmlformats.org/officeDocument/2006/relationships/image" Target="media/image196.emf"/><Relationship Id="rId208" Type="http://schemas.openxmlformats.org/officeDocument/2006/relationships/image" Target="media/image201.emf"/><Relationship Id="rId229" Type="http://schemas.openxmlformats.org/officeDocument/2006/relationships/image" Target="media/image222.emf"/><Relationship Id="rId19" Type="http://schemas.openxmlformats.org/officeDocument/2006/relationships/image" Target="media/image12.emf"/><Relationship Id="rId224" Type="http://schemas.openxmlformats.org/officeDocument/2006/relationships/image" Target="media/image217.emf"/><Relationship Id="rId240" Type="http://schemas.openxmlformats.org/officeDocument/2006/relationships/image" Target="media/image233.emf"/><Relationship Id="rId245" Type="http://schemas.openxmlformats.org/officeDocument/2006/relationships/image" Target="media/image238.emf"/><Relationship Id="rId14" Type="http://schemas.openxmlformats.org/officeDocument/2006/relationships/image" Target="media/image7.emf"/><Relationship Id="rId30" Type="http://schemas.openxmlformats.org/officeDocument/2006/relationships/image" Target="media/image23.png"/><Relationship Id="rId35" Type="http://schemas.openxmlformats.org/officeDocument/2006/relationships/image" Target="media/image28.emf"/><Relationship Id="rId56" Type="http://schemas.openxmlformats.org/officeDocument/2006/relationships/image" Target="media/image49.emf"/><Relationship Id="rId77" Type="http://schemas.openxmlformats.org/officeDocument/2006/relationships/image" Target="media/image70.emf"/><Relationship Id="rId100" Type="http://schemas.openxmlformats.org/officeDocument/2006/relationships/image" Target="media/image93.emf"/><Relationship Id="rId105" Type="http://schemas.openxmlformats.org/officeDocument/2006/relationships/image" Target="media/image98.emf"/><Relationship Id="rId126" Type="http://schemas.openxmlformats.org/officeDocument/2006/relationships/image" Target="media/image119.emf"/><Relationship Id="rId147" Type="http://schemas.openxmlformats.org/officeDocument/2006/relationships/image" Target="media/image140.emf"/><Relationship Id="rId168" Type="http://schemas.openxmlformats.org/officeDocument/2006/relationships/image" Target="media/image161.emf"/><Relationship Id="rId8" Type="http://schemas.openxmlformats.org/officeDocument/2006/relationships/image" Target="media/image1.emf"/><Relationship Id="rId51" Type="http://schemas.openxmlformats.org/officeDocument/2006/relationships/image" Target="media/image44.emf"/><Relationship Id="rId72" Type="http://schemas.openxmlformats.org/officeDocument/2006/relationships/image" Target="media/image65.emf"/><Relationship Id="rId93" Type="http://schemas.openxmlformats.org/officeDocument/2006/relationships/image" Target="media/image86.emf"/><Relationship Id="rId98" Type="http://schemas.openxmlformats.org/officeDocument/2006/relationships/image" Target="media/image91.emf"/><Relationship Id="rId121" Type="http://schemas.openxmlformats.org/officeDocument/2006/relationships/image" Target="media/image114.emf"/><Relationship Id="rId142" Type="http://schemas.openxmlformats.org/officeDocument/2006/relationships/image" Target="media/image135.emf"/><Relationship Id="rId163" Type="http://schemas.openxmlformats.org/officeDocument/2006/relationships/image" Target="media/image156.emf"/><Relationship Id="rId184" Type="http://schemas.openxmlformats.org/officeDocument/2006/relationships/image" Target="media/image177.png"/><Relationship Id="rId189" Type="http://schemas.openxmlformats.org/officeDocument/2006/relationships/image" Target="media/image182.emf"/><Relationship Id="rId219" Type="http://schemas.openxmlformats.org/officeDocument/2006/relationships/image" Target="media/image212.emf"/><Relationship Id="rId3" Type="http://schemas.openxmlformats.org/officeDocument/2006/relationships/styles" Target="styles.xml"/><Relationship Id="rId214" Type="http://schemas.openxmlformats.org/officeDocument/2006/relationships/image" Target="media/image207.emf"/><Relationship Id="rId230" Type="http://schemas.openxmlformats.org/officeDocument/2006/relationships/image" Target="media/image223.emf"/><Relationship Id="rId235" Type="http://schemas.openxmlformats.org/officeDocument/2006/relationships/image" Target="media/image228.emf"/><Relationship Id="rId251" Type="http://schemas.openxmlformats.org/officeDocument/2006/relationships/image" Target="media/image244.emf"/><Relationship Id="rId256" Type="http://schemas.openxmlformats.org/officeDocument/2006/relationships/footer" Target="footer2.xml"/><Relationship Id="rId25" Type="http://schemas.openxmlformats.org/officeDocument/2006/relationships/image" Target="media/image18.emf"/><Relationship Id="rId46" Type="http://schemas.openxmlformats.org/officeDocument/2006/relationships/image" Target="media/image39.emf"/><Relationship Id="rId67" Type="http://schemas.openxmlformats.org/officeDocument/2006/relationships/image" Target="media/image60.emf"/><Relationship Id="rId116" Type="http://schemas.openxmlformats.org/officeDocument/2006/relationships/image" Target="media/image109.emf"/><Relationship Id="rId137" Type="http://schemas.openxmlformats.org/officeDocument/2006/relationships/image" Target="media/image130.emf"/><Relationship Id="rId158" Type="http://schemas.openxmlformats.org/officeDocument/2006/relationships/image" Target="media/image151.emf"/><Relationship Id="rId20" Type="http://schemas.openxmlformats.org/officeDocument/2006/relationships/image" Target="media/image13.emf"/><Relationship Id="rId41" Type="http://schemas.openxmlformats.org/officeDocument/2006/relationships/image" Target="media/image34.emf"/><Relationship Id="rId62" Type="http://schemas.openxmlformats.org/officeDocument/2006/relationships/image" Target="media/image55.emf"/><Relationship Id="rId83" Type="http://schemas.openxmlformats.org/officeDocument/2006/relationships/image" Target="media/image76.emf"/><Relationship Id="rId88" Type="http://schemas.openxmlformats.org/officeDocument/2006/relationships/image" Target="media/image81.emf"/><Relationship Id="rId111" Type="http://schemas.openxmlformats.org/officeDocument/2006/relationships/image" Target="media/image104.emf"/><Relationship Id="rId132" Type="http://schemas.openxmlformats.org/officeDocument/2006/relationships/image" Target="media/image125.emf"/><Relationship Id="rId153" Type="http://schemas.openxmlformats.org/officeDocument/2006/relationships/image" Target="media/image146.emf"/><Relationship Id="rId174" Type="http://schemas.openxmlformats.org/officeDocument/2006/relationships/image" Target="media/image167.emf"/><Relationship Id="rId179" Type="http://schemas.openxmlformats.org/officeDocument/2006/relationships/image" Target="media/image172.emf"/><Relationship Id="rId195" Type="http://schemas.openxmlformats.org/officeDocument/2006/relationships/image" Target="media/image188.emf"/><Relationship Id="rId209" Type="http://schemas.openxmlformats.org/officeDocument/2006/relationships/image" Target="media/image202.emf"/><Relationship Id="rId190" Type="http://schemas.openxmlformats.org/officeDocument/2006/relationships/image" Target="media/image183.emf"/><Relationship Id="rId204" Type="http://schemas.openxmlformats.org/officeDocument/2006/relationships/image" Target="media/image197.emf"/><Relationship Id="rId220" Type="http://schemas.openxmlformats.org/officeDocument/2006/relationships/image" Target="media/image213.emf"/><Relationship Id="rId225" Type="http://schemas.openxmlformats.org/officeDocument/2006/relationships/image" Target="media/image218.emf"/><Relationship Id="rId241" Type="http://schemas.openxmlformats.org/officeDocument/2006/relationships/image" Target="media/image234.emf"/><Relationship Id="rId246" Type="http://schemas.openxmlformats.org/officeDocument/2006/relationships/image" Target="media/image239.emf"/><Relationship Id="rId15" Type="http://schemas.openxmlformats.org/officeDocument/2006/relationships/image" Target="media/image8.emf"/><Relationship Id="rId36" Type="http://schemas.openxmlformats.org/officeDocument/2006/relationships/image" Target="media/image29.emf"/><Relationship Id="rId57" Type="http://schemas.openxmlformats.org/officeDocument/2006/relationships/image" Target="media/image50.emf"/><Relationship Id="rId106" Type="http://schemas.openxmlformats.org/officeDocument/2006/relationships/image" Target="media/image99.emf"/><Relationship Id="rId127" Type="http://schemas.openxmlformats.org/officeDocument/2006/relationships/image" Target="media/image120.emf"/><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emf"/><Relationship Id="rId73" Type="http://schemas.openxmlformats.org/officeDocument/2006/relationships/image" Target="media/image66.emf"/><Relationship Id="rId78" Type="http://schemas.openxmlformats.org/officeDocument/2006/relationships/image" Target="media/image71.emf"/><Relationship Id="rId94" Type="http://schemas.openxmlformats.org/officeDocument/2006/relationships/image" Target="media/image87.emf"/><Relationship Id="rId99" Type="http://schemas.openxmlformats.org/officeDocument/2006/relationships/image" Target="media/image92.emf"/><Relationship Id="rId101" Type="http://schemas.openxmlformats.org/officeDocument/2006/relationships/image" Target="media/image94.emf"/><Relationship Id="rId122" Type="http://schemas.openxmlformats.org/officeDocument/2006/relationships/image" Target="media/image115.emf"/><Relationship Id="rId143" Type="http://schemas.openxmlformats.org/officeDocument/2006/relationships/image" Target="media/image136.emf"/><Relationship Id="rId148" Type="http://schemas.openxmlformats.org/officeDocument/2006/relationships/image" Target="media/image141.emf"/><Relationship Id="rId164" Type="http://schemas.openxmlformats.org/officeDocument/2006/relationships/image" Target="media/image157.emf"/><Relationship Id="rId169" Type="http://schemas.openxmlformats.org/officeDocument/2006/relationships/image" Target="media/image162.emf"/><Relationship Id="rId185" Type="http://schemas.openxmlformats.org/officeDocument/2006/relationships/image" Target="media/image178.emf"/><Relationship Id="rId4" Type="http://schemas.openxmlformats.org/officeDocument/2006/relationships/settings" Target="settings.xml"/><Relationship Id="rId9" Type="http://schemas.openxmlformats.org/officeDocument/2006/relationships/image" Target="media/image2.emf"/><Relationship Id="rId180" Type="http://schemas.openxmlformats.org/officeDocument/2006/relationships/image" Target="media/image173.emf"/><Relationship Id="rId210" Type="http://schemas.openxmlformats.org/officeDocument/2006/relationships/image" Target="media/image203.emf"/><Relationship Id="rId215" Type="http://schemas.openxmlformats.org/officeDocument/2006/relationships/image" Target="media/image208.emf"/><Relationship Id="rId236" Type="http://schemas.openxmlformats.org/officeDocument/2006/relationships/image" Target="media/image229.emf"/><Relationship Id="rId257" Type="http://schemas.openxmlformats.org/officeDocument/2006/relationships/fontTable" Target="fontTable.xml"/><Relationship Id="rId26" Type="http://schemas.openxmlformats.org/officeDocument/2006/relationships/image" Target="media/image19.png"/><Relationship Id="rId231" Type="http://schemas.openxmlformats.org/officeDocument/2006/relationships/image" Target="media/image224.emf"/><Relationship Id="rId252" Type="http://schemas.openxmlformats.org/officeDocument/2006/relationships/image" Target="media/image245.emf"/><Relationship Id="rId47" Type="http://schemas.openxmlformats.org/officeDocument/2006/relationships/image" Target="media/image40.emf"/><Relationship Id="rId68" Type="http://schemas.openxmlformats.org/officeDocument/2006/relationships/image" Target="media/image61.emf"/><Relationship Id="rId89" Type="http://schemas.openxmlformats.org/officeDocument/2006/relationships/image" Target="media/image82.emf"/><Relationship Id="rId112" Type="http://schemas.openxmlformats.org/officeDocument/2006/relationships/image" Target="media/image105.emf"/><Relationship Id="rId133" Type="http://schemas.openxmlformats.org/officeDocument/2006/relationships/image" Target="media/image126.emf"/><Relationship Id="rId154" Type="http://schemas.openxmlformats.org/officeDocument/2006/relationships/image" Target="media/image147.emf"/><Relationship Id="rId175" Type="http://schemas.openxmlformats.org/officeDocument/2006/relationships/image" Target="media/image168.emf"/><Relationship Id="rId196" Type="http://schemas.openxmlformats.org/officeDocument/2006/relationships/image" Target="media/image189.emf"/><Relationship Id="rId200" Type="http://schemas.openxmlformats.org/officeDocument/2006/relationships/image" Target="media/image193.emf"/><Relationship Id="rId16" Type="http://schemas.openxmlformats.org/officeDocument/2006/relationships/image" Target="media/image9.emf"/><Relationship Id="rId221" Type="http://schemas.openxmlformats.org/officeDocument/2006/relationships/image" Target="media/image214.emf"/><Relationship Id="rId242" Type="http://schemas.openxmlformats.org/officeDocument/2006/relationships/image" Target="media/image235.emf"/><Relationship Id="rId37" Type="http://schemas.openxmlformats.org/officeDocument/2006/relationships/image" Target="media/image30.emf"/><Relationship Id="rId58" Type="http://schemas.openxmlformats.org/officeDocument/2006/relationships/image" Target="media/image51.emf"/><Relationship Id="rId79" Type="http://schemas.openxmlformats.org/officeDocument/2006/relationships/image" Target="media/image72.emf"/><Relationship Id="rId102" Type="http://schemas.openxmlformats.org/officeDocument/2006/relationships/image" Target="media/image95.emf"/><Relationship Id="rId123" Type="http://schemas.openxmlformats.org/officeDocument/2006/relationships/image" Target="media/image116.emf"/><Relationship Id="rId144" Type="http://schemas.openxmlformats.org/officeDocument/2006/relationships/image" Target="media/image137.emf"/><Relationship Id="rId90" Type="http://schemas.openxmlformats.org/officeDocument/2006/relationships/image" Target="media/image83.emf"/><Relationship Id="rId165" Type="http://schemas.openxmlformats.org/officeDocument/2006/relationships/image" Target="media/image158.emf"/><Relationship Id="rId186" Type="http://schemas.openxmlformats.org/officeDocument/2006/relationships/image" Target="media/image179.emf"/><Relationship Id="rId211" Type="http://schemas.openxmlformats.org/officeDocument/2006/relationships/image" Target="media/image204.emf"/><Relationship Id="rId232" Type="http://schemas.openxmlformats.org/officeDocument/2006/relationships/image" Target="media/image225.emf"/><Relationship Id="rId253" Type="http://schemas.openxmlformats.org/officeDocument/2006/relationships/image" Target="media/image246.emf"/><Relationship Id="rId27" Type="http://schemas.openxmlformats.org/officeDocument/2006/relationships/image" Target="media/image20.emf"/><Relationship Id="rId48" Type="http://schemas.openxmlformats.org/officeDocument/2006/relationships/image" Target="media/image41.emf"/><Relationship Id="rId69" Type="http://schemas.openxmlformats.org/officeDocument/2006/relationships/image" Target="media/image62.emf"/><Relationship Id="rId113" Type="http://schemas.openxmlformats.org/officeDocument/2006/relationships/image" Target="media/image106.emf"/><Relationship Id="rId134" Type="http://schemas.openxmlformats.org/officeDocument/2006/relationships/image" Target="media/image127.emf"/><Relationship Id="rId80" Type="http://schemas.openxmlformats.org/officeDocument/2006/relationships/image" Target="media/image73.emf"/><Relationship Id="rId155" Type="http://schemas.openxmlformats.org/officeDocument/2006/relationships/image" Target="media/image148.emf"/><Relationship Id="rId176" Type="http://schemas.openxmlformats.org/officeDocument/2006/relationships/image" Target="media/image169.emf"/><Relationship Id="rId197" Type="http://schemas.openxmlformats.org/officeDocument/2006/relationships/image" Target="media/image190.emf"/><Relationship Id="rId201" Type="http://schemas.openxmlformats.org/officeDocument/2006/relationships/image" Target="media/image194.emf"/><Relationship Id="rId222" Type="http://schemas.openxmlformats.org/officeDocument/2006/relationships/image" Target="media/image215.emf"/><Relationship Id="rId243" Type="http://schemas.openxmlformats.org/officeDocument/2006/relationships/image" Target="media/image236.emf"/><Relationship Id="rId17" Type="http://schemas.openxmlformats.org/officeDocument/2006/relationships/image" Target="media/image10.emf"/><Relationship Id="rId38" Type="http://schemas.openxmlformats.org/officeDocument/2006/relationships/image" Target="media/image31.emf"/><Relationship Id="rId59" Type="http://schemas.openxmlformats.org/officeDocument/2006/relationships/image" Target="media/image52.emf"/><Relationship Id="rId103" Type="http://schemas.openxmlformats.org/officeDocument/2006/relationships/image" Target="media/image96.emf"/><Relationship Id="rId124" Type="http://schemas.openxmlformats.org/officeDocument/2006/relationships/image" Target="media/image1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53C757-06D4-453D-8BB6-5A18BD179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1</Pages>
  <Words>89708</Words>
  <Characters>511337</Characters>
  <Application>Microsoft Office Word</Application>
  <DocSecurity>0</DocSecurity>
  <Lines>4261</Lines>
  <Paragraphs>1199</Paragraphs>
  <ScaleCrop>false</ScaleCrop>
  <HeadingPairs>
    <vt:vector size="2" baseType="variant">
      <vt:variant>
        <vt:lpstr>Title</vt:lpstr>
      </vt:variant>
      <vt:variant>
        <vt:i4>1</vt:i4>
      </vt:variant>
    </vt:vector>
  </HeadingPairs>
  <TitlesOfParts>
    <vt:vector size="1" baseType="lpstr">
      <vt:lpstr/>
    </vt:vector>
  </TitlesOfParts>
  <Company>OBJECT MANAGEMENT GROUP</Company>
  <LinksUpToDate>false</LinksUpToDate>
  <CharactersWithSpaces>599846</CharactersWithSpaces>
  <SharedDoc>false</SharedDoc>
  <HLinks>
    <vt:vector size="48" baseType="variant">
      <vt:variant>
        <vt:i4>5767207</vt:i4>
      </vt:variant>
      <vt:variant>
        <vt:i4>45</vt:i4>
      </vt:variant>
      <vt:variant>
        <vt:i4>0</vt:i4>
      </vt:variant>
      <vt:variant>
        <vt:i4>5</vt:i4>
      </vt:variant>
      <vt:variant>
        <vt:lpwstr>http://www.omg.org/report_issue.htm</vt:lpwstr>
      </vt:variant>
      <vt:variant>
        <vt:lpwstr/>
      </vt:variant>
      <vt:variant>
        <vt:i4>1638457</vt:i4>
      </vt:variant>
      <vt:variant>
        <vt:i4>38</vt:i4>
      </vt:variant>
      <vt:variant>
        <vt:i4>0</vt:i4>
      </vt:variant>
      <vt:variant>
        <vt:i4>5</vt:i4>
      </vt:variant>
      <vt:variant>
        <vt:lpwstr/>
      </vt:variant>
      <vt:variant>
        <vt:lpwstr>_Toc393191070</vt:lpwstr>
      </vt:variant>
      <vt:variant>
        <vt:i4>1572921</vt:i4>
      </vt:variant>
      <vt:variant>
        <vt:i4>32</vt:i4>
      </vt:variant>
      <vt:variant>
        <vt:i4>0</vt:i4>
      </vt:variant>
      <vt:variant>
        <vt:i4>5</vt:i4>
      </vt:variant>
      <vt:variant>
        <vt:lpwstr/>
      </vt:variant>
      <vt:variant>
        <vt:lpwstr>_Toc393191067</vt:lpwstr>
      </vt:variant>
      <vt:variant>
        <vt:i4>1572921</vt:i4>
      </vt:variant>
      <vt:variant>
        <vt:i4>26</vt:i4>
      </vt:variant>
      <vt:variant>
        <vt:i4>0</vt:i4>
      </vt:variant>
      <vt:variant>
        <vt:i4>5</vt:i4>
      </vt:variant>
      <vt:variant>
        <vt:lpwstr/>
      </vt:variant>
      <vt:variant>
        <vt:lpwstr>_Toc393191066</vt:lpwstr>
      </vt:variant>
      <vt:variant>
        <vt:i4>1572921</vt:i4>
      </vt:variant>
      <vt:variant>
        <vt:i4>20</vt:i4>
      </vt:variant>
      <vt:variant>
        <vt:i4>0</vt:i4>
      </vt:variant>
      <vt:variant>
        <vt:i4>5</vt:i4>
      </vt:variant>
      <vt:variant>
        <vt:lpwstr/>
      </vt:variant>
      <vt:variant>
        <vt:lpwstr>_Toc393191065</vt:lpwstr>
      </vt:variant>
      <vt:variant>
        <vt:i4>1572921</vt:i4>
      </vt:variant>
      <vt:variant>
        <vt:i4>14</vt:i4>
      </vt:variant>
      <vt:variant>
        <vt:i4>0</vt:i4>
      </vt:variant>
      <vt:variant>
        <vt:i4>5</vt:i4>
      </vt:variant>
      <vt:variant>
        <vt:lpwstr/>
      </vt:variant>
      <vt:variant>
        <vt:lpwstr>_Toc393191064</vt:lpwstr>
      </vt:variant>
      <vt:variant>
        <vt:i4>1572921</vt:i4>
      </vt:variant>
      <vt:variant>
        <vt:i4>8</vt:i4>
      </vt:variant>
      <vt:variant>
        <vt:i4>0</vt:i4>
      </vt:variant>
      <vt:variant>
        <vt:i4>5</vt:i4>
      </vt:variant>
      <vt:variant>
        <vt:lpwstr/>
      </vt:variant>
      <vt:variant>
        <vt:lpwstr>_Toc393191063</vt:lpwstr>
      </vt:variant>
      <vt:variant>
        <vt:i4>1572921</vt:i4>
      </vt:variant>
      <vt:variant>
        <vt:i4>2</vt:i4>
      </vt:variant>
      <vt:variant>
        <vt:i4>0</vt:i4>
      </vt:variant>
      <vt:variant>
        <vt:i4>5</vt:i4>
      </vt:variant>
      <vt:variant>
        <vt:lpwstr/>
      </vt:variant>
      <vt:variant>
        <vt:lpwstr>_Toc393191062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Linda Heaton</dc:creator>
  <cp:keywords/>
  <cp:lastModifiedBy>Cory Casanave</cp:lastModifiedBy>
  <cp:revision>68</cp:revision>
  <cp:lastPrinted>1900-01-01T05:00:00Z</cp:lastPrinted>
  <dcterms:created xsi:type="dcterms:W3CDTF">2016-05-20T22:12:00Z</dcterms:created>
  <dcterms:modified xsi:type="dcterms:W3CDTF">2017-03-20T00:43:00Z</dcterms:modified>
</cp:coreProperties>
</file>